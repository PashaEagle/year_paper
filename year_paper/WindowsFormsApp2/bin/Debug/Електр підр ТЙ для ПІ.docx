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79F7" w:rsidRPr="008A29F9" w:rsidRDefault="002579F7" w:rsidP="007D1BAF">
      <w:pPr>
        <w:pStyle w:val="20"/>
        <w:spacing w:line="360" w:lineRule="auto"/>
        <w:ind w:firstLine="709"/>
        <w:jc w:val="center"/>
        <w:rPr>
          <w:szCs w:val="28"/>
        </w:rPr>
      </w:pPr>
      <w:r w:rsidRPr="008A29F9">
        <w:rPr>
          <w:szCs w:val="28"/>
        </w:rPr>
        <w:t>Міністерство освіти і науки України</w:t>
      </w:r>
    </w:p>
    <w:p w:rsidR="002579F7" w:rsidRPr="008A29F9" w:rsidRDefault="00D76831" w:rsidP="007D1BAF">
      <w:pPr>
        <w:pStyle w:val="20"/>
        <w:spacing w:line="360" w:lineRule="auto"/>
        <w:ind w:firstLine="709"/>
        <w:jc w:val="center"/>
        <w:rPr>
          <w:szCs w:val="28"/>
        </w:rPr>
      </w:pPr>
      <w:r w:rsidRPr="008A29F9">
        <w:rPr>
          <w:szCs w:val="28"/>
        </w:rPr>
        <w:t xml:space="preserve">Хмельницький політехнічний </w:t>
      </w:r>
      <w:r w:rsidR="002579F7" w:rsidRPr="008A29F9">
        <w:rPr>
          <w:szCs w:val="28"/>
        </w:rPr>
        <w:t>коледж</w:t>
      </w:r>
    </w:p>
    <w:p w:rsidR="00D76831" w:rsidRPr="008A29F9" w:rsidRDefault="00D76831" w:rsidP="007D1BAF">
      <w:pPr>
        <w:pStyle w:val="20"/>
        <w:spacing w:line="360" w:lineRule="auto"/>
        <w:ind w:firstLine="709"/>
        <w:jc w:val="center"/>
        <w:rPr>
          <w:szCs w:val="28"/>
        </w:rPr>
      </w:pPr>
      <w:r w:rsidRPr="008A29F9">
        <w:rPr>
          <w:szCs w:val="28"/>
        </w:rPr>
        <w:t>Національного університету «Львівська політехніка»</w:t>
      </w:r>
    </w:p>
    <w:p w:rsidR="002579F7" w:rsidRDefault="002579F7" w:rsidP="007D1BAF">
      <w:pPr>
        <w:pStyle w:val="20"/>
        <w:spacing w:line="360" w:lineRule="auto"/>
        <w:ind w:firstLine="360"/>
        <w:jc w:val="center"/>
        <w:rPr>
          <w:b/>
          <w:sz w:val="32"/>
        </w:rPr>
      </w:pPr>
    </w:p>
    <w:p w:rsidR="002579F7" w:rsidRDefault="002579F7" w:rsidP="007D1BAF">
      <w:pPr>
        <w:pStyle w:val="20"/>
        <w:spacing w:line="360" w:lineRule="auto"/>
        <w:ind w:firstLine="360"/>
        <w:jc w:val="center"/>
        <w:rPr>
          <w:b/>
          <w:sz w:val="32"/>
        </w:rPr>
      </w:pPr>
    </w:p>
    <w:p w:rsidR="002579F7" w:rsidRDefault="002579F7" w:rsidP="007D1BAF">
      <w:pPr>
        <w:pStyle w:val="20"/>
        <w:spacing w:line="360" w:lineRule="auto"/>
        <w:ind w:firstLine="360"/>
        <w:jc w:val="center"/>
        <w:rPr>
          <w:b/>
          <w:sz w:val="32"/>
        </w:rPr>
      </w:pPr>
    </w:p>
    <w:p w:rsidR="002579F7" w:rsidRDefault="002579F7" w:rsidP="007D1BAF">
      <w:pPr>
        <w:pStyle w:val="20"/>
        <w:spacing w:line="360" w:lineRule="auto"/>
        <w:ind w:firstLine="360"/>
        <w:jc w:val="center"/>
        <w:rPr>
          <w:b/>
          <w:sz w:val="32"/>
        </w:rPr>
      </w:pPr>
    </w:p>
    <w:p w:rsidR="002579F7" w:rsidRDefault="002579F7" w:rsidP="007D1BAF">
      <w:pPr>
        <w:pStyle w:val="20"/>
        <w:spacing w:line="360" w:lineRule="auto"/>
        <w:ind w:firstLine="360"/>
        <w:jc w:val="center"/>
        <w:rPr>
          <w:b/>
          <w:sz w:val="32"/>
        </w:rPr>
      </w:pPr>
    </w:p>
    <w:p w:rsidR="008A29F9" w:rsidRPr="008A29F9" w:rsidRDefault="008A29F9" w:rsidP="007D1BAF">
      <w:pPr>
        <w:pStyle w:val="20"/>
        <w:spacing w:line="360" w:lineRule="auto"/>
        <w:ind w:firstLine="360"/>
        <w:jc w:val="center"/>
        <w:rPr>
          <w:b/>
          <w:szCs w:val="28"/>
        </w:rPr>
      </w:pPr>
      <w:r w:rsidRPr="008A29F9">
        <w:rPr>
          <w:b/>
          <w:szCs w:val="28"/>
        </w:rPr>
        <w:t>Методичні вказівки</w:t>
      </w:r>
    </w:p>
    <w:p w:rsidR="002579F7" w:rsidRPr="008A29F9" w:rsidRDefault="008A29F9" w:rsidP="007D1BAF">
      <w:pPr>
        <w:pStyle w:val="20"/>
        <w:spacing w:line="360" w:lineRule="auto"/>
        <w:ind w:firstLine="360"/>
        <w:jc w:val="center"/>
        <w:rPr>
          <w:b/>
          <w:szCs w:val="28"/>
        </w:rPr>
      </w:pPr>
      <w:r w:rsidRPr="008A29F9">
        <w:rPr>
          <w:b/>
          <w:szCs w:val="28"/>
        </w:rPr>
        <w:t>до самостійної роботи студентів</w:t>
      </w:r>
    </w:p>
    <w:p w:rsidR="008A29F9" w:rsidRPr="008A29F9" w:rsidRDefault="008A29F9" w:rsidP="007D1BAF">
      <w:pPr>
        <w:pStyle w:val="20"/>
        <w:spacing w:line="360" w:lineRule="auto"/>
        <w:ind w:firstLine="360"/>
        <w:jc w:val="center"/>
        <w:rPr>
          <w:b/>
          <w:szCs w:val="28"/>
        </w:rPr>
      </w:pPr>
      <w:r w:rsidRPr="008A29F9">
        <w:rPr>
          <w:b/>
          <w:szCs w:val="28"/>
        </w:rPr>
        <w:t>з дисципліни</w:t>
      </w:r>
    </w:p>
    <w:p w:rsidR="002579F7" w:rsidRDefault="002579F7" w:rsidP="007D1BAF">
      <w:pPr>
        <w:pStyle w:val="20"/>
        <w:spacing w:line="360" w:lineRule="auto"/>
        <w:ind w:firstLine="360"/>
        <w:jc w:val="center"/>
        <w:rPr>
          <w:b/>
          <w:sz w:val="32"/>
        </w:rPr>
      </w:pPr>
    </w:p>
    <w:p w:rsidR="002579F7" w:rsidRDefault="008A29F9" w:rsidP="007D1BAF">
      <w:pPr>
        <w:pStyle w:val="20"/>
        <w:spacing w:line="360" w:lineRule="auto"/>
        <w:ind w:firstLine="360"/>
        <w:jc w:val="center"/>
        <w:rPr>
          <w:b/>
          <w:sz w:val="40"/>
          <w:szCs w:val="40"/>
        </w:rPr>
      </w:pPr>
      <w:r w:rsidRPr="008A29F9">
        <w:rPr>
          <w:b/>
          <w:sz w:val="40"/>
          <w:szCs w:val="40"/>
        </w:rPr>
        <w:t>«Теорія</w:t>
      </w:r>
      <w:r w:rsidR="00BF02E9" w:rsidRPr="008A29F9">
        <w:rPr>
          <w:b/>
          <w:sz w:val="40"/>
          <w:szCs w:val="40"/>
        </w:rPr>
        <w:t xml:space="preserve"> ймовірност</w:t>
      </w:r>
      <w:r w:rsidR="00133E99">
        <w:rPr>
          <w:b/>
          <w:sz w:val="40"/>
          <w:szCs w:val="40"/>
        </w:rPr>
        <w:t>ей</w:t>
      </w:r>
      <w:r w:rsidR="008E136B">
        <w:rPr>
          <w:b/>
          <w:sz w:val="40"/>
          <w:szCs w:val="40"/>
        </w:rPr>
        <w:t xml:space="preserve"> </w:t>
      </w:r>
      <w:r w:rsidR="00BF24F5">
        <w:rPr>
          <w:b/>
          <w:sz w:val="40"/>
          <w:szCs w:val="40"/>
        </w:rPr>
        <w:t>і</w:t>
      </w:r>
      <w:r w:rsidR="00BD312E" w:rsidRPr="008A29F9">
        <w:rPr>
          <w:b/>
          <w:sz w:val="40"/>
          <w:szCs w:val="40"/>
        </w:rPr>
        <w:t xml:space="preserve"> математичн</w:t>
      </w:r>
      <w:r>
        <w:rPr>
          <w:b/>
          <w:sz w:val="40"/>
          <w:szCs w:val="40"/>
        </w:rPr>
        <w:t>а</w:t>
      </w:r>
      <w:r w:rsidR="00BD312E" w:rsidRPr="008A29F9">
        <w:rPr>
          <w:b/>
          <w:sz w:val="40"/>
          <w:szCs w:val="40"/>
        </w:rPr>
        <w:t xml:space="preserve"> статистик</w:t>
      </w:r>
      <w:r w:rsidRPr="008A29F9">
        <w:rPr>
          <w:b/>
          <w:sz w:val="40"/>
          <w:szCs w:val="40"/>
        </w:rPr>
        <w:t>а»</w:t>
      </w:r>
    </w:p>
    <w:p w:rsidR="008A29F9" w:rsidRPr="008A29F9" w:rsidRDefault="008A29F9" w:rsidP="007D1BAF">
      <w:pPr>
        <w:pStyle w:val="20"/>
        <w:spacing w:line="360" w:lineRule="auto"/>
        <w:ind w:firstLine="360"/>
        <w:jc w:val="center"/>
        <w:rPr>
          <w:b/>
          <w:szCs w:val="28"/>
        </w:rPr>
      </w:pPr>
    </w:p>
    <w:p w:rsidR="00BF24F5" w:rsidRDefault="008A29F9" w:rsidP="007D1BAF">
      <w:pPr>
        <w:pStyle w:val="20"/>
        <w:spacing w:line="360" w:lineRule="auto"/>
        <w:ind w:firstLine="360"/>
        <w:jc w:val="center"/>
        <w:rPr>
          <w:b/>
          <w:szCs w:val="28"/>
        </w:rPr>
      </w:pPr>
      <w:r w:rsidRPr="00BF24F5">
        <w:rPr>
          <w:szCs w:val="28"/>
        </w:rPr>
        <w:t>для спеціальност</w:t>
      </w:r>
      <w:r w:rsidR="00B17252">
        <w:rPr>
          <w:szCs w:val="28"/>
        </w:rPr>
        <w:t>і</w:t>
      </w:r>
    </w:p>
    <w:p w:rsidR="002D368D" w:rsidRDefault="002D368D" w:rsidP="002D368D">
      <w:pPr>
        <w:pStyle w:val="20"/>
        <w:spacing w:line="360" w:lineRule="auto"/>
        <w:ind w:firstLine="360"/>
        <w:jc w:val="center"/>
        <w:rPr>
          <w:b/>
          <w:szCs w:val="28"/>
        </w:rPr>
      </w:pPr>
      <w:r w:rsidRPr="00BF24F5">
        <w:rPr>
          <w:szCs w:val="28"/>
          <w:lang w:eastAsia="uk-UA"/>
        </w:rPr>
        <w:t>121</w:t>
      </w:r>
      <w:r w:rsidR="008E136B">
        <w:rPr>
          <w:szCs w:val="28"/>
          <w:lang w:eastAsia="uk-UA"/>
        </w:rPr>
        <w:t xml:space="preserve"> </w:t>
      </w:r>
      <w:r w:rsidR="00776C03">
        <w:rPr>
          <w:szCs w:val="28"/>
          <w:lang w:eastAsia="uk-UA"/>
        </w:rPr>
        <w:t>Інженерія програмного забезпечення</w:t>
      </w:r>
    </w:p>
    <w:p w:rsidR="008A29F9" w:rsidRPr="008A29F9" w:rsidRDefault="008A29F9" w:rsidP="007D1BAF">
      <w:pPr>
        <w:pStyle w:val="20"/>
        <w:spacing w:line="360" w:lineRule="auto"/>
        <w:ind w:firstLine="360"/>
        <w:jc w:val="center"/>
        <w:rPr>
          <w:b/>
          <w:szCs w:val="28"/>
        </w:rPr>
      </w:pPr>
    </w:p>
    <w:p w:rsidR="002579F7" w:rsidRPr="008A29F9" w:rsidRDefault="002579F7" w:rsidP="007D1BAF">
      <w:pPr>
        <w:pStyle w:val="20"/>
        <w:spacing w:line="360" w:lineRule="auto"/>
        <w:ind w:firstLine="360"/>
        <w:jc w:val="center"/>
        <w:rPr>
          <w:b/>
          <w:szCs w:val="28"/>
          <w:lang w:val="ru-RU"/>
        </w:rPr>
      </w:pPr>
    </w:p>
    <w:p w:rsidR="002579F7" w:rsidRPr="008A29F9" w:rsidRDefault="002579F7" w:rsidP="007D1BAF">
      <w:pPr>
        <w:pStyle w:val="20"/>
        <w:spacing w:line="360" w:lineRule="auto"/>
        <w:ind w:firstLine="360"/>
        <w:jc w:val="center"/>
        <w:rPr>
          <w:b/>
          <w:szCs w:val="28"/>
        </w:rPr>
      </w:pPr>
    </w:p>
    <w:p w:rsidR="002579F7" w:rsidRDefault="002579F7" w:rsidP="007D1BAF">
      <w:pPr>
        <w:pStyle w:val="20"/>
        <w:spacing w:line="360" w:lineRule="auto"/>
        <w:ind w:firstLine="360"/>
        <w:jc w:val="center"/>
        <w:rPr>
          <w:b/>
          <w:szCs w:val="28"/>
        </w:rPr>
      </w:pPr>
    </w:p>
    <w:p w:rsidR="007D1BAF" w:rsidRDefault="007D1BAF" w:rsidP="007D1BAF">
      <w:pPr>
        <w:pStyle w:val="20"/>
        <w:spacing w:line="360" w:lineRule="auto"/>
        <w:ind w:firstLine="360"/>
        <w:jc w:val="center"/>
        <w:rPr>
          <w:b/>
          <w:szCs w:val="28"/>
        </w:rPr>
      </w:pPr>
    </w:p>
    <w:p w:rsidR="007D1BAF" w:rsidRPr="008A29F9" w:rsidRDefault="007D1BAF" w:rsidP="007D1BAF">
      <w:pPr>
        <w:pStyle w:val="20"/>
        <w:spacing w:line="360" w:lineRule="auto"/>
        <w:ind w:firstLine="360"/>
        <w:jc w:val="center"/>
        <w:rPr>
          <w:b/>
          <w:szCs w:val="28"/>
        </w:rPr>
      </w:pPr>
    </w:p>
    <w:p w:rsidR="002579F7" w:rsidRDefault="002579F7" w:rsidP="007D1BAF">
      <w:pPr>
        <w:pStyle w:val="20"/>
        <w:spacing w:line="360" w:lineRule="auto"/>
        <w:ind w:firstLine="360"/>
        <w:jc w:val="center"/>
        <w:rPr>
          <w:b/>
          <w:szCs w:val="28"/>
        </w:rPr>
      </w:pPr>
    </w:p>
    <w:p w:rsidR="00776C03" w:rsidRDefault="00776C03" w:rsidP="007D1BAF">
      <w:pPr>
        <w:pStyle w:val="20"/>
        <w:spacing w:line="360" w:lineRule="auto"/>
        <w:ind w:firstLine="360"/>
        <w:jc w:val="center"/>
        <w:rPr>
          <w:b/>
          <w:szCs w:val="28"/>
        </w:rPr>
      </w:pPr>
    </w:p>
    <w:p w:rsidR="00776C03" w:rsidRPr="008A29F9" w:rsidRDefault="00776C03" w:rsidP="007D1BAF">
      <w:pPr>
        <w:pStyle w:val="20"/>
        <w:spacing w:line="360" w:lineRule="auto"/>
        <w:ind w:firstLine="360"/>
        <w:jc w:val="center"/>
        <w:rPr>
          <w:b/>
          <w:szCs w:val="28"/>
        </w:rPr>
      </w:pPr>
    </w:p>
    <w:p w:rsidR="000F711F" w:rsidRPr="00D76831" w:rsidRDefault="00D76831" w:rsidP="007D1BAF">
      <w:pPr>
        <w:pStyle w:val="20"/>
        <w:spacing w:line="360" w:lineRule="auto"/>
        <w:ind w:firstLine="360"/>
        <w:jc w:val="center"/>
        <w:rPr>
          <w:szCs w:val="28"/>
          <w:lang w:val="ru-RU"/>
        </w:rPr>
      </w:pPr>
      <w:r w:rsidRPr="00D76831">
        <w:rPr>
          <w:szCs w:val="28"/>
          <w:lang w:val="ru-RU"/>
        </w:rPr>
        <w:t>Хмельницький, 2019</w:t>
      </w:r>
    </w:p>
    <w:p w:rsidR="00F053A7" w:rsidRPr="00A84DE3" w:rsidRDefault="000F711F" w:rsidP="00A84DE3">
      <w:pPr>
        <w:pStyle w:val="20"/>
        <w:spacing w:line="360" w:lineRule="auto"/>
        <w:ind w:left="720"/>
        <w:jc w:val="left"/>
        <w:rPr>
          <w:szCs w:val="28"/>
        </w:rPr>
      </w:pPr>
      <w:r>
        <w:rPr>
          <w:b/>
          <w:sz w:val="32"/>
        </w:rPr>
        <w:br w:type="page"/>
      </w:r>
      <w:r w:rsidR="00F053A7" w:rsidRPr="00371A2F">
        <w:rPr>
          <w:b/>
          <w:szCs w:val="28"/>
        </w:rPr>
        <w:lastRenderedPageBreak/>
        <w:t>Методичні вказівки</w:t>
      </w:r>
      <w:r w:rsidR="00F053A7" w:rsidRPr="00F053A7">
        <w:rPr>
          <w:szCs w:val="28"/>
        </w:rPr>
        <w:t xml:space="preserve"> до самостійної роботи студентів</w:t>
      </w:r>
      <w:r w:rsidR="008E136B">
        <w:rPr>
          <w:szCs w:val="28"/>
        </w:rPr>
        <w:t xml:space="preserve"> </w:t>
      </w:r>
      <w:r w:rsidR="00F053A7" w:rsidRPr="00F053A7">
        <w:rPr>
          <w:szCs w:val="28"/>
        </w:rPr>
        <w:t>з дисципліни</w:t>
      </w:r>
      <w:r w:rsidR="008E136B">
        <w:rPr>
          <w:szCs w:val="28"/>
        </w:rPr>
        <w:t xml:space="preserve"> </w:t>
      </w:r>
      <w:r w:rsidR="00F053A7" w:rsidRPr="00371A2F">
        <w:rPr>
          <w:szCs w:val="28"/>
        </w:rPr>
        <w:t>«Теорія ймовірност</w:t>
      </w:r>
      <w:r w:rsidR="00133E99">
        <w:rPr>
          <w:szCs w:val="28"/>
        </w:rPr>
        <w:t>ей</w:t>
      </w:r>
      <w:r w:rsidR="00F053A7" w:rsidRPr="00371A2F">
        <w:rPr>
          <w:szCs w:val="28"/>
        </w:rPr>
        <w:t xml:space="preserve"> і математична статистика»</w:t>
      </w:r>
    </w:p>
    <w:p w:rsidR="00F053A7" w:rsidRDefault="00F053A7" w:rsidP="0097328F">
      <w:pPr>
        <w:pStyle w:val="Bodytext30"/>
        <w:shd w:val="clear" w:color="auto" w:fill="auto"/>
        <w:spacing w:after="0" w:line="360" w:lineRule="auto"/>
        <w:ind w:left="708" w:firstLine="1"/>
        <w:jc w:val="both"/>
        <w:rPr>
          <w:b w:val="0"/>
          <w:sz w:val="28"/>
          <w:szCs w:val="28"/>
        </w:rPr>
      </w:pPr>
    </w:p>
    <w:p w:rsidR="00F053A7" w:rsidRDefault="00F053A7" w:rsidP="0097328F">
      <w:pPr>
        <w:pStyle w:val="Bodytext30"/>
        <w:shd w:val="clear" w:color="auto" w:fill="auto"/>
        <w:spacing w:after="0" w:line="360" w:lineRule="auto"/>
        <w:ind w:left="708" w:firstLine="1"/>
        <w:rPr>
          <w:b w:val="0"/>
          <w:sz w:val="28"/>
          <w:szCs w:val="28"/>
        </w:rPr>
      </w:pPr>
    </w:p>
    <w:p w:rsidR="00F053A7" w:rsidRDefault="00F053A7" w:rsidP="0097328F">
      <w:pPr>
        <w:pStyle w:val="Bodytext30"/>
        <w:shd w:val="clear" w:color="auto" w:fill="auto"/>
        <w:spacing w:after="0" w:line="360" w:lineRule="auto"/>
        <w:ind w:left="708" w:firstLine="1"/>
        <w:rPr>
          <w:b w:val="0"/>
          <w:sz w:val="28"/>
          <w:szCs w:val="28"/>
        </w:rPr>
      </w:pPr>
    </w:p>
    <w:p w:rsidR="00F053A7" w:rsidRDefault="00F053A7" w:rsidP="0097328F">
      <w:pPr>
        <w:pStyle w:val="Bodytext30"/>
        <w:shd w:val="clear" w:color="auto" w:fill="auto"/>
        <w:spacing w:after="0" w:line="360" w:lineRule="auto"/>
        <w:ind w:left="708" w:firstLine="1"/>
        <w:rPr>
          <w:b w:val="0"/>
          <w:sz w:val="28"/>
          <w:szCs w:val="28"/>
        </w:rPr>
      </w:pPr>
    </w:p>
    <w:p w:rsidR="00F053A7" w:rsidRDefault="00F053A7" w:rsidP="0097328F">
      <w:pPr>
        <w:pStyle w:val="Bodytext30"/>
        <w:shd w:val="clear" w:color="auto" w:fill="auto"/>
        <w:spacing w:after="0" w:line="360" w:lineRule="auto"/>
        <w:ind w:left="708" w:firstLine="1"/>
        <w:rPr>
          <w:b w:val="0"/>
          <w:sz w:val="28"/>
          <w:szCs w:val="28"/>
        </w:rPr>
      </w:pPr>
    </w:p>
    <w:p w:rsidR="00F053A7" w:rsidRDefault="00F053A7" w:rsidP="0097328F">
      <w:pPr>
        <w:pStyle w:val="Bodytext30"/>
        <w:shd w:val="clear" w:color="auto" w:fill="auto"/>
        <w:spacing w:after="0" w:line="360" w:lineRule="auto"/>
        <w:ind w:left="708" w:firstLine="1"/>
        <w:rPr>
          <w:b w:val="0"/>
          <w:sz w:val="28"/>
          <w:szCs w:val="28"/>
        </w:rPr>
      </w:pPr>
      <w:r>
        <w:rPr>
          <w:b w:val="0"/>
          <w:sz w:val="28"/>
          <w:szCs w:val="28"/>
        </w:rPr>
        <w:tab/>
      </w:r>
      <w:r w:rsidRPr="00016E79">
        <w:rPr>
          <w:sz w:val="28"/>
          <w:szCs w:val="28"/>
        </w:rPr>
        <w:t>Укладач</w:t>
      </w:r>
      <w:r>
        <w:rPr>
          <w:sz w:val="28"/>
          <w:szCs w:val="28"/>
        </w:rPr>
        <w:t xml:space="preserve">: </w:t>
      </w:r>
      <w:r>
        <w:rPr>
          <w:b w:val="0"/>
          <w:sz w:val="28"/>
          <w:szCs w:val="28"/>
        </w:rPr>
        <w:t>І. А. Желавська, викладач математичних дисциплін , викладач вищої категорії</w:t>
      </w:r>
    </w:p>
    <w:p w:rsidR="00F053A7" w:rsidRDefault="00F053A7" w:rsidP="0097328F">
      <w:pPr>
        <w:pStyle w:val="Bodytext30"/>
        <w:shd w:val="clear" w:color="auto" w:fill="auto"/>
        <w:spacing w:after="0" w:line="360" w:lineRule="auto"/>
        <w:ind w:left="708" w:firstLine="1"/>
        <w:rPr>
          <w:b w:val="0"/>
          <w:sz w:val="28"/>
          <w:szCs w:val="28"/>
        </w:rPr>
      </w:pPr>
    </w:p>
    <w:p w:rsidR="00F053A7" w:rsidRDefault="00F053A7" w:rsidP="0097328F">
      <w:pPr>
        <w:pStyle w:val="Bodytext30"/>
        <w:shd w:val="clear" w:color="auto" w:fill="auto"/>
        <w:spacing w:after="0" w:line="360" w:lineRule="auto"/>
        <w:ind w:left="708" w:firstLine="1"/>
        <w:rPr>
          <w:b w:val="0"/>
          <w:sz w:val="28"/>
          <w:szCs w:val="28"/>
        </w:rPr>
      </w:pPr>
    </w:p>
    <w:p w:rsidR="00F053A7" w:rsidRDefault="00F053A7" w:rsidP="0097328F">
      <w:pPr>
        <w:pStyle w:val="Bodytext30"/>
        <w:shd w:val="clear" w:color="auto" w:fill="auto"/>
        <w:spacing w:after="0" w:line="360" w:lineRule="auto"/>
        <w:ind w:left="708" w:firstLine="1"/>
        <w:rPr>
          <w:b w:val="0"/>
          <w:sz w:val="28"/>
          <w:szCs w:val="28"/>
        </w:rPr>
      </w:pPr>
    </w:p>
    <w:p w:rsidR="00F053A7" w:rsidRDefault="00F053A7" w:rsidP="0097328F">
      <w:pPr>
        <w:pStyle w:val="Bodytext30"/>
        <w:shd w:val="clear" w:color="auto" w:fill="auto"/>
        <w:spacing w:after="0" w:line="360" w:lineRule="auto"/>
        <w:ind w:left="708" w:firstLine="1"/>
        <w:rPr>
          <w:b w:val="0"/>
          <w:sz w:val="28"/>
          <w:szCs w:val="28"/>
        </w:rPr>
      </w:pPr>
    </w:p>
    <w:p w:rsidR="00F053A7" w:rsidRDefault="00F053A7" w:rsidP="0097328F">
      <w:pPr>
        <w:pStyle w:val="Bodytext30"/>
        <w:shd w:val="clear" w:color="auto" w:fill="auto"/>
        <w:spacing w:after="0" w:line="360" w:lineRule="auto"/>
        <w:ind w:left="708" w:firstLine="1"/>
        <w:rPr>
          <w:sz w:val="28"/>
          <w:szCs w:val="28"/>
        </w:rPr>
      </w:pPr>
      <w:r>
        <w:rPr>
          <w:b w:val="0"/>
          <w:sz w:val="28"/>
          <w:szCs w:val="28"/>
        </w:rPr>
        <w:tab/>
      </w:r>
      <w:r w:rsidRPr="00016E79">
        <w:rPr>
          <w:sz w:val="28"/>
          <w:szCs w:val="28"/>
        </w:rPr>
        <w:t>Рецензенти:</w:t>
      </w:r>
    </w:p>
    <w:p w:rsidR="00F053A7" w:rsidRDefault="00F053A7" w:rsidP="0097328F">
      <w:pPr>
        <w:pStyle w:val="Bodytext30"/>
        <w:shd w:val="clear" w:color="auto" w:fill="auto"/>
        <w:spacing w:after="0" w:line="360" w:lineRule="auto"/>
        <w:ind w:left="708" w:firstLine="0"/>
        <w:jc w:val="both"/>
        <w:rPr>
          <w:b w:val="0"/>
          <w:sz w:val="28"/>
          <w:szCs w:val="28"/>
        </w:rPr>
      </w:pPr>
      <w:r w:rsidRPr="009E1344">
        <w:rPr>
          <w:b w:val="0"/>
          <w:sz w:val="28"/>
          <w:szCs w:val="28"/>
        </w:rPr>
        <w:t>Л. М. Студницька,викладач вищої категорії, старший викладач, голова циклової комісії природничо-математичних дисциплін.</w:t>
      </w:r>
    </w:p>
    <w:p w:rsidR="00F053A7" w:rsidRDefault="00F053A7" w:rsidP="0097328F">
      <w:pPr>
        <w:pStyle w:val="Bodytext30"/>
        <w:shd w:val="clear" w:color="auto" w:fill="auto"/>
        <w:spacing w:after="0" w:line="360" w:lineRule="auto"/>
        <w:ind w:left="709" w:firstLine="0"/>
        <w:rPr>
          <w:sz w:val="28"/>
          <w:szCs w:val="28"/>
        </w:rPr>
      </w:pPr>
    </w:p>
    <w:p w:rsidR="00F053A7" w:rsidRDefault="00F053A7" w:rsidP="0097328F">
      <w:pPr>
        <w:pStyle w:val="Bodytext30"/>
        <w:shd w:val="clear" w:color="auto" w:fill="auto"/>
        <w:spacing w:after="0" w:line="360" w:lineRule="auto"/>
        <w:ind w:left="709" w:firstLine="0"/>
        <w:rPr>
          <w:sz w:val="28"/>
          <w:szCs w:val="28"/>
        </w:rPr>
      </w:pPr>
    </w:p>
    <w:p w:rsidR="00F053A7" w:rsidRPr="009E1344" w:rsidRDefault="00F053A7" w:rsidP="0097328F">
      <w:pPr>
        <w:pStyle w:val="Bodytext30"/>
        <w:shd w:val="clear" w:color="auto" w:fill="auto"/>
        <w:spacing w:after="0" w:line="360" w:lineRule="auto"/>
        <w:ind w:left="709" w:firstLine="0"/>
        <w:rPr>
          <w:sz w:val="28"/>
          <w:szCs w:val="28"/>
        </w:rPr>
      </w:pPr>
    </w:p>
    <w:p w:rsidR="00F053A7" w:rsidRPr="009E1344" w:rsidRDefault="00F053A7" w:rsidP="0097328F">
      <w:pPr>
        <w:pStyle w:val="Bodytext30"/>
        <w:shd w:val="clear" w:color="auto" w:fill="auto"/>
        <w:spacing w:after="0" w:line="360" w:lineRule="auto"/>
        <w:ind w:left="709" w:firstLine="0"/>
        <w:rPr>
          <w:sz w:val="28"/>
          <w:szCs w:val="28"/>
        </w:rPr>
      </w:pPr>
    </w:p>
    <w:p w:rsidR="00F053A7" w:rsidRPr="009E1344" w:rsidRDefault="00F053A7" w:rsidP="0097328F">
      <w:pPr>
        <w:pStyle w:val="Bodytext30"/>
        <w:shd w:val="clear" w:color="auto" w:fill="auto"/>
        <w:spacing w:after="0" w:line="360" w:lineRule="auto"/>
        <w:ind w:left="708" w:firstLine="1"/>
        <w:jc w:val="both"/>
        <w:rPr>
          <w:b w:val="0"/>
          <w:sz w:val="28"/>
          <w:szCs w:val="28"/>
        </w:rPr>
      </w:pPr>
      <w:r w:rsidRPr="009E1344">
        <w:rPr>
          <w:b w:val="0"/>
          <w:sz w:val="28"/>
          <w:szCs w:val="28"/>
        </w:rPr>
        <w:t>Розглянуто і схвалено на засіданні</w:t>
      </w:r>
      <w:r w:rsidR="008E136B">
        <w:rPr>
          <w:b w:val="0"/>
          <w:sz w:val="28"/>
          <w:szCs w:val="28"/>
        </w:rPr>
        <w:t xml:space="preserve"> </w:t>
      </w:r>
      <w:r w:rsidRPr="009E1344">
        <w:rPr>
          <w:b w:val="0"/>
          <w:sz w:val="28"/>
          <w:szCs w:val="28"/>
        </w:rPr>
        <w:t>циклової комісії природничо-</w:t>
      </w:r>
      <w:r>
        <w:rPr>
          <w:b w:val="0"/>
          <w:sz w:val="28"/>
          <w:szCs w:val="28"/>
        </w:rPr>
        <w:t>м</w:t>
      </w:r>
      <w:r w:rsidRPr="009E1344">
        <w:rPr>
          <w:b w:val="0"/>
          <w:sz w:val="28"/>
          <w:szCs w:val="28"/>
        </w:rPr>
        <w:t>атематичних дисциплін</w:t>
      </w:r>
    </w:p>
    <w:p w:rsidR="00F053A7" w:rsidRPr="009E1344" w:rsidRDefault="00F053A7" w:rsidP="0097328F">
      <w:pPr>
        <w:pStyle w:val="Bodytext30"/>
        <w:shd w:val="clear" w:color="auto" w:fill="auto"/>
        <w:tabs>
          <w:tab w:val="left" w:pos="3900"/>
        </w:tabs>
        <w:spacing w:after="0" w:line="360" w:lineRule="auto"/>
        <w:ind w:left="708" w:firstLine="1"/>
        <w:rPr>
          <w:b w:val="0"/>
          <w:sz w:val="28"/>
          <w:szCs w:val="28"/>
        </w:rPr>
      </w:pPr>
      <w:r w:rsidRPr="009E1344">
        <w:rPr>
          <w:b w:val="0"/>
          <w:sz w:val="28"/>
          <w:szCs w:val="28"/>
        </w:rPr>
        <w:t>Протокол №</w:t>
      </w:r>
      <w:r w:rsidR="008E136B">
        <w:rPr>
          <w:b w:val="0"/>
          <w:sz w:val="28"/>
          <w:szCs w:val="28"/>
        </w:rPr>
        <w:t xml:space="preserve">     </w:t>
      </w:r>
      <w:r w:rsidRPr="009E1344">
        <w:rPr>
          <w:b w:val="0"/>
          <w:sz w:val="28"/>
          <w:szCs w:val="28"/>
        </w:rPr>
        <w:t xml:space="preserve">  від </w:t>
      </w:r>
      <w:r w:rsidRPr="009E1344">
        <w:rPr>
          <w:b w:val="0"/>
          <w:sz w:val="28"/>
          <w:szCs w:val="28"/>
        </w:rPr>
        <w:tab/>
      </w:r>
    </w:p>
    <w:p w:rsidR="00F053A7" w:rsidRDefault="00F053A7" w:rsidP="0097328F">
      <w:pPr>
        <w:pStyle w:val="Bodytext30"/>
        <w:shd w:val="clear" w:color="auto" w:fill="auto"/>
        <w:spacing w:after="0" w:line="360" w:lineRule="auto"/>
        <w:ind w:left="708" w:firstLine="1"/>
        <w:rPr>
          <w:b w:val="0"/>
          <w:sz w:val="28"/>
          <w:szCs w:val="28"/>
        </w:rPr>
      </w:pPr>
      <w:r w:rsidRPr="009E1344">
        <w:rPr>
          <w:b w:val="0"/>
          <w:sz w:val="28"/>
          <w:szCs w:val="28"/>
        </w:rPr>
        <w:t>Голова циклової ком</w:t>
      </w:r>
      <w:r>
        <w:rPr>
          <w:b w:val="0"/>
          <w:sz w:val="28"/>
          <w:szCs w:val="28"/>
        </w:rPr>
        <w:t>ісії ________________ Л. М. Студницька</w:t>
      </w:r>
    </w:p>
    <w:p w:rsidR="002D368D" w:rsidRPr="00776C03" w:rsidRDefault="002579F7" w:rsidP="002D368D">
      <w:pPr>
        <w:jc w:val="center"/>
        <w:rPr>
          <w:sz w:val="28"/>
          <w:szCs w:val="28"/>
        </w:rPr>
      </w:pPr>
      <w:r>
        <w:rPr>
          <w:b/>
          <w:sz w:val="32"/>
        </w:rPr>
        <w:br w:type="page"/>
      </w:r>
      <w:r w:rsidR="002D368D" w:rsidRPr="00776C03">
        <w:rPr>
          <w:sz w:val="28"/>
          <w:szCs w:val="28"/>
        </w:rPr>
        <w:lastRenderedPageBreak/>
        <w:t>Хмельницький політехнічний коледж</w:t>
      </w:r>
    </w:p>
    <w:p w:rsidR="002D368D" w:rsidRPr="00776C03" w:rsidRDefault="002D368D" w:rsidP="002D368D">
      <w:pPr>
        <w:jc w:val="center"/>
        <w:rPr>
          <w:sz w:val="28"/>
          <w:szCs w:val="28"/>
        </w:rPr>
      </w:pPr>
      <w:r w:rsidRPr="00776C03">
        <w:rPr>
          <w:sz w:val="28"/>
          <w:szCs w:val="28"/>
        </w:rPr>
        <w:t>Національного університету «Львівська політехніка»</w:t>
      </w:r>
    </w:p>
    <w:p w:rsidR="002D368D" w:rsidRPr="00776C03" w:rsidRDefault="002D368D" w:rsidP="002D368D">
      <w:pPr>
        <w:jc w:val="center"/>
        <w:rPr>
          <w:sz w:val="28"/>
          <w:szCs w:val="28"/>
        </w:rPr>
      </w:pPr>
    </w:p>
    <w:p w:rsidR="002D368D" w:rsidRPr="00776C03" w:rsidRDefault="002D368D" w:rsidP="002D368D">
      <w:pPr>
        <w:jc w:val="center"/>
        <w:rPr>
          <w:sz w:val="28"/>
          <w:szCs w:val="28"/>
        </w:rPr>
      </w:pPr>
      <w:r w:rsidRPr="00776C03">
        <w:rPr>
          <w:sz w:val="28"/>
          <w:szCs w:val="28"/>
        </w:rPr>
        <w:t xml:space="preserve">Циклова комісія  </w:t>
      </w:r>
      <w:r w:rsidRPr="00776C03">
        <w:rPr>
          <w:i/>
          <w:sz w:val="28"/>
          <w:szCs w:val="28"/>
        </w:rPr>
        <w:t xml:space="preserve">природничо-математичних дисциплін </w:t>
      </w:r>
    </w:p>
    <w:p w:rsidR="002D368D" w:rsidRPr="00776C03" w:rsidRDefault="002D368D" w:rsidP="002D368D">
      <w:pPr>
        <w:rPr>
          <w:sz w:val="28"/>
          <w:szCs w:val="28"/>
        </w:rPr>
      </w:pPr>
    </w:p>
    <w:p w:rsidR="002D368D" w:rsidRPr="00776C03" w:rsidRDefault="002D368D" w:rsidP="002D368D">
      <w:pPr>
        <w:rPr>
          <w:sz w:val="28"/>
          <w:szCs w:val="28"/>
        </w:rPr>
      </w:pPr>
    </w:p>
    <w:p w:rsidR="002D368D" w:rsidRPr="00776C03" w:rsidRDefault="002D368D" w:rsidP="002D368D">
      <w:pPr>
        <w:rPr>
          <w:sz w:val="28"/>
          <w:szCs w:val="28"/>
        </w:rPr>
      </w:pPr>
    </w:p>
    <w:p w:rsidR="002D368D" w:rsidRPr="00776C03" w:rsidRDefault="002D368D" w:rsidP="002D368D">
      <w:pPr>
        <w:ind w:left="5954"/>
        <w:jc w:val="center"/>
        <w:rPr>
          <w:sz w:val="28"/>
          <w:szCs w:val="28"/>
        </w:rPr>
      </w:pPr>
      <w:r w:rsidRPr="00776C03">
        <w:rPr>
          <w:b/>
          <w:sz w:val="28"/>
          <w:szCs w:val="28"/>
        </w:rPr>
        <w:t>ЗАТВЕРДЖУЮ</w:t>
      </w:r>
    </w:p>
    <w:p w:rsidR="002D368D" w:rsidRPr="00776C03" w:rsidRDefault="002D368D" w:rsidP="002D368D">
      <w:pPr>
        <w:ind w:left="5954"/>
        <w:jc w:val="center"/>
        <w:rPr>
          <w:sz w:val="28"/>
          <w:szCs w:val="28"/>
        </w:rPr>
      </w:pPr>
      <w:r w:rsidRPr="00776C03">
        <w:rPr>
          <w:sz w:val="28"/>
          <w:szCs w:val="28"/>
        </w:rPr>
        <w:t>Завідувач відділення</w:t>
      </w:r>
    </w:p>
    <w:p w:rsidR="002D368D" w:rsidRPr="00776C03" w:rsidRDefault="002D368D" w:rsidP="002D368D">
      <w:pPr>
        <w:ind w:left="5954"/>
        <w:jc w:val="center"/>
        <w:rPr>
          <w:sz w:val="28"/>
          <w:szCs w:val="28"/>
        </w:rPr>
      </w:pPr>
    </w:p>
    <w:p w:rsidR="002D368D" w:rsidRPr="00776C03" w:rsidRDefault="002D368D" w:rsidP="002D368D">
      <w:pPr>
        <w:ind w:left="5954"/>
        <w:jc w:val="center"/>
        <w:rPr>
          <w:sz w:val="28"/>
          <w:szCs w:val="28"/>
        </w:rPr>
      </w:pPr>
      <w:r w:rsidRPr="00776C03">
        <w:rPr>
          <w:sz w:val="28"/>
          <w:szCs w:val="28"/>
        </w:rPr>
        <w:t>_____________ В. В. Гуменна</w:t>
      </w:r>
    </w:p>
    <w:p w:rsidR="002D368D" w:rsidRPr="00776C03" w:rsidRDefault="002D368D" w:rsidP="002D368D">
      <w:pPr>
        <w:pStyle w:val="a3"/>
        <w:spacing w:before="120"/>
        <w:ind w:left="5954"/>
        <w:rPr>
          <w:sz w:val="28"/>
          <w:szCs w:val="28"/>
          <w:lang w:val="uk-UA"/>
        </w:rPr>
      </w:pPr>
      <w:r w:rsidRPr="00776C03">
        <w:rPr>
          <w:sz w:val="28"/>
          <w:szCs w:val="28"/>
          <w:lang w:val="uk-UA"/>
        </w:rPr>
        <w:t>«</w:t>
      </w:r>
      <w:r w:rsidRPr="00776C03">
        <w:rPr>
          <w:i/>
          <w:sz w:val="28"/>
          <w:szCs w:val="28"/>
          <w:lang w:val="uk-UA"/>
        </w:rPr>
        <w:t>31</w:t>
      </w:r>
      <w:r w:rsidRPr="00776C03">
        <w:rPr>
          <w:sz w:val="28"/>
          <w:szCs w:val="28"/>
          <w:lang w:val="uk-UA"/>
        </w:rPr>
        <w:t xml:space="preserve">» </w:t>
      </w:r>
      <w:r w:rsidRPr="00776C03">
        <w:rPr>
          <w:i/>
          <w:sz w:val="28"/>
          <w:szCs w:val="28"/>
          <w:lang w:val="uk-UA"/>
        </w:rPr>
        <w:t>серпня</w:t>
      </w:r>
      <w:r w:rsidRPr="00776C03">
        <w:rPr>
          <w:sz w:val="28"/>
          <w:szCs w:val="28"/>
          <w:lang w:val="uk-UA"/>
        </w:rPr>
        <w:t xml:space="preserve"> 2018 року</w:t>
      </w:r>
    </w:p>
    <w:p w:rsidR="002D368D" w:rsidRPr="00776C03" w:rsidRDefault="002D368D" w:rsidP="002D368D">
      <w:pPr>
        <w:rPr>
          <w:sz w:val="28"/>
          <w:szCs w:val="28"/>
        </w:rPr>
      </w:pPr>
    </w:p>
    <w:p w:rsidR="002D368D" w:rsidRPr="00776C03" w:rsidRDefault="002D368D" w:rsidP="002D368D">
      <w:pPr>
        <w:rPr>
          <w:sz w:val="28"/>
          <w:szCs w:val="28"/>
        </w:rPr>
      </w:pPr>
    </w:p>
    <w:p w:rsidR="002D368D" w:rsidRPr="00776C03" w:rsidRDefault="002D368D" w:rsidP="002D368D">
      <w:pPr>
        <w:rPr>
          <w:sz w:val="28"/>
          <w:szCs w:val="28"/>
        </w:rPr>
      </w:pPr>
    </w:p>
    <w:p w:rsidR="002D368D" w:rsidRPr="00776C03" w:rsidRDefault="002D368D" w:rsidP="002D368D">
      <w:pPr>
        <w:pStyle w:val="2"/>
        <w:shd w:val="clear" w:color="auto" w:fill="FFFFFF"/>
        <w:jc w:val="center"/>
        <w:rPr>
          <w:i/>
          <w:iCs/>
          <w:szCs w:val="28"/>
        </w:rPr>
      </w:pPr>
      <w:r w:rsidRPr="00776C03">
        <w:rPr>
          <w:i/>
          <w:iCs/>
          <w:szCs w:val="28"/>
        </w:rPr>
        <w:t xml:space="preserve">РОБОЧА ПРОГРАМА НАВЧАЛЬНОЇ ДИСЦИПЛІНИ </w:t>
      </w:r>
    </w:p>
    <w:p w:rsidR="002D368D" w:rsidRPr="00776C03" w:rsidRDefault="002D368D" w:rsidP="002D368D">
      <w:pPr>
        <w:jc w:val="center"/>
        <w:rPr>
          <w:b/>
          <w:sz w:val="28"/>
          <w:szCs w:val="28"/>
        </w:rPr>
      </w:pPr>
    </w:p>
    <w:p w:rsidR="002D368D" w:rsidRPr="00776C03" w:rsidRDefault="002D368D" w:rsidP="002D368D">
      <w:pPr>
        <w:jc w:val="center"/>
        <w:rPr>
          <w:b/>
          <w:sz w:val="28"/>
          <w:szCs w:val="28"/>
        </w:rPr>
      </w:pPr>
    </w:p>
    <w:p w:rsidR="002D368D" w:rsidRPr="00776C03" w:rsidRDefault="002D368D" w:rsidP="002D368D">
      <w:pPr>
        <w:jc w:val="center"/>
        <w:rPr>
          <w:sz w:val="28"/>
          <w:szCs w:val="28"/>
        </w:rPr>
      </w:pPr>
      <w:r w:rsidRPr="00776C03">
        <w:rPr>
          <w:i/>
          <w:sz w:val="28"/>
          <w:szCs w:val="28"/>
        </w:rPr>
        <w:t>2.06  Теорія ймовірності і математична статистика</w:t>
      </w:r>
    </w:p>
    <w:p w:rsidR="002D368D" w:rsidRPr="00776C03" w:rsidRDefault="002D368D" w:rsidP="002D368D">
      <w:pPr>
        <w:ind w:firstLine="708"/>
        <w:rPr>
          <w:sz w:val="28"/>
          <w:szCs w:val="28"/>
        </w:rPr>
      </w:pPr>
    </w:p>
    <w:p w:rsidR="002D368D" w:rsidRPr="00776C03" w:rsidRDefault="002D368D" w:rsidP="002D368D">
      <w:pPr>
        <w:ind w:firstLine="708"/>
        <w:rPr>
          <w:sz w:val="28"/>
          <w:szCs w:val="28"/>
        </w:rPr>
      </w:pPr>
    </w:p>
    <w:p w:rsidR="002D368D" w:rsidRPr="00776C03" w:rsidRDefault="002D368D" w:rsidP="002D368D">
      <w:pPr>
        <w:ind w:firstLine="708"/>
        <w:rPr>
          <w:sz w:val="28"/>
          <w:szCs w:val="28"/>
        </w:rPr>
      </w:pPr>
    </w:p>
    <w:p w:rsidR="002D368D" w:rsidRPr="00776C03" w:rsidRDefault="002D368D" w:rsidP="002D368D">
      <w:pPr>
        <w:ind w:firstLine="708"/>
        <w:rPr>
          <w:sz w:val="28"/>
          <w:szCs w:val="28"/>
        </w:rPr>
      </w:pPr>
      <w:r w:rsidRPr="00776C03">
        <w:rPr>
          <w:sz w:val="28"/>
          <w:szCs w:val="28"/>
        </w:rPr>
        <w:t xml:space="preserve">спеціальність    </w:t>
      </w:r>
      <w:r w:rsidRPr="00776C03">
        <w:rPr>
          <w:i/>
          <w:sz w:val="28"/>
          <w:szCs w:val="28"/>
        </w:rPr>
        <w:t>121  Інженерія програмного забезпечення</w:t>
      </w:r>
    </w:p>
    <w:p w:rsidR="002D368D" w:rsidRPr="00776C03" w:rsidRDefault="002D368D" w:rsidP="002D368D">
      <w:pPr>
        <w:rPr>
          <w:sz w:val="28"/>
          <w:szCs w:val="28"/>
        </w:rPr>
      </w:pPr>
    </w:p>
    <w:p w:rsidR="002D368D" w:rsidRPr="00776C03" w:rsidRDefault="002D368D" w:rsidP="002D368D">
      <w:pPr>
        <w:ind w:left="708"/>
        <w:rPr>
          <w:sz w:val="28"/>
          <w:szCs w:val="28"/>
        </w:rPr>
      </w:pPr>
      <w:r w:rsidRPr="00776C03">
        <w:rPr>
          <w:sz w:val="28"/>
          <w:szCs w:val="28"/>
        </w:rPr>
        <w:t>відділення</w:t>
      </w:r>
      <w:r w:rsidRPr="00776C03">
        <w:rPr>
          <w:i/>
          <w:sz w:val="28"/>
          <w:szCs w:val="28"/>
        </w:rPr>
        <w:t xml:space="preserve">   Програмної інженерії</w:t>
      </w:r>
    </w:p>
    <w:p w:rsidR="002D368D" w:rsidRPr="00776C03" w:rsidRDefault="002D368D" w:rsidP="002D368D">
      <w:pPr>
        <w:ind w:left="708"/>
        <w:rPr>
          <w:sz w:val="28"/>
          <w:szCs w:val="28"/>
        </w:rPr>
      </w:pPr>
    </w:p>
    <w:p w:rsidR="002D368D" w:rsidRPr="00776C03" w:rsidRDefault="002D368D" w:rsidP="002D368D">
      <w:pPr>
        <w:ind w:left="708" w:firstLine="708"/>
        <w:jc w:val="both"/>
        <w:rPr>
          <w:sz w:val="28"/>
          <w:szCs w:val="28"/>
        </w:rPr>
      </w:pPr>
    </w:p>
    <w:p w:rsidR="002D368D" w:rsidRPr="00776C03" w:rsidRDefault="002D368D" w:rsidP="002D368D">
      <w:pPr>
        <w:jc w:val="both"/>
        <w:rPr>
          <w:sz w:val="28"/>
          <w:szCs w:val="28"/>
        </w:rPr>
      </w:pPr>
    </w:p>
    <w:p w:rsidR="002D368D" w:rsidRPr="00776C03" w:rsidRDefault="002D368D" w:rsidP="002D368D">
      <w:pPr>
        <w:jc w:val="both"/>
        <w:rPr>
          <w:sz w:val="28"/>
          <w:szCs w:val="28"/>
        </w:rPr>
      </w:pPr>
    </w:p>
    <w:p w:rsidR="002D368D" w:rsidRPr="00776C03" w:rsidRDefault="002D368D" w:rsidP="002D368D">
      <w:pPr>
        <w:jc w:val="both"/>
        <w:rPr>
          <w:sz w:val="28"/>
          <w:szCs w:val="28"/>
        </w:rPr>
      </w:pPr>
    </w:p>
    <w:p w:rsidR="002D368D" w:rsidRPr="00776C03" w:rsidRDefault="002D368D" w:rsidP="002D368D">
      <w:pPr>
        <w:jc w:val="both"/>
        <w:rPr>
          <w:sz w:val="28"/>
          <w:szCs w:val="28"/>
        </w:rPr>
      </w:pPr>
    </w:p>
    <w:p w:rsidR="002D368D" w:rsidRPr="00776C03" w:rsidRDefault="002D368D" w:rsidP="002D368D">
      <w:pPr>
        <w:jc w:val="both"/>
        <w:rPr>
          <w:sz w:val="28"/>
          <w:szCs w:val="28"/>
        </w:rPr>
      </w:pPr>
    </w:p>
    <w:p w:rsidR="002D368D" w:rsidRPr="00776C03" w:rsidRDefault="002D368D" w:rsidP="002D368D">
      <w:pPr>
        <w:jc w:val="both"/>
        <w:rPr>
          <w:sz w:val="28"/>
          <w:szCs w:val="28"/>
        </w:rPr>
      </w:pPr>
    </w:p>
    <w:p w:rsidR="002D368D" w:rsidRPr="00776C03" w:rsidRDefault="002D368D" w:rsidP="002D368D">
      <w:pPr>
        <w:jc w:val="both"/>
        <w:rPr>
          <w:sz w:val="28"/>
          <w:szCs w:val="28"/>
        </w:rPr>
      </w:pPr>
    </w:p>
    <w:p w:rsidR="002D368D" w:rsidRPr="00776C03" w:rsidRDefault="002D368D" w:rsidP="002D368D">
      <w:pPr>
        <w:jc w:val="both"/>
        <w:rPr>
          <w:sz w:val="28"/>
          <w:szCs w:val="28"/>
        </w:rPr>
      </w:pPr>
    </w:p>
    <w:p w:rsidR="002D368D" w:rsidRPr="00776C03" w:rsidRDefault="002D368D" w:rsidP="002D368D">
      <w:pPr>
        <w:jc w:val="both"/>
        <w:rPr>
          <w:sz w:val="28"/>
          <w:szCs w:val="28"/>
        </w:rPr>
      </w:pPr>
    </w:p>
    <w:p w:rsidR="002D368D" w:rsidRPr="00776C03" w:rsidRDefault="002D368D" w:rsidP="002D368D">
      <w:pPr>
        <w:jc w:val="both"/>
        <w:rPr>
          <w:sz w:val="28"/>
          <w:szCs w:val="28"/>
        </w:rPr>
      </w:pPr>
    </w:p>
    <w:p w:rsidR="002D368D" w:rsidRPr="00776C03" w:rsidRDefault="002D368D" w:rsidP="002D368D">
      <w:pPr>
        <w:jc w:val="both"/>
        <w:rPr>
          <w:sz w:val="28"/>
          <w:szCs w:val="28"/>
        </w:rPr>
      </w:pPr>
    </w:p>
    <w:p w:rsidR="002D368D" w:rsidRPr="00776C03" w:rsidRDefault="002D368D" w:rsidP="002D368D">
      <w:pPr>
        <w:jc w:val="both"/>
        <w:rPr>
          <w:sz w:val="28"/>
          <w:szCs w:val="28"/>
        </w:rPr>
      </w:pPr>
    </w:p>
    <w:p w:rsidR="002D368D" w:rsidRPr="00776C03" w:rsidRDefault="002D368D" w:rsidP="002D368D">
      <w:pPr>
        <w:jc w:val="both"/>
        <w:rPr>
          <w:sz w:val="28"/>
          <w:szCs w:val="28"/>
        </w:rPr>
      </w:pPr>
    </w:p>
    <w:p w:rsidR="002D368D" w:rsidRPr="00776C03" w:rsidRDefault="002D368D" w:rsidP="002D368D">
      <w:pPr>
        <w:jc w:val="both"/>
        <w:rPr>
          <w:sz w:val="28"/>
          <w:szCs w:val="28"/>
        </w:rPr>
      </w:pPr>
    </w:p>
    <w:p w:rsidR="002D368D" w:rsidRPr="00776C03" w:rsidRDefault="002D368D" w:rsidP="002D368D">
      <w:pPr>
        <w:jc w:val="center"/>
        <w:rPr>
          <w:sz w:val="28"/>
          <w:szCs w:val="28"/>
        </w:rPr>
      </w:pPr>
      <w:r w:rsidRPr="00776C03">
        <w:rPr>
          <w:sz w:val="28"/>
          <w:szCs w:val="28"/>
        </w:rPr>
        <w:t>201</w:t>
      </w:r>
      <w:r w:rsidR="00776C03">
        <w:rPr>
          <w:sz w:val="28"/>
          <w:szCs w:val="28"/>
        </w:rPr>
        <w:t>8</w:t>
      </w:r>
      <w:r w:rsidRPr="00776C03">
        <w:rPr>
          <w:sz w:val="28"/>
          <w:szCs w:val="28"/>
        </w:rPr>
        <w:t xml:space="preserve"> – 201</w:t>
      </w:r>
      <w:r w:rsidR="00776C03">
        <w:rPr>
          <w:sz w:val="28"/>
          <w:szCs w:val="28"/>
        </w:rPr>
        <w:t>9</w:t>
      </w:r>
      <w:r w:rsidRPr="00776C03">
        <w:rPr>
          <w:sz w:val="28"/>
          <w:szCs w:val="28"/>
        </w:rPr>
        <w:t xml:space="preserve">  навчальний рік</w:t>
      </w:r>
    </w:p>
    <w:p w:rsidR="002D368D" w:rsidRPr="00776C03" w:rsidRDefault="002D368D" w:rsidP="009C4279">
      <w:pPr>
        <w:spacing w:line="360" w:lineRule="auto"/>
        <w:rPr>
          <w:sz w:val="28"/>
          <w:szCs w:val="28"/>
        </w:rPr>
      </w:pPr>
      <w:r w:rsidRPr="00776C03">
        <w:rPr>
          <w:sz w:val="28"/>
          <w:szCs w:val="28"/>
        </w:rPr>
        <w:br w:type="page"/>
      </w:r>
      <w:r w:rsidRPr="00776C03">
        <w:rPr>
          <w:sz w:val="28"/>
          <w:szCs w:val="28"/>
        </w:rPr>
        <w:lastRenderedPageBreak/>
        <w:t xml:space="preserve">Робоча програма  </w:t>
      </w:r>
      <w:r w:rsidRPr="00776C03">
        <w:rPr>
          <w:i/>
          <w:sz w:val="28"/>
          <w:szCs w:val="28"/>
        </w:rPr>
        <w:t xml:space="preserve">Теорія ймовірності і математична статистика </w:t>
      </w:r>
      <w:r w:rsidRPr="00776C03">
        <w:rPr>
          <w:sz w:val="28"/>
          <w:szCs w:val="28"/>
        </w:rPr>
        <w:t xml:space="preserve">для студентів за спеціальністю </w:t>
      </w:r>
      <w:r w:rsidRPr="00776C03">
        <w:rPr>
          <w:i/>
          <w:sz w:val="28"/>
          <w:szCs w:val="28"/>
        </w:rPr>
        <w:t>121  Інженерія програмного забезпечення</w:t>
      </w:r>
    </w:p>
    <w:p w:rsidR="002D368D" w:rsidRPr="00776C03" w:rsidRDefault="002D368D" w:rsidP="009C4279">
      <w:pPr>
        <w:spacing w:line="360" w:lineRule="auto"/>
        <w:ind w:firstLine="720"/>
        <w:jc w:val="both"/>
        <w:rPr>
          <w:sz w:val="28"/>
          <w:szCs w:val="28"/>
        </w:rPr>
      </w:pPr>
    </w:p>
    <w:p w:rsidR="002D368D" w:rsidRPr="00776C03" w:rsidRDefault="002D368D" w:rsidP="009C4279">
      <w:pPr>
        <w:spacing w:line="360" w:lineRule="auto"/>
        <w:jc w:val="both"/>
        <w:rPr>
          <w:sz w:val="28"/>
          <w:szCs w:val="28"/>
          <w:vertAlign w:val="superscript"/>
        </w:rPr>
      </w:pPr>
      <w:r w:rsidRPr="00776C03">
        <w:rPr>
          <w:bCs/>
          <w:sz w:val="28"/>
          <w:szCs w:val="28"/>
        </w:rPr>
        <w:t>Розробники:</w:t>
      </w:r>
      <w:r w:rsidRPr="00776C03">
        <w:rPr>
          <w:i/>
          <w:sz w:val="28"/>
          <w:szCs w:val="28"/>
        </w:rPr>
        <w:t>Желавська Ірина Анатоліївна, викладач математики, викладач вищої категорії</w:t>
      </w:r>
    </w:p>
    <w:p w:rsidR="002D368D" w:rsidRPr="00776C03" w:rsidRDefault="002D368D" w:rsidP="009C4279">
      <w:pPr>
        <w:spacing w:line="360" w:lineRule="auto"/>
        <w:jc w:val="both"/>
        <w:rPr>
          <w:sz w:val="28"/>
          <w:szCs w:val="28"/>
        </w:rPr>
      </w:pPr>
    </w:p>
    <w:p w:rsidR="002D368D" w:rsidRPr="00776C03" w:rsidRDefault="002D368D" w:rsidP="009C4279">
      <w:pPr>
        <w:spacing w:line="360" w:lineRule="auto"/>
        <w:jc w:val="both"/>
        <w:rPr>
          <w:sz w:val="28"/>
          <w:szCs w:val="28"/>
        </w:rPr>
      </w:pPr>
    </w:p>
    <w:p w:rsidR="002D368D" w:rsidRPr="00776C03" w:rsidRDefault="002D368D" w:rsidP="009C4279">
      <w:pPr>
        <w:spacing w:line="360" w:lineRule="auto"/>
        <w:jc w:val="both"/>
        <w:rPr>
          <w:sz w:val="28"/>
          <w:szCs w:val="28"/>
        </w:rPr>
      </w:pPr>
    </w:p>
    <w:p w:rsidR="002D368D" w:rsidRPr="00776C03" w:rsidRDefault="002D368D" w:rsidP="009C4279">
      <w:pPr>
        <w:spacing w:line="360" w:lineRule="auto"/>
        <w:rPr>
          <w:b/>
          <w:i/>
          <w:sz w:val="28"/>
          <w:szCs w:val="28"/>
        </w:rPr>
      </w:pPr>
      <w:r w:rsidRPr="00776C03">
        <w:rPr>
          <w:sz w:val="28"/>
          <w:szCs w:val="28"/>
        </w:rPr>
        <w:t xml:space="preserve">Робоча програма затверджена на засіданні </w:t>
      </w:r>
      <w:r w:rsidRPr="00776C03">
        <w:rPr>
          <w:bCs/>
          <w:iCs/>
          <w:sz w:val="28"/>
          <w:szCs w:val="28"/>
        </w:rPr>
        <w:t xml:space="preserve">циклової комісії </w:t>
      </w:r>
      <w:r w:rsidRPr="00776C03">
        <w:rPr>
          <w:i/>
          <w:sz w:val="28"/>
          <w:szCs w:val="28"/>
        </w:rPr>
        <w:t>природничо-математичних дисциплін</w:t>
      </w:r>
    </w:p>
    <w:p w:rsidR="002D368D" w:rsidRPr="00776C03" w:rsidRDefault="002D368D" w:rsidP="009C4279">
      <w:pPr>
        <w:spacing w:line="360" w:lineRule="auto"/>
        <w:rPr>
          <w:i/>
          <w:sz w:val="28"/>
          <w:szCs w:val="28"/>
        </w:rPr>
      </w:pPr>
      <w:r w:rsidRPr="00776C03">
        <w:rPr>
          <w:sz w:val="28"/>
          <w:szCs w:val="28"/>
        </w:rPr>
        <w:t xml:space="preserve">Протокол  від  </w:t>
      </w:r>
      <w:r w:rsidRPr="00776C03">
        <w:rPr>
          <w:i/>
          <w:sz w:val="28"/>
          <w:szCs w:val="28"/>
        </w:rPr>
        <w:t>«31» серпня 2018 року № 1</w:t>
      </w:r>
    </w:p>
    <w:p w:rsidR="002D368D" w:rsidRPr="00776C03" w:rsidRDefault="002D368D" w:rsidP="009C4279">
      <w:pPr>
        <w:spacing w:line="360" w:lineRule="auto"/>
        <w:rPr>
          <w:sz w:val="28"/>
          <w:szCs w:val="28"/>
        </w:rPr>
      </w:pPr>
    </w:p>
    <w:p w:rsidR="002D368D" w:rsidRPr="00776C03" w:rsidRDefault="002D368D" w:rsidP="009C4279">
      <w:pPr>
        <w:spacing w:line="360" w:lineRule="auto"/>
        <w:rPr>
          <w:sz w:val="28"/>
          <w:szCs w:val="28"/>
        </w:rPr>
      </w:pPr>
      <w:r w:rsidRPr="00776C03">
        <w:rPr>
          <w:sz w:val="28"/>
          <w:szCs w:val="28"/>
        </w:rPr>
        <w:t xml:space="preserve">                         Голова циклової  комісії    ________________ Л. М. Студницька</w:t>
      </w:r>
    </w:p>
    <w:p w:rsidR="002D368D" w:rsidRPr="00776C03" w:rsidRDefault="002D368D" w:rsidP="009C4279">
      <w:pPr>
        <w:spacing w:line="360" w:lineRule="auto"/>
        <w:jc w:val="both"/>
        <w:rPr>
          <w:sz w:val="28"/>
          <w:szCs w:val="28"/>
        </w:rPr>
      </w:pPr>
    </w:p>
    <w:p w:rsidR="002D368D" w:rsidRPr="00776C03" w:rsidRDefault="002D368D" w:rsidP="009C4279">
      <w:pPr>
        <w:spacing w:line="360" w:lineRule="auto"/>
        <w:jc w:val="both"/>
        <w:rPr>
          <w:sz w:val="28"/>
          <w:szCs w:val="28"/>
        </w:rPr>
      </w:pPr>
    </w:p>
    <w:p w:rsidR="002D368D" w:rsidRPr="00E50DC0" w:rsidRDefault="002D368D" w:rsidP="002D368D">
      <w:pPr>
        <w:jc w:val="both"/>
      </w:pPr>
    </w:p>
    <w:p w:rsidR="002D368D" w:rsidRPr="00E50DC0" w:rsidRDefault="002D368D" w:rsidP="002D368D">
      <w:pPr>
        <w:jc w:val="both"/>
      </w:pPr>
    </w:p>
    <w:p w:rsidR="002D368D" w:rsidRPr="00E50DC0" w:rsidRDefault="002D368D" w:rsidP="002D368D">
      <w:pPr>
        <w:jc w:val="both"/>
      </w:pPr>
    </w:p>
    <w:p w:rsidR="002D368D" w:rsidRPr="00E50DC0" w:rsidRDefault="002D368D" w:rsidP="002D368D">
      <w:pPr>
        <w:jc w:val="both"/>
      </w:pPr>
    </w:p>
    <w:p w:rsidR="002D368D" w:rsidRPr="00E50DC0" w:rsidRDefault="002D368D" w:rsidP="002D368D">
      <w:pPr>
        <w:jc w:val="both"/>
      </w:pPr>
    </w:p>
    <w:p w:rsidR="002D368D" w:rsidRPr="00E50DC0" w:rsidRDefault="002D368D" w:rsidP="002D368D">
      <w:pPr>
        <w:jc w:val="both"/>
      </w:pPr>
    </w:p>
    <w:p w:rsidR="002D368D" w:rsidRPr="00E50DC0" w:rsidRDefault="002D368D" w:rsidP="002D368D">
      <w:pPr>
        <w:jc w:val="both"/>
      </w:pPr>
    </w:p>
    <w:p w:rsidR="002D368D" w:rsidRPr="00E50DC0" w:rsidRDefault="002D368D" w:rsidP="002D368D">
      <w:pPr>
        <w:jc w:val="both"/>
      </w:pPr>
    </w:p>
    <w:p w:rsidR="002D368D" w:rsidRPr="00E50DC0" w:rsidRDefault="002D368D" w:rsidP="002D368D">
      <w:pPr>
        <w:jc w:val="both"/>
      </w:pPr>
    </w:p>
    <w:p w:rsidR="002D368D" w:rsidRPr="00E50DC0" w:rsidRDefault="002D368D" w:rsidP="002D368D">
      <w:pPr>
        <w:jc w:val="both"/>
      </w:pPr>
    </w:p>
    <w:p w:rsidR="002D368D" w:rsidRPr="00E50DC0" w:rsidRDefault="002D368D" w:rsidP="002D368D">
      <w:pPr>
        <w:jc w:val="both"/>
      </w:pPr>
    </w:p>
    <w:p w:rsidR="002D368D" w:rsidRPr="00E50DC0" w:rsidRDefault="002D368D" w:rsidP="002D368D">
      <w:pPr>
        <w:jc w:val="both"/>
      </w:pPr>
    </w:p>
    <w:p w:rsidR="002D368D" w:rsidRPr="00E50DC0" w:rsidRDefault="002D368D" w:rsidP="002D368D">
      <w:pPr>
        <w:jc w:val="both"/>
      </w:pPr>
    </w:p>
    <w:p w:rsidR="002D368D" w:rsidRPr="00E50DC0" w:rsidRDefault="002D368D" w:rsidP="002D368D">
      <w:pPr>
        <w:jc w:val="both"/>
      </w:pPr>
    </w:p>
    <w:p w:rsidR="002D368D" w:rsidRPr="00E50DC0" w:rsidRDefault="002D368D" w:rsidP="002D368D">
      <w:pPr>
        <w:jc w:val="both"/>
      </w:pPr>
    </w:p>
    <w:p w:rsidR="002D368D" w:rsidRPr="00E50DC0" w:rsidRDefault="002D368D" w:rsidP="002D368D">
      <w:pPr>
        <w:jc w:val="both"/>
      </w:pPr>
    </w:p>
    <w:p w:rsidR="002D368D" w:rsidRPr="00E50DC0" w:rsidRDefault="002D368D" w:rsidP="002D368D"/>
    <w:p w:rsidR="002D368D" w:rsidRPr="00E50DC0" w:rsidRDefault="002D368D" w:rsidP="002D368D"/>
    <w:p w:rsidR="002D368D" w:rsidRPr="00E50DC0" w:rsidRDefault="002D368D" w:rsidP="002D368D"/>
    <w:p w:rsidR="002D368D" w:rsidRPr="00E50DC0" w:rsidRDefault="002D368D" w:rsidP="002D368D"/>
    <w:p w:rsidR="002D368D" w:rsidRPr="00E50DC0" w:rsidRDefault="002D368D" w:rsidP="002D368D"/>
    <w:p w:rsidR="002D368D" w:rsidRPr="00E50DC0" w:rsidRDefault="002D368D" w:rsidP="002D368D"/>
    <w:p w:rsidR="002D368D" w:rsidRPr="00E50DC0" w:rsidRDefault="002D368D" w:rsidP="002D368D"/>
    <w:p w:rsidR="002D368D" w:rsidRPr="00E50DC0" w:rsidRDefault="002D368D" w:rsidP="002D368D">
      <w:pPr>
        <w:ind w:left="6720"/>
      </w:pPr>
    </w:p>
    <w:p w:rsidR="002D368D" w:rsidRPr="00776C03" w:rsidRDefault="002D368D" w:rsidP="002D368D">
      <w:pPr>
        <w:ind w:left="6372"/>
        <w:rPr>
          <w:sz w:val="28"/>
          <w:szCs w:val="28"/>
        </w:rPr>
      </w:pPr>
      <w:r w:rsidRPr="00776C03">
        <w:rPr>
          <w:sz w:val="28"/>
          <w:szCs w:val="28"/>
        </w:rPr>
        <w:sym w:font="Symbol" w:char="F0D3"/>
      </w:r>
      <w:r w:rsidRPr="00776C03">
        <w:rPr>
          <w:sz w:val="28"/>
          <w:szCs w:val="28"/>
        </w:rPr>
        <w:t>Желавська І. А., 2018 рік</w:t>
      </w:r>
    </w:p>
    <w:p w:rsidR="002D368D" w:rsidRPr="009C4279" w:rsidRDefault="002D368D" w:rsidP="00DE5F7A">
      <w:pPr>
        <w:pStyle w:val="1"/>
        <w:numPr>
          <w:ilvl w:val="0"/>
          <w:numId w:val="27"/>
        </w:numPr>
        <w:rPr>
          <w:b/>
          <w:bCs/>
          <w:szCs w:val="28"/>
        </w:rPr>
      </w:pPr>
      <w:r>
        <w:rPr>
          <w:b/>
          <w:bCs/>
          <w:szCs w:val="28"/>
        </w:rPr>
        <w:br w:type="page"/>
      </w:r>
      <w:r w:rsidRPr="009C4279">
        <w:rPr>
          <w:b/>
          <w:bCs/>
          <w:szCs w:val="28"/>
        </w:rPr>
        <w:lastRenderedPageBreak/>
        <w:t>Опис навчальної дисципліни</w:t>
      </w:r>
    </w:p>
    <w:p w:rsidR="002D368D" w:rsidRPr="009C4279" w:rsidRDefault="002D368D" w:rsidP="002D368D">
      <w:pPr>
        <w:rPr>
          <w:sz w:val="28"/>
          <w:szCs w:val="28"/>
        </w:rPr>
      </w:pPr>
    </w:p>
    <w:tbl>
      <w:tblPr>
        <w:tblW w:w="975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098"/>
        <w:gridCol w:w="3296"/>
        <w:gridCol w:w="1682"/>
        <w:gridCol w:w="1682"/>
      </w:tblGrid>
      <w:tr w:rsidR="002D368D" w:rsidRPr="009C4279" w:rsidTr="00C2672D">
        <w:trPr>
          <w:trHeight w:val="803"/>
        </w:trPr>
        <w:tc>
          <w:tcPr>
            <w:tcW w:w="3098" w:type="dxa"/>
            <w:vMerge w:val="restart"/>
            <w:vAlign w:val="center"/>
          </w:tcPr>
          <w:p w:rsidR="002D368D" w:rsidRPr="009C4279" w:rsidRDefault="002D368D" w:rsidP="00C2672D">
            <w:pPr>
              <w:jc w:val="center"/>
              <w:rPr>
                <w:sz w:val="28"/>
                <w:szCs w:val="28"/>
              </w:rPr>
            </w:pPr>
            <w:r w:rsidRPr="009C4279">
              <w:rPr>
                <w:sz w:val="28"/>
                <w:szCs w:val="28"/>
              </w:rPr>
              <w:t xml:space="preserve">Найменування показників </w:t>
            </w:r>
          </w:p>
        </w:tc>
        <w:tc>
          <w:tcPr>
            <w:tcW w:w="3296" w:type="dxa"/>
            <w:vMerge w:val="restart"/>
            <w:vAlign w:val="center"/>
          </w:tcPr>
          <w:p w:rsidR="002D368D" w:rsidRPr="009C4279" w:rsidRDefault="002D368D" w:rsidP="00C2672D">
            <w:pPr>
              <w:jc w:val="center"/>
              <w:rPr>
                <w:sz w:val="28"/>
                <w:szCs w:val="28"/>
              </w:rPr>
            </w:pPr>
            <w:r w:rsidRPr="009C4279">
              <w:rPr>
                <w:sz w:val="28"/>
                <w:szCs w:val="28"/>
              </w:rPr>
              <w:t>Галузь знань, напрям підготовки, освітньо-кваліфікаційний рівень</w:t>
            </w:r>
          </w:p>
        </w:tc>
        <w:tc>
          <w:tcPr>
            <w:tcW w:w="3364" w:type="dxa"/>
            <w:gridSpan w:val="2"/>
            <w:vAlign w:val="center"/>
          </w:tcPr>
          <w:p w:rsidR="002D368D" w:rsidRPr="009C4279" w:rsidRDefault="002D368D" w:rsidP="00C2672D">
            <w:pPr>
              <w:jc w:val="center"/>
              <w:rPr>
                <w:sz w:val="28"/>
                <w:szCs w:val="28"/>
              </w:rPr>
            </w:pPr>
            <w:r w:rsidRPr="009C4279">
              <w:rPr>
                <w:sz w:val="28"/>
                <w:szCs w:val="28"/>
              </w:rPr>
              <w:t>Характеристика навчальної дисципліни</w:t>
            </w:r>
          </w:p>
        </w:tc>
      </w:tr>
      <w:tr w:rsidR="002D368D" w:rsidRPr="009C4279" w:rsidTr="00C2672D">
        <w:trPr>
          <w:trHeight w:val="549"/>
        </w:trPr>
        <w:tc>
          <w:tcPr>
            <w:tcW w:w="3098" w:type="dxa"/>
            <w:vMerge/>
            <w:vAlign w:val="center"/>
          </w:tcPr>
          <w:p w:rsidR="002D368D" w:rsidRPr="009C4279" w:rsidRDefault="002D368D" w:rsidP="00C2672D">
            <w:pPr>
              <w:jc w:val="center"/>
              <w:rPr>
                <w:sz w:val="28"/>
                <w:szCs w:val="28"/>
              </w:rPr>
            </w:pPr>
          </w:p>
        </w:tc>
        <w:tc>
          <w:tcPr>
            <w:tcW w:w="3296" w:type="dxa"/>
            <w:vMerge/>
            <w:vAlign w:val="center"/>
          </w:tcPr>
          <w:p w:rsidR="002D368D" w:rsidRPr="009C4279" w:rsidRDefault="002D368D" w:rsidP="00C2672D">
            <w:pPr>
              <w:jc w:val="center"/>
              <w:rPr>
                <w:sz w:val="28"/>
                <w:szCs w:val="28"/>
              </w:rPr>
            </w:pPr>
          </w:p>
        </w:tc>
        <w:tc>
          <w:tcPr>
            <w:tcW w:w="3364" w:type="dxa"/>
            <w:gridSpan w:val="2"/>
          </w:tcPr>
          <w:p w:rsidR="002D368D" w:rsidRPr="009C4279" w:rsidRDefault="002D368D" w:rsidP="00C2672D">
            <w:pPr>
              <w:jc w:val="center"/>
              <w:rPr>
                <w:sz w:val="28"/>
                <w:szCs w:val="28"/>
              </w:rPr>
            </w:pPr>
            <w:r w:rsidRPr="009C4279">
              <w:rPr>
                <w:sz w:val="28"/>
                <w:szCs w:val="28"/>
              </w:rPr>
              <w:t xml:space="preserve">денна (заочна) </w:t>
            </w:r>
          </w:p>
          <w:p w:rsidR="002D368D" w:rsidRPr="009C4279" w:rsidRDefault="002D368D" w:rsidP="00C2672D">
            <w:pPr>
              <w:jc w:val="center"/>
              <w:rPr>
                <w:b/>
                <w:sz w:val="28"/>
                <w:szCs w:val="28"/>
              </w:rPr>
            </w:pPr>
            <w:r w:rsidRPr="009C4279">
              <w:rPr>
                <w:sz w:val="28"/>
                <w:szCs w:val="28"/>
              </w:rPr>
              <w:t>форма навчання</w:t>
            </w:r>
          </w:p>
        </w:tc>
      </w:tr>
      <w:tr w:rsidR="002D368D" w:rsidRPr="009C4279" w:rsidTr="00C2672D">
        <w:trPr>
          <w:trHeight w:val="1570"/>
        </w:trPr>
        <w:tc>
          <w:tcPr>
            <w:tcW w:w="3098" w:type="dxa"/>
            <w:vAlign w:val="center"/>
          </w:tcPr>
          <w:p w:rsidR="002D368D" w:rsidRPr="009C4279" w:rsidRDefault="002D368D" w:rsidP="00C2672D">
            <w:pPr>
              <w:rPr>
                <w:sz w:val="28"/>
                <w:szCs w:val="28"/>
              </w:rPr>
            </w:pPr>
            <w:r w:rsidRPr="009C4279">
              <w:rPr>
                <w:sz w:val="28"/>
                <w:szCs w:val="28"/>
              </w:rPr>
              <w:t xml:space="preserve">Кількість кредитів  – </w:t>
            </w:r>
            <w:r w:rsidRPr="009C4279">
              <w:rPr>
                <w:i/>
                <w:sz w:val="28"/>
                <w:szCs w:val="28"/>
              </w:rPr>
              <w:t>3</w:t>
            </w:r>
          </w:p>
          <w:p w:rsidR="002D368D" w:rsidRPr="009C4279" w:rsidRDefault="002D368D" w:rsidP="00C2672D">
            <w:pPr>
              <w:rPr>
                <w:sz w:val="28"/>
                <w:szCs w:val="28"/>
              </w:rPr>
            </w:pPr>
          </w:p>
        </w:tc>
        <w:tc>
          <w:tcPr>
            <w:tcW w:w="3296" w:type="dxa"/>
            <w:vAlign w:val="center"/>
          </w:tcPr>
          <w:p w:rsidR="002D368D" w:rsidRPr="009C4279" w:rsidRDefault="002D368D" w:rsidP="00C2672D">
            <w:pPr>
              <w:jc w:val="center"/>
              <w:rPr>
                <w:sz w:val="28"/>
                <w:szCs w:val="28"/>
              </w:rPr>
            </w:pPr>
            <w:r w:rsidRPr="009C4279">
              <w:rPr>
                <w:sz w:val="28"/>
                <w:szCs w:val="28"/>
              </w:rPr>
              <w:t>Галузь знань</w:t>
            </w:r>
          </w:p>
          <w:p w:rsidR="002D368D" w:rsidRPr="009C4279" w:rsidRDefault="002D368D" w:rsidP="00C2672D">
            <w:pPr>
              <w:jc w:val="center"/>
              <w:rPr>
                <w:sz w:val="28"/>
                <w:szCs w:val="28"/>
              </w:rPr>
            </w:pPr>
            <w:r w:rsidRPr="009C4279">
              <w:rPr>
                <w:sz w:val="28"/>
                <w:szCs w:val="28"/>
              </w:rPr>
              <w:t>12</w:t>
            </w:r>
          </w:p>
          <w:p w:rsidR="002D368D" w:rsidRPr="009C4279" w:rsidRDefault="002D368D" w:rsidP="00C2672D">
            <w:pPr>
              <w:jc w:val="center"/>
              <w:rPr>
                <w:sz w:val="28"/>
                <w:szCs w:val="28"/>
              </w:rPr>
            </w:pPr>
            <w:r w:rsidRPr="009C4279">
              <w:rPr>
                <w:sz w:val="28"/>
                <w:szCs w:val="28"/>
              </w:rPr>
              <w:t>Інформаційні технології</w:t>
            </w:r>
          </w:p>
          <w:p w:rsidR="002D368D" w:rsidRPr="009C4279" w:rsidRDefault="002D368D" w:rsidP="00C2672D">
            <w:pPr>
              <w:jc w:val="center"/>
              <w:rPr>
                <w:sz w:val="28"/>
                <w:szCs w:val="28"/>
              </w:rPr>
            </w:pPr>
          </w:p>
        </w:tc>
        <w:tc>
          <w:tcPr>
            <w:tcW w:w="3364" w:type="dxa"/>
            <w:gridSpan w:val="2"/>
            <w:vAlign w:val="center"/>
          </w:tcPr>
          <w:p w:rsidR="002D368D" w:rsidRPr="009C4279" w:rsidRDefault="002D368D" w:rsidP="00C2672D">
            <w:pPr>
              <w:jc w:val="center"/>
              <w:rPr>
                <w:sz w:val="28"/>
                <w:szCs w:val="28"/>
              </w:rPr>
            </w:pPr>
            <w:r w:rsidRPr="009C4279">
              <w:rPr>
                <w:sz w:val="28"/>
                <w:szCs w:val="28"/>
              </w:rPr>
              <w:t>Нормативна</w:t>
            </w:r>
          </w:p>
        </w:tc>
      </w:tr>
      <w:tr w:rsidR="002D368D" w:rsidRPr="009C4279" w:rsidTr="00C2672D">
        <w:trPr>
          <w:trHeight w:val="170"/>
        </w:trPr>
        <w:tc>
          <w:tcPr>
            <w:tcW w:w="3098" w:type="dxa"/>
            <w:vAlign w:val="center"/>
          </w:tcPr>
          <w:p w:rsidR="002D368D" w:rsidRPr="009C4279" w:rsidRDefault="002D368D" w:rsidP="00C2672D">
            <w:pPr>
              <w:rPr>
                <w:sz w:val="28"/>
                <w:szCs w:val="28"/>
              </w:rPr>
            </w:pPr>
            <w:r w:rsidRPr="009C4279">
              <w:rPr>
                <w:sz w:val="28"/>
                <w:szCs w:val="28"/>
              </w:rPr>
              <w:t xml:space="preserve">Модулів – </w:t>
            </w:r>
          </w:p>
        </w:tc>
        <w:tc>
          <w:tcPr>
            <w:tcW w:w="3296" w:type="dxa"/>
            <w:vMerge w:val="restart"/>
            <w:vAlign w:val="center"/>
          </w:tcPr>
          <w:p w:rsidR="002D368D" w:rsidRPr="009C4279" w:rsidRDefault="002D368D" w:rsidP="00C2672D">
            <w:pPr>
              <w:jc w:val="center"/>
              <w:rPr>
                <w:sz w:val="28"/>
                <w:szCs w:val="28"/>
              </w:rPr>
            </w:pPr>
            <w:r w:rsidRPr="009C4279">
              <w:rPr>
                <w:sz w:val="28"/>
                <w:szCs w:val="28"/>
              </w:rPr>
              <w:t>Спеціальність:</w:t>
            </w:r>
          </w:p>
          <w:p w:rsidR="002D368D" w:rsidRPr="009C4279" w:rsidRDefault="002D368D" w:rsidP="00C2672D">
            <w:pPr>
              <w:jc w:val="center"/>
              <w:rPr>
                <w:sz w:val="28"/>
                <w:szCs w:val="28"/>
                <w:lang w:val="en-US"/>
              </w:rPr>
            </w:pPr>
            <w:r w:rsidRPr="009C4279">
              <w:rPr>
                <w:sz w:val="28"/>
                <w:szCs w:val="28"/>
              </w:rPr>
              <w:t>121</w:t>
            </w:r>
          </w:p>
          <w:p w:rsidR="002D368D" w:rsidRPr="009C4279" w:rsidRDefault="002D368D" w:rsidP="00C2672D">
            <w:pPr>
              <w:jc w:val="center"/>
              <w:rPr>
                <w:sz w:val="28"/>
                <w:szCs w:val="28"/>
              </w:rPr>
            </w:pPr>
            <w:r w:rsidRPr="009C4279">
              <w:rPr>
                <w:sz w:val="28"/>
                <w:szCs w:val="28"/>
              </w:rPr>
              <w:t>Інженерія програмного забезпечення</w:t>
            </w:r>
          </w:p>
          <w:p w:rsidR="002D368D" w:rsidRPr="009C4279" w:rsidRDefault="002D368D" w:rsidP="00C2672D">
            <w:pPr>
              <w:jc w:val="center"/>
              <w:rPr>
                <w:sz w:val="28"/>
                <w:szCs w:val="28"/>
              </w:rPr>
            </w:pPr>
          </w:p>
        </w:tc>
        <w:tc>
          <w:tcPr>
            <w:tcW w:w="3364" w:type="dxa"/>
            <w:gridSpan w:val="2"/>
            <w:vAlign w:val="center"/>
          </w:tcPr>
          <w:p w:rsidR="002D368D" w:rsidRPr="009C4279" w:rsidRDefault="002D368D" w:rsidP="00C2672D">
            <w:pPr>
              <w:jc w:val="center"/>
              <w:rPr>
                <w:b/>
                <w:sz w:val="28"/>
                <w:szCs w:val="28"/>
              </w:rPr>
            </w:pPr>
            <w:r w:rsidRPr="009C4279">
              <w:rPr>
                <w:b/>
                <w:sz w:val="28"/>
                <w:szCs w:val="28"/>
              </w:rPr>
              <w:t>Рік підготовки:</w:t>
            </w:r>
          </w:p>
        </w:tc>
      </w:tr>
      <w:tr w:rsidR="002D368D" w:rsidRPr="009C4279" w:rsidTr="00C2672D">
        <w:trPr>
          <w:trHeight w:val="207"/>
        </w:trPr>
        <w:tc>
          <w:tcPr>
            <w:tcW w:w="3098" w:type="dxa"/>
            <w:vAlign w:val="center"/>
          </w:tcPr>
          <w:p w:rsidR="002D368D" w:rsidRPr="009C4279" w:rsidRDefault="002D368D" w:rsidP="00C2672D">
            <w:pPr>
              <w:rPr>
                <w:sz w:val="28"/>
                <w:szCs w:val="28"/>
              </w:rPr>
            </w:pPr>
            <w:r w:rsidRPr="009C4279">
              <w:rPr>
                <w:sz w:val="28"/>
                <w:szCs w:val="28"/>
              </w:rPr>
              <w:t xml:space="preserve">Змістових модулів – </w:t>
            </w:r>
          </w:p>
        </w:tc>
        <w:tc>
          <w:tcPr>
            <w:tcW w:w="3296" w:type="dxa"/>
            <w:vMerge/>
            <w:vAlign w:val="center"/>
          </w:tcPr>
          <w:p w:rsidR="002D368D" w:rsidRPr="009C4279" w:rsidRDefault="002D368D" w:rsidP="00C2672D">
            <w:pPr>
              <w:jc w:val="center"/>
              <w:rPr>
                <w:sz w:val="28"/>
                <w:szCs w:val="28"/>
              </w:rPr>
            </w:pPr>
          </w:p>
        </w:tc>
        <w:tc>
          <w:tcPr>
            <w:tcW w:w="3364" w:type="dxa"/>
            <w:gridSpan w:val="2"/>
            <w:vAlign w:val="center"/>
          </w:tcPr>
          <w:p w:rsidR="002D368D" w:rsidRPr="009C4279" w:rsidRDefault="002D368D" w:rsidP="00C2672D">
            <w:pPr>
              <w:jc w:val="center"/>
              <w:rPr>
                <w:i/>
                <w:sz w:val="28"/>
                <w:szCs w:val="28"/>
              </w:rPr>
            </w:pPr>
            <w:r w:rsidRPr="009C4279">
              <w:rPr>
                <w:i/>
                <w:sz w:val="28"/>
                <w:szCs w:val="28"/>
              </w:rPr>
              <w:t xml:space="preserve">3 (-) </w:t>
            </w:r>
            <w:r w:rsidR="00776C03" w:rsidRPr="009C4279">
              <w:rPr>
                <w:i/>
                <w:sz w:val="28"/>
                <w:szCs w:val="28"/>
              </w:rPr>
              <w:t>–</w:t>
            </w:r>
            <w:r w:rsidRPr="009C4279">
              <w:rPr>
                <w:sz w:val="28"/>
                <w:szCs w:val="28"/>
              </w:rPr>
              <w:t>й</w:t>
            </w:r>
          </w:p>
        </w:tc>
      </w:tr>
      <w:tr w:rsidR="002D368D" w:rsidRPr="009C4279" w:rsidTr="00C2672D">
        <w:trPr>
          <w:trHeight w:val="232"/>
        </w:trPr>
        <w:tc>
          <w:tcPr>
            <w:tcW w:w="3098" w:type="dxa"/>
            <w:vAlign w:val="center"/>
          </w:tcPr>
          <w:p w:rsidR="002D368D" w:rsidRPr="009C4279" w:rsidRDefault="002D368D" w:rsidP="00C2672D">
            <w:pPr>
              <w:rPr>
                <w:i/>
                <w:sz w:val="28"/>
                <w:szCs w:val="28"/>
              </w:rPr>
            </w:pPr>
            <w:r w:rsidRPr="009C4279">
              <w:rPr>
                <w:sz w:val="28"/>
                <w:szCs w:val="28"/>
              </w:rPr>
              <w:t xml:space="preserve">Індивідуальне науково-дослідне завдання: </w:t>
            </w:r>
          </w:p>
          <w:p w:rsidR="002D368D" w:rsidRPr="009C4279" w:rsidRDefault="002D368D" w:rsidP="00C2672D">
            <w:pPr>
              <w:rPr>
                <w:sz w:val="28"/>
                <w:szCs w:val="28"/>
              </w:rPr>
            </w:pPr>
          </w:p>
        </w:tc>
        <w:tc>
          <w:tcPr>
            <w:tcW w:w="3296" w:type="dxa"/>
            <w:vMerge/>
            <w:vAlign w:val="center"/>
          </w:tcPr>
          <w:p w:rsidR="002D368D" w:rsidRPr="009C4279" w:rsidRDefault="002D368D" w:rsidP="00C2672D">
            <w:pPr>
              <w:jc w:val="center"/>
              <w:rPr>
                <w:sz w:val="28"/>
                <w:szCs w:val="28"/>
              </w:rPr>
            </w:pPr>
          </w:p>
        </w:tc>
        <w:tc>
          <w:tcPr>
            <w:tcW w:w="3364" w:type="dxa"/>
            <w:gridSpan w:val="2"/>
            <w:vAlign w:val="center"/>
          </w:tcPr>
          <w:p w:rsidR="002D368D" w:rsidRPr="009C4279" w:rsidRDefault="002D368D" w:rsidP="00C2672D">
            <w:pPr>
              <w:jc w:val="center"/>
              <w:rPr>
                <w:b/>
                <w:sz w:val="28"/>
                <w:szCs w:val="28"/>
              </w:rPr>
            </w:pPr>
            <w:r w:rsidRPr="009C4279">
              <w:rPr>
                <w:b/>
                <w:sz w:val="28"/>
                <w:szCs w:val="28"/>
              </w:rPr>
              <w:t>Семестр</w:t>
            </w:r>
          </w:p>
        </w:tc>
      </w:tr>
      <w:tr w:rsidR="002D368D" w:rsidRPr="009C4279" w:rsidTr="00C2672D">
        <w:trPr>
          <w:trHeight w:val="323"/>
        </w:trPr>
        <w:tc>
          <w:tcPr>
            <w:tcW w:w="3098" w:type="dxa"/>
            <w:vMerge w:val="restart"/>
            <w:vAlign w:val="center"/>
          </w:tcPr>
          <w:p w:rsidR="002D368D" w:rsidRPr="009C4279" w:rsidRDefault="002D368D" w:rsidP="00C2672D">
            <w:pPr>
              <w:rPr>
                <w:sz w:val="28"/>
                <w:szCs w:val="28"/>
              </w:rPr>
            </w:pPr>
            <w:r w:rsidRPr="009C4279">
              <w:rPr>
                <w:sz w:val="28"/>
                <w:szCs w:val="28"/>
              </w:rPr>
              <w:t xml:space="preserve">Загальна кількість годин – </w:t>
            </w:r>
            <w:r w:rsidRPr="009C4279">
              <w:rPr>
                <w:i/>
                <w:sz w:val="28"/>
                <w:szCs w:val="28"/>
              </w:rPr>
              <w:t>90</w:t>
            </w:r>
          </w:p>
        </w:tc>
        <w:tc>
          <w:tcPr>
            <w:tcW w:w="3296" w:type="dxa"/>
            <w:vMerge/>
            <w:vAlign w:val="center"/>
          </w:tcPr>
          <w:p w:rsidR="002D368D" w:rsidRPr="009C4279" w:rsidRDefault="002D368D" w:rsidP="00C2672D">
            <w:pPr>
              <w:jc w:val="center"/>
              <w:rPr>
                <w:sz w:val="28"/>
                <w:szCs w:val="28"/>
              </w:rPr>
            </w:pPr>
          </w:p>
        </w:tc>
        <w:tc>
          <w:tcPr>
            <w:tcW w:w="1682" w:type="dxa"/>
            <w:vAlign w:val="center"/>
          </w:tcPr>
          <w:p w:rsidR="002D368D" w:rsidRPr="009C4279" w:rsidRDefault="002D368D" w:rsidP="00C2672D">
            <w:pPr>
              <w:jc w:val="center"/>
              <w:rPr>
                <w:sz w:val="28"/>
                <w:szCs w:val="28"/>
              </w:rPr>
            </w:pPr>
            <w:r w:rsidRPr="009C4279">
              <w:rPr>
                <w:i/>
                <w:sz w:val="28"/>
                <w:szCs w:val="28"/>
              </w:rPr>
              <w:t>5 (-)-</w:t>
            </w:r>
            <w:r w:rsidRPr="009C4279">
              <w:rPr>
                <w:sz w:val="28"/>
                <w:szCs w:val="28"/>
              </w:rPr>
              <w:t>й</w:t>
            </w:r>
          </w:p>
        </w:tc>
        <w:tc>
          <w:tcPr>
            <w:tcW w:w="1682" w:type="dxa"/>
            <w:vAlign w:val="center"/>
          </w:tcPr>
          <w:p w:rsidR="002D368D" w:rsidRPr="009C4279" w:rsidRDefault="002D368D" w:rsidP="00C2672D">
            <w:pPr>
              <w:jc w:val="center"/>
              <w:rPr>
                <w:sz w:val="28"/>
                <w:szCs w:val="28"/>
              </w:rPr>
            </w:pPr>
            <w:r w:rsidRPr="009C4279">
              <w:rPr>
                <w:sz w:val="28"/>
                <w:szCs w:val="28"/>
              </w:rPr>
              <w:t>-</w:t>
            </w:r>
          </w:p>
        </w:tc>
      </w:tr>
      <w:tr w:rsidR="002D368D" w:rsidRPr="009C4279" w:rsidTr="00C2672D">
        <w:trPr>
          <w:trHeight w:val="322"/>
        </w:trPr>
        <w:tc>
          <w:tcPr>
            <w:tcW w:w="3098" w:type="dxa"/>
            <w:vMerge/>
            <w:vAlign w:val="center"/>
          </w:tcPr>
          <w:p w:rsidR="002D368D" w:rsidRPr="009C4279" w:rsidRDefault="002D368D" w:rsidP="00C2672D">
            <w:pPr>
              <w:rPr>
                <w:sz w:val="28"/>
                <w:szCs w:val="28"/>
              </w:rPr>
            </w:pPr>
          </w:p>
        </w:tc>
        <w:tc>
          <w:tcPr>
            <w:tcW w:w="3296" w:type="dxa"/>
            <w:vMerge/>
            <w:vAlign w:val="center"/>
          </w:tcPr>
          <w:p w:rsidR="002D368D" w:rsidRPr="009C4279" w:rsidRDefault="002D368D" w:rsidP="00C2672D">
            <w:pPr>
              <w:jc w:val="center"/>
              <w:rPr>
                <w:sz w:val="28"/>
                <w:szCs w:val="28"/>
              </w:rPr>
            </w:pPr>
          </w:p>
        </w:tc>
        <w:tc>
          <w:tcPr>
            <w:tcW w:w="3364" w:type="dxa"/>
            <w:gridSpan w:val="2"/>
            <w:vAlign w:val="center"/>
          </w:tcPr>
          <w:p w:rsidR="002D368D" w:rsidRPr="009C4279" w:rsidRDefault="002D368D" w:rsidP="00C2672D">
            <w:pPr>
              <w:jc w:val="center"/>
              <w:rPr>
                <w:b/>
                <w:sz w:val="28"/>
                <w:szCs w:val="28"/>
              </w:rPr>
            </w:pPr>
            <w:r w:rsidRPr="009C4279">
              <w:rPr>
                <w:b/>
                <w:sz w:val="28"/>
                <w:szCs w:val="28"/>
              </w:rPr>
              <w:t>Лекції</w:t>
            </w:r>
          </w:p>
        </w:tc>
      </w:tr>
      <w:tr w:rsidR="002D368D" w:rsidRPr="009C4279" w:rsidTr="00C2672D">
        <w:trPr>
          <w:trHeight w:val="320"/>
        </w:trPr>
        <w:tc>
          <w:tcPr>
            <w:tcW w:w="3098" w:type="dxa"/>
            <w:vMerge w:val="restart"/>
            <w:vAlign w:val="center"/>
          </w:tcPr>
          <w:p w:rsidR="002D368D" w:rsidRPr="009C4279" w:rsidRDefault="002D368D" w:rsidP="00C2672D">
            <w:pPr>
              <w:rPr>
                <w:i/>
                <w:sz w:val="28"/>
                <w:szCs w:val="28"/>
              </w:rPr>
            </w:pPr>
            <w:r w:rsidRPr="009C4279">
              <w:rPr>
                <w:sz w:val="28"/>
                <w:szCs w:val="28"/>
              </w:rPr>
              <w:t xml:space="preserve">Тижневих годин для денної форми навчання: </w:t>
            </w:r>
            <w:r w:rsidRPr="009C4279">
              <w:rPr>
                <w:i/>
                <w:sz w:val="28"/>
                <w:szCs w:val="28"/>
              </w:rPr>
              <w:t>3</w:t>
            </w:r>
          </w:p>
          <w:p w:rsidR="002D368D" w:rsidRPr="009C4279" w:rsidRDefault="002D368D" w:rsidP="00C2672D">
            <w:pPr>
              <w:rPr>
                <w:sz w:val="28"/>
                <w:szCs w:val="28"/>
              </w:rPr>
            </w:pPr>
            <w:r w:rsidRPr="009C4279">
              <w:rPr>
                <w:sz w:val="28"/>
                <w:szCs w:val="28"/>
              </w:rPr>
              <w:t xml:space="preserve">аудиторних – </w:t>
            </w:r>
            <w:r w:rsidRPr="009C4279">
              <w:rPr>
                <w:i/>
                <w:sz w:val="28"/>
                <w:szCs w:val="28"/>
              </w:rPr>
              <w:t>48</w:t>
            </w:r>
          </w:p>
          <w:p w:rsidR="002D368D" w:rsidRPr="009C4279" w:rsidRDefault="002D368D" w:rsidP="00C2672D">
            <w:pPr>
              <w:rPr>
                <w:sz w:val="28"/>
                <w:szCs w:val="28"/>
              </w:rPr>
            </w:pPr>
            <w:r w:rsidRPr="009C4279">
              <w:rPr>
                <w:sz w:val="28"/>
                <w:szCs w:val="28"/>
              </w:rPr>
              <w:t xml:space="preserve">самостійної роботи студента –  </w:t>
            </w:r>
            <w:r w:rsidRPr="009C4279">
              <w:rPr>
                <w:i/>
                <w:sz w:val="28"/>
                <w:szCs w:val="28"/>
              </w:rPr>
              <w:t>42</w:t>
            </w:r>
          </w:p>
        </w:tc>
        <w:tc>
          <w:tcPr>
            <w:tcW w:w="3296" w:type="dxa"/>
            <w:vMerge w:val="restart"/>
            <w:vAlign w:val="center"/>
          </w:tcPr>
          <w:p w:rsidR="002D368D" w:rsidRPr="009C4279" w:rsidRDefault="002D368D" w:rsidP="00C2672D">
            <w:pPr>
              <w:jc w:val="center"/>
              <w:rPr>
                <w:sz w:val="28"/>
                <w:szCs w:val="28"/>
              </w:rPr>
            </w:pPr>
            <w:r w:rsidRPr="009C4279">
              <w:rPr>
                <w:sz w:val="28"/>
                <w:szCs w:val="28"/>
              </w:rPr>
              <w:t>Освітньо-кваліфікаційний рівень:</w:t>
            </w:r>
          </w:p>
          <w:p w:rsidR="002D368D" w:rsidRPr="009C4279" w:rsidRDefault="002D368D" w:rsidP="00C2672D">
            <w:pPr>
              <w:jc w:val="center"/>
              <w:rPr>
                <w:sz w:val="28"/>
                <w:szCs w:val="28"/>
              </w:rPr>
            </w:pPr>
            <w:r w:rsidRPr="009C4279">
              <w:rPr>
                <w:sz w:val="28"/>
                <w:szCs w:val="28"/>
              </w:rPr>
              <w:t>молодший спеціаліст</w:t>
            </w:r>
          </w:p>
        </w:tc>
        <w:tc>
          <w:tcPr>
            <w:tcW w:w="1682" w:type="dxa"/>
            <w:vAlign w:val="center"/>
          </w:tcPr>
          <w:p w:rsidR="002D368D" w:rsidRPr="009C4279" w:rsidRDefault="002D368D" w:rsidP="00C2672D">
            <w:pPr>
              <w:jc w:val="center"/>
              <w:rPr>
                <w:sz w:val="28"/>
                <w:szCs w:val="28"/>
              </w:rPr>
            </w:pPr>
            <w:r w:rsidRPr="009C4279">
              <w:rPr>
                <w:i/>
                <w:sz w:val="28"/>
                <w:szCs w:val="28"/>
              </w:rPr>
              <w:t xml:space="preserve">24(-) </w:t>
            </w:r>
            <w:r w:rsidRPr="009C4279">
              <w:rPr>
                <w:sz w:val="28"/>
                <w:szCs w:val="28"/>
              </w:rPr>
              <w:t>год.</w:t>
            </w:r>
          </w:p>
        </w:tc>
        <w:tc>
          <w:tcPr>
            <w:tcW w:w="1682" w:type="dxa"/>
            <w:vAlign w:val="center"/>
          </w:tcPr>
          <w:p w:rsidR="002D368D" w:rsidRPr="009C4279" w:rsidRDefault="002D368D" w:rsidP="00C2672D">
            <w:pPr>
              <w:jc w:val="center"/>
              <w:rPr>
                <w:sz w:val="28"/>
                <w:szCs w:val="28"/>
              </w:rPr>
            </w:pPr>
            <w:r w:rsidRPr="009C4279">
              <w:rPr>
                <w:sz w:val="28"/>
                <w:szCs w:val="28"/>
              </w:rPr>
              <w:t xml:space="preserve"> -</w:t>
            </w:r>
          </w:p>
        </w:tc>
      </w:tr>
      <w:tr w:rsidR="002D368D" w:rsidRPr="009C4279" w:rsidTr="00C2672D">
        <w:trPr>
          <w:trHeight w:val="320"/>
        </w:trPr>
        <w:tc>
          <w:tcPr>
            <w:tcW w:w="3098" w:type="dxa"/>
            <w:vMerge/>
            <w:vAlign w:val="center"/>
          </w:tcPr>
          <w:p w:rsidR="002D368D" w:rsidRPr="009C4279" w:rsidRDefault="002D368D" w:rsidP="00C2672D">
            <w:pPr>
              <w:rPr>
                <w:sz w:val="28"/>
                <w:szCs w:val="28"/>
              </w:rPr>
            </w:pPr>
          </w:p>
        </w:tc>
        <w:tc>
          <w:tcPr>
            <w:tcW w:w="3296" w:type="dxa"/>
            <w:vMerge/>
            <w:vAlign w:val="center"/>
          </w:tcPr>
          <w:p w:rsidR="002D368D" w:rsidRPr="009C4279" w:rsidRDefault="002D368D" w:rsidP="00C2672D">
            <w:pPr>
              <w:jc w:val="center"/>
              <w:rPr>
                <w:sz w:val="28"/>
                <w:szCs w:val="28"/>
              </w:rPr>
            </w:pPr>
          </w:p>
        </w:tc>
        <w:tc>
          <w:tcPr>
            <w:tcW w:w="3364" w:type="dxa"/>
            <w:gridSpan w:val="2"/>
            <w:vAlign w:val="center"/>
          </w:tcPr>
          <w:p w:rsidR="002D368D" w:rsidRPr="009C4279" w:rsidRDefault="002D368D" w:rsidP="00C2672D">
            <w:pPr>
              <w:jc w:val="center"/>
              <w:rPr>
                <w:b/>
                <w:sz w:val="28"/>
                <w:szCs w:val="28"/>
              </w:rPr>
            </w:pPr>
            <w:r w:rsidRPr="009C4279">
              <w:rPr>
                <w:b/>
                <w:sz w:val="28"/>
                <w:szCs w:val="28"/>
              </w:rPr>
              <w:t>Практичні, семінарські</w:t>
            </w:r>
          </w:p>
        </w:tc>
      </w:tr>
      <w:tr w:rsidR="002D368D" w:rsidRPr="009C4279" w:rsidTr="00C2672D">
        <w:trPr>
          <w:trHeight w:val="320"/>
        </w:trPr>
        <w:tc>
          <w:tcPr>
            <w:tcW w:w="3098" w:type="dxa"/>
            <w:vMerge/>
            <w:vAlign w:val="center"/>
          </w:tcPr>
          <w:p w:rsidR="002D368D" w:rsidRPr="009C4279" w:rsidRDefault="002D368D" w:rsidP="00C2672D">
            <w:pPr>
              <w:rPr>
                <w:sz w:val="28"/>
                <w:szCs w:val="28"/>
              </w:rPr>
            </w:pPr>
          </w:p>
        </w:tc>
        <w:tc>
          <w:tcPr>
            <w:tcW w:w="3296" w:type="dxa"/>
            <w:vMerge/>
            <w:vAlign w:val="center"/>
          </w:tcPr>
          <w:p w:rsidR="002D368D" w:rsidRPr="009C4279" w:rsidRDefault="002D368D" w:rsidP="00C2672D">
            <w:pPr>
              <w:jc w:val="center"/>
              <w:rPr>
                <w:sz w:val="28"/>
                <w:szCs w:val="28"/>
              </w:rPr>
            </w:pPr>
          </w:p>
        </w:tc>
        <w:tc>
          <w:tcPr>
            <w:tcW w:w="1682" w:type="dxa"/>
            <w:vAlign w:val="center"/>
          </w:tcPr>
          <w:p w:rsidR="002D368D" w:rsidRPr="009C4279" w:rsidRDefault="002D368D" w:rsidP="00C2672D">
            <w:pPr>
              <w:jc w:val="center"/>
              <w:rPr>
                <w:i/>
                <w:sz w:val="28"/>
                <w:szCs w:val="28"/>
              </w:rPr>
            </w:pPr>
            <w:r w:rsidRPr="009C4279">
              <w:rPr>
                <w:i/>
                <w:sz w:val="28"/>
                <w:szCs w:val="28"/>
              </w:rPr>
              <w:t xml:space="preserve">24(-) </w:t>
            </w:r>
            <w:r w:rsidRPr="009C4279">
              <w:rPr>
                <w:sz w:val="28"/>
                <w:szCs w:val="28"/>
              </w:rPr>
              <w:t>год.</w:t>
            </w:r>
          </w:p>
        </w:tc>
        <w:tc>
          <w:tcPr>
            <w:tcW w:w="1682" w:type="dxa"/>
            <w:vAlign w:val="center"/>
          </w:tcPr>
          <w:p w:rsidR="002D368D" w:rsidRPr="009C4279" w:rsidRDefault="002D368D" w:rsidP="00C2672D">
            <w:pPr>
              <w:jc w:val="center"/>
              <w:rPr>
                <w:sz w:val="28"/>
                <w:szCs w:val="28"/>
              </w:rPr>
            </w:pPr>
            <w:r w:rsidRPr="009C4279">
              <w:rPr>
                <w:i/>
                <w:sz w:val="28"/>
                <w:szCs w:val="28"/>
              </w:rPr>
              <w:t>-</w:t>
            </w:r>
          </w:p>
        </w:tc>
      </w:tr>
      <w:tr w:rsidR="002D368D" w:rsidRPr="009C4279" w:rsidTr="00C2672D">
        <w:trPr>
          <w:trHeight w:val="138"/>
        </w:trPr>
        <w:tc>
          <w:tcPr>
            <w:tcW w:w="3098" w:type="dxa"/>
            <w:vMerge/>
            <w:vAlign w:val="center"/>
          </w:tcPr>
          <w:p w:rsidR="002D368D" w:rsidRPr="009C4279" w:rsidRDefault="002D368D" w:rsidP="00C2672D">
            <w:pPr>
              <w:jc w:val="center"/>
              <w:rPr>
                <w:sz w:val="28"/>
                <w:szCs w:val="28"/>
              </w:rPr>
            </w:pPr>
          </w:p>
        </w:tc>
        <w:tc>
          <w:tcPr>
            <w:tcW w:w="3296" w:type="dxa"/>
            <w:vMerge/>
            <w:vAlign w:val="center"/>
          </w:tcPr>
          <w:p w:rsidR="002D368D" w:rsidRPr="009C4279" w:rsidRDefault="002D368D" w:rsidP="00C2672D">
            <w:pPr>
              <w:jc w:val="center"/>
              <w:rPr>
                <w:sz w:val="28"/>
                <w:szCs w:val="28"/>
              </w:rPr>
            </w:pPr>
          </w:p>
        </w:tc>
        <w:tc>
          <w:tcPr>
            <w:tcW w:w="3364" w:type="dxa"/>
            <w:gridSpan w:val="2"/>
            <w:vAlign w:val="center"/>
          </w:tcPr>
          <w:p w:rsidR="002D368D" w:rsidRPr="009C4279" w:rsidRDefault="002D368D" w:rsidP="00C2672D">
            <w:pPr>
              <w:jc w:val="center"/>
              <w:rPr>
                <w:b/>
                <w:sz w:val="28"/>
                <w:szCs w:val="28"/>
              </w:rPr>
            </w:pPr>
            <w:r w:rsidRPr="009C4279">
              <w:rPr>
                <w:b/>
                <w:sz w:val="28"/>
                <w:szCs w:val="28"/>
              </w:rPr>
              <w:t>Лабораторні</w:t>
            </w:r>
          </w:p>
        </w:tc>
      </w:tr>
      <w:tr w:rsidR="002D368D" w:rsidRPr="009C4279" w:rsidTr="00C2672D">
        <w:trPr>
          <w:trHeight w:val="138"/>
        </w:trPr>
        <w:tc>
          <w:tcPr>
            <w:tcW w:w="3098" w:type="dxa"/>
            <w:vMerge/>
            <w:vAlign w:val="center"/>
          </w:tcPr>
          <w:p w:rsidR="002D368D" w:rsidRPr="009C4279" w:rsidRDefault="002D368D" w:rsidP="00C2672D">
            <w:pPr>
              <w:jc w:val="center"/>
              <w:rPr>
                <w:sz w:val="28"/>
                <w:szCs w:val="28"/>
              </w:rPr>
            </w:pPr>
          </w:p>
        </w:tc>
        <w:tc>
          <w:tcPr>
            <w:tcW w:w="3296" w:type="dxa"/>
            <w:vMerge/>
            <w:vAlign w:val="center"/>
          </w:tcPr>
          <w:p w:rsidR="002D368D" w:rsidRPr="009C4279" w:rsidRDefault="002D368D" w:rsidP="00C2672D">
            <w:pPr>
              <w:jc w:val="center"/>
              <w:rPr>
                <w:sz w:val="28"/>
                <w:szCs w:val="28"/>
              </w:rPr>
            </w:pPr>
          </w:p>
        </w:tc>
        <w:tc>
          <w:tcPr>
            <w:tcW w:w="1682" w:type="dxa"/>
            <w:vAlign w:val="center"/>
          </w:tcPr>
          <w:p w:rsidR="002D368D" w:rsidRPr="009C4279" w:rsidRDefault="002D368D" w:rsidP="00C2672D">
            <w:pPr>
              <w:jc w:val="center"/>
              <w:rPr>
                <w:i/>
                <w:sz w:val="28"/>
                <w:szCs w:val="28"/>
              </w:rPr>
            </w:pPr>
            <w:r w:rsidRPr="009C4279">
              <w:rPr>
                <w:i/>
                <w:sz w:val="28"/>
                <w:szCs w:val="28"/>
              </w:rPr>
              <w:t>-(-)</w:t>
            </w:r>
            <w:r w:rsidRPr="009C4279">
              <w:rPr>
                <w:sz w:val="28"/>
                <w:szCs w:val="28"/>
              </w:rPr>
              <w:t>год.</w:t>
            </w:r>
          </w:p>
        </w:tc>
        <w:tc>
          <w:tcPr>
            <w:tcW w:w="1682" w:type="dxa"/>
            <w:vAlign w:val="center"/>
          </w:tcPr>
          <w:p w:rsidR="002D368D" w:rsidRPr="009C4279" w:rsidRDefault="002D368D" w:rsidP="00C2672D">
            <w:pPr>
              <w:jc w:val="center"/>
              <w:rPr>
                <w:i/>
                <w:sz w:val="28"/>
                <w:szCs w:val="28"/>
              </w:rPr>
            </w:pPr>
            <w:r w:rsidRPr="009C4279">
              <w:rPr>
                <w:i/>
                <w:sz w:val="28"/>
                <w:szCs w:val="28"/>
              </w:rPr>
              <w:t>-</w:t>
            </w:r>
          </w:p>
        </w:tc>
      </w:tr>
      <w:tr w:rsidR="002D368D" w:rsidRPr="009C4279" w:rsidTr="00C2672D">
        <w:trPr>
          <w:trHeight w:val="138"/>
        </w:trPr>
        <w:tc>
          <w:tcPr>
            <w:tcW w:w="3098" w:type="dxa"/>
            <w:vMerge/>
            <w:vAlign w:val="center"/>
          </w:tcPr>
          <w:p w:rsidR="002D368D" w:rsidRPr="009C4279" w:rsidRDefault="002D368D" w:rsidP="00C2672D">
            <w:pPr>
              <w:jc w:val="center"/>
              <w:rPr>
                <w:sz w:val="28"/>
                <w:szCs w:val="28"/>
              </w:rPr>
            </w:pPr>
          </w:p>
        </w:tc>
        <w:tc>
          <w:tcPr>
            <w:tcW w:w="3296" w:type="dxa"/>
            <w:vMerge/>
            <w:vAlign w:val="center"/>
          </w:tcPr>
          <w:p w:rsidR="002D368D" w:rsidRPr="009C4279" w:rsidRDefault="002D368D" w:rsidP="00C2672D">
            <w:pPr>
              <w:jc w:val="center"/>
              <w:rPr>
                <w:sz w:val="28"/>
                <w:szCs w:val="28"/>
              </w:rPr>
            </w:pPr>
          </w:p>
        </w:tc>
        <w:tc>
          <w:tcPr>
            <w:tcW w:w="3364" w:type="dxa"/>
            <w:gridSpan w:val="2"/>
            <w:vAlign w:val="center"/>
          </w:tcPr>
          <w:p w:rsidR="002D368D" w:rsidRPr="009C4279" w:rsidRDefault="002D368D" w:rsidP="00C2672D">
            <w:pPr>
              <w:jc w:val="center"/>
              <w:rPr>
                <w:b/>
                <w:sz w:val="28"/>
                <w:szCs w:val="28"/>
              </w:rPr>
            </w:pPr>
            <w:r w:rsidRPr="009C4279">
              <w:rPr>
                <w:b/>
                <w:sz w:val="28"/>
                <w:szCs w:val="28"/>
              </w:rPr>
              <w:t>Самостійна робота</w:t>
            </w:r>
          </w:p>
        </w:tc>
      </w:tr>
      <w:tr w:rsidR="002D368D" w:rsidRPr="009C4279" w:rsidTr="00C2672D">
        <w:trPr>
          <w:trHeight w:val="138"/>
        </w:trPr>
        <w:tc>
          <w:tcPr>
            <w:tcW w:w="3098" w:type="dxa"/>
            <w:vMerge/>
            <w:vAlign w:val="center"/>
          </w:tcPr>
          <w:p w:rsidR="002D368D" w:rsidRPr="009C4279" w:rsidRDefault="002D368D" w:rsidP="00C2672D">
            <w:pPr>
              <w:jc w:val="center"/>
              <w:rPr>
                <w:sz w:val="28"/>
                <w:szCs w:val="28"/>
              </w:rPr>
            </w:pPr>
          </w:p>
        </w:tc>
        <w:tc>
          <w:tcPr>
            <w:tcW w:w="3296" w:type="dxa"/>
            <w:vMerge/>
            <w:vAlign w:val="center"/>
          </w:tcPr>
          <w:p w:rsidR="002D368D" w:rsidRPr="009C4279" w:rsidRDefault="002D368D" w:rsidP="00C2672D">
            <w:pPr>
              <w:jc w:val="center"/>
              <w:rPr>
                <w:sz w:val="28"/>
                <w:szCs w:val="28"/>
              </w:rPr>
            </w:pPr>
          </w:p>
        </w:tc>
        <w:tc>
          <w:tcPr>
            <w:tcW w:w="1682" w:type="dxa"/>
            <w:vAlign w:val="center"/>
          </w:tcPr>
          <w:p w:rsidR="002D368D" w:rsidRPr="009C4279" w:rsidRDefault="002D368D" w:rsidP="00C2672D">
            <w:pPr>
              <w:jc w:val="center"/>
              <w:rPr>
                <w:i/>
                <w:sz w:val="28"/>
                <w:szCs w:val="28"/>
              </w:rPr>
            </w:pPr>
            <w:r w:rsidRPr="009C4279">
              <w:rPr>
                <w:i/>
                <w:sz w:val="28"/>
                <w:szCs w:val="28"/>
              </w:rPr>
              <w:t>42(-)</w:t>
            </w:r>
            <w:r w:rsidRPr="009C4279">
              <w:rPr>
                <w:sz w:val="28"/>
                <w:szCs w:val="28"/>
              </w:rPr>
              <w:t>год.</w:t>
            </w:r>
          </w:p>
        </w:tc>
        <w:tc>
          <w:tcPr>
            <w:tcW w:w="1682" w:type="dxa"/>
            <w:vAlign w:val="center"/>
          </w:tcPr>
          <w:p w:rsidR="002D368D" w:rsidRPr="009C4279" w:rsidRDefault="002D368D" w:rsidP="00C2672D">
            <w:pPr>
              <w:jc w:val="center"/>
              <w:rPr>
                <w:sz w:val="28"/>
                <w:szCs w:val="28"/>
              </w:rPr>
            </w:pPr>
            <w:r w:rsidRPr="009C4279">
              <w:rPr>
                <w:i/>
                <w:sz w:val="28"/>
                <w:szCs w:val="28"/>
              </w:rPr>
              <w:t>-</w:t>
            </w:r>
          </w:p>
        </w:tc>
      </w:tr>
      <w:tr w:rsidR="002D368D" w:rsidRPr="009C4279" w:rsidTr="00C2672D">
        <w:trPr>
          <w:trHeight w:val="138"/>
        </w:trPr>
        <w:tc>
          <w:tcPr>
            <w:tcW w:w="3098" w:type="dxa"/>
            <w:vMerge/>
            <w:vAlign w:val="center"/>
          </w:tcPr>
          <w:p w:rsidR="002D368D" w:rsidRPr="009C4279" w:rsidRDefault="002D368D" w:rsidP="00C2672D">
            <w:pPr>
              <w:jc w:val="center"/>
              <w:rPr>
                <w:sz w:val="28"/>
                <w:szCs w:val="28"/>
              </w:rPr>
            </w:pPr>
          </w:p>
        </w:tc>
        <w:tc>
          <w:tcPr>
            <w:tcW w:w="3296" w:type="dxa"/>
            <w:vMerge/>
            <w:vAlign w:val="center"/>
          </w:tcPr>
          <w:p w:rsidR="002D368D" w:rsidRPr="009C4279" w:rsidRDefault="002D368D" w:rsidP="00C2672D">
            <w:pPr>
              <w:jc w:val="center"/>
              <w:rPr>
                <w:sz w:val="28"/>
                <w:szCs w:val="28"/>
              </w:rPr>
            </w:pPr>
          </w:p>
        </w:tc>
        <w:tc>
          <w:tcPr>
            <w:tcW w:w="3364" w:type="dxa"/>
            <w:gridSpan w:val="2"/>
            <w:vAlign w:val="center"/>
          </w:tcPr>
          <w:p w:rsidR="002D368D" w:rsidRPr="009C4279" w:rsidRDefault="002D368D" w:rsidP="00C2672D">
            <w:pPr>
              <w:jc w:val="center"/>
              <w:rPr>
                <w:sz w:val="28"/>
                <w:szCs w:val="28"/>
              </w:rPr>
            </w:pPr>
            <w:r w:rsidRPr="009C4279">
              <w:rPr>
                <w:b/>
                <w:sz w:val="28"/>
                <w:szCs w:val="28"/>
              </w:rPr>
              <w:t xml:space="preserve">Консультації:  </w:t>
            </w:r>
            <w:r w:rsidRPr="009C4279">
              <w:rPr>
                <w:i/>
                <w:sz w:val="28"/>
                <w:szCs w:val="28"/>
              </w:rPr>
              <w:t>- (-)</w:t>
            </w:r>
            <w:r w:rsidRPr="009C4279">
              <w:rPr>
                <w:sz w:val="28"/>
                <w:szCs w:val="28"/>
              </w:rPr>
              <w:t>год.</w:t>
            </w:r>
          </w:p>
        </w:tc>
      </w:tr>
      <w:tr w:rsidR="002D368D" w:rsidRPr="009C4279" w:rsidTr="00C2672D">
        <w:trPr>
          <w:trHeight w:val="138"/>
        </w:trPr>
        <w:tc>
          <w:tcPr>
            <w:tcW w:w="3098" w:type="dxa"/>
            <w:vMerge/>
            <w:vAlign w:val="center"/>
          </w:tcPr>
          <w:p w:rsidR="002D368D" w:rsidRPr="009C4279" w:rsidRDefault="002D368D" w:rsidP="00C2672D">
            <w:pPr>
              <w:jc w:val="center"/>
              <w:rPr>
                <w:sz w:val="28"/>
                <w:szCs w:val="28"/>
              </w:rPr>
            </w:pPr>
          </w:p>
        </w:tc>
        <w:tc>
          <w:tcPr>
            <w:tcW w:w="3296" w:type="dxa"/>
            <w:vMerge/>
            <w:vAlign w:val="center"/>
          </w:tcPr>
          <w:p w:rsidR="002D368D" w:rsidRPr="009C4279" w:rsidRDefault="002D368D" w:rsidP="00C2672D">
            <w:pPr>
              <w:jc w:val="center"/>
              <w:rPr>
                <w:sz w:val="28"/>
                <w:szCs w:val="28"/>
              </w:rPr>
            </w:pPr>
          </w:p>
        </w:tc>
        <w:tc>
          <w:tcPr>
            <w:tcW w:w="3364" w:type="dxa"/>
            <w:gridSpan w:val="2"/>
            <w:vAlign w:val="center"/>
          </w:tcPr>
          <w:p w:rsidR="002D368D" w:rsidRPr="009C4279" w:rsidRDefault="002D368D" w:rsidP="00C2672D">
            <w:pPr>
              <w:jc w:val="center"/>
              <w:rPr>
                <w:sz w:val="28"/>
                <w:szCs w:val="28"/>
              </w:rPr>
            </w:pPr>
            <w:r w:rsidRPr="009C4279">
              <w:rPr>
                <w:sz w:val="28"/>
                <w:szCs w:val="28"/>
              </w:rPr>
              <w:t xml:space="preserve">Вид контролю: </w:t>
            </w:r>
          </w:p>
          <w:p w:rsidR="002D368D" w:rsidRPr="009C4279" w:rsidRDefault="002D368D" w:rsidP="00C2672D">
            <w:pPr>
              <w:jc w:val="center"/>
              <w:rPr>
                <w:i/>
                <w:sz w:val="28"/>
                <w:szCs w:val="28"/>
              </w:rPr>
            </w:pPr>
            <w:r w:rsidRPr="009C4279">
              <w:rPr>
                <w:i/>
                <w:sz w:val="28"/>
                <w:szCs w:val="28"/>
              </w:rPr>
              <w:t>Залік (-)</w:t>
            </w:r>
          </w:p>
          <w:p w:rsidR="002D368D" w:rsidRPr="009C4279" w:rsidRDefault="002D368D" w:rsidP="00C2672D">
            <w:pPr>
              <w:jc w:val="center"/>
              <w:rPr>
                <w:i/>
                <w:sz w:val="28"/>
                <w:szCs w:val="28"/>
              </w:rPr>
            </w:pPr>
          </w:p>
        </w:tc>
      </w:tr>
    </w:tbl>
    <w:p w:rsidR="002D368D" w:rsidRPr="009C4279" w:rsidRDefault="002D368D" w:rsidP="002D368D">
      <w:pPr>
        <w:rPr>
          <w:sz w:val="28"/>
          <w:szCs w:val="28"/>
        </w:rPr>
      </w:pPr>
    </w:p>
    <w:p w:rsidR="002D368D" w:rsidRPr="00776C03" w:rsidRDefault="002D368D" w:rsidP="00DE5F7A">
      <w:pPr>
        <w:numPr>
          <w:ilvl w:val="0"/>
          <w:numId w:val="27"/>
        </w:numPr>
        <w:tabs>
          <w:tab w:val="left" w:pos="3900"/>
        </w:tabs>
        <w:spacing w:line="360" w:lineRule="auto"/>
        <w:jc w:val="center"/>
        <w:rPr>
          <w:b/>
          <w:sz w:val="28"/>
          <w:szCs w:val="28"/>
        </w:rPr>
      </w:pPr>
      <w:r w:rsidRPr="009C4279">
        <w:rPr>
          <w:b/>
          <w:sz w:val="28"/>
          <w:szCs w:val="28"/>
        </w:rPr>
        <w:br w:type="page"/>
      </w:r>
      <w:r w:rsidRPr="00776C03">
        <w:rPr>
          <w:b/>
          <w:sz w:val="28"/>
          <w:szCs w:val="28"/>
        </w:rPr>
        <w:lastRenderedPageBreak/>
        <w:t>Мета та завдання навчальної дисципліни</w:t>
      </w:r>
    </w:p>
    <w:p w:rsidR="002D368D" w:rsidRPr="00776C03" w:rsidRDefault="00776C03" w:rsidP="009C4279">
      <w:pPr>
        <w:tabs>
          <w:tab w:val="left" w:pos="3056"/>
        </w:tabs>
        <w:spacing w:line="360" w:lineRule="auto"/>
        <w:ind w:left="360"/>
        <w:rPr>
          <w:b/>
          <w:sz w:val="28"/>
          <w:szCs w:val="28"/>
        </w:rPr>
      </w:pPr>
      <w:r w:rsidRPr="00776C03">
        <w:rPr>
          <w:b/>
          <w:sz w:val="28"/>
          <w:szCs w:val="28"/>
        </w:rPr>
        <w:tab/>
      </w:r>
    </w:p>
    <w:p w:rsidR="002D368D" w:rsidRPr="00776C03" w:rsidRDefault="002D368D" w:rsidP="009C4279">
      <w:pPr>
        <w:spacing w:line="360" w:lineRule="auto"/>
        <w:ind w:firstLine="397"/>
        <w:jc w:val="both"/>
        <w:rPr>
          <w:sz w:val="28"/>
          <w:szCs w:val="28"/>
        </w:rPr>
      </w:pPr>
      <w:r w:rsidRPr="00776C03">
        <w:rPr>
          <w:b/>
          <w:sz w:val="28"/>
          <w:szCs w:val="28"/>
        </w:rPr>
        <w:t>Мета курсу</w:t>
      </w:r>
      <w:r w:rsidRPr="00776C03">
        <w:rPr>
          <w:sz w:val="28"/>
          <w:szCs w:val="28"/>
        </w:rPr>
        <w:t xml:space="preserve"> —  викладення основ теорії ймовірності як математичної науки, що вивчає закономірності випадкових явищ, та їх практичне використання у побудові стохастичних моделей на мікро- та макрорівнях з використанням елементів регресійного аналізу; виробити первинні навички застосування теоретичного матеріалу в прикладних питаннях; оволодіння знаннями і вміннями, необхідними в практиці роботи сучасного програміста, достатніми для вивчення спеціальних дисциплін і для продовження освіти; привити студентам вміння самостійно вивчати навчальну літературу, довідники.</w:t>
      </w:r>
    </w:p>
    <w:p w:rsidR="002D368D" w:rsidRPr="00776C03" w:rsidRDefault="002D368D" w:rsidP="009C4279">
      <w:pPr>
        <w:spacing w:line="360" w:lineRule="auto"/>
        <w:ind w:firstLine="720"/>
        <w:jc w:val="both"/>
        <w:rPr>
          <w:sz w:val="28"/>
          <w:szCs w:val="28"/>
        </w:rPr>
      </w:pPr>
      <w:r w:rsidRPr="00776C03">
        <w:rPr>
          <w:b/>
          <w:sz w:val="28"/>
          <w:szCs w:val="28"/>
        </w:rPr>
        <w:t>Завдання</w:t>
      </w:r>
      <w:r w:rsidRPr="00776C03">
        <w:rPr>
          <w:sz w:val="28"/>
          <w:szCs w:val="28"/>
        </w:rPr>
        <w:t xml:space="preserve"> — підготувати висококваліфікованих, з належним інтелектуальним потенціалом спеціалістів. До майбутніх фахівців ставляться високі вимоги, які полягають не тільки в досконалих знаннях фаху, а й у вмінні перевести практичне завдання на математичну мову, володінні  ймовірнісно-статистичним мисленням та інтуїцією. Розвивати алгоритмічне і логічне мислення. Сформувати вміння скласти реальну прикладну задачу і побудувати її модель.</w:t>
      </w:r>
    </w:p>
    <w:p w:rsidR="009C4279" w:rsidRDefault="002D368D" w:rsidP="009C4279">
      <w:pPr>
        <w:tabs>
          <w:tab w:val="left" w:pos="284"/>
          <w:tab w:val="left" w:pos="567"/>
        </w:tabs>
        <w:spacing w:line="360" w:lineRule="auto"/>
        <w:ind w:firstLine="709"/>
        <w:jc w:val="both"/>
        <w:rPr>
          <w:sz w:val="28"/>
          <w:szCs w:val="28"/>
        </w:rPr>
      </w:pPr>
      <w:r w:rsidRPr="00776C03">
        <w:rPr>
          <w:sz w:val="28"/>
          <w:szCs w:val="28"/>
        </w:rPr>
        <w:t>У результаті вивчення навчальної дисципліни студент повинен</w:t>
      </w:r>
    </w:p>
    <w:p w:rsidR="002D368D" w:rsidRPr="00776C03" w:rsidRDefault="002D368D" w:rsidP="009C4279">
      <w:pPr>
        <w:tabs>
          <w:tab w:val="left" w:pos="284"/>
          <w:tab w:val="left" w:pos="567"/>
        </w:tabs>
        <w:spacing w:line="360" w:lineRule="auto"/>
        <w:ind w:firstLine="709"/>
        <w:jc w:val="both"/>
        <w:rPr>
          <w:sz w:val="28"/>
          <w:szCs w:val="28"/>
        </w:rPr>
      </w:pPr>
      <w:r w:rsidRPr="00776C03">
        <w:rPr>
          <w:b/>
          <w:sz w:val="28"/>
          <w:szCs w:val="28"/>
        </w:rPr>
        <w:t>знати:</w:t>
      </w:r>
    </w:p>
    <w:p w:rsidR="002D368D" w:rsidRPr="00776C03" w:rsidRDefault="002D368D" w:rsidP="00DE5F7A">
      <w:pPr>
        <w:pStyle w:val="af4"/>
        <w:numPr>
          <w:ilvl w:val="0"/>
          <w:numId w:val="30"/>
        </w:numPr>
        <w:spacing w:line="360" w:lineRule="auto"/>
        <w:ind w:left="0" w:firstLine="709"/>
        <w:jc w:val="both"/>
        <w:rPr>
          <w:rFonts w:ascii="Times New Roman" w:hAnsi="Times New Roman"/>
          <w:sz w:val="28"/>
          <w:szCs w:val="28"/>
          <w:lang w:val="uk-UA"/>
        </w:rPr>
      </w:pPr>
      <w:r w:rsidRPr="00776C03">
        <w:rPr>
          <w:rFonts w:ascii="Times New Roman" w:hAnsi="Times New Roman"/>
          <w:sz w:val="28"/>
          <w:szCs w:val="28"/>
          <w:lang w:val="uk-UA"/>
        </w:rPr>
        <w:t>важливі поняття теорії ймовірності;</w:t>
      </w:r>
    </w:p>
    <w:p w:rsidR="002D368D" w:rsidRPr="00776C03" w:rsidRDefault="002D368D" w:rsidP="00DE5F7A">
      <w:pPr>
        <w:pStyle w:val="af4"/>
        <w:numPr>
          <w:ilvl w:val="0"/>
          <w:numId w:val="30"/>
        </w:numPr>
        <w:spacing w:line="360" w:lineRule="auto"/>
        <w:ind w:left="0" w:firstLine="709"/>
        <w:jc w:val="both"/>
        <w:rPr>
          <w:rFonts w:ascii="Times New Roman" w:hAnsi="Times New Roman"/>
          <w:sz w:val="28"/>
          <w:szCs w:val="28"/>
          <w:lang w:val="uk-UA"/>
        </w:rPr>
      </w:pPr>
      <w:r w:rsidRPr="00776C03">
        <w:rPr>
          <w:rFonts w:ascii="Times New Roman" w:hAnsi="Times New Roman"/>
          <w:sz w:val="28"/>
          <w:szCs w:val="28"/>
          <w:lang w:val="uk-UA"/>
        </w:rPr>
        <w:t>методи обчислення ймовірності випадкових подій та випадкових величин;</w:t>
      </w:r>
    </w:p>
    <w:p w:rsidR="002D368D" w:rsidRPr="00776C03" w:rsidRDefault="002D368D" w:rsidP="00DE5F7A">
      <w:pPr>
        <w:pStyle w:val="af4"/>
        <w:numPr>
          <w:ilvl w:val="0"/>
          <w:numId w:val="30"/>
        </w:numPr>
        <w:spacing w:line="360" w:lineRule="auto"/>
        <w:ind w:left="0" w:firstLine="709"/>
        <w:jc w:val="both"/>
        <w:rPr>
          <w:rFonts w:ascii="Times New Roman" w:hAnsi="Times New Roman"/>
          <w:sz w:val="28"/>
          <w:szCs w:val="28"/>
          <w:lang w:val="uk-UA"/>
        </w:rPr>
      </w:pPr>
      <w:r w:rsidRPr="00776C03">
        <w:rPr>
          <w:rFonts w:ascii="Times New Roman" w:hAnsi="Times New Roman"/>
          <w:sz w:val="28"/>
          <w:szCs w:val="28"/>
          <w:lang w:val="uk-UA"/>
        </w:rPr>
        <w:t>числові характеристики та закони розподілу випадкових величин;</w:t>
      </w:r>
    </w:p>
    <w:p w:rsidR="002D368D" w:rsidRPr="00776C03" w:rsidRDefault="002D368D" w:rsidP="00DE5F7A">
      <w:pPr>
        <w:pStyle w:val="af4"/>
        <w:numPr>
          <w:ilvl w:val="0"/>
          <w:numId w:val="30"/>
        </w:numPr>
        <w:spacing w:line="360" w:lineRule="auto"/>
        <w:ind w:left="0" w:firstLine="709"/>
        <w:jc w:val="both"/>
        <w:rPr>
          <w:rFonts w:ascii="Times New Roman" w:hAnsi="Times New Roman"/>
          <w:sz w:val="28"/>
          <w:szCs w:val="28"/>
          <w:lang w:val="uk-UA"/>
        </w:rPr>
      </w:pPr>
      <w:r w:rsidRPr="00776C03">
        <w:rPr>
          <w:rFonts w:ascii="Times New Roman" w:hAnsi="Times New Roman"/>
          <w:sz w:val="28"/>
          <w:szCs w:val="28"/>
          <w:lang w:val="uk-UA"/>
        </w:rPr>
        <w:t>закон великих чисел та граничні теореми теорії ймовірностей;</w:t>
      </w:r>
    </w:p>
    <w:p w:rsidR="002D368D" w:rsidRPr="00776C03" w:rsidRDefault="002D368D" w:rsidP="00DE5F7A">
      <w:pPr>
        <w:pStyle w:val="af4"/>
        <w:numPr>
          <w:ilvl w:val="0"/>
          <w:numId w:val="30"/>
        </w:numPr>
        <w:spacing w:line="360" w:lineRule="auto"/>
        <w:ind w:left="0" w:firstLine="709"/>
        <w:jc w:val="both"/>
        <w:rPr>
          <w:rFonts w:ascii="Times New Roman" w:hAnsi="Times New Roman"/>
          <w:sz w:val="28"/>
          <w:szCs w:val="28"/>
          <w:lang w:val="uk-UA"/>
        </w:rPr>
      </w:pPr>
      <w:r w:rsidRPr="00776C03">
        <w:rPr>
          <w:rFonts w:ascii="Times New Roman" w:hAnsi="Times New Roman"/>
          <w:sz w:val="28"/>
          <w:szCs w:val="28"/>
          <w:lang w:val="uk-UA"/>
        </w:rPr>
        <w:t>базові поняття математичної статистики;</w:t>
      </w:r>
    </w:p>
    <w:p w:rsidR="002D368D" w:rsidRPr="00776C03" w:rsidRDefault="002D368D" w:rsidP="00DE5F7A">
      <w:pPr>
        <w:pStyle w:val="af4"/>
        <w:numPr>
          <w:ilvl w:val="0"/>
          <w:numId w:val="30"/>
        </w:numPr>
        <w:spacing w:line="360" w:lineRule="auto"/>
        <w:ind w:left="0" w:firstLine="709"/>
        <w:jc w:val="both"/>
        <w:rPr>
          <w:rFonts w:ascii="Times New Roman" w:hAnsi="Times New Roman"/>
          <w:sz w:val="28"/>
          <w:szCs w:val="28"/>
          <w:lang w:val="uk-UA"/>
        </w:rPr>
      </w:pPr>
      <w:r w:rsidRPr="00776C03">
        <w:rPr>
          <w:rFonts w:ascii="Times New Roman" w:hAnsi="Times New Roman"/>
          <w:sz w:val="28"/>
          <w:szCs w:val="28"/>
          <w:lang w:val="uk-UA"/>
        </w:rPr>
        <w:t>методи опрацювання емпіричних даних, одержання точкових та інтервальних статичних оцінок невідомих параметрів, перевірки статистичних гіпотез на основі вибіркових даних;</w:t>
      </w:r>
    </w:p>
    <w:p w:rsidR="002D368D" w:rsidRPr="00776C03" w:rsidRDefault="002D368D" w:rsidP="00DE5F7A">
      <w:pPr>
        <w:pStyle w:val="af4"/>
        <w:numPr>
          <w:ilvl w:val="0"/>
          <w:numId w:val="30"/>
        </w:numPr>
        <w:spacing w:line="360" w:lineRule="auto"/>
        <w:ind w:left="0" w:firstLine="709"/>
        <w:jc w:val="both"/>
        <w:rPr>
          <w:rFonts w:ascii="Times New Roman" w:hAnsi="Times New Roman"/>
          <w:sz w:val="28"/>
          <w:szCs w:val="28"/>
          <w:lang w:val="uk-UA"/>
        </w:rPr>
      </w:pPr>
      <w:r w:rsidRPr="00776C03">
        <w:rPr>
          <w:rFonts w:ascii="Times New Roman" w:hAnsi="Times New Roman"/>
          <w:sz w:val="28"/>
          <w:szCs w:val="28"/>
          <w:lang w:val="uk-UA"/>
        </w:rPr>
        <w:t xml:space="preserve">елементи теорії регресії і кореляції;  </w:t>
      </w:r>
    </w:p>
    <w:p w:rsidR="002D368D" w:rsidRPr="00776C03" w:rsidRDefault="002D368D" w:rsidP="009C4279">
      <w:pPr>
        <w:spacing w:line="360" w:lineRule="auto"/>
        <w:ind w:firstLine="709"/>
        <w:jc w:val="both"/>
        <w:rPr>
          <w:b/>
          <w:sz w:val="28"/>
          <w:szCs w:val="28"/>
        </w:rPr>
      </w:pPr>
      <w:r w:rsidRPr="00776C03">
        <w:rPr>
          <w:b/>
          <w:sz w:val="28"/>
          <w:szCs w:val="28"/>
        </w:rPr>
        <w:t>вміти:</w:t>
      </w:r>
    </w:p>
    <w:p w:rsidR="002D368D" w:rsidRPr="00776C03" w:rsidRDefault="002D368D" w:rsidP="00DE5F7A">
      <w:pPr>
        <w:numPr>
          <w:ilvl w:val="0"/>
          <w:numId w:val="31"/>
        </w:numPr>
        <w:tabs>
          <w:tab w:val="left" w:pos="284"/>
          <w:tab w:val="left" w:pos="567"/>
        </w:tabs>
        <w:spacing w:line="360" w:lineRule="auto"/>
        <w:jc w:val="both"/>
        <w:rPr>
          <w:sz w:val="28"/>
          <w:szCs w:val="28"/>
        </w:rPr>
      </w:pPr>
      <w:r w:rsidRPr="00776C03">
        <w:rPr>
          <w:sz w:val="28"/>
          <w:szCs w:val="28"/>
        </w:rPr>
        <w:lastRenderedPageBreak/>
        <w:t>застосовувати методи обчислення ймовірностей складених випадкових подій;</w:t>
      </w:r>
    </w:p>
    <w:p w:rsidR="002D368D" w:rsidRPr="00776C03" w:rsidRDefault="002D368D" w:rsidP="00DE5F7A">
      <w:pPr>
        <w:numPr>
          <w:ilvl w:val="0"/>
          <w:numId w:val="31"/>
        </w:numPr>
        <w:tabs>
          <w:tab w:val="left" w:pos="284"/>
          <w:tab w:val="left" w:pos="567"/>
        </w:tabs>
        <w:spacing w:line="360" w:lineRule="auto"/>
        <w:jc w:val="both"/>
        <w:rPr>
          <w:sz w:val="28"/>
          <w:szCs w:val="28"/>
        </w:rPr>
      </w:pPr>
      <w:r w:rsidRPr="00776C03">
        <w:rPr>
          <w:sz w:val="28"/>
          <w:szCs w:val="28"/>
        </w:rPr>
        <w:t>використовувати математичний апарат для дослідження дискретних і неперервних випадкових величин;</w:t>
      </w:r>
    </w:p>
    <w:p w:rsidR="002D368D" w:rsidRPr="00776C03" w:rsidRDefault="002D368D" w:rsidP="00DE5F7A">
      <w:pPr>
        <w:numPr>
          <w:ilvl w:val="0"/>
          <w:numId w:val="31"/>
        </w:numPr>
        <w:tabs>
          <w:tab w:val="left" w:pos="284"/>
          <w:tab w:val="left" w:pos="567"/>
        </w:tabs>
        <w:spacing w:line="360" w:lineRule="auto"/>
        <w:jc w:val="both"/>
        <w:rPr>
          <w:sz w:val="28"/>
          <w:szCs w:val="28"/>
        </w:rPr>
      </w:pPr>
      <w:r w:rsidRPr="00776C03">
        <w:rPr>
          <w:sz w:val="28"/>
          <w:szCs w:val="28"/>
        </w:rPr>
        <w:t>застосовувати методи аналізу статистичної інформації для розв’язання типових практичних задач з поданням результатів у необхідному вигляді (числа, формули, графіка тощо);</w:t>
      </w:r>
    </w:p>
    <w:p w:rsidR="002D368D" w:rsidRPr="00776C03" w:rsidRDefault="002D368D" w:rsidP="00DE5F7A">
      <w:pPr>
        <w:numPr>
          <w:ilvl w:val="0"/>
          <w:numId w:val="31"/>
        </w:numPr>
        <w:tabs>
          <w:tab w:val="left" w:pos="284"/>
          <w:tab w:val="left" w:pos="567"/>
        </w:tabs>
        <w:spacing w:line="360" w:lineRule="auto"/>
        <w:jc w:val="both"/>
        <w:rPr>
          <w:sz w:val="28"/>
          <w:szCs w:val="28"/>
        </w:rPr>
      </w:pPr>
      <w:r w:rsidRPr="00776C03">
        <w:rPr>
          <w:sz w:val="28"/>
          <w:szCs w:val="28"/>
        </w:rPr>
        <w:t>встановлювати теоретико-ймовірнісні закономірності та використовувати отримані результати для обґрунтування прийнятих рішень;</w:t>
      </w:r>
    </w:p>
    <w:p w:rsidR="002D368D" w:rsidRDefault="002D368D" w:rsidP="00DE5F7A">
      <w:pPr>
        <w:numPr>
          <w:ilvl w:val="0"/>
          <w:numId w:val="31"/>
        </w:numPr>
        <w:tabs>
          <w:tab w:val="left" w:pos="284"/>
          <w:tab w:val="left" w:pos="567"/>
        </w:tabs>
        <w:spacing w:line="360" w:lineRule="auto"/>
        <w:jc w:val="both"/>
        <w:rPr>
          <w:sz w:val="28"/>
          <w:szCs w:val="28"/>
        </w:rPr>
      </w:pPr>
      <w:r w:rsidRPr="00776C03">
        <w:rPr>
          <w:sz w:val="28"/>
          <w:szCs w:val="28"/>
        </w:rPr>
        <w:t>самостійно орієнтуватися в літературних джерелах.</w:t>
      </w:r>
    </w:p>
    <w:p w:rsidR="009C4279" w:rsidRPr="00776C03" w:rsidRDefault="009C4279" w:rsidP="009C4279">
      <w:pPr>
        <w:tabs>
          <w:tab w:val="left" w:pos="284"/>
          <w:tab w:val="left" w:pos="567"/>
        </w:tabs>
        <w:spacing w:line="360" w:lineRule="auto"/>
        <w:ind w:left="1287"/>
        <w:jc w:val="both"/>
        <w:rPr>
          <w:sz w:val="28"/>
          <w:szCs w:val="28"/>
        </w:rPr>
      </w:pPr>
    </w:p>
    <w:p w:rsidR="009C4279" w:rsidRDefault="002D368D" w:rsidP="008E136B">
      <w:pPr>
        <w:pStyle w:val="af4"/>
        <w:spacing w:line="360" w:lineRule="auto"/>
        <w:ind w:left="0" w:firstLine="709"/>
        <w:jc w:val="center"/>
        <w:rPr>
          <w:rFonts w:ascii="Times New Roman" w:hAnsi="Times New Roman"/>
          <w:b/>
          <w:sz w:val="28"/>
          <w:szCs w:val="28"/>
          <w:lang w:val="uk-UA"/>
        </w:rPr>
      </w:pPr>
      <w:r w:rsidRPr="00681EA7">
        <w:rPr>
          <w:rFonts w:ascii="Times New Roman" w:hAnsi="Times New Roman"/>
          <w:b/>
          <w:sz w:val="28"/>
          <w:szCs w:val="28"/>
          <w:lang w:val="uk-UA"/>
        </w:rPr>
        <w:t>Згідно з вимогами освітньої програми здобувачі освітнього ступення «молодший спеціаліст» набувають таких компетентностей</w:t>
      </w:r>
      <w:r>
        <w:rPr>
          <w:rFonts w:ascii="Times New Roman" w:hAnsi="Times New Roman"/>
          <w:b/>
          <w:sz w:val="28"/>
          <w:szCs w:val="28"/>
          <w:lang w:val="uk-UA"/>
        </w:rPr>
        <w:t>.</w:t>
      </w:r>
    </w:p>
    <w:p w:rsidR="002D368D" w:rsidRPr="009C4279" w:rsidRDefault="002D368D" w:rsidP="008E136B">
      <w:pPr>
        <w:pStyle w:val="af4"/>
        <w:spacing w:line="360" w:lineRule="auto"/>
        <w:ind w:left="0" w:firstLine="709"/>
        <w:jc w:val="both"/>
        <w:rPr>
          <w:rFonts w:ascii="Times New Roman" w:hAnsi="Times New Roman"/>
          <w:b/>
          <w:sz w:val="28"/>
          <w:szCs w:val="28"/>
          <w:lang w:val="uk-UA"/>
        </w:rPr>
      </w:pPr>
      <w:r w:rsidRPr="009C4279">
        <w:rPr>
          <w:rFonts w:ascii="Times New Roman" w:hAnsi="Times New Roman"/>
          <w:b/>
          <w:sz w:val="28"/>
          <w:szCs w:val="28"/>
          <w:lang w:val="uk-UA"/>
        </w:rPr>
        <w:t>Загальні компетентності:</w:t>
      </w:r>
    </w:p>
    <w:p w:rsidR="002D368D" w:rsidRDefault="002D368D" w:rsidP="008E136B">
      <w:pPr>
        <w:pStyle w:val="af4"/>
        <w:spacing w:line="360" w:lineRule="auto"/>
        <w:ind w:left="0" w:firstLine="709"/>
        <w:jc w:val="both"/>
        <w:rPr>
          <w:rFonts w:ascii="Times New Roman" w:hAnsi="Times New Roman"/>
          <w:sz w:val="28"/>
          <w:szCs w:val="28"/>
          <w:lang w:val="uk-UA"/>
        </w:rPr>
      </w:pPr>
      <w:r w:rsidRPr="00681EA7">
        <w:rPr>
          <w:rFonts w:ascii="Times New Roman" w:hAnsi="Times New Roman"/>
          <w:sz w:val="28"/>
          <w:szCs w:val="28"/>
          <w:lang w:val="uk-UA"/>
        </w:rPr>
        <w:t>-</w:t>
      </w:r>
      <w:r>
        <w:rPr>
          <w:rFonts w:ascii="Times New Roman" w:hAnsi="Times New Roman"/>
          <w:sz w:val="28"/>
          <w:szCs w:val="28"/>
          <w:lang w:val="uk-UA"/>
        </w:rPr>
        <w:t>здатність застосовувати знання в практичних ситуаціях;</w:t>
      </w:r>
    </w:p>
    <w:p w:rsidR="002D368D" w:rsidRPr="00681EA7" w:rsidRDefault="002D368D" w:rsidP="008E136B">
      <w:pPr>
        <w:pStyle w:val="af4"/>
        <w:spacing w:line="360" w:lineRule="auto"/>
        <w:jc w:val="both"/>
        <w:rPr>
          <w:rFonts w:ascii="Times New Roman" w:hAnsi="Times New Roman"/>
          <w:sz w:val="28"/>
          <w:szCs w:val="28"/>
          <w:lang w:val="uk-UA"/>
        </w:rPr>
      </w:pPr>
      <w:r>
        <w:rPr>
          <w:rFonts w:ascii="Times New Roman" w:hAnsi="Times New Roman"/>
          <w:sz w:val="28"/>
          <w:szCs w:val="28"/>
          <w:lang w:val="uk-UA"/>
        </w:rPr>
        <w:t>-знання та розуміння предметної області, розуміння професійної діяльності</w:t>
      </w:r>
      <w:r w:rsidRPr="00681EA7">
        <w:rPr>
          <w:rFonts w:ascii="Times New Roman" w:hAnsi="Times New Roman"/>
          <w:sz w:val="28"/>
          <w:szCs w:val="28"/>
          <w:lang w:val="uk-UA"/>
        </w:rPr>
        <w:t>;</w:t>
      </w:r>
    </w:p>
    <w:p w:rsidR="002D368D" w:rsidRDefault="002D368D" w:rsidP="008E136B">
      <w:pPr>
        <w:pStyle w:val="af4"/>
        <w:spacing w:line="360" w:lineRule="auto"/>
        <w:ind w:left="0" w:firstLine="709"/>
        <w:jc w:val="both"/>
        <w:rPr>
          <w:rFonts w:ascii="Times New Roman" w:hAnsi="Times New Roman"/>
          <w:sz w:val="28"/>
          <w:szCs w:val="28"/>
          <w:lang w:val="uk-UA"/>
        </w:rPr>
      </w:pPr>
      <w:r w:rsidRPr="00681EA7">
        <w:rPr>
          <w:rFonts w:ascii="Times New Roman" w:hAnsi="Times New Roman"/>
          <w:sz w:val="28"/>
          <w:szCs w:val="28"/>
          <w:lang w:val="uk-UA"/>
        </w:rPr>
        <w:t>-здатні</w:t>
      </w:r>
      <w:r>
        <w:rPr>
          <w:rFonts w:ascii="Times New Roman" w:hAnsi="Times New Roman"/>
          <w:sz w:val="28"/>
          <w:szCs w:val="28"/>
          <w:lang w:val="uk-UA"/>
        </w:rPr>
        <w:t>сть вчитися і оволодівати сучасними знаннями;</w:t>
      </w:r>
    </w:p>
    <w:p w:rsidR="002D368D" w:rsidRDefault="002D368D" w:rsidP="008E136B">
      <w:pPr>
        <w:pStyle w:val="af4"/>
        <w:spacing w:line="360" w:lineRule="auto"/>
        <w:ind w:left="0" w:firstLine="709"/>
        <w:jc w:val="both"/>
        <w:rPr>
          <w:rFonts w:ascii="Times New Roman" w:hAnsi="Times New Roman"/>
          <w:sz w:val="28"/>
          <w:szCs w:val="28"/>
          <w:lang w:val="uk-UA"/>
        </w:rPr>
      </w:pPr>
      <w:r>
        <w:rPr>
          <w:rFonts w:ascii="Times New Roman" w:hAnsi="Times New Roman"/>
          <w:sz w:val="28"/>
          <w:szCs w:val="28"/>
          <w:lang w:val="uk-UA"/>
        </w:rPr>
        <w:t>-здатність до пошуку, обробки та аналізу інформації з різних джерел.</w:t>
      </w:r>
    </w:p>
    <w:p w:rsidR="002D368D" w:rsidRPr="009C4279" w:rsidRDefault="002D368D" w:rsidP="008E136B">
      <w:pPr>
        <w:pStyle w:val="af4"/>
        <w:spacing w:line="360" w:lineRule="auto"/>
        <w:ind w:left="0" w:firstLine="709"/>
        <w:jc w:val="both"/>
        <w:rPr>
          <w:rFonts w:ascii="Times New Roman" w:hAnsi="Times New Roman"/>
          <w:b/>
          <w:sz w:val="28"/>
          <w:szCs w:val="28"/>
          <w:lang w:val="uk-UA"/>
        </w:rPr>
      </w:pPr>
      <w:r w:rsidRPr="009C4279">
        <w:rPr>
          <w:rFonts w:ascii="Times New Roman" w:hAnsi="Times New Roman"/>
          <w:b/>
          <w:sz w:val="28"/>
          <w:szCs w:val="28"/>
          <w:lang w:val="uk-UA"/>
        </w:rPr>
        <w:t>Спеціальні (фахові компетентності):</w:t>
      </w:r>
    </w:p>
    <w:p w:rsidR="002D368D" w:rsidRDefault="002D368D" w:rsidP="008E136B">
      <w:pPr>
        <w:pStyle w:val="af4"/>
        <w:spacing w:line="360" w:lineRule="auto"/>
        <w:ind w:left="0" w:firstLine="709"/>
        <w:jc w:val="both"/>
        <w:rPr>
          <w:rFonts w:ascii="Times New Roman" w:hAnsi="Times New Roman"/>
          <w:sz w:val="28"/>
          <w:szCs w:val="28"/>
          <w:lang w:val="uk-UA"/>
        </w:rPr>
      </w:pPr>
      <w:r>
        <w:rPr>
          <w:rFonts w:ascii="Times New Roman" w:hAnsi="Times New Roman"/>
          <w:sz w:val="28"/>
          <w:szCs w:val="28"/>
          <w:lang w:val="uk-UA"/>
        </w:rPr>
        <w:t>-здатність забезпечити стандартні методи і моделі до вирішення імовірнісних задач;</w:t>
      </w:r>
    </w:p>
    <w:p w:rsidR="002D368D" w:rsidRPr="00681EA7" w:rsidRDefault="002D368D" w:rsidP="008E136B">
      <w:pPr>
        <w:pStyle w:val="af4"/>
        <w:spacing w:line="360" w:lineRule="auto"/>
        <w:ind w:left="0" w:firstLine="709"/>
        <w:jc w:val="both"/>
        <w:rPr>
          <w:rFonts w:ascii="Times New Roman" w:hAnsi="Times New Roman"/>
          <w:sz w:val="28"/>
          <w:szCs w:val="28"/>
          <w:lang w:val="uk-UA"/>
        </w:rPr>
      </w:pPr>
      <w:r w:rsidRPr="00681EA7">
        <w:rPr>
          <w:rFonts w:ascii="Times New Roman" w:hAnsi="Times New Roman"/>
          <w:sz w:val="28"/>
          <w:szCs w:val="28"/>
          <w:lang w:val="uk-UA"/>
        </w:rPr>
        <w:t>-здатні</w:t>
      </w:r>
      <w:r>
        <w:rPr>
          <w:rFonts w:ascii="Times New Roman" w:hAnsi="Times New Roman"/>
          <w:sz w:val="28"/>
          <w:szCs w:val="28"/>
          <w:lang w:val="uk-UA"/>
        </w:rPr>
        <w:t>сть</w:t>
      </w:r>
      <w:r w:rsidRPr="00681EA7">
        <w:rPr>
          <w:rFonts w:ascii="Times New Roman" w:hAnsi="Times New Roman"/>
          <w:sz w:val="28"/>
          <w:szCs w:val="28"/>
          <w:lang w:val="uk-UA"/>
        </w:rPr>
        <w:t xml:space="preserve"> оцінювати похибки обчислень;</w:t>
      </w:r>
    </w:p>
    <w:p w:rsidR="002D368D" w:rsidRPr="00681EA7" w:rsidRDefault="002D368D" w:rsidP="008E136B">
      <w:pPr>
        <w:pStyle w:val="af4"/>
        <w:spacing w:line="360" w:lineRule="auto"/>
        <w:ind w:left="0" w:firstLine="709"/>
        <w:jc w:val="both"/>
        <w:rPr>
          <w:rFonts w:ascii="Times New Roman" w:hAnsi="Times New Roman"/>
          <w:sz w:val="28"/>
          <w:szCs w:val="28"/>
          <w:lang w:val="uk-UA"/>
        </w:rPr>
      </w:pPr>
      <w:r w:rsidRPr="00681EA7">
        <w:rPr>
          <w:rFonts w:ascii="Times New Roman" w:hAnsi="Times New Roman"/>
          <w:sz w:val="28"/>
          <w:szCs w:val="28"/>
          <w:lang w:val="uk-UA"/>
        </w:rPr>
        <w:t>-здатні</w:t>
      </w:r>
      <w:r>
        <w:rPr>
          <w:rFonts w:ascii="Times New Roman" w:hAnsi="Times New Roman"/>
          <w:sz w:val="28"/>
          <w:szCs w:val="28"/>
          <w:lang w:val="uk-UA"/>
        </w:rPr>
        <w:t>сть</w:t>
      </w:r>
      <w:r w:rsidRPr="00681EA7">
        <w:rPr>
          <w:rFonts w:ascii="Times New Roman" w:hAnsi="Times New Roman"/>
          <w:sz w:val="28"/>
          <w:szCs w:val="28"/>
          <w:lang w:val="uk-UA"/>
        </w:rPr>
        <w:t xml:space="preserve"> розв’язувати задачі предметної галузі як за допомогою математичних пакетів, так і власних програм;</w:t>
      </w:r>
    </w:p>
    <w:p w:rsidR="002D368D" w:rsidRDefault="002D368D" w:rsidP="008E136B">
      <w:pPr>
        <w:pStyle w:val="af4"/>
        <w:spacing w:line="360" w:lineRule="auto"/>
        <w:ind w:left="0" w:firstLine="709"/>
        <w:jc w:val="both"/>
        <w:rPr>
          <w:rFonts w:ascii="Times New Roman" w:hAnsi="Times New Roman"/>
          <w:sz w:val="28"/>
          <w:szCs w:val="28"/>
          <w:lang w:val="uk-UA"/>
        </w:rPr>
      </w:pPr>
      <w:r w:rsidRPr="00681EA7">
        <w:rPr>
          <w:rFonts w:ascii="Times New Roman" w:hAnsi="Times New Roman"/>
          <w:sz w:val="28"/>
          <w:szCs w:val="28"/>
          <w:lang w:val="uk-UA"/>
        </w:rPr>
        <w:t>-здатні</w:t>
      </w:r>
      <w:r>
        <w:rPr>
          <w:rFonts w:ascii="Times New Roman" w:hAnsi="Times New Roman"/>
          <w:sz w:val="28"/>
          <w:szCs w:val="28"/>
          <w:lang w:val="uk-UA"/>
        </w:rPr>
        <w:t>сть</w:t>
      </w:r>
      <w:r w:rsidRPr="00681EA7">
        <w:rPr>
          <w:rFonts w:ascii="Times New Roman" w:hAnsi="Times New Roman"/>
          <w:sz w:val="28"/>
          <w:szCs w:val="28"/>
          <w:lang w:val="uk-UA"/>
        </w:rPr>
        <w:t xml:space="preserve"> пристосовувати складні обчислювальні процедури систем математичного моделювання до конкретних особливостей розв’язуваних задач</w:t>
      </w:r>
      <w:r>
        <w:rPr>
          <w:rFonts w:ascii="Times New Roman" w:hAnsi="Times New Roman"/>
          <w:sz w:val="28"/>
          <w:szCs w:val="28"/>
          <w:lang w:val="uk-UA"/>
        </w:rPr>
        <w:t>;</w:t>
      </w:r>
    </w:p>
    <w:p w:rsidR="002D368D" w:rsidRPr="00681EA7" w:rsidRDefault="002D368D" w:rsidP="008E136B">
      <w:pPr>
        <w:pStyle w:val="af4"/>
        <w:spacing w:line="360" w:lineRule="auto"/>
        <w:ind w:left="0" w:firstLine="709"/>
        <w:jc w:val="both"/>
        <w:rPr>
          <w:rFonts w:ascii="Times New Roman" w:hAnsi="Times New Roman"/>
          <w:sz w:val="28"/>
          <w:szCs w:val="28"/>
          <w:lang w:val="uk-UA"/>
        </w:rPr>
      </w:pPr>
      <w:r>
        <w:rPr>
          <w:rFonts w:ascii="Times New Roman" w:hAnsi="Times New Roman"/>
          <w:sz w:val="28"/>
          <w:szCs w:val="28"/>
          <w:lang w:val="uk-UA"/>
        </w:rPr>
        <w:t>-здатність ефективно формувати стратегії в сфері організації обчислювальних процесів в інформаційних системах різного призначення в умовах невизначеності або ризику.</w:t>
      </w:r>
    </w:p>
    <w:p w:rsidR="002D368D" w:rsidRPr="009C4279" w:rsidRDefault="002D368D" w:rsidP="00DE5F7A">
      <w:pPr>
        <w:numPr>
          <w:ilvl w:val="0"/>
          <w:numId w:val="27"/>
        </w:numPr>
        <w:spacing w:line="360" w:lineRule="auto"/>
        <w:ind w:left="0"/>
        <w:jc w:val="center"/>
        <w:rPr>
          <w:b/>
          <w:bCs/>
          <w:sz w:val="28"/>
          <w:szCs w:val="28"/>
        </w:rPr>
      </w:pPr>
      <w:r>
        <w:rPr>
          <w:b/>
          <w:bCs/>
          <w:szCs w:val="28"/>
        </w:rPr>
        <w:br w:type="page"/>
      </w:r>
      <w:r w:rsidRPr="009C4279">
        <w:rPr>
          <w:b/>
          <w:bCs/>
          <w:sz w:val="28"/>
          <w:szCs w:val="28"/>
        </w:rPr>
        <w:lastRenderedPageBreak/>
        <w:t>Структура навчальної дисципліни</w:t>
      </w:r>
    </w:p>
    <w:p w:rsidR="002D368D" w:rsidRPr="009C4279" w:rsidRDefault="002D368D" w:rsidP="002D368D">
      <w:pPr>
        <w:jc w:val="center"/>
        <w:rPr>
          <w:b/>
          <w:bCs/>
          <w:sz w:val="28"/>
          <w:szCs w:val="28"/>
        </w:rPr>
      </w:pPr>
    </w:p>
    <w:tbl>
      <w:tblPr>
        <w:tblW w:w="9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333"/>
        <w:gridCol w:w="382"/>
        <w:gridCol w:w="382"/>
        <w:gridCol w:w="382"/>
        <w:gridCol w:w="383"/>
        <w:gridCol w:w="382"/>
        <w:gridCol w:w="382"/>
        <w:gridCol w:w="382"/>
        <w:gridCol w:w="383"/>
        <w:gridCol w:w="382"/>
        <w:gridCol w:w="382"/>
        <w:gridCol w:w="382"/>
        <w:gridCol w:w="383"/>
      </w:tblGrid>
      <w:tr w:rsidR="002D368D" w:rsidRPr="009C4279" w:rsidTr="00C2672D">
        <w:trPr>
          <w:trHeight w:val="786"/>
        </w:trPr>
        <w:tc>
          <w:tcPr>
            <w:tcW w:w="5333" w:type="dxa"/>
            <w:vMerge w:val="restart"/>
            <w:vAlign w:val="center"/>
          </w:tcPr>
          <w:p w:rsidR="002D368D" w:rsidRPr="009C4279" w:rsidRDefault="002D368D" w:rsidP="00C2672D">
            <w:pPr>
              <w:jc w:val="center"/>
              <w:rPr>
                <w:sz w:val="28"/>
                <w:szCs w:val="28"/>
              </w:rPr>
            </w:pPr>
            <w:r w:rsidRPr="009C4279">
              <w:rPr>
                <w:sz w:val="28"/>
                <w:szCs w:val="28"/>
              </w:rPr>
              <w:t>Назви тем</w:t>
            </w:r>
          </w:p>
        </w:tc>
        <w:tc>
          <w:tcPr>
            <w:tcW w:w="4587" w:type="dxa"/>
            <w:gridSpan w:val="12"/>
            <w:vAlign w:val="center"/>
          </w:tcPr>
          <w:p w:rsidR="002D368D" w:rsidRPr="009C4279" w:rsidRDefault="002D368D" w:rsidP="00C2672D">
            <w:pPr>
              <w:ind w:left="-227" w:right="-227"/>
              <w:jc w:val="center"/>
              <w:rPr>
                <w:sz w:val="28"/>
                <w:szCs w:val="28"/>
              </w:rPr>
            </w:pPr>
            <w:r w:rsidRPr="009C4279">
              <w:rPr>
                <w:sz w:val="28"/>
                <w:szCs w:val="28"/>
              </w:rPr>
              <w:t>Кількість годин</w:t>
            </w:r>
          </w:p>
        </w:tc>
      </w:tr>
      <w:tr w:rsidR="002D368D" w:rsidRPr="009C4279" w:rsidTr="00C2672D">
        <w:trPr>
          <w:trHeight w:val="564"/>
        </w:trPr>
        <w:tc>
          <w:tcPr>
            <w:tcW w:w="5333" w:type="dxa"/>
            <w:vMerge/>
          </w:tcPr>
          <w:p w:rsidR="002D368D" w:rsidRPr="009C4279" w:rsidRDefault="002D368D" w:rsidP="00C2672D">
            <w:pPr>
              <w:ind w:left="-170" w:right="-170"/>
              <w:jc w:val="center"/>
              <w:rPr>
                <w:bCs/>
                <w:i/>
                <w:sz w:val="28"/>
                <w:szCs w:val="28"/>
              </w:rPr>
            </w:pPr>
          </w:p>
        </w:tc>
        <w:tc>
          <w:tcPr>
            <w:tcW w:w="2293" w:type="dxa"/>
            <w:gridSpan w:val="6"/>
            <w:shd w:val="clear" w:color="auto" w:fill="auto"/>
            <w:vAlign w:val="center"/>
          </w:tcPr>
          <w:p w:rsidR="002D368D" w:rsidRPr="009C4279" w:rsidRDefault="002D368D" w:rsidP="00C2672D">
            <w:pPr>
              <w:ind w:left="-227" w:right="-227"/>
              <w:jc w:val="center"/>
              <w:rPr>
                <w:bCs/>
                <w:i/>
                <w:sz w:val="28"/>
                <w:szCs w:val="28"/>
              </w:rPr>
            </w:pPr>
            <w:r w:rsidRPr="009C4279">
              <w:rPr>
                <w:sz w:val="28"/>
                <w:szCs w:val="28"/>
              </w:rPr>
              <w:t>денна форма</w:t>
            </w:r>
          </w:p>
        </w:tc>
        <w:tc>
          <w:tcPr>
            <w:tcW w:w="2294" w:type="dxa"/>
            <w:gridSpan w:val="6"/>
            <w:shd w:val="clear" w:color="auto" w:fill="auto"/>
            <w:vAlign w:val="center"/>
          </w:tcPr>
          <w:p w:rsidR="002D368D" w:rsidRPr="009C4279" w:rsidRDefault="002D368D" w:rsidP="00C2672D">
            <w:pPr>
              <w:ind w:left="-227" w:right="-227"/>
              <w:jc w:val="center"/>
              <w:rPr>
                <w:bCs/>
                <w:i/>
                <w:sz w:val="28"/>
                <w:szCs w:val="28"/>
              </w:rPr>
            </w:pPr>
            <w:r w:rsidRPr="009C4279">
              <w:rPr>
                <w:sz w:val="28"/>
                <w:szCs w:val="28"/>
              </w:rPr>
              <w:t>заочна форма</w:t>
            </w:r>
          </w:p>
        </w:tc>
      </w:tr>
      <w:tr w:rsidR="00B21E6F" w:rsidRPr="009C4279" w:rsidTr="00987AFB">
        <w:trPr>
          <w:trHeight w:val="349"/>
        </w:trPr>
        <w:tc>
          <w:tcPr>
            <w:tcW w:w="5333" w:type="dxa"/>
            <w:vMerge/>
          </w:tcPr>
          <w:p w:rsidR="00B21E6F" w:rsidRPr="009C4279" w:rsidRDefault="00B21E6F" w:rsidP="00C2672D">
            <w:pPr>
              <w:ind w:left="-170" w:right="-170"/>
              <w:jc w:val="center"/>
              <w:rPr>
                <w:bCs/>
                <w:i/>
                <w:sz w:val="28"/>
                <w:szCs w:val="28"/>
              </w:rPr>
            </w:pPr>
          </w:p>
        </w:tc>
        <w:tc>
          <w:tcPr>
            <w:tcW w:w="382" w:type="dxa"/>
            <w:vMerge w:val="restart"/>
            <w:shd w:val="clear" w:color="auto" w:fill="auto"/>
            <w:vAlign w:val="center"/>
          </w:tcPr>
          <w:p w:rsidR="00B21E6F" w:rsidRPr="009C4279" w:rsidRDefault="00B21E6F" w:rsidP="00C2672D">
            <w:pPr>
              <w:ind w:left="-113" w:right="-113"/>
              <w:jc w:val="center"/>
              <w:rPr>
                <w:bCs/>
              </w:rPr>
            </w:pPr>
            <w:r w:rsidRPr="009C4279">
              <w:rPr>
                <w:bCs/>
              </w:rPr>
              <w:t>усьо</w:t>
            </w:r>
          </w:p>
          <w:p w:rsidR="00B21E6F" w:rsidRPr="009C4279" w:rsidRDefault="00B21E6F" w:rsidP="00C2672D">
            <w:pPr>
              <w:ind w:left="-113" w:right="-113"/>
              <w:jc w:val="center"/>
              <w:rPr>
                <w:bCs/>
              </w:rPr>
            </w:pPr>
            <w:r w:rsidRPr="009C4279">
              <w:rPr>
                <w:bCs/>
              </w:rPr>
              <w:t>го</w:t>
            </w:r>
          </w:p>
        </w:tc>
        <w:tc>
          <w:tcPr>
            <w:tcW w:w="1911" w:type="dxa"/>
            <w:gridSpan w:val="5"/>
            <w:shd w:val="clear" w:color="auto" w:fill="auto"/>
            <w:vAlign w:val="center"/>
          </w:tcPr>
          <w:p w:rsidR="00B21E6F" w:rsidRPr="009C4279" w:rsidRDefault="00B21E6F" w:rsidP="00B21E6F">
            <w:pPr>
              <w:ind w:left="-113" w:right="-113"/>
              <w:jc w:val="center"/>
              <w:rPr>
                <w:bCs/>
              </w:rPr>
            </w:pPr>
            <w:r>
              <w:t xml:space="preserve">у </w:t>
            </w:r>
            <w:r w:rsidRPr="009C4279">
              <w:t>тому</w:t>
            </w:r>
            <w:r>
              <w:t xml:space="preserve"> </w:t>
            </w:r>
            <w:r w:rsidRPr="009C4279">
              <w:t>чис</w:t>
            </w:r>
            <w:r>
              <w:t>л</w:t>
            </w:r>
            <w:r w:rsidRPr="009C4279">
              <w:t>і</w:t>
            </w:r>
          </w:p>
        </w:tc>
        <w:tc>
          <w:tcPr>
            <w:tcW w:w="382" w:type="dxa"/>
            <w:shd w:val="clear" w:color="auto" w:fill="auto"/>
            <w:vAlign w:val="center"/>
          </w:tcPr>
          <w:p w:rsidR="00B21E6F" w:rsidRPr="009C4279" w:rsidRDefault="00B21E6F" w:rsidP="00C2672D">
            <w:pPr>
              <w:ind w:left="-113" w:right="-113"/>
              <w:jc w:val="center"/>
              <w:rPr>
                <w:bCs/>
              </w:rPr>
            </w:pPr>
            <w:r w:rsidRPr="009C4279">
              <w:rPr>
                <w:bCs/>
              </w:rPr>
              <w:t>усьо</w:t>
            </w:r>
          </w:p>
        </w:tc>
        <w:tc>
          <w:tcPr>
            <w:tcW w:w="1912" w:type="dxa"/>
            <w:gridSpan w:val="5"/>
            <w:shd w:val="clear" w:color="auto" w:fill="auto"/>
            <w:vAlign w:val="center"/>
          </w:tcPr>
          <w:p w:rsidR="00B21E6F" w:rsidRPr="009C4279" w:rsidRDefault="00B21E6F" w:rsidP="00B21E6F">
            <w:pPr>
              <w:ind w:left="-113" w:right="-113"/>
              <w:jc w:val="center"/>
              <w:rPr>
                <w:bCs/>
              </w:rPr>
            </w:pPr>
            <w:r>
              <w:t xml:space="preserve">у </w:t>
            </w:r>
            <w:r w:rsidRPr="009C4279">
              <w:t>тому</w:t>
            </w:r>
            <w:r>
              <w:t xml:space="preserve"> </w:t>
            </w:r>
            <w:r w:rsidRPr="009C4279">
              <w:t>числі</w:t>
            </w:r>
          </w:p>
        </w:tc>
      </w:tr>
      <w:tr w:rsidR="00B21E6F" w:rsidRPr="009C4279" w:rsidTr="00C2672D">
        <w:trPr>
          <w:trHeight w:val="331"/>
        </w:trPr>
        <w:tc>
          <w:tcPr>
            <w:tcW w:w="5333" w:type="dxa"/>
            <w:vMerge/>
          </w:tcPr>
          <w:p w:rsidR="00B21E6F" w:rsidRPr="009C4279" w:rsidRDefault="00B21E6F" w:rsidP="00C2672D">
            <w:pPr>
              <w:ind w:left="-170" w:right="-170"/>
              <w:jc w:val="center"/>
              <w:rPr>
                <w:bCs/>
                <w:i/>
                <w:sz w:val="28"/>
                <w:szCs w:val="28"/>
              </w:rPr>
            </w:pPr>
          </w:p>
        </w:tc>
        <w:tc>
          <w:tcPr>
            <w:tcW w:w="382" w:type="dxa"/>
            <w:vMerge/>
            <w:shd w:val="clear" w:color="auto" w:fill="auto"/>
            <w:vAlign w:val="center"/>
          </w:tcPr>
          <w:p w:rsidR="00B21E6F" w:rsidRPr="009C4279" w:rsidRDefault="00B21E6F" w:rsidP="00C2672D">
            <w:pPr>
              <w:ind w:left="-113" w:right="-113"/>
              <w:jc w:val="center"/>
              <w:rPr>
                <w:bCs/>
              </w:rPr>
            </w:pPr>
          </w:p>
        </w:tc>
        <w:tc>
          <w:tcPr>
            <w:tcW w:w="382" w:type="dxa"/>
            <w:shd w:val="clear" w:color="auto" w:fill="auto"/>
            <w:vAlign w:val="center"/>
          </w:tcPr>
          <w:p w:rsidR="00B21E6F" w:rsidRPr="009C4279" w:rsidRDefault="00B21E6F" w:rsidP="00C2672D">
            <w:pPr>
              <w:ind w:left="-113" w:right="-113"/>
              <w:jc w:val="center"/>
            </w:pPr>
            <w:r w:rsidRPr="009C4279">
              <w:t>л</w:t>
            </w:r>
          </w:p>
        </w:tc>
        <w:tc>
          <w:tcPr>
            <w:tcW w:w="382" w:type="dxa"/>
            <w:vAlign w:val="center"/>
          </w:tcPr>
          <w:p w:rsidR="00B21E6F" w:rsidRPr="009C4279" w:rsidRDefault="00B21E6F" w:rsidP="00C2672D">
            <w:pPr>
              <w:ind w:left="-113" w:right="-113"/>
              <w:jc w:val="center"/>
            </w:pPr>
            <w:r>
              <w:t>п</w:t>
            </w:r>
          </w:p>
        </w:tc>
        <w:tc>
          <w:tcPr>
            <w:tcW w:w="383" w:type="dxa"/>
            <w:vAlign w:val="center"/>
          </w:tcPr>
          <w:p w:rsidR="00B21E6F" w:rsidRPr="009C4279" w:rsidRDefault="00B21E6F" w:rsidP="00C2672D">
            <w:pPr>
              <w:ind w:left="-113" w:right="-113"/>
              <w:jc w:val="center"/>
            </w:pPr>
            <w:r w:rsidRPr="009C4279">
              <w:t>лаб</w:t>
            </w:r>
          </w:p>
        </w:tc>
        <w:tc>
          <w:tcPr>
            <w:tcW w:w="382" w:type="dxa"/>
            <w:vAlign w:val="center"/>
          </w:tcPr>
          <w:p w:rsidR="00B21E6F" w:rsidRPr="009C4279" w:rsidRDefault="00B21E6F" w:rsidP="00C2672D">
            <w:pPr>
              <w:ind w:left="-113" w:right="-113"/>
              <w:jc w:val="center"/>
            </w:pPr>
            <w:r w:rsidRPr="009C4279">
              <w:t>інд</w:t>
            </w:r>
          </w:p>
        </w:tc>
        <w:tc>
          <w:tcPr>
            <w:tcW w:w="382" w:type="dxa"/>
            <w:vAlign w:val="center"/>
          </w:tcPr>
          <w:p w:rsidR="00B21E6F" w:rsidRPr="009C4279" w:rsidRDefault="00B21E6F" w:rsidP="00C2672D">
            <w:pPr>
              <w:ind w:left="-113" w:right="-113"/>
              <w:jc w:val="center"/>
            </w:pPr>
            <w:r w:rsidRPr="009C4279">
              <w:t>с.р.</w:t>
            </w:r>
          </w:p>
        </w:tc>
        <w:tc>
          <w:tcPr>
            <w:tcW w:w="382" w:type="dxa"/>
            <w:shd w:val="clear" w:color="auto" w:fill="auto"/>
            <w:vAlign w:val="center"/>
          </w:tcPr>
          <w:p w:rsidR="00B21E6F" w:rsidRPr="009C4279" w:rsidRDefault="00B21E6F" w:rsidP="00C2672D">
            <w:pPr>
              <w:ind w:left="-113" w:right="-113"/>
              <w:jc w:val="center"/>
              <w:rPr>
                <w:bCs/>
              </w:rPr>
            </w:pPr>
            <w:r w:rsidRPr="009C4279">
              <w:rPr>
                <w:bCs/>
              </w:rPr>
              <w:t>го</w:t>
            </w:r>
          </w:p>
        </w:tc>
        <w:tc>
          <w:tcPr>
            <w:tcW w:w="383" w:type="dxa"/>
            <w:shd w:val="clear" w:color="auto" w:fill="auto"/>
            <w:vAlign w:val="center"/>
          </w:tcPr>
          <w:p w:rsidR="00B21E6F" w:rsidRPr="009C4279" w:rsidRDefault="00B21E6F" w:rsidP="00C2672D">
            <w:pPr>
              <w:ind w:left="-113" w:right="-113"/>
              <w:jc w:val="center"/>
            </w:pPr>
            <w:r w:rsidRPr="009C4279">
              <w:t>л</w:t>
            </w:r>
          </w:p>
        </w:tc>
        <w:tc>
          <w:tcPr>
            <w:tcW w:w="382" w:type="dxa"/>
            <w:vAlign w:val="center"/>
          </w:tcPr>
          <w:p w:rsidR="00B21E6F" w:rsidRPr="009C4279" w:rsidRDefault="00B21E6F" w:rsidP="00C2672D">
            <w:pPr>
              <w:ind w:left="-113" w:right="-113"/>
              <w:jc w:val="center"/>
            </w:pPr>
            <w:r w:rsidRPr="009C4279">
              <w:t>п</w:t>
            </w:r>
          </w:p>
        </w:tc>
        <w:tc>
          <w:tcPr>
            <w:tcW w:w="382" w:type="dxa"/>
            <w:vAlign w:val="center"/>
          </w:tcPr>
          <w:p w:rsidR="00B21E6F" w:rsidRPr="009C4279" w:rsidRDefault="00B21E6F" w:rsidP="00C2672D">
            <w:pPr>
              <w:ind w:left="-113" w:right="-113"/>
              <w:jc w:val="center"/>
            </w:pPr>
            <w:r w:rsidRPr="009C4279">
              <w:t>лаб</w:t>
            </w:r>
          </w:p>
        </w:tc>
        <w:tc>
          <w:tcPr>
            <w:tcW w:w="382" w:type="dxa"/>
            <w:vAlign w:val="center"/>
          </w:tcPr>
          <w:p w:rsidR="00B21E6F" w:rsidRPr="009C4279" w:rsidRDefault="00B21E6F" w:rsidP="00C2672D">
            <w:pPr>
              <w:ind w:left="-113" w:right="-113"/>
              <w:jc w:val="center"/>
            </w:pPr>
            <w:r w:rsidRPr="009C4279">
              <w:t>інд</w:t>
            </w:r>
          </w:p>
        </w:tc>
        <w:tc>
          <w:tcPr>
            <w:tcW w:w="383" w:type="dxa"/>
            <w:vAlign w:val="center"/>
          </w:tcPr>
          <w:p w:rsidR="00B21E6F" w:rsidRPr="009C4279" w:rsidRDefault="00B21E6F" w:rsidP="00C2672D">
            <w:pPr>
              <w:ind w:left="-113" w:right="-113"/>
              <w:jc w:val="center"/>
            </w:pPr>
            <w:r w:rsidRPr="009C4279">
              <w:t>с.р.</w:t>
            </w:r>
          </w:p>
        </w:tc>
      </w:tr>
      <w:tr w:rsidR="002D368D" w:rsidRPr="009C4279" w:rsidTr="00C2672D">
        <w:trPr>
          <w:trHeight w:val="520"/>
        </w:trPr>
        <w:tc>
          <w:tcPr>
            <w:tcW w:w="5333" w:type="dxa"/>
            <w:vAlign w:val="center"/>
          </w:tcPr>
          <w:p w:rsidR="002D368D" w:rsidRPr="009C4279" w:rsidRDefault="002D368D" w:rsidP="00C2672D">
            <w:pPr>
              <w:ind w:left="-170" w:right="-170"/>
              <w:jc w:val="center"/>
              <w:rPr>
                <w:bCs/>
                <w:i/>
                <w:sz w:val="28"/>
                <w:szCs w:val="28"/>
              </w:rPr>
            </w:pPr>
            <w:r w:rsidRPr="009C4279">
              <w:rPr>
                <w:bCs/>
                <w:i/>
                <w:sz w:val="28"/>
                <w:szCs w:val="28"/>
              </w:rPr>
              <w:t>1</w:t>
            </w:r>
          </w:p>
        </w:tc>
        <w:tc>
          <w:tcPr>
            <w:tcW w:w="382" w:type="dxa"/>
            <w:shd w:val="clear" w:color="auto" w:fill="auto"/>
            <w:vAlign w:val="center"/>
          </w:tcPr>
          <w:p w:rsidR="002D368D" w:rsidRPr="009C4279" w:rsidRDefault="002D368D" w:rsidP="00C2672D">
            <w:pPr>
              <w:ind w:left="-227" w:right="-227"/>
              <w:jc w:val="center"/>
              <w:rPr>
                <w:bCs/>
                <w:i/>
                <w:sz w:val="28"/>
                <w:szCs w:val="28"/>
              </w:rPr>
            </w:pPr>
            <w:r w:rsidRPr="009C4279">
              <w:rPr>
                <w:bCs/>
                <w:i/>
                <w:sz w:val="28"/>
                <w:szCs w:val="28"/>
              </w:rPr>
              <w:t>2</w:t>
            </w:r>
          </w:p>
        </w:tc>
        <w:tc>
          <w:tcPr>
            <w:tcW w:w="382" w:type="dxa"/>
            <w:shd w:val="clear" w:color="auto" w:fill="auto"/>
            <w:vAlign w:val="center"/>
          </w:tcPr>
          <w:p w:rsidR="002D368D" w:rsidRPr="009C4279" w:rsidRDefault="002D368D" w:rsidP="00C2672D">
            <w:pPr>
              <w:ind w:left="-227" w:right="-227"/>
              <w:jc w:val="center"/>
              <w:rPr>
                <w:bCs/>
                <w:i/>
                <w:sz w:val="28"/>
                <w:szCs w:val="28"/>
              </w:rPr>
            </w:pPr>
            <w:r w:rsidRPr="009C4279">
              <w:rPr>
                <w:bCs/>
                <w:i/>
                <w:sz w:val="28"/>
                <w:szCs w:val="28"/>
              </w:rPr>
              <w:t>3</w:t>
            </w:r>
          </w:p>
        </w:tc>
        <w:tc>
          <w:tcPr>
            <w:tcW w:w="382" w:type="dxa"/>
            <w:vAlign w:val="center"/>
          </w:tcPr>
          <w:p w:rsidR="002D368D" w:rsidRPr="009C4279" w:rsidRDefault="002D368D" w:rsidP="00C2672D">
            <w:pPr>
              <w:ind w:left="-227" w:right="-227"/>
              <w:jc w:val="center"/>
              <w:rPr>
                <w:bCs/>
                <w:i/>
                <w:sz w:val="28"/>
                <w:szCs w:val="28"/>
              </w:rPr>
            </w:pPr>
            <w:r w:rsidRPr="009C4279">
              <w:rPr>
                <w:bCs/>
                <w:i/>
                <w:sz w:val="28"/>
                <w:szCs w:val="28"/>
              </w:rPr>
              <w:t>4</w:t>
            </w:r>
          </w:p>
        </w:tc>
        <w:tc>
          <w:tcPr>
            <w:tcW w:w="383" w:type="dxa"/>
            <w:vAlign w:val="center"/>
          </w:tcPr>
          <w:p w:rsidR="002D368D" w:rsidRPr="009C4279" w:rsidRDefault="002D368D" w:rsidP="00C2672D">
            <w:pPr>
              <w:ind w:left="-227" w:right="-227"/>
              <w:jc w:val="center"/>
              <w:rPr>
                <w:bCs/>
                <w:i/>
                <w:sz w:val="28"/>
                <w:szCs w:val="28"/>
              </w:rPr>
            </w:pPr>
            <w:r w:rsidRPr="009C4279">
              <w:rPr>
                <w:bCs/>
                <w:i/>
                <w:sz w:val="28"/>
                <w:szCs w:val="28"/>
              </w:rPr>
              <w:t>5</w:t>
            </w:r>
          </w:p>
        </w:tc>
        <w:tc>
          <w:tcPr>
            <w:tcW w:w="382" w:type="dxa"/>
            <w:vAlign w:val="center"/>
          </w:tcPr>
          <w:p w:rsidR="002D368D" w:rsidRPr="009C4279" w:rsidRDefault="002D368D" w:rsidP="00C2672D">
            <w:pPr>
              <w:ind w:left="-227" w:right="-227"/>
              <w:jc w:val="center"/>
              <w:rPr>
                <w:bCs/>
                <w:i/>
                <w:sz w:val="28"/>
                <w:szCs w:val="28"/>
              </w:rPr>
            </w:pPr>
            <w:r w:rsidRPr="009C4279">
              <w:rPr>
                <w:bCs/>
                <w:i/>
                <w:sz w:val="28"/>
                <w:szCs w:val="28"/>
              </w:rPr>
              <w:t>6</w:t>
            </w:r>
          </w:p>
        </w:tc>
        <w:tc>
          <w:tcPr>
            <w:tcW w:w="382" w:type="dxa"/>
            <w:vAlign w:val="center"/>
          </w:tcPr>
          <w:p w:rsidR="002D368D" w:rsidRPr="009C4279" w:rsidRDefault="002D368D" w:rsidP="00C2672D">
            <w:pPr>
              <w:ind w:left="-227" w:right="-227"/>
              <w:jc w:val="center"/>
              <w:rPr>
                <w:bCs/>
                <w:i/>
                <w:sz w:val="28"/>
                <w:szCs w:val="28"/>
              </w:rPr>
            </w:pPr>
            <w:r w:rsidRPr="009C4279">
              <w:rPr>
                <w:bCs/>
                <w:i/>
                <w:sz w:val="28"/>
                <w:szCs w:val="28"/>
              </w:rPr>
              <w:t>7</w:t>
            </w:r>
          </w:p>
        </w:tc>
        <w:tc>
          <w:tcPr>
            <w:tcW w:w="382" w:type="dxa"/>
            <w:shd w:val="clear" w:color="auto" w:fill="auto"/>
            <w:vAlign w:val="center"/>
          </w:tcPr>
          <w:p w:rsidR="002D368D" w:rsidRPr="009C4279" w:rsidRDefault="002D368D" w:rsidP="00C2672D">
            <w:pPr>
              <w:ind w:left="-227" w:right="-227"/>
              <w:jc w:val="center"/>
              <w:rPr>
                <w:bCs/>
                <w:i/>
                <w:sz w:val="28"/>
                <w:szCs w:val="28"/>
              </w:rPr>
            </w:pPr>
            <w:r w:rsidRPr="009C4279">
              <w:rPr>
                <w:bCs/>
                <w:i/>
                <w:sz w:val="28"/>
                <w:szCs w:val="28"/>
              </w:rPr>
              <w:t>8</w:t>
            </w:r>
          </w:p>
        </w:tc>
        <w:tc>
          <w:tcPr>
            <w:tcW w:w="383" w:type="dxa"/>
            <w:shd w:val="clear" w:color="auto" w:fill="auto"/>
            <w:vAlign w:val="center"/>
          </w:tcPr>
          <w:p w:rsidR="002D368D" w:rsidRPr="009C4279" w:rsidRDefault="002D368D" w:rsidP="00C2672D">
            <w:pPr>
              <w:ind w:left="-227" w:right="-227"/>
              <w:jc w:val="center"/>
              <w:rPr>
                <w:bCs/>
                <w:i/>
                <w:sz w:val="28"/>
                <w:szCs w:val="28"/>
              </w:rPr>
            </w:pPr>
            <w:r w:rsidRPr="009C4279">
              <w:rPr>
                <w:bCs/>
                <w:i/>
                <w:sz w:val="28"/>
                <w:szCs w:val="28"/>
              </w:rPr>
              <w:t>9</w:t>
            </w:r>
          </w:p>
        </w:tc>
        <w:tc>
          <w:tcPr>
            <w:tcW w:w="382" w:type="dxa"/>
            <w:vAlign w:val="center"/>
          </w:tcPr>
          <w:p w:rsidR="002D368D" w:rsidRPr="009C4279" w:rsidRDefault="002D368D" w:rsidP="00C2672D">
            <w:pPr>
              <w:ind w:left="-227" w:right="-227"/>
              <w:jc w:val="center"/>
              <w:rPr>
                <w:bCs/>
                <w:i/>
                <w:sz w:val="28"/>
                <w:szCs w:val="28"/>
              </w:rPr>
            </w:pPr>
            <w:r w:rsidRPr="009C4279">
              <w:rPr>
                <w:bCs/>
                <w:i/>
                <w:sz w:val="28"/>
                <w:szCs w:val="28"/>
              </w:rPr>
              <w:t>10</w:t>
            </w:r>
          </w:p>
        </w:tc>
        <w:tc>
          <w:tcPr>
            <w:tcW w:w="382" w:type="dxa"/>
            <w:vAlign w:val="center"/>
          </w:tcPr>
          <w:p w:rsidR="002D368D" w:rsidRPr="009C4279" w:rsidRDefault="002D368D" w:rsidP="00C2672D">
            <w:pPr>
              <w:ind w:left="-227" w:right="-227"/>
              <w:jc w:val="center"/>
              <w:rPr>
                <w:bCs/>
                <w:i/>
                <w:sz w:val="28"/>
                <w:szCs w:val="28"/>
              </w:rPr>
            </w:pPr>
            <w:r w:rsidRPr="009C4279">
              <w:rPr>
                <w:bCs/>
                <w:i/>
                <w:sz w:val="28"/>
                <w:szCs w:val="28"/>
              </w:rPr>
              <w:t>11</w:t>
            </w:r>
          </w:p>
        </w:tc>
        <w:tc>
          <w:tcPr>
            <w:tcW w:w="382" w:type="dxa"/>
            <w:vAlign w:val="center"/>
          </w:tcPr>
          <w:p w:rsidR="002D368D" w:rsidRPr="009C4279" w:rsidRDefault="002D368D" w:rsidP="00C2672D">
            <w:pPr>
              <w:ind w:left="-227" w:right="-227"/>
              <w:jc w:val="center"/>
              <w:rPr>
                <w:bCs/>
                <w:i/>
                <w:sz w:val="28"/>
                <w:szCs w:val="28"/>
              </w:rPr>
            </w:pPr>
            <w:r w:rsidRPr="009C4279">
              <w:rPr>
                <w:bCs/>
                <w:i/>
                <w:sz w:val="28"/>
                <w:szCs w:val="28"/>
              </w:rPr>
              <w:t>12</w:t>
            </w:r>
          </w:p>
        </w:tc>
        <w:tc>
          <w:tcPr>
            <w:tcW w:w="383" w:type="dxa"/>
            <w:vAlign w:val="center"/>
          </w:tcPr>
          <w:p w:rsidR="002D368D" w:rsidRPr="009C4279" w:rsidRDefault="002D368D" w:rsidP="00C2672D">
            <w:pPr>
              <w:ind w:left="-227" w:right="-227"/>
              <w:jc w:val="center"/>
              <w:rPr>
                <w:bCs/>
                <w:i/>
                <w:sz w:val="28"/>
                <w:szCs w:val="28"/>
              </w:rPr>
            </w:pPr>
            <w:r w:rsidRPr="009C4279">
              <w:rPr>
                <w:bCs/>
                <w:i/>
                <w:sz w:val="28"/>
                <w:szCs w:val="28"/>
              </w:rPr>
              <w:t>13</w:t>
            </w:r>
          </w:p>
        </w:tc>
      </w:tr>
      <w:tr w:rsidR="002D368D" w:rsidRPr="009C4279" w:rsidTr="00C2672D">
        <w:trPr>
          <w:trHeight w:val="722"/>
        </w:trPr>
        <w:tc>
          <w:tcPr>
            <w:tcW w:w="9920" w:type="dxa"/>
            <w:gridSpan w:val="13"/>
            <w:vAlign w:val="center"/>
          </w:tcPr>
          <w:p w:rsidR="002D368D" w:rsidRPr="00C01E89" w:rsidRDefault="002D368D" w:rsidP="00C2672D">
            <w:pPr>
              <w:ind w:left="-170" w:right="-170"/>
              <w:jc w:val="center"/>
              <w:rPr>
                <w:bCs/>
                <w:sz w:val="28"/>
                <w:szCs w:val="28"/>
              </w:rPr>
            </w:pPr>
            <w:r w:rsidRPr="00C01E89">
              <w:rPr>
                <w:b/>
                <w:bCs/>
                <w:sz w:val="28"/>
                <w:szCs w:val="28"/>
              </w:rPr>
              <w:t>Розділ 1</w:t>
            </w:r>
            <w:r w:rsidRPr="00C01E89">
              <w:rPr>
                <w:sz w:val="28"/>
                <w:szCs w:val="28"/>
              </w:rPr>
              <w:t xml:space="preserve">. </w:t>
            </w:r>
            <w:r w:rsidRPr="00C01E89">
              <w:rPr>
                <w:b/>
                <w:bCs/>
                <w:sz w:val="28"/>
                <w:szCs w:val="28"/>
              </w:rPr>
              <w:t>Елементи комбінаторики</w:t>
            </w:r>
          </w:p>
        </w:tc>
      </w:tr>
      <w:tr w:rsidR="002D368D" w:rsidRPr="009C4279" w:rsidTr="00C2672D">
        <w:trPr>
          <w:trHeight w:val="786"/>
        </w:trPr>
        <w:tc>
          <w:tcPr>
            <w:tcW w:w="5333" w:type="dxa"/>
          </w:tcPr>
          <w:p w:rsidR="002D368D" w:rsidRPr="00C01E89" w:rsidRDefault="002D368D" w:rsidP="00C2672D">
            <w:pPr>
              <w:rPr>
                <w:bCs/>
                <w:sz w:val="28"/>
                <w:szCs w:val="28"/>
              </w:rPr>
            </w:pPr>
            <w:r w:rsidRPr="00C01E89">
              <w:rPr>
                <w:bCs/>
                <w:sz w:val="28"/>
                <w:szCs w:val="28"/>
              </w:rPr>
              <w:t>Тема 1.1. Основні поняття та принципи комбінаторики</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10</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2</w:t>
            </w:r>
          </w:p>
        </w:tc>
        <w:tc>
          <w:tcPr>
            <w:tcW w:w="382" w:type="dxa"/>
          </w:tcPr>
          <w:p w:rsidR="002D368D" w:rsidRPr="00C01E89" w:rsidRDefault="002D368D" w:rsidP="00C2672D">
            <w:pPr>
              <w:ind w:left="-170" w:right="-170"/>
              <w:jc w:val="center"/>
              <w:rPr>
                <w:bCs/>
                <w:sz w:val="28"/>
                <w:szCs w:val="28"/>
              </w:rPr>
            </w:pPr>
            <w:r w:rsidRPr="00C01E89">
              <w:rPr>
                <w:bCs/>
                <w:sz w:val="28"/>
                <w:szCs w:val="28"/>
              </w:rPr>
              <w:t>2</w:t>
            </w:r>
          </w:p>
        </w:tc>
        <w:tc>
          <w:tcPr>
            <w:tcW w:w="383"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6</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w:t>
            </w:r>
          </w:p>
        </w:tc>
        <w:tc>
          <w:tcPr>
            <w:tcW w:w="383" w:type="dxa"/>
            <w:shd w:val="clear" w:color="auto" w:fill="auto"/>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3" w:type="dxa"/>
          </w:tcPr>
          <w:p w:rsidR="002D368D" w:rsidRPr="00C01E89" w:rsidRDefault="002D368D" w:rsidP="00C2672D">
            <w:pPr>
              <w:ind w:left="-170" w:right="-170"/>
              <w:jc w:val="center"/>
              <w:rPr>
                <w:b/>
                <w:bCs/>
                <w:sz w:val="28"/>
                <w:szCs w:val="28"/>
              </w:rPr>
            </w:pPr>
            <w:r w:rsidRPr="00C01E89">
              <w:rPr>
                <w:b/>
                <w:bCs/>
                <w:sz w:val="28"/>
                <w:szCs w:val="28"/>
              </w:rPr>
              <w:t>-</w:t>
            </w:r>
          </w:p>
        </w:tc>
      </w:tr>
      <w:tr w:rsidR="002D368D" w:rsidRPr="009C4279" w:rsidTr="00C2672D">
        <w:trPr>
          <w:trHeight w:val="245"/>
        </w:trPr>
        <w:tc>
          <w:tcPr>
            <w:tcW w:w="5333" w:type="dxa"/>
          </w:tcPr>
          <w:p w:rsidR="002D368D" w:rsidRPr="00C01E89" w:rsidRDefault="002D368D" w:rsidP="008E136B">
            <w:pPr>
              <w:tabs>
                <w:tab w:val="left" w:pos="2930"/>
              </w:tabs>
              <w:ind w:right="-170"/>
              <w:rPr>
                <w:bCs/>
                <w:sz w:val="28"/>
                <w:szCs w:val="28"/>
              </w:rPr>
            </w:pPr>
            <w:r w:rsidRPr="00C01E89">
              <w:rPr>
                <w:bCs/>
                <w:sz w:val="28"/>
                <w:szCs w:val="28"/>
              </w:rPr>
              <w:t>Разом за розділом 1</w:t>
            </w:r>
            <w:r w:rsidR="008E136B">
              <w:rPr>
                <w:bCs/>
                <w:sz w:val="28"/>
                <w:szCs w:val="28"/>
              </w:rPr>
              <w:tab/>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10</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2</w:t>
            </w:r>
          </w:p>
        </w:tc>
        <w:tc>
          <w:tcPr>
            <w:tcW w:w="382" w:type="dxa"/>
          </w:tcPr>
          <w:p w:rsidR="002D368D" w:rsidRPr="00C01E89" w:rsidRDefault="002D368D" w:rsidP="00C2672D">
            <w:pPr>
              <w:ind w:left="-170" w:right="-170"/>
              <w:jc w:val="center"/>
              <w:rPr>
                <w:b/>
                <w:bCs/>
                <w:sz w:val="28"/>
                <w:szCs w:val="28"/>
              </w:rPr>
            </w:pPr>
            <w:r w:rsidRPr="00C01E89">
              <w:rPr>
                <w:b/>
                <w:bCs/>
                <w:sz w:val="28"/>
                <w:szCs w:val="28"/>
              </w:rPr>
              <w:t>2</w:t>
            </w:r>
          </w:p>
        </w:tc>
        <w:tc>
          <w:tcPr>
            <w:tcW w:w="383"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6</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w:t>
            </w:r>
          </w:p>
        </w:tc>
        <w:tc>
          <w:tcPr>
            <w:tcW w:w="383" w:type="dxa"/>
            <w:shd w:val="clear" w:color="auto" w:fill="auto"/>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3" w:type="dxa"/>
          </w:tcPr>
          <w:p w:rsidR="002D368D" w:rsidRPr="00C01E89" w:rsidRDefault="002D368D" w:rsidP="00C2672D">
            <w:pPr>
              <w:ind w:left="-170" w:right="-170"/>
              <w:jc w:val="center"/>
              <w:rPr>
                <w:bCs/>
                <w:sz w:val="28"/>
                <w:szCs w:val="28"/>
              </w:rPr>
            </w:pPr>
            <w:r w:rsidRPr="00C01E89">
              <w:rPr>
                <w:bCs/>
                <w:sz w:val="28"/>
                <w:szCs w:val="28"/>
              </w:rPr>
              <w:t>-</w:t>
            </w:r>
          </w:p>
        </w:tc>
      </w:tr>
      <w:tr w:rsidR="002D368D" w:rsidRPr="009C4279" w:rsidTr="00C2672D">
        <w:trPr>
          <w:trHeight w:val="432"/>
        </w:trPr>
        <w:tc>
          <w:tcPr>
            <w:tcW w:w="9920" w:type="dxa"/>
            <w:gridSpan w:val="13"/>
            <w:vAlign w:val="center"/>
          </w:tcPr>
          <w:p w:rsidR="002D368D" w:rsidRPr="00C01E89" w:rsidRDefault="002D368D" w:rsidP="00C2672D">
            <w:pPr>
              <w:ind w:right="-170"/>
              <w:jc w:val="center"/>
              <w:rPr>
                <w:b/>
                <w:bCs/>
                <w:sz w:val="28"/>
                <w:szCs w:val="28"/>
              </w:rPr>
            </w:pPr>
            <w:r w:rsidRPr="00C01E89">
              <w:rPr>
                <w:b/>
                <w:bCs/>
                <w:sz w:val="28"/>
                <w:szCs w:val="28"/>
              </w:rPr>
              <w:t>Розділ 2</w:t>
            </w:r>
            <w:r w:rsidRPr="00C01E89">
              <w:rPr>
                <w:sz w:val="28"/>
                <w:szCs w:val="28"/>
              </w:rPr>
              <w:t>.</w:t>
            </w:r>
            <w:r w:rsidRPr="00C01E89">
              <w:rPr>
                <w:b/>
                <w:bCs/>
                <w:sz w:val="28"/>
                <w:szCs w:val="28"/>
              </w:rPr>
              <w:t xml:space="preserve"> Випадкові події та ймовірності. Основні теореми теорії ймовірностей.</w:t>
            </w:r>
          </w:p>
        </w:tc>
      </w:tr>
      <w:tr w:rsidR="002D368D" w:rsidRPr="009C4279" w:rsidTr="00C2672D">
        <w:trPr>
          <w:trHeight w:val="523"/>
        </w:trPr>
        <w:tc>
          <w:tcPr>
            <w:tcW w:w="5333" w:type="dxa"/>
          </w:tcPr>
          <w:p w:rsidR="002D368D" w:rsidRPr="00C01E89" w:rsidRDefault="002D368D" w:rsidP="00C2672D">
            <w:pPr>
              <w:rPr>
                <w:sz w:val="28"/>
                <w:szCs w:val="28"/>
              </w:rPr>
            </w:pPr>
            <w:r w:rsidRPr="00C01E89">
              <w:rPr>
                <w:bCs/>
                <w:sz w:val="28"/>
                <w:szCs w:val="28"/>
              </w:rPr>
              <w:t>Тема</w:t>
            </w:r>
            <w:r w:rsidRPr="00C01E89">
              <w:rPr>
                <w:sz w:val="28"/>
                <w:szCs w:val="28"/>
              </w:rPr>
              <w:t xml:space="preserve"> 2.1. </w:t>
            </w:r>
            <w:r w:rsidRPr="00C01E89">
              <w:rPr>
                <w:bCs/>
                <w:sz w:val="28"/>
                <w:szCs w:val="28"/>
              </w:rPr>
              <w:t>Вступ до теорії ймовірностей. Випадкові події та ймовірності</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6</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2</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3"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4</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w:t>
            </w:r>
          </w:p>
        </w:tc>
        <w:tc>
          <w:tcPr>
            <w:tcW w:w="383" w:type="dxa"/>
            <w:shd w:val="clear" w:color="auto" w:fill="auto"/>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3" w:type="dxa"/>
          </w:tcPr>
          <w:p w:rsidR="002D368D" w:rsidRPr="00C01E89" w:rsidRDefault="002D368D" w:rsidP="00C2672D">
            <w:pPr>
              <w:ind w:left="-170" w:right="-170"/>
              <w:jc w:val="center"/>
              <w:rPr>
                <w:b/>
                <w:bCs/>
                <w:sz w:val="28"/>
                <w:szCs w:val="28"/>
              </w:rPr>
            </w:pPr>
            <w:r w:rsidRPr="00C01E89">
              <w:rPr>
                <w:b/>
                <w:bCs/>
                <w:sz w:val="28"/>
                <w:szCs w:val="28"/>
              </w:rPr>
              <w:t>-</w:t>
            </w:r>
          </w:p>
        </w:tc>
      </w:tr>
      <w:tr w:rsidR="002D368D" w:rsidRPr="009C4279" w:rsidTr="00C2672D">
        <w:trPr>
          <w:trHeight w:val="325"/>
        </w:trPr>
        <w:tc>
          <w:tcPr>
            <w:tcW w:w="5333" w:type="dxa"/>
          </w:tcPr>
          <w:p w:rsidR="002D368D" w:rsidRPr="00C01E89" w:rsidRDefault="002D368D" w:rsidP="00C2672D">
            <w:pPr>
              <w:rPr>
                <w:bCs/>
                <w:sz w:val="28"/>
                <w:szCs w:val="28"/>
              </w:rPr>
            </w:pPr>
            <w:r w:rsidRPr="00C01E89">
              <w:rPr>
                <w:bCs/>
                <w:sz w:val="28"/>
                <w:szCs w:val="28"/>
              </w:rPr>
              <w:t>Тема 2.2. Основні теореми теорії ймовірностей</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6</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2</w:t>
            </w:r>
          </w:p>
        </w:tc>
        <w:tc>
          <w:tcPr>
            <w:tcW w:w="382" w:type="dxa"/>
          </w:tcPr>
          <w:p w:rsidR="002D368D" w:rsidRPr="00C01E89" w:rsidRDefault="002D368D" w:rsidP="00C2672D">
            <w:pPr>
              <w:ind w:left="-170" w:right="-170"/>
              <w:jc w:val="center"/>
              <w:rPr>
                <w:bCs/>
                <w:sz w:val="28"/>
                <w:szCs w:val="28"/>
              </w:rPr>
            </w:pPr>
            <w:r w:rsidRPr="00C01E89">
              <w:rPr>
                <w:bCs/>
                <w:sz w:val="28"/>
                <w:szCs w:val="28"/>
              </w:rPr>
              <w:t>2</w:t>
            </w:r>
          </w:p>
        </w:tc>
        <w:tc>
          <w:tcPr>
            <w:tcW w:w="383"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2</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w:t>
            </w:r>
          </w:p>
        </w:tc>
        <w:tc>
          <w:tcPr>
            <w:tcW w:w="383" w:type="dxa"/>
            <w:shd w:val="clear" w:color="auto" w:fill="auto"/>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3" w:type="dxa"/>
          </w:tcPr>
          <w:p w:rsidR="002D368D" w:rsidRPr="00C01E89" w:rsidRDefault="002D368D" w:rsidP="00C2672D">
            <w:pPr>
              <w:ind w:left="-170" w:right="-170"/>
              <w:jc w:val="center"/>
              <w:rPr>
                <w:b/>
                <w:bCs/>
                <w:sz w:val="28"/>
                <w:szCs w:val="28"/>
              </w:rPr>
            </w:pPr>
            <w:r w:rsidRPr="00C01E89">
              <w:rPr>
                <w:b/>
                <w:bCs/>
                <w:sz w:val="28"/>
                <w:szCs w:val="28"/>
              </w:rPr>
              <w:t>-</w:t>
            </w:r>
          </w:p>
        </w:tc>
      </w:tr>
      <w:tr w:rsidR="002D368D" w:rsidRPr="009C4279" w:rsidTr="00C2672D">
        <w:trPr>
          <w:trHeight w:val="325"/>
        </w:trPr>
        <w:tc>
          <w:tcPr>
            <w:tcW w:w="5333" w:type="dxa"/>
          </w:tcPr>
          <w:p w:rsidR="002D368D" w:rsidRPr="00C01E89" w:rsidRDefault="002D368D" w:rsidP="00C2672D">
            <w:pPr>
              <w:rPr>
                <w:bCs/>
                <w:sz w:val="28"/>
                <w:szCs w:val="28"/>
              </w:rPr>
            </w:pPr>
            <w:r w:rsidRPr="00C01E89">
              <w:rPr>
                <w:bCs/>
                <w:sz w:val="28"/>
                <w:szCs w:val="28"/>
              </w:rPr>
              <w:t>Разом за розділом 2</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12</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4</w:t>
            </w:r>
          </w:p>
        </w:tc>
        <w:tc>
          <w:tcPr>
            <w:tcW w:w="382" w:type="dxa"/>
          </w:tcPr>
          <w:p w:rsidR="002D368D" w:rsidRPr="00C01E89" w:rsidRDefault="002D368D" w:rsidP="00C2672D">
            <w:pPr>
              <w:ind w:left="-170" w:right="-170"/>
              <w:jc w:val="center"/>
              <w:rPr>
                <w:b/>
                <w:bCs/>
                <w:sz w:val="28"/>
                <w:szCs w:val="28"/>
              </w:rPr>
            </w:pPr>
            <w:r w:rsidRPr="00C01E89">
              <w:rPr>
                <w:b/>
                <w:bCs/>
                <w:sz w:val="28"/>
                <w:szCs w:val="28"/>
              </w:rPr>
              <w:t>2</w:t>
            </w:r>
          </w:p>
        </w:tc>
        <w:tc>
          <w:tcPr>
            <w:tcW w:w="383"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6</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w:t>
            </w:r>
          </w:p>
        </w:tc>
        <w:tc>
          <w:tcPr>
            <w:tcW w:w="383" w:type="dxa"/>
            <w:shd w:val="clear" w:color="auto" w:fill="auto"/>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3" w:type="dxa"/>
          </w:tcPr>
          <w:p w:rsidR="002D368D" w:rsidRPr="00C01E89" w:rsidRDefault="002D368D" w:rsidP="00C2672D">
            <w:pPr>
              <w:ind w:left="-170" w:right="-170"/>
              <w:jc w:val="center"/>
              <w:rPr>
                <w:bCs/>
                <w:sz w:val="28"/>
                <w:szCs w:val="28"/>
              </w:rPr>
            </w:pPr>
            <w:r w:rsidRPr="00C01E89">
              <w:rPr>
                <w:bCs/>
                <w:sz w:val="28"/>
                <w:szCs w:val="28"/>
              </w:rPr>
              <w:t>-</w:t>
            </w:r>
          </w:p>
        </w:tc>
      </w:tr>
      <w:tr w:rsidR="002D368D" w:rsidRPr="009C4279" w:rsidTr="00C2672D">
        <w:trPr>
          <w:trHeight w:val="822"/>
        </w:trPr>
        <w:tc>
          <w:tcPr>
            <w:tcW w:w="9920" w:type="dxa"/>
            <w:gridSpan w:val="13"/>
            <w:vAlign w:val="center"/>
          </w:tcPr>
          <w:p w:rsidR="002D368D" w:rsidRPr="00C01E89" w:rsidRDefault="002D368D" w:rsidP="00C2672D">
            <w:pPr>
              <w:ind w:left="-170" w:right="-170"/>
              <w:jc w:val="center"/>
              <w:rPr>
                <w:b/>
                <w:bCs/>
                <w:sz w:val="28"/>
                <w:szCs w:val="28"/>
              </w:rPr>
            </w:pPr>
            <w:r w:rsidRPr="00C01E89">
              <w:rPr>
                <w:b/>
                <w:bCs/>
                <w:sz w:val="28"/>
                <w:szCs w:val="28"/>
              </w:rPr>
              <w:t>Розділ 3</w:t>
            </w:r>
            <w:r w:rsidRPr="00C01E89">
              <w:rPr>
                <w:sz w:val="28"/>
                <w:szCs w:val="28"/>
              </w:rPr>
              <w:t xml:space="preserve">. </w:t>
            </w:r>
            <w:r w:rsidRPr="00C01E89">
              <w:rPr>
                <w:b/>
                <w:bCs/>
                <w:sz w:val="28"/>
                <w:szCs w:val="28"/>
              </w:rPr>
              <w:t>Послідовні незалежні випробування</w:t>
            </w:r>
          </w:p>
        </w:tc>
      </w:tr>
      <w:tr w:rsidR="002D368D" w:rsidRPr="009C4279" w:rsidTr="00C2672D">
        <w:trPr>
          <w:trHeight w:val="562"/>
        </w:trPr>
        <w:tc>
          <w:tcPr>
            <w:tcW w:w="5333" w:type="dxa"/>
          </w:tcPr>
          <w:p w:rsidR="002D368D" w:rsidRPr="00C01E89" w:rsidRDefault="002D368D" w:rsidP="00C2672D">
            <w:pPr>
              <w:rPr>
                <w:bCs/>
                <w:sz w:val="28"/>
                <w:szCs w:val="28"/>
              </w:rPr>
            </w:pPr>
            <w:r w:rsidRPr="00C01E89">
              <w:rPr>
                <w:bCs/>
                <w:sz w:val="28"/>
                <w:szCs w:val="28"/>
              </w:rPr>
              <w:t>Тема 3.1. Послідовні незалежні випробування за схемою Бернуллі</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10</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2</w:t>
            </w:r>
          </w:p>
        </w:tc>
        <w:tc>
          <w:tcPr>
            <w:tcW w:w="382" w:type="dxa"/>
          </w:tcPr>
          <w:p w:rsidR="002D368D" w:rsidRPr="00C01E89" w:rsidRDefault="002D368D" w:rsidP="00C2672D">
            <w:pPr>
              <w:ind w:left="-170" w:right="-170"/>
              <w:jc w:val="center"/>
              <w:rPr>
                <w:bCs/>
                <w:sz w:val="28"/>
                <w:szCs w:val="28"/>
              </w:rPr>
            </w:pPr>
            <w:r w:rsidRPr="00C01E89">
              <w:rPr>
                <w:bCs/>
                <w:sz w:val="28"/>
                <w:szCs w:val="28"/>
              </w:rPr>
              <w:t>2</w:t>
            </w:r>
          </w:p>
        </w:tc>
        <w:tc>
          <w:tcPr>
            <w:tcW w:w="383"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6</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w:t>
            </w:r>
          </w:p>
        </w:tc>
        <w:tc>
          <w:tcPr>
            <w:tcW w:w="383" w:type="dxa"/>
            <w:shd w:val="clear" w:color="auto" w:fill="auto"/>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3" w:type="dxa"/>
          </w:tcPr>
          <w:p w:rsidR="002D368D" w:rsidRPr="00C01E89" w:rsidRDefault="002D368D" w:rsidP="00C2672D">
            <w:pPr>
              <w:ind w:left="-170" w:right="-170"/>
              <w:jc w:val="center"/>
              <w:rPr>
                <w:b/>
                <w:bCs/>
                <w:sz w:val="28"/>
                <w:szCs w:val="28"/>
              </w:rPr>
            </w:pPr>
            <w:r w:rsidRPr="00C01E89">
              <w:rPr>
                <w:b/>
                <w:bCs/>
                <w:sz w:val="28"/>
                <w:szCs w:val="28"/>
              </w:rPr>
              <w:t>-</w:t>
            </w:r>
          </w:p>
        </w:tc>
      </w:tr>
      <w:tr w:rsidR="002D368D" w:rsidRPr="009C4279" w:rsidTr="00C2672D">
        <w:trPr>
          <w:trHeight w:val="206"/>
        </w:trPr>
        <w:tc>
          <w:tcPr>
            <w:tcW w:w="5333" w:type="dxa"/>
          </w:tcPr>
          <w:p w:rsidR="002D368D" w:rsidRPr="00C01E89" w:rsidRDefault="002D368D" w:rsidP="00C2672D">
            <w:pPr>
              <w:rPr>
                <w:bCs/>
                <w:sz w:val="28"/>
                <w:szCs w:val="28"/>
              </w:rPr>
            </w:pPr>
            <w:r w:rsidRPr="00C01E89">
              <w:rPr>
                <w:bCs/>
                <w:sz w:val="28"/>
                <w:szCs w:val="28"/>
              </w:rPr>
              <w:t>Разом за розділом 3</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10</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2</w:t>
            </w:r>
          </w:p>
        </w:tc>
        <w:tc>
          <w:tcPr>
            <w:tcW w:w="382" w:type="dxa"/>
          </w:tcPr>
          <w:p w:rsidR="002D368D" w:rsidRPr="00C01E89" w:rsidRDefault="002D368D" w:rsidP="00C2672D">
            <w:pPr>
              <w:ind w:left="-170" w:right="-170"/>
              <w:jc w:val="center"/>
              <w:rPr>
                <w:b/>
                <w:bCs/>
                <w:sz w:val="28"/>
                <w:szCs w:val="28"/>
              </w:rPr>
            </w:pPr>
            <w:r w:rsidRPr="00C01E89">
              <w:rPr>
                <w:b/>
                <w:bCs/>
                <w:sz w:val="28"/>
                <w:szCs w:val="28"/>
              </w:rPr>
              <w:t>2</w:t>
            </w:r>
          </w:p>
        </w:tc>
        <w:tc>
          <w:tcPr>
            <w:tcW w:w="383"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6</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w:t>
            </w:r>
          </w:p>
        </w:tc>
        <w:tc>
          <w:tcPr>
            <w:tcW w:w="383" w:type="dxa"/>
            <w:shd w:val="clear" w:color="auto" w:fill="auto"/>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3" w:type="dxa"/>
          </w:tcPr>
          <w:p w:rsidR="002D368D" w:rsidRPr="00C01E89" w:rsidRDefault="002D368D" w:rsidP="00C2672D">
            <w:pPr>
              <w:ind w:left="-170" w:right="-170"/>
              <w:jc w:val="center"/>
              <w:rPr>
                <w:bCs/>
                <w:sz w:val="28"/>
                <w:szCs w:val="28"/>
              </w:rPr>
            </w:pPr>
            <w:r w:rsidRPr="00C01E89">
              <w:rPr>
                <w:bCs/>
                <w:sz w:val="28"/>
                <w:szCs w:val="28"/>
              </w:rPr>
              <w:t>-</w:t>
            </w:r>
          </w:p>
        </w:tc>
      </w:tr>
      <w:tr w:rsidR="002D368D" w:rsidRPr="009C4279" w:rsidTr="00C2672D">
        <w:trPr>
          <w:trHeight w:val="528"/>
        </w:trPr>
        <w:tc>
          <w:tcPr>
            <w:tcW w:w="9920" w:type="dxa"/>
            <w:gridSpan w:val="13"/>
            <w:vAlign w:val="center"/>
          </w:tcPr>
          <w:p w:rsidR="002D368D" w:rsidRPr="00C01E89" w:rsidRDefault="002D368D" w:rsidP="00C2672D">
            <w:pPr>
              <w:ind w:left="-170" w:right="-170"/>
              <w:jc w:val="center"/>
              <w:rPr>
                <w:b/>
                <w:bCs/>
                <w:sz w:val="28"/>
                <w:szCs w:val="28"/>
              </w:rPr>
            </w:pPr>
            <w:r w:rsidRPr="00C01E89">
              <w:rPr>
                <w:b/>
                <w:bCs/>
                <w:sz w:val="28"/>
                <w:szCs w:val="28"/>
              </w:rPr>
              <w:t>Розділ 4</w:t>
            </w:r>
            <w:r w:rsidRPr="00C01E89">
              <w:rPr>
                <w:sz w:val="28"/>
                <w:szCs w:val="28"/>
              </w:rPr>
              <w:t xml:space="preserve">. </w:t>
            </w:r>
            <w:r w:rsidRPr="00C01E89">
              <w:rPr>
                <w:b/>
                <w:bCs/>
                <w:sz w:val="28"/>
                <w:szCs w:val="28"/>
              </w:rPr>
              <w:t>Випадкові величини.</w:t>
            </w:r>
          </w:p>
          <w:p w:rsidR="002D368D" w:rsidRPr="00C01E89" w:rsidRDefault="002D368D" w:rsidP="00C2672D">
            <w:pPr>
              <w:ind w:left="-170" w:right="-170"/>
              <w:jc w:val="center"/>
              <w:rPr>
                <w:b/>
                <w:bCs/>
                <w:sz w:val="28"/>
                <w:szCs w:val="28"/>
              </w:rPr>
            </w:pPr>
            <w:r w:rsidRPr="00C01E89">
              <w:rPr>
                <w:b/>
                <w:bCs/>
                <w:sz w:val="28"/>
                <w:szCs w:val="28"/>
              </w:rPr>
              <w:t xml:space="preserve"> Основні закони розподілу випадкових величин</w:t>
            </w:r>
          </w:p>
        </w:tc>
      </w:tr>
      <w:tr w:rsidR="002D368D" w:rsidRPr="009C4279" w:rsidTr="00C2672D">
        <w:trPr>
          <w:trHeight w:val="786"/>
        </w:trPr>
        <w:tc>
          <w:tcPr>
            <w:tcW w:w="5333" w:type="dxa"/>
          </w:tcPr>
          <w:p w:rsidR="002D368D" w:rsidRPr="00C01E89" w:rsidRDefault="002D368D" w:rsidP="00C2672D">
            <w:pPr>
              <w:rPr>
                <w:sz w:val="28"/>
                <w:szCs w:val="28"/>
              </w:rPr>
            </w:pPr>
            <w:r w:rsidRPr="00C01E89">
              <w:rPr>
                <w:bCs/>
                <w:sz w:val="28"/>
                <w:szCs w:val="28"/>
              </w:rPr>
              <w:t>Тема</w:t>
            </w:r>
            <w:r w:rsidRPr="00C01E89">
              <w:rPr>
                <w:sz w:val="28"/>
                <w:szCs w:val="28"/>
              </w:rPr>
              <w:t xml:space="preserve"> 4.1.</w:t>
            </w:r>
            <w:r w:rsidRPr="00C01E89">
              <w:rPr>
                <w:bCs/>
                <w:sz w:val="28"/>
                <w:szCs w:val="28"/>
              </w:rPr>
              <w:t xml:space="preserve"> Поняття випадкової величини. Види випадкових величин. Закони розподілу випадкових величин</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8</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2</w:t>
            </w:r>
          </w:p>
        </w:tc>
        <w:tc>
          <w:tcPr>
            <w:tcW w:w="382" w:type="dxa"/>
          </w:tcPr>
          <w:p w:rsidR="002D368D" w:rsidRPr="00C01E89" w:rsidRDefault="002D368D" w:rsidP="00C2672D">
            <w:pPr>
              <w:ind w:left="-170" w:right="-170"/>
              <w:jc w:val="center"/>
              <w:rPr>
                <w:bCs/>
                <w:sz w:val="28"/>
                <w:szCs w:val="28"/>
              </w:rPr>
            </w:pPr>
            <w:r w:rsidRPr="00C01E89">
              <w:rPr>
                <w:bCs/>
                <w:sz w:val="28"/>
                <w:szCs w:val="28"/>
              </w:rPr>
              <w:t>2</w:t>
            </w:r>
          </w:p>
        </w:tc>
        <w:tc>
          <w:tcPr>
            <w:tcW w:w="383"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4</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w:t>
            </w:r>
          </w:p>
        </w:tc>
        <w:tc>
          <w:tcPr>
            <w:tcW w:w="383" w:type="dxa"/>
            <w:shd w:val="clear" w:color="auto" w:fill="auto"/>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3" w:type="dxa"/>
          </w:tcPr>
          <w:p w:rsidR="002D368D" w:rsidRPr="00C01E89" w:rsidRDefault="002D368D" w:rsidP="00C2672D">
            <w:pPr>
              <w:ind w:left="-170" w:right="-170"/>
              <w:jc w:val="center"/>
              <w:rPr>
                <w:b/>
                <w:bCs/>
                <w:sz w:val="28"/>
                <w:szCs w:val="28"/>
              </w:rPr>
            </w:pPr>
            <w:r w:rsidRPr="00C01E89">
              <w:rPr>
                <w:b/>
                <w:bCs/>
                <w:sz w:val="28"/>
                <w:szCs w:val="28"/>
              </w:rPr>
              <w:t>-</w:t>
            </w:r>
          </w:p>
        </w:tc>
      </w:tr>
      <w:tr w:rsidR="002D368D" w:rsidRPr="009C4279" w:rsidTr="00C2672D">
        <w:trPr>
          <w:trHeight w:val="786"/>
        </w:trPr>
        <w:tc>
          <w:tcPr>
            <w:tcW w:w="5333" w:type="dxa"/>
          </w:tcPr>
          <w:p w:rsidR="002D368D" w:rsidRPr="00C01E89" w:rsidRDefault="002D368D" w:rsidP="00C2672D">
            <w:pPr>
              <w:rPr>
                <w:bCs/>
                <w:sz w:val="28"/>
                <w:szCs w:val="28"/>
              </w:rPr>
            </w:pPr>
            <w:r w:rsidRPr="00C01E89">
              <w:rPr>
                <w:bCs/>
                <w:sz w:val="28"/>
                <w:szCs w:val="28"/>
              </w:rPr>
              <w:t>Тема 4.2. Числові характеристики випадкових величин</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6</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2</w:t>
            </w:r>
          </w:p>
        </w:tc>
        <w:tc>
          <w:tcPr>
            <w:tcW w:w="382" w:type="dxa"/>
          </w:tcPr>
          <w:p w:rsidR="002D368D" w:rsidRPr="00C01E89" w:rsidRDefault="002D368D" w:rsidP="00C2672D">
            <w:pPr>
              <w:ind w:left="-170" w:right="-170"/>
              <w:jc w:val="center"/>
              <w:rPr>
                <w:bCs/>
                <w:sz w:val="28"/>
                <w:szCs w:val="28"/>
              </w:rPr>
            </w:pPr>
            <w:r w:rsidRPr="00C01E89">
              <w:rPr>
                <w:bCs/>
                <w:sz w:val="28"/>
                <w:szCs w:val="28"/>
              </w:rPr>
              <w:t>2</w:t>
            </w:r>
          </w:p>
        </w:tc>
        <w:tc>
          <w:tcPr>
            <w:tcW w:w="383"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2</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w:t>
            </w:r>
          </w:p>
        </w:tc>
        <w:tc>
          <w:tcPr>
            <w:tcW w:w="383" w:type="dxa"/>
            <w:shd w:val="clear" w:color="auto" w:fill="auto"/>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3" w:type="dxa"/>
          </w:tcPr>
          <w:p w:rsidR="002D368D" w:rsidRPr="00C01E89" w:rsidRDefault="002D368D" w:rsidP="00C2672D">
            <w:pPr>
              <w:ind w:left="-170" w:right="-170"/>
              <w:jc w:val="center"/>
              <w:rPr>
                <w:b/>
                <w:bCs/>
                <w:sz w:val="28"/>
                <w:szCs w:val="28"/>
              </w:rPr>
            </w:pPr>
            <w:r w:rsidRPr="00C01E89">
              <w:rPr>
                <w:b/>
                <w:bCs/>
                <w:sz w:val="28"/>
                <w:szCs w:val="28"/>
              </w:rPr>
              <w:t>-</w:t>
            </w:r>
          </w:p>
        </w:tc>
      </w:tr>
      <w:tr w:rsidR="002D368D" w:rsidRPr="009C4279" w:rsidTr="00C2672D">
        <w:trPr>
          <w:trHeight w:val="465"/>
        </w:trPr>
        <w:tc>
          <w:tcPr>
            <w:tcW w:w="5333" w:type="dxa"/>
          </w:tcPr>
          <w:p w:rsidR="002D368D" w:rsidRPr="00C01E89" w:rsidRDefault="002D368D" w:rsidP="00C2672D">
            <w:pPr>
              <w:rPr>
                <w:bCs/>
                <w:sz w:val="28"/>
                <w:szCs w:val="28"/>
              </w:rPr>
            </w:pPr>
            <w:r w:rsidRPr="00C01E89">
              <w:rPr>
                <w:bCs/>
                <w:sz w:val="28"/>
                <w:szCs w:val="28"/>
              </w:rPr>
              <w:t>Разом за розділом 4</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14</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4</w:t>
            </w:r>
          </w:p>
        </w:tc>
        <w:tc>
          <w:tcPr>
            <w:tcW w:w="382" w:type="dxa"/>
          </w:tcPr>
          <w:p w:rsidR="002D368D" w:rsidRPr="00C01E89" w:rsidRDefault="002D368D" w:rsidP="00C2672D">
            <w:pPr>
              <w:ind w:left="-170" w:right="-170"/>
              <w:jc w:val="center"/>
              <w:rPr>
                <w:b/>
                <w:bCs/>
                <w:sz w:val="28"/>
                <w:szCs w:val="28"/>
              </w:rPr>
            </w:pPr>
            <w:r w:rsidRPr="00C01E89">
              <w:rPr>
                <w:b/>
                <w:bCs/>
                <w:sz w:val="28"/>
                <w:szCs w:val="28"/>
              </w:rPr>
              <w:t>4</w:t>
            </w:r>
          </w:p>
        </w:tc>
        <w:tc>
          <w:tcPr>
            <w:tcW w:w="383"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6</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w:t>
            </w:r>
          </w:p>
        </w:tc>
        <w:tc>
          <w:tcPr>
            <w:tcW w:w="383" w:type="dxa"/>
            <w:shd w:val="clear" w:color="auto" w:fill="auto"/>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3" w:type="dxa"/>
          </w:tcPr>
          <w:p w:rsidR="002D368D" w:rsidRPr="00C01E89" w:rsidRDefault="002D368D" w:rsidP="00C2672D">
            <w:pPr>
              <w:ind w:left="-170" w:right="-170"/>
              <w:jc w:val="center"/>
              <w:rPr>
                <w:bCs/>
                <w:sz w:val="28"/>
                <w:szCs w:val="28"/>
              </w:rPr>
            </w:pPr>
            <w:r w:rsidRPr="00C01E89">
              <w:rPr>
                <w:bCs/>
                <w:sz w:val="28"/>
                <w:szCs w:val="28"/>
              </w:rPr>
              <w:t>-</w:t>
            </w:r>
          </w:p>
        </w:tc>
      </w:tr>
      <w:tr w:rsidR="002D368D" w:rsidRPr="009C4279" w:rsidTr="00C2672D">
        <w:trPr>
          <w:trHeight w:val="502"/>
        </w:trPr>
        <w:tc>
          <w:tcPr>
            <w:tcW w:w="9920" w:type="dxa"/>
            <w:gridSpan w:val="13"/>
            <w:vAlign w:val="center"/>
          </w:tcPr>
          <w:p w:rsidR="002D368D" w:rsidRPr="00C01E89" w:rsidRDefault="002D368D" w:rsidP="00152BED">
            <w:pPr>
              <w:ind w:right="-170"/>
              <w:jc w:val="center"/>
              <w:rPr>
                <w:b/>
                <w:bCs/>
                <w:sz w:val="28"/>
                <w:szCs w:val="28"/>
              </w:rPr>
            </w:pPr>
            <w:r w:rsidRPr="00C01E89">
              <w:rPr>
                <w:b/>
                <w:bCs/>
                <w:sz w:val="28"/>
                <w:szCs w:val="28"/>
              </w:rPr>
              <w:t>Розділ 5</w:t>
            </w:r>
            <w:r w:rsidRPr="00C01E89">
              <w:rPr>
                <w:sz w:val="28"/>
                <w:szCs w:val="28"/>
              </w:rPr>
              <w:t xml:space="preserve">. </w:t>
            </w:r>
            <w:r w:rsidRPr="00C01E89">
              <w:rPr>
                <w:b/>
                <w:sz w:val="28"/>
                <w:szCs w:val="28"/>
              </w:rPr>
              <w:t>Граничні теореми теорії ймовірностей</w:t>
            </w:r>
          </w:p>
        </w:tc>
      </w:tr>
      <w:tr w:rsidR="002D368D" w:rsidRPr="009C4279" w:rsidTr="00C2672D">
        <w:trPr>
          <w:trHeight w:val="786"/>
        </w:trPr>
        <w:tc>
          <w:tcPr>
            <w:tcW w:w="5333" w:type="dxa"/>
          </w:tcPr>
          <w:p w:rsidR="002D368D" w:rsidRPr="00C01E89" w:rsidRDefault="002D368D" w:rsidP="00C2672D">
            <w:pPr>
              <w:ind w:right="-170"/>
              <w:rPr>
                <w:bCs/>
                <w:sz w:val="28"/>
                <w:szCs w:val="28"/>
              </w:rPr>
            </w:pPr>
            <w:r w:rsidRPr="00C01E89">
              <w:rPr>
                <w:bCs/>
                <w:sz w:val="28"/>
                <w:szCs w:val="28"/>
              </w:rPr>
              <w:t>Тема</w:t>
            </w:r>
            <w:r w:rsidRPr="00C01E89">
              <w:rPr>
                <w:sz w:val="28"/>
                <w:szCs w:val="28"/>
              </w:rPr>
              <w:t xml:space="preserve"> 5.1. Граничні теореми теорії ймовірностей</w:t>
            </w:r>
          </w:p>
          <w:p w:rsidR="002D368D" w:rsidRPr="00C01E89" w:rsidRDefault="002D368D" w:rsidP="00C2672D">
            <w:pPr>
              <w:rPr>
                <w:sz w:val="28"/>
                <w:szCs w:val="28"/>
              </w:rPr>
            </w:pPr>
          </w:p>
        </w:tc>
        <w:tc>
          <w:tcPr>
            <w:tcW w:w="382" w:type="dxa"/>
            <w:shd w:val="clear" w:color="auto" w:fill="auto"/>
          </w:tcPr>
          <w:p w:rsidR="002D368D" w:rsidRPr="00C01E89" w:rsidRDefault="002D368D" w:rsidP="00C2672D">
            <w:pPr>
              <w:ind w:left="-113" w:right="-113"/>
              <w:jc w:val="center"/>
              <w:rPr>
                <w:bCs/>
                <w:sz w:val="28"/>
                <w:szCs w:val="28"/>
              </w:rPr>
            </w:pPr>
            <w:r w:rsidRPr="00C01E89">
              <w:rPr>
                <w:bCs/>
                <w:sz w:val="28"/>
                <w:szCs w:val="28"/>
              </w:rPr>
              <w:t>10</w:t>
            </w:r>
          </w:p>
        </w:tc>
        <w:tc>
          <w:tcPr>
            <w:tcW w:w="382" w:type="dxa"/>
            <w:shd w:val="clear" w:color="auto" w:fill="auto"/>
          </w:tcPr>
          <w:p w:rsidR="002D368D" w:rsidRPr="00C01E89" w:rsidRDefault="002D368D" w:rsidP="00C2672D">
            <w:pPr>
              <w:ind w:left="-113" w:right="-113"/>
              <w:jc w:val="center"/>
              <w:rPr>
                <w:bCs/>
                <w:sz w:val="28"/>
                <w:szCs w:val="28"/>
              </w:rPr>
            </w:pPr>
            <w:r w:rsidRPr="00C01E89">
              <w:rPr>
                <w:bCs/>
                <w:sz w:val="28"/>
                <w:szCs w:val="28"/>
              </w:rPr>
              <w:t>2</w:t>
            </w:r>
          </w:p>
        </w:tc>
        <w:tc>
          <w:tcPr>
            <w:tcW w:w="382" w:type="dxa"/>
          </w:tcPr>
          <w:p w:rsidR="002D368D" w:rsidRPr="00C01E89" w:rsidRDefault="002D368D" w:rsidP="00C2672D">
            <w:pPr>
              <w:ind w:left="-113" w:right="-113"/>
              <w:jc w:val="center"/>
              <w:rPr>
                <w:bCs/>
                <w:sz w:val="28"/>
                <w:szCs w:val="28"/>
              </w:rPr>
            </w:pPr>
            <w:r w:rsidRPr="00C01E89">
              <w:rPr>
                <w:bCs/>
                <w:sz w:val="28"/>
                <w:szCs w:val="28"/>
              </w:rPr>
              <w:t>2</w:t>
            </w:r>
          </w:p>
        </w:tc>
        <w:tc>
          <w:tcPr>
            <w:tcW w:w="383" w:type="dxa"/>
          </w:tcPr>
          <w:p w:rsidR="002D368D" w:rsidRPr="00C01E89" w:rsidRDefault="002D368D" w:rsidP="00C2672D">
            <w:pPr>
              <w:ind w:left="-113" w:right="-113"/>
              <w:jc w:val="center"/>
              <w:rPr>
                <w:b/>
                <w:bCs/>
                <w:sz w:val="28"/>
                <w:szCs w:val="28"/>
              </w:rPr>
            </w:pPr>
            <w:r w:rsidRPr="00C01E89">
              <w:rPr>
                <w:b/>
                <w:bCs/>
                <w:sz w:val="28"/>
                <w:szCs w:val="28"/>
              </w:rPr>
              <w:t>-</w:t>
            </w:r>
          </w:p>
        </w:tc>
        <w:tc>
          <w:tcPr>
            <w:tcW w:w="382" w:type="dxa"/>
          </w:tcPr>
          <w:p w:rsidR="002D368D" w:rsidRPr="00C01E89" w:rsidRDefault="002D368D" w:rsidP="00C2672D">
            <w:pPr>
              <w:ind w:left="-113" w:right="-113"/>
              <w:jc w:val="center"/>
              <w:rPr>
                <w:b/>
                <w:bCs/>
                <w:sz w:val="28"/>
                <w:szCs w:val="28"/>
              </w:rPr>
            </w:pPr>
            <w:r w:rsidRPr="00C01E89">
              <w:rPr>
                <w:b/>
                <w:bCs/>
                <w:sz w:val="28"/>
                <w:szCs w:val="28"/>
              </w:rPr>
              <w:t>-</w:t>
            </w:r>
          </w:p>
        </w:tc>
        <w:tc>
          <w:tcPr>
            <w:tcW w:w="382" w:type="dxa"/>
          </w:tcPr>
          <w:p w:rsidR="002D368D" w:rsidRPr="00C01E89" w:rsidRDefault="002D368D" w:rsidP="00C2672D">
            <w:pPr>
              <w:ind w:left="-113" w:right="-113"/>
              <w:jc w:val="center"/>
              <w:rPr>
                <w:bCs/>
                <w:sz w:val="28"/>
                <w:szCs w:val="28"/>
              </w:rPr>
            </w:pPr>
            <w:r w:rsidRPr="00C01E89">
              <w:rPr>
                <w:bCs/>
                <w:sz w:val="28"/>
                <w:szCs w:val="28"/>
              </w:rPr>
              <w:t>6</w:t>
            </w:r>
          </w:p>
        </w:tc>
        <w:tc>
          <w:tcPr>
            <w:tcW w:w="382" w:type="dxa"/>
            <w:shd w:val="clear" w:color="auto" w:fill="auto"/>
          </w:tcPr>
          <w:p w:rsidR="002D368D" w:rsidRPr="00C01E89" w:rsidRDefault="002D368D" w:rsidP="00C2672D">
            <w:pPr>
              <w:ind w:left="-113" w:right="-113"/>
              <w:jc w:val="center"/>
              <w:rPr>
                <w:b/>
                <w:bCs/>
                <w:sz w:val="28"/>
                <w:szCs w:val="28"/>
              </w:rPr>
            </w:pPr>
            <w:r w:rsidRPr="00C01E89">
              <w:rPr>
                <w:b/>
                <w:bCs/>
                <w:sz w:val="28"/>
                <w:szCs w:val="28"/>
              </w:rPr>
              <w:t>-</w:t>
            </w:r>
          </w:p>
        </w:tc>
        <w:tc>
          <w:tcPr>
            <w:tcW w:w="383" w:type="dxa"/>
            <w:shd w:val="clear" w:color="auto" w:fill="auto"/>
          </w:tcPr>
          <w:p w:rsidR="002D368D" w:rsidRPr="00C01E89" w:rsidRDefault="002D368D" w:rsidP="00C2672D">
            <w:pPr>
              <w:ind w:left="-113" w:right="-113"/>
              <w:jc w:val="center"/>
              <w:rPr>
                <w:b/>
                <w:bCs/>
                <w:sz w:val="28"/>
                <w:szCs w:val="28"/>
              </w:rPr>
            </w:pPr>
            <w:r w:rsidRPr="00C01E89">
              <w:rPr>
                <w:b/>
                <w:bCs/>
                <w:sz w:val="28"/>
                <w:szCs w:val="28"/>
              </w:rPr>
              <w:t>-</w:t>
            </w:r>
          </w:p>
        </w:tc>
        <w:tc>
          <w:tcPr>
            <w:tcW w:w="382" w:type="dxa"/>
          </w:tcPr>
          <w:p w:rsidR="002D368D" w:rsidRPr="00C01E89" w:rsidRDefault="002D368D" w:rsidP="00C2672D">
            <w:pPr>
              <w:ind w:left="-113" w:right="-113"/>
              <w:jc w:val="center"/>
              <w:rPr>
                <w:b/>
                <w:bCs/>
                <w:sz w:val="28"/>
                <w:szCs w:val="28"/>
              </w:rPr>
            </w:pPr>
            <w:r w:rsidRPr="00C01E89">
              <w:rPr>
                <w:b/>
                <w:bCs/>
                <w:sz w:val="28"/>
                <w:szCs w:val="28"/>
              </w:rPr>
              <w:t>-</w:t>
            </w:r>
          </w:p>
        </w:tc>
        <w:tc>
          <w:tcPr>
            <w:tcW w:w="382" w:type="dxa"/>
          </w:tcPr>
          <w:p w:rsidR="002D368D" w:rsidRPr="00C01E89" w:rsidRDefault="002D368D" w:rsidP="00C2672D">
            <w:pPr>
              <w:ind w:left="-113" w:right="-113"/>
              <w:jc w:val="center"/>
              <w:rPr>
                <w:b/>
                <w:bCs/>
                <w:sz w:val="28"/>
                <w:szCs w:val="28"/>
              </w:rPr>
            </w:pPr>
            <w:r w:rsidRPr="00C01E89">
              <w:rPr>
                <w:b/>
                <w:bCs/>
                <w:sz w:val="28"/>
                <w:szCs w:val="28"/>
              </w:rPr>
              <w:t>-</w:t>
            </w:r>
          </w:p>
        </w:tc>
        <w:tc>
          <w:tcPr>
            <w:tcW w:w="382" w:type="dxa"/>
          </w:tcPr>
          <w:p w:rsidR="002D368D" w:rsidRPr="00C01E89" w:rsidRDefault="002D368D" w:rsidP="00C2672D">
            <w:pPr>
              <w:ind w:left="-113" w:right="-113"/>
              <w:jc w:val="center"/>
              <w:rPr>
                <w:b/>
                <w:bCs/>
                <w:sz w:val="28"/>
                <w:szCs w:val="28"/>
              </w:rPr>
            </w:pPr>
            <w:r w:rsidRPr="00C01E89">
              <w:rPr>
                <w:b/>
                <w:bCs/>
                <w:sz w:val="28"/>
                <w:szCs w:val="28"/>
              </w:rPr>
              <w:t>-</w:t>
            </w:r>
          </w:p>
        </w:tc>
        <w:tc>
          <w:tcPr>
            <w:tcW w:w="383" w:type="dxa"/>
          </w:tcPr>
          <w:p w:rsidR="002D368D" w:rsidRPr="00C01E89" w:rsidRDefault="002D368D" w:rsidP="00C2672D">
            <w:pPr>
              <w:ind w:left="-113" w:right="-113"/>
              <w:jc w:val="center"/>
              <w:rPr>
                <w:b/>
                <w:bCs/>
                <w:sz w:val="28"/>
                <w:szCs w:val="28"/>
              </w:rPr>
            </w:pPr>
            <w:r w:rsidRPr="00C01E89">
              <w:rPr>
                <w:b/>
                <w:bCs/>
                <w:sz w:val="28"/>
                <w:szCs w:val="28"/>
              </w:rPr>
              <w:t>-</w:t>
            </w:r>
          </w:p>
        </w:tc>
      </w:tr>
      <w:tr w:rsidR="002D368D" w:rsidRPr="009C4279" w:rsidTr="00C2672D">
        <w:trPr>
          <w:trHeight w:val="356"/>
        </w:trPr>
        <w:tc>
          <w:tcPr>
            <w:tcW w:w="5333" w:type="dxa"/>
          </w:tcPr>
          <w:p w:rsidR="002D368D" w:rsidRPr="00C01E89" w:rsidRDefault="002D368D" w:rsidP="00C2672D">
            <w:pPr>
              <w:rPr>
                <w:bCs/>
                <w:sz w:val="28"/>
                <w:szCs w:val="28"/>
              </w:rPr>
            </w:pPr>
            <w:r w:rsidRPr="00C01E89">
              <w:rPr>
                <w:bCs/>
                <w:sz w:val="28"/>
                <w:szCs w:val="28"/>
              </w:rPr>
              <w:t>Разом за розділом 5</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10</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2</w:t>
            </w:r>
          </w:p>
        </w:tc>
        <w:tc>
          <w:tcPr>
            <w:tcW w:w="382" w:type="dxa"/>
          </w:tcPr>
          <w:p w:rsidR="002D368D" w:rsidRPr="00C01E89" w:rsidRDefault="002D368D" w:rsidP="00C2672D">
            <w:pPr>
              <w:ind w:left="-170" w:right="-170"/>
              <w:jc w:val="center"/>
              <w:rPr>
                <w:b/>
                <w:bCs/>
                <w:sz w:val="28"/>
                <w:szCs w:val="28"/>
              </w:rPr>
            </w:pPr>
            <w:r w:rsidRPr="00C01E89">
              <w:rPr>
                <w:b/>
                <w:bCs/>
                <w:sz w:val="28"/>
                <w:szCs w:val="28"/>
              </w:rPr>
              <w:t>2</w:t>
            </w:r>
          </w:p>
        </w:tc>
        <w:tc>
          <w:tcPr>
            <w:tcW w:w="383"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6</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w:t>
            </w:r>
          </w:p>
        </w:tc>
        <w:tc>
          <w:tcPr>
            <w:tcW w:w="383" w:type="dxa"/>
            <w:shd w:val="clear" w:color="auto" w:fill="auto"/>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3" w:type="dxa"/>
          </w:tcPr>
          <w:p w:rsidR="002D368D" w:rsidRPr="00C01E89" w:rsidRDefault="002D368D" w:rsidP="00C2672D">
            <w:pPr>
              <w:ind w:left="-170" w:right="-170"/>
              <w:jc w:val="center"/>
              <w:rPr>
                <w:bCs/>
                <w:sz w:val="28"/>
                <w:szCs w:val="28"/>
              </w:rPr>
            </w:pPr>
            <w:r w:rsidRPr="00C01E89">
              <w:rPr>
                <w:bCs/>
                <w:sz w:val="28"/>
                <w:szCs w:val="28"/>
              </w:rPr>
              <w:t>-</w:t>
            </w:r>
          </w:p>
        </w:tc>
      </w:tr>
    </w:tbl>
    <w:p w:rsidR="002D368D" w:rsidRPr="009C4279" w:rsidRDefault="002D368D" w:rsidP="002D368D">
      <w:pPr>
        <w:rPr>
          <w:sz w:val="28"/>
          <w:szCs w:val="28"/>
        </w:rPr>
      </w:pPr>
      <w:r w:rsidRPr="009C4279">
        <w:rPr>
          <w:sz w:val="28"/>
          <w:szCs w:val="28"/>
        </w:rPr>
        <w:br w:type="page"/>
      </w:r>
    </w:p>
    <w:tbl>
      <w:tblPr>
        <w:tblW w:w="9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333"/>
        <w:gridCol w:w="382"/>
        <w:gridCol w:w="382"/>
        <w:gridCol w:w="382"/>
        <w:gridCol w:w="383"/>
        <w:gridCol w:w="382"/>
        <w:gridCol w:w="382"/>
        <w:gridCol w:w="382"/>
        <w:gridCol w:w="383"/>
        <w:gridCol w:w="382"/>
        <w:gridCol w:w="382"/>
        <w:gridCol w:w="382"/>
        <w:gridCol w:w="383"/>
      </w:tblGrid>
      <w:tr w:rsidR="002D368D" w:rsidRPr="009C4279" w:rsidTr="00C2672D">
        <w:trPr>
          <w:trHeight w:val="378"/>
        </w:trPr>
        <w:tc>
          <w:tcPr>
            <w:tcW w:w="9920" w:type="dxa"/>
            <w:gridSpan w:val="13"/>
            <w:vAlign w:val="center"/>
          </w:tcPr>
          <w:p w:rsidR="002D368D" w:rsidRPr="00C01E89" w:rsidRDefault="002D368D" w:rsidP="00C2672D">
            <w:pPr>
              <w:ind w:right="-170"/>
              <w:jc w:val="center"/>
              <w:rPr>
                <w:b/>
                <w:bCs/>
                <w:sz w:val="28"/>
                <w:szCs w:val="28"/>
              </w:rPr>
            </w:pPr>
            <w:r w:rsidRPr="00C01E89">
              <w:rPr>
                <w:sz w:val="28"/>
                <w:szCs w:val="28"/>
              </w:rPr>
              <w:lastRenderedPageBreak/>
              <w:br w:type="page"/>
            </w:r>
            <w:r w:rsidRPr="00C01E89">
              <w:rPr>
                <w:b/>
                <w:bCs/>
                <w:sz w:val="28"/>
                <w:szCs w:val="28"/>
              </w:rPr>
              <w:t>Розділ 6</w:t>
            </w:r>
            <w:r w:rsidRPr="00C01E89">
              <w:rPr>
                <w:sz w:val="28"/>
                <w:szCs w:val="28"/>
              </w:rPr>
              <w:t xml:space="preserve">. </w:t>
            </w:r>
            <w:r w:rsidRPr="00C01E89">
              <w:rPr>
                <w:b/>
                <w:bCs/>
                <w:sz w:val="28"/>
                <w:szCs w:val="28"/>
              </w:rPr>
              <w:t>Основні поняття математичної статистики.</w:t>
            </w:r>
          </w:p>
          <w:p w:rsidR="002D368D" w:rsidRPr="00C01E89" w:rsidRDefault="002D368D" w:rsidP="00C2672D">
            <w:pPr>
              <w:ind w:left="-170" w:right="-170"/>
              <w:jc w:val="center"/>
              <w:rPr>
                <w:b/>
                <w:bCs/>
                <w:sz w:val="28"/>
                <w:szCs w:val="28"/>
              </w:rPr>
            </w:pPr>
            <w:r w:rsidRPr="00C01E89">
              <w:rPr>
                <w:b/>
                <w:bCs/>
                <w:sz w:val="28"/>
                <w:szCs w:val="28"/>
              </w:rPr>
              <w:t xml:space="preserve">Статистичний розподіл </w:t>
            </w:r>
          </w:p>
        </w:tc>
      </w:tr>
      <w:tr w:rsidR="002D368D" w:rsidRPr="009C4279" w:rsidTr="00C2672D">
        <w:trPr>
          <w:trHeight w:val="378"/>
        </w:trPr>
        <w:tc>
          <w:tcPr>
            <w:tcW w:w="5333" w:type="dxa"/>
            <w:vAlign w:val="center"/>
          </w:tcPr>
          <w:p w:rsidR="002D368D" w:rsidRPr="00C01E89" w:rsidRDefault="002D368D" w:rsidP="00C2672D">
            <w:pPr>
              <w:ind w:left="-170" w:right="-170"/>
              <w:jc w:val="center"/>
              <w:rPr>
                <w:bCs/>
                <w:i/>
                <w:sz w:val="28"/>
                <w:szCs w:val="28"/>
              </w:rPr>
            </w:pPr>
            <w:r w:rsidRPr="00C01E89">
              <w:rPr>
                <w:bCs/>
                <w:i/>
                <w:sz w:val="28"/>
                <w:szCs w:val="28"/>
              </w:rPr>
              <w:t>1</w:t>
            </w:r>
          </w:p>
        </w:tc>
        <w:tc>
          <w:tcPr>
            <w:tcW w:w="382" w:type="dxa"/>
            <w:shd w:val="clear" w:color="auto" w:fill="auto"/>
            <w:vAlign w:val="center"/>
          </w:tcPr>
          <w:p w:rsidR="002D368D" w:rsidRPr="00C01E89" w:rsidRDefault="002D368D" w:rsidP="00C2672D">
            <w:pPr>
              <w:ind w:left="-227" w:right="-227"/>
              <w:jc w:val="center"/>
              <w:rPr>
                <w:bCs/>
                <w:i/>
                <w:sz w:val="28"/>
                <w:szCs w:val="28"/>
              </w:rPr>
            </w:pPr>
            <w:r w:rsidRPr="00C01E89">
              <w:rPr>
                <w:bCs/>
                <w:i/>
                <w:sz w:val="28"/>
                <w:szCs w:val="28"/>
              </w:rPr>
              <w:t>2</w:t>
            </w:r>
          </w:p>
        </w:tc>
        <w:tc>
          <w:tcPr>
            <w:tcW w:w="382" w:type="dxa"/>
            <w:shd w:val="clear" w:color="auto" w:fill="auto"/>
            <w:vAlign w:val="center"/>
          </w:tcPr>
          <w:p w:rsidR="002D368D" w:rsidRPr="00C01E89" w:rsidRDefault="002D368D" w:rsidP="00C2672D">
            <w:pPr>
              <w:ind w:left="-227" w:right="-227"/>
              <w:jc w:val="center"/>
              <w:rPr>
                <w:bCs/>
                <w:i/>
                <w:sz w:val="28"/>
                <w:szCs w:val="28"/>
              </w:rPr>
            </w:pPr>
            <w:r w:rsidRPr="00C01E89">
              <w:rPr>
                <w:bCs/>
                <w:i/>
                <w:sz w:val="28"/>
                <w:szCs w:val="28"/>
              </w:rPr>
              <w:t>3</w:t>
            </w:r>
          </w:p>
        </w:tc>
        <w:tc>
          <w:tcPr>
            <w:tcW w:w="382" w:type="dxa"/>
            <w:vAlign w:val="center"/>
          </w:tcPr>
          <w:p w:rsidR="002D368D" w:rsidRPr="00C01E89" w:rsidRDefault="002D368D" w:rsidP="00C2672D">
            <w:pPr>
              <w:ind w:left="-227" w:right="-227"/>
              <w:jc w:val="center"/>
              <w:rPr>
                <w:bCs/>
                <w:i/>
                <w:sz w:val="28"/>
                <w:szCs w:val="28"/>
              </w:rPr>
            </w:pPr>
            <w:r w:rsidRPr="00C01E89">
              <w:rPr>
                <w:bCs/>
                <w:i/>
                <w:sz w:val="28"/>
                <w:szCs w:val="28"/>
              </w:rPr>
              <w:t>4</w:t>
            </w:r>
          </w:p>
        </w:tc>
        <w:tc>
          <w:tcPr>
            <w:tcW w:w="383" w:type="dxa"/>
            <w:vAlign w:val="center"/>
          </w:tcPr>
          <w:p w:rsidR="002D368D" w:rsidRPr="00C01E89" w:rsidRDefault="002D368D" w:rsidP="00C2672D">
            <w:pPr>
              <w:ind w:left="-227" w:right="-227"/>
              <w:jc w:val="center"/>
              <w:rPr>
                <w:bCs/>
                <w:i/>
                <w:sz w:val="28"/>
                <w:szCs w:val="28"/>
              </w:rPr>
            </w:pPr>
            <w:r w:rsidRPr="00C01E89">
              <w:rPr>
                <w:bCs/>
                <w:i/>
                <w:sz w:val="28"/>
                <w:szCs w:val="28"/>
              </w:rPr>
              <w:t>5</w:t>
            </w:r>
          </w:p>
        </w:tc>
        <w:tc>
          <w:tcPr>
            <w:tcW w:w="382" w:type="dxa"/>
            <w:vAlign w:val="center"/>
          </w:tcPr>
          <w:p w:rsidR="002D368D" w:rsidRPr="00C01E89" w:rsidRDefault="002D368D" w:rsidP="00C2672D">
            <w:pPr>
              <w:ind w:left="-227" w:right="-227"/>
              <w:jc w:val="center"/>
              <w:rPr>
                <w:bCs/>
                <w:i/>
                <w:sz w:val="28"/>
                <w:szCs w:val="28"/>
              </w:rPr>
            </w:pPr>
            <w:r w:rsidRPr="00C01E89">
              <w:rPr>
                <w:bCs/>
                <w:i/>
                <w:sz w:val="28"/>
                <w:szCs w:val="28"/>
              </w:rPr>
              <w:t>6</w:t>
            </w:r>
          </w:p>
        </w:tc>
        <w:tc>
          <w:tcPr>
            <w:tcW w:w="382" w:type="dxa"/>
            <w:vAlign w:val="center"/>
          </w:tcPr>
          <w:p w:rsidR="002D368D" w:rsidRPr="00C01E89" w:rsidRDefault="002D368D" w:rsidP="00C2672D">
            <w:pPr>
              <w:ind w:left="-227" w:right="-227"/>
              <w:jc w:val="center"/>
              <w:rPr>
                <w:bCs/>
                <w:i/>
                <w:sz w:val="28"/>
                <w:szCs w:val="28"/>
              </w:rPr>
            </w:pPr>
            <w:r w:rsidRPr="00C01E89">
              <w:rPr>
                <w:bCs/>
                <w:i/>
                <w:sz w:val="28"/>
                <w:szCs w:val="28"/>
              </w:rPr>
              <w:t>7</w:t>
            </w:r>
          </w:p>
        </w:tc>
        <w:tc>
          <w:tcPr>
            <w:tcW w:w="382" w:type="dxa"/>
            <w:shd w:val="clear" w:color="auto" w:fill="auto"/>
            <w:vAlign w:val="center"/>
          </w:tcPr>
          <w:p w:rsidR="002D368D" w:rsidRPr="00C01E89" w:rsidRDefault="002D368D" w:rsidP="00C2672D">
            <w:pPr>
              <w:ind w:left="-227" w:right="-227"/>
              <w:jc w:val="center"/>
              <w:rPr>
                <w:bCs/>
                <w:i/>
                <w:sz w:val="28"/>
                <w:szCs w:val="28"/>
              </w:rPr>
            </w:pPr>
            <w:r w:rsidRPr="00C01E89">
              <w:rPr>
                <w:bCs/>
                <w:i/>
                <w:sz w:val="28"/>
                <w:szCs w:val="28"/>
              </w:rPr>
              <w:t>8</w:t>
            </w:r>
          </w:p>
        </w:tc>
        <w:tc>
          <w:tcPr>
            <w:tcW w:w="383" w:type="dxa"/>
            <w:shd w:val="clear" w:color="auto" w:fill="auto"/>
            <w:vAlign w:val="center"/>
          </w:tcPr>
          <w:p w:rsidR="002D368D" w:rsidRPr="00C01E89" w:rsidRDefault="002D368D" w:rsidP="00C2672D">
            <w:pPr>
              <w:ind w:left="-227" w:right="-227"/>
              <w:jc w:val="center"/>
              <w:rPr>
                <w:bCs/>
                <w:i/>
                <w:sz w:val="28"/>
                <w:szCs w:val="28"/>
              </w:rPr>
            </w:pPr>
            <w:r w:rsidRPr="00C01E89">
              <w:rPr>
                <w:bCs/>
                <w:i/>
                <w:sz w:val="28"/>
                <w:szCs w:val="28"/>
              </w:rPr>
              <w:t>9</w:t>
            </w:r>
          </w:p>
        </w:tc>
        <w:tc>
          <w:tcPr>
            <w:tcW w:w="382" w:type="dxa"/>
            <w:vAlign w:val="center"/>
          </w:tcPr>
          <w:p w:rsidR="002D368D" w:rsidRPr="00C01E89" w:rsidRDefault="002D368D" w:rsidP="00C2672D">
            <w:pPr>
              <w:ind w:left="-227" w:right="-227"/>
              <w:jc w:val="center"/>
              <w:rPr>
                <w:bCs/>
                <w:i/>
                <w:sz w:val="28"/>
                <w:szCs w:val="28"/>
              </w:rPr>
            </w:pPr>
            <w:r w:rsidRPr="00C01E89">
              <w:rPr>
                <w:bCs/>
                <w:i/>
                <w:sz w:val="28"/>
                <w:szCs w:val="28"/>
              </w:rPr>
              <w:t>10</w:t>
            </w:r>
          </w:p>
        </w:tc>
        <w:tc>
          <w:tcPr>
            <w:tcW w:w="382" w:type="dxa"/>
            <w:vAlign w:val="center"/>
          </w:tcPr>
          <w:p w:rsidR="002D368D" w:rsidRPr="00C01E89" w:rsidRDefault="002D368D" w:rsidP="00C2672D">
            <w:pPr>
              <w:ind w:left="-227" w:right="-227"/>
              <w:jc w:val="center"/>
              <w:rPr>
                <w:bCs/>
                <w:i/>
                <w:sz w:val="28"/>
                <w:szCs w:val="28"/>
              </w:rPr>
            </w:pPr>
            <w:r w:rsidRPr="00C01E89">
              <w:rPr>
                <w:bCs/>
                <w:i/>
                <w:sz w:val="28"/>
                <w:szCs w:val="28"/>
              </w:rPr>
              <w:t>11</w:t>
            </w:r>
          </w:p>
        </w:tc>
        <w:tc>
          <w:tcPr>
            <w:tcW w:w="382" w:type="dxa"/>
            <w:vAlign w:val="center"/>
          </w:tcPr>
          <w:p w:rsidR="002D368D" w:rsidRPr="00C01E89" w:rsidRDefault="002D368D" w:rsidP="00C2672D">
            <w:pPr>
              <w:ind w:left="-227" w:right="-227"/>
              <w:jc w:val="center"/>
              <w:rPr>
                <w:bCs/>
                <w:i/>
                <w:sz w:val="28"/>
                <w:szCs w:val="28"/>
              </w:rPr>
            </w:pPr>
            <w:r w:rsidRPr="00C01E89">
              <w:rPr>
                <w:bCs/>
                <w:i/>
                <w:sz w:val="28"/>
                <w:szCs w:val="28"/>
              </w:rPr>
              <w:t>12</w:t>
            </w:r>
          </w:p>
        </w:tc>
        <w:tc>
          <w:tcPr>
            <w:tcW w:w="383" w:type="dxa"/>
            <w:vAlign w:val="center"/>
          </w:tcPr>
          <w:p w:rsidR="002D368D" w:rsidRPr="00C01E89" w:rsidRDefault="002D368D" w:rsidP="00C2672D">
            <w:pPr>
              <w:ind w:left="-227" w:right="-227"/>
              <w:jc w:val="center"/>
              <w:rPr>
                <w:bCs/>
                <w:i/>
                <w:sz w:val="28"/>
                <w:szCs w:val="28"/>
              </w:rPr>
            </w:pPr>
            <w:r w:rsidRPr="00C01E89">
              <w:rPr>
                <w:bCs/>
                <w:i/>
                <w:sz w:val="28"/>
                <w:szCs w:val="28"/>
              </w:rPr>
              <w:t>13</w:t>
            </w:r>
          </w:p>
        </w:tc>
      </w:tr>
      <w:tr w:rsidR="002D368D" w:rsidRPr="009C4279" w:rsidTr="00C2672D">
        <w:trPr>
          <w:trHeight w:val="378"/>
        </w:trPr>
        <w:tc>
          <w:tcPr>
            <w:tcW w:w="5333" w:type="dxa"/>
          </w:tcPr>
          <w:p w:rsidR="002D368D" w:rsidRPr="00C01E89" w:rsidRDefault="002D368D" w:rsidP="00C2672D">
            <w:pPr>
              <w:rPr>
                <w:sz w:val="28"/>
                <w:szCs w:val="28"/>
              </w:rPr>
            </w:pPr>
            <w:r w:rsidRPr="00C01E89">
              <w:rPr>
                <w:bCs/>
                <w:sz w:val="28"/>
                <w:szCs w:val="28"/>
              </w:rPr>
              <w:t>Тема</w:t>
            </w:r>
            <w:r w:rsidRPr="00C01E89">
              <w:rPr>
                <w:sz w:val="28"/>
                <w:szCs w:val="28"/>
              </w:rPr>
              <w:t xml:space="preserve"> 6.1. </w:t>
            </w:r>
            <w:r w:rsidRPr="00C01E89">
              <w:rPr>
                <w:bCs/>
                <w:sz w:val="28"/>
                <w:szCs w:val="28"/>
              </w:rPr>
              <w:t>Предмет і задачі математичної статистики</w:t>
            </w:r>
          </w:p>
        </w:tc>
        <w:tc>
          <w:tcPr>
            <w:tcW w:w="382" w:type="dxa"/>
            <w:shd w:val="clear" w:color="auto" w:fill="auto"/>
          </w:tcPr>
          <w:p w:rsidR="002D368D" w:rsidRPr="00C01E89" w:rsidRDefault="002D368D" w:rsidP="00C2672D">
            <w:pPr>
              <w:ind w:left="-113" w:right="-113"/>
              <w:jc w:val="center"/>
              <w:rPr>
                <w:bCs/>
                <w:sz w:val="28"/>
                <w:szCs w:val="28"/>
              </w:rPr>
            </w:pPr>
            <w:r w:rsidRPr="00C01E89">
              <w:rPr>
                <w:bCs/>
                <w:sz w:val="28"/>
                <w:szCs w:val="28"/>
              </w:rPr>
              <w:t>10</w:t>
            </w:r>
          </w:p>
        </w:tc>
        <w:tc>
          <w:tcPr>
            <w:tcW w:w="382" w:type="dxa"/>
            <w:shd w:val="clear" w:color="auto" w:fill="auto"/>
          </w:tcPr>
          <w:p w:rsidR="002D368D" w:rsidRPr="00C01E89" w:rsidRDefault="002D368D" w:rsidP="00C2672D">
            <w:pPr>
              <w:ind w:left="-113" w:right="-113"/>
              <w:jc w:val="center"/>
              <w:rPr>
                <w:bCs/>
                <w:sz w:val="28"/>
                <w:szCs w:val="28"/>
              </w:rPr>
            </w:pPr>
            <w:r w:rsidRPr="00C01E89">
              <w:rPr>
                <w:bCs/>
                <w:sz w:val="28"/>
                <w:szCs w:val="28"/>
              </w:rPr>
              <w:t>2</w:t>
            </w:r>
          </w:p>
        </w:tc>
        <w:tc>
          <w:tcPr>
            <w:tcW w:w="382" w:type="dxa"/>
          </w:tcPr>
          <w:p w:rsidR="002D368D" w:rsidRPr="00C01E89" w:rsidRDefault="002D368D" w:rsidP="00C2672D">
            <w:pPr>
              <w:ind w:left="-113" w:right="-113"/>
              <w:jc w:val="center"/>
              <w:rPr>
                <w:bCs/>
                <w:sz w:val="28"/>
                <w:szCs w:val="28"/>
              </w:rPr>
            </w:pPr>
            <w:r w:rsidRPr="00C01E89">
              <w:rPr>
                <w:bCs/>
                <w:sz w:val="28"/>
                <w:szCs w:val="28"/>
              </w:rPr>
              <w:t>2</w:t>
            </w:r>
          </w:p>
        </w:tc>
        <w:tc>
          <w:tcPr>
            <w:tcW w:w="383" w:type="dxa"/>
          </w:tcPr>
          <w:p w:rsidR="002D368D" w:rsidRPr="00C01E89" w:rsidRDefault="002D368D" w:rsidP="00C2672D">
            <w:pPr>
              <w:ind w:left="-113" w:right="-113"/>
              <w:jc w:val="center"/>
              <w:rPr>
                <w:b/>
                <w:bCs/>
                <w:sz w:val="28"/>
                <w:szCs w:val="28"/>
              </w:rPr>
            </w:pPr>
            <w:r w:rsidRPr="00C01E89">
              <w:rPr>
                <w:b/>
                <w:bCs/>
                <w:sz w:val="28"/>
                <w:szCs w:val="28"/>
              </w:rPr>
              <w:t>-</w:t>
            </w:r>
          </w:p>
        </w:tc>
        <w:tc>
          <w:tcPr>
            <w:tcW w:w="382" w:type="dxa"/>
          </w:tcPr>
          <w:p w:rsidR="002D368D" w:rsidRPr="00C01E89" w:rsidRDefault="002D368D" w:rsidP="00C2672D">
            <w:pPr>
              <w:ind w:left="-113" w:right="-113"/>
              <w:jc w:val="center"/>
              <w:rPr>
                <w:b/>
                <w:bCs/>
                <w:sz w:val="28"/>
                <w:szCs w:val="28"/>
              </w:rPr>
            </w:pPr>
            <w:r w:rsidRPr="00C01E89">
              <w:rPr>
                <w:b/>
                <w:bCs/>
                <w:sz w:val="28"/>
                <w:szCs w:val="28"/>
              </w:rPr>
              <w:t>-</w:t>
            </w:r>
          </w:p>
        </w:tc>
        <w:tc>
          <w:tcPr>
            <w:tcW w:w="382" w:type="dxa"/>
          </w:tcPr>
          <w:p w:rsidR="002D368D" w:rsidRPr="00C01E89" w:rsidRDefault="002D368D" w:rsidP="00C2672D">
            <w:pPr>
              <w:ind w:left="-113" w:right="-113"/>
              <w:jc w:val="center"/>
              <w:rPr>
                <w:bCs/>
                <w:sz w:val="28"/>
                <w:szCs w:val="28"/>
              </w:rPr>
            </w:pPr>
            <w:r w:rsidRPr="00C01E89">
              <w:rPr>
                <w:bCs/>
                <w:sz w:val="28"/>
                <w:szCs w:val="28"/>
              </w:rPr>
              <w:t>6</w:t>
            </w:r>
          </w:p>
        </w:tc>
        <w:tc>
          <w:tcPr>
            <w:tcW w:w="382" w:type="dxa"/>
            <w:shd w:val="clear" w:color="auto" w:fill="auto"/>
          </w:tcPr>
          <w:p w:rsidR="002D368D" w:rsidRPr="00C01E89" w:rsidRDefault="002D368D" w:rsidP="00C2672D">
            <w:pPr>
              <w:ind w:left="-113" w:right="-113"/>
              <w:jc w:val="center"/>
              <w:rPr>
                <w:b/>
                <w:bCs/>
                <w:sz w:val="28"/>
                <w:szCs w:val="28"/>
              </w:rPr>
            </w:pPr>
            <w:r w:rsidRPr="00C01E89">
              <w:rPr>
                <w:b/>
                <w:bCs/>
                <w:sz w:val="28"/>
                <w:szCs w:val="28"/>
              </w:rPr>
              <w:t>-</w:t>
            </w:r>
          </w:p>
        </w:tc>
        <w:tc>
          <w:tcPr>
            <w:tcW w:w="383" w:type="dxa"/>
            <w:shd w:val="clear" w:color="auto" w:fill="auto"/>
          </w:tcPr>
          <w:p w:rsidR="002D368D" w:rsidRPr="00C01E89" w:rsidRDefault="002D368D" w:rsidP="00C2672D">
            <w:pPr>
              <w:ind w:left="-113" w:right="-113"/>
              <w:jc w:val="center"/>
              <w:rPr>
                <w:b/>
                <w:bCs/>
                <w:sz w:val="28"/>
                <w:szCs w:val="28"/>
              </w:rPr>
            </w:pPr>
            <w:r w:rsidRPr="00C01E89">
              <w:rPr>
                <w:b/>
                <w:bCs/>
                <w:sz w:val="28"/>
                <w:szCs w:val="28"/>
              </w:rPr>
              <w:t>-</w:t>
            </w:r>
          </w:p>
        </w:tc>
        <w:tc>
          <w:tcPr>
            <w:tcW w:w="382" w:type="dxa"/>
          </w:tcPr>
          <w:p w:rsidR="002D368D" w:rsidRPr="00C01E89" w:rsidRDefault="002D368D" w:rsidP="00C2672D">
            <w:pPr>
              <w:ind w:left="-113" w:right="-113"/>
              <w:jc w:val="center"/>
              <w:rPr>
                <w:b/>
                <w:bCs/>
                <w:sz w:val="28"/>
                <w:szCs w:val="28"/>
              </w:rPr>
            </w:pPr>
            <w:r w:rsidRPr="00C01E89">
              <w:rPr>
                <w:b/>
                <w:bCs/>
                <w:sz w:val="28"/>
                <w:szCs w:val="28"/>
              </w:rPr>
              <w:t>-</w:t>
            </w:r>
          </w:p>
        </w:tc>
        <w:tc>
          <w:tcPr>
            <w:tcW w:w="382" w:type="dxa"/>
          </w:tcPr>
          <w:p w:rsidR="002D368D" w:rsidRPr="00C01E89" w:rsidRDefault="002D368D" w:rsidP="00C2672D">
            <w:pPr>
              <w:ind w:left="-113" w:right="-113"/>
              <w:jc w:val="center"/>
              <w:rPr>
                <w:b/>
                <w:bCs/>
                <w:sz w:val="28"/>
                <w:szCs w:val="28"/>
              </w:rPr>
            </w:pPr>
            <w:r w:rsidRPr="00C01E89">
              <w:rPr>
                <w:b/>
                <w:bCs/>
                <w:sz w:val="28"/>
                <w:szCs w:val="28"/>
              </w:rPr>
              <w:t>-</w:t>
            </w:r>
          </w:p>
        </w:tc>
        <w:tc>
          <w:tcPr>
            <w:tcW w:w="382" w:type="dxa"/>
          </w:tcPr>
          <w:p w:rsidR="002D368D" w:rsidRPr="00C01E89" w:rsidRDefault="002D368D" w:rsidP="00C2672D">
            <w:pPr>
              <w:ind w:left="-113" w:right="-113"/>
              <w:jc w:val="center"/>
              <w:rPr>
                <w:b/>
                <w:bCs/>
                <w:sz w:val="28"/>
                <w:szCs w:val="28"/>
              </w:rPr>
            </w:pPr>
            <w:r w:rsidRPr="00C01E89">
              <w:rPr>
                <w:b/>
                <w:bCs/>
                <w:sz w:val="28"/>
                <w:szCs w:val="28"/>
              </w:rPr>
              <w:t>-</w:t>
            </w:r>
          </w:p>
        </w:tc>
        <w:tc>
          <w:tcPr>
            <w:tcW w:w="383" w:type="dxa"/>
          </w:tcPr>
          <w:p w:rsidR="002D368D" w:rsidRPr="00C01E89" w:rsidRDefault="002D368D" w:rsidP="00C2672D">
            <w:pPr>
              <w:ind w:left="-113" w:right="-113"/>
              <w:jc w:val="center"/>
              <w:rPr>
                <w:b/>
                <w:bCs/>
                <w:sz w:val="28"/>
                <w:szCs w:val="28"/>
              </w:rPr>
            </w:pPr>
            <w:r w:rsidRPr="00C01E89">
              <w:rPr>
                <w:b/>
                <w:bCs/>
                <w:sz w:val="28"/>
                <w:szCs w:val="28"/>
              </w:rPr>
              <w:t>-</w:t>
            </w:r>
          </w:p>
        </w:tc>
      </w:tr>
      <w:tr w:rsidR="002D368D" w:rsidRPr="009C4279" w:rsidTr="00C2672D">
        <w:trPr>
          <w:trHeight w:val="378"/>
        </w:trPr>
        <w:tc>
          <w:tcPr>
            <w:tcW w:w="5333" w:type="dxa"/>
          </w:tcPr>
          <w:p w:rsidR="002D368D" w:rsidRPr="00C01E89" w:rsidRDefault="002D368D" w:rsidP="00C2672D">
            <w:pPr>
              <w:rPr>
                <w:bCs/>
                <w:sz w:val="28"/>
                <w:szCs w:val="28"/>
              </w:rPr>
            </w:pPr>
            <w:r w:rsidRPr="00C01E89">
              <w:rPr>
                <w:bCs/>
                <w:sz w:val="28"/>
                <w:szCs w:val="28"/>
              </w:rPr>
              <w:t>Разом за розділом 6</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10</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2</w:t>
            </w:r>
          </w:p>
        </w:tc>
        <w:tc>
          <w:tcPr>
            <w:tcW w:w="382" w:type="dxa"/>
          </w:tcPr>
          <w:p w:rsidR="002D368D" w:rsidRPr="00C01E89" w:rsidRDefault="002D368D" w:rsidP="00C2672D">
            <w:pPr>
              <w:ind w:left="-170" w:right="-170"/>
              <w:jc w:val="center"/>
              <w:rPr>
                <w:b/>
                <w:bCs/>
                <w:sz w:val="28"/>
                <w:szCs w:val="28"/>
              </w:rPr>
            </w:pPr>
            <w:r w:rsidRPr="00C01E89">
              <w:rPr>
                <w:b/>
                <w:bCs/>
                <w:sz w:val="28"/>
                <w:szCs w:val="28"/>
              </w:rPr>
              <w:t>2</w:t>
            </w:r>
          </w:p>
        </w:tc>
        <w:tc>
          <w:tcPr>
            <w:tcW w:w="383"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6</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w:t>
            </w:r>
          </w:p>
        </w:tc>
        <w:tc>
          <w:tcPr>
            <w:tcW w:w="383" w:type="dxa"/>
            <w:shd w:val="clear" w:color="auto" w:fill="auto"/>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3" w:type="dxa"/>
          </w:tcPr>
          <w:p w:rsidR="002D368D" w:rsidRPr="00C01E89" w:rsidRDefault="002D368D" w:rsidP="00C2672D">
            <w:pPr>
              <w:ind w:left="-170" w:right="-170"/>
              <w:jc w:val="center"/>
              <w:rPr>
                <w:bCs/>
                <w:sz w:val="28"/>
                <w:szCs w:val="28"/>
              </w:rPr>
            </w:pPr>
            <w:r w:rsidRPr="00C01E89">
              <w:rPr>
                <w:bCs/>
                <w:sz w:val="28"/>
                <w:szCs w:val="28"/>
              </w:rPr>
              <w:t>-</w:t>
            </w:r>
          </w:p>
        </w:tc>
      </w:tr>
      <w:tr w:rsidR="002D368D" w:rsidRPr="009C4279" w:rsidTr="00C2672D">
        <w:trPr>
          <w:trHeight w:val="378"/>
        </w:trPr>
        <w:tc>
          <w:tcPr>
            <w:tcW w:w="9920" w:type="dxa"/>
            <w:gridSpan w:val="13"/>
            <w:vAlign w:val="center"/>
          </w:tcPr>
          <w:p w:rsidR="002D368D" w:rsidRPr="00C01E89" w:rsidRDefault="002D368D" w:rsidP="00C2672D">
            <w:pPr>
              <w:ind w:left="-170" w:right="-170"/>
              <w:jc w:val="center"/>
              <w:rPr>
                <w:b/>
                <w:bCs/>
                <w:sz w:val="28"/>
                <w:szCs w:val="28"/>
              </w:rPr>
            </w:pPr>
            <w:r w:rsidRPr="00C01E89">
              <w:rPr>
                <w:b/>
                <w:bCs/>
                <w:sz w:val="28"/>
                <w:szCs w:val="28"/>
              </w:rPr>
              <w:t>Розділ 7</w:t>
            </w:r>
            <w:r w:rsidRPr="00C01E89">
              <w:rPr>
                <w:sz w:val="28"/>
                <w:szCs w:val="28"/>
              </w:rPr>
              <w:t xml:space="preserve">. </w:t>
            </w:r>
            <w:r w:rsidRPr="00C01E89">
              <w:rPr>
                <w:b/>
                <w:bCs/>
                <w:sz w:val="28"/>
                <w:szCs w:val="28"/>
              </w:rPr>
              <w:t>Статистичні оцінки параметрів розподілу</w:t>
            </w:r>
          </w:p>
        </w:tc>
      </w:tr>
      <w:tr w:rsidR="002D368D" w:rsidRPr="009C4279" w:rsidTr="00C2672D">
        <w:trPr>
          <w:trHeight w:val="378"/>
        </w:trPr>
        <w:tc>
          <w:tcPr>
            <w:tcW w:w="5333" w:type="dxa"/>
          </w:tcPr>
          <w:p w:rsidR="002D368D" w:rsidRPr="00C01E89" w:rsidRDefault="002D368D" w:rsidP="00C2672D">
            <w:pPr>
              <w:rPr>
                <w:bCs/>
                <w:sz w:val="28"/>
                <w:szCs w:val="28"/>
              </w:rPr>
            </w:pPr>
            <w:r w:rsidRPr="00C01E89">
              <w:rPr>
                <w:bCs/>
                <w:sz w:val="28"/>
                <w:szCs w:val="28"/>
              </w:rPr>
              <w:t>Тема 7.1. Основи теорії оцінювання невідомих параметрів розподілів</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6</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2</w:t>
            </w:r>
          </w:p>
        </w:tc>
        <w:tc>
          <w:tcPr>
            <w:tcW w:w="382" w:type="dxa"/>
          </w:tcPr>
          <w:p w:rsidR="002D368D" w:rsidRPr="00C01E89" w:rsidRDefault="002D368D" w:rsidP="00C2672D">
            <w:pPr>
              <w:ind w:left="-170" w:right="-170"/>
              <w:jc w:val="center"/>
              <w:rPr>
                <w:bCs/>
                <w:sz w:val="28"/>
                <w:szCs w:val="28"/>
              </w:rPr>
            </w:pPr>
            <w:r w:rsidRPr="00C01E89">
              <w:rPr>
                <w:bCs/>
                <w:sz w:val="28"/>
                <w:szCs w:val="28"/>
              </w:rPr>
              <w:t>2</w:t>
            </w:r>
          </w:p>
        </w:tc>
        <w:tc>
          <w:tcPr>
            <w:tcW w:w="383"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2</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w:t>
            </w:r>
          </w:p>
        </w:tc>
        <w:tc>
          <w:tcPr>
            <w:tcW w:w="383" w:type="dxa"/>
            <w:shd w:val="clear" w:color="auto" w:fill="auto"/>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3" w:type="dxa"/>
          </w:tcPr>
          <w:p w:rsidR="002D368D" w:rsidRPr="00C01E89" w:rsidRDefault="002D368D" w:rsidP="00C2672D">
            <w:pPr>
              <w:ind w:left="-170" w:right="-170"/>
              <w:jc w:val="center"/>
              <w:rPr>
                <w:b/>
                <w:bCs/>
                <w:sz w:val="28"/>
                <w:szCs w:val="28"/>
              </w:rPr>
            </w:pPr>
            <w:r w:rsidRPr="00C01E89">
              <w:rPr>
                <w:b/>
                <w:bCs/>
                <w:sz w:val="28"/>
                <w:szCs w:val="28"/>
              </w:rPr>
              <w:t>-</w:t>
            </w:r>
          </w:p>
        </w:tc>
      </w:tr>
      <w:tr w:rsidR="002D368D" w:rsidRPr="009C4279" w:rsidTr="00C2672D">
        <w:trPr>
          <w:trHeight w:val="378"/>
        </w:trPr>
        <w:tc>
          <w:tcPr>
            <w:tcW w:w="5333" w:type="dxa"/>
          </w:tcPr>
          <w:p w:rsidR="002D368D" w:rsidRPr="00C01E89" w:rsidRDefault="002D368D" w:rsidP="00C2672D">
            <w:pPr>
              <w:rPr>
                <w:bCs/>
                <w:sz w:val="28"/>
                <w:szCs w:val="28"/>
              </w:rPr>
            </w:pPr>
            <w:r w:rsidRPr="00C01E89">
              <w:rPr>
                <w:bCs/>
                <w:sz w:val="28"/>
                <w:szCs w:val="28"/>
              </w:rPr>
              <w:t>Разом за розділом 7</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6</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2</w:t>
            </w:r>
          </w:p>
        </w:tc>
        <w:tc>
          <w:tcPr>
            <w:tcW w:w="382" w:type="dxa"/>
          </w:tcPr>
          <w:p w:rsidR="002D368D" w:rsidRPr="00C01E89" w:rsidRDefault="002D368D" w:rsidP="00C2672D">
            <w:pPr>
              <w:ind w:left="-170" w:right="-170"/>
              <w:jc w:val="center"/>
              <w:rPr>
                <w:b/>
                <w:bCs/>
                <w:sz w:val="28"/>
                <w:szCs w:val="28"/>
              </w:rPr>
            </w:pPr>
            <w:r w:rsidRPr="00C01E89">
              <w:rPr>
                <w:b/>
                <w:bCs/>
                <w:sz w:val="28"/>
                <w:szCs w:val="28"/>
              </w:rPr>
              <w:t>2</w:t>
            </w:r>
          </w:p>
        </w:tc>
        <w:tc>
          <w:tcPr>
            <w:tcW w:w="383"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2</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w:t>
            </w:r>
          </w:p>
        </w:tc>
        <w:tc>
          <w:tcPr>
            <w:tcW w:w="383" w:type="dxa"/>
            <w:shd w:val="clear" w:color="auto" w:fill="auto"/>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3" w:type="dxa"/>
          </w:tcPr>
          <w:p w:rsidR="002D368D" w:rsidRPr="00C01E89" w:rsidRDefault="002D368D" w:rsidP="00C2672D">
            <w:pPr>
              <w:ind w:left="-170" w:right="-170"/>
              <w:jc w:val="center"/>
              <w:rPr>
                <w:b/>
                <w:bCs/>
                <w:sz w:val="28"/>
                <w:szCs w:val="28"/>
              </w:rPr>
            </w:pPr>
            <w:r w:rsidRPr="00C01E89">
              <w:rPr>
                <w:b/>
                <w:bCs/>
                <w:sz w:val="28"/>
                <w:szCs w:val="28"/>
              </w:rPr>
              <w:t>-</w:t>
            </w:r>
          </w:p>
        </w:tc>
      </w:tr>
      <w:tr w:rsidR="002D368D" w:rsidRPr="009C4279" w:rsidTr="00C2672D">
        <w:trPr>
          <w:trHeight w:val="378"/>
        </w:trPr>
        <w:tc>
          <w:tcPr>
            <w:tcW w:w="9920" w:type="dxa"/>
            <w:gridSpan w:val="13"/>
            <w:vAlign w:val="center"/>
          </w:tcPr>
          <w:p w:rsidR="002D368D" w:rsidRPr="00C01E89" w:rsidRDefault="002D368D" w:rsidP="00C2672D">
            <w:pPr>
              <w:ind w:left="-170" w:right="-170"/>
              <w:jc w:val="center"/>
              <w:rPr>
                <w:b/>
                <w:bCs/>
                <w:sz w:val="28"/>
                <w:szCs w:val="28"/>
              </w:rPr>
            </w:pPr>
            <w:r w:rsidRPr="00C01E89">
              <w:rPr>
                <w:b/>
                <w:bCs/>
                <w:sz w:val="28"/>
                <w:szCs w:val="28"/>
              </w:rPr>
              <w:t>Розділ 8</w:t>
            </w:r>
            <w:r w:rsidRPr="00C01E89">
              <w:rPr>
                <w:sz w:val="28"/>
                <w:szCs w:val="28"/>
              </w:rPr>
              <w:t xml:space="preserve">. </w:t>
            </w:r>
            <w:r w:rsidRPr="00C01E89">
              <w:rPr>
                <w:b/>
                <w:sz w:val="28"/>
                <w:szCs w:val="28"/>
              </w:rPr>
              <w:t>Основи кореляційного аналізу</w:t>
            </w:r>
          </w:p>
        </w:tc>
      </w:tr>
      <w:tr w:rsidR="002D368D" w:rsidRPr="009C4279" w:rsidTr="00C2672D">
        <w:trPr>
          <w:trHeight w:val="378"/>
        </w:trPr>
        <w:tc>
          <w:tcPr>
            <w:tcW w:w="5333" w:type="dxa"/>
          </w:tcPr>
          <w:p w:rsidR="002D368D" w:rsidRPr="00C01E89" w:rsidRDefault="002D368D" w:rsidP="00C2672D">
            <w:pPr>
              <w:rPr>
                <w:sz w:val="28"/>
                <w:szCs w:val="28"/>
              </w:rPr>
            </w:pPr>
            <w:r w:rsidRPr="00C01E89">
              <w:rPr>
                <w:bCs/>
                <w:sz w:val="28"/>
                <w:szCs w:val="28"/>
              </w:rPr>
              <w:t>Тема</w:t>
            </w:r>
            <w:r w:rsidRPr="00C01E89">
              <w:rPr>
                <w:sz w:val="28"/>
                <w:szCs w:val="28"/>
              </w:rPr>
              <w:t xml:space="preserve"> 8.1. </w:t>
            </w:r>
            <w:r w:rsidRPr="00C01E89">
              <w:rPr>
                <w:bCs/>
                <w:sz w:val="28"/>
                <w:szCs w:val="28"/>
              </w:rPr>
              <w:t>Типи зв’язку між випадковими величинами</w:t>
            </w:r>
          </w:p>
        </w:tc>
        <w:tc>
          <w:tcPr>
            <w:tcW w:w="382" w:type="dxa"/>
            <w:shd w:val="clear" w:color="auto" w:fill="auto"/>
          </w:tcPr>
          <w:p w:rsidR="002D368D" w:rsidRPr="00C01E89" w:rsidRDefault="002D368D" w:rsidP="00C2672D">
            <w:pPr>
              <w:ind w:left="-113" w:right="-113"/>
              <w:jc w:val="center"/>
              <w:rPr>
                <w:bCs/>
                <w:sz w:val="28"/>
                <w:szCs w:val="28"/>
              </w:rPr>
            </w:pPr>
            <w:r w:rsidRPr="00C01E89">
              <w:rPr>
                <w:bCs/>
                <w:sz w:val="28"/>
                <w:szCs w:val="28"/>
              </w:rPr>
              <w:t>4</w:t>
            </w:r>
          </w:p>
        </w:tc>
        <w:tc>
          <w:tcPr>
            <w:tcW w:w="382" w:type="dxa"/>
            <w:shd w:val="clear" w:color="auto" w:fill="auto"/>
          </w:tcPr>
          <w:p w:rsidR="002D368D" w:rsidRPr="00C01E89" w:rsidRDefault="002D368D" w:rsidP="00C2672D">
            <w:pPr>
              <w:ind w:left="-113" w:right="-113"/>
              <w:jc w:val="center"/>
              <w:rPr>
                <w:bCs/>
                <w:sz w:val="28"/>
                <w:szCs w:val="28"/>
              </w:rPr>
            </w:pPr>
            <w:r w:rsidRPr="00C01E89">
              <w:rPr>
                <w:bCs/>
                <w:sz w:val="28"/>
                <w:szCs w:val="28"/>
              </w:rPr>
              <w:t>2</w:t>
            </w:r>
          </w:p>
        </w:tc>
        <w:tc>
          <w:tcPr>
            <w:tcW w:w="382" w:type="dxa"/>
          </w:tcPr>
          <w:p w:rsidR="002D368D" w:rsidRPr="00C01E89" w:rsidRDefault="002D368D" w:rsidP="00C2672D">
            <w:pPr>
              <w:ind w:left="-113" w:right="-113"/>
              <w:jc w:val="center"/>
              <w:rPr>
                <w:bCs/>
                <w:sz w:val="28"/>
                <w:szCs w:val="28"/>
              </w:rPr>
            </w:pPr>
            <w:r w:rsidRPr="00C01E89">
              <w:rPr>
                <w:bCs/>
                <w:sz w:val="28"/>
                <w:szCs w:val="28"/>
              </w:rPr>
              <w:t>2</w:t>
            </w:r>
          </w:p>
        </w:tc>
        <w:tc>
          <w:tcPr>
            <w:tcW w:w="383" w:type="dxa"/>
          </w:tcPr>
          <w:p w:rsidR="002D368D" w:rsidRPr="00C01E89" w:rsidRDefault="002D368D" w:rsidP="00C2672D">
            <w:pPr>
              <w:ind w:left="-113" w:right="-113"/>
              <w:jc w:val="center"/>
              <w:rPr>
                <w:b/>
                <w:bCs/>
                <w:sz w:val="28"/>
                <w:szCs w:val="28"/>
              </w:rPr>
            </w:pPr>
            <w:r w:rsidRPr="00C01E89">
              <w:rPr>
                <w:b/>
                <w:bCs/>
                <w:sz w:val="28"/>
                <w:szCs w:val="28"/>
              </w:rPr>
              <w:t>-</w:t>
            </w:r>
          </w:p>
        </w:tc>
        <w:tc>
          <w:tcPr>
            <w:tcW w:w="382" w:type="dxa"/>
          </w:tcPr>
          <w:p w:rsidR="002D368D" w:rsidRPr="00C01E89" w:rsidRDefault="002D368D" w:rsidP="00C2672D">
            <w:pPr>
              <w:ind w:left="-113" w:right="-113"/>
              <w:jc w:val="center"/>
              <w:rPr>
                <w:b/>
                <w:bCs/>
                <w:sz w:val="28"/>
                <w:szCs w:val="28"/>
              </w:rPr>
            </w:pPr>
            <w:r w:rsidRPr="00C01E89">
              <w:rPr>
                <w:b/>
                <w:bCs/>
                <w:sz w:val="28"/>
                <w:szCs w:val="28"/>
              </w:rPr>
              <w:t>-</w:t>
            </w:r>
          </w:p>
        </w:tc>
        <w:tc>
          <w:tcPr>
            <w:tcW w:w="382" w:type="dxa"/>
          </w:tcPr>
          <w:p w:rsidR="002D368D" w:rsidRPr="00C01E89" w:rsidRDefault="002D368D" w:rsidP="00C2672D">
            <w:pPr>
              <w:ind w:left="-113" w:right="-113"/>
              <w:jc w:val="center"/>
              <w:rPr>
                <w:bCs/>
                <w:sz w:val="28"/>
                <w:szCs w:val="28"/>
              </w:rPr>
            </w:pPr>
            <w:r w:rsidRPr="00C01E89">
              <w:rPr>
                <w:bCs/>
                <w:sz w:val="28"/>
                <w:szCs w:val="28"/>
              </w:rPr>
              <w:t>-</w:t>
            </w:r>
          </w:p>
        </w:tc>
        <w:tc>
          <w:tcPr>
            <w:tcW w:w="382" w:type="dxa"/>
            <w:shd w:val="clear" w:color="auto" w:fill="auto"/>
          </w:tcPr>
          <w:p w:rsidR="002D368D" w:rsidRPr="00C01E89" w:rsidRDefault="002D368D" w:rsidP="00C2672D">
            <w:pPr>
              <w:ind w:left="-113" w:right="-113"/>
              <w:jc w:val="center"/>
              <w:rPr>
                <w:b/>
                <w:bCs/>
                <w:sz w:val="28"/>
                <w:szCs w:val="28"/>
              </w:rPr>
            </w:pPr>
            <w:r w:rsidRPr="00C01E89">
              <w:rPr>
                <w:b/>
                <w:bCs/>
                <w:sz w:val="28"/>
                <w:szCs w:val="28"/>
              </w:rPr>
              <w:t>-</w:t>
            </w:r>
          </w:p>
        </w:tc>
        <w:tc>
          <w:tcPr>
            <w:tcW w:w="383" w:type="dxa"/>
            <w:shd w:val="clear" w:color="auto" w:fill="auto"/>
          </w:tcPr>
          <w:p w:rsidR="002D368D" w:rsidRPr="00C01E89" w:rsidRDefault="002D368D" w:rsidP="00C2672D">
            <w:pPr>
              <w:ind w:left="-113" w:right="-113"/>
              <w:jc w:val="center"/>
              <w:rPr>
                <w:b/>
                <w:bCs/>
                <w:sz w:val="28"/>
                <w:szCs w:val="28"/>
              </w:rPr>
            </w:pPr>
            <w:r w:rsidRPr="00C01E89">
              <w:rPr>
                <w:b/>
                <w:bCs/>
                <w:sz w:val="28"/>
                <w:szCs w:val="28"/>
              </w:rPr>
              <w:t>-</w:t>
            </w:r>
          </w:p>
        </w:tc>
        <w:tc>
          <w:tcPr>
            <w:tcW w:w="382" w:type="dxa"/>
          </w:tcPr>
          <w:p w:rsidR="002D368D" w:rsidRPr="00C01E89" w:rsidRDefault="002D368D" w:rsidP="00C2672D">
            <w:pPr>
              <w:ind w:left="-113" w:right="-113"/>
              <w:jc w:val="center"/>
              <w:rPr>
                <w:b/>
                <w:bCs/>
                <w:sz w:val="28"/>
                <w:szCs w:val="28"/>
              </w:rPr>
            </w:pPr>
            <w:r w:rsidRPr="00C01E89">
              <w:rPr>
                <w:b/>
                <w:bCs/>
                <w:sz w:val="28"/>
                <w:szCs w:val="28"/>
              </w:rPr>
              <w:t>-</w:t>
            </w:r>
          </w:p>
        </w:tc>
        <w:tc>
          <w:tcPr>
            <w:tcW w:w="382" w:type="dxa"/>
          </w:tcPr>
          <w:p w:rsidR="002D368D" w:rsidRPr="00C01E89" w:rsidRDefault="002D368D" w:rsidP="00C2672D">
            <w:pPr>
              <w:ind w:left="-113" w:right="-113"/>
              <w:jc w:val="center"/>
              <w:rPr>
                <w:b/>
                <w:bCs/>
                <w:sz w:val="28"/>
                <w:szCs w:val="28"/>
              </w:rPr>
            </w:pPr>
            <w:r w:rsidRPr="00C01E89">
              <w:rPr>
                <w:b/>
                <w:bCs/>
                <w:sz w:val="28"/>
                <w:szCs w:val="28"/>
              </w:rPr>
              <w:t>-</w:t>
            </w:r>
          </w:p>
        </w:tc>
        <w:tc>
          <w:tcPr>
            <w:tcW w:w="382" w:type="dxa"/>
          </w:tcPr>
          <w:p w:rsidR="002D368D" w:rsidRPr="00C01E89" w:rsidRDefault="002D368D" w:rsidP="00C2672D">
            <w:pPr>
              <w:ind w:left="-113" w:right="-113"/>
              <w:jc w:val="center"/>
              <w:rPr>
                <w:b/>
                <w:bCs/>
                <w:sz w:val="28"/>
                <w:szCs w:val="28"/>
              </w:rPr>
            </w:pPr>
            <w:r w:rsidRPr="00C01E89">
              <w:rPr>
                <w:b/>
                <w:bCs/>
                <w:sz w:val="28"/>
                <w:szCs w:val="28"/>
              </w:rPr>
              <w:t>-</w:t>
            </w:r>
          </w:p>
        </w:tc>
        <w:tc>
          <w:tcPr>
            <w:tcW w:w="383" w:type="dxa"/>
          </w:tcPr>
          <w:p w:rsidR="002D368D" w:rsidRPr="00C01E89" w:rsidRDefault="002D368D" w:rsidP="00C2672D">
            <w:pPr>
              <w:ind w:left="-113" w:right="-113"/>
              <w:jc w:val="center"/>
              <w:rPr>
                <w:b/>
                <w:bCs/>
                <w:sz w:val="28"/>
                <w:szCs w:val="28"/>
              </w:rPr>
            </w:pPr>
            <w:r w:rsidRPr="00C01E89">
              <w:rPr>
                <w:b/>
                <w:bCs/>
                <w:sz w:val="28"/>
                <w:szCs w:val="28"/>
              </w:rPr>
              <w:t>-</w:t>
            </w:r>
          </w:p>
        </w:tc>
      </w:tr>
      <w:tr w:rsidR="002D368D" w:rsidRPr="009C4279" w:rsidTr="00C2672D">
        <w:trPr>
          <w:trHeight w:val="378"/>
        </w:trPr>
        <w:tc>
          <w:tcPr>
            <w:tcW w:w="5333" w:type="dxa"/>
          </w:tcPr>
          <w:p w:rsidR="002D368D" w:rsidRPr="00C01E89" w:rsidRDefault="002D368D" w:rsidP="00C2672D">
            <w:pPr>
              <w:rPr>
                <w:bCs/>
                <w:sz w:val="28"/>
                <w:szCs w:val="28"/>
              </w:rPr>
            </w:pPr>
            <w:r w:rsidRPr="00C01E89">
              <w:rPr>
                <w:bCs/>
                <w:sz w:val="28"/>
                <w:szCs w:val="28"/>
              </w:rPr>
              <w:t>Тема 8.2. Нелінійна кореляція</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6</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2</w:t>
            </w:r>
          </w:p>
        </w:tc>
        <w:tc>
          <w:tcPr>
            <w:tcW w:w="382" w:type="dxa"/>
          </w:tcPr>
          <w:p w:rsidR="002D368D" w:rsidRPr="00C01E89" w:rsidRDefault="002D368D" w:rsidP="00C2672D">
            <w:pPr>
              <w:ind w:left="-170" w:right="-170"/>
              <w:jc w:val="center"/>
              <w:rPr>
                <w:bCs/>
                <w:sz w:val="28"/>
                <w:szCs w:val="28"/>
              </w:rPr>
            </w:pPr>
            <w:r w:rsidRPr="00C01E89">
              <w:rPr>
                <w:bCs/>
                <w:sz w:val="28"/>
                <w:szCs w:val="28"/>
              </w:rPr>
              <w:t>2</w:t>
            </w:r>
          </w:p>
        </w:tc>
        <w:tc>
          <w:tcPr>
            <w:tcW w:w="383"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2</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w:t>
            </w:r>
          </w:p>
        </w:tc>
        <w:tc>
          <w:tcPr>
            <w:tcW w:w="383" w:type="dxa"/>
            <w:shd w:val="clear" w:color="auto" w:fill="auto"/>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w:t>
            </w:r>
          </w:p>
        </w:tc>
        <w:tc>
          <w:tcPr>
            <w:tcW w:w="383" w:type="dxa"/>
          </w:tcPr>
          <w:p w:rsidR="002D368D" w:rsidRPr="00C01E89" w:rsidRDefault="002D368D" w:rsidP="00C2672D">
            <w:pPr>
              <w:ind w:left="-170" w:right="-170"/>
              <w:jc w:val="center"/>
              <w:rPr>
                <w:b/>
                <w:bCs/>
                <w:sz w:val="28"/>
                <w:szCs w:val="28"/>
              </w:rPr>
            </w:pPr>
            <w:r w:rsidRPr="00C01E89">
              <w:rPr>
                <w:b/>
                <w:bCs/>
                <w:sz w:val="28"/>
                <w:szCs w:val="28"/>
              </w:rPr>
              <w:t>-</w:t>
            </w:r>
          </w:p>
        </w:tc>
      </w:tr>
      <w:tr w:rsidR="002D368D" w:rsidRPr="009C4279" w:rsidTr="00C2672D">
        <w:trPr>
          <w:trHeight w:val="378"/>
        </w:trPr>
        <w:tc>
          <w:tcPr>
            <w:tcW w:w="5333" w:type="dxa"/>
          </w:tcPr>
          <w:p w:rsidR="002D368D" w:rsidRPr="00C01E89" w:rsidRDefault="002D368D" w:rsidP="00C2672D">
            <w:pPr>
              <w:rPr>
                <w:bCs/>
                <w:sz w:val="28"/>
                <w:szCs w:val="28"/>
              </w:rPr>
            </w:pPr>
            <w:r w:rsidRPr="00C01E89">
              <w:rPr>
                <w:bCs/>
                <w:sz w:val="28"/>
                <w:szCs w:val="28"/>
              </w:rPr>
              <w:t>Разом за розділом 8</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10</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4</w:t>
            </w:r>
          </w:p>
        </w:tc>
        <w:tc>
          <w:tcPr>
            <w:tcW w:w="382" w:type="dxa"/>
          </w:tcPr>
          <w:p w:rsidR="002D368D" w:rsidRPr="00C01E89" w:rsidRDefault="002D368D" w:rsidP="00C2672D">
            <w:pPr>
              <w:ind w:left="-170" w:right="-170"/>
              <w:jc w:val="center"/>
              <w:rPr>
                <w:b/>
                <w:bCs/>
                <w:sz w:val="28"/>
                <w:szCs w:val="28"/>
              </w:rPr>
            </w:pPr>
            <w:r w:rsidRPr="00C01E89">
              <w:rPr>
                <w:b/>
                <w:bCs/>
                <w:sz w:val="28"/>
                <w:szCs w:val="28"/>
              </w:rPr>
              <w:t>4</w:t>
            </w:r>
          </w:p>
        </w:tc>
        <w:tc>
          <w:tcPr>
            <w:tcW w:w="383"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2</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w:t>
            </w:r>
          </w:p>
        </w:tc>
        <w:tc>
          <w:tcPr>
            <w:tcW w:w="383" w:type="dxa"/>
            <w:shd w:val="clear" w:color="auto" w:fill="auto"/>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3" w:type="dxa"/>
          </w:tcPr>
          <w:p w:rsidR="002D368D" w:rsidRPr="00C01E89" w:rsidRDefault="002D368D" w:rsidP="00C2672D">
            <w:pPr>
              <w:ind w:left="-170" w:right="-170"/>
              <w:jc w:val="center"/>
              <w:rPr>
                <w:bCs/>
                <w:sz w:val="28"/>
                <w:szCs w:val="28"/>
              </w:rPr>
            </w:pPr>
            <w:r w:rsidRPr="00C01E89">
              <w:rPr>
                <w:bCs/>
                <w:sz w:val="28"/>
                <w:szCs w:val="28"/>
              </w:rPr>
              <w:t>-</w:t>
            </w:r>
          </w:p>
        </w:tc>
      </w:tr>
      <w:tr w:rsidR="002D368D" w:rsidRPr="009C4279" w:rsidTr="00C2672D">
        <w:trPr>
          <w:trHeight w:val="378"/>
        </w:trPr>
        <w:tc>
          <w:tcPr>
            <w:tcW w:w="9920" w:type="dxa"/>
            <w:gridSpan w:val="13"/>
            <w:vAlign w:val="center"/>
          </w:tcPr>
          <w:p w:rsidR="002D368D" w:rsidRPr="00C01E89" w:rsidRDefault="002D368D" w:rsidP="00C2672D">
            <w:pPr>
              <w:ind w:left="-170" w:right="-170"/>
              <w:jc w:val="center"/>
              <w:rPr>
                <w:b/>
                <w:bCs/>
                <w:sz w:val="28"/>
                <w:szCs w:val="28"/>
              </w:rPr>
            </w:pPr>
            <w:r w:rsidRPr="00C01E89">
              <w:rPr>
                <w:b/>
                <w:bCs/>
                <w:sz w:val="28"/>
                <w:szCs w:val="28"/>
              </w:rPr>
              <w:t>Розділ 9</w:t>
            </w:r>
            <w:r w:rsidRPr="00C01E89">
              <w:rPr>
                <w:sz w:val="28"/>
                <w:szCs w:val="28"/>
              </w:rPr>
              <w:t xml:space="preserve">. </w:t>
            </w:r>
            <w:r w:rsidRPr="00C01E89">
              <w:rPr>
                <w:b/>
                <w:sz w:val="28"/>
                <w:szCs w:val="28"/>
              </w:rPr>
              <w:t>Перевірка статистичних гіпотез</w:t>
            </w:r>
          </w:p>
        </w:tc>
      </w:tr>
      <w:tr w:rsidR="002D368D" w:rsidRPr="009C4279" w:rsidTr="00C2672D">
        <w:trPr>
          <w:trHeight w:val="378"/>
        </w:trPr>
        <w:tc>
          <w:tcPr>
            <w:tcW w:w="5333" w:type="dxa"/>
          </w:tcPr>
          <w:p w:rsidR="002D368D" w:rsidRPr="00C01E89" w:rsidRDefault="002D368D" w:rsidP="00C2672D">
            <w:pPr>
              <w:rPr>
                <w:sz w:val="28"/>
                <w:szCs w:val="28"/>
              </w:rPr>
            </w:pPr>
            <w:r w:rsidRPr="00C01E89">
              <w:rPr>
                <w:bCs/>
                <w:sz w:val="28"/>
                <w:szCs w:val="28"/>
              </w:rPr>
              <w:t>Тема</w:t>
            </w:r>
            <w:r w:rsidRPr="00C01E89">
              <w:rPr>
                <w:sz w:val="28"/>
                <w:szCs w:val="28"/>
              </w:rPr>
              <w:t xml:space="preserve"> 9.1. </w:t>
            </w:r>
            <w:r w:rsidRPr="00C01E89">
              <w:rPr>
                <w:bCs/>
                <w:sz w:val="28"/>
                <w:szCs w:val="28"/>
              </w:rPr>
              <w:t>Статистична гіпотеза. Критерій. Статистична перевірка гіпотез про ймовірність</w:t>
            </w:r>
          </w:p>
        </w:tc>
        <w:tc>
          <w:tcPr>
            <w:tcW w:w="382" w:type="dxa"/>
            <w:shd w:val="clear" w:color="auto" w:fill="auto"/>
          </w:tcPr>
          <w:p w:rsidR="002D368D" w:rsidRPr="00C01E89" w:rsidRDefault="002D368D" w:rsidP="00C2672D">
            <w:pPr>
              <w:ind w:left="-113" w:right="-113"/>
              <w:jc w:val="center"/>
              <w:rPr>
                <w:bCs/>
                <w:sz w:val="28"/>
                <w:szCs w:val="28"/>
              </w:rPr>
            </w:pPr>
            <w:r w:rsidRPr="00C01E89">
              <w:rPr>
                <w:bCs/>
                <w:sz w:val="28"/>
                <w:szCs w:val="28"/>
              </w:rPr>
              <w:t>6</w:t>
            </w:r>
          </w:p>
        </w:tc>
        <w:tc>
          <w:tcPr>
            <w:tcW w:w="382" w:type="dxa"/>
            <w:shd w:val="clear" w:color="auto" w:fill="auto"/>
          </w:tcPr>
          <w:p w:rsidR="002D368D" w:rsidRPr="00C01E89" w:rsidRDefault="002D368D" w:rsidP="00C2672D">
            <w:pPr>
              <w:ind w:left="-113" w:right="-113"/>
              <w:jc w:val="center"/>
              <w:rPr>
                <w:bCs/>
                <w:sz w:val="28"/>
                <w:szCs w:val="28"/>
              </w:rPr>
            </w:pPr>
            <w:r w:rsidRPr="00C01E89">
              <w:rPr>
                <w:bCs/>
                <w:sz w:val="28"/>
                <w:szCs w:val="28"/>
              </w:rPr>
              <w:t>2</w:t>
            </w:r>
          </w:p>
        </w:tc>
        <w:tc>
          <w:tcPr>
            <w:tcW w:w="382" w:type="dxa"/>
          </w:tcPr>
          <w:p w:rsidR="002D368D" w:rsidRPr="00C01E89" w:rsidRDefault="002D368D" w:rsidP="00C2672D">
            <w:pPr>
              <w:ind w:left="-113" w:right="-113"/>
              <w:jc w:val="center"/>
              <w:rPr>
                <w:bCs/>
                <w:sz w:val="28"/>
                <w:szCs w:val="28"/>
              </w:rPr>
            </w:pPr>
            <w:r w:rsidRPr="00C01E89">
              <w:rPr>
                <w:bCs/>
                <w:sz w:val="28"/>
                <w:szCs w:val="28"/>
              </w:rPr>
              <w:t>2</w:t>
            </w:r>
          </w:p>
        </w:tc>
        <w:tc>
          <w:tcPr>
            <w:tcW w:w="383" w:type="dxa"/>
          </w:tcPr>
          <w:p w:rsidR="002D368D" w:rsidRPr="00C01E89" w:rsidRDefault="002D368D" w:rsidP="00C2672D">
            <w:pPr>
              <w:ind w:left="-113" w:right="-113"/>
              <w:jc w:val="center"/>
              <w:rPr>
                <w:b/>
                <w:bCs/>
                <w:sz w:val="28"/>
                <w:szCs w:val="28"/>
              </w:rPr>
            </w:pPr>
            <w:r w:rsidRPr="00C01E89">
              <w:rPr>
                <w:b/>
                <w:bCs/>
                <w:sz w:val="28"/>
                <w:szCs w:val="28"/>
              </w:rPr>
              <w:t>-</w:t>
            </w:r>
          </w:p>
        </w:tc>
        <w:tc>
          <w:tcPr>
            <w:tcW w:w="382" w:type="dxa"/>
          </w:tcPr>
          <w:p w:rsidR="002D368D" w:rsidRPr="00C01E89" w:rsidRDefault="002D368D" w:rsidP="00C2672D">
            <w:pPr>
              <w:ind w:left="-113" w:right="-113"/>
              <w:jc w:val="center"/>
              <w:rPr>
                <w:b/>
                <w:bCs/>
                <w:sz w:val="28"/>
                <w:szCs w:val="28"/>
              </w:rPr>
            </w:pPr>
            <w:r w:rsidRPr="00C01E89">
              <w:rPr>
                <w:b/>
                <w:bCs/>
                <w:sz w:val="28"/>
                <w:szCs w:val="28"/>
              </w:rPr>
              <w:t>-</w:t>
            </w:r>
          </w:p>
        </w:tc>
        <w:tc>
          <w:tcPr>
            <w:tcW w:w="382" w:type="dxa"/>
          </w:tcPr>
          <w:p w:rsidR="002D368D" w:rsidRPr="00C01E89" w:rsidRDefault="002D368D" w:rsidP="00C2672D">
            <w:pPr>
              <w:ind w:left="-113" w:right="-113"/>
              <w:jc w:val="center"/>
              <w:rPr>
                <w:bCs/>
                <w:sz w:val="28"/>
                <w:szCs w:val="28"/>
              </w:rPr>
            </w:pPr>
            <w:r w:rsidRPr="00C01E89">
              <w:rPr>
                <w:bCs/>
                <w:sz w:val="28"/>
                <w:szCs w:val="28"/>
              </w:rPr>
              <w:t>2</w:t>
            </w:r>
          </w:p>
        </w:tc>
        <w:tc>
          <w:tcPr>
            <w:tcW w:w="382" w:type="dxa"/>
            <w:shd w:val="clear" w:color="auto" w:fill="auto"/>
          </w:tcPr>
          <w:p w:rsidR="002D368D" w:rsidRPr="00C01E89" w:rsidRDefault="002D368D" w:rsidP="00C2672D">
            <w:pPr>
              <w:ind w:left="-113" w:right="-113"/>
              <w:jc w:val="center"/>
              <w:rPr>
                <w:b/>
                <w:bCs/>
                <w:sz w:val="28"/>
                <w:szCs w:val="28"/>
              </w:rPr>
            </w:pPr>
            <w:r w:rsidRPr="00C01E89">
              <w:rPr>
                <w:b/>
                <w:bCs/>
                <w:sz w:val="28"/>
                <w:szCs w:val="28"/>
              </w:rPr>
              <w:t>-</w:t>
            </w:r>
          </w:p>
        </w:tc>
        <w:tc>
          <w:tcPr>
            <w:tcW w:w="383" w:type="dxa"/>
            <w:shd w:val="clear" w:color="auto" w:fill="auto"/>
          </w:tcPr>
          <w:p w:rsidR="002D368D" w:rsidRPr="00C01E89" w:rsidRDefault="002D368D" w:rsidP="00C2672D">
            <w:pPr>
              <w:ind w:left="-113" w:right="-113"/>
              <w:jc w:val="center"/>
              <w:rPr>
                <w:b/>
                <w:bCs/>
                <w:sz w:val="28"/>
                <w:szCs w:val="28"/>
              </w:rPr>
            </w:pPr>
            <w:r w:rsidRPr="00C01E89">
              <w:rPr>
                <w:b/>
                <w:bCs/>
                <w:sz w:val="28"/>
                <w:szCs w:val="28"/>
              </w:rPr>
              <w:t>-</w:t>
            </w:r>
          </w:p>
        </w:tc>
        <w:tc>
          <w:tcPr>
            <w:tcW w:w="382" w:type="dxa"/>
          </w:tcPr>
          <w:p w:rsidR="002D368D" w:rsidRPr="00C01E89" w:rsidRDefault="002D368D" w:rsidP="00C2672D">
            <w:pPr>
              <w:ind w:left="-113" w:right="-113"/>
              <w:jc w:val="center"/>
              <w:rPr>
                <w:b/>
                <w:bCs/>
                <w:sz w:val="28"/>
                <w:szCs w:val="28"/>
              </w:rPr>
            </w:pPr>
            <w:r w:rsidRPr="00C01E89">
              <w:rPr>
                <w:b/>
                <w:bCs/>
                <w:sz w:val="28"/>
                <w:szCs w:val="28"/>
              </w:rPr>
              <w:t>-</w:t>
            </w:r>
          </w:p>
        </w:tc>
        <w:tc>
          <w:tcPr>
            <w:tcW w:w="382" w:type="dxa"/>
          </w:tcPr>
          <w:p w:rsidR="002D368D" w:rsidRPr="00C01E89" w:rsidRDefault="002D368D" w:rsidP="00C2672D">
            <w:pPr>
              <w:ind w:left="-113" w:right="-113"/>
              <w:jc w:val="center"/>
              <w:rPr>
                <w:b/>
                <w:bCs/>
                <w:sz w:val="28"/>
                <w:szCs w:val="28"/>
              </w:rPr>
            </w:pPr>
            <w:r w:rsidRPr="00C01E89">
              <w:rPr>
                <w:b/>
                <w:bCs/>
                <w:sz w:val="28"/>
                <w:szCs w:val="28"/>
              </w:rPr>
              <w:t>-</w:t>
            </w:r>
          </w:p>
        </w:tc>
        <w:tc>
          <w:tcPr>
            <w:tcW w:w="382" w:type="dxa"/>
          </w:tcPr>
          <w:p w:rsidR="002D368D" w:rsidRPr="00C01E89" w:rsidRDefault="002D368D" w:rsidP="00C2672D">
            <w:pPr>
              <w:ind w:left="-113" w:right="-113"/>
              <w:jc w:val="center"/>
              <w:rPr>
                <w:b/>
                <w:bCs/>
                <w:sz w:val="28"/>
                <w:szCs w:val="28"/>
              </w:rPr>
            </w:pPr>
            <w:r w:rsidRPr="00C01E89">
              <w:rPr>
                <w:b/>
                <w:bCs/>
                <w:sz w:val="28"/>
                <w:szCs w:val="28"/>
              </w:rPr>
              <w:t>-</w:t>
            </w:r>
          </w:p>
        </w:tc>
        <w:tc>
          <w:tcPr>
            <w:tcW w:w="383" w:type="dxa"/>
          </w:tcPr>
          <w:p w:rsidR="002D368D" w:rsidRPr="00C01E89" w:rsidRDefault="002D368D" w:rsidP="00C2672D">
            <w:pPr>
              <w:ind w:left="-113" w:right="-113"/>
              <w:jc w:val="center"/>
              <w:rPr>
                <w:b/>
                <w:bCs/>
                <w:sz w:val="28"/>
                <w:szCs w:val="28"/>
              </w:rPr>
            </w:pPr>
            <w:r w:rsidRPr="00C01E89">
              <w:rPr>
                <w:b/>
                <w:bCs/>
                <w:sz w:val="28"/>
                <w:szCs w:val="28"/>
              </w:rPr>
              <w:t>-</w:t>
            </w:r>
          </w:p>
        </w:tc>
      </w:tr>
      <w:tr w:rsidR="002D368D" w:rsidRPr="009C4279" w:rsidTr="00C2672D">
        <w:trPr>
          <w:trHeight w:val="378"/>
        </w:trPr>
        <w:tc>
          <w:tcPr>
            <w:tcW w:w="5333" w:type="dxa"/>
          </w:tcPr>
          <w:p w:rsidR="002D368D" w:rsidRPr="00C01E89" w:rsidRDefault="002D368D" w:rsidP="00C2672D">
            <w:pPr>
              <w:rPr>
                <w:bCs/>
                <w:sz w:val="28"/>
                <w:szCs w:val="28"/>
              </w:rPr>
            </w:pPr>
            <w:r w:rsidRPr="00C01E89">
              <w:rPr>
                <w:bCs/>
                <w:sz w:val="28"/>
                <w:szCs w:val="28"/>
              </w:rPr>
              <w:t>Разом за розділом 9</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6</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2</w:t>
            </w:r>
          </w:p>
        </w:tc>
        <w:tc>
          <w:tcPr>
            <w:tcW w:w="382" w:type="dxa"/>
          </w:tcPr>
          <w:p w:rsidR="002D368D" w:rsidRPr="00C01E89" w:rsidRDefault="002D368D" w:rsidP="00C2672D">
            <w:pPr>
              <w:ind w:left="-170" w:right="-170"/>
              <w:jc w:val="center"/>
              <w:rPr>
                <w:b/>
                <w:bCs/>
                <w:sz w:val="28"/>
                <w:szCs w:val="28"/>
              </w:rPr>
            </w:pPr>
            <w:r w:rsidRPr="00C01E89">
              <w:rPr>
                <w:b/>
                <w:bCs/>
                <w:sz w:val="28"/>
                <w:szCs w:val="28"/>
              </w:rPr>
              <w:t>2</w:t>
            </w:r>
          </w:p>
        </w:tc>
        <w:tc>
          <w:tcPr>
            <w:tcW w:w="383"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2</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w:t>
            </w:r>
          </w:p>
        </w:tc>
        <w:tc>
          <w:tcPr>
            <w:tcW w:w="383" w:type="dxa"/>
            <w:shd w:val="clear" w:color="auto" w:fill="auto"/>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3" w:type="dxa"/>
          </w:tcPr>
          <w:p w:rsidR="002D368D" w:rsidRPr="00C01E89" w:rsidRDefault="002D368D" w:rsidP="00C2672D">
            <w:pPr>
              <w:ind w:left="-170" w:right="-170"/>
              <w:jc w:val="center"/>
              <w:rPr>
                <w:bCs/>
                <w:sz w:val="28"/>
                <w:szCs w:val="28"/>
              </w:rPr>
            </w:pPr>
            <w:r w:rsidRPr="00C01E89">
              <w:rPr>
                <w:bCs/>
                <w:sz w:val="28"/>
                <w:szCs w:val="28"/>
              </w:rPr>
              <w:t>-</w:t>
            </w:r>
          </w:p>
        </w:tc>
      </w:tr>
      <w:tr w:rsidR="002D368D" w:rsidRPr="009C4279" w:rsidTr="00C2672D">
        <w:trPr>
          <w:trHeight w:val="378"/>
        </w:trPr>
        <w:tc>
          <w:tcPr>
            <w:tcW w:w="5333" w:type="dxa"/>
          </w:tcPr>
          <w:p w:rsidR="002D368D" w:rsidRPr="00C01E89" w:rsidRDefault="002D368D" w:rsidP="00C2672D">
            <w:pPr>
              <w:rPr>
                <w:bCs/>
                <w:sz w:val="28"/>
                <w:szCs w:val="28"/>
              </w:rPr>
            </w:pPr>
            <w:r w:rsidRPr="00C01E89">
              <w:rPr>
                <w:bCs/>
                <w:sz w:val="28"/>
                <w:szCs w:val="28"/>
              </w:rPr>
              <w:t>Контрольна робота</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2</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2</w:t>
            </w:r>
          </w:p>
        </w:tc>
        <w:tc>
          <w:tcPr>
            <w:tcW w:w="383"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shd w:val="clear" w:color="auto" w:fill="auto"/>
          </w:tcPr>
          <w:p w:rsidR="002D368D" w:rsidRPr="00C01E89" w:rsidRDefault="002D368D" w:rsidP="00C2672D">
            <w:pPr>
              <w:ind w:left="-170" w:right="-170"/>
              <w:jc w:val="center"/>
              <w:rPr>
                <w:b/>
                <w:bCs/>
                <w:sz w:val="28"/>
                <w:szCs w:val="28"/>
              </w:rPr>
            </w:pPr>
          </w:p>
        </w:tc>
        <w:tc>
          <w:tcPr>
            <w:tcW w:w="383" w:type="dxa"/>
            <w:shd w:val="clear" w:color="auto" w:fill="auto"/>
          </w:tcPr>
          <w:p w:rsidR="002D368D" w:rsidRPr="00C01E89" w:rsidRDefault="002D368D" w:rsidP="00C2672D">
            <w:pPr>
              <w:ind w:left="-170" w:right="-170"/>
              <w:jc w:val="center"/>
              <w:rPr>
                <w:bCs/>
                <w:sz w:val="28"/>
                <w:szCs w:val="28"/>
              </w:rPr>
            </w:pPr>
          </w:p>
        </w:tc>
        <w:tc>
          <w:tcPr>
            <w:tcW w:w="382" w:type="dxa"/>
          </w:tcPr>
          <w:p w:rsidR="002D368D" w:rsidRPr="00C01E89" w:rsidRDefault="002D368D" w:rsidP="00C2672D">
            <w:pPr>
              <w:ind w:left="-170" w:right="-170"/>
              <w:jc w:val="center"/>
              <w:rPr>
                <w:bCs/>
                <w:sz w:val="28"/>
                <w:szCs w:val="28"/>
              </w:rPr>
            </w:pPr>
          </w:p>
        </w:tc>
        <w:tc>
          <w:tcPr>
            <w:tcW w:w="382" w:type="dxa"/>
          </w:tcPr>
          <w:p w:rsidR="002D368D" w:rsidRPr="00C01E89" w:rsidRDefault="002D368D" w:rsidP="00C2672D">
            <w:pPr>
              <w:ind w:left="-170" w:right="-170"/>
              <w:jc w:val="center"/>
              <w:rPr>
                <w:bCs/>
                <w:sz w:val="28"/>
                <w:szCs w:val="28"/>
              </w:rPr>
            </w:pPr>
          </w:p>
        </w:tc>
        <w:tc>
          <w:tcPr>
            <w:tcW w:w="382" w:type="dxa"/>
          </w:tcPr>
          <w:p w:rsidR="002D368D" w:rsidRPr="00C01E89" w:rsidRDefault="002D368D" w:rsidP="00C2672D">
            <w:pPr>
              <w:ind w:left="-170" w:right="-170"/>
              <w:jc w:val="center"/>
              <w:rPr>
                <w:bCs/>
                <w:sz w:val="28"/>
                <w:szCs w:val="28"/>
              </w:rPr>
            </w:pPr>
          </w:p>
        </w:tc>
        <w:tc>
          <w:tcPr>
            <w:tcW w:w="383" w:type="dxa"/>
          </w:tcPr>
          <w:p w:rsidR="002D368D" w:rsidRPr="00C01E89" w:rsidRDefault="002D368D" w:rsidP="00C2672D">
            <w:pPr>
              <w:ind w:left="-170" w:right="-170"/>
              <w:jc w:val="center"/>
              <w:rPr>
                <w:b/>
                <w:bCs/>
                <w:sz w:val="28"/>
                <w:szCs w:val="28"/>
              </w:rPr>
            </w:pPr>
          </w:p>
        </w:tc>
      </w:tr>
      <w:tr w:rsidR="002D368D" w:rsidRPr="009C4279" w:rsidTr="00C2672D">
        <w:trPr>
          <w:trHeight w:val="378"/>
        </w:trPr>
        <w:tc>
          <w:tcPr>
            <w:tcW w:w="5333" w:type="dxa"/>
          </w:tcPr>
          <w:p w:rsidR="002D368D" w:rsidRPr="00C01E89" w:rsidRDefault="002D368D" w:rsidP="00C2672D">
            <w:pPr>
              <w:rPr>
                <w:b/>
                <w:bCs/>
                <w:sz w:val="28"/>
                <w:szCs w:val="28"/>
              </w:rPr>
            </w:pPr>
            <w:r w:rsidRPr="00C01E89">
              <w:rPr>
                <w:b/>
                <w:sz w:val="28"/>
                <w:szCs w:val="28"/>
              </w:rPr>
              <w:t>Усього годин</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90</w:t>
            </w:r>
          </w:p>
        </w:tc>
        <w:tc>
          <w:tcPr>
            <w:tcW w:w="382" w:type="dxa"/>
            <w:shd w:val="clear" w:color="auto" w:fill="auto"/>
          </w:tcPr>
          <w:p w:rsidR="002D368D" w:rsidRPr="00C01E89" w:rsidRDefault="002D368D" w:rsidP="00C2672D">
            <w:pPr>
              <w:ind w:left="-170" w:right="-170"/>
              <w:jc w:val="center"/>
              <w:rPr>
                <w:b/>
                <w:bCs/>
                <w:sz w:val="28"/>
                <w:szCs w:val="28"/>
              </w:rPr>
            </w:pPr>
            <w:r w:rsidRPr="00C01E89">
              <w:rPr>
                <w:b/>
                <w:bCs/>
                <w:sz w:val="28"/>
                <w:szCs w:val="28"/>
              </w:rPr>
              <w:t>24</w:t>
            </w:r>
          </w:p>
        </w:tc>
        <w:tc>
          <w:tcPr>
            <w:tcW w:w="382" w:type="dxa"/>
          </w:tcPr>
          <w:p w:rsidR="002D368D" w:rsidRPr="00C01E89" w:rsidRDefault="002D368D" w:rsidP="00C2672D">
            <w:pPr>
              <w:ind w:left="-170" w:right="-170"/>
              <w:jc w:val="center"/>
              <w:rPr>
                <w:b/>
                <w:bCs/>
                <w:sz w:val="28"/>
                <w:szCs w:val="28"/>
              </w:rPr>
            </w:pPr>
            <w:r w:rsidRPr="00C01E89">
              <w:rPr>
                <w:b/>
                <w:bCs/>
                <w:sz w:val="28"/>
                <w:szCs w:val="28"/>
              </w:rPr>
              <w:t>24</w:t>
            </w:r>
          </w:p>
        </w:tc>
        <w:tc>
          <w:tcPr>
            <w:tcW w:w="383"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
                <w:bCs/>
                <w:sz w:val="28"/>
                <w:szCs w:val="28"/>
              </w:rPr>
            </w:pPr>
            <w:r w:rsidRPr="00C01E89">
              <w:rPr>
                <w:b/>
                <w:bCs/>
                <w:sz w:val="28"/>
                <w:szCs w:val="28"/>
              </w:rPr>
              <w:t>42</w:t>
            </w:r>
          </w:p>
        </w:tc>
        <w:tc>
          <w:tcPr>
            <w:tcW w:w="382" w:type="dxa"/>
            <w:shd w:val="clear" w:color="auto" w:fill="auto"/>
          </w:tcPr>
          <w:p w:rsidR="002D368D" w:rsidRPr="00C01E89" w:rsidRDefault="002D368D" w:rsidP="00C2672D">
            <w:pPr>
              <w:ind w:left="-170" w:right="-170"/>
              <w:jc w:val="center"/>
              <w:rPr>
                <w:bCs/>
                <w:sz w:val="28"/>
                <w:szCs w:val="28"/>
              </w:rPr>
            </w:pPr>
            <w:r w:rsidRPr="00C01E89">
              <w:rPr>
                <w:bCs/>
                <w:sz w:val="28"/>
                <w:szCs w:val="28"/>
              </w:rPr>
              <w:t>-</w:t>
            </w:r>
          </w:p>
        </w:tc>
        <w:tc>
          <w:tcPr>
            <w:tcW w:w="383" w:type="dxa"/>
            <w:shd w:val="clear" w:color="auto" w:fill="auto"/>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2" w:type="dxa"/>
          </w:tcPr>
          <w:p w:rsidR="002D368D" w:rsidRPr="00C01E89" w:rsidRDefault="002D368D" w:rsidP="00C2672D">
            <w:pPr>
              <w:ind w:left="-170" w:right="-170"/>
              <w:jc w:val="center"/>
              <w:rPr>
                <w:bCs/>
                <w:sz w:val="28"/>
                <w:szCs w:val="28"/>
              </w:rPr>
            </w:pPr>
            <w:r w:rsidRPr="00C01E89">
              <w:rPr>
                <w:bCs/>
                <w:sz w:val="28"/>
                <w:szCs w:val="28"/>
              </w:rPr>
              <w:t>-</w:t>
            </w:r>
          </w:p>
        </w:tc>
        <w:tc>
          <w:tcPr>
            <w:tcW w:w="383" w:type="dxa"/>
          </w:tcPr>
          <w:p w:rsidR="002D368D" w:rsidRPr="00C01E89" w:rsidRDefault="002D368D" w:rsidP="00C2672D">
            <w:pPr>
              <w:ind w:left="-170" w:right="-170"/>
              <w:jc w:val="center"/>
              <w:rPr>
                <w:bCs/>
                <w:sz w:val="28"/>
                <w:szCs w:val="28"/>
              </w:rPr>
            </w:pPr>
            <w:r w:rsidRPr="00C01E89">
              <w:rPr>
                <w:bCs/>
                <w:sz w:val="28"/>
                <w:szCs w:val="28"/>
              </w:rPr>
              <w:t>-</w:t>
            </w:r>
          </w:p>
        </w:tc>
      </w:tr>
    </w:tbl>
    <w:p w:rsidR="002D368D" w:rsidRPr="009C4279" w:rsidRDefault="002D368D" w:rsidP="002D368D">
      <w:pPr>
        <w:jc w:val="center"/>
        <w:rPr>
          <w:sz w:val="28"/>
          <w:szCs w:val="28"/>
        </w:rPr>
      </w:pPr>
    </w:p>
    <w:p w:rsidR="002D368D" w:rsidRPr="00C01E89" w:rsidRDefault="002D368D" w:rsidP="002D368D">
      <w:pPr>
        <w:ind w:left="7513" w:hanging="4633"/>
        <w:rPr>
          <w:b/>
          <w:sz w:val="28"/>
          <w:szCs w:val="28"/>
        </w:rPr>
      </w:pPr>
      <w:r w:rsidRPr="00C01E89">
        <w:rPr>
          <w:b/>
          <w:sz w:val="28"/>
          <w:szCs w:val="28"/>
        </w:rPr>
        <w:t>4. Програма начальної дисципліни</w:t>
      </w:r>
    </w:p>
    <w:p w:rsidR="002D368D" w:rsidRPr="00C01E89" w:rsidRDefault="002D368D" w:rsidP="002D368D">
      <w:pPr>
        <w:ind w:left="7513" w:hanging="4633"/>
        <w:rPr>
          <w:b/>
          <w:sz w:val="28"/>
          <w:szCs w:val="28"/>
        </w:rPr>
      </w:pPr>
      <w:r w:rsidRPr="00C01E89">
        <w:rPr>
          <w:b/>
          <w:sz w:val="28"/>
          <w:szCs w:val="28"/>
        </w:rPr>
        <w:t>4.1 Аудиторні заняття</w:t>
      </w:r>
    </w:p>
    <w:tbl>
      <w:tblPr>
        <w:tblW w:w="98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56"/>
        <w:gridCol w:w="1560"/>
        <w:gridCol w:w="5244"/>
        <w:gridCol w:w="1823"/>
      </w:tblGrid>
      <w:tr w:rsidR="002D368D" w:rsidRPr="00C01E89" w:rsidTr="00C2672D">
        <w:trPr>
          <w:trHeight w:val="870"/>
          <w:jc w:val="center"/>
        </w:trPr>
        <w:tc>
          <w:tcPr>
            <w:tcW w:w="1256" w:type="dxa"/>
            <w:vAlign w:val="center"/>
          </w:tcPr>
          <w:p w:rsidR="002D368D" w:rsidRPr="00C01E89" w:rsidRDefault="002D368D" w:rsidP="00C2672D">
            <w:pPr>
              <w:jc w:val="center"/>
              <w:rPr>
                <w:sz w:val="28"/>
                <w:szCs w:val="28"/>
              </w:rPr>
            </w:pPr>
            <w:r w:rsidRPr="00C01E89">
              <w:rPr>
                <w:sz w:val="28"/>
                <w:szCs w:val="28"/>
              </w:rPr>
              <w:t>№ заняття</w:t>
            </w:r>
          </w:p>
        </w:tc>
        <w:tc>
          <w:tcPr>
            <w:tcW w:w="1560" w:type="dxa"/>
            <w:vAlign w:val="center"/>
          </w:tcPr>
          <w:p w:rsidR="002D368D" w:rsidRPr="00C01E89" w:rsidRDefault="002D368D" w:rsidP="00C2672D">
            <w:pPr>
              <w:jc w:val="center"/>
              <w:rPr>
                <w:sz w:val="28"/>
                <w:szCs w:val="28"/>
              </w:rPr>
            </w:pPr>
            <w:r w:rsidRPr="00C01E89">
              <w:rPr>
                <w:sz w:val="28"/>
                <w:szCs w:val="28"/>
              </w:rPr>
              <w:t>Вид заняття</w:t>
            </w:r>
          </w:p>
        </w:tc>
        <w:tc>
          <w:tcPr>
            <w:tcW w:w="5244" w:type="dxa"/>
            <w:vAlign w:val="center"/>
          </w:tcPr>
          <w:p w:rsidR="002D368D" w:rsidRPr="00C01E89" w:rsidRDefault="002D368D" w:rsidP="00C2672D">
            <w:pPr>
              <w:jc w:val="center"/>
              <w:rPr>
                <w:sz w:val="28"/>
                <w:szCs w:val="28"/>
              </w:rPr>
            </w:pPr>
            <w:r w:rsidRPr="00C01E89">
              <w:rPr>
                <w:sz w:val="28"/>
                <w:szCs w:val="28"/>
              </w:rPr>
              <w:t>Тематика, зміст занять</w:t>
            </w:r>
          </w:p>
        </w:tc>
        <w:tc>
          <w:tcPr>
            <w:tcW w:w="1823" w:type="dxa"/>
            <w:vAlign w:val="center"/>
          </w:tcPr>
          <w:p w:rsidR="002D368D" w:rsidRPr="00C01E89" w:rsidRDefault="002D368D" w:rsidP="00C2672D">
            <w:pPr>
              <w:jc w:val="center"/>
              <w:rPr>
                <w:sz w:val="28"/>
                <w:szCs w:val="28"/>
              </w:rPr>
            </w:pPr>
            <w:r w:rsidRPr="00C01E89">
              <w:rPr>
                <w:sz w:val="28"/>
                <w:szCs w:val="28"/>
              </w:rPr>
              <w:t>Література</w:t>
            </w:r>
          </w:p>
        </w:tc>
      </w:tr>
      <w:tr w:rsidR="002D368D" w:rsidRPr="00C01E89" w:rsidTr="00C2672D">
        <w:trPr>
          <w:trHeight w:val="283"/>
          <w:jc w:val="center"/>
        </w:trPr>
        <w:tc>
          <w:tcPr>
            <w:tcW w:w="1256" w:type="dxa"/>
          </w:tcPr>
          <w:p w:rsidR="002D368D" w:rsidRPr="00C01E89" w:rsidRDefault="002D368D" w:rsidP="00C2672D">
            <w:pPr>
              <w:snapToGrid w:val="0"/>
              <w:jc w:val="center"/>
              <w:rPr>
                <w:i/>
                <w:sz w:val="28"/>
                <w:szCs w:val="28"/>
              </w:rPr>
            </w:pPr>
            <w:r w:rsidRPr="00C01E89">
              <w:rPr>
                <w:i/>
                <w:sz w:val="28"/>
                <w:szCs w:val="28"/>
              </w:rPr>
              <w:t>1</w:t>
            </w:r>
          </w:p>
        </w:tc>
        <w:tc>
          <w:tcPr>
            <w:tcW w:w="1560" w:type="dxa"/>
          </w:tcPr>
          <w:p w:rsidR="002D368D" w:rsidRPr="00C01E89" w:rsidRDefault="002D368D" w:rsidP="00C2672D">
            <w:pPr>
              <w:snapToGrid w:val="0"/>
              <w:jc w:val="center"/>
              <w:rPr>
                <w:i/>
                <w:sz w:val="28"/>
                <w:szCs w:val="28"/>
              </w:rPr>
            </w:pPr>
            <w:r w:rsidRPr="00C01E89">
              <w:rPr>
                <w:i/>
                <w:sz w:val="28"/>
                <w:szCs w:val="28"/>
              </w:rPr>
              <w:t>2</w:t>
            </w:r>
          </w:p>
        </w:tc>
        <w:tc>
          <w:tcPr>
            <w:tcW w:w="5244" w:type="dxa"/>
          </w:tcPr>
          <w:p w:rsidR="002D368D" w:rsidRPr="00C01E89" w:rsidRDefault="002D368D" w:rsidP="00C2672D">
            <w:pPr>
              <w:snapToGrid w:val="0"/>
              <w:jc w:val="center"/>
              <w:rPr>
                <w:i/>
                <w:sz w:val="28"/>
                <w:szCs w:val="28"/>
              </w:rPr>
            </w:pPr>
            <w:r w:rsidRPr="00C01E89">
              <w:rPr>
                <w:i/>
                <w:sz w:val="28"/>
                <w:szCs w:val="28"/>
              </w:rPr>
              <w:t>3</w:t>
            </w:r>
          </w:p>
        </w:tc>
        <w:tc>
          <w:tcPr>
            <w:tcW w:w="1823" w:type="dxa"/>
          </w:tcPr>
          <w:p w:rsidR="002D368D" w:rsidRPr="00C01E89" w:rsidRDefault="002D368D" w:rsidP="00C2672D">
            <w:pPr>
              <w:snapToGrid w:val="0"/>
              <w:jc w:val="center"/>
              <w:rPr>
                <w:i/>
                <w:sz w:val="28"/>
                <w:szCs w:val="28"/>
              </w:rPr>
            </w:pPr>
            <w:r w:rsidRPr="00C01E89">
              <w:rPr>
                <w:i/>
                <w:sz w:val="28"/>
                <w:szCs w:val="28"/>
              </w:rPr>
              <w:t>4</w:t>
            </w:r>
          </w:p>
        </w:tc>
      </w:tr>
      <w:tr w:rsidR="002D368D" w:rsidRPr="00C01E89" w:rsidTr="00C2672D">
        <w:trPr>
          <w:trHeight w:val="812"/>
          <w:jc w:val="center"/>
        </w:trPr>
        <w:tc>
          <w:tcPr>
            <w:tcW w:w="1256" w:type="dxa"/>
          </w:tcPr>
          <w:p w:rsidR="002D368D" w:rsidRPr="00C01E89" w:rsidRDefault="002D368D" w:rsidP="00C2672D">
            <w:pPr>
              <w:snapToGrid w:val="0"/>
              <w:jc w:val="center"/>
              <w:rPr>
                <w:sz w:val="28"/>
                <w:szCs w:val="28"/>
                <w:lang w:val="en-US"/>
              </w:rPr>
            </w:pPr>
            <w:r w:rsidRPr="00C01E89">
              <w:rPr>
                <w:sz w:val="28"/>
                <w:szCs w:val="28"/>
              </w:rPr>
              <w:t>1</w:t>
            </w:r>
          </w:p>
        </w:tc>
        <w:tc>
          <w:tcPr>
            <w:tcW w:w="1560" w:type="dxa"/>
          </w:tcPr>
          <w:p w:rsidR="002D368D" w:rsidRPr="00C01E89" w:rsidRDefault="002D368D" w:rsidP="00C2672D">
            <w:pPr>
              <w:snapToGrid w:val="0"/>
              <w:jc w:val="center"/>
              <w:rPr>
                <w:sz w:val="28"/>
                <w:szCs w:val="28"/>
              </w:rPr>
            </w:pPr>
            <w:r w:rsidRPr="00C01E89">
              <w:rPr>
                <w:sz w:val="28"/>
                <w:szCs w:val="28"/>
              </w:rPr>
              <w:t>Лекція</w:t>
            </w:r>
          </w:p>
        </w:tc>
        <w:tc>
          <w:tcPr>
            <w:tcW w:w="5244" w:type="dxa"/>
          </w:tcPr>
          <w:p w:rsidR="002D368D" w:rsidRPr="00C01E89" w:rsidRDefault="002D368D" w:rsidP="00C2672D">
            <w:pPr>
              <w:snapToGrid w:val="0"/>
              <w:jc w:val="both"/>
              <w:rPr>
                <w:sz w:val="28"/>
                <w:szCs w:val="28"/>
              </w:rPr>
            </w:pPr>
            <w:r w:rsidRPr="00C01E89">
              <w:rPr>
                <w:sz w:val="28"/>
                <w:szCs w:val="28"/>
              </w:rPr>
              <w:t xml:space="preserve">Комбінаторика. Правила суми і добутку. </w:t>
            </w:r>
          </w:p>
        </w:tc>
        <w:tc>
          <w:tcPr>
            <w:tcW w:w="1823" w:type="dxa"/>
          </w:tcPr>
          <w:p w:rsidR="002D368D" w:rsidRPr="00C01E89" w:rsidRDefault="002D368D" w:rsidP="00C2672D">
            <w:pPr>
              <w:snapToGrid w:val="0"/>
              <w:jc w:val="both"/>
              <w:rPr>
                <w:sz w:val="28"/>
                <w:szCs w:val="28"/>
              </w:rPr>
            </w:pPr>
            <w:r w:rsidRPr="00C01E89">
              <w:rPr>
                <w:sz w:val="28"/>
                <w:szCs w:val="28"/>
              </w:rPr>
              <w:t>[1], с. 4-10</w:t>
            </w:r>
          </w:p>
        </w:tc>
      </w:tr>
      <w:tr w:rsidR="002D368D" w:rsidRPr="00C01E89" w:rsidTr="00C2672D">
        <w:trPr>
          <w:trHeight w:val="441"/>
          <w:jc w:val="center"/>
        </w:trPr>
        <w:tc>
          <w:tcPr>
            <w:tcW w:w="1256" w:type="dxa"/>
          </w:tcPr>
          <w:p w:rsidR="002D368D" w:rsidRPr="00C01E89" w:rsidRDefault="002D368D" w:rsidP="00C2672D">
            <w:pPr>
              <w:snapToGrid w:val="0"/>
              <w:jc w:val="center"/>
              <w:rPr>
                <w:sz w:val="28"/>
                <w:szCs w:val="28"/>
              </w:rPr>
            </w:pPr>
            <w:r w:rsidRPr="00C01E89">
              <w:rPr>
                <w:sz w:val="28"/>
                <w:szCs w:val="28"/>
              </w:rPr>
              <w:t>2</w:t>
            </w:r>
          </w:p>
        </w:tc>
        <w:tc>
          <w:tcPr>
            <w:tcW w:w="1560" w:type="dxa"/>
          </w:tcPr>
          <w:p w:rsidR="002D368D" w:rsidRPr="00C01E89" w:rsidRDefault="002D368D" w:rsidP="00C2672D">
            <w:pPr>
              <w:snapToGrid w:val="0"/>
              <w:jc w:val="center"/>
              <w:rPr>
                <w:sz w:val="28"/>
                <w:szCs w:val="28"/>
              </w:rPr>
            </w:pPr>
            <w:r w:rsidRPr="00C01E89">
              <w:rPr>
                <w:sz w:val="28"/>
                <w:szCs w:val="28"/>
              </w:rPr>
              <w:t>Практичне заняття</w:t>
            </w:r>
          </w:p>
        </w:tc>
        <w:tc>
          <w:tcPr>
            <w:tcW w:w="5244" w:type="dxa"/>
          </w:tcPr>
          <w:p w:rsidR="002D368D" w:rsidRPr="00C01E89" w:rsidRDefault="002D368D" w:rsidP="00C2672D">
            <w:pPr>
              <w:snapToGrid w:val="0"/>
              <w:jc w:val="both"/>
              <w:rPr>
                <w:sz w:val="28"/>
                <w:szCs w:val="28"/>
              </w:rPr>
            </w:pPr>
            <w:r w:rsidRPr="00C01E89">
              <w:rPr>
                <w:sz w:val="28"/>
                <w:szCs w:val="28"/>
              </w:rPr>
              <w:t>Розв’язування вправ.</w:t>
            </w:r>
          </w:p>
        </w:tc>
        <w:tc>
          <w:tcPr>
            <w:tcW w:w="1823" w:type="dxa"/>
          </w:tcPr>
          <w:p w:rsidR="002D368D" w:rsidRPr="00C01E89" w:rsidRDefault="002D368D" w:rsidP="00C2672D">
            <w:pPr>
              <w:snapToGrid w:val="0"/>
              <w:jc w:val="both"/>
              <w:rPr>
                <w:sz w:val="28"/>
                <w:szCs w:val="28"/>
              </w:rPr>
            </w:pPr>
            <w:r w:rsidRPr="00C01E89">
              <w:rPr>
                <w:sz w:val="28"/>
                <w:szCs w:val="28"/>
              </w:rPr>
              <w:t>[1], с.10-12</w:t>
            </w:r>
          </w:p>
        </w:tc>
      </w:tr>
      <w:tr w:rsidR="002D368D" w:rsidRPr="00C01E89" w:rsidTr="00C2672D">
        <w:trPr>
          <w:trHeight w:val="752"/>
          <w:jc w:val="center"/>
        </w:trPr>
        <w:tc>
          <w:tcPr>
            <w:tcW w:w="1256" w:type="dxa"/>
          </w:tcPr>
          <w:p w:rsidR="002D368D" w:rsidRPr="00C01E89" w:rsidRDefault="002D368D" w:rsidP="00C2672D">
            <w:pPr>
              <w:snapToGrid w:val="0"/>
              <w:jc w:val="center"/>
              <w:rPr>
                <w:sz w:val="28"/>
                <w:szCs w:val="28"/>
              </w:rPr>
            </w:pPr>
            <w:r w:rsidRPr="00C01E89">
              <w:rPr>
                <w:sz w:val="28"/>
                <w:szCs w:val="28"/>
              </w:rPr>
              <w:t>3</w:t>
            </w:r>
          </w:p>
        </w:tc>
        <w:tc>
          <w:tcPr>
            <w:tcW w:w="1560" w:type="dxa"/>
          </w:tcPr>
          <w:p w:rsidR="002D368D" w:rsidRPr="00C01E89" w:rsidRDefault="002D368D" w:rsidP="00C2672D">
            <w:pPr>
              <w:snapToGrid w:val="0"/>
              <w:jc w:val="center"/>
              <w:rPr>
                <w:sz w:val="28"/>
                <w:szCs w:val="28"/>
              </w:rPr>
            </w:pPr>
            <w:r w:rsidRPr="00C01E89">
              <w:rPr>
                <w:sz w:val="28"/>
                <w:szCs w:val="28"/>
              </w:rPr>
              <w:t>Лекція</w:t>
            </w:r>
          </w:p>
        </w:tc>
        <w:tc>
          <w:tcPr>
            <w:tcW w:w="5244" w:type="dxa"/>
          </w:tcPr>
          <w:p w:rsidR="002D368D" w:rsidRPr="00C01E89" w:rsidRDefault="002D368D" w:rsidP="00C2672D">
            <w:pPr>
              <w:snapToGrid w:val="0"/>
              <w:jc w:val="both"/>
              <w:rPr>
                <w:sz w:val="28"/>
                <w:szCs w:val="28"/>
              </w:rPr>
            </w:pPr>
            <w:r w:rsidRPr="00C01E89">
              <w:rPr>
                <w:sz w:val="28"/>
                <w:szCs w:val="28"/>
              </w:rPr>
              <w:t>Предмет теорії ймовірностей. Класифікація подій. Алгебра подій.</w:t>
            </w:r>
          </w:p>
        </w:tc>
        <w:tc>
          <w:tcPr>
            <w:tcW w:w="1823" w:type="dxa"/>
          </w:tcPr>
          <w:p w:rsidR="002D368D" w:rsidRPr="00C01E89" w:rsidRDefault="002D368D" w:rsidP="00C2672D">
            <w:pPr>
              <w:snapToGrid w:val="0"/>
              <w:jc w:val="both"/>
              <w:rPr>
                <w:sz w:val="28"/>
                <w:szCs w:val="28"/>
              </w:rPr>
            </w:pPr>
            <w:r w:rsidRPr="00C01E89">
              <w:rPr>
                <w:sz w:val="28"/>
                <w:szCs w:val="28"/>
                <w:lang w:val="en-US"/>
              </w:rPr>
              <w:t xml:space="preserve">[1], </w:t>
            </w:r>
            <w:r w:rsidRPr="00C01E89">
              <w:rPr>
                <w:sz w:val="28"/>
                <w:szCs w:val="28"/>
              </w:rPr>
              <w:t>13-19</w:t>
            </w:r>
          </w:p>
        </w:tc>
      </w:tr>
      <w:tr w:rsidR="002D368D" w:rsidRPr="00C01E89" w:rsidTr="00C2672D">
        <w:trPr>
          <w:trHeight w:val="559"/>
          <w:jc w:val="center"/>
        </w:trPr>
        <w:tc>
          <w:tcPr>
            <w:tcW w:w="1256" w:type="dxa"/>
          </w:tcPr>
          <w:p w:rsidR="002D368D" w:rsidRPr="00C01E89" w:rsidRDefault="002D368D" w:rsidP="00C2672D">
            <w:pPr>
              <w:snapToGrid w:val="0"/>
              <w:jc w:val="center"/>
              <w:rPr>
                <w:sz w:val="28"/>
                <w:szCs w:val="28"/>
              </w:rPr>
            </w:pPr>
            <w:r w:rsidRPr="00C01E89">
              <w:rPr>
                <w:sz w:val="28"/>
                <w:szCs w:val="28"/>
              </w:rPr>
              <w:t>4</w:t>
            </w:r>
          </w:p>
        </w:tc>
        <w:tc>
          <w:tcPr>
            <w:tcW w:w="1560" w:type="dxa"/>
          </w:tcPr>
          <w:p w:rsidR="002D368D" w:rsidRPr="00C01E89" w:rsidRDefault="002D368D" w:rsidP="00C2672D">
            <w:pPr>
              <w:snapToGrid w:val="0"/>
              <w:jc w:val="center"/>
              <w:rPr>
                <w:sz w:val="28"/>
                <w:szCs w:val="28"/>
              </w:rPr>
            </w:pPr>
            <w:r w:rsidRPr="00C01E89">
              <w:rPr>
                <w:sz w:val="28"/>
                <w:szCs w:val="28"/>
              </w:rPr>
              <w:t>Лекція</w:t>
            </w:r>
          </w:p>
        </w:tc>
        <w:tc>
          <w:tcPr>
            <w:tcW w:w="5244" w:type="dxa"/>
          </w:tcPr>
          <w:p w:rsidR="002D368D" w:rsidRPr="00C01E89" w:rsidRDefault="002D368D" w:rsidP="00C2672D">
            <w:pPr>
              <w:snapToGrid w:val="0"/>
              <w:jc w:val="both"/>
              <w:rPr>
                <w:sz w:val="28"/>
                <w:szCs w:val="28"/>
              </w:rPr>
            </w:pPr>
            <w:r w:rsidRPr="00C01E89">
              <w:rPr>
                <w:sz w:val="28"/>
                <w:szCs w:val="28"/>
              </w:rPr>
              <w:t>Умовна ймовірність. Теореми додавання і множення ймовірностей.</w:t>
            </w:r>
          </w:p>
        </w:tc>
        <w:tc>
          <w:tcPr>
            <w:tcW w:w="1823" w:type="dxa"/>
          </w:tcPr>
          <w:p w:rsidR="002D368D" w:rsidRPr="00C01E89" w:rsidRDefault="002D368D" w:rsidP="00C2672D">
            <w:pPr>
              <w:snapToGrid w:val="0"/>
              <w:jc w:val="both"/>
              <w:rPr>
                <w:sz w:val="28"/>
                <w:szCs w:val="28"/>
              </w:rPr>
            </w:pPr>
            <w:r w:rsidRPr="00C01E89">
              <w:rPr>
                <w:sz w:val="28"/>
                <w:szCs w:val="28"/>
                <w:lang w:val="en-US"/>
              </w:rPr>
              <w:t xml:space="preserve">[1], </w:t>
            </w:r>
            <w:r w:rsidRPr="00C01E89">
              <w:rPr>
                <w:sz w:val="28"/>
                <w:szCs w:val="28"/>
              </w:rPr>
              <w:t>21-26</w:t>
            </w:r>
          </w:p>
        </w:tc>
      </w:tr>
      <w:tr w:rsidR="002D368D" w:rsidRPr="00C01E89" w:rsidTr="00C2672D">
        <w:trPr>
          <w:trHeight w:val="456"/>
          <w:jc w:val="center"/>
        </w:trPr>
        <w:tc>
          <w:tcPr>
            <w:tcW w:w="1256" w:type="dxa"/>
          </w:tcPr>
          <w:p w:rsidR="002D368D" w:rsidRPr="00C01E89" w:rsidRDefault="002D368D" w:rsidP="00C2672D">
            <w:pPr>
              <w:snapToGrid w:val="0"/>
              <w:jc w:val="center"/>
              <w:rPr>
                <w:sz w:val="28"/>
                <w:szCs w:val="28"/>
              </w:rPr>
            </w:pPr>
            <w:r w:rsidRPr="00C01E89">
              <w:rPr>
                <w:sz w:val="28"/>
                <w:szCs w:val="28"/>
              </w:rPr>
              <w:t>5</w:t>
            </w:r>
          </w:p>
        </w:tc>
        <w:tc>
          <w:tcPr>
            <w:tcW w:w="1560" w:type="dxa"/>
          </w:tcPr>
          <w:p w:rsidR="002D368D" w:rsidRPr="00C01E89" w:rsidRDefault="002D368D" w:rsidP="00C2672D">
            <w:pPr>
              <w:snapToGrid w:val="0"/>
              <w:jc w:val="center"/>
              <w:rPr>
                <w:sz w:val="28"/>
                <w:szCs w:val="28"/>
              </w:rPr>
            </w:pPr>
            <w:r w:rsidRPr="00C01E89">
              <w:rPr>
                <w:sz w:val="28"/>
                <w:szCs w:val="28"/>
              </w:rPr>
              <w:t>Практичне заняття</w:t>
            </w:r>
          </w:p>
        </w:tc>
        <w:tc>
          <w:tcPr>
            <w:tcW w:w="5244" w:type="dxa"/>
          </w:tcPr>
          <w:p w:rsidR="002D368D" w:rsidRPr="00C01E89" w:rsidRDefault="002D368D" w:rsidP="00C2672D">
            <w:pPr>
              <w:snapToGrid w:val="0"/>
              <w:jc w:val="both"/>
              <w:rPr>
                <w:sz w:val="28"/>
                <w:szCs w:val="28"/>
              </w:rPr>
            </w:pPr>
            <w:r w:rsidRPr="00C01E89">
              <w:rPr>
                <w:sz w:val="28"/>
                <w:szCs w:val="28"/>
              </w:rPr>
              <w:t>Розв</w:t>
            </w:r>
            <w:r w:rsidRPr="00C01E89">
              <w:rPr>
                <w:sz w:val="28"/>
                <w:szCs w:val="28"/>
                <w:lang w:val="en-US"/>
              </w:rPr>
              <w:t>’</w:t>
            </w:r>
            <w:r w:rsidRPr="00C01E89">
              <w:rPr>
                <w:sz w:val="28"/>
                <w:szCs w:val="28"/>
              </w:rPr>
              <w:t>язування вправ.</w:t>
            </w:r>
          </w:p>
        </w:tc>
        <w:tc>
          <w:tcPr>
            <w:tcW w:w="1823" w:type="dxa"/>
          </w:tcPr>
          <w:p w:rsidR="002D368D" w:rsidRPr="00C01E89" w:rsidRDefault="002D368D" w:rsidP="00C2672D">
            <w:pPr>
              <w:snapToGrid w:val="0"/>
              <w:jc w:val="both"/>
              <w:rPr>
                <w:sz w:val="28"/>
                <w:szCs w:val="28"/>
                <w:lang w:val="en-US"/>
              </w:rPr>
            </w:pPr>
            <w:r w:rsidRPr="00C01E89">
              <w:rPr>
                <w:sz w:val="28"/>
                <w:szCs w:val="28"/>
                <w:lang w:val="en-US"/>
              </w:rPr>
              <w:t>[1], с.30-35</w:t>
            </w:r>
          </w:p>
        </w:tc>
      </w:tr>
      <w:tr w:rsidR="002D368D" w:rsidRPr="00C01E89" w:rsidTr="00C2672D">
        <w:trPr>
          <w:trHeight w:val="589"/>
          <w:jc w:val="center"/>
        </w:trPr>
        <w:tc>
          <w:tcPr>
            <w:tcW w:w="1256" w:type="dxa"/>
          </w:tcPr>
          <w:p w:rsidR="002D368D" w:rsidRPr="00C01E89" w:rsidRDefault="002D368D" w:rsidP="00C2672D">
            <w:pPr>
              <w:snapToGrid w:val="0"/>
              <w:jc w:val="center"/>
              <w:rPr>
                <w:sz w:val="28"/>
                <w:szCs w:val="28"/>
              </w:rPr>
            </w:pPr>
            <w:r w:rsidRPr="00C01E89">
              <w:rPr>
                <w:sz w:val="28"/>
                <w:szCs w:val="28"/>
              </w:rPr>
              <w:t>6</w:t>
            </w:r>
          </w:p>
        </w:tc>
        <w:tc>
          <w:tcPr>
            <w:tcW w:w="1560" w:type="dxa"/>
          </w:tcPr>
          <w:p w:rsidR="002D368D" w:rsidRPr="00C01E89" w:rsidRDefault="002D368D" w:rsidP="00C2672D">
            <w:pPr>
              <w:snapToGrid w:val="0"/>
              <w:jc w:val="center"/>
              <w:rPr>
                <w:sz w:val="28"/>
                <w:szCs w:val="28"/>
              </w:rPr>
            </w:pPr>
            <w:r w:rsidRPr="00C01E89">
              <w:rPr>
                <w:sz w:val="28"/>
                <w:szCs w:val="28"/>
              </w:rPr>
              <w:t>Лекція</w:t>
            </w:r>
          </w:p>
        </w:tc>
        <w:tc>
          <w:tcPr>
            <w:tcW w:w="5244" w:type="dxa"/>
          </w:tcPr>
          <w:p w:rsidR="002D368D" w:rsidRPr="00C01E89" w:rsidRDefault="002D368D" w:rsidP="00C2672D">
            <w:pPr>
              <w:snapToGrid w:val="0"/>
              <w:jc w:val="both"/>
              <w:rPr>
                <w:sz w:val="28"/>
                <w:szCs w:val="28"/>
              </w:rPr>
            </w:pPr>
            <w:r w:rsidRPr="00C01E89">
              <w:rPr>
                <w:sz w:val="28"/>
                <w:szCs w:val="28"/>
              </w:rPr>
              <w:t>Формула Бернуллі. Найімовірніше число «успіхів» у схемі Бернуллі.</w:t>
            </w:r>
          </w:p>
        </w:tc>
        <w:tc>
          <w:tcPr>
            <w:tcW w:w="1823" w:type="dxa"/>
          </w:tcPr>
          <w:p w:rsidR="002D368D" w:rsidRPr="00C01E89" w:rsidRDefault="002D368D" w:rsidP="00C2672D">
            <w:pPr>
              <w:snapToGrid w:val="0"/>
              <w:jc w:val="both"/>
              <w:rPr>
                <w:sz w:val="28"/>
                <w:szCs w:val="28"/>
                <w:lang w:val="en-US"/>
              </w:rPr>
            </w:pPr>
            <w:r w:rsidRPr="00C01E89">
              <w:rPr>
                <w:sz w:val="28"/>
                <w:szCs w:val="28"/>
                <w:lang w:val="en-US"/>
              </w:rPr>
              <w:t>[1], с.38-39</w:t>
            </w:r>
          </w:p>
        </w:tc>
      </w:tr>
      <w:tr w:rsidR="002D368D" w:rsidRPr="00C01E89" w:rsidTr="00C2672D">
        <w:trPr>
          <w:trHeight w:val="589"/>
          <w:jc w:val="center"/>
        </w:trPr>
        <w:tc>
          <w:tcPr>
            <w:tcW w:w="1256" w:type="dxa"/>
          </w:tcPr>
          <w:p w:rsidR="002D368D" w:rsidRPr="00C01E89" w:rsidRDefault="002D368D" w:rsidP="00C2672D">
            <w:pPr>
              <w:snapToGrid w:val="0"/>
              <w:jc w:val="center"/>
              <w:rPr>
                <w:sz w:val="28"/>
                <w:szCs w:val="28"/>
              </w:rPr>
            </w:pPr>
            <w:r w:rsidRPr="00C01E89">
              <w:rPr>
                <w:sz w:val="28"/>
                <w:szCs w:val="28"/>
              </w:rPr>
              <w:t>7</w:t>
            </w:r>
          </w:p>
        </w:tc>
        <w:tc>
          <w:tcPr>
            <w:tcW w:w="1560" w:type="dxa"/>
          </w:tcPr>
          <w:p w:rsidR="002D368D" w:rsidRPr="00C01E89" w:rsidRDefault="002D368D" w:rsidP="00C2672D">
            <w:pPr>
              <w:snapToGrid w:val="0"/>
              <w:jc w:val="center"/>
              <w:rPr>
                <w:sz w:val="28"/>
                <w:szCs w:val="28"/>
              </w:rPr>
            </w:pPr>
            <w:r w:rsidRPr="00C01E89">
              <w:rPr>
                <w:sz w:val="28"/>
                <w:szCs w:val="28"/>
              </w:rPr>
              <w:t>Практичне заняття</w:t>
            </w:r>
          </w:p>
        </w:tc>
        <w:tc>
          <w:tcPr>
            <w:tcW w:w="5244" w:type="dxa"/>
          </w:tcPr>
          <w:p w:rsidR="002D368D" w:rsidRPr="00C01E89" w:rsidRDefault="002D368D" w:rsidP="00C2672D">
            <w:pPr>
              <w:snapToGrid w:val="0"/>
              <w:jc w:val="both"/>
              <w:rPr>
                <w:sz w:val="28"/>
                <w:szCs w:val="28"/>
              </w:rPr>
            </w:pPr>
            <w:r w:rsidRPr="00C01E89">
              <w:rPr>
                <w:sz w:val="28"/>
                <w:szCs w:val="28"/>
              </w:rPr>
              <w:t>Розв</w:t>
            </w:r>
            <w:r w:rsidRPr="00C01E89">
              <w:rPr>
                <w:sz w:val="28"/>
                <w:szCs w:val="28"/>
                <w:lang w:val="en-US"/>
              </w:rPr>
              <w:t>’</w:t>
            </w:r>
            <w:r w:rsidRPr="00C01E89">
              <w:rPr>
                <w:sz w:val="28"/>
                <w:szCs w:val="28"/>
              </w:rPr>
              <w:t>язування задач.</w:t>
            </w:r>
          </w:p>
        </w:tc>
        <w:tc>
          <w:tcPr>
            <w:tcW w:w="1823" w:type="dxa"/>
          </w:tcPr>
          <w:p w:rsidR="002D368D" w:rsidRPr="00C01E89" w:rsidRDefault="002D368D" w:rsidP="00C2672D">
            <w:pPr>
              <w:snapToGrid w:val="0"/>
              <w:jc w:val="both"/>
              <w:rPr>
                <w:sz w:val="28"/>
                <w:szCs w:val="28"/>
                <w:lang w:val="en-US"/>
              </w:rPr>
            </w:pPr>
            <w:r w:rsidRPr="00C01E89">
              <w:rPr>
                <w:sz w:val="28"/>
                <w:szCs w:val="28"/>
                <w:lang w:val="en-US"/>
              </w:rPr>
              <w:t>[1], с.43</w:t>
            </w:r>
          </w:p>
        </w:tc>
      </w:tr>
      <w:tr w:rsidR="00152BED" w:rsidRPr="00C01E89" w:rsidTr="00152BED">
        <w:trPr>
          <w:trHeight w:val="419"/>
          <w:jc w:val="center"/>
        </w:trPr>
        <w:tc>
          <w:tcPr>
            <w:tcW w:w="1256" w:type="dxa"/>
          </w:tcPr>
          <w:p w:rsidR="00152BED" w:rsidRPr="00152BED" w:rsidRDefault="00152BED" w:rsidP="00152BED">
            <w:pPr>
              <w:snapToGrid w:val="0"/>
              <w:jc w:val="center"/>
              <w:rPr>
                <w:i/>
                <w:sz w:val="28"/>
                <w:szCs w:val="28"/>
              </w:rPr>
            </w:pPr>
            <w:r w:rsidRPr="00152BED">
              <w:rPr>
                <w:i/>
                <w:sz w:val="28"/>
                <w:szCs w:val="28"/>
              </w:rPr>
              <w:lastRenderedPageBreak/>
              <w:t>1</w:t>
            </w:r>
          </w:p>
        </w:tc>
        <w:tc>
          <w:tcPr>
            <w:tcW w:w="1560" w:type="dxa"/>
          </w:tcPr>
          <w:p w:rsidR="00152BED" w:rsidRPr="00152BED" w:rsidRDefault="00152BED" w:rsidP="00152BED">
            <w:pPr>
              <w:snapToGrid w:val="0"/>
              <w:jc w:val="center"/>
              <w:rPr>
                <w:i/>
                <w:sz w:val="28"/>
                <w:szCs w:val="28"/>
              </w:rPr>
            </w:pPr>
            <w:r w:rsidRPr="00152BED">
              <w:rPr>
                <w:i/>
                <w:sz w:val="28"/>
                <w:szCs w:val="28"/>
              </w:rPr>
              <w:t>2</w:t>
            </w:r>
          </w:p>
        </w:tc>
        <w:tc>
          <w:tcPr>
            <w:tcW w:w="5244" w:type="dxa"/>
          </w:tcPr>
          <w:p w:rsidR="00152BED" w:rsidRPr="00152BED" w:rsidRDefault="00152BED" w:rsidP="00152BED">
            <w:pPr>
              <w:snapToGrid w:val="0"/>
              <w:jc w:val="center"/>
              <w:rPr>
                <w:i/>
                <w:sz w:val="28"/>
                <w:szCs w:val="28"/>
              </w:rPr>
            </w:pPr>
            <w:r w:rsidRPr="00152BED">
              <w:rPr>
                <w:i/>
                <w:sz w:val="28"/>
                <w:szCs w:val="28"/>
              </w:rPr>
              <w:t>3</w:t>
            </w:r>
          </w:p>
        </w:tc>
        <w:tc>
          <w:tcPr>
            <w:tcW w:w="1823" w:type="dxa"/>
          </w:tcPr>
          <w:p w:rsidR="00152BED" w:rsidRPr="00152BED" w:rsidRDefault="00152BED" w:rsidP="00152BED">
            <w:pPr>
              <w:snapToGrid w:val="0"/>
              <w:jc w:val="center"/>
              <w:rPr>
                <w:i/>
                <w:sz w:val="28"/>
                <w:szCs w:val="28"/>
              </w:rPr>
            </w:pPr>
            <w:r w:rsidRPr="00152BED">
              <w:rPr>
                <w:i/>
                <w:sz w:val="28"/>
                <w:szCs w:val="28"/>
              </w:rPr>
              <w:t>4</w:t>
            </w:r>
          </w:p>
        </w:tc>
      </w:tr>
      <w:tr w:rsidR="002D368D" w:rsidRPr="00C01E89" w:rsidTr="00C2672D">
        <w:trPr>
          <w:trHeight w:val="1040"/>
          <w:jc w:val="center"/>
        </w:trPr>
        <w:tc>
          <w:tcPr>
            <w:tcW w:w="1256" w:type="dxa"/>
          </w:tcPr>
          <w:p w:rsidR="002D368D" w:rsidRPr="00C01E89" w:rsidRDefault="002D368D" w:rsidP="00C2672D">
            <w:pPr>
              <w:snapToGrid w:val="0"/>
              <w:jc w:val="center"/>
              <w:rPr>
                <w:sz w:val="28"/>
                <w:szCs w:val="28"/>
              </w:rPr>
            </w:pPr>
            <w:r w:rsidRPr="00C01E89">
              <w:rPr>
                <w:sz w:val="28"/>
                <w:szCs w:val="28"/>
              </w:rPr>
              <w:t>8</w:t>
            </w:r>
          </w:p>
        </w:tc>
        <w:tc>
          <w:tcPr>
            <w:tcW w:w="1560" w:type="dxa"/>
          </w:tcPr>
          <w:p w:rsidR="002D368D" w:rsidRPr="00C01E89" w:rsidRDefault="002D368D" w:rsidP="00C2672D">
            <w:pPr>
              <w:snapToGrid w:val="0"/>
              <w:jc w:val="center"/>
              <w:rPr>
                <w:sz w:val="28"/>
                <w:szCs w:val="28"/>
              </w:rPr>
            </w:pPr>
            <w:r w:rsidRPr="00C01E89">
              <w:rPr>
                <w:sz w:val="28"/>
                <w:szCs w:val="28"/>
              </w:rPr>
              <w:t>Лекція</w:t>
            </w:r>
          </w:p>
        </w:tc>
        <w:tc>
          <w:tcPr>
            <w:tcW w:w="5244" w:type="dxa"/>
          </w:tcPr>
          <w:p w:rsidR="002D368D" w:rsidRPr="00C01E89" w:rsidRDefault="002D368D" w:rsidP="00C2672D">
            <w:pPr>
              <w:snapToGrid w:val="0"/>
              <w:jc w:val="both"/>
              <w:rPr>
                <w:sz w:val="28"/>
                <w:szCs w:val="28"/>
              </w:rPr>
            </w:pPr>
            <w:r w:rsidRPr="00C01E89">
              <w:rPr>
                <w:sz w:val="28"/>
                <w:szCs w:val="28"/>
              </w:rPr>
              <w:t xml:space="preserve">Поняття випадкової величини.  Функція розподілу випадкової величини. Дискретні випадкової величини. Неперервні  випадкової величини.  </w:t>
            </w:r>
          </w:p>
        </w:tc>
        <w:tc>
          <w:tcPr>
            <w:tcW w:w="1823" w:type="dxa"/>
          </w:tcPr>
          <w:p w:rsidR="002D368D" w:rsidRPr="00C01E89" w:rsidRDefault="002D368D" w:rsidP="00C2672D">
            <w:pPr>
              <w:jc w:val="both"/>
              <w:rPr>
                <w:sz w:val="28"/>
                <w:szCs w:val="28"/>
              </w:rPr>
            </w:pPr>
            <w:r w:rsidRPr="00C01E89">
              <w:rPr>
                <w:sz w:val="28"/>
                <w:szCs w:val="28"/>
              </w:rPr>
              <w:t>[1], с.44-54</w:t>
            </w:r>
          </w:p>
        </w:tc>
      </w:tr>
      <w:tr w:rsidR="002D368D" w:rsidRPr="00C01E89" w:rsidTr="00C2672D">
        <w:trPr>
          <w:trHeight w:val="575"/>
          <w:jc w:val="center"/>
        </w:trPr>
        <w:tc>
          <w:tcPr>
            <w:tcW w:w="1256" w:type="dxa"/>
          </w:tcPr>
          <w:p w:rsidR="002D368D" w:rsidRPr="00C01E89" w:rsidRDefault="002D368D" w:rsidP="00C2672D">
            <w:pPr>
              <w:snapToGrid w:val="0"/>
              <w:jc w:val="center"/>
              <w:rPr>
                <w:sz w:val="28"/>
                <w:szCs w:val="28"/>
              </w:rPr>
            </w:pPr>
            <w:r w:rsidRPr="00C01E89">
              <w:rPr>
                <w:sz w:val="28"/>
                <w:szCs w:val="28"/>
              </w:rPr>
              <w:t>9</w:t>
            </w:r>
          </w:p>
        </w:tc>
        <w:tc>
          <w:tcPr>
            <w:tcW w:w="1560" w:type="dxa"/>
          </w:tcPr>
          <w:p w:rsidR="002D368D" w:rsidRPr="00C01E89" w:rsidRDefault="002D368D" w:rsidP="00C2672D">
            <w:pPr>
              <w:snapToGrid w:val="0"/>
              <w:jc w:val="center"/>
              <w:rPr>
                <w:sz w:val="28"/>
                <w:szCs w:val="28"/>
              </w:rPr>
            </w:pPr>
            <w:r w:rsidRPr="00C01E89">
              <w:rPr>
                <w:sz w:val="28"/>
                <w:szCs w:val="28"/>
              </w:rPr>
              <w:t>Практичне заняття</w:t>
            </w:r>
          </w:p>
        </w:tc>
        <w:tc>
          <w:tcPr>
            <w:tcW w:w="5244" w:type="dxa"/>
          </w:tcPr>
          <w:p w:rsidR="002D368D" w:rsidRPr="00C01E89" w:rsidRDefault="002D368D" w:rsidP="00C2672D">
            <w:pPr>
              <w:snapToGrid w:val="0"/>
              <w:jc w:val="both"/>
              <w:rPr>
                <w:sz w:val="28"/>
                <w:szCs w:val="28"/>
              </w:rPr>
            </w:pPr>
            <w:r w:rsidRPr="00C01E89">
              <w:rPr>
                <w:sz w:val="28"/>
                <w:szCs w:val="28"/>
              </w:rPr>
              <w:t>Розв</w:t>
            </w:r>
            <w:r w:rsidRPr="00C01E89">
              <w:rPr>
                <w:sz w:val="28"/>
                <w:szCs w:val="28"/>
                <w:lang w:val="en-US"/>
              </w:rPr>
              <w:t>’</w:t>
            </w:r>
            <w:r w:rsidRPr="00C01E89">
              <w:rPr>
                <w:sz w:val="28"/>
                <w:szCs w:val="28"/>
              </w:rPr>
              <w:t>язування вправ.</w:t>
            </w:r>
          </w:p>
        </w:tc>
        <w:tc>
          <w:tcPr>
            <w:tcW w:w="1823" w:type="dxa"/>
          </w:tcPr>
          <w:p w:rsidR="002D368D" w:rsidRPr="00C01E89" w:rsidRDefault="002D368D" w:rsidP="00C2672D">
            <w:pPr>
              <w:snapToGrid w:val="0"/>
              <w:jc w:val="both"/>
              <w:rPr>
                <w:sz w:val="28"/>
                <w:szCs w:val="28"/>
                <w:lang w:val="en-US"/>
              </w:rPr>
            </w:pPr>
            <w:r w:rsidRPr="00C01E89">
              <w:rPr>
                <w:sz w:val="28"/>
                <w:szCs w:val="28"/>
                <w:lang w:val="en-US"/>
              </w:rPr>
              <w:t>[1], c. 64</w:t>
            </w:r>
          </w:p>
        </w:tc>
      </w:tr>
      <w:tr w:rsidR="002D368D" w:rsidRPr="00C01E89" w:rsidTr="00152BED">
        <w:trPr>
          <w:trHeight w:val="721"/>
          <w:jc w:val="center"/>
        </w:trPr>
        <w:tc>
          <w:tcPr>
            <w:tcW w:w="1256" w:type="dxa"/>
          </w:tcPr>
          <w:p w:rsidR="002D368D" w:rsidRPr="00C01E89" w:rsidRDefault="002D368D" w:rsidP="00C2672D">
            <w:pPr>
              <w:snapToGrid w:val="0"/>
              <w:jc w:val="center"/>
              <w:rPr>
                <w:sz w:val="28"/>
                <w:szCs w:val="28"/>
              </w:rPr>
            </w:pPr>
            <w:r w:rsidRPr="00C01E89">
              <w:rPr>
                <w:sz w:val="28"/>
                <w:szCs w:val="28"/>
              </w:rPr>
              <w:t>10</w:t>
            </w:r>
          </w:p>
        </w:tc>
        <w:tc>
          <w:tcPr>
            <w:tcW w:w="1560" w:type="dxa"/>
          </w:tcPr>
          <w:p w:rsidR="002D368D" w:rsidRPr="00C01E89" w:rsidRDefault="002D368D" w:rsidP="00C2672D">
            <w:pPr>
              <w:snapToGrid w:val="0"/>
              <w:jc w:val="center"/>
              <w:rPr>
                <w:sz w:val="28"/>
                <w:szCs w:val="28"/>
              </w:rPr>
            </w:pPr>
            <w:r w:rsidRPr="00C01E89">
              <w:rPr>
                <w:sz w:val="28"/>
                <w:szCs w:val="28"/>
              </w:rPr>
              <w:t>Лекція</w:t>
            </w:r>
          </w:p>
        </w:tc>
        <w:tc>
          <w:tcPr>
            <w:tcW w:w="5244" w:type="dxa"/>
          </w:tcPr>
          <w:p w:rsidR="002D368D" w:rsidRPr="00C01E89" w:rsidRDefault="002D368D" w:rsidP="00C2672D">
            <w:pPr>
              <w:snapToGrid w:val="0"/>
              <w:jc w:val="both"/>
              <w:rPr>
                <w:sz w:val="28"/>
                <w:szCs w:val="28"/>
              </w:rPr>
            </w:pPr>
            <w:r w:rsidRPr="00C01E89">
              <w:rPr>
                <w:sz w:val="28"/>
                <w:szCs w:val="28"/>
              </w:rPr>
              <w:t>Числові характеристики неперервних випадкових величин.</w:t>
            </w:r>
          </w:p>
        </w:tc>
        <w:tc>
          <w:tcPr>
            <w:tcW w:w="1823" w:type="dxa"/>
          </w:tcPr>
          <w:p w:rsidR="002D368D" w:rsidRPr="00C01E89" w:rsidRDefault="002D368D" w:rsidP="00C2672D">
            <w:pPr>
              <w:jc w:val="both"/>
              <w:rPr>
                <w:sz w:val="28"/>
                <w:szCs w:val="28"/>
                <w:lang w:val="en-US"/>
              </w:rPr>
            </w:pPr>
            <w:r w:rsidRPr="00C01E89">
              <w:rPr>
                <w:sz w:val="28"/>
                <w:szCs w:val="28"/>
                <w:lang w:val="en-US"/>
              </w:rPr>
              <w:t>[1], c.58-64</w:t>
            </w:r>
          </w:p>
        </w:tc>
      </w:tr>
      <w:tr w:rsidR="002D368D" w:rsidRPr="00C01E89" w:rsidTr="00C2672D">
        <w:trPr>
          <w:trHeight w:val="647"/>
          <w:jc w:val="center"/>
        </w:trPr>
        <w:tc>
          <w:tcPr>
            <w:tcW w:w="1256" w:type="dxa"/>
          </w:tcPr>
          <w:p w:rsidR="002D368D" w:rsidRPr="00C01E89" w:rsidRDefault="002D368D" w:rsidP="00152BED">
            <w:pPr>
              <w:snapToGrid w:val="0"/>
              <w:jc w:val="center"/>
              <w:rPr>
                <w:sz w:val="28"/>
                <w:szCs w:val="28"/>
              </w:rPr>
            </w:pPr>
            <w:r w:rsidRPr="00C01E89">
              <w:rPr>
                <w:sz w:val="28"/>
                <w:szCs w:val="28"/>
              </w:rPr>
              <w:t>11</w:t>
            </w:r>
          </w:p>
        </w:tc>
        <w:tc>
          <w:tcPr>
            <w:tcW w:w="1560" w:type="dxa"/>
          </w:tcPr>
          <w:p w:rsidR="002D368D" w:rsidRPr="00C01E89" w:rsidRDefault="002D368D" w:rsidP="00C2672D">
            <w:pPr>
              <w:snapToGrid w:val="0"/>
              <w:jc w:val="center"/>
              <w:rPr>
                <w:sz w:val="28"/>
                <w:szCs w:val="28"/>
              </w:rPr>
            </w:pPr>
            <w:r w:rsidRPr="00C01E89">
              <w:rPr>
                <w:sz w:val="28"/>
                <w:szCs w:val="28"/>
              </w:rPr>
              <w:t>Практичне заняття</w:t>
            </w:r>
          </w:p>
        </w:tc>
        <w:tc>
          <w:tcPr>
            <w:tcW w:w="5244" w:type="dxa"/>
          </w:tcPr>
          <w:p w:rsidR="002D368D" w:rsidRPr="00C01E89" w:rsidRDefault="002D368D" w:rsidP="00C2672D">
            <w:pPr>
              <w:snapToGrid w:val="0"/>
              <w:jc w:val="both"/>
              <w:rPr>
                <w:sz w:val="28"/>
                <w:szCs w:val="28"/>
              </w:rPr>
            </w:pPr>
            <w:r w:rsidRPr="00C01E89">
              <w:rPr>
                <w:sz w:val="28"/>
                <w:szCs w:val="28"/>
              </w:rPr>
              <w:t>Розв</w:t>
            </w:r>
            <w:r w:rsidRPr="00C01E89">
              <w:rPr>
                <w:sz w:val="28"/>
                <w:szCs w:val="28"/>
                <w:lang w:val="en-US"/>
              </w:rPr>
              <w:t>'</w:t>
            </w:r>
            <w:r w:rsidRPr="00C01E89">
              <w:rPr>
                <w:sz w:val="28"/>
                <w:szCs w:val="28"/>
              </w:rPr>
              <w:t>язування вправ. Самостійна робота.</w:t>
            </w:r>
          </w:p>
        </w:tc>
        <w:tc>
          <w:tcPr>
            <w:tcW w:w="1823" w:type="dxa"/>
          </w:tcPr>
          <w:p w:rsidR="002D368D" w:rsidRPr="00C01E89" w:rsidRDefault="002D368D" w:rsidP="00C2672D">
            <w:pPr>
              <w:snapToGrid w:val="0"/>
              <w:jc w:val="both"/>
              <w:rPr>
                <w:sz w:val="28"/>
                <w:szCs w:val="28"/>
              </w:rPr>
            </w:pPr>
            <w:r w:rsidRPr="00C01E89">
              <w:rPr>
                <w:sz w:val="28"/>
                <w:szCs w:val="28"/>
              </w:rPr>
              <w:t xml:space="preserve">[1], </w:t>
            </w:r>
            <w:r w:rsidRPr="00C01E89">
              <w:rPr>
                <w:sz w:val="28"/>
                <w:szCs w:val="28"/>
                <w:lang w:val="en-US"/>
              </w:rPr>
              <w:t>c</w:t>
            </w:r>
            <w:r w:rsidRPr="00C01E89">
              <w:rPr>
                <w:sz w:val="28"/>
                <w:szCs w:val="28"/>
              </w:rPr>
              <w:t xml:space="preserve">.76-79 [2], </w:t>
            </w:r>
            <w:r w:rsidRPr="00C01E89">
              <w:rPr>
                <w:sz w:val="28"/>
                <w:szCs w:val="28"/>
                <w:lang w:val="en-US"/>
              </w:rPr>
              <w:t>c</w:t>
            </w:r>
            <w:r w:rsidRPr="00C01E89">
              <w:rPr>
                <w:sz w:val="28"/>
                <w:szCs w:val="28"/>
              </w:rPr>
              <w:t>.</w:t>
            </w:r>
            <w:r w:rsidRPr="00C01E89">
              <w:rPr>
                <w:sz w:val="28"/>
                <w:szCs w:val="28"/>
                <w:lang w:val="en-US"/>
              </w:rPr>
              <w:t>135-140</w:t>
            </w:r>
          </w:p>
        </w:tc>
      </w:tr>
      <w:tr w:rsidR="002D368D" w:rsidRPr="00C01E89" w:rsidTr="00C2672D">
        <w:trPr>
          <w:trHeight w:val="647"/>
          <w:jc w:val="center"/>
        </w:trPr>
        <w:tc>
          <w:tcPr>
            <w:tcW w:w="1256" w:type="dxa"/>
          </w:tcPr>
          <w:p w:rsidR="002D368D" w:rsidRPr="00C01E89" w:rsidRDefault="002D368D" w:rsidP="00C2672D">
            <w:pPr>
              <w:snapToGrid w:val="0"/>
              <w:jc w:val="center"/>
              <w:rPr>
                <w:sz w:val="28"/>
                <w:szCs w:val="28"/>
              </w:rPr>
            </w:pPr>
            <w:r w:rsidRPr="00C01E89">
              <w:rPr>
                <w:sz w:val="28"/>
                <w:szCs w:val="28"/>
              </w:rPr>
              <w:t>12</w:t>
            </w:r>
          </w:p>
        </w:tc>
        <w:tc>
          <w:tcPr>
            <w:tcW w:w="1560" w:type="dxa"/>
          </w:tcPr>
          <w:p w:rsidR="002D368D" w:rsidRPr="00C01E89" w:rsidRDefault="002D368D" w:rsidP="00C2672D">
            <w:pPr>
              <w:snapToGrid w:val="0"/>
              <w:jc w:val="center"/>
              <w:rPr>
                <w:sz w:val="28"/>
                <w:szCs w:val="28"/>
              </w:rPr>
            </w:pPr>
            <w:r w:rsidRPr="00C01E89">
              <w:rPr>
                <w:sz w:val="28"/>
                <w:szCs w:val="28"/>
              </w:rPr>
              <w:t>Лекція</w:t>
            </w:r>
          </w:p>
        </w:tc>
        <w:tc>
          <w:tcPr>
            <w:tcW w:w="5244" w:type="dxa"/>
          </w:tcPr>
          <w:p w:rsidR="002D368D" w:rsidRPr="00C01E89" w:rsidRDefault="002D368D" w:rsidP="00C2672D">
            <w:pPr>
              <w:snapToGrid w:val="0"/>
              <w:jc w:val="both"/>
              <w:rPr>
                <w:sz w:val="28"/>
                <w:szCs w:val="28"/>
              </w:rPr>
            </w:pPr>
            <w:r w:rsidRPr="00C01E89">
              <w:rPr>
                <w:sz w:val="28"/>
                <w:szCs w:val="28"/>
              </w:rPr>
              <w:t>Закон великих чисел. Центральна гранична теорема.</w:t>
            </w:r>
          </w:p>
        </w:tc>
        <w:tc>
          <w:tcPr>
            <w:tcW w:w="1823" w:type="dxa"/>
          </w:tcPr>
          <w:p w:rsidR="002D368D" w:rsidRPr="00C01E89" w:rsidRDefault="002D368D" w:rsidP="00C2672D">
            <w:pPr>
              <w:snapToGrid w:val="0"/>
              <w:jc w:val="both"/>
              <w:rPr>
                <w:sz w:val="28"/>
                <w:szCs w:val="28"/>
                <w:lang w:val="en-US"/>
              </w:rPr>
            </w:pPr>
            <w:r w:rsidRPr="00C01E89">
              <w:rPr>
                <w:sz w:val="28"/>
                <w:szCs w:val="28"/>
                <w:lang w:val="en-US"/>
              </w:rPr>
              <w:t>[1], c.74-76</w:t>
            </w:r>
          </w:p>
        </w:tc>
      </w:tr>
      <w:tr w:rsidR="002D368D" w:rsidRPr="00C01E89" w:rsidTr="00C2672D">
        <w:trPr>
          <w:trHeight w:val="578"/>
          <w:jc w:val="center"/>
        </w:trPr>
        <w:tc>
          <w:tcPr>
            <w:tcW w:w="1256" w:type="dxa"/>
          </w:tcPr>
          <w:p w:rsidR="002D368D" w:rsidRPr="00C01E89" w:rsidRDefault="002D368D" w:rsidP="00C2672D">
            <w:pPr>
              <w:snapToGrid w:val="0"/>
              <w:jc w:val="center"/>
              <w:rPr>
                <w:sz w:val="28"/>
                <w:szCs w:val="28"/>
              </w:rPr>
            </w:pPr>
            <w:r w:rsidRPr="00C01E89">
              <w:rPr>
                <w:sz w:val="28"/>
                <w:szCs w:val="28"/>
              </w:rPr>
              <w:t>13</w:t>
            </w:r>
          </w:p>
        </w:tc>
        <w:tc>
          <w:tcPr>
            <w:tcW w:w="1560" w:type="dxa"/>
          </w:tcPr>
          <w:p w:rsidR="002D368D" w:rsidRPr="00C01E89" w:rsidRDefault="002D368D" w:rsidP="00C2672D">
            <w:pPr>
              <w:snapToGrid w:val="0"/>
              <w:jc w:val="center"/>
              <w:rPr>
                <w:sz w:val="28"/>
                <w:szCs w:val="28"/>
              </w:rPr>
            </w:pPr>
            <w:r w:rsidRPr="00C01E89">
              <w:rPr>
                <w:sz w:val="28"/>
                <w:szCs w:val="28"/>
              </w:rPr>
              <w:t>Практичне заняття</w:t>
            </w:r>
          </w:p>
        </w:tc>
        <w:tc>
          <w:tcPr>
            <w:tcW w:w="5244" w:type="dxa"/>
          </w:tcPr>
          <w:p w:rsidR="002D368D" w:rsidRPr="00C01E89" w:rsidRDefault="002D368D" w:rsidP="00C2672D">
            <w:pPr>
              <w:snapToGrid w:val="0"/>
              <w:jc w:val="both"/>
              <w:rPr>
                <w:sz w:val="28"/>
                <w:szCs w:val="28"/>
              </w:rPr>
            </w:pPr>
            <w:r w:rsidRPr="00C01E89">
              <w:rPr>
                <w:sz w:val="28"/>
                <w:szCs w:val="28"/>
              </w:rPr>
              <w:t>Розв’язування вправ.</w:t>
            </w:r>
          </w:p>
        </w:tc>
        <w:tc>
          <w:tcPr>
            <w:tcW w:w="1823" w:type="dxa"/>
          </w:tcPr>
          <w:p w:rsidR="002D368D" w:rsidRPr="00C01E89" w:rsidRDefault="002D368D" w:rsidP="00C2672D">
            <w:pPr>
              <w:snapToGrid w:val="0"/>
              <w:jc w:val="both"/>
              <w:rPr>
                <w:sz w:val="28"/>
                <w:szCs w:val="28"/>
                <w:lang w:val="en-US"/>
              </w:rPr>
            </w:pPr>
            <w:r w:rsidRPr="00C01E89">
              <w:rPr>
                <w:sz w:val="28"/>
                <w:szCs w:val="28"/>
                <w:lang w:val="en-US"/>
              </w:rPr>
              <w:t>[1], c.80</w:t>
            </w:r>
          </w:p>
        </w:tc>
      </w:tr>
      <w:tr w:rsidR="002D368D" w:rsidRPr="00C01E89" w:rsidTr="00C2672D">
        <w:trPr>
          <w:trHeight w:val="1170"/>
          <w:jc w:val="center"/>
        </w:trPr>
        <w:tc>
          <w:tcPr>
            <w:tcW w:w="1256" w:type="dxa"/>
          </w:tcPr>
          <w:p w:rsidR="002D368D" w:rsidRPr="00C01E89" w:rsidRDefault="002D368D" w:rsidP="00C2672D">
            <w:pPr>
              <w:snapToGrid w:val="0"/>
              <w:jc w:val="center"/>
              <w:rPr>
                <w:sz w:val="28"/>
                <w:szCs w:val="28"/>
              </w:rPr>
            </w:pPr>
            <w:r w:rsidRPr="00C01E89">
              <w:rPr>
                <w:sz w:val="28"/>
                <w:szCs w:val="28"/>
              </w:rPr>
              <w:t>14</w:t>
            </w:r>
          </w:p>
        </w:tc>
        <w:tc>
          <w:tcPr>
            <w:tcW w:w="1560" w:type="dxa"/>
          </w:tcPr>
          <w:p w:rsidR="002D368D" w:rsidRPr="00C01E89" w:rsidRDefault="002D368D" w:rsidP="00C2672D">
            <w:pPr>
              <w:snapToGrid w:val="0"/>
              <w:jc w:val="center"/>
              <w:rPr>
                <w:sz w:val="28"/>
                <w:szCs w:val="28"/>
              </w:rPr>
            </w:pPr>
            <w:r w:rsidRPr="00C01E89">
              <w:rPr>
                <w:sz w:val="28"/>
                <w:szCs w:val="28"/>
              </w:rPr>
              <w:t>Лекція</w:t>
            </w:r>
          </w:p>
        </w:tc>
        <w:tc>
          <w:tcPr>
            <w:tcW w:w="5244" w:type="dxa"/>
          </w:tcPr>
          <w:p w:rsidR="002D368D" w:rsidRPr="00C01E89" w:rsidRDefault="002D368D" w:rsidP="00C2672D">
            <w:pPr>
              <w:snapToGrid w:val="0"/>
              <w:jc w:val="both"/>
              <w:rPr>
                <w:sz w:val="28"/>
                <w:szCs w:val="28"/>
              </w:rPr>
            </w:pPr>
            <w:r w:rsidRPr="00C01E89">
              <w:rPr>
                <w:sz w:val="28"/>
                <w:szCs w:val="28"/>
              </w:rPr>
              <w:t>Предмет і задачі математичної статистики. Генеральна сукупність та вибірка. Емпірична функція розподілу. Полігон. Гістограма.</w:t>
            </w:r>
          </w:p>
        </w:tc>
        <w:tc>
          <w:tcPr>
            <w:tcW w:w="1823" w:type="dxa"/>
          </w:tcPr>
          <w:p w:rsidR="002D368D" w:rsidRPr="00C01E89" w:rsidRDefault="002D368D" w:rsidP="00C2672D">
            <w:pPr>
              <w:snapToGrid w:val="0"/>
              <w:jc w:val="both"/>
              <w:rPr>
                <w:sz w:val="28"/>
                <w:szCs w:val="28"/>
                <w:lang w:val="en-US"/>
              </w:rPr>
            </w:pPr>
            <w:r w:rsidRPr="00C01E89">
              <w:rPr>
                <w:sz w:val="28"/>
                <w:szCs w:val="28"/>
              </w:rPr>
              <w:t>[3],</w:t>
            </w:r>
            <w:r w:rsidRPr="00C01E89">
              <w:rPr>
                <w:sz w:val="28"/>
                <w:szCs w:val="28"/>
                <w:lang w:val="en-US"/>
              </w:rPr>
              <w:t>c</w:t>
            </w:r>
            <w:r w:rsidRPr="00C01E89">
              <w:rPr>
                <w:sz w:val="28"/>
                <w:szCs w:val="28"/>
              </w:rPr>
              <w:t xml:space="preserve">. </w:t>
            </w:r>
            <w:r w:rsidRPr="00C01E89">
              <w:rPr>
                <w:sz w:val="28"/>
                <w:szCs w:val="28"/>
                <w:lang w:val="en-US"/>
              </w:rPr>
              <w:t>4-15</w:t>
            </w:r>
          </w:p>
        </w:tc>
      </w:tr>
      <w:tr w:rsidR="002D368D" w:rsidRPr="00C01E89" w:rsidTr="00C2672D">
        <w:trPr>
          <w:trHeight w:val="618"/>
          <w:jc w:val="center"/>
        </w:trPr>
        <w:tc>
          <w:tcPr>
            <w:tcW w:w="1256" w:type="dxa"/>
          </w:tcPr>
          <w:p w:rsidR="002D368D" w:rsidRPr="00C01E89" w:rsidRDefault="002D368D" w:rsidP="00C2672D">
            <w:pPr>
              <w:snapToGrid w:val="0"/>
              <w:jc w:val="center"/>
              <w:rPr>
                <w:sz w:val="28"/>
                <w:szCs w:val="28"/>
              </w:rPr>
            </w:pPr>
            <w:r w:rsidRPr="00C01E89">
              <w:rPr>
                <w:sz w:val="28"/>
                <w:szCs w:val="28"/>
              </w:rPr>
              <w:t>15</w:t>
            </w:r>
          </w:p>
        </w:tc>
        <w:tc>
          <w:tcPr>
            <w:tcW w:w="1560" w:type="dxa"/>
          </w:tcPr>
          <w:p w:rsidR="002D368D" w:rsidRPr="00C01E89" w:rsidRDefault="002D368D" w:rsidP="00C2672D">
            <w:pPr>
              <w:snapToGrid w:val="0"/>
              <w:jc w:val="center"/>
              <w:rPr>
                <w:sz w:val="28"/>
                <w:szCs w:val="28"/>
              </w:rPr>
            </w:pPr>
            <w:r w:rsidRPr="00C01E89">
              <w:rPr>
                <w:sz w:val="28"/>
                <w:szCs w:val="28"/>
              </w:rPr>
              <w:t>Практичне заняття</w:t>
            </w:r>
          </w:p>
        </w:tc>
        <w:tc>
          <w:tcPr>
            <w:tcW w:w="5244" w:type="dxa"/>
          </w:tcPr>
          <w:p w:rsidR="002D368D" w:rsidRPr="00C01E89" w:rsidRDefault="002D368D" w:rsidP="00C2672D">
            <w:pPr>
              <w:snapToGrid w:val="0"/>
              <w:jc w:val="both"/>
              <w:rPr>
                <w:sz w:val="28"/>
                <w:szCs w:val="28"/>
              </w:rPr>
            </w:pPr>
            <w:r w:rsidRPr="00C01E89">
              <w:rPr>
                <w:sz w:val="28"/>
                <w:szCs w:val="28"/>
              </w:rPr>
              <w:t>Розв’язування вправ. Самостійна робота.</w:t>
            </w:r>
          </w:p>
        </w:tc>
        <w:tc>
          <w:tcPr>
            <w:tcW w:w="1823" w:type="dxa"/>
          </w:tcPr>
          <w:p w:rsidR="002D368D" w:rsidRPr="00C01E89" w:rsidRDefault="002D368D" w:rsidP="00C2672D">
            <w:pPr>
              <w:snapToGrid w:val="0"/>
              <w:jc w:val="both"/>
              <w:rPr>
                <w:sz w:val="28"/>
                <w:szCs w:val="28"/>
              </w:rPr>
            </w:pPr>
            <w:r w:rsidRPr="00C01E89">
              <w:rPr>
                <w:sz w:val="28"/>
                <w:szCs w:val="28"/>
              </w:rPr>
              <w:t>[3],</w:t>
            </w:r>
            <w:r w:rsidRPr="00C01E89">
              <w:rPr>
                <w:sz w:val="28"/>
                <w:szCs w:val="28"/>
                <w:lang w:val="en-US"/>
              </w:rPr>
              <w:t>c</w:t>
            </w:r>
            <w:r w:rsidRPr="00C01E89">
              <w:rPr>
                <w:sz w:val="28"/>
                <w:szCs w:val="28"/>
              </w:rPr>
              <w:t>. 15-16</w:t>
            </w:r>
          </w:p>
        </w:tc>
      </w:tr>
      <w:tr w:rsidR="002D368D" w:rsidRPr="00C01E89" w:rsidTr="00C2672D">
        <w:trPr>
          <w:trHeight w:val="75"/>
          <w:jc w:val="center"/>
        </w:trPr>
        <w:tc>
          <w:tcPr>
            <w:tcW w:w="1256" w:type="dxa"/>
          </w:tcPr>
          <w:p w:rsidR="002D368D" w:rsidRPr="00C01E89" w:rsidRDefault="002D368D" w:rsidP="00C2672D">
            <w:pPr>
              <w:snapToGrid w:val="0"/>
              <w:jc w:val="center"/>
              <w:rPr>
                <w:sz w:val="28"/>
                <w:szCs w:val="28"/>
              </w:rPr>
            </w:pPr>
            <w:r w:rsidRPr="00C01E89">
              <w:rPr>
                <w:sz w:val="28"/>
                <w:szCs w:val="28"/>
              </w:rPr>
              <w:t>16</w:t>
            </w:r>
          </w:p>
        </w:tc>
        <w:tc>
          <w:tcPr>
            <w:tcW w:w="1560" w:type="dxa"/>
          </w:tcPr>
          <w:p w:rsidR="002D368D" w:rsidRPr="00C01E89" w:rsidRDefault="002D368D" w:rsidP="00C2672D">
            <w:pPr>
              <w:snapToGrid w:val="0"/>
              <w:jc w:val="center"/>
              <w:rPr>
                <w:sz w:val="28"/>
                <w:szCs w:val="28"/>
              </w:rPr>
            </w:pPr>
            <w:r w:rsidRPr="00C01E89">
              <w:rPr>
                <w:sz w:val="28"/>
                <w:szCs w:val="28"/>
              </w:rPr>
              <w:t>Лекція</w:t>
            </w:r>
          </w:p>
        </w:tc>
        <w:tc>
          <w:tcPr>
            <w:tcW w:w="5244" w:type="dxa"/>
          </w:tcPr>
          <w:p w:rsidR="002D368D" w:rsidRPr="00C01E89" w:rsidRDefault="002D368D" w:rsidP="00C2672D">
            <w:pPr>
              <w:snapToGrid w:val="0"/>
              <w:jc w:val="both"/>
              <w:rPr>
                <w:sz w:val="28"/>
                <w:szCs w:val="28"/>
              </w:rPr>
            </w:pPr>
            <w:r w:rsidRPr="00C01E89">
              <w:rPr>
                <w:sz w:val="28"/>
                <w:szCs w:val="28"/>
              </w:rPr>
              <w:t>Точкові оцінки параметрів розподілу. Оцінка ймовірності події через частоту.</w:t>
            </w:r>
          </w:p>
        </w:tc>
        <w:tc>
          <w:tcPr>
            <w:tcW w:w="1823" w:type="dxa"/>
          </w:tcPr>
          <w:p w:rsidR="002D368D" w:rsidRPr="00C01E89" w:rsidRDefault="002D368D" w:rsidP="00C2672D">
            <w:pPr>
              <w:snapToGrid w:val="0"/>
              <w:jc w:val="both"/>
              <w:rPr>
                <w:sz w:val="28"/>
                <w:szCs w:val="28"/>
              </w:rPr>
            </w:pPr>
            <w:r w:rsidRPr="00C01E89">
              <w:rPr>
                <w:sz w:val="28"/>
                <w:szCs w:val="28"/>
              </w:rPr>
              <w:t>[3],</w:t>
            </w:r>
            <w:r w:rsidRPr="00C01E89">
              <w:rPr>
                <w:sz w:val="28"/>
                <w:szCs w:val="28"/>
                <w:lang w:val="en-US"/>
              </w:rPr>
              <w:t>c</w:t>
            </w:r>
            <w:r w:rsidRPr="00C01E89">
              <w:rPr>
                <w:sz w:val="28"/>
                <w:szCs w:val="28"/>
              </w:rPr>
              <w:t>. 17-20</w:t>
            </w:r>
          </w:p>
        </w:tc>
      </w:tr>
      <w:tr w:rsidR="002D368D" w:rsidRPr="00C01E89" w:rsidTr="00C2672D">
        <w:trPr>
          <w:trHeight w:val="675"/>
          <w:jc w:val="center"/>
        </w:trPr>
        <w:tc>
          <w:tcPr>
            <w:tcW w:w="1256" w:type="dxa"/>
          </w:tcPr>
          <w:p w:rsidR="002D368D" w:rsidRPr="00C01E89" w:rsidRDefault="002D368D" w:rsidP="00C2672D">
            <w:pPr>
              <w:snapToGrid w:val="0"/>
              <w:jc w:val="center"/>
              <w:rPr>
                <w:sz w:val="28"/>
                <w:szCs w:val="28"/>
              </w:rPr>
            </w:pPr>
            <w:r w:rsidRPr="00C01E89">
              <w:rPr>
                <w:sz w:val="28"/>
                <w:szCs w:val="28"/>
              </w:rPr>
              <w:t>17</w:t>
            </w:r>
          </w:p>
        </w:tc>
        <w:tc>
          <w:tcPr>
            <w:tcW w:w="1560" w:type="dxa"/>
          </w:tcPr>
          <w:p w:rsidR="002D368D" w:rsidRPr="00C01E89" w:rsidRDefault="002D368D" w:rsidP="00C2672D">
            <w:pPr>
              <w:snapToGrid w:val="0"/>
              <w:jc w:val="center"/>
              <w:rPr>
                <w:sz w:val="28"/>
                <w:szCs w:val="28"/>
              </w:rPr>
            </w:pPr>
            <w:r w:rsidRPr="00C01E89">
              <w:rPr>
                <w:sz w:val="28"/>
                <w:szCs w:val="28"/>
              </w:rPr>
              <w:t>Практичне заняття</w:t>
            </w:r>
          </w:p>
        </w:tc>
        <w:tc>
          <w:tcPr>
            <w:tcW w:w="5244" w:type="dxa"/>
          </w:tcPr>
          <w:p w:rsidR="002D368D" w:rsidRPr="00C01E89" w:rsidRDefault="002D368D" w:rsidP="00CA059E">
            <w:pPr>
              <w:tabs>
                <w:tab w:val="left" w:pos="1275"/>
              </w:tabs>
              <w:snapToGrid w:val="0"/>
              <w:jc w:val="both"/>
              <w:rPr>
                <w:sz w:val="28"/>
                <w:szCs w:val="28"/>
              </w:rPr>
            </w:pPr>
            <w:r w:rsidRPr="00C01E89">
              <w:rPr>
                <w:sz w:val="28"/>
                <w:szCs w:val="28"/>
              </w:rPr>
              <w:t>Розв’яз</w:t>
            </w:r>
            <w:r w:rsidR="00CA059E">
              <w:rPr>
                <w:sz w:val="28"/>
                <w:szCs w:val="28"/>
                <w:lang w:val="en-US"/>
              </w:rPr>
              <w:t>ування</w:t>
            </w:r>
            <w:r w:rsidR="00CA059E">
              <w:rPr>
                <w:sz w:val="28"/>
                <w:szCs w:val="28"/>
              </w:rPr>
              <w:t xml:space="preserve"> вправ.</w:t>
            </w:r>
          </w:p>
        </w:tc>
        <w:tc>
          <w:tcPr>
            <w:tcW w:w="1823" w:type="dxa"/>
          </w:tcPr>
          <w:p w:rsidR="002D368D" w:rsidRPr="00C01E89" w:rsidRDefault="002D368D" w:rsidP="00C2672D">
            <w:pPr>
              <w:snapToGrid w:val="0"/>
              <w:jc w:val="both"/>
              <w:rPr>
                <w:sz w:val="28"/>
                <w:szCs w:val="28"/>
              </w:rPr>
            </w:pPr>
            <w:r w:rsidRPr="00C01E89">
              <w:rPr>
                <w:sz w:val="28"/>
                <w:szCs w:val="28"/>
              </w:rPr>
              <w:t>[3],c</w:t>
            </w:r>
            <w:r w:rsidRPr="00C01E89">
              <w:rPr>
                <w:sz w:val="28"/>
                <w:szCs w:val="28"/>
                <w:lang w:val="en-US"/>
              </w:rPr>
              <w:t>.</w:t>
            </w:r>
            <w:r w:rsidRPr="00C01E89">
              <w:rPr>
                <w:sz w:val="28"/>
                <w:szCs w:val="28"/>
              </w:rPr>
              <w:t xml:space="preserve"> 35</w:t>
            </w:r>
          </w:p>
        </w:tc>
      </w:tr>
      <w:tr w:rsidR="002D368D" w:rsidRPr="00C01E89" w:rsidTr="00C2672D">
        <w:trPr>
          <w:trHeight w:val="742"/>
          <w:jc w:val="center"/>
        </w:trPr>
        <w:tc>
          <w:tcPr>
            <w:tcW w:w="1256" w:type="dxa"/>
          </w:tcPr>
          <w:p w:rsidR="002D368D" w:rsidRPr="00C01E89" w:rsidRDefault="002D368D" w:rsidP="00C2672D">
            <w:pPr>
              <w:snapToGrid w:val="0"/>
              <w:jc w:val="center"/>
              <w:rPr>
                <w:sz w:val="28"/>
                <w:szCs w:val="28"/>
              </w:rPr>
            </w:pPr>
            <w:r w:rsidRPr="00C01E89">
              <w:rPr>
                <w:sz w:val="28"/>
                <w:szCs w:val="28"/>
              </w:rPr>
              <w:t>18</w:t>
            </w:r>
          </w:p>
        </w:tc>
        <w:tc>
          <w:tcPr>
            <w:tcW w:w="1560" w:type="dxa"/>
          </w:tcPr>
          <w:p w:rsidR="002D368D" w:rsidRPr="00C01E89" w:rsidRDefault="002D368D" w:rsidP="00C2672D">
            <w:pPr>
              <w:snapToGrid w:val="0"/>
              <w:jc w:val="center"/>
              <w:rPr>
                <w:sz w:val="28"/>
                <w:szCs w:val="28"/>
              </w:rPr>
            </w:pPr>
            <w:r w:rsidRPr="00C01E89">
              <w:rPr>
                <w:sz w:val="28"/>
                <w:szCs w:val="28"/>
              </w:rPr>
              <w:t>Лекція</w:t>
            </w:r>
          </w:p>
        </w:tc>
        <w:tc>
          <w:tcPr>
            <w:tcW w:w="5244" w:type="dxa"/>
          </w:tcPr>
          <w:p w:rsidR="002D368D" w:rsidRPr="00C01E89" w:rsidRDefault="002D368D" w:rsidP="00C2672D">
            <w:pPr>
              <w:snapToGrid w:val="0"/>
              <w:jc w:val="both"/>
              <w:rPr>
                <w:sz w:val="28"/>
                <w:szCs w:val="28"/>
              </w:rPr>
            </w:pPr>
            <w:r w:rsidRPr="00C01E89">
              <w:rPr>
                <w:sz w:val="28"/>
                <w:szCs w:val="28"/>
              </w:rPr>
              <w:t>Типи зв’язку між випадковими</w:t>
            </w:r>
            <w:r w:rsidR="00CA059E">
              <w:rPr>
                <w:sz w:val="28"/>
                <w:szCs w:val="28"/>
              </w:rPr>
              <w:t xml:space="preserve"> величинами. Лінійна кореляція.</w:t>
            </w:r>
            <w:r w:rsidRPr="00C01E89">
              <w:rPr>
                <w:sz w:val="28"/>
                <w:szCs w:val="28"/>
              </w:rPr>
              <w:t xml:space="preserve"> </w:t>
            </w:r>
          </w:p>
        </w:tc>
        <w:tc>
          <w:tcPr>
            <w:tcW w:w="1823" w:type="dxa"/>
          </w:tcPr>
          <w:p w:rsidR="002D368D" w:rsidRPr="00CA059E" w:rsidRDefault="002D368D" w:rsidP="00C2672D">
            <w:pPr>
              <w:snapToGrid w:val="0"/>
              <w:jc w:val="both"/>
              <w:rPr>
                <w:sz w:val="28"/>
                <w:szCs w:val="28"/>
              </w:rPr>
            </w:pPr>
            <w:r w:rsidRPr="00CA059E">
              <w:rPr>
                <w:sz w:val="28"/>
                <w:szCs w:val="28"/>
              </w:rPr>
              <w:t>[3],</w:t>
            </w:r>
            <w:r w:rsidRPr="00C01E89">
              <w:rPr>
                <w:sz w:val="28"/>
                <w:szCs w:val="28"/>
                <w:lang w:val="en-US"/>
              </w:rPr>
              <w:t>c</w:t>
            </w:r>
            <w:r w:rsidRPr="00CA059E">
              <w:rPr>
                <w:sz w:val="28"/>
                <w:szCs w:val="28"/>
              </w:rPr>
              <w:t>.37-46</w:t>
            </w:r>
          </w:p>
        </w:tc>
      </w:tr>
      <w:tr w:rsidR="002D368D" w:rsidRPr="00C01E89" w:rsidTr="00C2672D">
        <w:trPr>
          <w:trHeight w:val="500"/>
          <w:jc w:val="center"/>
        </w:trPr>
        <w:tc>
          <w:tcPr>
            <w:tcW w:w="1256" w:type="dxa"/>
          </w:tcPr>
          <w:p w:rsidR="002D368D" w:rsidRPr="00CA059E" w:rsidRDefault="002D368D" w:rsidP="00CA059E">
            <w:pPr>
              <w:snapToGrid w:val="0"/>
              <w:jc w:val="center"/>
              <w:rPr>
                <w:sz w:val="28"/>
                <w:szCs w:val="28"/>
              </w:rPr>
            </w:pPr>
            <w:r w:rsidRPr="00CA059E">
              <w:rPr>
                <w:sz w:val="28"/>
                <w:szCs w:val="28"/>
              </w:rPr>
              <w:t>19</w:t>
            </w:r>
          </w:p>
        </w:tc>
        <w:tc>
          <w:tcPr>
            <w:tcW w:w="1560" w:type="dxa"/>
          </w:tcPr>
          <w:p w:rsidR="002D368D" w:rsidRPr="00C01E89" w:rsidRDefault="002D368D" w:rsidP="00C2672D">
            <w:pPr>
              <w:snapToGrid w:val="0"/>
              <w:jc w:val="center"/>
              <w:rPr>
                <w:sz w:val="28"/>
                <w:szCs w:val="28"/>
              </w:rPr>
            </w:pPr>
            <w:r w:rsidRPr="00C01E89">
              <w:rPr>
                <w:sz w:val="28"/>
                <w:szCs w:val="28"/>
              </w:rPr>
              <w:t>Лекція</w:t>
            </w:r>
          </w:p>
        </w:tc>
        <w:tc>
          <w:tcPr>
            <w:tcW w:w="5244" w:type="dxa"/>
          </w:tcPr>
          <w:p w:rsidR="002D368D" w:rsidRPr="00C01E89" w:rsidRDefault="002D368D" w:rsidP="00C2672D">
            <w:pPr>
              <w:snapToGrid w:val="0"/>
              <w:jc w:val="both"/>
              <w:rPr>
                <w:sz w:val="28"/>
                <w:szCs w:val="28"/>
              </w:rPr>
            </w:pPr>
            <w:r w:rsidRPr="00C01E89">
              <w:rPr>
                <w:sz w:val="28"/>
                <w:szCs w:val="28"/>
              </w:rPr>
              <w:t>Нелінійна кореляція. Гіперболічна кореляція. Параболічна кореляція.</w:t>
            </w:r>
          </w:p>
        </w:tc>
        <w:tc>
          <w:tcPr>
            <w:tcW w:w="1823" w:type="dxa"/>
          </w:tcPr>
          <w:p w:rsidR="002D368D" w:rsidRPr="00C01E89" w:rsidRDefault="002D368D" w:rsidP="00C2672D">
            <w:pPr>
              <w:snapToGrid w:val="0"/>
              <w:jc w:val="both"/>
              <w:rPr>
                <w:sz w:val="28"/>
                <w:szCs w:val="28"/>
                <w:lang w:val="en-US"/>
              </w:rPr>
            </w:pPr>
            <w:r w:rsidRPr="00CA059E">
              <w:rPr>
                <w:sz w:val="28"/>
                <w:szCs w:val="28"/>
              </w:rPr>
              <w:t>[3],</w:t>
            </w:r>
            <w:r w:rsidRPr="00C01E89">
              <w:rPr>
                <w:sz w:val="28"/>
                <w:szCs w:val="28"/>
                <w:lang w:val="en-US"/>
              </w:rPr>
              <w:t>c.46-55</w:t>
            </w:r>
          </w:p>
        </w:tc>
      </w:tr>
      <w:tr w:rsidR="002D368D" w:rsidRPr="00C01E89" w:rsidTr="00C2672D">
        <w:trPr>
          <w:trHeight w:val="500"/>
          <w:jc w:val="center"/>
        </w:trPr>
        <w:tc>
          <w:tcPr>
            <w:tcW w:w="1256" w:type="dxa"/>
          </w:tcPr>
          <w:p w:rsidR="002D368D" w:rsidRPr="00C01E89" w:rsidRDefault="002D368D" w:rsidP="00CA059E">
            <w:pPr>
              <w:snapToGrid w:val="0"/>
              <w:jc w:val="center"/>
              <w:rPr>
                <w:sz w:val="28"/>
                <w:szCs w:val="28"/>
              </w:rPr>
            </w:pPr>
            <w:r w:rsidRPr="00C01E89">
              <w:rPr>
                <w:sz w:val="28"/>
                <w:szCs w:val="28"/>
              </w:rPr>
              <w:t>20</w:t>
            </w:r>
          </w:p>
        </w:tc>
        <w:tc>
          <w:tcPr>
            <w:tcW w:w="1560" w:type="dxa"/>
          </w:tcPr>
          <w:p w:rsidR="002D368D" w:rsidRPr="00C01E89" w:rsidRDefault="002D368D" w:rsidP="00C2672D">
            <w:pPr>
              <w:snapToGrid w:val="0"/>
              <w:jc w:val="center"/>
              <w:rPr>
                <w:sz w:val="28"/>
                <w:szCs w:val="28"/>
              </w:rPr>
            </w:pPr>
            <w:r w:rsidRPr="00C01E89">
              <w:rPr>
                <w:sz w:val="28"/>
                <w:szCs w:val="28"/>
              </w:rPr>
              <w:t>Практичне заняття</w:t>
            </w:r>
          </w:p>
        </w:tc>
        <w:tc>
          <w:tcPr>
            <w:tcW w:w="5244" w:type="dxa"/>
          </w:tcPr>
          <w:p w:rsidR="002D368D" w:rsidRPr="00C01E89" w:rsidRDefault="002D368D" w:rsidP="00C2672D">
            <w:pPr>
              <w:snapToGrid w:val="0"/>
              <w:jc w:val="both"/>
              <w:rPr>
                <w:sz w:val="28"/>
                <w:szCs w:val="28"/>
                <w:lang w:val="en-US"/>
              </w:rPr>
            </w:pPr>
            <w:r w:rsidRPr="00C01E89">
              <w:rPr>
                <w:sz w:val="28"/>
                <w:szCs w:val="28"/>
              </w:rPr>
              <w:t>Розв’</w:t>
            </w:r>
            <w:r w:rsidRPr="00C01E89">
              <w:rPr>
                <w:sz w:val="28"/>
                <w:szCs w:val="28"/>
                <w:lang w:val="en-US"/>
              </w:rPr>
              <w:t>язування вправ.</w:t>
            </w:r>
          </w:p>
        </w:tc>
        <w:tc>
          <w:tcPr>
            <w:tcW w:w="1823" w:type="dxa"/>
          </w:tcPr>
          <w:p w:rsidR="002D368D" w:rsidRPr="00C01E89" w:rsidRDefault="002D368D" w:rsidP="00C2672D">
            <w:pPr>
              <w:snapToGrid w:val="0"/>
              <w:jc w:val="both"/>
              <w:rPr>
                <w:sz w:val="28"/>
                <w:szCs w:val="28"/>
                <w:lang w:val="en-US"/>
              </w:rPr>
            </w:pPr>
            <w:r w:rsidRPr="00C01E89">
              <w:rPr>
                <w:sz w:val="28"/>
                <w:szCs w:val="28"/>
                <w:lang w:val="en-US"/>
              </w:rPr>
              <w:t>[3],c.55</w:t>
            </w:r>
          </w:p>
        </w:tc>
      </w:tr>
      <w:tr w:rsidR="002D368D" w:rsidRPr="00C01E89" w:rsidTr="00C2672D">
        <w:trPr>
          <w:trHeight w:val="500"/>
          <w:jc w:val="center"/>
        </w:trPr>
        <w:tc>
          <w:tcPr>
            <w:tcW w:w="1256" w:type="dxa"/>
          </w:tcPr>
          <w:p w:rsidR="002D368D" w:rsidRPr="00C01E89" w:rsidRDefault="002D368D" w:rsidP="00CA059E">
            <w:pPr>
              <w:snapToGrid w:val="0"/>
              <w:jc w:val="center"/>
              <w:rPr>
                <w:sz w:val="28"/>
                <w:szCs w:val="28"/>
              </w:rPr>
            </w:pPr>
            <w:r w:rsidRPr="00C01E89">
              <w:rPr>
                <w:sz w:val="28"/>
                <w:szCs w:val="28"/>
                <w:lang w:val="en-US"/>
              </w:rPr>
              <w:t>21</w:t>
            </w:r>
          </w:p>
        </w:tc>
        <w:tc>
          <w:tcPr>
            <w:tcW w:w="1560" w:type="dxa"/>
          </w:tcPr>
          <w:p w:rsidR="002D368D" w:rsidRPr="00C01E89" w:rsidRDefault="002D368D" w:rsidP="00C2672D">
            <w:pPr>
              <w:snapToGrid w:val="0"/>
              <w:jc w:val="center"/>
              <w:rPr>
                <w:sz w:val="28"/>
                <w:szCs w:val="28"/>
                <w:lang w:val="en-US"/>
              </w:rPr>
            </w:pPr>
            <w:r w:rsidRPr="00C01E89">
              <w:rPr>
                <w:sz w:val="28"/>
                <w:szCs w:val="28"/>
                <w:lang w:val="en-US"/>
              </w:rPr>
              <w:t>Практичне</w:t>
            </w:r>
            <w:r w:rsidRPr="00C01E89">
              <w:rPr>
                <w:sz w:val="28"/>
                <w:szCs w:val="28"/>
              </w:rPr>
              <w:t xml:space="preserve"> заняття</w:t>
            </w:r>
          </w:p>
        </w:tc>
        <w:tc>
          <w:tcPr>
            <w:tcW w:w="5244" w:type="dxa"/>
          </w:tcPr>
          <w:p w:rsidR="002D368D" w:rsidRPr="00C01E89" w:rsidRDefault="002D368D" w:rsidP="00C2672D">
            <w:pPr>
              <w:snapToGrid w:val="0"/>
              <w:jc w:val="both"/>
              <w:rPr>
                <w:sz w:val="28"/>
                <w:szCs w:val="28"/>
              </w:rPr>
            </w:pPr>
            <w:r w:rsidRPr="00C01E89">
              <w:rPr>
                <w:sz w:val="28"/>
                <w:szCs w:val="28"/>
              </w:rPr>
              <w:t>Розв’</w:t>
            </w:r>
            <w:r w:rsidRPr="00C01E89">
              <w:rPr>
                <w:sz w:val="28"/>
                <w:szCs w:val="28"/>
                <w:lang w:val="en-US"/>
              </w:rPr>
              <w:t>язування впр</w:t>
            </w:r>
            <w:r w:rsidRPr="00C01E89">
              <w:rPr>
                <w:sz w:val="28"/>
                <w:szCs w:val="28"/>
              </w:rPr>
              <w:t>ав. Самостійна робота.</w:t>
            </w:r>
          </w:p>
        </w:tc>
        <w:tc>
          <w:tcPr>
            <w:tcW w:w="1823" w:type="dxa"/>
          </w:tcPr>
          <w:p w:rsidR="002D368D" w:rsidRPr="00C01E89" w:rsidRDefault="002D368D" w:rsidP="00C2672D">
            <w:pPr>
              <w:snapToGrid w:val="0"/>
              <w:jc w:val="both"/>
              <w:rPr>
                <w:sz w:val="28"/>
                <w:szCs w:val="28"/>
                <w:lang w:val="en-US"/>
              </w:rPr>
            </w:pPr>
            <w:r w:rsidRPr="00C01E89">
              <w:rPr>
                <w:sz w:val="28"/>
                <w:szCs w:val="28"/>
                <w:lang w:val="en-US"/>
              </w:rPr>
              <w:t>[3],c.35-36</w:t>
            </w:r>
          </w:p>
        </w:tc>
      </w:tr>
      <w:tr w:rsidR="002D368D" w:rsidRPr="00C01E89" w:rsidTr="00C2672D">
        <w:trPr>
          <w:trHeight w:val="470"/>
          <w:jc w:val="center"/>
        </w:trPr>
        <w:tc>
          <w:tcPr>
            <w:tcW w:w="1256" w:type="dxa"/>
          </w:tcPr>
          <w:p w:rsidR="002D368D" w:rsidRPr="00C01E89" w:rsidRDefault="002D368D" w:rsidP="00CA059E">
            <w:pPr>
              <w:snapToGrid w:val="0"/>
              <w:jc w:val="center"/>
              <w:rPr>
                <w:sz w:val="28"/>
                <w:szCs w:val="28"/>
              </w:rPr>
            </w:pPr>
            <w:r w:rsidRPr="00C01E89">
              <w:rPr>
                <w:sz w:val="28"/>
                <w:szCs w:val="28"/>
                <w:lang w:val="en-US"/>
              </w:rPr>
              <w:t>22</w:t>
            </w:r>
          </w:p>
        </w:tc>
        <w:tc>
          <w:tcPr>
            <w:tcW w:w="1560" w:type="dxa"/>
          </w:tcPr>
          <w:p w:rsidR="002D368D" w:rsidRPr="00C01E89" w:rsidRDefault="002D368D" w:rsidP="00C2672D">
            <w:pPr>
              <w:snapToGrid w:val="0"/>
              <w:jc w:val="center"/>
              <w:rPr>
                <w:sz w:val="28"/>
                <w:szCs w:val="28"/>
              </w:rPr>
            </w:pPr>
            <w:r w:rsidRPr="00C01E89">
              <w:rPr>
                <w:sz w:val="28"/>
                <w:szCs w:val="28"/>
              </w:rPr>
              <w:t>Лекція</w:t>
            </w:r>
          </w:p>
        </w:tc>
        <w:tc>
          <w:tcPr>
            <w:tcW w:w="5244" w:type="dxa"/>
          </w:tcPr>
          <w:p w:rsidR="002D368D" w:rsidRPr="00C01E89" w:rsidRDefault="002D368D" w:rsidP="00C2672D">
            <w:pPr>
              <w:snapToGrid w:val="0"/>
              <w:jc w:val="both"/>
              <w:rPr>
                <w:sz w:val="28"/>
                <w:szCs w:val="28"/>
              </w:rPr>
            </w:pPr>
            <w:r w:rsidRPr="00C01E89">
              <w:rPr>
                <w:sz w:val="28"/>
                <w:szCs w:val="28"/>
              </w:rPr>
              <w:t>Поняття статистичної гіпотези, критерія і критичної  області. Статистична перевірка гіпотез про ймовірність. Критерій узгодження Х</w:t>
            </w:r>
            <w:r w:rsidRPr="00C01E89">
              <w:rPr>
                <w:sz w:val="28"/>
                <w:szCs w:val="28"/>
                <w:vertAlign w:val="superscript"/>
              </w:rPr>
              <w:t>2</w:t>
            </w:r>
            <w:r w:rsidRPr="00C01E89">
              <w:rPr>
                <w:sz w:val="28"/>
                <w:szCs w:val="28"/>
              </w:rPr>
              <w:t xml:space="preserve"> Пірсона.</w:t>
            </w:r>
          </w:p>
        </w:tc>
        <w:tc>
          <w:tcPr>
            <w:tcW w:w="1823" w:type="dxa"/>
          </w:tcPr>
          <w:p w:rsidR="002D368D" w:rsidRPr="00C01E89" w:rsidRDefault="002D368D" w:rsidP="00C2672D">
            <w:pPr>
              <w:snapToGrid w:val="0"/>
              <w:jc w:val="both"/>
              <w:rPr>
                <w:sz w:val="28"/>
                <w:szCs w:val="28"/>
              </w:rPr>
            </w:pPr>
            <w:r w:rsidRPr="00C01E89">
              <w:rPr>
                <w:sz w:val="28"/>
                <w:szCs w:val="28"/>
              </w:rPr>
              <w:t>[3],</w:t>
            </w:r>
            <w:r w:rsidRPr="00C01E89">
              <w:rPr>
                <w:sz w:val="28"/>
                <w:szCs w:val="28"/>
                <w:lang w:val="en-US"/>
              </w:rPr>
              <w:t>c</w:t>
            </w:r>
            <w:r w:rsidRPr="00C01E89">
              <w:rPr>
                <w:sz w:val="28"/>
                <w:szCs w:val="28"/>
              </w:rPr>
              <w:t>.58-78</w:t>
            </w:r>
          </w:p>
        </w:tc>
      </w:tr>
      <w:tr w:rsidR="002D368D" w:rsidRPr="00C01E89" w:rsidTr="00C2672D">
        <w:trPr>
          <w:trHeight w:val="500"/>
          <w:jc w:val="center"/>
        </w:trPr>
        <w:tc>
          <w:tcPr>
            <w:tcW w:w="1256" w:type="dxa"/>
          </w:tcPr>
          <w:p w:rsidR="002D368D" w:rsidRPr="00C01E89" w:rsidRDefault="002D368D" w:rsidP="00CA059E">
            <w:pPr>
              <w:snapToGrid w:val="0"/>
              <w:jc w:val="center"/>
              <w:rPr>
                <w:sz w:val="28"/>
                <w:szCs w:val="28"/>
                <w:lang w:val="en-US"/>
              </w:rPr>
            </w:pPr>
            <w:r w:rsidRPr="00C01E89">
              <w:rPr>
                <w:sz w:val="28"/>
                <w:szCs w:val="28"/>
              </w:rPr>
              <w:t>23</w:t>
            </w:r>
          </w:p>
        </w:tc>
        <w:tc>
          <w:tcPr>
            <w:tcW w:w="1560" w:type="dxa"/>
          </w:tcPr>
          <w:p w:rsidR="002D368D" w:rsidRPr="00C01E89" w:rsidRDefault="002D368D" w:rsidP="00C2672D">
            <w:pPr>
              <w:snapToGrid w:val="0"/>
              <w:jc w:val="center"/>
              <w:rPr>
                <w:sz w:val="28"/>
                <w:szCs w:val="28"/>
              </w:rPr>
            </w:pPr>
            <w:r w:rsidRPr="00C01E89">
              <w:rPr>
                <w:sz w:val="28"/>
                <w:szCs w:val="28"/>
              </w:rPr>
              <w:t>Практичне заняття</w:t>
            </w:r>
          </w:p>
        </w:tc>
        <w:tc>
          <w:tcPr>
            <w:tcW w:w="5244" w:type="dxa"/>
          </w:tcPr>
          <w:p w:rsidR="002D368D" w:rsidRPr="00C01E89" w:rsidRDefault="002D368D" w:rsidP="00C2672D">
            <w:pPr>
              <w:snapToGrid w:val="0"/>
              <w:jc w:val="both"/>
              <w:rPr>
                <w:sz w:val="28"/>
                <w:szCs w:val="28"/>
                <w:lang w:val="en-US"/>
              </w:rPr>
            </w:pPr>
            <w:r w:rsidRPr="00C01E89">
              <w:rPr>
                <w:sz w:val="28"/>
                <w:szCs w:val="28"/>
              </w:rPr>
              <w:t>Розв’</w:t>
            </w:r>
            <w:r w:rsidRPr="00C01E89">
              <w:rPr>
                <w:sz w:val="28"/>
                <w:szCs w:val="28"/>
                <w:lang w:val="en-US"/>
              </w:rPr>
              <w:t>язування вправ.</w:t>
            </w:r>
          </w:p>
        </w:tc>
        <w:tc>
          <w:tcPr>
            <w:tcW w:w="1823" w:type="dxa"/>
          </w:tcPr>
          <w:p w:rsidR="002D368D" w:rsidRPr="00C01E89" w:rsidRDefault="002D368D" w:rsidP="00C2672D">
            <w:pPr>
              <w:snapToGrid w:val="0"/>
              <w:jc w:val="both"/>
              <w:rPr>
                <w:sz w:val="28"/>
                <w:szCs w:val="28"/>
                <w:lang w:val="en-US"/>
              </w:rPr>
            </w:pPr>
            <w:r w:rsidRPr="00C01E89">
              <w:rPr>
                <w:sz w:val="28"/>
                <w:szCs w:val="28"/>
                <w:lang w:val="en-US"/>
              </w:rPr>
              <w:t>[3],c.81-82</w:t>
            </w:r>
          </w:p>
        </w:tc>
      </w:tr>
      <w:tr w:rsidR="002D368D" w:rsidRPr="00C01E89" w:rsidTr="00C2672D">
        <w:trPr>
          <w:trHeight w:val="250"/>
          <w:jc w:val="center"/>
        </w:trPr>
        <w:tc>
          <w:tcPr>
            <w:tcW w:w="1256" w:type="dxa"/>
          </w:tcPr>
          <w:p w:rsidR="002D368D" w:rsidRPr="00C01E89" w:rsidRDefault="002D368D" w:rsidP="00CA059E">
            <w:pPr>
              <w:snapToGrid w:val="0"/>
              <w:jc w:val="center"/>
              <w:rPr>
                <w:sz w:val="28"/>
                <w:szCs w:val="28"/>
              </w:rPr>
            </w:pPr>
            <w:r w:rsidRPr="00C01E89">
              <w:rPr>
                <w:sz w:val="28"/>
                <w:szCs w:val="28"/>
                <w:lang w:val="en-US"/>
              </w:rPr>
              <w:t>24</w:t>
            </w:r>
          </w:p>
        </w:tc>
        <w:tc>
          <w:tcPr>
            <w:tcW w:w="1560" w:type="dxa"/>
          </w:tcPr>
          <w:p w:rsidR="002D368D" w:rsidRPr="00C01E89" w:rsidRDefault="002D368D" w:rsidP="00C2672D">
            <w:pPr>
              <w:snapToGrid w:val="0"/>
              <w:jc w:val="center"/>
              <w:rPr>
                <w:sz w:val="28"/>
                <w:szCs w:val="28"/>
              </w:rPr>
            </w:pPr>
            <w:r w:rsidRPr="00CA059E">
              <w:rPr>
                <w:sz w:val="26"/>
                <w:szCs w:val="26"/>
              </w:rPr>
              <w:t>Підсумкове</w:t>
            </w:r>
            <w:r w:rsidRPr="00C01E89">
              <w:rPr>
                <w:sz w:val="28"/>
                <w:szCs w:val="28"/>
              </w:rPr>
              <w:t xml:space="preserve"> заняття</w:t>
            </w:r>
          </w:p>
        </w:tc>
        <w:tc>
          <w:tcPr>
            <w:tcW w:w="5244" w:type="dxa"/>
          </w:tcPr>
          <w:p w:rsidR="002D368D" w:rsidRPr="00C01E89" w:rsidRDefault="002D368D" w:rsidP="00C2672D">
            <w:pPr>
              <w:snapToGrid w:val="0"/>
              <w:jc w:val="both"/>
              <w:rPr>
                <w:sz w:val="28"/>
                <w:szCs w:val="28"/>
              </w:rPr>
            </w:pPr>
            <w:r w:rsidRPr="00C01E89">
              <w:rPr>
                <w:sz w:val="28"/>
                <w:szCs w:val="28"/>
              </w:rPr>
              <w:t>Розв</w:t>
            </w:r>
            <w:r w:rsidRPr="00C01E89">
              <w:rPr>
                <w:sz w:val="28"/>
                <w:szCs w:val="28"/>
                <w:lang w:val="en-US"/>
              </w:rPr>
              <w:t>'</w:t>
            </w:r>
            <w:r w:rsidRPr="00C01E89">
              <w:rPr>
                <w:sz w:val="28"/>
                <w:szCs w:val="28"/>
              </w:rPr>
              <w:t>язування вправ. Контрольна робота.</w:t>
            </w:r>
          </w:p>
        </w:tc>
        <w:tc>
          <w:tcPr>
            <w:tcW w:w="1823" w:type="dxa"/>
          </w:tcPr>
          <w:p w:rsidR="002D368D" w:rsidRPr="00C01E89" w:rsidRDefault="002D368D" w:rsidP="00C2672D">
            <w:pPr>
              <w:snapToGrid w:val="0"/>
              <w:jc w:val="both"/>
              <w:rPr>
                <w:sz w:val="28"/>
                <w:szCs w:val="28"/>
              </w:rPr>
            </w:pPr>
          </w:p>
        </w:tc>
      </w:tr>
    </w:tbl>
    <w:p w:rsidR="00152BED" w:rsidRDefault="00152BED">
      <w:pPr>
        <w:rPr>
          <w:b/>
          <w:sz w:val="28"/>
          <w:szCs w:val="28"/>
        </w:rPr>
      </w:pPr>
      <w:r>
        <w:rPr>
          <w:b/>
          <w:sz w:val="28"/>
          <w:szCs w:val="28"/>
        </w:rPr>
        <w:br w:type="page"/>
      </w:r>
    </w:p>
    <w:p w:rsidR="002D368D" w:rsidRPr="00444FDA" w:rsidRDefault="002D368D" w:rsidP="00444FDA">
      <w:pPr>
        <w:ind w:left="7513" w:hanging="4633"/>
        <w:rPr>
          <w:b/>
          <w:sz w:val="28"/>
          <w:szCs w:val="28"/>
        </w:rPr>
      </w:pPr>
      <w:r w:rsidRPr="00444FDA">
        <w:rPr>
          <w:b/>
          <w:sz w:val="28"/>
          <w:szCs w:val="28"/>
        </w:rPr>
        <w:lastRenderedPageBreak/>
        <w:t>4.2 Самостійна робота</w:t>
      </w:r>
    </w:p>
    <w:tbl>
      <w:tblPr>
        <w:tblW w:w="992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993"/>
        <w:gridCol w:w="7513"/>
        <w:gridCol w:w="1417"/>
      </w:tblGrid>
      <w:tr w:rsidR="002D368D" w:rsidRPr="00444FDA" w:rsidTr="00C2672D">
        <w:trPr>
          <w:trHeight w:val="218"/>
        </w:trPr>
        <w:tc>
          <w:tcPr>
            <w:tcW w:w="993" w:type="dxa"/>
            <w:shd w:val="clear" w:color="auto" w:fill="auto"/>
          </w:tcPr>
          <w:p w:rsidR="002D368D" w:rsidRPr="00444FDA" w:rsidRDefault="002D368D" w:rsidP="00444FDA">
            <w:pPr>
              <w:jc w:val="center"/>
              <w:rPr>
                <w:sz w:val="28"/>
                <w:szCs w:val="28"/>
              </w:rPr>
            </w:pPr>
            <w:r w:rsidRPr="00444FDA">
              <w:rPr>
                <w:sz w:val="28"/>
                <w:szCs w:val="28"/>
              </w:rPr>
              <w:t>№</w:t>
            </w:r>
          </w:p>
          <w:p w:rsidR="002D368D" w:rsidRPr="00444FDA" w:rsidRDefault="002D368D" w:rsidP="00444FDA">
            <w:pPr>
              <w:jc w:val="center"/>
              <w:rPr>
                <w:sz w:val="28"/>
                <w:szCs w:val="28"/>
              </w:rPr>
            </w:pPr>
            <w:r w:rsidRPr="00444FDA">
              <w:rPr>
                <w:sz w:val="28"/>
                <w:szCs w:val="28"/>
              </w:rPr>
              <w:t>з/п</w:t>
            </w:r>
          </w:p>
        </w:tc>
        <w:tc>
          <w:tcPr>
            <w:tcW w:w="7513" w:type="dxa"/>
            <w:shd w:val="clear" w:color="auto" w:fill="auto"/>
          </w:tcPr>
          <w:p w:rsidR="002D368D" w:rsidRPr="00444FDA" w:rsidRDefault="002D368D" w:rsidP="00444FDA">
            <w:pPr>
              <w:jc w:val="center"/>
              <w:rPr>
                <w:sz w:val="28"/>
                <w:szCs w:val="28"/>
              </w:rPr>
            </w:pPr>
            <w:r w:rsidRPr="00444FDA">
              <w:rPr>
                <w:sz w:val="28"/>
                <w:szCs w:val="28"/>
              </w:rPr>
              <w:t>Назва теми</w:t>
            </w:r>
          </w:p>
        </w:tc>
        <w:tc>
          <w:tcPr>
            <w:tcW w:w="1417" w:type="dxa"/>
            <w:shd w:val="clear" w:color="auto" w:fill="auto"/>
          </w:tcPr>
          <w:p w:rsidR="002D368D" w:rsidRPr="00444FDA" w:rsidRDefault="002D368D" w:rsidP="00444FDA">
            <w:pPr>
              <w:ind w:left="-126" w:right="-150"/>
              <w:jc w:val="center"/>
              <w:rPr>
                <w:sz w:val="28"/>
                <w:szCs w:val="28"/>
              </w:rPr>
            </w:pPr>
            <w:r w:rsidRPr="00444FDA">
              <w:rPr>
                <w:sz w:val="28"/>
                <w:szCs w:val="28"/>
              </w:rPr>
              <w:t>Кількість</w:t>
            </w:r>
          </w:p>
          <w:p w:rsidR="002D368D" w:rsidRPr="00444FDA" w:rsidRDefault="00DE5F7A" w:rsidP="00444FDA">
            <w:pPr>
              <w:ind w:left="-126" w:right="-150"/>
              <w:jc w:val="center"/>
              <w:rPr>
                <w:sz w:val="28"/>
                <w:szCs w:val="28"/>
              </w:rPr>
            </w:pPr>
            <w:r w:rsidRPr="00444FDA">
              <w:rPr>
                <w:sz w:val="28"/>
                <w:szCs w:val="28"/>
              </w:rPr>
              <w:t>Г</w:t>
            </w:r>
            <w:r w:rsidR="002D368D" w:rsidRPr="00444FDA">
              <w:rPr>
                <w:sz w:val="28"/>
                <w:szCs w:val="28"/>
              </w:rPr>
              <w:t>один</w:t>
            </w:r>
          </w:p>
        </w:tc>
      </w:tr>
      <w:tr w:rsidR="002D368D" w:rsidRPr="00444FDA" w:rsidTr="00C2672D">
        <w:trPr>
          <w:trHeight w:val="218"/>
        </w:trPr>
        <w:tc>
          <w:tcPr>
            <w:tcW w:w="993" w:type="dxa"/>
            <w:shd w:val="clear" w:color="auto" w:fill="auto"/>
          </w:tcPr>
          <w:p w:rsidR="002D368D" w:rsidRPr="00444FDA" w:rsidRDefault="002D368D" w:rsidP="00444FDA">
            <w:pPr>
              <w:jc w:val="center"/>
              <w:rPr>
                <w:i/>
                <w:sz w:val="28"/>
                <w:szCs w:val="28"/>
              </w:rPr>
            </w:pPr>
            <w:r w:rsidRPr="00444FDA">
              <w:rPr>
                <w:i/>
                <w:sz w:val="28"/>
                <w:szCs w:val="28"/>
              </w:rPr>
              <w:t>1</w:t>
            </w:r>
          </w:p>
        </w:tc>
        <w:tc>
          <w:tcPr>
            <w:tcW w:w="7513" w:type="dxa"/>
            <w:shd w:val="clear" w:color="auto" w:fill="auto"/>
          </w:tcPr>
          <w:p w:rsidR="002D368D" w:rsidRPr="00444FDA" w:rsidRDefault="002D368D" w:rsidP="00444FDA">
            <w:pPr>
              <w:jc w:val="center"/>
              <w:rPr>
                <w:i/>
                <w:sz w:val="28"/>
                <w:szCs w:val="28"/>
              </w:rPr>
            </w:pPr>
            <w:r w:rsidRPr="00444FDA">
              <w:rPr>
                <w:i/>
                <w:sz w:val="28"/>
                <w:szCs w:val="28"/>
              </w:rPr>
              <w:t>2</w:t>
            </w:r>
          </w:p>
        </w:tc>
        <w:tc>
          <w:tcPr>
            <w:tcW w:w="1417" w:type="dxa"/>
            <w:shd w:val="clear" w:color="auto" w:fill="auto"/>
          </w:tcPr>
          <w:p w:rsidR="002D368D" w:rsidRPr="00444FDA" w:rsidRDefault="002D368D" w:rsidP="00444FDA">
            <w:pPr>
              <w:jc w:val="center"/>
              <w:rPr>
                <w:i/>
                <w:sz w:val="28"/>
                <w:szCs w:val="28"/>
              </w:rPr>
            </w:pPr>
            <w:r w:rsidRPr="00444FDA">
              <w:rPr>
                <w:i/>
                <w:sz w:val="28"/>
                <w:szCs w:val="28"/>
              </w:rPr>
              <w:t>3</w:t>
            </w:r>
          </w:p>
        </w:tc>
      </w:tr>
      <w:tr w:rsidR="002D368D" w:rsidRPr="00444FDA" w:rsidTr="00C2672D">
        <w:trPr>
          <w:trHeight w:val="218"/>
        </w:trPr>
        <w:tc>
          <w:tcPr>
            <w:tcW w:w="993" w:type="dxa"/>
            <w:shd w:val="clear" w:color="auto" w:fill="auto"/>
            <w:vAlign w:val="center"/>
          </w:tcPr>
          <w:p w:rsidR="002D368D" w:rsidRPr="00444FDA" w:rsidRDefault="002D368D" w:rsidP="00444FDA">
            <w:pPr>
              <w:jc w:val="center"/>
              <w:rPr>
                <w:sz w:val="28"/>
                <w:szCs w:val="28"/>
              </w:rPr>
            </w:pPr>
            <w:r w:rsidRPr="00444FDA">
              <w:rPr>
                <w:sz w:val="28"/>
                <w:szCs w:val="28"/>
              </w:rPr>
              <w:t>1</w:t>
            </w:r>
          </w:p>
        </w:tc>
        <w:tc>
          <w:tcPr>
            <w:tcW w:w="7513" w:type="dxa"/>
            <w:shd w:val="clear" w:color="auto" w:fill="auto"/>
          </w:tcPr>
          <w:p w:rsidR="002D368D" w:rsidRPr="00444FDA" w:rsidRDefault="00444FDA" w:rsidP="00444FDA">
            <w:pPr>
              <w:pStyle w:val="TableContents"/>
              <w:spacing w:after="0" w:line="240" w:lineRule="auto"/>
              <w:jc w:val="both"/>
              <w:rPr>
                <w:sz w:val="28"/>
                <w:szCs w:val="28"/>
                <w:lang w:val="uk-UA"/>
              </w:rPr>
            </w:pPr>
            <w:r w:rsidRPr="00444FDA">
              <w:rPr>
                <w:sz w:val="28"/>
                <w:szCs w:val="28"/>
              </w:rPr>
              <w:t>Випадкові події та операції над ними</w:t>
            </w:r>
            <w:r w:rsidRPr="00444FDA">
              <w:rPr>
                <w:sz w:val="28"/>
                <w:szCs w:val="28"/>
                <w:lang w:val="uk-UA"/>
              </w:rPr>
              <w:t>.</w:t>
            </w:r>
          </w:p>
        </w:tc>
        <w:tc>
          <w:tcPr>
            <w:tcW w:w="1417" w:type="dxa"/>
            <w:shd w:val="clear" w:color="auto" w:fill="auto"/>
          </w:tcPr>
          <w:p w:rsidR="002D368D" w:rsidRPr="00444FDA" w:rsidRDefault="00444FDA" w:rsidP="00444FDA">
            <w:pPr>
              <w:jc w:val="center"/>
              <w:rPr>
                <w:sz w:val="28"/>
                <w:szCs w:val="28"/>
              </w:rPr>
            </w:pPr>
            <w:r w:rsidRPr="00444FDA">
              <w:rPr>
                <w:sz w:val="28"/>
                <w:szCs w:val="28"/>
              </w:rPr>
              <w:t>4</w:t>
            </w:r>
          </w:p>
        </w:tc>
      </w:tr>
      <w:tr w:rsidR="00444FDA" w:rsidRPr="00444FDA" w:rsidTr="00C2672D">
        <w:trPr>
          <w:trHeight w:val="218"/>
        </w:trPr>
        <w:tc>
          <w:tcPr>
            <w:tcW w:w="993" w:type="dxa"/>
            <w:shd w:val="clear" w:color="auto" w:fill="auto"/>
            <w:vAlign w:val="center"/>
          </w:tcPr>
          <w:p w:rsidR="00444FDA" w:rsidRPr="00444FDA" w:rsidRDefault="00444FDA" w:rsidP="00444FDA">
            <w:pPr>
              <w:jc w:val="center"/>
              <w:rPr>
                <w:sz w:val="28"/>
                <w:szCs w:val="28"/>
              </w:rPr>
            </w:pPr>
            <w:r w:rsidRPr="00444FDA">
              <w:rPr>
                <w:sz w:val="28"/>
                <w:szCs w:val="28"/>
              </w:rPr>
              <w:t>2</w:t>
            </w:r>
          </w:p>
        </w:tc>
        <w:tc>
          <w:tcPr>
            <w:tcW w:w="7513" w:type="dxa"/>
            <w:shd w:val="clear" w:color="auto" w:fill="auto"/>
          </w:tcPr>
          <w:p w:rsidR="00444FDA" w:rsidRPr="00444FDA" w:rsidRDefault="00DF5DD7" w:rsidP="00444FDA">
            <w:pPr>
              <w:pStyle w:val="af0"/>
              <w:tabs>
                <w:tab w:val="left" w:pos="9356"/>
              </w:tabs>
              <w:ind w:firstLine="0"/>
              <w:rPr>
                <w:sz w:val="28"/>
                <w:szCs w:val="28"/>
              </w:rPr>
            </w:pPr>
            <w:hyperlink w:anchor="_2.__" w:history="1">
              <w:r w:rsidR="00444FDA" w:rsidRPr="00444FDA">
                <w:rPr>
                  <w:rStyle w:val="aa"/>
                  <w:color w:val="auto"/>
                  <w:sz w:val="28"/>
                  <w:szCs w:val="28"/>
                  <w:u w:val="none"/>
                </w:rPr>
                <w:t>Класичне означення ймовірності та геометрична ймовірність</w:t>
              </w:r>
            </w:hyperlink>
          </w:p>
        </w:tc>
        <w:tc>
          <w:tcPr>
            <w:tcW w:w="1417" w:type="dxa"/>
            <w:shd w:val="clear" w:color="auto" w:fill="auto"/>
          </w:tcPr>
          <w:p w:rsidR="00444FDA" w:rsidRPr="00444FDA" w:rsidRDefault="00444FDA" w:rsidP="00444FDA">
            <w:pPr>
              <w:jc w:val="center"/>
              <w:rPr>
                <w:sz w:val="28"/>
                <w:szCs w:val="28"/>
              </w:rPr>
            </w:pPr>
            <w:r w:rsidRPr="00444FDA">
              <w:rPr>
                <w:sz w:val="28"/>
                <w:szCs w:val="28"/>
              </w:rPr>
              <w:t>2</w:t>
            </w:r>
          </w:p>
        </w:tc>
      </w:tr>
      <w:tr w:rsidR="00444FDA" w:rsidRPr="00444FDA" w:rsidTr="00C2672D">
        <w:trPr>
          <w:trHeight w:val="218"/>
        </w:trPr>
        <w:tc>
          <w:tcPr>
            <w:tcW w:w="993" w:type="dxa"/>
            <w:shd w:val="clear" w:color="auto" w:fill="auto"/>
            <w:vAlign w:val="center"/>
          </w:tcPr>
          <w:p w:rsidR="00444FDA" w:rsidRPr="00444FDA" w:rsidRDefault="00444FDA" w:rsidP="00444FDA">
            <w:pPr>
              <w:jc w:val="center"/>
              <w:rPr>
                <w:sz w:val="28"/>
                <w:szCs w:val="28"/>
              </w:rPr>
            </w:pPr>
            <w:r w:rsidRPr="00444FDA">
              <w:rPr>
                <w:sz w:val="28"/>
                <w:szCs w:val="28"/>
              </w:rPr>
              <w:t>3</w:t>
            </w:r>
          </w:p>
        </w:tc>
        <w:tc>
          <w:tcPr>
            <w:tcW w:w="7513" w:type="dxa"/>
            <w:shd w:val="clear" w:color="auto" w:fill="auto"/>
          </w:tcPr>
          <w:p w:rsidR="00444FDA" w:rsidRPr="00444FDA" w:rsidRDefault="00DF5DD7" w:rsidP="00444FDA">
            <w:pPr>
              <w:pStyle w:val="af0"/>
              <w:tabs>
                <w:tab w:val="left" w:pos="9356"/>
              </w:tabs>
              <w:ind w:firstLine="0"/>
              <w:rPr>
                <w:sz w:val="28"/>
                <w:szCs w:val="28"/>
              </w:rPr>
            </w:pPr>
            <w:hyperlink w:anchor="_3.__" w:history="1">
              <w:r w:rsidR="00444FDA" w:rsidRPr="00444FDA">
                <w:rPr>
                  <w:rStyle w:val="aa"/>
                  <w:color w:val="auto"/>
                  <w:sz w:val="28"/>
                  <w:szCs w:val="28"/>
                  <w:u w:val="none"/>
                </w:rPr>
                <w:t>Елементи комбінаторики</w:t>
              </w:r>
            </w:hyperlink>
          </w:p>
        </w:tc>
        <w:tc>
          <w:tcPr>
            <w:tcW w:w="1417" w:type="dxa"/>
            <w:shd w:val="clear" w:color="auto" w:fill="auto"/>
          </w:tcPr>
          <w:p w:rsidR="00444FDA" w:rsidRPr="00444FDA" w:rsidRDefault="00444FDA" w:rsidP="00444FDA">
            <w:pPr>
              <w:jc w:val="center"/>
              <w:rPr>
                <w:sz w:val="28"/>
                <w:szCs w:val="28"/>
              </w:rPr>
            </w:pPr>
            <w:r w:rsidRPr="00444FDA">
              <w:rPr>
                <w:sz w:val="28"/>
                <w:szCs w:val="28"/>
              </w:rPr>
              <w:t>2</w:t>
            </w:r>
          </w:p>
        </w:tc>
      </w:tr>
      <w:tr w:rsidR="00444FDA" w:rsidRPr="00444FDA" w:rsidTr="00C2672D">
        <w:trPr>
          <w:trHeight w:val="218"/>
        </w:trPr>
        <w:tc>
          <w:tcPr>
            <w:tcW w:w="993" w:type="dxa"/>
            <w:shd w:val="clear" w:color="auto" w:fill="auto"/>
            <w:vAlign w:val="center"/>
          </w:tcPr>
          <w:p w:rsidR="00444FDA" w:rsidRPr="00444FDA" w:rsidRDefault="00444FDA" w:rsidP="00444FDA">
            <w:pPr>
              <w:jc w:val="center"/>
              <w:rPr>
                <w:sz w:val="28"/>
                <w:szCs w:val="28"/>
              </w:rPr>
            </w:pPr>
            <w:r w:rsidRPr="00444FDA">
              <w:rPr>
                <w:sz w:val="28"/>
                <w:szCs w:val="28"/>
              </w:rPr>
              <w:t>4</w:t>
            </w:r>
          </w:p>
        </w:tc>
        <w:tc>
          <w:tcPr>
            <w:tcW w:w="7513" w:type="dxa"/>
            <w:shd w:val="clear" w:color="auto" w:fill="auto"/>
          </w:tcPr>
          <w:p w:rsidR="00444FDA" w:rsidRPr="00444FDA" w:rsidRDefault="00DF5DD7" w:rsidP="00444FDA">
            <w:pPr>
              <w:pStyle w:val="af0"/>
              <w:tabs>
                <w:tab w:val="left" w:pos="9356"/>
              </w:tabs>
              <w:ind w:firstLine="0"/>
              <w:rPr>
                <w:sz w:val="28"/>
                <w:szCs w:val="28"/>
              </w:rPr>
            </w:pPr>
            <w:hyperlink w:anchor="_4.__" w:history="1">
              <w:r w:rsidR="00444FDA" w:rsidRPr="00444FDA">
                <w:rPr>
                  <w:rStyle w:val="aa"/>
                  <w:color w:val="auto"/>
                  <w:sz w:val="28"/>
                  <w:szCs w:val="28"/>
                  <w:u w:val="none"/>
                </w:rPr>
                <w:t>Теореми додавання ймовірностей для сумісних і несумісних подій</w:t>
              </w:r>
              <w:r w:rsidR="00444FDA" w:rsidRPr="00444FDA">
                <w:rPr>
                  <w:rStyle w:val="aa"/>
                  <w:color w:val="auto"/>
                  <w:sz w:val="28"/>
                  <w:szCs w:val="28"/>
                  <w:u w:val="none"/>
                </w:rPr>
                <w:tab/>
                <w:t>21</w:t>
              </w:r>
            </w:hyperlink>
          </w:p>
        </w:tc>
        <w:tc>
          <w:tcPr>
            <w:tcW w:w="1417" w:type="dxa"/>
            <w:shd w:val="clear" w:color="auto" w:fill="auto"/>
          </w:tcPr>
          <w:p w:rsidR="00444FDA" w:rsidRPr="00444FDA" w:rsidRDefault="00444FDA" w:rsidP="00444FDA">
            <w:pPr>
              <w:jc w:val="center"/>
              <w:rPr>
                <w:sz w:val="28"/>
                <w:szCs w:val="28"/>
              </w:rPr>
            </w:pPr>
            <w:r w:rsidRPr="00444FDA">
              <w:rPr>
                <w:sz w:val="28"/>
                <w:szCs w:val="28"/>
              </w:rPr>
              <w:t>2</w:t>
            </w:r>
          </w:p>
        </w:tc>
      </w:tr>
      <w:tr w:rsidR="00444FDA" w:rsidRPr="00444FDA" w:rsidTr="00C2672D">
        <w:trPr>
          <w:trHeight w:val="218"/>
        </w:trPr>
        <w:tc>
          <w:tcPr>
            <w:tcW w:w="993" w:type="dxa"/>
            <w:shd w:val="clear" w:color="auto" w:fill="auto"/>
            <w:vAlign w:val="center"/>
          </w:tcPr>
          <w:p w:rsidR="00444FDA" w:rsidRPr="00444FDA" w:rsidRDefault="00444FDA" w:rsidP="00444FDA">
            <w:pPr>
              <w:jc w:val="center"/>
              <w:rPr>
                <w:sz w:val="28"/>
                <w:szCs w:val="28"/>
              </w:rPr>
            </w:pPr>
            <w:r w:rsidRPr="00444FDA">
              <w:rPr>
                <w:sz w:val="28"/>
                <w:szCs w:val="28"/>
              </w:rPr>
              <w:t>5</w:t>
            </w:r>
          </w:p>
        </w:tc>
        <w:tc>
          <w:tcPr>
            <w:tcW w:w="7513" w:type="dxa"/>
            <w:shd w:val="clear" w:color="auto" w:fill="auto"/>
          </w:tcPr>
          <w:p w:rsidR="00444FDA" w:rsidRPr="00444FDA" w:rsidRDefault="00DF5DD7" w:rsidP="00CA059E">
            <w:pPr>
              <w:pStyle w:val="af0"/>
              <w:tabs>
                <w:tab w:val="left" w:pos="9356"/>
              </w:tabs>
              <w:ind w:firstLine="0"/>
              <w:rPr>
                <w:sz w:val="28"/>
                <w:szCs w:val="28"/>
              </w:rPr>
            </w:pPr>
            <w:hyperlink w:anchor="_5.__" w:history="1">
              <w:r w:rsidR="00444FDA" w:rsidRPr="00444FDA">
                <w:rPr>
                  <w:rStyle w:val="aa"/>
                  <w:color w:val="auto"/>
                  <w:sz w:val="28"/>
                  <w:szCs w:val="28"/>
                  <w:u w:val="none"/>
                </w:rPr>
                <w:t>Умовна ймовірність та повна група подій</w:t>
              </w:r>
              <w:r w:rsidR="00444FDA" w:rsidRPr="00444FDA">
                <w:rPr>
                  <w:rStyle w:val="aa"/>
                  <w:color w:val="auto"/>
                  <w:sz w:val="28"/>
                  <w:szCs w:val="28"/>
                  <w:u w:val="none"/>
                </w:rPr>
                <w:tab/>
                <w:t>26</w:t>
              </w:r>
            </w:hyperlink>
          </w:p>
        </w:tc>
        <w:tc>
          <w:tcPr>
            <w:tcW w:w="1417" w:type="dxa"/>
            <w:shd w:val="clear" w:color="auto" w:fill="auto"/>
          </w:tcPr>
          <w:p w:rsidR="00444FDA" w:rsidRPr="00444FDA" w:rsidRDefault="00444FDA" w:rsidP="00444FDA">
            <w:pPr>
              <w:jc w:val="center"/>
              <w:rPr>
                <w:sz w:val="28"/>
                <w:szCs w:val="28"/>
              </w:rPr>
            </w:pPr>
            <w:r w:rsidRPr="00444FDA">
              <w:rPr>
                <w:sz w:val="28"/>
                <w:szCs w:val="28"/>
              </w:rPr>
              <w:t>2</w:t>
            </w:r>
          </w:p>
        </w:tc>
      </w:tr>
      <w:tr w:rsidR="00444FDA" w:rsidRPr="00444FDA" w:rsidTr="00C2672D">
        <w:trPr>
          <w:trHeight w:val="265"/>
        </w:trPr>
        <w:tc>
          <w:tcPr>
            <w:tcW w:w="993" w:type="dxa"/>
            <w:shd w:val="clear" w:color="auto" w:fill="auto"/>
            <w:vAlign w:val="center"/>
          </w:tcPr>
          <w:p w:rsidR="00444FDA" w:rsidRPr="00444FDA" w:rsidRDefault="00444FDA" w:rsidP="00444FDA">
            <w:pPr>
              <w:jc w:val="center"/>
              <w:rPr>
                <w:sz w:val="28"/>
                <w:szCs w:val="28"/>
              </w:rPr>
            </w:pPr>
            <w:r w:rsidRPr="00444FDA">
              <w:rPr>
                <w:sz w:val="28"/>
                <w:szCs w:val="28"/>
              </w:rPr>
              <w:t>6</w:t>
            </w:r>
          </w:p>
        </w:tc>
        <w:tc>
          <w:tcPr>
            <w:tcW w:w="7513" w:type="dxa"/>
            <w:shd w:val="clear" w:color="auto" w:fill="auto"/>
          </w:tcPr>
          <w:p w:rsidR="00444FDA" w:rsidRPr="00444FDA" w:rsidRDefault="00DF5DD7" w:rsidP="00CA059E">
            <w:pPr>
              <w:pStyle w:val="af0"/>
              <w:tabs>
                <w:tab w:val="left" w:pos="9356"/>
              </w:tabs>
              <w:ind w:firstLine="0"/>
              <w:rPr>
                <w:sz w:val="28"/>
                <w:szCs w:val="28"/>
              </w:rPr>
            </w:pPr>
            <w:hyperlink w:anchor="_6.__" w:history="1">
              <w:r w:rsidR="00444FDA" w:rsidRPr="00444FDA">
                <w:rPr>
                  <w:rStyle w:val="aa"/>
                  <w:color w:val="auto"/>
                  <w:sz w:val="28"/>
                  <w:szCs w:val="28"/>
                  <w:u w:val="none"/>
                </w:rPr>
                <w:t>Формули множення ймовірностей для залежних і незалежних випадкових подій</w:t>
              </w:r>
              <w:r w:rsidR="00444FDA" w:rsidRPr="00444FDA">
                <w:rPr>
                  <w:rStyle w:val="aa"/>
                  <w:color w:val="auto"/>
                  <w:sz w:val="28"/>
                  <w:szCs w:val="28"/>
                  <w:u w:val="none"/>
                </w:rPr>
                <w:tab/>
                <w:t>32</w:t>
              </w:r>
            </w:hyperlink>
          </w:p>
        </w:tc>
        <w:tc>
          <w:tcPr>
            <w:tcW w:w="1417" w:type="dxa"/>
            <w:shd w:val="clear" w:color="auto" w:fill="auto"/>
          </w:tcPr>
          <w:p w:rsidR="00444FDA" w:rsidRPr="00444FDA" w:rsidRDefault="00444FDA" w:rsidP="00444FDA">
            <w:pPr>
              <w:jc w:val="center"/>
              <w:rPr>
                <w:sz w:val="28"/>
                <w:szCs w:val="28"/>
              </w:rPr>
            </w:pPr>
            <w:r w:rsidRPr="00444FDA">
              <w:rPr>
                <w:sz w:val="28"/>
                <w:szCs w:val="28"/>
              </w:rPr>
              <w:t>4</w:t>
            </w:r>
          </w:p>
        </w:tc>
      </w:tr>
      <w:tr w:rsidR="00444FDA" w:rsidRPr="00444FDA" w:rsidTr="00C2672D">
        <w:trPr>
          <w:trHeight w:val="218"/>
        </w:trPr>
        <w:tc>
          <w:tcPr>
            <w:tcW w:w="993" w:type="dxa"/>
            <w:shd w:val="clear" w:color="auto" w:fill="auto"/>
            <w:vAlign w:val="center"/>
          </w:tcPr>
          <w:p w:rsidR="00444FDA" w:rsidRPr="00444FDA" w:rsidRDefault="00444FDA" w:rsidP="00444FDA">
            <w:pPr>
              <w:jc w:val="center"/>
              <w:rPr>
                <w:sz w:val="28"/>
                <w:szCs w:val="28"/>
              </w:rPr>
            </w:pPr>
            <w:r w:rsidRPr="00444FDA">
              <w:rPr>
                <w:sz w:val="28"/>
                <w:szCs w:val="28"/>
              </w:rPr>
              <w:t>7</w:t>
            </w:r>
          </w:p>
        </w:tc>
        <w:tc>
          <w:tcPr>
            <w:tcW w:w="7513" w:type="dxa"/>
            <w:shd w:val="clear" w:color="auto" w:fill="auto"/>
          </w:tcPr>
          <w:p w:rsidR="00444FDA" w:rsidRPr="00444FDA" w:rsidRDefault="00DF5DD7" w:rsidP="00CA059E">
            <w:pPr>
              <w:pStyle w:val="af0"/>
              <w:tabs>
                <w:tab w:val="left" w:pos="9356"/>
              </w:tabs>
              <w:ind w:firstLine="0"/>
              <w:rPr>
                <w:sz w:val="28"/>
                <w:szCs w:val="28"/>
              </w:rPr>
            </w:pPr>
            <w:hyperlink w:anchor="_7._Формула_повної" w:history="1">
              <w:r w:rsidR="00444FDA" w:rsidRPr="00444FDA">
                <w:rPr>
                  <w:rStyle w:val="aa"/>
                  <w:color w:val="auto"/>
                  <w:sz w:val="28"/>
                  <w:szCs w:val="28"/>
                  <w:u w:val="none"/>
                </w:rPr>
                <w:t>Формула повної ймовірності</w:t>
              </w:r>
              <w:r w:rsidR="00444FDA" w:rsidRPr="00444FDA">
                <w:rPr>
                  <w:rStyle w:val="aa"/>
                  <w:color w:val="auto"/>
                  <w:sz w:val="28"/>
                  <w:szCs w:val="28"/>
                  <w:u w:val="none"/>
                </w:rPr>
                <w:tab/>
                <w:t>37</w:t>
              </w:r>
            </w:hyperlink>
          </w:p>
        </w:tc>
        <w:tc>
          <w:tcPr>
            <w:tcW w:w="1417" w:type="dxa"/>
            <w:shd w:val="clear" w:color="auto" w:fill="auto"/>
          </w:tcPr>
          <w:p w:rsidR="00444FDA" w:rsidRPr="00444FDA" w:rsidRDefault="00444FDA" w:rsidP="00444FDA">
            <w:pPr>
              <w:jc w:val="center"/>
              <w:rPr>
                <w:sz w:val="28"/>
                <w:szCs w:val="28"/>
              </w:rPr>
            </w:pPr>
            <w:r w:rsidRPr="00444FDA">
              <w:rPr>
                <w:sz w:val="28"/>
                <w:szCs w:val="28"/>
              </w:rPr>
              <w:t>4</w:t>
            </w:r>
          </w:p>
        </w:tc>
      </w:tr>
      <w:tr w:rsidR="00444FDA" w:rsidRPr="00444FDA" w:rsidTr="00C2672D">
        <w:trPr>
          <w:trHeight w:val="218"/>
        </w:trPr>
        <w:tc>
          <w:tcPr>
            <w:tcW w:w="993" w:type="dxa"/>
            <w:shd w:val="clear" w:color="auto" w:fill="auto"/>
            <w:vAlign w:val="center"/>
          </w:tcPr>
          <w:p w:rsidR="00444FDA" w:rsidRPr="00444FDA" w:rsidRDefault="00444FDA" w:rsidP="00444FDA">
            <w:pPr>
              <w:jc w:val="center"/>
              <w:rPr>
                <w:sz w:val="28"/>
                <w:szCs w:val="28"/>
              </w:rPr>
            </w:pPr>
            <w:r w:rsidRPr="00444FDA">
              <w:rPr>
                <w:sz w:val="28"/>
                <w:szCs w:val="28"/>
              </w:rPr>
              <w:t>8</w:t>
            </w:r>
          </w:p>
        </w:tc>
        <w:tc>
          <w:tcPr>
            <w:tcW w:w="7513" w:type="dxa"/>
            <w:shd w:val="clear" w:color="auto" w:fill="auto"/>
          </w:tcPr>
          <w:p w:rsidR="00444FDA" w:rsidRPr="00444FDA" w:rsidRDefault="00DF5DD7" w:rsidP="00CA059E">
            <w:pPr>
              <w:pStyle w:val="af0"/>
              <w:tabs>
                <w:tab w:val="left" w:pos="9356"/>
              </w:tabs>
              <w:ind w:firstLine="0"/>
              <w:rPr>
                <w:sz w:val="28"/>
                <w:szCs w:val="28"/>
              </w:rPr>
            </w:pPr>
            <w:hyperlink w:anchor="_8.__" w:history="1">
              <w:r w:rsidR="00444FDA" w:rsidRPr="00444FDA">
                <w:rPr>
                  <w:rStyle w:val="aa"/>
                  <w:color w:val="auto"/>
                  <w:sz w:val="28"/>
                  <w:szCs w:val="28"/>
                  <w:u w:val="none"/>
                </w:rPr>
                <w:t>Формула Байєса</w:t>
              </w:r>
              <w:r w:rsidR="00444FDA" w:rsidRPr="00444FDA">
                <w:rPr>
                  <w:rStyle w:val="aa"/>
                  <w:color w:val="auto"/>
                  <w:sz w:val="28"/>
                  <w:szCs w:val="28"/>
                  <w:u w:val="none"/>
                </w:rPr>
                <w:tab/>
              </w:r>
            </w:hyperlink>
            <w:r w:rsidR="00444FDA" w:rsidRPr="00444FDA">
              <w:rPr>
                <w:sz w:val="28"/>
                <w:szCs w:val="28"/>
              </w:rPr>
              <w:t>41</w:t>
            </w:r>
          </w:p>
        </w:tc>
        <w:tc>
          <w:tcPr>
            <w:tcW w:w="1417" w:type="dxa"/>
            <w:shd w:val="clear" w:color="auto" w:fill="auto"/>
          </w:tcPr>
          <w:p w:rsidR="00444FDA" w:rsidRPr="00444FDA" w:rsidRDefault="00444FDA" w:rsidP="00444FDA">
            <w:pPr>
              <w:jc w:val="center"/>
              <w:rPr>
                <w:sz w:val="28"/>
                <w:szCs w:val="28"/>
              </w:rPr>
            </w:pPr>
            <w:r w:rsidRPr="00444FDA">
              <w:rPr>
                <w:sz w:val="28"/>
                <w:szCs w:val="28"/>
              </w:rPr>
              <w:t>2</w:t>
            </w:r>
          </w:p>
        </w:tc>
      </w:tr>
      <w:tr w:rsidR="00444FDA" w:rsidRPr="00444FDA" w:rsidTr="00C2672D">
        <w:trPr>
          <w:trHeight w:val="218"/>
        </w:trPr>
        <w:tc>
          <w:tcPr>
            <w:tcW w:w="993" w:type="dxa"/>
            <w:shd w:val="clear" w:color="auto" w:fill="auto"/>
            <w:vAlign w:val="center"/>
          </w:tcPr>
          <w:p w:rsidR="00444FDA" w:rsidRPr="00444FDA" w:rsidRDefault="00444FDA" w:rsidP="00444FDA">
            <w:pPr>
              <w:jc w:val="center"/>
              <w:rPr>
                <w:sz w:val="28"/>
                <w:szCs w:val="28"/>
              </w:rPr>
            </w:pPr>
            <w:r w:rsidRPr="00444FDA">
              <w:rPr>
                <w:sz w:val="28"/>
                <w:szCs w:val="28"/>
              </w:rPr>
              <w:t>9</w:t>
            </w:r>
          </w:p>
        </w:tc>
        <w:tc>
          <w:tcPr>
            <w:tcW w:w="7513" w:type="dxa"/>
            <w:shd w:val="clear" w:color="auto" w:fill="auto"/>
          </w:tcPr>
          <w:p w:rsidR="00444FDA" w:rsidRPr="00444FDA" w:rsidRDefault="00DF5DD7" w:rsidP="00CA059E">
            <w:pPr>
              <w:pStyle w:val="af0"/>
              <w:tabs>
                <w:tab w:val="left" w:pos="9356"/>
              </w:tabs>
              <w:ind w:firstLine="0"/>
              <w:rPr>
                <w:sz w:val="28"/>
                <w:szCs w:val="28"/>
              </w:rPr>
            </w:pPr>
            <w:hyperlink w:anchor="_9._Формула_Бернуллі" w:history="1">
              <w:r w:rsidR="00444FDA" w:rsidRPr="00444FDA">
                <w:rPr>
                  <w:rStyle w:val="aa"/>
                  <w:color w:val="auto"/>
                  <w:sz w:val="28"/>
                  <w:szCs w:val="28"/>
                  <w:u w:val="none"/>
                </w:rPr>
                <w:t>Формула Бернуллі</w:t>
              </w:r>
              <w:r w:rsidR="00444FDA" w:rsidRPr="00444FDA">
                <w:rPr>
                  <w:rStyle w:val="aa"/>
                  <w:color w:val="auto"/>
                  <w:sz w:val="28"/>
                  <w:szCs w:val="28"/>
                  <w:u w:val="none"/>
                </w:rPr>
                <w:tab/>
                <w:t>47</w:t>
              </w:r>
            </w:hyperlink>
          </w:p>
        </w:tc>
        <w:tc>
          <w:tcPr>
            <w:tcW w:w="1417" w:type="dxa"/>
            <w:shd w:val="clear" w:color="auto" w:fill="auto"/>
          </w:tcPr>
          <w:p w:rsidR="00444FDA" w:rsidRPr="00444FDA" w:rsidRDefault="00444FDA" w:rsidP="00444FDA">
            <w:pPr>
              <w:jc w:val="center"/>
              <w:rPr>
                <w:sz w:val="28"/>
                <w:szCs w:val="28"/>
              </w:rPr>
            </w:pPr>
            <w:r w:rsidRPr="00444FDA">
              <w:rPr>
                <w:sz w:val="28"/>
                <w:szCs w:val="28"/>
              </w:rPr>
              <w:t>6</w:t>
            </w:r>
          </w:p>
        </w:tc>
      </w:tr>
      <w:tr w:rsidR="00444FDA" w:rsidRPr="00444FDA" w:rsidTr="00C2672D">
        <w:trPr>
          <w:trHeight w:val="218"/>
        </w:trPr>
        <w:tc>
          <w:tcPr>
            <w:tcW w:w="993" w:type="dxa"/>
            <w:shd w:val="clear" w:color="auto" w:fill="auto"/>
            <w:vAlign w:val="center"/>
          </w:tcPr>
          <w:p w:rsidR="00444FDA" w:rsidRPr="00444FDA" w:rsidRDefault="00444FDA" w:rsidP="00444FDA">
            <w:pPr>
              <w:jc w:val="center"/>
              <w:rPr>
                <w:sz w:val="28"/>
                <w:szCs w:val="28"/>
              </w:rPr>
            </w:pPr>
            <w:r w:rsidRPr="00444FDA">
              <w:rPr>
                <w:sz w:val="28"/>
                <w:szCs w:val="28"/>
              </w:rPr>
              <w:t>11</w:t>
            </w:r>
          </w:p>
        </w:tc>
        <w:tc>
          <w:tcPr>
            <w:tcW w:w="7513" w:type="dxa"/>
            <w:shd w:val="clear" w:color="auto" w:fill="auto"/>
          </w:tcPr>
          <w:p w:rsidR="00444FDA" w:rsidRPr="00444FDA" w:rsidRDefault="00DF5DD7" w:rsidP="00CA059E">
            <w:pPr>
              <w:pStyle w:val="af0"/>
              <w:tabs>
                <w:tab w:val="left" w:pos="9356"/>
              </w:tabs>
              <w:ind w:firstLine="0"/>
              <w:rPr>
                <w:sz w:val="28"/>
                <w:szCs w:val="28"/>
              </w:rPr>
            </w:pPr>
            <w:hyperlink w:anchor="_10._Локальна_та" w:history="1">
              <w:r w:rsidR="00444FDA" w:rsidRPr="00444FDA">
                <w:rPr>
                  <w:rStyle w:val="aa"/>
                  <w:color w:val="auto"/>
                  <w:sz w:val="28"/>
                  <w:szCs w:val="28"/>
                  <w:u w:val="none"/>
                </w:rPr>
                <w:t>Локальна та інтегральна теореми Лапласа</w:t>
              </w:r>
              <w:r w:rsidR="00444FDA" w:rsidRPr="00444FDA">
                <w:rPr>
                  <w:rStyle w:val="aa"/>
                  <w:color w:val="auto"/>
                  <w:sz w:val="28"/>
                  <w:szCs w:val="28"/>
                  <w:u w:val="none"/>
                </w:rPr>
                <w:tab/>
                <w:t>53</w:t>
              </w:r>
            </w:hyperlink>
          </w:p>
        </w:tc>
        <w:tc>
          <w:tcPr>
            <w:tcW w:w="1417" w:type="dxa"/>
            <w:shd w:val="clear" w:color="auto" w:fill="auto"/>
          </w:tcPr>
          <w:p w:rsidR="00444FDA" w:rsidRPr="00444FDA" w:rsidRDefault="00444FDA" w:rsidP="00444FDA">
            <w:pPr>
              <w:jc w:val="center"/>
              <w:rPr>
                <w:sz w:val="28"/>
                <w:szCs w:val="28"/>
              </w:rPr>
            </w:pPr>
            <w:r w:rsidRPr="00444FDA">
              <w:rPr>
                <w:sz w:val="28"/>
                <w:szCs w:val="28"/>
              </w:rPr>
              <w:t>6</w:t>
            </w:r>
          </w:p>
        </w:tc>
      </w:tr>
      <w:tr w:rsidR="00444FDA" w:rsidRPr="00444FDA" w:rsidTr="00C2672D">
        <w:trPr>
          <w:trHeight w:val="218"/>
        </w:trPr>
        <w:tc>
          <w:tcPr>
            <w:tcW w:w="993" w:type="dxa"/>
            <w:shd w:val="clear" w:color="auto" w:fill="auto"/>
            <w:vAlign w:val="center"/>
          </w:tcPr>
          <w:p w:rsidR="00444FDA" w:rsidRPr="00444FDA" w:rsidRDefault="00444FDA" w:rsidP="00444FDA">
            <w:pPr>
              <w:jc w:val="center"/>
              <w:rPr>
                <w:sz w:val="28"/>
                <w:szCs w:val="28"/>
              </w:rPr>
            </w:pPr>
            <w:r w:rsidRPr="00444FDA">
              <w:rPr>
                <w:sz w:val="28"/>
                <w:szCs w:val="28"/>
              </w:rPr>
              <w:t>12</w:t>
            </w:r>
          </w:p>
        </w:tc>
        <w:tc>
          <w:tcPr>
            <w:tcW w:w="7513" w:type="dxa"/>
            <w:shd w:val="clear" w:color="auto" w:fill="auto"/>
          </w:tcPr>
          <w:p w:rsidR="00444FDA" w:rsidRPr="00444FDA" w:rsidRDefault="00DF5DD7" w:rsidP="00CA059E">
            <w:pPr>
              <w:pStyle w:val="af0"/>
              <w:tabs>
                <w:tab w:val="left" w:pos="9356"/>
              </w:tabs>
              <w:ind w:firstLine="0"/>
              <w:rPr>
                <w:sz w:val="28"/>
                <w:szCs w:val="28"/>
              </w:rPr>
            </w:pPr>
            <w:hyperlink w:anchor="_11.__" w:history="1">
              <w:r w:rsidR="00444FDA" w:rsidRPr="00444FDA">
                <w:rPr>
                  <w:rStyle w:val="aa"/>
                  <w:color w:val="auto"/>
                  <w:sz w:val="28"/>
                  <w:szCs w:val="28"/>
                  <w:u w:val="none"/>
                </w:rPr>
                <w:t>Числові характеристики дискретних випадкових величин</w:t>
              </w:r>
              <w:r w:rsidR="00444FDA" w:rsidRPr="00444FDA">
                <w:rPr>
                  <w:rStyle w:val="aa"/>
                  <w:color w:val="auto"/>
                  <w:sz w:val="28"/>
                  <w:szCs w:val="28"/>
                  <w:u w:val="none"/>
                </w:rPr>
                <w:tab/>
                <w:t>58</w:t>
              </w:r>
            </w:hyperlink>
          </w:p>
        </w:tc>
        <w:tc>
          <w:tcPr>
            <w:tcW w:w="1417" w:type="dxa"/>
            <w:shd w:val="clear" w:color="auto" w:fill="auto"/>
          </w:tcPr>
          <w:p w:rsidR="00444FDA" w:rsidRPr="00444FDA" w:rsidRDefault="00444FDA" w:rsidP="00444FDA">
            <w:pPr>
              <w:jc w:val="center"/>
              <w:rPr>
                <w:sz w:val="28"/>
                <w:szCs w:val="28"/>
              </w:rPr>
            </w:pPr>
            <w:r w:rsidRPr="00444FDA">
              <w:rPr>
                <w:sz w:val="28"/>
                <w:szCs w:val="28"/>
              </w:rPr>
              <w:t>6</w:t>
            </w:r>
          </w:p>
        </w:tc>
      </w:tr>
      <w:tr w:rsidR="00444FDA" w:rsidRPr="00444FDA" w:rsidTr="00C2672D">
        <w:trPr>
          <w:trHeight w:val="254"/>
        </w:trPr>
        <w:tc>
          <w:tcPr>
            <w:tcW w:w="993" w:type="dxa"/>
            <w:shd w:val="clear" w:color="auto" w:fill="auto"/>
            <w:vAlign w:val="center"/>
          </w:tcPr>
          <w:p w:rsidR="00444FDA" w:rsidRPr="00444FDA" w:rsidRDefault="00444FDA" w:rsidP="00444FDA">
            <w:pPr>
              <w:jc w:val="center"/>
              <w:rPr>
                <w:sz w:val="28"/>
                <w:szCs w:val="28"/>
              </w:rPr>
            </w:pPr>
            <w:r w:rsidRPr="00444FDA">
              <w:rPr>
                <w:sz w:val="28"/>
                <w:szCs w:val="28"/>
              </w:rPr>
              <w:t>13</w:t>
            </w:r>
          </w:p>
        </w:tc>
        <w:tc>
          <w:tcPr>
            <w:tcW w:w="7513" w:type="dxa"/>
            <w:shd w:val="clear" w:color="auto" w:fill="auto"/>
          </w:tcPr>
          <w:p w:rsidR="00444FDA" w:rsidRPr="00444FDA" w:rsidRDefault="00DF5DD7" w:rsidP="00CA059E">
            <w:pPr>
              <w:pStyle w:val="af0"/>
              <w:tabs>
                <w:tab w:val="left" w:pos="9356"/>
              </w:tabs>
              <w:ind w:firstLine="0"/>
              <w:rPr>
                <w:sz w:val="28"/>
                <w:szCs w:val="28"/>
              </w:rPr>
            </w:pPr>
            <w:hyperlink w:anchor="_12.__" w:history="1">
              <w:r w:rsidR="00444FDA" w:rsidRPr="00444FDA">
                <w:rPr>
                  <w:rStyle w:val="aa"/>
                  <w:color w:val="auto"/>
                  <w:sz w:val="28"/>
                  <w:szCs w:val="28"/>
                  <w:u w:val="none"/>
                </w:rPr>
                <w:t>Функція розподілу, щільність. Числові характеристики неперервних випадкових величин</w:t>
              </w:r>
              <w:r w:rsidR="00444FDA" w:rsidRPr="00444FDA">
                <w:rPr>
                  <w:rStyle w:val="aa"/>
                  <w:color w:val="auto"/>
                  <w:sz w:val="28"/>
                  <w:szCs w:val="28"/>
                  <w:u w:val="none"/>
                </w:rPr>
                <w:tab/>
                <w:t>66</w:t>
              </w:r>
            </w:hyperlink>
          </w:p>
        </w:tc>
        <w:tc>
          <w:tcPr>
            <w:tcW w:w="1417" w:type="dxa"/>
            <w:shd w:val="clear" w:color="auto" w:fill="auto"/>
          </w:tcPr>
          <w:p w:rsidR="00444FDA" w:rsidRPr="00444FDA" w:rsidRDefault="00444FDA" w:rsidP="00444FDA">
            <w:pPr>
              <w:jc w:val="center"/>
              <w:rPr>
                <w:sz w:val="28"/>
                <w:szCs w:val="28"/>
              </w:rPr>
            </w:pPr>
            <w:r w:rsidRPr="00444FDA">
              <w:rPr>
                <w:sz w:val="28"/>
                <w:szCs w:val="28"/>
              </w:rPr>
              <w:t>4</w:t>
            </w:r>
          </w:p>
        </w:tc>
      </w:tr>
      <w:tr w:rsidR="00444FDA" w:rsidRPr="00444FDA" w:rsidTr="00C2672D">
        <w:trPr>
          <w:trHeight w:val="254"/>
        </w:trPr>
        <w:tc>
          <w:tcPr>
            <w:tcW w:w="993" w:type="dxa"/>
            <w:shd w:val="clear" w:color="auto" w:fill="auto"/>
          </w:tcPr>
          <w:p w:rsidR="00444FDA" w:rsidRPr="00444FDA" w:rsidRDefault="00444FDA" w:rsidP="00444FDA">
            <w:pPr>
              <w:rPr>
                <w:b/>
                <w:sz w:val="28"/>
                <w:szCs w:val="28"/>
              </w:rPr>
            </w:pPr>
          </w:p>
        </w:tc>
        <w:tc>
          <w:tcPr>
            <w:tcW w:w="7513" w:type="dxa"/>
            <w:shd w:val="clear" w:color="auto" w:fill="auto"/>
          </w:tcPr>
          <w:p w:rsidR="00444FDA" w:rsidRPr="00444FDA" w:rsidRDefault="00DF5DD7" w:rsidP="00CA059E">
            <w:pPr>
              <w:pStyle w:val="af0"/>
              <w:tabs>
                <w:tab w:val="left" w:pos="9356"/>
              </w:tabs>
              <w:ind w:left="360" w:firstLine="0"/>
              <w:rPr>
                <w:sz w:val="28"/>
                <w:szCs w:val="28"/>
              </w:rPr>
            </w:pPr>
            <w:hyperlink w:anchor="_13.__" w:history="1">
              <w:r w:rsidR="00444FDA" w:rsidRPr="00444FDA">
                <w:rPr>
                  <w:rStyle w:val="aa"/>
                  <w:color w:val="auto"/>
                  <w:sz w:val="28"/>
                  <w:szCs w:val="28"/>
                  <w:u w:val="none"/>
                </w:rPr>
                <w:t>Вибірковий метод</w:t>
              </w:r>
              <w:r w:rsidR="00444FDA" w:rsidRPr="00444FDA">
                <w:rPr>
                  <w:rStyle w:val="aa"/>
                  <w:color w:val="auto"/>
                  <w:sz w:val="28"/>
                  <w:szCs w:val="28"/>
                  <w:u w:val="none"/>
                </w:rPr>
                <w:tab/>
                <w:t>72</w:t>
              </w:r>
            </w:hyperlink>
          </w:p>
        </w:tc>
        <w:tc>
          <w:tcPr>
            <w:tcW w:w="1417" w:type="dxa"/>
            <w:shd w:val="clear" w:color="auto" w:fill="auto"/>
          </w:tcPr>
          <w:p w:rsidR="00444FDA" w:rsidRPr="00444FDA" w:rsidRDefault="00444FDA" w:rsidP="00444FDA">
            <w:pPr>
              <w:jc w:val="center"/>
              <w:rPr>
                <w:b/>
                <w:sz w:val="28"/>
                <w:szCs w:val="28"/>
              </w:rPr>
            </w:pPr>
          </w:p>
        </w:tc>
      </w:tr>
      <w:tr w:rsidR="00444FDA" w:rsidRPr="00444FDA" w:rsidTr="00C2672D">
        <w:trPr>
          <w:trHeight w:val="254"/>
        </w:trPr>
        <w:tc>
          <w:tcPr>
            <w:tcW w:w="993" w:type="dxa"/>
            <w:shd w:val="clear" w:color="auto" w:fill="auto"/>
          </w:tcPr>
          <w:p w:rsidR="00444FDA" w:rsidRPr="00444FDA" w:rsidRDefault="00444FDA" w:rsidP="00444FDA">
            <w:pPr>
              <w:rPr>
                <w:b/>
                <w:sz w:val="28"/>
                <w:szCs w:val="28"/>
              </w:rPr>
            </w:pPr>
          </w:p>
        </w:tc>
        <w:tc>
          <w:tcPr>
            <w:tcW w:w="7513" w:type="dxa"/>
            <w:shd w:val="clear" w:color="auto" w:fill="auto"/>
          </w:tcPr>
          <w:p w:rsidR="00444FDA" w:rsidRPr="00444FDA" w:rsidRDefault="00DF5DD7" w:rsidP="00CA059E">
            <w:pPr>
              <w:pStyle w:val="af0"/>
              <w:tabs>
                <w:tab w:val="left" w:pos="9356"/>
              </w:tabs>
              <w:ind w:left="360" w:firstLine="0"/>
              <w:rPr>
                <w:sz w:val="28"/>
                <w:szCs w:val="28"/>
              </w:rPr>
            </w:pPr>
            <w:hyperlink w:anchor="_14.__" w:history="1">
              <w:r w:rsidR="00444FDA" w:rsidRPr="00444FDA">
                <w:rPr>
                  <w:rStyle w:val="aa"/>
                  <w:color w:val="auto"/>
                  <w:sz w:val="28"/>
                  <w:szCs w:val="28"/>
                  <w:u w:val="none"/>
                </w:rPr>
                <w:t>Точкові оцінки параметрів розподілу</w:t>
              </w:r>
              <w:r w:rsidR="00444FDA" w:rsidRPr="00444FDA">
                <w:rPr>
                  <w:rStyle w:val="aa"/>
                  <w:color w:val="auto"/>
                  <w:sz w:val="28"/>
                  <w:szCs w:val="28"/>
                  <w:u w:val="none"/>
                </w:rPr>
                <w:tab/>
                <w:t>84</w:t>
              </w:r>
            </w:hyperlink>
          </w:p>
        </w:tc>
        <w:tc>
          <w:tcPr>
            <w:tcW w:w="1417" w:type="dxa"/>
            <w:shd w:val="clear" w:color="auto" w:fill="auto"/>
          </w:tcPr>
          <w:p w:rsidR="00444FDA" w:rsidRPr="00444FDA" w:rsidRDefault="00444FDA" w:rsidP="00444FDA">
            <w:pPr>
              <w:jc w:val="center"/>
              <w:rPr>
                <w:b/>
                <w:sz w:val="28"/>
                <w:szCs w:val="28"/>
              </w:rPr>
            </w:pPr>
          </w:p>
        </w:tc>
      </w:tr>
      <w:tr w:rsidR="002D368D" w:rsidRPr="00444FDA" w:rsidTr="00C2672D">
        <w:trPr>
          <w:trHeight w:val="254"/>
        </w:trPr>
        <w:tc>
          <w:tcPr>
            <w:tcW w:w="993" w:type="dxa"/>
            <w:shd w:val="clear" w:color="auto" w:fill="auto"/>
          </w:tcPr>
          <w:p w:rsidR="002D368D" w:rsidRPr="00444FDA" w:rsidRDefault="002D368D" w:rsidP="00444FDA">
            <w:pPr>
              <w:rPr>
                <w:b/>
                <w:sz w:val="28"/>
                <w:szCs w:val="28"/>
              </w:rPr>
            </w:pPr>
          </w:p>
        </w:tc>
        <w:tc>
          <w:tcPr>
            <w:tcW w:w="7513" w:type="dxa"/>
            <w:shd w:val="clear" w:color="auto" w:fill="auto"/>
          </w:tcPr>
          <w:p w:rsidR="002D368D" w:rsidRPr="00444FDA" w:rsidRDefault="002D368D" w:rsidP="00444FDA">
            <w:pPr>
              <w:rPr>
                <w:b/>
                <w:sz w:val="28"/>
                <w:szCs w:val="28"/>
              </w:rPr>
            </w:pPr>
            <w:r w:rsidRPr="00444FDA">
              <w:rPr>
                <w:b/>
                <w:sz w:val="28"/>
                <w:szCs w:val="28"/>
              </w:rPr>
              <w:t>Разом</w:t>
            </w:r>
          </w:p>
        </w:tc>
        <w:tc>
          <w:tcPr>
            <w:tcW w:w="1417" w:type="dxa"/>
            <w:shd w:val="clear" w:color="auto" w:fill="auto"/>
          </w:tcPr>
          <w:p w:rsidR="002D368D" w:rsidRPr="00444FDA" w:rsidRDefault="002D368D" w:rsidP="00444FDA">
            <w:pPr>
              <w:jc w:val="center"/>
              <w:rPr>
                <w:b/>
                <w:sz w:val="28"/>
                <w:szCs w:val="28"/>
              </w:rPr>
            </w:pPr>
            <w:r w:rsidRPr="00444FDA">
              <w:rPr>
                <w:b/>
                <w:sz w:val="28"/>
                <w:szCs w:val="28"/>
              </w:rPr>
              <w:t>42</w:t>
            </w:r>
          </w:p>
        </w:tc>
      </w:tr>
    </w:tbl>
    <w:p w:rsidR="002D368D" w:rsidRPr="00444FDA" w:rsidRDefault="002D368D" w:rsidP="00444FDA">
      <w:pPr>
        <w:ind w:firstLine="284"/>
        <w:jc w:val="center"/>
        <w:rPr>
          <w:b/>
          <w:sz w:val="28"/>
          <w:szCs w:val="28"/>
        </w:rPr>
      </w:pPr>
    </w:p>
    <w:p w:rsidR="002D368D" w:rsidRPr="00444FDA" w:rsidRDefault="002D368D" w:rsidP="00444FDA">
      <w:pPr>
        <w:ind w:firstLine="680"/>
        <w:jc w:val="center"/>
        <w:rPr>
          <w:b/>
          <w:sz w:val="28"/>
          <w:szCs w:val="28"/>
        </w:rPr>
      </w:pPr>
      <w:r w:rsidRPr="00444FDA">
        <w:rPr>
          <w:b/>
          <w:sz w:val="28"/>
          <w:szCs w:val="28"/>
        </w:rPr>
        <w:t>4.3 Консультації</w:t>
      </w:r>
    </w:p>
    <w:tbl>
      <w:tblPr>
        <w:tblW w:w="992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93"/>
        <w:gridCol w:w="7513"/>
        <w:gridCol w:w="1417"/>
      </w:tblGrid>
      <w:tr w:rsidR="002D368D" w:rsidRPr="00444FDA" w:rsidTr="00C2672D">
        <w:tc>
          <w:tcPr>
            <w:tcW w:w="993" w:type="dxa"/>
            <w:shd w:val="clear" w:color="auto" w:fill="auto"/>
            <w:vAlign w:val="center"/>
          </w:tcPr>
          <w:p w:rsidR="002D368D" w:rsidRPr="00444FDA" w:rsidRDefault="002D368D" w:rsidP="00444FDA">
            <w:pPr>
              <w:ind w:left="142" w:hanging="142"/>
              <w:jc w:val="center"/>
              <w:rPr>
                <w:sz w:val="28"/>
                <w:szCs w:val="28"/>
              </w:rPr>
            </w:pPr>
            <w:r w:rsidRPr="00444FDA">
              <w:rPr>
                <w:sz w:val="28"/>
                <w:szCs w:val="28"/>
              </w:rPr>
              <w:t>№</w:t>
            </w:r>
          </w:p>
          <w:p w:rsidR="002D368D" w:rsidRPr="00444FDA" w:rsidRDefault="002D368D" w:rsidP="00444FDA">
            <w:pPr>
              <w:ind w:left="142" w:hanging="142"/>
              <w:jc w:val="center"/>
              <w:rPr>
                <w:sz w:val="28"/>
                <w:szCs w:val="28"/>
              </w:rPr>
            </w:pPr>
            <w:r w:rsidRPr="00444FDA">
              <w:rPr>
                <w:sz w:val="28"/>
                <w:szCs w:val="28"/>
              </w:rPr>
              <w:t>з/п</w:t>
            </w:r>
          </w:p>
        </w:tc>
        <w:tc>
          <w:tcPr>
            <w:tcW w:w="7513" w:type="dxa"/>
            <w:shd w:val="clear" w:color="auto" w:fill="auto"/>
            <w:vAlign w:val="center"/>
          </w:tcPr>
          <w:p w:rsidR="002D368D" w:rsidRPr="00444FDA" w:rsidRDefault="002D368D" w:rsidP="00444FDA">
            <w:pPr>
              <w:jc w:val="center"/>
              <w:rPr>
                <w:sz w:val="28"/>
                <w:szCs w:val="28"/>
              </w:rPr>
            </w:pPr>
            <w:r w:rsidRPr="00444FDA">
              <w:rPr>
                <w:sz w:val="28"/>
                <w:szCs w:val="28"/>
              </w:rPr>
              <w:t>Тема,зміст</w:t>
            </w:r>
          </w:p>
        </w:tc>
        <w:tc>
          <w:tcPr>
            <w:tcW w:w="1417" w:type="dxa"/>
            <w:shd w:val="clear" w:color="auto" w:fill="auto"/>
            <w:vAlign w:val="center"/>
          </w:tcPr>
          <w:p w:rsidR="002D368D" w:rsidRPr="00444FDA" w:rsidRDefault="002D368D" w:rsidP="00444FDA">
            <w:pPr>
              <w:ind w:left="-126" w:right="-150"/>
              <w:jc w:val="center"/>
              <w:rPr>
                <w:sz w:val="28"/>
                <w:szCs w:val="28"/>
              </w:rPr>
            </w:pPr>
            <w:r w:rsidRPr="00444FDA">
              <w:rPr>
                <w:sz w:val="28"/>
                <w:szCs w:val="28"/>
              </w:rPr>
              <w:t>Кількість</w:t>
            </w:r>
          </w:p>
          <w:p w:rsidR="002D368D" w:rsidRPr="00444FDA" w:rsidRDefault="00DE5F7A" w:rsidP="00444FDA">
            <w:pPr>
              <w:ind w:left="-126" w:right="-150"/>
              <w:jc w:val="center"/>
              <w:rPr>
                <w:sz w:val="28"/>
                <w:szCs w:val="28"/>
              </w:rPr>
            </w:pPr>
            <w:r w:rsidRPr="00444FDA">
              <w:rPr>
                <w:sz w:val="28"/>
                <w:szCs w:val="28"/>
              </w:rPr>
              <w:t>Г</w:t>
            </w:r>
            <w:r w:rsidR="002D368D" w:rsidRPr="00444FDA">
              <w:rPr>
                <w:sz w:val="28"/>
                <w:szCs w:val="28"/>
              </w:rPr>
              <w:t>один</w:t>
            </w:r>
          </w:p>
        </w:tc>
      </w:tr>
      <w:tr w:rsidR="002D368D" w:rsidRPr="00444FDA" w:rsidTr="00C2672D">
        <w:tc>
          <w:tcPr>
            <w:tcW w:w="993" w:type="dxa"/>
            <w:shd w:val="clear" w:color="auto" w:fill="auto"/>
          </w:tcPr>
          <w:p w:rsidR="002D368D" w:rsidRPr="00444FDA" w:rsidRDefault="002D368D" w:rsidP="00444FDA">
            <w:pPr>
              <w:jc w:val="center"/>
              <w:rPr>
                <w:i/>
                <w:sz w:val="28"/>
                <w:szCs w:val="28"/>
              </w:rPr>
            </w:pPr>
            <w:r w:rsidRPr="00444FDA">
              <w:rPr>
                <w:i/>
                <w:sz w:val="28"/>
                <w:szCs w:val="28"/>
              </w:rPr>
              <w:t>1</w:t>
            </w:r>
          </w:p>
        </w:tc>
        <w:tc>
          <w:tcPr>
            <w:tcW w:w="7513" w:type="dxa"/>
            <w:shd w:val="clear" w:color="auto" w:fill="auto"/>
          </w:tcPr>
          <w:p w:rsidR="002D368D" w:rsidRPr="00444FDA" w:rsidRDefault="002D368D" w:rsidP="00444FDA">
            <w:pPr>
              <w:jc w:val="center"/>
              <w:rPr>
                <w:i/>
                <w:sz w:val="28"/>
                <w:szCs w:val="28"/>
              </w:rPr>
            </w:pPr>
            <w:r w:rsidRPr="00444FDA">
              <w:rPr>
                <w:i/>
                <w:sz w:val="28"/>
                <w:szCs w:val="28"/>
              </w:rPr>
              <w:t>2</w:t>
            </w:r>
          </w:p>
        </w:tc>
        <w:tc>
          <w:tcPr>
            <w:tcW w:w="1417" w:type="dxa"/>
            <w:shd w:val="clear" w:color="auto" w:fill="auto"/>
          </w:tcPr>
          <w:p w:rsidR="002D368D" w:rsidRPr="00444FDA" w:rsidRDefault="002D368D" w:rsidP="00444FDA">
            <w:pPr>
              <w:jc w:val="center"/>
              <w:rPr>
                <w:i/>
                <w:sz w:val="28"/>
                <w:szCs w:val="28"/>
              </w:rPr>
            </w:pPr>
            <w:r w:rsidRPr="00444FDA">
              <w:rPr>
                <w:i/>
                <w:sz w:val="28"/>
                <w:szCs w:val="28"/>
              </w:rPr>
              <w:t>3</w:t>
            </w:r>
          </w:p>
        </w:tc>
      </w:tr>
      <w:tr w:rsidR="002D368D" w:rsidRPr="00444FDA" w:rsidTr="00C2672D">
        <w:trPr>
          <w:trHeight w:val="260"/>
        </w:trPr>
        <w:tc>
          <w:tcPr>
            <w:tcW w:w="993" w:type="dxa"/>
            <w:shd w:val="clear" w:color="auto" w:fill="auto"/>
            <w:vAlign w:val="center"/>
          </w:tcPr>
          <w:p w:rsidR="002D368D" w:rsidRPr="00444FDA" w:rsidRDefault="002D368D" w:rsidP="00DE5F7A">
            <w:pPr>
              <w:numPr>
                <w:ilvl w:val="0"/>
                <w:numId w:val="28"/>
              </w:numPr>
              <w:ind w:left="0" w:firstLine="0"/>
              <w:jc w:val="center"/>
              <w:rPr>
                <w:b/>
                <w:sz w:val="28"/>
                <w:szCs w:val="28"/>
              </w:rPr>
            </w:pPr>
          </w:p>
        </w:tc>
        <w:tc>
          <w:tcPr>
            <w:tcW w:w="7513" w:type="dxa"/>
            <w:shd w:val="clear" w:color="auto" w:fill="auto"/>
            <w:vAlign w:val="center"/>
          </w:tcPr>
          <w:p w:rsidR="002D368D" w:rsidRPr="00444FDA" w:rsidRDefault="002D368D" w:rsidP="00444FDA">
            <w:pPr>
              <w:pStyle w:val="TableContents"/>
              <w:snapToGrid w:val="0"/>
              <w:spacing w:after="0" w:line="240" w:lineRule="auto"/>
              <w:jc w:val="both"/>
              <w:rPr>
                <w:sz w:val="28"/>
                <w:szCs w:val="28"/>
                <w:lang w:val="uk-UA"/>
              </w:rPr>
            </w:pPr>
            <w:r w:rsidRPr="00444FDA">
              <w:rPr>
                <w:sz w:val="28"/>
                <w:szCs w:val="28"/>
                <w:lang w:val="uk-UA"/>
              </w:rPr>
              <w:t>Розв’язування задач по темі ”Елементи комбінаторики”</w:t>
            </w:r>
          </w:p>
        </w:tc>
        <w:tc>
          <w:tcPr>
            <w:tcW w:w="1417" w:type="dxa"/>
            <w:shd w:val="clear" w:color="auto" w:fill="auto"/>
            <w:vAlign w:val="center"/>
          </w:tcPr>
          <w:p w:rsidR="002D368D" w:rsidRPr="00444FDA" w:rsidRDefault="002D368D" w:rsidP="00444FDA">
            <w:pPr>
              <w:jc w:val="center"/>
              <w:rPr>
                <w:sz w:val="28"/>
                <w:szCs w:val="28"/>
              </w:rPr>
            </w:pPr>
            <w:r w:rsidRPr="00444FDA">
              <w:rPr>
                <w:sz w:val="28"/>
                <w:szCs w:val="28"/>
              </w:rPr>
              <w:t>1</w:t>
            </w:r>
          </w:p>
        </w:tc>
      </w:tr>
      <w:tr w:rsidR="002D368D" w:rsidRPr="00444FDA" w:rsidTr="00C2672D">
        <w:tc>
          <w:tcPr>
            <w:tcW w:w="993" w:type="dxa"/>
            <w:shd w:val="clear" w:color="auto" w:fill="auto"/>
            <w:vAlign w:val="center"/>
          </w:tcPr>
          <w:p w:rsidR="002D368D" w:rsidRPr="00444FDA" w:rsidRDefault="002D368D" w:rsidP="00DE5F7A">
            <w:pPr>
              <w:numPr>
                <w:ilvl w:val="0"/>
                <w:numId w:val="28"/>
              </w:numPr>
              <w:ind w:left="0" w:firstLine="0"/>
              <w:jc w:val="center"/>
              <w:rPr>
                <w:b/>
                <w:sz w:val="28"/>
                <w:szCs w:val="28"/>
              </w:rPr>
            </w:pPr>
          </w:p>
        </w:tc>
        <w:tc>
          <w:tcPr>
            <w:tcW w:w="7513" w:type="dxa"/>
            <w:shd w:val="clear" w:color="auto" w:fill="auto"/>
            <w:vAlign w:val="center"/>
          </w:tcPr>
          <w:p w:rsidR="002D368D" w:rsidRPr="00444FDA" w:rsidRDefault="002D368D" w:rsidP="00444FDA">
            <w:pPr>
              <w:pStyle w:val="TableContents"/>
              <w:snapToGrid w:val="0"/>
              <w:spacing w:after="0" w:line="240" w:lineRule="auto"/>
              <w:jc w:val="both"/>
              <w:rPr>
                <w:sz w:val="28"/>
                <w:szCs w:val="28"/>
                <w:lang w:val="uk-UA"/>
              </w:rPr>
            </w:pPr>
            <w:r w:rsidRPr="00444FDA">
              <w:rPr>
                <w:sz w:val="28"/>
                <w:szCs w:val="28"/>
                <w:lang w:val="uk-UA"/>
              </w:rPr>
              <w:t>Розв’язування задач по темі “Випадкові події та ймовірності. Основні теореми теорії ймовірностей”</w:t>
            </w:r>
          </w:p>
        </w:tc>
        <w:tc>
          <w:tcPr>
            <w:tcW w:w="1417" w:type="dxa"/>
            <w:shd w:val="clear" w:color="auto" w:fill="auto"/>
            <w:vAlign w:val="center"/>
          </w:tcPr>
          <w:p w:rsidR="002D368D" w:rsidRPr="00444FDA" w:rsidRDefault="002D368D" w:rsidP="00444FDA">
            <w:pPr>
              <w:jc w:val="center"/>
              <w:rPr>
                <w:sz w:val="28"/>
                <w:szCs w:val="28"/>
              </w:rPr>
            </w:pPr>
            <w:r w:rsidRPr="00444FDA">
              <w:rPr>
                <w:sz w:val="28"/>
                <w:szCs w:val="28"/>
              </w:rPr>
              <w:t>1</w:t>
            </w:r>
          </w:p>
        </w:tc>
      </w:tr>
      <w:tr w:rsidR="002D368D" w:rsidRPr="00444FDA" w:rsidTr="00C2672D">
        <w:tc>
          <w:tcPr>
            <w:tcW w:w="993" w:type="dxa"/>
            <w:shd w:val="clear" w:color="auto" w:fill="auto"/>
            <w:vAlign w:val="center"/>
          </w:tcPr>
          <w:p w:rsidR="002D368D" w:rsidRPr="00444FDA" w:rsidRDefault="002D368D" w:rsidP="00DE5F7A">
            <w:pPr>
              <w:numPr>
                <w:ilvl w:val="0"/>
                <w:numId w:val="28"/>
              </w:numPr>
              <w:ind w:left="0" w:firstLine="0"/>
              <w:jc w:val="center"/>
              <w:rPr>
                <w:b/>
                <w:sz w:val="28"/>
                <w:szCs w:val="28"/>
              </w:rPr>
            </w:pPr>
          </w:p>
        </w:tc>
        <w:tc>
          <w:tcPr>
            <w:tcW w:w="7513" w:type="dxa"/>
            <w:shd w:val="clear" w:color="auto" w:fill="auto"/>
            <w:vAlign w:val="center"/>
          </w:tcPr>
          <w:p w:rsidR="002D368D" w:rsidRPr="00444FDA" w:rsidRDefault="002D368D" w:rsidP="00444FDA">
            <w:pPr>
              <w:pStyle w:val="TableContents"/>
              <w:snapToGrid w:val="0"/>
              <w:spacing w:after="0" w:line="240" w:lineRule="auto"/>
              <w:jc w:val="both"/>
              <w:rPr>
                <w:sz w:val="28"/>
                <w:szCs w:val="28"/>
                <w:lang w:val="uk-UA"/>
              </w:rPr>
            </w:pPr>
            <w:r w:rsidRPr="00444FDA">
              <w:rPr>
                <w:sz w:val="28"/>
                <w:szCs w:val="28"/>
                <w:lang w:val="uk-UA"/>
              </w:rPr>
              <w:t>Розв’язування задач по темі “Випадкові величини. Основні закони розподілу випадкових величин.”</w:t>
            </w:r>
          </w:p>
        </w:tc>
        <w:tc>
          <w:tcPr>
            <w:tcW w:w="1417" w:type="dxa"/>
            <w:shd w:val="clear" w:color="auto" w:fill="auto"/>
            <w:vAlign w:val="center"/>
          </w:tcPr>
          <w:p w:rsidR="002D368D" w:rsidRPr="00444FDA" w:rsidRDefault="002D368D" w:rsidP="00444FDA">
            <w:pPr>
              <w:jc w:val="center"/>
              <w:rPr>
                <w:sz w:val="28"/>
                <w:szCs w:val="28"/>
              </w:rPr>
            </w:pPr>
            <w:r w:rsidRPr="00444FDA">
              <w:rPr>
                <w:sz w:val="28"/>
                <w:szCs w:val="28"/>
              </w:rPr>
              <w:t>1</w:t>
            </w:r>
          </w:p>
        </w:tc>
      </w:tr>
      <w:tr w:rsidR="002D368D" w:rsidRPr="00444FDA" w:rsidTr="00C2672D">
        <w:trPr>
          <w:trHeight w:val="308"/>
        </w:trPr>
        <w:tc>
          <w:tcPr>
            <w:tcW w:w="993" w:type="dxa"/>
            <w:shd w:val="clear" w:color="auto" w:fill="auto"/>
            <w:vAlign w:val="center"/>
          </w:tcPr>
          <w:p w:rsidR="002D368D" w:rsidRPr="00444FDA" w:rsidRDefault="002D368D" w:rsidP="00444FDA">
            <w:pPr>
              <w:jc w:val="center"/>
              <w:rPr>
                <w:sz w:val="28"/>
                <w:szCs w:val="28"/>
              </w:rPr>
            </w:pPr>
            <w:r w:rsidRPr="00444FDA">
              <w:rPr>
                <w:sz w:val="28"/>
                <w:szCs w:val="28"/>
              </w:rPr>
              <w:t>4.</w:t>
            </w:r>
          </w:p>
        </w:tc>
        <w:tc>
          <w:tcPr>
            <w:tcW w:w="7513" w:type="dxa"/>
            <w:shd w:val="clear" w:color="auto" w:fill="auto"/>
            <w:vAlign w:val="center"/>
          </w:tcPr>
          <w:p w:rsidR="002D368D" w:rsidRPr="00444FDA" w:rsidRDefault="002D368D" w:rsidP="00444FDA">
            <w:pPr>
              <w:pStyle w:val="TableContents"/>
              <w:snapToGrid w:val="0"/>
              <w:spacing w:after="0" w:line="240" w:lineRule="auto"/>
              <w:jc w:val="both"/>
              <w:rPr>
                <w:sz w:val="28"/>
                <w:szCs w:val="28"/>
                <w:lang w:val="uk-UA"/>
              </w:rPr>
            </w:pPr>
            <w:r w:rsidRPr="00444FDA">
              <w:rPr>
                <w:sz w:val="28"/>
                <w:szCs w:val="28"/>
                <w:lang w:val="uk-UA"/>
              </w:rPr>
              <w:t>Розв’язування задач по темі “Статистичні оцінки параметрів розподілу.”</w:t>
            </w:r>
          </w:p>
        </w:tc>
        <w:tc>
          <w:tcPr>
            <w:tcW w:w="1417" w:type="dxa"/>
            <w:shd w:val="clear" w:color="auto" w:fill="auto"/>
            <w:vAlign w:val="center"/>
          </w:tcPr>
          <w:p w:rsidR="002D368D" w:rsidRPr="00444FDA" w:rsidRDefault="002D368D" w:rsidP="00444FDA">
            <w:pPr>
              <w:jc w:val="center"/>
              <w:rPr>
                <w:sz w:val="28"/>
                <w:szCs w:val="28"/>
              </w:rPr>
            </w:pPr>
            <w:r w:rsidRPr="00444FDA">
              <w:rPr>
                <w:sz w:val="28"/>
                <w:szCs w:val="28"/>
              </w:rPr>
              <w:t>1</w:t>
            </w:r>
          </w:p>
        </w:tc>
      </w:tr>
      <w:tr w:rsidR="002D368D" w:rsidRPr="00444FDA" w:rsidTr="00C2672D">
        <w:trPr>
          <w:trHeight w:val="274"/>
        </w:trPr>
        <w:tc>
          <w:tcPr>
            <w:tcW w:w="993" w:type="dxa"/>
            <w:shd w:val="clear" w:color="auto" w:fill="auto"/>
            <w:vAlign w:val="center"/>
          </w:tcPr>
          <w:p w:rsidR="002D368D" w:rsidRPr="00444FDA" w:rsidRDefault="002D368D" w:rsidP="00444FDA">
            <w:pPr>
              <w:jc w:val="center"/>
              <w:rPr>
                <w:sz w:val="28"/>
                <w:szCs w:val="28"/>
              </w:rPr>
            </w:pPr>
            <w:r w:rsidRPr="00444FDA">
              <w:rPr>
                <w:sz w:val="28"/>
                <w:szCs w:val="28"/>
              </w:rPr>
              <w:t>5.</w:t>
            </w:r>
          </w:p>
        </w:tc>
        <w:tc>
          <w:tcPr>
            <w:tcW w:w="7513" w:type="dxa"/>
            <w:shd w:val="clear" w:color="auto" w:fill="auto"/>
            <w:vAlign w:val="center"/>
          </w:tcPr>
          <w:p w:rsidR="002D368D" w:rsidRPr="00444FDA" w:rsidRDefault="002D368D" w:rsidP="00444FDA">
            <w:pPr>
              <w:pStyle w:val="TableContents"/>
              <w:snapToGrid w:val="0"/>
              <w:spacing w:after="0" w:line="240" w:lineRule="auto"/>
              <w:jc w:val="both"/>
              <w:rPr>
                <w:sz w:val="28"/>
                <w:szCs w:val="28"/>
                <w:lang w:val="uk-UA"/>
              </w:rPr>
            </w:pPr>
            <w:r w:rsidRPr="00444FDA">
              <w:rPr>
                <w:sz w:val="28"/>
                <w:szCs w:val="28"/>
                <w:lang w:val="uk-UA"/>
              </w:rPr>
              <w:t>Розв’язування задач по темі “Основи кореляційного аналізу”</w:t>
            </w:r>
          </w:p>
        </w:tc>
        <w:tc>
          <w:tcPr>
            <w:tcW w:w="1417" w:type="dxa"/>
            <w:shd w:val="clear" w:color="auto" w:fill="auto"/>
            <w:vAlign w:val="center"/>
          </w:tcPr>
          <w:p w:rsidR="002D368D" w:rsidRPr="00444FDA" w:rsidRDefault="002D368D" w:rsidP="00444FDA">
            <w:pPr>
              <w:jc w:val="center"/>
              <w:rPr>
                <w:sz w:val="28"/>
                <w:szCs w:val="28"/>
              </w:rPr>
            </w:pPr>
            <w:r w:rsidRPr="00444FDA">
              <w:rPr>
                <w:sz w:val="28"/>
                <w:szCs w:val="28"/>
              </w:rPr>
              <w:t>1</w:t>
            </w:r>
          </w:p>
        </w:tc>
      </w:tr>
      <w:tr w:rsidR="002D368D" w:rsidRPr="00444FDA" w:rsidTr="00C2672D">
        <w:trPr>
          <w:trHeight w:val="274"/>
        </w:trPr>
        <w:tc>
          <w:tcPr>
            <w:tcW w:w="993" w:type="dxa"/>
            <w:shd w:val="clear" w:color="auto" w:fill="auto"/>
            <w:vAlign w:val="center"/>
          </w:tcPr>
          <w:p w:rsidR="002D368D" w:rsidRPr="00444FDA" w:rsidRDefault="002D368D" w:rsidP="00444FDA">
            <w:pPr>
              <w:jc w:val="center"/>
              <w:rPr>
                <w:sz w:val="28"/>
                <w:szCs w:val="28"/>
              </w:rPr>
            </w:pPr>
            <w:r w:rsidRPr="00444FDA">
              <w:rPr>
                <w:sz w:val="28"/>
                <w:szCs w:val="28"/>
              </w:rPr>
              <w:t>6.</w:t>
            </w:r>
          </w:p>
        </w:tc>
        <w:tc>
          <w:tcPr>
            <w:tcW w:w="7513" w:type="dxa"/>
            <w:shd w:val="clear" w:color="auto" w:fill="auto"/>
            <w:vAlign w:val="center"/>
          </w:tcPr>
          <w:p w:rsidR="002D368D" w:rsidRPr="00444FDA" w:rsidRDefault="002D368D" w:rsidP="00444FDA">
            <w:pPr>
              <w:pStyle w:val="TableContents"/>
              <w:snapToGrid w:val="0"/>
              <w:spacing w:after="0" w:line="240" w:lineRule="auto"/>
              <w:jc w:val="both"/>
              <w:rPr>
                <w:sz w:val="28"/>
                <w:szCs w:val="28"/>
                <w:lang w:val="uk-UA"/>
              </w:rPr>
            </w:pPr>
            <w:r w:rsidRPr="00444FDA">
              <w:rPr>
                <w:sz w:val="28"/>
                <w:szCs w:val="28"/>
                <w:lang w:val="uk-UA"/>
              </w:rPr>
              <w:t>Розв’язування задач по темі “Перевірка статистичних гіпотез”</w:t>
            </w:r>
          </w:p>
        </w:tc>
        <w:tc>
          <w:tcPr>
            <w:tcW w:w="1417" w:type="dxa"/>
            <w:shd w:val="clear" w:color="auto" w:fill="auto"/>
            <w:vAlign w:val="center"/>
          </w:tcPr>
          <w:p w:rsidR="002D368D" w:rsidRPr="00444FDA" w:rsidRDefault="002D368D" w:rsidP="00444FDA">
            <w:pPr>
              <w:jc w:val="center"/>
              <w:rPr>
                <w:sz w:val="28"/>
                <w:szCs w:val="28"/>
              </w:rPr>
            </w:pPr>
            <w:r w:rsidRPr="00444FDA">
              <w:rPr>
                <w:sz w:val="28"/>
                <w:szCs w:val="28"/>
              </w:rPr>
              <w:t>1</w:t>
            </w:r>
          </w:p>
        </w:tc>
      </w:tr>
      <w:tr w:rsidR="002D368D" w:rsidRPr="00444FDA" w:rsidTr="00C2672D">
        <w:trPr>
          <w:trHeight w:val="274"/>
        </w:trPr>
        <w:tc>
          <w:tcPr>
            <w:tcW w:w="993" w:type="dxa"/>
            <w:shd w:val="clear" w:color="auto" w:fill="auto"/>
          </w:tcPr>
          <w:p w:rsidR="002D368D" w:rsidRPr="00444FDA" w:rsidRDefault="002D368D" w:rsidP="00444FDA">
            <w:pPr>
              <w:jc w:val="center"/>
              <w:rPr>
                <w:sz w:val="28"/>
                <w:szCs w:val="28"/>
              </w:rPr>
            </w:pPr>
          </w:p>
        </w:tc>
        <w:tc>
          <w:tcPr>
            <w:tcW w:w="7513" w:type="dxa"/>
            <w:shd w:val="clear" w:color="auto" w:fill="auto"/>
          </w:tcPr>
          <w:p w:rsidR="002D368D" w:rsidRPr="00444FDA" w:rsidRDefault="002D368D" w:rsidP="00444FDA">
            <w:pPr>
              <w:rPr>
                <w:b/>
                <w:sz w:val="28"/>
                <w:szCs w:val="28"/>
              </w:rPr>
            </w:pPr>
            <w:r w:rsidRPr="00444FDA">
              <w:rPr>
                <w:b/>
                <w:sz w:val="28"/>
                <w:szCs w:val="28"/>
              </w:rPr>
              <w:t>Разом</w:t>
            </w:r>
          </w:p>
        </w:tc>
        <w:tc>
          <w:tcPr>
            <w:tcW w:w="1417" w:type="dxa"/>
            <w:shd w:val="clear" w:color="auto" w:fill="auto"/>
          </w:tcPr>
          <w:p w:rsidR="002D368D" w:rsidRPr="00444FDA" w:rsidRDefault="002D368D" w:rsidP="00444FDA">
            <w:pPr>
              <w:jc w:val="center"/>
              <w:rPr>
                <w:b/>
                <w:sz w:val="28"/>
                <w:szCs w:val="28"/>
              </w:rPr>
            </w:pPr>
            <w:r w:rsidRPr="00444FDA">
              <w:rPr>
                <w:b/>
                <w:sz w:val="28"/>
                <w:szCs w:val="28"/>
              </w:rPr>
              <w:t>6</w:t>
            </w:r>
          </w:p>
        </w:tc>
      </w:tr>
    </w:tbl>
    <w:p w:rsidR="002D368D" w:rsidRPr="00C01E89" w:rsidRDefault="002D368D" w:rsidP="002D368D">
      <w:pPr>
        <w:ind w:left="142" w:firstLine="567"/>
        <w:jc w:val="center"/>
        <w:rPr>
          <w:b/>
          <w:sz w:val="28"/>
          <w:szCs w:val="28"/>
        </w:rPr>
      </w:pPr>
    </w:p>
    <w:p w:rsidR="002D368D" w:rsidRPr="00C01E89" w:rsidRDefault="002D368D" w:rsidP="00D61054">
      <w:pPr>
        <w:spacing w:line="360" w:lineRule="auto"/>
        <w:ind w:left="142" w:firstLine="567"/>
        <w:jc w:val="center"/>
        <w:rPr>
          <w:b/>
          <w:sz w:val="28"/>
          <w:szCs w:val="28"/>
        </w:rPr>
      </w:pPr>
      <w:r w:rsidRPr="00C01E89">
        <w:rPr>
          <w:b/>
          <w:sz w:val="28"/>
          <w:szCs w:val="28"/>
        </w:rPr>
        <w:t>5. Методи навчання</w:t>
      </w:r>
    </w:p>
    <w:p w:rsidR="002D368D" w:rsidRPr="00C01E89" w:rsidRDefault="002D368D" w:rsidP="00D61054">
      <w:pPr>
        <w:spacing w:line="360" w:lineRule="auto"/>
        <w:ind w:firstLine="720"/>
        <w:jc w:val="both"/>
        <w:rPr>
          <w:sz w:val="28"/>
          <w:szCs w:val="28"/>
        </w:rPr>
      </w:pPr>
      <w:r w:rsidRPr="00C01E89">
        <w:rPr>
          <w:sz w:val="28"/>
          <w:szCs w:val="28"/>
        </w:rPr>
        <w:t>1. За джерелом інформації. Словесні: лекція (традиційна, проблемна), із застосуванням комп’ютерних технологій практичні роботи, пояснення. Наочні: спостереження, ілюстрація, демонстрація. Практичні: вправи.</w:t>
      </w:r>
    </w:p>
    <w:p w:rsidR="002D368D" w:rsidRPr="00C01E89" w:rsidRDefault="002D368D" w:rsidP="00D61054">
      <w:pPr>
        <w:spacing w:line="360" w:lineRule="auto"/>
        <w:ind w:firstLine="720"/>
        <w:jc w:val="both"/>
        <w:rPr>
          <w:sz w:val="28"/>
          <w:szCs w:val="28"/>
        </w:rPr>
      </w:pPr>
      <w:r w:rsidRPr="00C01E89">
        <w:rPr>
          <w:sz w:val="28"/>
          <w:szCs w:val="28"/>
        </w:rPr>
        <w:lastRenderedPageBreak/>
        <w:t>2. За логікою передачі і сприймання навчальної інформації: індуктивні, дедуктивні, аналітичні, синтетичні.</w:t>
      </w:r>
    </w:p>
    <w:p w:rsidR="002D368D" w:rsidRPr="00C01E89" w:rsidRDefault="002D368D" w:rsidP="00D61054">
      <w:pPr>
        <w:spacing w:line="360" w:lineRule="auto"/>
        <w:ind w:firstLine="720"/>
        <w:jc w:val="both"/>
        <w:rPr>
          <w:sz w:val="28"/>
          <w:szCs w:val="28"/>
        </w:rPr>
      </w:pPr>
      <w:r w:rsidRPr="00C01E89">
        <w:rPr>
          <w:sz w:val="28"/>
          <w:szCs w:val="28"/>
        </w:rPr>
        <w:t>3. За ступенем самостійності мислення: репродуктивні, пошукові, дослідницькі.</w:t>
      </w:r>
    </w:p>
    <w:p w:rsidR="002D368D" w:rsidRPr="00C01E89" w:rsidRDefault="002D368D" w:rsidP="00D61054">
      <w:pPr>
        <w:spacing w:line="360" w:lineRule="auto"/>
        <w:ind w:firstLine="720"/>
        <w:jc w:val="both"/>
        <w:rPr>
          <w:sz w:val="28"/>
          <w:szCs w:val="28"/>
        </w:rPr>
      </w:pPr>
      <w:r w:rsidRPr="00C01E89">
        <w:rPr>
          <w:sz w:val="28"/>
          <w:szCs w:val="28"/>
        </w:rPr>
        <w:t>4. За ступенем керування навчальною діяльністю: під керівництвом викладача, самостійна робота студентів з книгою, виконання індивідуальних завдань.</w:t>
      </w:r>
    </w:p>
    <w:p w:rsidR="002D368D" w:rsidRPr="00C01E89" w:rsidRDefault="002D368D" w:rsidP="00C01E89">
      <w:pPr>
        <w:spacing w:line="360" w:lineRule="auto"/>
        <w:ind w:firstLine="720"/>
        <w:jc w:val="both"/>
        <w:rPr>
          <w:b/>
          <w:sz w:val="28"/>
          <w:szCs w:val="28"/>
        </w:rPr>
      </w:pPr>
      <w:r w:rsidRPr="00C01E89">
        <w:rPr>
          <w:sz w:val="28"/>
          <w:szCs w:val="28"/>
        </w:rPr>
        <w:t>5. Методи стимулювання інтересу до навчання: навчальні дискусії, створення ситуації пізнавальної новизни, створення ситуації зацікавленості (метод цікавих аналогій тощо)</w:t>
      </w:r>
      <w:r w:rsidR="00152BED">
        <w:rPr>
          <w:sz w:val="28"/>
          <w:szCs w:val="28"/>
        </w:rPr>
        <w:t>,</w:t>
      </w:r>
      <w:r w:rsidRPr="00C01E89">
        <w:rPr>
          <w:sz w:val="28"/>
          <w:szCs w:val="28"/>
        </w:rPr>
        <w:t xml:space="preserve"> інтерактивні методи.</w:t>
      </w:r>
    </w:p>
    <w:p w:rsidR="002D368D" w:rsidRPr="00C01E89" w:rsidRDefault="002D368D" w:rsidP="00C01E89">
      <w:pPr>
        <w:spacing w:line="360" w:lineRule="auto"/>
        <w:ind w:left="142" w:firstLine="720"/>
        <w:jc w:val="center"/>
        <w:rPr>
          <w:b/>
          <w:sz w:val="28"/>
          <w:szCs w:val="28"/>
        </w:rPr>
      </w:pPr>
      <w:r w:rsidRPr="00C01E89">
        <w:rPr>
          <w:b/>
          <w:sz w:val="28"/>
          <w:szCs w:val="28"/>
        </w:rPr>
        <w:t>6. Методи контролю</w:t>
      </w:r>
    </w:p>
    <w:p w:rsidR="002D368D" w:rsidRPr="009C4279" w:rsidRDefault="002D368D" w:rsidP="00C01E89">
      <w:pPr>
        <w:spacing w:line="360" w:lineRule="auto"/>
        <w:ind w:left="142" w:firstLine="578"/>
        <w:jc w:val="both"/>
        <w:rPr>
          <w:sz w:val="28"/>
          <w:szCs w:val="28"/>
        </w:rPr>
      </w:pPr>
      <w:r w:rsidRPr="009C4279">
        <w:rPr>
          <w:sz w:val="28"/>
          <w:szCs w:val="28"/>
        </w:rPr>
        <w:t>Методи усного контролю: індивідуальне опитування, фронтальне опитування, бесіда.</w:t>
      </w:r>
    </w:p>
    <w:p w:rsidR="002D368D" w:rsidRPr="009C4279" w:rsidRDefault="002D368D" w:rsidP="00C01E89">
      <w:pPr>
        <w:spacing w:line="360" w:lineRule="auto"/>
        <w:ind w:left="142" w:firstLine="578"/>
        <w:jc w:val="both"/>
        <w:rPr>
          <w:sz w:val="28"/>
          <w:szCs w:val="28"/>
        </w:rPr>
      </w:pPr>
      <w:r w:rsidRPr="009C4279">
        <w:rPr>
          <w:sz w:val="28"/>
          <w:szCs w:val="28"/>
        </w:rPr>
        <w:t>Методи письмового контролю: контрольні роботи, індивідуальні завдання.</w:t>
      </w:r>
    </w:p>
    <w:p w:rsidR="002D368D" w:rsidRPr="009C4279" w:rsidRDefault="002D368D" w:rsidP="00C01E89">
      <w:pPr>
        <w:spacing w:line="360" w:lineRule="auto"/>
        <w:ind w:left="142" w:firstLine="578"/>
        <w:jc w:val="both"/>
        <w:rPr>
          <w:spacing w:val="-4"/>
          <w:sz w:val="28"/>
          <w:szCs w:val="28"/>
        </w:rPr>
      </w:pPr>
      <w:r w:rsidRPr="009C4279">
        <w:rPr>
          <w:sz w:val="28"/>
          <w:szCs w:val="28"/>
        </w:rPr>
        <w:t>Методи самоконтролю: здатність самостійно оцінювати свої знання, самоаналіз.</w:t>
      </w:r>
    </w:p>
    <w:p w:rsidR="002D368D" w:rsidRPr="009C4279" w:rsidRDefault="002D368D" w:rsidP="00C01E89">
      <w:pPr>
        <w:shd w:val="clear" w:color="auto" w:fill="FFFFFF"/>
        <w:spacing w:line="360" w:lineRule="auto"/>
        <w:ind w:firstLine="709"/>
        <w:jc w:val="center"/>
        <w:rPr>
          <w:b/>
          <w:sz w:val="28"/>
          <w:szCs w:val="28"/>
        </w:rPr>
      </w:pPr>
      <w:r w:rsidRPr="009C4279">
        <w:rPr>
          <w:b/>
          <w:sz w:val="28"/>
          <w:szCs w:val="28"/>
        </w:rPr>
        <w:t>8. Рекомендована література</w:t>
      </w:r>
    </w:p>
    <w:p w:rsidR="002D368D" w:rsidRPr="009C4279" w:rsidRDefault="002D368D" w:rsidP="00C01E89">
      <w:pPr>
        <w:shd w:val="clear" w:color="auto" w:fill="FFFFFF"/>
        <w:spacing w:line="360" w:lineRule="auto"/>
        <w:ind w:firstLine="709"/>
        <w:jc w:val="center"/>
        <w:rPr>
          <w:b/>
          <w:bCs/>
          <w:spacing w:val="-6"/>
          <w:sz w:val="28"/>
          <w:szCs w:val="28"/>
        </w:rPr>
      </w:pPr>
      <w:r w:rsidRPr="009C4279">
        <w:rPr>
          <w:b/>
          <w:bCs/>
          <w:spacing w:val="-6"/>
          <w:sz w:val="28"/>
          <w:szCs w:val="28"/>
        </w:rPr>
        <w:t>Базова</w:t>
      </w:r>
    </w:p>
    <w:p w:rsidR="002D368D" w:rsidRPr="009C4279" w:rsidRDefault="002D368D" w:rsidP="00DE5F7A">
      <w:pPr>
        <w:numPr>
          <w:ilvl w:val="0"/>
          <w:numId w:val="29"/>
        </w:numPr>
        <w:suppressAutoHyphens/>
        <w:spacing w:line="360" w:lineRule="auto"/>
        <w:ind w:left="0" w:firstLine="720"/>
        <w:jc w:val="both"/>
        <w:rPr>
          <w:sz w:val="28"/>
          <w:szCs w:val="28"/>
        </w:rPr>
      </w:pPr>
      <w:r w:rsidRPr="009C4279">
        <w:rPr>
          <w:sz w:val="28"/>
          <w:szCs w:val="28"/>
        </w:rPr>
        <w:t>Бугір М. К. Посібник з теорії ймовірності та математичної статистики: Навч. посіб. – Тернопіль: Підручники і посібники, 1998. – 176 с.</w:t>
      </w:r>
    </w:p>
    <w:p w:rsidR="002D368D" w:rsidRPr="009C4279" w:rsidRDefault="002D368D" w:rsidP="00DE5F7A">
      <w:pPr>
        <w:numPr>
          <w:ilvl w:val="0"/>
          <w:numId w:val="29"/>
        </w:numPr>
        <w:suppressAutoHyphens/>
        <w:spacing w:line="360" w:lineRule="auto"/>
        <w:ind w:left="0" w:firstLine="720"/>
        <w:jc w:val="both"/>
        <w:rPr>
          <w:sz w:val="28"/>
          <w:szCs w:val="28"/>
        </w:rPr>
      </w:pPr>
      <w:r w:rsidRPr="009C4279">
        <w:rPr>
          <w:sz w:val="28"/>
          <w:szCs w:val="28"/>
        </w:rPr>
        <w:t>Жалдак М.І. Теорія ймовірностей і математична статистика з елементами інформаційної технології: Навч. посіб. / М. І. Жалдак, Н. М. Кузьміна, С. Ю. Берлінська. – К.: Вища школа, 1995. – 351с.</w:t>
      </w:r>
    </w:p>
    <w:p w:rsidR="002D368D" w:rsidRPr="009C4279" w:rsidRDefault="002D368D" w:rsidP="00DE5F7A">
      <w:pPr>
        <w:numPr>
          <w:ilvl w:val="0"/>
          <w:numId w:val="29"/>
        </w:numPr>
        <w:suppressAutoHyphens/>
        <w:spacing w:line="360" w:lineRule="auto"/>
        <w:ind w:left="0" w:firstLine="720"/>
        <w:jc w:val="both"/>
        <w:rPr>
          <w:sz w:val="28"/>
          <w:szCs w:val="28"/>
        </w:rPr>
      </w:pPr>
      <w:r w:rsidRPr="009C4279">
        <w:rPr>
          <w:sz w:val="28"/>
          <w:szCs w:val="28"/>
        </w:rPr>
        <w:t>Збірник задач з теорії ймовірностей: Навч. посіб. – Львів: Видавництво Львівського університету, 2000. – 244 с.</w:t>
      </w:r>
    </w:p>
    <w:p w:rsidR="002D368D" w:rsidRPr="009C4279" w:rsidRDefault="002D368D" w:rsidP="00DE5F7A">
      <w:pPr>
        <w:numPr>
          <w:ilvl w:val="0"/>
          <w:numId w:val="29"/>
        </w:numPr>
        <w:suppressAutoHyphens/>
        <w:spacing w:line="360" w:lineRule="auto"/>
        <w:ind w:left="0" w:firstLine="720"/>
        <w:jc w:val="both"/>
        <w:rPr>
          <w:sz w:val="28"/>
          <w:szCs w:val="28"/>
        </w:rPr>
      </w:pPr>
      <w:r w:rsidRPr="009C4279">
        <w:rPr>
          <w:sz w:val="28"/>
          <w:szCs w:val="28"/>
        </w:rPr>
        <w:t>Іванюта І. Д. Елементи теорії ймовірностей та математичної статистики: Навч. посіб. / І. Д. Іванюта, В. І. Рибалка, І. А. Рудоміно-Дусятська. – К.: Слово, 2003. – 272 с.</w:t>
      </w:r>
    </w:p>
    <w:p w:rsidR="002D368D" w:rsidRPr="009C4279" w:rsidRDefault="002D368D" w:rsidP="00DE5F7A">
      <w:pPr>
        <w:numPr>
          <w:ilvl w:val="0"/>
          <w:numId w:val="29"/>
        </w:numPr>
        <w:suppressAutoHyphens/>
        <w:spacing w:line="360" w:lineRule="auto"/>
        <w:ind w:left="0" w:firstLine="720"/>
        <w:jc w:val="both"/>
        <w:rPr>
          <w:sz w:val="28"/>
          <w:szCs w:val="28"/>
        </w:rPr>
      </w:pPr>
      <w:r w:rsidRPr="009C4279">
        <w:rPr>
          <w:sz w:val="28"/>
          <w:szCs w:val="28"/>
        </w:rPr>
        <w:lastRenderedPageBreak/>
        <w:t>Каніовська І. Ю. Теорія ймовірностей у прикладах і задачах: Навч. посіб. – 2-ге вид., виправ. І доп. – К.: ІВЦ «Видавництво «Політехніка», ТОВ «Фірма «Періодика», 2004. – 156 с.</w:t>
      </w:r>
    </w:p>
    <w:p w:rsidR="002D368D" w:rsidRPr="009C4279" w:rsidRDefault="002D368D" w:rsidP="00DE5F7A">
      <w:pPr>
        <w:numPr>
          <w:ilvl w:val="0"/>
          <w:numId w:val="29"/>
        </w:numPr>
        <w:suppressAutoHyphens/>
        <w:spacing w:line="360" w:lineRule="auto"/>
        <w:ind w:left="0" w:firstLine="720"/>
        <w:jc w:val="both"/>
        <w:rPr>
          <w:sz w:val="28"/>
          <w:szCs w:val="28"/>
        </w:rPr>
      </w:pPr>
      <w:r w:rsidRPr="009C4279">
        <w:rPr>
          <w:sz w:val="28"/>
          <w:szCs w:val="28"/>
        </w:rPr>
        <w:t>Теорія ймовірностей і математична статистика: Навч. посіб. / Г. І. Білущак, І. О. Бобик, О. З. Ватаманюк та ін. – Львів: Видавництво Львівського університету, 2003. – 244 с.</w:t>
      </w:r>
    </w:p>
    <w:p w:rsidR="002D368D" w:rsidRPr="009C4279" w:rsidRDefault="002D368D" w:rsidP="00DE5F7A">
      <w:pPr>
        <w:numPr>
          <w:ilvl w:val="0"/>
          <w:numId w:val="29"/>
        </w:numPr>
        <w:suppressAutoHyphens/>
        <w:spacing w:line="360" w:lineRule="auto"/>
        <w:ind w:left="0" w:firstLine="720"/>
        <w:jc w:val="both"/>
        <w:rPr>
          <w:sz w:val="28"/>
          <w:szCs w:val="28"/>
        </w:rPr>
      </w:pPr>
      <w:r w:rsidRPr="009C4279">
        <w:rPr>
          <w:sz w:val="28"/>
          <w:szCs w:val="28"/>
        </w:rPr>
        <w:t>Турчин В. М. Теорія ймовірностей: Основні поняття, приклади, задачі: Навч. посіб. – Київ.: А. С. К., 2004. – 208 с.</w:t>
      </w:r>
    </w:p>
    <w:p w:rsidR="002D368D" w:rsidRPr="009C4279" w:rsidRDefault="002D368D" w:rsidP="00C01E89">
      <w:pPr>
        <w:suppressAutoHyphens/>
        <w:spacing w:line="360" w:lineRule="auto"/>
        <w:ind w:left="720"/>
        <w:jc w:val="center"/>
        <w:rPr>
          <w:sz w:val="28"/>
          <w:szCs w:val="28"/>
        </w:rPr>
      </w:pPr>
      <w:r w:rsidRPr="009C4279">
        <w:rPr>
          <w:b/>
          <w:bCs/>
          <w:spacing w:val="-6"/>
          <w:sz w:val="28"/>
          <w:szCs w:val="28"/>
        </w:rPr>
        <w:t>Допоміжна</w:t>
      </w:r>
    </w:p>
    <w:p w:rsidR="002D368D" w:rsidRPr="009C4279" w:rsidRDefault="002D368D" w:rsidP="00DE5F7A">
      <w:pPr>
        <w:numPr>
          <w:ilvl w:val="0"/>
          <w:numId w:val="29"/>
        </w:numPr>
        <w:suppressAutoHyphens/>
        <w:spacing w:line="360" w:lineRule="auto"/>
        <w:ind w:left="0" w:firstLine="720"/>
        <w:jc w:val="both"/>
        <w:rPr>
          <w:sz w:val="28"/>
          <w:szCs w:val="28"/>
        </w:rPr>
      </w:pPr>
      <w:r w:rsidRPr="009C4279">
        <w:rPr>
          <w:sz w:val="28"/>
          <w:szCs w:val="28"/>
        </w:rPr>
        <w:t>Валь О. Д. Теорія ймовірностей … від найпростішого: Навч. посіб. / О. Д. Валь, С. В. Мельничук, С. Л. Королюк. – Чернівці: Книги ХХІ, 2004. – 160с.</w:t>
      </w:r>
    </w:p>
    <w:p w:rsidR="002D368D" w:rsidRPr="009C4279" w:rsidRDefault="002D368D" w:rsidP="00DE5F7A">
      <w:pPr>
        <w:numPr>
          <w:ilvl w:val="0"/>
          <w:numId w:val="29"/>
        </w:numPr>
        <w:suppressAutoHyphens/>
        <w:spacing w:line="360" w:lineRule="auto"/>
        <w:ind w:left="0" w:firstLine="720"/>
        <w:jc w:val="both"/>
        <w:rPr>
          <w:sz w:val="28"/>
          <w:szCs w:val="28"/>
        </w:rPr>
      </w:pPr>
      <w:r w:rsidRPr="009C4279">
        <w:rPr>
          <w:sz w:val="28"/>
          <w:szCs w:val="28"/>
        </w:rPr>
        <w:t>Елементи теорії випадкових процесів: Навч. посіб. / Г. І. Білущак, П. П. Костробій, О. Ю. Лозинський, Д. В. Уханська. – Львів: Видавництво Львівського університету, 2004. – 240 с.</w:t>
      </w:r>
    </w:p>
    <w:p w:rsidR="002D368D" w:rsidRPr="009C4279" w:rsidRDefault="002D368D" w:rsidP="00DE5F7A">
      <w:pPr>
        <w:numPr>
          <w:ilvl w:val="0"/>
          <w:numId w:val="29"/>
        </w:numPr>
        <w:suppressAutoHyphens/>
        <w:spacing w:line="360" w:lineRule="auto"/>
        <w:ind w:left="0" w:firstLine="720"/>
        <w:jc w:val="both"/>
        <w:rPr>
          <w:sz w:val="28"/>
          <w:szCs w:val="28"/>
        </w:rPr>
      </w:pPr>
      <w:r w:rsidRPr="009C4279">
        <w:rPr>
          <w:sz w:val="28"/>
          <w:szCs w:val="28"/>
        </w:rPr>
        <w:t>Справочник по теории вероятностей и математической статистике. – 2-е изд., перераб. и доп. – М.: Глав. ред.. физ.-мат. лит-ры, 1985. – 640 с.</w:t>
      </w:r>
    </w:p>
    <w:p w:rsidR="002D368D" w:rsidRPr="009C4279" w:rsidRDefault="002D368D" w:rsidP="00C01E89">
      <w:pPr>
        <w:shd w:val="clear" w:color="auto" w:fill="FFFFFF"/>
        <w:tabs>
          <w:tab w:val="left" w:pos="365"/>
        </w:tabs>
        <w:spacing w:line="360" w:lineRule="auto"/>
        <w:ind w:firstLine="709"/>
        <w:jc w:val="center"/>
        <w:rPr>
          <w:b/>
          <w:sz w:val="28"/>
          <w:szCs w:val="28"/>
        </w:rPr>
      </w:pPr>
      <w:r w:rsidRPr="009C4279">
        <w:rPr>
          <w:b/>
          <w:sz w:val="28"/>
          <w:szCs w:val="28"/>
        </w:rPr>
        <w:t>9. Інформаційні ресурси</w:t>
      </w:r>
    </w:p>
    <w:p w:rsidR="002D368D" w:rsidRPr="009C4279" w:rsidRDefault="00DF5DD7" w:rsidP="00DE5F7A">
      <w:pPr>
        <w:numPr>
          <w:ilvl w:val="1"/>
          <w:numId w:val="29"/>
        </w:numPr>
        <w:shd w:val="clear" w:color="auto" w:fill="FFFFFF"/>
        <w:tabs>
          <w:tab w:val="left" w:pos="365"/>
        </w:tabs>
        <w:spacing w:line="360" w:lineRule="auto"/>
        <w:jc w:val="both"/>
        <w:rPr>
          <w:spacing w:val="-20"/>
          <w:sz w:val="28"/>
          <w:szCs w:val="28"/>
        </w:rPr>
      </w:pPr>
      <w:hyperlink w:history="1">
        <w:r w:rsidR="002D368D" w:rsidRPr="009C4279">
          <w:rPr>
            <w:rStyle w:val="aa"/>
            <w:spacing w:val="-20"/>
            <w:sz w:val="28"/>
            <w:szCs w:val="28"/>
          </w:rPr>
          <w:t>http://</w:t>
        </w:r>
        <w:r w:rsidR="002D368D" w:rsidRPr="009C4279">
          <w:rPr>
            <w:rStyle w:val="aa"/>
            <w:spacing w:val="-20"/>
            <w:sz w:val="28"/>
            <w:szCs w:val="28"/>
            <w:lang w:val="en-US"/>
          </w:rPr>
          <w:t>google.com.</w:t>
        </w:r>
        <w:r w:rsidR="002D368D" w:rsidRPr="009C4279">
          <w:rPr>
            <w:rStyle w:val="aa"/>
            <w:spacing w:val="-20"/>
            <w:sz w:val="28"/>
            <w:szCs w:val="28"/>
          </w:rPr>
          <w:t>u</w:t>
        </w:r>
        <w:r w:rsidR="002D368D" w:rsidRPr="009C4279">
          <w:rPr>
            <w:rStyle w:val="aa"/>
            <w:spacing w:val="-20"/>
            <w:sz w:val="28"/>
            <w:szCs w:val="28"/>
            <w:lang w:val="en-US"/>
          </w:rPr>
          <w:t>a</w:t>
        </w:r>
        <w:r w:rsidR="002D368D" w:rsidRPr="009C4279">
          <w:rPr>
            <w:rStyle w:val="aa"/>
            <w:spacing w:val="-20"/>
            <w:sz w:val="28"/>
            <w:szCs w:val="28"/>
          </w:rPr>
          <w:t>/</w:t>
        </w:r>
      </w:hyperlink>
    </w:p>
    <w:p w:rsidR="002D368D" w:rsidRPr="009C4279" w:rsidRDefault="00DF5DD7" w:rsidP="00DE5F7A">
      <w:pPr>
        <w:numPr>
          <w:ilvl w:val="1"/>
          <w:numId w:val="29"/>
        </w:numPr>
        <w:shd w:val="clear" w:color="auto" w:fill="FFFFFF"/>
        <w:tabs>
          <w:tab w:val="left" w:pos="365"/>
        </w:tabs>
        <w:spacing w:line="360" w:lineRule="auto"/>
        <w:jc w:val="both"/>
        <w:rPr>
          <w:spacing w:val="-20"/>
          <w:sz w:val="28"/>
          <w:szCs w:val="28"/>
        </w:rPr>
      </w:pPr>
      <w:hyperlink r:id="rId8" w:history="1">
        <w:r w:rsidR="002D368D" w:rsidRPr="009C4279">
          <w:rPr>
            <w:rStyle w:val="aa"/>
            <w:spacing w:val="-20"/>
            <w:sz w:val="28"/>
            <w:szCs w:val="28"/>
          </w:rPr>
          <w:t>http://dls.ksu.kherson.ua/dls/Library/</w:t>
        </w:r>
      </w:hyperlink>
    </w:p>
    <w:p w:rsidR="002D368D" w:rsidRPr="009C4279" w:rsidRDefault="00DF5DD7" w:rsidP="00DE5F7A">
      <w:pPr>
        <w:numPr>
          <w:ilvl w:val="1"/>
          <w:numId w:val="29"/>
        </w:numPr>
        <w:shd w:val="clear" w:color="auto" w:fill="FFFFFF"/>
        <w:tabs>
          <w:tab w:val="left" w:pos="365"/>
        </w:tabs>
        <w:spacing w:line="360" w:lineRule="auto"/>
        <w:jc w:val="both"/>
        <w:rPr>
          <w:spacing w:val="-20"/>
          <w:sz w:val="28"/>
          <w:szCs w:val="28"/>
        </w:rPr>
      </w:pPr>
      <w:hyperlink w:history="1">
        <w:r w:rsidR="002D368D" w:rsidRPr="009C4279">
          <w:rPr>
            <w:rStyle w:val="aa"/>
            <w:spacing w:val="-20"/>
            <w:sz w:val="28"/>
            <w:szCs w:val="28"/>
          </w:rPr>
          <w:t>http://</w:t>
        </w:r>
        <w:r w:rsidR="002D368D" w:rsidRPr="009C4279">
          <w:rPr>
            <w:rStyle w:val="aa"/>
            <w:spacing w:val="-20"/>
            <w:sz w:val="28"/>
            <w:szCs w:val="28"/>
            <w:lang w:val="en-US"/>
          </w:rPr>
          <w:t>l</w:t>
        </w:r>
        <w:r w:rsidR="002D368D" w:rsidRPr="009C4279">
          <w:rPr>
            <w:rStyle w:val="aa"/>
            <w:spacing w:val="-20"/>
            <w:sz w:val="28"/>
            <w:szCs w:val="28"/>
          </w:rPr>
          <w:t>ibrary</w:t>
        </w:r>
        <w:r w:rsidR="002D368D" w:rsidRPr="008E136B">
          <w:rPr>
            <w:rStyle w:val="aa"/>
            <w:spacing w:val="-20"/>
            <w:sz w:val="28"/>
            <w:szCs w:val="28"/>
          </w:rPr>
          <w:t>.</w:t>
        </w:r>
        <w:r w:rsidR="002D368D" w:rsidRPr="009C4279">
          <w:rPr>
            <w:rStyle w:val="aa"/>
            <w:spacing w:val="-20"/>
            <w:sz w:val="28"/>
            <w:szCs w:val="28"/>
            <w:lang w:val="en-US"/>
          </w:rPr>
          <w:t>iapm</w:t>
        </w:r>
        <w:r w:rsidR="002D368D" w:rsidRPr="008E136B">
          <w:rPr>
            <w:rStyle w:val="aa"/>
            <w:spacing w:val="-20"/>
            <w:sz w:val="28"/>
            <w:szCs w:val="28"/>
          </w:rPr>
          <w:t>.</w:t>
        </w:r>
        <w:r w:rsidR="002D368D" w:rsidRPr="009C4279">
          <w:rPr>
            <w:rStyle w:val="aa"/>
            <w:spacing w:val="-20"/>
            <w:sz w:val="28"/>
            <w:szCs w:val="28"/>
            <w:lang w:val="en-US"/>
          </w:rPr>
          <w:t>edu</w:t>
        </w:r>
        <w:r w:rsidR="002D368D" w:rsidRPr="008E136B">
          <w:rPr>
            <w:rStyle w:val="aa"/>
            <w:spacing w:val="-20"/>
            <w:sz w:val="28"/>
            <w:szCs w:val="28"/>
          </w:rPr>
          <w:t>.</w:t>
        </w:r>
        <w:r w:rsidR="002D368D" w:rsidRPr="009C4279">
          <w:rPr>
            <w:rStyle w:val="aa"/>
            <w:spacing w:val="-20"/>
            <w:sz w:val="28"/>
            <w:szCs w:val="28"/>
          </w:rPr>
          <w:t>u</w:t>
        </w:r>
        <w:r w:rsidR="002D368D" w:rsidRPr="009C4279">
          <w:rPr>
            <w:rStyle w:val="aa"/>
            <w:spacing w:val="-20"/>
            <w:sz w:val="28"/>
            <w:szCs w:val="28"/>
            <w:lang w:val="en-US"/>
          </w:rPr>
          <w:t>a</w:t>
        </w:r>
        <w:r w:rsidR="002D368D" w:rsidRPr="009C4279">
          <w:rPr>
            <w:rStyle w:val="aa"/>
            <w:spacing w:val="-20"/>
            <w:sz w:val="28"/>
            <w:szCs w:val="28"/>
          </w:rPr>
          <w:t>/</w:t>
        </w:r>
      </w:hyperlink>
    </w:p>
    <w:p w:rsidR="002D368D" w:rsidRPr="009C4279" w:rsidRDefault="00DF5DD7" w:rsidP="00DE5F7A">
      <w:pPr>
        <w:numPr>
          <w:ilvl w:val="1"/>
          <w:numId w:val="29"/>
        </w:numPr>
        <w:shd w:val="clear" w:color="auto" w:fill="FFFFFF"/>
        <w:tabs>
          <w:tab w:val="left" w:pos="365"/>
        </w:tabs>
        <w:spacing w:line="360" w:lineRule="auto"/>
        <w:jc w:val="both"/>
        <w:rPr>
          <w:spacing w:val="-20"/>
          <w:sz w:val="28"/>
          <w:szCs w:val="28"/>
        </w:rPr>
      </w:pPr>
      <w:hyperlink r:id="rId9" w:history="1">
        <w:r w:rsidR="002D368D" w:rsidRPr="009C4279">
          <w:rPr>
            <w:rStyle w:val="aa"/>
            <w:spacing w:val="-20"/>
            <w:sz w:val="28"/>
            <w:szCs w:val="28"/>
          </w:rPr>
          <w:t>http://uk.wikibooks.org/</w:t>
        </w:r>
      </w:hyperlink>
    </w:p>
    <w:p w:rsidR="002D368D" w:rsidRPr="009C4279" w:rsidRDefault="002D368D" w:rsidP="00DE5F7A">
      <w:pPr>
        <w:numPr>
          <w:ilvl w:val="1"/>
          <w:numId w:val="29"/>
        </w:numPr>
        <w:shd w:val="clear" w:color="auto" w:fill="FFFFFF"/>
        <w:tabs>
          <w:tab w:val="left" w:pos="365"/>
        </w:tabs>
        <w:spacing w:line="360" w:lineRule="auto"/>
        <w:ind w:left="1077" w:hanging="357"/>
        <w:jc w:val="both"/>
        <w:rPr>
          <w:spacing w:val="-20"/>
          <w:sz w:val="28"/>
          <w:szCs w:val="28"/>
        </w:rPr>
      </w:pPr>
      <w:r w:rsidRPr="009C4279">
        <w:rPr>
          <w:spacing w:val="-20"/>
          <w:sz w:val="28"/>
          <w:szCs w:val="28"/>
        </w:rPr>
        <w:t>Теорія ймовірностей і математична статистика – електронний навчально-методичний комплекс, розміщений  у віртуальному навчальному середовищі Хмельницького політехнічного коледжу Національного університету «Львівська політехніка»</w:t>
      </w:r>
    </w:p>
    <w:p w:rsidR="00B17252" w:rsidRPr="009C4279" w:rsidRDefault="00B17252">
      <w:pPr>
        <w:rPr>
          <w:b/>
          <w:sz w:val="28"/>
          <w:szCs w:val="28"/>
        </w:rPr>
      </w:pPr>
      <w:r w:rsidRPr="009C4279">
        <w:rPr>
          <w:b/>
          <w:sz w:val="28"/>
          <w:szCs w:val="28"/>
        </w:rPr>
        <w:br w:type="page"/>
      </w:r>
    </w:p>
    <w:p w:rsidR="002579F7" w:rsidRDefault="002579F7" w:rsidP="0097328F">
      <w:pPr>
        <w:pStyle w:val="20"/>
        <w:spacing w:line="360" w:lineRule="auto"/>
        <w:jc w:val="center"/>
        <w:rPr>
          <w:b/>
        </w:rPr>
      </w:pPr>
      <w:r>
        <w:rPr>
          <w:b/>
        </w:rPr>
        <w:lastRenderedPageBreak/>
        <w:t>Зміст</w:t>
      </w:r>
    </w:p>
    <w:p w:rsidR="006C68E4" w:rsidRDefault="006C68E4" w:rsidP="0097328F">
      <w:pPr>
        <w:pStyle w:val="af0"/>
        <w:tabs>
          <w:tab w:val="left" w:pos="9356"/>
        </w:tabs>
        <w:spacing w:line="360" w:lineRule="auto"/>
        <w:ind w:right="55" w:firstLine="0"/>
        <w:outlineLvl w:val="0"/>
        <w:rPr>
          <w:sz w:val="28"/>
          <w:szCs w:val="28"/>
        </w:rPr>
      </w:pPr>
    </w:p>
    <w:p w:rsidR="006F26BD" w:rsidRPr="0030696D" w:rsidRDefault="00DF5DD7" w:rsidP="0097328F">
      <w:pPr>
        <w:pStyle w:val="af0"/>
        <w:tabs>
          <w:tab w:val="left" w:pos="9356"/>
        </w:tabs>
        <w:spacing w:line="360" w:lineRule="auto"/>
        <w:ind w:firstLine="0"/>
        <w:outlineLvl w:val="0"/>
        <w:rPr>
          <w:sz w:val="28"/>
          <w:szCs w:val="28"/>
        </w:rPr>
      </w:pPr>
      <w:hyperlink w:anchor="_Вступ" w:history="1">
        <w:r w:rsidR="007C5AAF" w:rsidRPr="0030696D">
          <w:rPr>
            <w:rStyle w:val="aa"/>
            <w:color w:val="auto"/>
            <w:sz w:val="28"/>
            <w:szCs w:val="28"/>
            <w:u w:val="none"/>
          </w:rPr>
          <w:t>Вступ</w:t>
        </w:r>
        <w:r w:rsidR="006C68E4" w:rsidRPr="0030696D">
          <w:rPr>
            <w:rStyle w:val="aa"/>
            <w:color w:val="auto"/>
            <w:sz w:val="28"/>
            <w:szCs w:val="28"/>
            <w:u w:val="none"/>
          </w:rPr>
          <w:tab/>
        </w:r>
      </w:hyperlink>
      <w:r w:rsidR="00BB2780">
        <w:rPr>
          <w:rStyle w:val="aa"/>
          <w:color w:val="auto"/>
          <w:sz w:val="28"/>
          <w:szCs w:val="28"/>
          <w:u w:val="none"/>
        </w:rPr>
        <w:t>16</w:t>
      </w:r>
      <w:bookmarkStart w:id="0" w:name="_GoBack"/>
      <w:bookmarkEnd w:id="0"/>
    </w:p>
    <w:p w:rsidR="00C440C3" w:rsidRPr="0030696D" w:rsidRDefault="00DF5DD7" w:rsidP="0097328F">
      <w:pPr>
        <w:pStyle w:val="af0"/>
        <w:tabs>
          <w:tab w:val="left" w:pos="9356"/>
        </w:tabs>
        <w:spacing w:line="360" w:lineRule="auto"/>
        <w:ind w:firstLine="0"/>
        <w:jc w:val="left"/>
        <w:rPr>
          <w:sz w:val="28"/>
          <w:szCs w:val="28"/>
        </w:rPr>
      </w:pPr>
      <w:hyperlink w:anchor="_1._Випадкові_події" w:history="1">
        <w:r w:rsidR="00C440C3" w:rsidRPr="0030696D">
          <w:rPr>
            <w:rStyle w:val="aa"/>
            <w:color w:val="auto"/>
            <w:sz w:val="28"/>
            <w:szCs w:val="28"/>
            <w:u w:val="none"/>
          </w:rPr>
          <w:t>1. Ви</w:t>
        </w:r>
        <w:r w:rsidR="006F26BD" w:rsidRPr="0030696D">
          <w:rPr>
            <w:rStyle w:val="aa"/>
            <w:color w:val="auto"/>
            <w:sz w:val="28"/>
            <w:szCs w:val="28"/>
            <w:u w:val="none"/>
          </w:rPr>
          <w:t>падкові події та операці</w:t>
        </w:r>
        <w:r w:rsidR="007C5AAF" w:rsidRPr="0030696D">
          <w:rPr>
            <w:rStyle w:val="aa"/>
            <w:color w:val="auto"/>
            <w:sz w:val="28"/>
            <w:szCs w:val="28"/>
            <w:u w:val="none"/>
          </w:rPr>
          <w:t>ї над ними</w:t>
        </w:r>
        <w:r w:rsidR="006C68E4" w:rsidRPr="0030696D">
          <w:rPr>
            <w:rStyle w:val="aa"/>
            <w:color w:val="auto"/>
            <w:sz w:val="28"/>
            <w:szCs w:val="28"/>
            <w:u w:val="none"/>
          </w:rPr>
          <w:tab/>
        </w:r>
      </w:hyperlink>
      <w:r w:rsidR="00BB2780">
        <w:rPr>
          <w:rStyle w:val="aa"/>
          <w:color w:val="auto"/>
          <w:sz w:val="28"/>
          <w:szCs w:val="28"/>
          <w:u w:val="none"/>
        </w:rPr>
        <w:t>17</w:t>
      </w:r>
    </w:p>
    <w:p w:rsidR="006F26BD" w:rsidRPr="0030696D" w:rsidRDefault="00DF5DD7" w:rsidP="0097328F">
      <w:pPr>
        <w:pStyle w:val="af0"/>
        <w:tabs>
          <w:tab w:val="left" w:pos="9356"/>
        </w:tabs>
        <w:spacing w:line="360" w:lineRule="auto"/>
        <w:ind w:firstLine="0"/>
        <w:jc w:val="left"/>
        <w:rPr>
          <w:sz w:val="28"/>
          <w:szCs w:val="28"/>
        </w:rPr>
      </w:pPr>
      <w:hyperlink w:anchor="_2.__" w:history="1">
        <w:r w:rsidR="00C440C3" w:rsidRPr="0030696D">
          <w:rPr>
            <w:rStyle w:val="aa"/>
            <w:color w:val="auto"/>
            <w:sz w:val="28"/>
            <w:szCs w:val="28"/>
            <w:u w:val="none"/>
          </w:rPr>
          <w:t xml:space="preserve">2. </w:t>
        </w:r>
        <w:r w:rsidR="006F26BD" w:rsidRPr="0030696D">
          <w:rPr>
            <w:rStyle w:val="aa"/>
            <w:color w:val="auto"/>
            <w:sz w:val="28"/>
            <w:szCs w:val="28"/>
            <w:u w:val="none"/>
          </w:rPr>
          <w:t>Класичне означення ймовірності та геометрична ймовірність</w:t>
        </w:r>
        <w:r w:rsidR="00C440C3" w:rsidRPr="0030696D">
          <w:rPr>
            <w:rStyle w:val="aa"/>
            <w:color w:val="auto"/>
            <w:sz w:val="28"/>
            <w:szCs w:val="28"/>
            <w:u w:val="none"/>
          </w:rPr>
          <w:tab/>
        </w:r>
      </w:hyperlink>
      <w:r w:rsidR="006A792A">
        <w:rPr>
          <w:rStyle w:val="aa"/>
          <w:color w:val="auto"/>
          <w:sz w:val="28"/>
          <w:szCs w:val="28"/>
          <w:u w:val="none"/>
        </w:rPr>
        <w:t>22</w:t>
      </w:r>
    </w:p>
    <w:p w:rsidR="006F26BD" w:rsidRPr="0030696D" w:rsidRDefault="00DF5DD7" w:rsidP="0097328F">
      <w:pPr>
        <w:pStyle w:val="af0"/>
        <w:tabs>
          <w:tab w:val="left" w:pos="9356"/>
        </w:tabs>
        <w:spacing w:line="360" w:lineRule="auto"/>
        <w:ind w:firstLine="0"/>
        <w:rPr>
          <w:sz w:val="28"/>
          <w:szCs w:val="28"/>
        </w:rPr>
      </w:pPr>
      <w:hyperlink w:anchor="_3.__" w:history="1">
        <w:r w:rsidR="00C440C3" w:rsidRPr="0030696D">
          <w:rPr>
            <w:rStyle w:val="aa"/>
            <w:color w:val="auto"/>
            <w:sz w:val="28"/>
            <w:szCs w:val="28"/>
            <w:u w:val="none"/>
          </w:rPr>
          <w:t xml:space="preserve">3. </w:t>
        </w:r>
        <w:r w:rsidR="006F26BD" w:rsidRPr="0030696D">
          <w:rPr>
            <w:rStyle w:val="aa"/>
            <w:color w:val="auto"/>
            <w:sz w:val="28"/>
            <w:szCs w:val="28"/>
            <w:u w:val="none"/>
          </w:rPr>
          <w:t>Елементи комбінаторики</w:t>
        </w:r>
        <w:r w:rsidR="006C68E4" w:rsidRPr="0030696D">
          <w:rPr>
            <w:rStyle w:val="aa"/>
            <w:color w:val="auto"/>
            <w:sz w:val="28"/>
            <w:szCs w:val="28"/>
            <w:u w:val="none"/>
          </w:rPr>
          <w:tab/>
        </w:r>
      </w:hyperlink>
      <w:r w:rsidR="006A792A">
        <w:rPr>
          <w:rStyle w:val="aa"/>
          <w:color w:val="auto"/>
          <w:sz w:val="28"/>
          <w:szCs w:val="28"/>
          <w:u w:val="none"/>
        </w:rPr>
        <w:t>28</w:t>
      </w:r>
    </w:p>
    <w:p w:rsidR="006F26BD" w:rsidRPr="0030696D" w:rsidRDefault="00DF5DD7" w:rsidP="0097328F">
      <w:pPr>
        <w:pStyle w:val="af0"/>
        <w:tabs>
          <w:tab w:val="left" w:pos="9356"/>
        </w:tabs>
        <w:spacing w:line="360" w:lineRule="auto"/>
        <w:ind w:firstLine="0"/>
        <w:rPr>
          <w:sz w:val="28"/>
          <w:szCs w:val="28"/>
        </w:rPr>
      </w:pPr>
      <w:hyperlink w:anchor="_4.__" w:history="1">
        <w:r w:rsidR="00C440C3" w:rsidRPr="0030696D">
          <w:rPr>
            <w:rStyle w:val="aa"/>
            <w:color w:val="auto"/>
            <w:sz w:val="28"/>
            <w:szCs w:val="28"/>
            <w:u w:val="none"/>
          </w:rPr>
          <w:t xml:space="preserve">4. </w:t>
        </w:r>
        <w:r w:rsidR="006F26BD" w:rsidRPr="0030696D">
          <w:rPr>
            <w:rStyle w:val="aa"/>
            <w:color w:val="auto"/>
            <w:sz w:val="28"/>
            <w:szCs w:val="28"/>
            <w:u w:val="none"/>
          </w:rPr>
          <w:t>Теореми додавання ймовірностей для сумісних і несумісних подій</w:t>
        </w:r>
        <w:r w:rsidR="006C68E4" w:rsidRPr="0030696D">
          <w:rPr>
            <w:rStyle w:val="aa"/>
            <w:color w:val="auto"/>
            <w:sz w:val="28"/>
            <w:szCs w:val="28"/>
            <w:u w:val="none"/>
          </w:rPr>
          <w:tab/>
        </w:r>
      </w:hyperlink>
      <w:r w:rsidR="006A792A">
        <w:rPr>
          <w:rStyle w:val="aa"/>
          <w:color w:val="auto"/>
          <w:sz w:val="28"/>
          <w:szCs w:val="28"/>
          <w:u w:val="none"/>
        </w:rPr>
        <w:t>33</w:t>
      </w:r>
    </w:p>
    <w:p w:rsidR="006F26BD" w:rsidRPr="0030696D" w:rsidRDefault="00DF5DD7" w:rsidP="0097328F">
      <w:pPr>
        <w:pStyle w:val="af0"/>
        <w:tabs>
          <w:tab w:val="left" w:pos="9356"/>
        </w:tabs>
        <w:spacing w:line="360" w:lineRule="auto"/>
        <w:ind w:firstLine="0"/>
        <w:rPr>
          <w:sz w:val="28"/>
          <w:szCs w:val="28"/>
        </w:rPr>
      </w:pPr>
      <w:hyperlink w:anchor="_5.__" w:history="1">
        <w:r w:rsidR="00F120B4" w:rsidRPr="0030696D">
          <w:rPr>
            <w:rStyle w:val="aa"/>
            <w:color w:val="auto"/>
            <w:sz w:val="28"/>
            <w:szCs w:val="28"/>
            <w:u w:val="none"/>
          </w:rPr>
          <w:t xml:space="preserve">5. </w:t>
        </w:r>
        <w:r w:rsidR="006F26BD" w:rsidRPr="0030696D">
          <w:rPr>
            <w:rStyle w:val="aa"/>
            <w:color w:val="auto"/>
            <w:sz w:val="28"/>
            <w:szCs w:val="28"/>
            <w:u w:val="none"/>
          </w:rPr>
          <w:t>Умовна ймовірність та повна група подій</w:t>
        </w:r>
        <w:r w:rsidR="006C68E4" w:rsidRPr="0030696D">
          <w:rPr>
            <w:rStyle w:val="aa"/>
            <w:color w:val="auto"/>
            <w:sz w:val="28"/>
            <w:szCs w:val="28"/>
            <w:u w:val="none"/>
          </w:rPr>
          <w:tab/>
        </w:r>
      </w:hyperlink>
      <w:r w:rsidR="006A792A">
        <w:rPr>
          <w:rStyle w:val="aa"/>
          <w:color w:val="auto"/>
          <w:sz w:val="28"/>
          <w:szCs w:val="28"/>
          <w:u w:val="none"/>
        </w:rPr>
        <w:t>38</w:t>
      </w:r>
    </w:p>
    <w:p w:rsidR="006F26BD" w:rsidRPr="0030696D" w:rsidRDefault="00DF5DD7" w:rsidP="0097328F">
      <w:pPr>
        <w:pStyle w:val="af0"/>
        <w:tabs>
          <w:tab w:val="left" w:pos="9356"/>
        </w:tabs>
        <w:spacing w:line="360" w:lineRule="auto"/>
        <w:ind w:firstLine="0"/>
        <w:jc w:val="left"/>
        <w:rPr>
          <w:sz w:val="28"/>
          <w:szCs w:val="28"/>
        </w:rPr>
      </w:pPr>
      <w:hyperlink w:anchor="_6.__" w:history="1">
        <w:r w:rsidR="00F120B4" w:rsidRPr="0030696D">
          <w:rPr>
            <w:rStyle w:val="aa"/>
            <w:color w:val="auto"/>
            <w:sz w:val="28"/>
            <w:szCs w:val="28"/>
            <w:u w:val="none"/>
          </w:rPr>
          <w:t xml:space="preserve">6. </w:t>
        </w:r>
        <w:r w:rsidR="006F26BD" w:rsidRPr="0030696D">
          <w:rPr>
            <w:rStyle w:val="aa"/>
            <w:color w:val="auto"/>
            <w:sz w:val="28"/>
            <w:szCs w:val="28"/>
            <w:u w:val="none"/>
          </w:rPr>
          <w:t>Формули множення ймовірностей для залежних і не</w:t>
        </w:r>
        <w:r w:rsidR="00372AD3" w:rsidRPr="0030696D">
          <w:rPr>
            <w:rStyle w:val="aa"/>
            <w:color w:val="auto"/>
            <w:sz w:val="28"/>
            <w:szCs w:val="28"/>
            <w:u w:val="none"/>
          </w:rPr>
          <w:t>залежних випадкових</w:t>
        </w:r>
        <w:r w:rsidR="00152BED">
          <w:rPr>
            <w:rStyle w:val="aa"/>
            <w:color w:val="auto"/>
            <w:sz w:val="28"/>
            <w:szCs w:val="28"/>
            <w:u w:val="none"/>
          </w:rPr>
          <w:t xml:space="preserve"> </w:t>
        </w:r>
        <w:r w:rsidR="006F26BD" w:rsidRPr="0030696D">
          <w:rPr>
            <w:rStyle w:val="aa"/>
            <w:color w:val="auto"/>
            <w:sz w:val="28"/>
            <w:szCs w:val="28"/>
            <w:u w:val="none"/>
          </w:rPr>
          <w:t>по</w:t>
        </w:r>
        <w:r w:rsidR="00470475" w:rsidRPr="0030696D">
          <w:rPr>
            <w:rStyle w:val="aa"/>
            <w:color w:val="auto"/>
            <w:sz w:val="28"/>
            <w:szCs w:val="28"/>
            <w:u w:val="none"/>
          </w:rPr>
          <w:t>дій</w:t>
        </w:r>
        <w:r w:rsidR="006C68E4" w:rsidRPr="0030696D">
          <w:rPr>
            <w:rStyle w:val="aa"/>
            <w:color w:val="auto"/>
            <w:sz w:val="28"/>
            <w:szCs w:val="28"/>
            <w:u w:val="none"/>
          </w:rPr>
          <w:tab/>
        </w:r>
      </w:hyperlink>
      <w:r w:rsidR="006A792A">
        <w:rPr>
          <w:rStyle w:val="aa"/>
          <w:color w:val="auto"/>
          <w:sz w:val="28"/>
          <w:szCs w:val="28"/>
          <w:u w:val="none"/>
        </w:rPr>
        <w:t>44</w:t>
      </w:r>
    </w:p>
    <w:p w:rsidR="006F26BD" w:rsidRPr="0030696D" w:rsidRDefault="00DF5DD7" w:rsidP="0097328F">
      <w:pPr>
        <w:pStyle w:val="af0"/>
        <w:tabs>
          <w:tab w:val="left" w:pos="9356"/>
        </w:tabs>
        <w:spacing w:line="360" w:lineRule="auto"/>
        <w:ind w:firstLine="0"/>
        <w:rPr>
          <w:sz w:val="28"/>
          <w:szCs w:val="28"/>
        </w:rPr>
      </w:pPr>
      <w:hyperlink w:anchor="_7._Формула_повної" w:history="1">
        <w:r w:rsidR="00F120B4" w:rsidRPr="0030696D">
          <w:rPr>
            <w:rStyle w:val="aa"/>
            <w:color w:val="auto"/>
            <w:sz w:val="28"/>
            <w:szCs w:val="28"/>
            <w:u w:val="none"/>
          </w:rPr>
          <w:t xml:space="preserve">7. </w:t>
        </w:r>
        <w:r w:rsidR="006F26BD" w:rsidRPr="0030696D">
          <w:rPr>
            <w:rStyle w:val="aa"/>
            <w:color w:val="auto"/>
            <w:sz w:val="28"/>
            <w:szCs w:val="28"/>
            <w:u w:val="none"/>
          </w:rPr>
          <w:t xml:space="preserve">Формула повної </w:t>
        </w:r>
        <w:r w:rsidR="007101AC" w:rsidRPr="0030696D">
          <w:rPr>
            <w:rStyle w:val="aa"/>
            <w:color w:val="auto"/>
            <w:sz w:val="28"/>
            <w:szCs w:val="28"/>
            <w:u w:val="none"/>
          </w:rPr>
          <w:t>ймовірності</w:t>
        </w:r>
        <w:r w:rsidR="006C68E4" w:rsidRPr="0030696D">
          <w:rPr>
            <w:rStyle w:val="aa"/>
            <w:color w:val="auto"/>
            <w:sz w:val="28"/>
            <w:szCs w:val="28"/>
            <w:u w:val="none"/>
          </w:rPr>
          <w:tab/>
        </w:r>
      </w:hyperlink>
      <w:r w:rsidR="006A792A">
        <w:rPr>
          <w:rStyle w:val="aa"/>
          <w:color w:val="auto"/>
          <w:sz w:val="28"/>
          <w:szCs w:val="28"/>
          <w:u w:val="none"/>
        </w:rPr>
        <w:t>49</w:t>
      </w:r>
    </w:p>
    <w:p w:rsidR="006F26BD" w:rsidRPr="0030696D" w:rsidRDefault="00DF5DD7" w:rsidP="002C581D">
      <w:pPr>
        <w:pStyle w:val="af0"/>
        <w:tabs>
          <w:tab w:val="left" w:pos="9356"/>
        </w:tabs>
        <w:spacing w:line="360" w:lineRule="auto"/>
        <w:ind w:firstLine="0"/>
        <w:jc w:val="center"/>
        <w:rPr>
          <w:sz w:val="28"/>
          <w:szCs w:val="28"/>
        </w:rPr>
      </w:pPr>
      <w:hyperlink w:anchor="_8.__" w:history="1">
        <w:r w:rsidR="00A84DE3" w:rsidRPr="0030696D">
          <w:rPr>
            <w:rStyle w:val="aa"/>
            <w:color w:val="auto"/>
            <w:sz w:val="28"/>
            <w:szCs w:val="28"/>
            <w:u w:val="none"/>
          </w:rPr>
          <w:t>8</w:t>
        </w:r>
        <w:r w:rsidR="00F120B4" w:rsidRPr="0030696D">
          <w:rPr>
            <w:rStyle w:val="aa"/>
            <w:color w:val="auto"/>
            <w:sz w:val="28"/>
            <w:szCs w:val="28"/>
            <w:u w:val="none"/>
          </w:rPr>
          <w:t xml:space="preserve">. </w:t>
        </w:r>
        <w:r w:rsidR="006F26BD" w:rsidRPr="0030696D">
          <w:rPr>
            <w:rStyle w:val="aa"/>
            <w:color w:val="auto"/>
            <w:sz w:val="28"/>
            <w:szCs w:val="28"/>
            <w:u w:val="none"/>
          </w:rPr>
          <w:t>Формула</w:t>
        </w:r>
        <w:r w:rsidR="00572E43" w:rsidRPr="0030696D">
          <w:rPr>
            <w:rStyle w:val="aa"/>
            <w:color w:val="auto"/>
            <w:sz w:val="28"/>
            <w:szCs w:val="28"/>
            <w:u w:val="none"/>
          </w:rPr>
          <w:t xml:space="preserve"> Байєса</w:t>
        </w:r>
        <w:r w:rsidR="006C68E4" w:rsidRPr="0030696D">
          <w:rPr>
            <w:rStyle w:val="aa"/>
            <w:color w:val="auto"/>
            <w:sz w:val="28"/>
            <w:szCs w:val="28"/>
            <w:u w:val="none"/>
          </w:rPr>
          <w:tab/>
        </w:r>
      </w:hyperlink>
      <w:r w:rsidR="006A792A">
        <w:rPr>
          <w:rStyle w:val="aa"/>
          <w:color w:val="auto"/>
          <w:sz w:val="28"/>
          <w:szCs w:val="28"/>
          <w:u w:val="none"/>
        </w:rPr>
        <w:t>53</w:t>
      </w:r>
    </w:p>
    <w:p w:rsidR="006F26BD" w:rsidRPr="0030696D" w:rsidRDefault="00DF5DD7" w:rsidP="002C581D">
      <w:pPr>
        <w:pStyle w:val="af0"/>
        <w:tabs>
          <w:tab w:val="left" w:pos="9356"/>
        </w:tabs>
        <w:spacing w:line="360" w:lineRule="auto"/>
        <w:ind w:firstLine="0"/>
        <w:jc w:val="center"/>
        <w:rPr>
          <w:sz w:val="28"/>
          <w:szCs w:val="28"/>
        </w:rPr>
      </w:pPr>
      <w:hyperlink w:anchor="_9._Формула_Бернуллі" w:history="1">
        <w:r w:rsidR="00A84DE3" w:rsidRPr="0030696D">
          <w:rPr>
            <w:rStyle w:val="aa"/>
            <w:color w:val="auto"/>
            <w:sz w:val="28"/>
            <w:szCs w:val="28"/>
            <w:u w:val="none"/>
          </w:rPr>
          <w:t>9</w:t>
        </w:r>
        <w:r w:rsidR="00F120B4" w:rsidRPr="0030696D">
          <w:rPr>
            <w:rStyle w:val="aa"/>
            <w:color w:val="auto"/>
            <w:sz w:val="28"/>
            <w:szCs w:val="28"/>
            <w:u w:val="none"/>
          </w:rPr>
          <w:t xml:space="preserve">. </w:t>
        </w:r>
        <w:r w:rsidR="006F26BD" w:rsidRPr="0030696D">
          <w:rPr>
            <w:rStyle w:val="aa"/>
            <w:color w:val="auto"/>
            <w:sz w:val="28"/>
            <w:szCs w:val="28"/>
            <w:u w:val="none"/>
          </w:rPr>
          <w:t>Формула Б</w:t>
        </w:r>
        <w:r w:rsidR="00470475" w:rsidRPr="0030696D">
          <w:rPr>
            <w:rStyle w:val="aa"/>
            <w:color w:val="auto"/>
            <w:sz w:val="28"/>
            <w:szCs w:val="28"/>
            <w:u w:val="none"/>
          </w:rPr>
          <w:t>ернуллі</w:t>
        </w:r>
        <w:r w:rsidR="00A84DE3" w:rsidRPr="0030696D">
          <w:rPr>
            <w:rStyle w:val="aa"/>
            <w:color w:val="auto"/>
            <w:sz w:val="28"/>
            <w:szCs w:val="28"/>
            <w:u w:val="none"/>
          </w:rPr>
          <w:tab/>
        </w:r>
      </w:hyperlink>
      <w:r w:rsidR="006A792A">
        <w:rPr>
          <w:rStyle w:val="aa"/>
          <w:color w:val="auto"/>
          <w:sz w:val="28"/>
          <w:szCs w:val="28"/>
          <w:u w:val="none"/>
        </w:rPr>
        <w:t>59</w:t>
      </w:r>
    </w:p>
    <w:p w:rsidR="006F26BD" w:rsidRPr="0030696D" w:rsidRDefault="00DF5DD7" w:rsidP="0097328F">
      <w:pPr>
        <w:pStyle w:val="af0"/>
        <w:tabs>
          <w:tab w:val="left" w:pos="9356"/>
        </w:tabs>
        <w:spacing w:line="360" w:lineRule="auto"/>
        <w:ind w:firstLine="0"/>
        <w:rPr>
          <w:sz w:val="28"/>
          <w:szCs w:val="28"/>
        </w:rPr>
      </w:pPr>
      <w:hyperlink w:anchor="_10._Локальна_та" w:history="1">
        <w:r w:rsidR="00A84DE3" w:rsidRPr="0030696D">
          <w:rPr>
            <w:rStyle w:val="aa"/>
            <w:color w:val="auto"/>
            <w:sz w:val="28"/>
            <w:szCs w:val="28"/>
            <w:u w:val="none"/>
          </w:rPr>
          <w:t>10</w:t>
        </w:r>
        <w:r w:rsidR="00FD17B4" w:rsidRPr="0030696D">
          <w:rPr>
            <w:rStyle w:val="aa"/>
            <w:color w:val="auto"/>
            <w:sz w:val="28"/>
            <w:szCs w:val="28"/>
            <w:u w:val="none"/>
          </w:rPr>
          <w:t xml:space="preserve">. </w:t>
        </w:r>
        <w:r w:rsidR="006F26BD" w:rsidRPr="0030696D">
          <w:rPr>
            <w:rStyle w:val="aa"/>
            <w:color w:val="auto"/>
            <w:sz w:val="28"/>
            <w:szCs w:val="28"/>
            <w:u w:val="none"/>
          </w:rPr>
          <w:t>Локальна та інтегральна т</w:t>
        </w:r>
        <w:r w:rsidR="00470475" w:rsidRPr="0030696D">
          <w:rPr>
            <w:rStyle w:val="aa"/>
            <w:color w:val="auto"/>
            <w:sz w:val="28"/>
            <w:szCs w:val="28"/>
            <w:u w:val="none"/>
          </w:rPr>
          <w:t>еореми Лапласа</w:t>
        </w:r>
        <w:r w:rsidR="006C68E4" w:rsidRPr="0030696D">
          <w:rPr>
            <w:rStyle w:val="aa"/>
            <w:color w:val="auto"/>
            <w:sz w:val="28"/>
            <w:szCs w:val="28"/>
            <w:u w:val="none"/>
          </w:rPr>
          <w:tab/>
        </w:r>
      </w:hyperlink>
      <w:r w:rsidR="005E5324">
        <w:rPr>
          <w:rStyle w:val="aa"/>
          <w:color w:val="auto"/>
          <w:sz w:val="28"/>
          <w:szCs w:val="28"/>
          <w:u w:val="none"/>
        </w:rPr>
        <w:t>65</w:t>
      </w:r>
    </w:p>
    <w:p w:rsidR="006F26BD" w:rsidRPr="0030696D" w:rsidRDefault="00DF5DD7" w:rsidP="0097328F">
      <w:pPr>
        <w:pStyle w:val="af0"/>
        <w:tabs>
          <w:tab w:val="left" w:pos="9356"/>
        </w:tabs>
        <w:spacing w:line="360" w:lineRule="auto"/>
        <w:ind w:firstLine="0"/>
        <w:rPr>
          <w:sz w:val="28"/>
          <w:szCs w:val="28"/>
        </w:rPr>
      </w:pPr>
      <w:hyperlink w:anchor="_11.__" w:history="1">
        <w:r w:rsidR="00A84DE3" w:rsidRPr="0030696D">
          <w:rPr>
            <w:rStyle w:val="aa"/>
            <w:color w:val="auto"/>
            <w:sz w:val="28"/>
            <w:szCs w:val="28"/>
            <w:u w:val="none"/>
          </w:rPr>
          <w:t>11</w:t>
        </w:r>
        <w:r w:rsidR="00FD17B4" w:rsidRPr="0030696D">
          <w:rPr>
            <w:rStyle w:val="aa"/>
            <w:color w:val="auto"/>
            <w:sz w:val="28"/>
            <w:szCs w:val="28"/>
            <w:u w:val="none"/>
          </w:rPr>
          <w:t xml:space="preserve">. </w:t>
        </w:r>
        <w:r w:rsidR="006F26BD" w:rsidRPr="0030696D">
          <w:rPr>
            <w:rStyle w:val="aa"/>
            <w:color w:val="auto"/>
            <w:sz w:val="28"/>
            <w:szCs w:val="28"/>
            <w:u w:val="none"/>
          </w:rPr>
          <w:t>Числові характеристики дискретних випадкових величин</w:t>
        </w:r>
        <w:r w:rsidR="006C68E4" w:rsidRPr="0030696D">
          <w:rPr>
            <w:rStyle w:val="aa"/>
            <w:color w:val="auto"/>
            <w:sz w:val="28"/>
            <w:szCs w:val="28"/>
            <w:u w:val="none"/>
          </w:rPr>
          <w:tab/>
        </w:r>
      </w:hyperlink>
      <w:r w:rsidR="005E5324">
        <w:rPr>
          <w:rStyle w:val="aa"/>
          <w:color w:val="auto"/>
          <w:sz w:val="28"/>
          <w:szCs w:val="28"/>
          <w:u w:val="none"/>
        </w:rPr>
        <w:t>70</w:t>
      </w:r>
    </w:p>
    <w:p w:rsidR="006F26BD" w:rsidRPr="0030696D" w:rsidRDefault="00DF5DD7" w:rsidP="0097328F">
      <w:pPr>
        <w:pStyle w:val="af0"/>
        <w:tabs>
          <w:tab w:val="left" w:pos="9356"/>
        </w:tabs>
        <w:spacing w:line="360" w:lineRule="auto"/>
        <w:ind w:firstLine="0"/>
        <w:rPr>
          <w:rStyle w:val="aa"/>
          <w:color w:val="auto"/>
          <w:sz w:val="28"/>
          <w:szCs w:val="28"/>
          <w:u w:val="none"/>
        </w:rPr>
      </w:pPr>
      <w:r w:rsidRPr="0030696D">
        <w:rPr>
          <w:sz w:val="28"/>
          <w:szCs w:val="28"/>
        </w:rPr>
        <w:fldChar w:fldCharType="begin"/>
      </w:r>
      <w:r w:rsidR="00CE182C" w:rsidRPr="0030696D">
        <w:rPr>
          <w:sz w:val="28"/>
          <w:szCs w:val="28"/>
        </w:rPr>
        <w:instrText xml:space="preserve"> HYPERLINK  \l "_12.__" </w:instrText>
      </w:r>
      <w:r w:rsidRPr="0030696D">
        <w:rPr>
          <w:sz w:val="28"/>
          <w:szCs w:val="28"/>
        </w:rPr>
        <w:fldChar w:fldCharType="separate"/>
      </w:r>
      <w:r w:rsidR="00A84DE3" w:rsidRPr="0030696D">
        <w:rPr>
          <w:rStyle w:val="aa"/>
          <w:color w:val="auto"/>
          <w:sz w:val="28"/>
          <w:szCs w:val="28"/>
          <w:u w:val="none"/>
        </w:rPr>
        <w:t>12</w:t>
      </w:r>
      <w:r w:rsidR="00FD17B4" w:rsidRPr="0030696D">
        <w:rPr>
          <w:rStyle w:val="aa"/>
          <w:color w:val="auto"/>
          <w:sz w:val="28"/>
          <w:szCs w:val="28"/>
          <w:u w:val="none"/>
        </w:rPr>
        <w:t xml:space="preserve">. </w:t>
      </w:r>
      <w:r w:rsidR="006F26BD" w:rsidRPr="0030696D">
        <w:rPr>
          <w:rStyle w:val="aa"/>
          <w:color w:val="auto"/>
          <w:sz w:val="28"/>
          <w:szCs w:val="28"/>
          <w:u w:val="none"/>
        </w:rPr>
        <w:t xml:space="preserve">Функція розподілу, щільність. Числові </w:t>
      </w:r>
      <w:r w:rsidR="00470475" w:rsidRPr="0030696D">
        <w:rPr>
          <w:rStyle w:val="aa"/>
          <w:color w:val="auto"/>
          <w:sz w:val="28"/>
          <w:szCs w:val="28"/>
          <w:u w:val="none"/>
        </w:rPr>
        <w:t>характеристики неперервних</w:t>
      </w:r>
    </w:p>
    <w:p w:rsidR="006F26BD" w:rsidRPr="0030696D" w:rsidRDefault="006F26BD" w:rsidP="0097328F">
      <w:pPr>
        <w:pStyle w:val="af0"/>
        <w:tabs>
          <w:tab w:val="left" w:pos="9356"/>
        </w:tabs>
        <w:spacing w:line="360" w:lineRule="auto"/>
        <w:ind w:firstLine="0"/>
        <w:rPr>
          <w:sz w:val="28"/>
          <w:szCs w:val="28"/>
        </w:rPr>
      </w:pPr>
      <w:r w:rsidRPr="0030696D">
        <w:rPr>
          <w:rStyle w:val="aa"/>
          <w:color w:val="auto"/>
          <w:sz w:val="28"/>
          <w:szCs w:val="28"/>
          <w:u w:val="none"/>
        </w:rPr>
        <w:t>випадкових величин</w:t>
      </w:r>
      <w:r w:rsidR="006C68E4" w:rsidRPr="0030696D">
        <w:rPr>
          <w:rStyle w:val="aa"/>
          <w:color w:val="auto"/>
          <w:sz w:val="28"/>
          <w:szCs w:val="28"/>
          <w:u w:val="none"/>
        </w:rPr>
        <w:tab/>
      </w:r>
      <w:r w:rsidR="00DF5DD7" w:rsidRPr="0030696D">
        <w:rPr>
          <w:sz w:val="28"/>
          <w:szCs w:val="28"/>
        </w:rPr>
        <w:fldChar w:fldCharType="end"/>
      </w:r>
      <w:r w:rsidR="005E5324">
        <w:rPr>
          <w:sz w:val="28"/>
          <w:szCs w:val="28"/>
        </w:rPr>
        <w:t>78</w:t>
      </w:r>
    </w:p>
    <w:p w:rsidR="006F26BD" w:rsidRPr="0030696D" w:rsidRDefault="00DF5DD7" w:rsidP="00DE5F7A">
      <w:pPr>
        <w:pStyle w:val="af0"/>
        <w:numPr>
          <w:ilvl w:val="0"/>
          <w:numId w:val="1"/>
        </w:numPr>
        <w:tabs>
          <w:tab w:val="left" w:pos="9356"/>
        </w:tabs>
        <w:spacing w:line="360" w:lineRule="auto"/>
        <w:rPr>
          <w:sz w:val="28"/>
          <w:szCs w:val="28"/>
        </w:rPr>
      </w:pPr>
      <w:hyperlink w:anchor="_13.__" w:history="1">
        <w:r w:rsidR="006F26BD" w:rsidRPr="0030696D">
          <w:rPr>
            <w:rStyle w:val="aa"/>
            <w:color w:val="auto"/>
            <w:sz w:val="28"/>
            <w:szCs w:val="28"/>
            <w:u w:val="none"/>
          </w:rPr>
          <w:t>Вибірков</w:t>
        </w:r>
        <w:r w:rsidR="000B3256" w:rsidRPr="0030696D">
          <w:rPr>
            <w:rStyle w:val="aa"/>
            <w:color w:val="auto"/>
            <w:sz w:val="28"/>
            <w:szCs w:val="28"/>
            <w:u w:val="none"/>
          </w:rPr>
          <w:t>ий метод</w:t>
        </w:r>
        <w:r w:rsidR="006C68E4" w:rsidRPr="0030696D">
          <w:rPr>
            <w:rStyle w:val="aa"/>
            <w:color w:val="auto"/>
            <w:sz w:val="28"/>
            <w:szCs w:val="28"/>
            <w:u w:val="none"/>
          </w:rPr>
          <w:tab/>
        </w:r>
      </w:hyperlink>
      <w:r w:rsidR="005E5324">
        <w:rPr>
          <w:rStyle w:val="aa"/>
          <w:color w:val="auto"/>
          <w:sz w:val="28"/>
          <w:szCs w:val="28"/>
          <w:u w:val="none"/>
        </w:rPr>
        <w:t>84</w:t>
      </w:r>
    </w:p>
    <w:p w:rsidR="006F26BD" w:rsidRPr="0030696D" w:rsidRDefault="00DF5DD7" w:rsidP="00DE5F7A">
      <w:pPr>
        <w:pStyle w:val="af0"/>
        <w:numPr>
          <w:ilvl w:val="0"/>
          <w:numId w:val="1"/>
        </w:numPr>
        <w:tabs>
          <w:tab w:val="left" w:pos="9356"/>
        </w:tabs>
        <w:spacing w:line="360" w:lineRule="auto"/>
        <w:jc w:val="left"/>
        <w:rPr>
          <w:sz w:val="28"/>
          <w:szCs w:val="28"/>
        </w:rPr>
      </w:pPr>
      <w:hyperlink w:anchor="_14.__" w:history="1">
        <w:r w:rsidR="006F26BD" w:rsidRPr="0030696D">
          <w:rPr>
            <w:rStyle w:val="aa"/>
            <w:color w:val="auto"/>
            <w:sz w:val="28"/>
            <w:szCs w:val="28"/>
            <w:u w:val="none"/>
          </w:rPr>
          <w:t xml:space="preserve">Точкові оцінки параметрів </w:t>
        </w:r>
        <w:r w:rsidR="000B3256" w:rsidRPr="0030696D">
          <w:rPr>
            <w:rStyle w:val="aa"/>
            <w:color w:val="auto"/>
            <w:sz w:val="28"/>
            <w:szCs w:val="28"/>
            <w:u w:val="none"/>
          </w:rPr>
          <w:t>р</w:t>
        </w:r>
        <w:r w:rsidR="006F26BD" w:rsidRPr="0030696D">
          <w:rPr>
            <w:rStyle w:val="aa"/>
            <w:color w:val="auto"/>
            <w:sz w:val="28"/>
            <w:szCs w:val="28"/>
            <w:u w:val="none"/>
          </w:rPr>
          <w:t>озподілу</w:t>
        </w:r>
        <w:r w:rsidR="006C68E4" w:rsidRPr="0030696D">
          <w:rPr>
            <w:rStyle w:val="aa"/>
            <w:color w:val="auto"/>
            <w:sz w:val="28"/>
            <w:szCs w:val="28"/>
            <w:u w:val="none"/>
          </w:rPr>
          <w:tab/>
        </w:r>
      </w:hyperlink>
      <w:r w:rsidR="005E5324">
        <w:rPr>
          <w:rStyle w:val="aa"/>
          <w:color w:val="auto"/>
          <w:sz w:val="28"/>
          <w:szCs w:val="28"/>
          <w:u w:val="none"/>
        </w:rPr>
        <w:t>96</w:t>
      </w:r>
    </w:p>
    <w:p w:rsidR="006F26BD" w:rsidRPr="0030696D" w:rsidRDefault="00DF5DD7" w:rsidP="000A527E">
      <w:pPr>
        <w:pStyle w:val="af0"/>
        <w:numPr>
          <w:ilvl w:val="0"/>
          <w:numId w:val="1"/>
        </w:numPr>
        <w:tabs>
          <w:tab w:val="left" w:pos="9214"/>
        </w:tabs>
        <w:spacing w:line="360" w:lineRule="auto"/>
        <w:jc w:val="left"/>
        <w:rPr>
          <w:sz w:val="28"/>
          <w:szCs w:val="28"/>
        </w:rPr>
      </w:pPr>
      <w:hyperlink w:anchor="_15.__" w:history="1">
        <w:r w:rsidR="00F83F84" w:rsidRPr="0030696D">
          <w:rPr>
            <w:rStyle w:val="aa"/>
            <w:color w:val="auto"/>
            <w:sz w:val="28"/>
            <w:szCs w:val="28"/>
            <w:u w:val="none"/>
          </w:rPr>
          <w:t>Інтервальні оцінки параметрів розподілу</w:t>
        </w:r>
        <w:r w:rsidR="006C68E4" w:rsidRPr="0030696D">
          <w:rPr>
            <w:rStyle w:val="aa"/>
            <w:color w:val="auto"/>
            <w:sz w:val="28"/>
            <w:szCs w:val="28"/>
            <w:u w:val="none"/>
          </w:rPr>
          <w:tab/>
        </w:r>
      </w:hyperlink>
      <w:r w:rsidR="000A527E">
        <w:rPr>
          <w:rStyle w:val="aa"/>
          <w:color w:val="auto"/>
          <w:sz w:val="28"/>
          <w:szCs w:val="28"/>
          <w:u w:val="none"/>
        </w:rPr>
        <w:t>105</w:t>
      </w:r>
    </w:p>
    <w:p w:rsidR="006F26BD" w:rsidRPr="0030696D" w:rsidRDefault="00DF5DD7" w:rsidP="002C581D">
      <w:pPr>
        <w:pStyle w:val="af0"/>
        <w:tabs>
          <w:tab w:val="left" w:pos="9214"/>
        </w:tabs>
        <w:spacing w:line="360" w:lineRule="auto"/>
        <w:ind w:firstLine="0"/>
        <w:rPr>
          <w:sz w:val="28"/>
          <w:szCs w:val="28"/>
        </w:rPr>
      </w:pPr>
      <w:hyperlink w:anchor="_Список_використаної_літератури" w:history="1">
        <w:r w:rsidR="006F26BD" w:rsidRPr="0030696D">
          <w:rPr>
            <w:rStyle w:val="aa"/>
            <w:color w:val="auto"/>
            <w:sz w:val="28"/>
            <w:szCs w:val="28"/>
            <w:u w:val="none"/>
          </w:rPr>
          <w:t>Список рекомендованої літератури</w:t>
        </w:r>
        <w:r w:rsidR="006C68E4" w:rsidRPr="0030696D">
          <w:rPr>
            <w:rStyle w:val="aa"/>
            <w:color w:val="auto"/>
            <w:sz w:val="28"/>
            <w:szCs w:val="28"/>
            <w:u w:val="none"/>
          </w:rPr>
          <w:tab/>
        </w:r>
        <w:r w:rsidR="00CE182C" w:rsidRPr="0030696D">
          <w:rPr>
            <w:rStyle w:val="aa"/>
            <w:color w:val="auto"/>
            <w:sz w:val="28"/>
            <w:szCs w:val="28"/>
            <w:u w:val="none"/>
          </w:rPr>
          <w:t>1</w:t>
        </w:r>
      </w:hyperlink>
      <w:r w:rsidR="000A527E">
        <w:rPr>
          <w:rStyle w:val="aa"/>
          <w:color w:val="auto"/>
          <w:sz w:val="28"/>
          <w:szCs w:val="28"/>
          <w:u w:val="none"/>
        </w:rPr>
        <w:t>12</w:t>
      </w:r>
    </w:p>
    <w:p w:rsidR="002579F7" w:rsidRPr="0030696D" w:rsidRDefault="00DF5DD7" w:rsidP="0030696D">
      <w:pPr>
        <w:pStyle w:val="af0"/>
        <w:tabs>
          <w:tab w:val="left" w:pos="9214"/>
        </w:tabs>
        <w:spacing w:line="360" w:lineRule="auto"/>
        <w:ind w:firstLine="0"/>
        <w:jc w:val="center"/>
        <w:rPr>
          <w:u w:val="single"/>
        </w:rPr>
      </w:pPr>
      <w:hyperlink w:anchor="_ДОДАТОК__" w:history="1">
        <w:r w:rsidR="006F26BD" w:rsidRPr="0030696D">
          <w:rPr>
            <w:rStyle w:val="aa"/>
            <w:color w:val="auto"/>
            <w:sz w:val="28"/>
            <w:szCs w:val="28"/>
            <w:u w:val="none"/>
          </w:rPr>
          <w:t>Додатки</w:t>
        </w:r>
        <w:r w:rsidR="00FD17B4" w:rsidRPr="0030696D">
          <w:rPr>
            <w:rStyle w:val="aa"/>
            <w:color w:val="auto"/>
            <w:sz w:val="28"/>
            <w:szCs w:val="28"/>
            <w:u w:val="none"/>
          </w:rPr>
          <w:tab/>
        </w:r>
        <w:r w:rsidR="002C581D" w:rsidRPr="0030696D">
          <w:rPr>
            <w:rStyle w:val="aa"/>
            <w:color w:val="auto"/>
            <w:sz w:val="28"/>
            <w:szCs w:val="28"/>
            <w:u w:val="none"/>
          </w:rPr>
          <w:t>1</w:t>
        </w:r>
      </w:hyperlink>
      <w:bookmarkStart w:id="1" w:name="_Вступ"/>
      <w:bookmarkEnd w:id="1"/>
      <w:r w:rsidR="00E77C0D">
        <w:rPr>
          <w:rStyle w:val="aa"/>
          <w:color w:val="auto"/>
          <w:sz w:val="28"/>
          <w:szCs w:val="28"/>
          <w:u w:val="none"/>
        </w:rPr>
        <w:t>13</w:t>
      </w:r>
      <w:r w:rsidR="002579F7">
        <w:br w:type="page"/>
      </w:r>
      <w:r w:rsidR="002579F7" w:rsidRPr="003A5291">
        <w:lastRenderedPageBreak/>
        <w:t>Вступ</w:t>
      </w:r>
    </w:p>
    <w:p w:rsidR="00791F7C" w:rsidRPr="003A5291" w:rsidRDefault="00791F7C" w:rsidP="0097328F">
      <w:pPr>
        <w:spacing w:line="360" w:lineRule="auto"/>
        <w:jc w:val="center"/>
        <w:rPr>
          <w:b/>
          <w:sz w:val="28"/>
          <w:szCs w:val="28"/>
        </w:rPr>
      </w:pPr>
    </w:p>
    <w:p w:rsidR="003A5291" w:rsidRPr="00D73D4C" w:rsidRDefault="003A5291" w:rsidP="0097328F">
      <w:pPr>
        <w:pStyle w:val="af0"/>
        <w:spacing w:line="360" w:lineRule="auto"/>
        <w:rPr>
          <w:sz w:val="28"/>
          <w:szCs w:val="28"/>
        </w:rPr>
      </w:pPr>
      <w:r w:rsidRPr="00D73D4C">
        <w:rPr>
          <w:sz w:val="28"/>
          <w:szCs w:val="28"/>
        </w:rPr>
        <w:t>Методи теорії ймовірностей часто застосовуют</w:t>
      </w:r>
      <w:r w:rsidR="00C31337">
        <w:rPr>
          <w:sz w:val="28"/>
          <w:szCs w:val="28"/>
        </w:rPr>
        <w:t>ься в різних сф</w:t>
      </w:r>
      <w:r w:rsidRPr="00D73D4C">
        <w:rPr>
          <w:sz w:val="28"/>
          <w:szCs w:val="28"/>
        </w:rPr>
        <w:t>ер</w:t>
      </w:r>
      <w:r w:rsidR="00C31337">
        <w:rPr>
          <w:sz w:val="28"/>
          <w:szCs w:val="28"/>
        </w:rPr>
        <w:t>а</w:t>
      </w:r>
      <w:r w:rsidRPr="00D73D4C">
        <w:rPr>
          <w:sz w:val="28"/>
          <w:szCs w:val="28"/>
        </w:rPr>
        <w:t xml:space="preserve">х науки і техніки: в теорії надійності, теорії масового обслуговування, в теоретичній фізиці, геодезії, астрономії, теорії помилок спостережень, теорії автоматичного управління, загальній теорії </w:t>
      </w:r>
      <w:r w:rsidRPr="00C31337">
        <w:rPr>
          <w:sz w:val="28"/>
          <w:szCs w:val="28"/>
        </w:rPr>
        <w:t>зв’</w:t>
      </w:r>
      <w:r w:rsidR="00C31337" w:rsidRPr="00C31337">
        <w:rPr>
          <w:sz w:val="28"/>
          <w:szCs w:val="28"/>
        </w:rPr>
        <w:t>я</w:t>
      </w:r>
      <w:r w:rsidRPr="00C31337">
        <w:rPr>
          <w:sz w:val="28"/>
          <w:szCs w:val="28"/>
        </w:rPr>
        <w:t>зку</w:t>
      </w:r>
      <w:r w:rsidRPr="00D73D4C">
        <w:rPr>
          <w:sz w:val="28"/>
          <w:szCs w:val="28"/>
        </w:rPr>
        <w:t xml:space="preserve"> та вбагатьох інших науках. Теорія ймовірностей є </w:t>
      </w:r>
      <w:r w:rsidR="00C31337" w:rsidRPr="00D73D4C">
        <w:rPr>
          <w:sz w:val="28"/>
          <w:szCs w:val="28"/>
        </w:rPr>
        <w:t>підґрунтям</w:t>
      </w:r>
      <w:r w:rsidRPr="00D73D4C">
        <w:rPr>
          <w:sz w:val="28"/>
          <w:szCs w:val="28"/>
        </w:rPr>
        <w:t xml:space="preserve"> для математичної і прикладної статистики, яка в свою чергу використовується при плануванні та орг</w:t>
      </w:r>
      <w:r w:rsidR="0000468B">
        <w:rPr>
          <w:sz w:val="28"/>
          <w:szCs w:val="28"/>
        </w:rPr>
        <w:t>а</w:t>
      </w:r>
      <w:r w:rsidRPr="00D73D4C">
        <w:rPr>
          <w:sz w:val="28"/>
          <w:szCs w:val="28"/>
        </w:rPr>
        <w:t xml:space="preserve">нізації виробництва, в аналізі технологічних процесів, у психології, медицині та вибірковому контролі. </w:t>
      </w:r>
    </w:p>
    <w:p w:rsidR="003A5291" w:rsidRPr="00D73D4C" w:rsidRDefault="003A5291" w:rsidP="0097328F">
      <w:pPr>
        <w:pStyle w:val="af0"/>
        <w:spacing w:line="360" w:lineRule="auto"/>
        <w:rPr>
          <w:sz w:val="28"/>
          <w:szCs w:val="28"/>
        </w:rPr>
      </w:pPr>
      <w:r w:rsidRPr="00D73D4C">
        <w:rPr>
          <w:sz w:val="28"/>
          <w:szCs w:val="28"/>
        </w:rPr>
        <w:t xml:space="preserve">У </w:t>
      </w:r>
      <w:r w:rsidRPr="0000468B">
        <w:rPr>
          <w:sz w:val="28"/>
          <w:szCs w:val="28"/>
        </w:rPr>
        <w:t>зв’</w:t>
      </w:r>
      <w:r w:rsidR="0000468B" w:rsidRPr="0000468B">
        <w:rPr>
          <w:sz w:val="28"/>
          <w:szCs w:val="28"/>
        </w:rPr>
        <w:t>я</w:t>
      </w:r>
      <w:r w:rsidRPr="0000468B">
        <w:rPr>
          <w:sz w:val="28"/>
          <w:szCs w:val="28"/>
        </w:rPr>
        <w:t xml:space="preserve">зку </w:t>
      </w:r>
      <w:r w:rsidRPr="00D73D4C">
        <w:rPr>
          <w:sz w:val="28"/>
          <w:szCs w:val="28"/>
        </w:rPr>
        <w:t>з тим, що економічна інформація є не досить точною і ч</w:t>
      </w:r>
      <w:r w:rsidR="0000468B">
        <w:rPr>
          <w:sz w:val="28"/>
          <w:szCs w:val="28"/>
        </w:rPr>
        <w:t>а</w:t>
      </w:r>
      <w:r w:rsidRPr="00D73D4C">
        <w:rPr>
          <w:sz w:val="28"/>
          <w:szCs w:val="28"/>
        </w:rPr>
        <w:t>сто носить випадковий характер</w:t>
      </w:r>
      <w:r w:rsidR="001279FA">
        <w:rPr>
          <w:sz w:val="28"/>
          <w:szCs w:val="28"/>
        </w:rPr>
        <w:t>,</w:t>
      </w:r>
      <w:r w:rsidRPr="00D73D4C">
        <w:rPr>
          <w:sz w:val="28"/>
          <w:szCs w:val="28"/>
        </w:rPr>
        <w:t xml:space="preserve"> переважна більшість економічних задач моделюється за допомогою йм</w:t>
      </w:r>
      <w:r w:rsidR="007D1BAF">
        <w:rPr>
          <w:sz w:val="28"/>
          <w:szCs w:val="28"/>
        </w:rPr>
        <w:t>овірні</w:t>
      </w:r>
      <w:r w:rsidRPr="00D73D4C">
        <w:rPr>
          <w:sz w:val="28"/>
          <w:szCs w:val="28"/>
        </w:rPr>
        <w:t>сних чи статистичних методів. Способи побудови таких найпростіших моделей розглядаютьс</w:t>
      </w:r>
      <w:r w:rsidR="007D1BAF">
        <w:rPr>
          <w:sz w:val="28"/>
          <w:szCs w:val="28"/>
        </w:rPr>
        <w:t>я в курсі теорії ймовірностей і</w:t>
      </w:r>
      <w:r w:rsidRPr="00D73D4C">
        <w:rPr>
          <w:sz w:val="28"/>
          <w:szCs w:val="28"/>
        </w:rPr>
        <w:t xml:space="preserve"> математичної статистики.</w:t>
      </w:r>
    </w:p>
    <w:p w:rsidR="003A5291" w:rsidRPr="00D73D4C" w:rsidRDefault="007D1BAF" w:rsidP="0097328F">
      <w:pPr>
        <w:pStyle w:val="af0"/>
        <w:spacing w:line="360" w:lineRule="auto"/>
        <w:rPr>
          <w:sz w:val="28"/>
          <w:szCs w:val="28"/>
        </w:rPr>
      </w:pPr>
      <w:r>
        <w:rPr>
          <w:sz w:val="28"/>
          <w:szCs w:val="28"/>
        </w:rPr>
        <w:t>Методичні рекомендації мають на маті</w:t>
      </w:r>
      <w:r w:rsidR="003A5291" w:rsidRPr="00D73D4C">
        <w:rPr>
          <w:sz w:val="28"/>
          <w:szCs w:val="28"/>
        </w:rPr>
        <w:t xml:space="preserve"> ознайомити студентів вищих навчальних закладів </w:t>
      </w:r>
      <w:r>
        <w:rPr>
          <w:sz w:val="28"/>
          <w:szCs w:val="28"/>
        </w:rPr>
        <w:t>І-ІІ рівня акредитації</w:t>
      </w:r>
      <w:r w:rsidR="00BE3FD4">
        <w:rPr>
          <w:sz w:val="28"/>
          <w:szCs w:val="28"/>
        </w:rPr>
        <w:t xml:space="preserve"> </w:t>
      </w:r>
      <w:r w:rsidR="003A5291" w:rsidRPr="00D73D4C">
        <w:rPr>
          <w:sz w:val="28"/>
          <w:szCs w:val="28"/>
        </w:rPr>
        <w:t>з основними поняттями, методами, теоремами та формулами теорії ймовірностей та математичної статистики</w:t>
      </w:r>
      <w:r w:rsidR="001279FA">
        <w:rPr>
          <w:sz w:val="28"/>
          <w:szCs w:val="28"/>
        </w:rPr>
        <w:t>,</w:t>
      </w:r>
      <w:r w:rsidR="003A5291" w:rsidRPr="00D73D4C">
        <w:rPr>
          <w:sz w:val="28"/>
          <w:szCs w:val="28"/>
        </w:rPr>
        <w:t xml:space="preserve"> допомогти їм набути первинні навички застосування т</w:t>
      </w:r>
      <w:r w:rsidR="0000468B">
        <w:rPr>
          <w:sz w:val="28"/>
          <w:szCs w:val="28"/>
        </w:rPr>
        <w:t>е</w:t>
      </w:r>
      <w:r w:rsidR="003A5291" w:rsidRPr="00D73D4C">
        <w:rPr>
          <w:sz w:val="28"/>
          <w:szCs w:val="28"/>
        </w:rPr>
        <w:t>оретичного мат</w:t>
      </w:r>
      <w:r w:rsidR="0000468B">
        <w:rPr>
          <w:sz w:val="28"/>
          <w:szCs w:val="28"/>
        </w:rPr>
        <w:t>ер</w:t>
      </w:r>
      <w:r w:rsidR="003A5291" w:rsidRPr="00D73D4C">
        <w:rPr>
          <w:sz w:val="28"/>
          <w:szCs w:val="28"/>
        </w:rPr>
        <w:t xml:space="preserve">іалу в </w:t>
      </w:r>
      <w:r>
        <w:rPr>
          <w:sz w:val="28"/>
          <w:szCs w:val="28"/>
        </w:rPr>
        <w:t>прикладних задачах</w:t>
      </w:r>
      <w:r w:rsidR="003A5291" w:rsidRPr="00D73D4C">
        <w:rPr>
          <w:sz w:val="28"/>
          <w:szCs w:val="28"/>
        </w:rPr>
        <w:t>.</w:t>
      </w:r>
    </w:p>
    <w:p w:rsidR="003A5291" w:rsidRPr="00D73D4C" w:rsidRDefault="003A5291" w:rsidP="0097328F">
      <w:pPr>
        <w:pStyle w:val="af0"/>
        <w:spacing w:line="360" w:lineRule="auto"/>
        <w:rPr>
          <w:sz w:val="28"/>
          <w:szCs w:val="28"/>
        </w:rPr>
      </w:pPr>
      <w:r w:rsidRPr="00D73D4C">
        <w:rPr>
          <w:sz w:val="28"/>
          <w:szCs w:val="28"/>
        </w:rPr>
        <w:t xml:space="preserve">Знання закономірностей, яким підпорядковуються масові випадкові події, дозволяє передбачити, як ці події будуть розвиватися, оскільки досить велика кількість однорідних випадкових подій незалежно від їх конкретної природи підпорядковуються деяким закономірностям, а саме </w:t>
      </w:r>
      <w:r w:rsidR="002876FE">
        <w:rPr>
          <w:sz w:val="28"/>
          <w:szCs w:val="28"/>
        </w:rPr>
        <w:t xml:space="preserve">– </w:t>
      </w:r>
      <w:r w:rsidRPr="00D73D4C">
        <w:rPr>
          <w:sz w:val="28"/>
          <w:szCs w:val="28"/>
        </w:rPr>
        <w:t>ймовірносним.</w:t>
      </w:r>
    </w:p>
    <w:p w:rsidR="003A5291" w:rsidRDefault="003A5291" w:rsidP="0097328F">
      <w:pPr>
        <w:pStyle w:val="af0"/>
        <w:spacing w:line="360" w:lineRule="auto"/>
        <w:rPr>
          <w:sz w:val="28"/>
          <w:szCs w:val="28"/>
        </w:rPr>
      </w:pPr>
      <w:r w:rsidRPr="005D6028">
        <w:rPr>
          <w:sz w:val="28"/>
          <w:szCs w:val="28"/>
        </w:rPr>
        <w:t>Розв’</w:t>
      </w:r>
      <w:r w:rsidR="005D6028" w:rsidRPr="005D6028">
        <w:rPr>
          <w:sz w:val="28"/>
          <w:szCs w:val="28"/>
        </w:rPr>
        <w:t>я</w:t>
      </w:r>
      <w:r w:rsidRPr="005D6028">
        <w:rPr>
          <w:sz w:val="28"/>
          <w:szCs w:val="28"/>
        </w:rPr>
        <w:t>зування</w:t>
      </w:r>
      <w:r w:rsidRPr="00D73D4C">
        <w:rPr>
          <w:sz w:val="28"/>
          <w:szCs w:val="28"/>
        </w:rPr>
        <w:t xml:space="preserve"> наведених задач потребує глибокого опанування матеріалу: необхідно запропонувати ту чи іншу математичну модель, вибрати метод </w:t>
      </w:r>
      <w:r w:rsidRPr="005D6028">
        <w:rPr>
          <w:sz w:val="28"/>
          <w:szCs w:val="28"/>
        </w:rPr>
        <w:t xml:space="preserve">розв’язання </w:t>
      </w:r>
      <w:r w:rsidRPr="00D73D4C">
        <w:rPr>
          <w:sz w:val="28"/>
          <w:szCs w:val="28"/>
        </w:rPr>
        <w:t xml:space="preserve">задачі, </w:t>
      </w:r>
      <w:r w:rsidR="005D6028" w:rsidRPr="00D73D4C">
        <w:rPr>
          <w:sz w:val="28"/>
          <w:szCs w:val="28"/>
        </w:rPr>
        <w:t>обґрунтувати</w:t>
      </w:r>
      <w:r w:rsidR="005D6028">
        <w:rPr>
          <w:sz w:val="28"/>
          <w:szCs w:val="28"/>
        </w:rPr>
        <w:t xml:space="preserve"> вибір, дати інтерпре</w:t>
      </w:r>
      <w:r w:rsidRPr="00D73D4C">
        <w:rPr>
          <w:sz w:val="28"/>
          <w:szCs w:val="28"/>
        </w:rPr>
        <w:t>тацію отриманих результатів.</w:t>
      </w:r>
    </w:p>
    <w:p w:rsidR="00BF2EE2" w:rsidRPr="00D73D4C" w:rsidRDefault="007D1BAF" w:rsidP="0097328F">
      <w:pPr>
        <w:pStyle w:val="af0"/>
        <w:spacing w:line="360" w:lineRule="auto"/>
        <w:rPr>
          <w:sz w:val="28"/>
          <w:szCs w:val="28"/>
        </w:rPr>
      </w:pPr>
      <w:r>
        <w:rPr>
          <w:sz w:val="28"/>
          <w:szCs w:val="28"/>
        </w:rPr>
        <w:t xml:space="preserve">Методична розробка </w:t>
      </w:r>
      <w:r w:rsidR="00BF2EE2">
        <w:rPr>
          <w:sz w:val="28"/>
          <w:szCs w:val="28"/>
        </w:rPr>
        <w:t>складається з 1</w:t>
      </w:r>
      <w:r w:rsidR="00A84DE3">
        <w:rPr>
          <w:sz w:val="28"/>
          <w:szCs w:val="28"/>
        </w:rPr>
        <w:t>5</w:t>
      </w:r>
      <w:r w:rsidR="00BF2EE2">
        <w:rPr>
          <w:sz w:val="28"/>
          <w:szCs w:val="28"/>
        </w:rPr>
        <w:t xml:space="preserve"> розділів, де наведено основні поняття теорії ймовірностей та математичної статистики, включає розв’язок типових задач та задачі для самостійного опрацювання.</w:t>
      </w:r>
    </w:p>
    <w:p w:rsidR="00E84AC4" w:rsidRDefault="003A5291" w:rsidP="008C52AB">
      <w:pPr>
        <w:pStyle w:val="4"/>
        <w:numPr>
          <w:ilvl w:val="2"/>
          <w:numId w:val="29"/>
        </w:numPr>
        <w:jc w:val="center"/>
      </w:pPr>
      <w:bookmarkStart w:id="2" w:name="_1._Випадкові_події"/>
      <w:bookmarkEnd w:id="2"/>
      <w:r>
        <w:br w:type="page"/>
      </w:r>
      <w:r w:rsidR="00E84AC4" w:rsidRPr="0097328F">
        <w:lastRenderedPageBreak/>
        <w:t>Випадкові події та операції над ними</w:t>
      </w:r>
    </w:p>
    <w:p w:rsidR="008C52AB" w:rsidRPr="008C52AB" w:rsidRDefault="008C52AB" w:rsidP="008C52AB">
      <w:pPr>
        <w:pStyle w:val="af4"/>
        <w:ind w:left="1440"/>
        <w:rPr>
          <w:lang w:val="ru-RU"/>
        </w:rPr>
      </w:pPr>
    </w:p>
    <w:p w:rsidR="0071447D" w:rsidRDefault="0071447D" w:rsidP="0071447D">
      <w:pPr>
        <w:pStyle w:val="af0"/>
        <w:spacing w:line="360" w:lineRule="auto"/>
        <w:rPr>
          <w:sz w:val="28"/>
          <w:szCs w:val="28"/>
          <w:lang w:val="ru-RU"/>
        </w:rPr>
      </w:pPr>
      <w:r w:rsidRPr="00F2113F">
        <w:rPr>
          <w:i/>
          <w:sz w:val="28"/>
          <w:szCs w:val="28"/>
          <w:lang w:val="ru-RU"/>
        </w:rPr>
        <w:t>Самостійна робота</w:t>
      </w:r>
      <w:r>
        <w:rPr>
          <w:sz w:val="28"/>
          <w:szCs w:val="28"/>
          <w:lang w:val="ru-RU"/>
        </w:rPr>
        <w:t xml:space="preserve"> - </w:t>
      </w:r>
      <w:r w:rsidR="008314C7">
        <w:rPr>
          <w:sz w:val="28"/>
          <w:szCs w:val="28"/>
          <w:lang w:val="ru-RU"/>
        </w:rPr>
        <w:t>6</w:t>
      </w:r>
      <w:r>
        <w:rPr>
          <w:sz w:val="28"/>
          <w:szCs w:val="28"/>
          <w:lang w:val="ru-RU"/>
        </w:rPr>
        <w:t xml:space="preserve"> год.</w:t>
      </w:r>
    </w:p>
    <w:p w:rsidR="0071447D" w:rsidRDefault="0071447D" w:rsidP="0071447D">
      <w:pPr>
        <w:pStyle w:val="af0"/>
        <w:spacing w:line="360" w:lineRule="auto"/>
        <w:rPr>
          <w:sz w:val="28"/>
          <w:szCs w:val="28"/>
          <w:lang w:val="ru-RU"/>
        </w:rPr>
      </w:pPr>
      <w:r w:rsidRPr="0071447D">
        <w:rPr>
          <w:i/>
          <w:sz w:val="28"/>
          <w:szCs w:val="28"/>
          <w:lang w:val="ru-RU"/>
        </w:rPr>
        <w:t>Форма самостійної роботи</w:t>
      </w:r>
      <w:r>
        <w:rPr>
          <w:sz w:val="28"/>
          <w:szCs w:val="28"/>
          <w:lang w:val="ru-RU"/>
        </w:rPr>
        <w:t>: вивчення теоретичного матеріалу, виконання практичних завдань</w:t>
      </w:r>
    </w:p>
    <w:p w:rsidR="0071447D" w:rsidRDefault="0071447D" w:rsidP="0071447D">
      <w:pPr>
        <w:pStyle w:val="af0"/>
        <w:spacing w:line="360" w:lineRule="auto"/>
        <w:jc w:val="center"/>
        <w:rPr>
          <w:b/>
          <w:sz w:val="28"/>
          <w:szCs w:val="28"/>
          <w:lang w:val="ru-RU"/>
        </w:rPr>
      </w:pPr>
      <w:r w:rsidRPr="0052267B">
        <w:rPr>
          <w:b/>
          <w:sz w:val="28"/>
          <w:szCs w:val="28"/>
          <w:lang w:val="ru-RU"/>
        </w:rPr>
        <w:t>Методичні вказівки.</w:t>
      </w:r>
    </w:p>
    <w:p w:rsidR="00E84AC4" w:rsidRPr="0097328F" w:rsidRDefault="00E84AC4" w:rsidP="0071447D">
      <w:pPr>
        <w:pStyle w:val="af0"/>
        <w:spacing w:line="360" w:lineRule="auto"/>
        <w:rPr>
          <w:sz w:val="28"/>
          <w:szCs w:val="28"/>
        </w:rPr>
      </w:pPr>
      <w:r w:rsidRPr="0052267B">
        <w:rPr>
          <w:b/>
          <w:sz w:val="28"/>
          <w:szCs w:val="28"/>
        </w:rPr>
        <w:t>Випадковою</w:t>
      </w:r>
      <w:r w:rsidRPr="0097328F">
        <w:rPr>
          <w:sz w:val="28"/>
          <w:szCs w:val="28"/>
        </w:rPr>
        <w:t xml:space="preserve"> називається подія, яка при розглянутих</w:t>
      </w:r>
      <w:r w:rsidR="00A85D44" w:rsidRPr="0097328F">
        <w:rPr>
          <w:sz w:val="28"/>
          <w:szCs w:val="28"/>
        </w:rPr>
        <w:t xml:space="preserve"> умовах може відбутися або н</w:t>
      </w:r>
      <w:r w:rsidR="002876FE" w:rsidRPr="0097328F">
        <w:rPr>
          <w:sz w:val="28"/>
          <w:szCs w:val="28"/>
        </w:rPr>
        <w:t>е відбуватися</w:t>
      </w:r>
      <w:r w:rsidR="00A85D44" w:rsidRPr="0097328F">
        <w:rPr>
          <w:sz w:val="28"/>
          <w:szCs w:val="28"/>
        </w:rPr>
        <w:t>.</w:t>
      </w:r>
    </w:p>
    <w:p w:rsidR="00E84AC4" w:rsidRPr="0097328F" w:rsidRDefault="00E84AC4" w:rsidP="0097328F">
      <w:pPr>
        <w:pStyle w:val="af0"/>
        <w:spacing w:line="360" w:lineRule="auto"/>
        <w:rPr>
          <w:sz w:val="28"/>
          <w:szCs w:val="28"/>
        </w:rPr>
      </w:pPr>
      <w:r w:rsidRPr="0097328F">
        <w:rPr>
          <w:sz w:val="28"/>
          <w:szCs w:val="28"/>
        </w:rPr>
        <w:t xml:space="preserve">Кожному експерименту з випадковими результатами (наслідками) відповідає певна множина </w:t>
      </w:r>
      <w:r w:rsidRPr="0097328F">
        <w:rPr>
          <w:position w:val="-4"/>
          <w:sz w:val="28"/>
          <w:szCs w:val="28"/>
        </w:rPr>
        <w:object w:dxaOrig="26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pt;height:13.4pt" o:ole="" fillcolor="window">
            <v:imagedata r:id="rId10" o:title=""/>
          </v:shape>
          <o:OLEObject Type="Embed" ProgID="Equation.3" ShapeID="_x0000_i1025" DrawAspect="Content" ObjectID="_1616419961" r:id="rId11"/>
        </w:object>
      </w:r>
      <w:r w:rsidRPr="0097328F">
        <w:rPr>
          <w:sz w:val="28"/>
          <w:szCs w:val="28"/>
        </w:rPr>
        <w:t xml:space="preserve"> елементарних под</w:t>
      </w:r>
      <w:r w:rsidR="00543D08" w:rsidRPr="0097328F">
        <w:rPr>
          <w:sz w:val="28"/>
          <w:szCs w:val="28"/>
        </w:rPr>
        <w:t>ій, кожна з яких відбувається в</w:t>
      </w:r>
      <w:r w:rsidRPr="0097328F">
        <w:rPr>
          <w:sz w:val="28"/>
          <w:szCs w:val="28"/>
        </w:rPr>
        <w:t xml:space="preserve">наслідок його проведення: </w:t>
      </w:r>
      <w:r w:rsidRPr="0097328F">
        <w:rPr>
          <w:position w:val="-12"/>
          <w:sz w:val="28"/>
          <w:szCs w:val="28"/>
        </w:rPr>
        <w:object w:dxaOrig="740" w:dyaOrig="360">
          <v:shape id="_x0000_i1026" type="#_x0000_t75" style="width:36.85pt;height:17.6pt" o:ole="" fillcolor="window">
            <v:imagedata r:id="rId12" o:title=""/>
          </v:shape>
          <o:OLEObject Type="Embed" ProgID="Equation.3" ShapeID="_x0000_i1026" DrawAspect="Content" ObjectID="_1616419962" r:id="rId13"/>
        </w:object>
      </w:r>
      <w:r w:rsidRPr="0097328F">
        <w:rPr>
          <w:sz w:val="28"/>
          <w:szCs w:val="28"/>
        </w:rPr>
        <w:t xml:space="preserve">. Множину </w:t>
      </w:r>
      <w:r w:rsidRPr="0097328F">
        <w:rPr>
          <w:position w:val="-4"/>
          <w:sz w:val="28"/>
          <w:szCs w:val="28"/>
        </w:rPr>
        <w:object w:dxaOrig="260" w:dyaOrig="260">
          <v:shape id="_x0000_i1027" type="#_x0000_t75" style="width:13.4pt;height:13.4pt" o:ole="" fillcolor="window">
            <v:imagedata r:id="rId10" o:title=""/>
          </v:shape>
          <o:OLEObject Type="Embed" ProgID="Equation.3" ShapeID="_x0000_i1027" DrawAspect="Content" ObjectID="_1616419963" r:id="rId14"/>
        </w:object>
      </w:r>
      <w:r w:rsidRPr="0097328F">
        <w:rPr>
          <w:sz w:val="28"/>
          <w:szCs w:val="28"/>
        </w:rPr>
        <w:t xml:space="preserve"> називають </w:t>
      </w:r>
      <w:r w:rsidRPr="0052267B">
        <w:rPr>
          <w:b/>
          <w:sz w:val="28"/>
          <w:szCs w:val="28"/>
        </w:rPr>
        <w:t>простором елементарних подій</w:t>
      </w:r>
      <w:r w:rsidRPr="0097328F">
        <w:rPr>
          <w:sz w:val="28"/>
          <w:szCs w:val="28"/>
        </w:rPr>
        <w:t>. Він може бути як дискретним, так і неп</w:t>
      </w:r>
      <w:r w:rsidR="00A85D44" w:rsidRPr="0097328F">
        <w:rPr>
          <w:sz w:val="28"/>
          <w:szCs w:val="28"/>
        </w:rPr>
        <w:t>е</w:t>
      </w:r>
      <w:r w:rsidRPr="0097328F">
        <w:rPr>
          <w:sz w:val="28"/>
          <w:szCs w:val="28"/>
        </w:rPr>
        <w:t xml:space="preserve">рервним. Якщо множина є зліченною, тобто всі елементи множини можна пронумерувати або перерахувати,то простір елементарних подій називають дискретним. </w:t>
      </w:r>
      <w:r w:rsidR="00543D08" w:rsidRPr="0097328F">
        <w:rPr>
          <w:sz w:val="28"/>
          <w:szCs w:val="28"/>
        </w:rPr>
        <w:t>Інакше</w:t>
      </w:r>
      <w:r w:rsidRPr="0097328F">
        <w:rPr>
          <w:sz w:val="28"/>
          <w:szCs w:val="28"/>
        </w:rPr>
        <w:t xml:space="preserve"> (коли кожній елементарній події не можна поставити у відповідність певне натуральне число) простір елементарних подій називають неперервним.</w:t>
      </w:r>
    </w:p>
    <w:p w:rsidR="00E84AC4" w:rsidRPr="0097328F" w:rsidRDefault="00E84AC4" w:rsidP="0097328F">
      <w:pPr>
        <w:pStyle w:val="af0"/>
        <w:spacing w:line="360" w:lineRule="auto"/>
        <w:rPr>
          <w:sz w:val="28"/>
          <w:szCs w:val="28"/>
        </w:rPr>
      </w:pPr>
      <w:r w:rsidRPr="0097328F">
        <w:rPr>
          <w:sz w:val="28"/>
          <w:szCs w:val="28"/>
        </w:rPr>
        <w:t>Дві множини А і В називаються рівними, якщо в</w:t>
      </w:r>
      <w:r w:rsidR="00543D08" w:rsidRPr="0097328F">
        <w:rPr>
          <w:sz w:val="28"/>
          <w:szCs w:val="28"/>
        </w:rPr>
        <w:t>они складаються з одних і тих самих</w:t>
      </w:r>
      <w:r w:rsidRPr="0097328F">
        <w:rPr>
          <w:sz w:val="28"/>
          <w:szCs w:val="28"/>
        </w:rPr>
        <w:t xml:space="preserve"> елементів.</w:t>
      </w:r>
    </w:p>
    <w:p w:rsidR="00E84AC4" w:rsidRPr="0097328F" w:rsidRDefault="00E84AC4" w:rsidP="0097328F">
      <w:pPr>
        <w:pStyle w:val="af0"/>
        <w:spacing w:line="360" w:lineRule="auto"/>
        <w:rPr>
          <w:sz w:val="28"/>
          <w:szCs w:val="28"/>
        </w:rPr>
      </w:pPr>
      <w:r w:rsidRPr="0052267B">
        <w:rPr>
          <w:b/>
          <w:sz w:val="28"/>
          <w:szCs w:val="28"/>
        </w:rPr>
        <w:t>Сумою</w:t>
      </w:r>
      <w:r w:rsidRPr="0097328F">
        <w:rPr>
          <w:sz w:val="28"/>
          <w:szCs w:val="28"/>
        </w:rPr>
        <w:t xml:space="preserve"> двох подій А і В називається така подія </w:t>
      </w:r>
      <w:r w:rsidRPr="0097328F">
        <w:rPr>
          <w:position w:val="-8"/>
          <w:sz w:val="28"/>
          <w:szCs w:val="28"/>
        </w:rPr>
        <w:object w:dxaOrig="1060" w:dyaOrig="300">
          <v:shape id="_x0000_i1028" type="#_x0000_t75" style="width:53.6pt;height:15.05pt" o:ole="" fillcolor="window">
            <v:imagedata r:id="rId15" o:title=""/>
          </v:shape>
          <o:OLEObject Type="Embed" ProgID="Equation.3" ShapeID="_x0000_i1028" DrawAspect="Content" ObjectID="_1616419964" r:id="rId16"/>
        </w:object>
      </w:r>
      <w:r w:rsidRPr="0097328F">
        <w:rPr>
          <w:sz w:val="28"/>
          <w:szCs w:val="28"/>
        </w:rPr>
        <w:t xml:space="preserve"> (</w:t>
      </w:r>
      <w:r w:rsidRPr="0097328F">
        <w:rPr>
          <w:position w:val="-6"/>
          <w:sz w:val="28"/>
          <w:szCs w:val="28"/>
        </w:rPr>
        <w:object w:dxaOrig="1040" w:dyaOrig="279">
          <v:shape id="_x0000_i1029" type="#_x0000_t75" style="width:51.9pt;height:14.25pt" o:ole="" fillcolor="window">
            <v:imagedata r:id="rId17" o:title=""/>
          </v:shape>
          <o:OLEObject Type="Embed" ProgID="Equation.3" ShapeID="_x0000_i1029" DrawAspect="Content" ObjectID="_1616419965" r:id="rId18"/>
        </w:object>
      </w:r>
      <w:r w:rsidRPr="0097328F">
        <w:rPr>
          <w:sz w:val="28"/>
          <w:szCs w:val="28"/>
        </w:rPr>
        <w:t>), яка в нас</w:t>
      </w:r>
      <w:r w:rsidR="00856BD7" w:rsidRPr="0097328F">
        <w:rPr>
          <w:sz w:val="28"/>
          <w:szCs w:val="28"/>
        </w:rPr>
        <w:t>лідок експерименту відбувається</w:t>
      </w:r>
      <w:r w:rsidRPr="0097328F">
        <w:rPr>
          <w:sz w:val="28"/>
          <w:szCs w:val="28"/>
        </w:rPr>
        <w:t xml:space="preserve"> з настанням принайм</w:t>
      </w:r>
      <w:r w:rsidR="0027059E" w:rsidRPr="0097328F">
        <w:rPr>
          <w:sz w:val="28"/>
          <w:szCs w:val="28"/>
        </w:rPr>
        <w:t>н</w:t>
      </w:r>
      <w:r w:rsidRPr="0097328F">
        <w:rPr>
          <w:sz w:val="28"/>
          <w:szCs w:val="28"/>
        </w:rPr>
        <w:t>і однієї з подій А або В.</w:t>
      </w:r>
    </w:p>
    <w:p w:rsidR="00E84AC4" w:rsidRPr="0097328F" w:rsidRDefault="00E84AC4" w:rsidP="0097328F">
      <w:pPr>
        <w:pStyle w:val="af0"/>
        <w:spacing w:line="360" w:lineRule="auto"/>
        <w:rPr>
          <w:sz w:val="28"/>
          <w:szCs w:val="28"/>
        </w:rPr>
      </w:pPr>
      <w:r w:rsidRPr="0097328F">
        <w:rPr>
          <w:sz w:val="28"/>
          <w:szCs w:val="28"/>
        </w:rPr>
        <w:t xml:space="preserve">Операція </w:t>
      </w:r>
      <w:r w:rsidRPr="0097328F">
        <w:rPr>
          <w:position w:val="-8"/>
          <w:sz w:val="28"/>
          <w:szCs w:val="28"/>
        </w:rPr>
        <w:object w:dxaOrig="660" w:dyaOrig="300">
          <v:shape id="_x0000_i1030" type="#_x0000_t75" style="width:32.65pt;height:15.05pt" o:ole="" fillcolor="window">
            <v:imagedata r:id="rId19" o:title=""/>
          </v:shape>
          <o:OLEObject Type="Embed" ProgID="Equation.3" ShapeID="_x0000_i1030" DrawAspect="Content" ObjectID="_1616419966" r:id="rId20"/>
        </w:object>
      </w:r>
      <w:r w:rsidRPr="0097328F">
        <w:rPr>
          <w:sz w:val="28"/>
          <w:szCs w:val="28"/>
        </w:rPr>
        <w:t xml:space="preserve"> називається об</w:t>
      </w:r>
      <w:r w:rsidRPr="0097328F">
        <w:rPr>
          <w:sz w:val="28"/>
          <w:szCs w:val="28"/>
          <w:lang w:val="ru-RU"/>
        </w:rPr>
        <w:t>’</w:t>
      </w:r>
      <w:r w:rsidR="0027059E" w:rsidRPr="0097328F">
        <w:rPr>
          <w:sz w:val="28"/>
          <w:szCs w:val="28"/>
        </w:rPr>
        <w:t>єднанням</w:t>
      </w:r>
      <w:r w:rsidRPr="0097328F">
        <w:rPr>
          <w:sz w:val="28"/>
          <w:szCs w:val="28"/>
        </w:rPr>
        <w:t xml:space="preserve"> цих подій.</w:t>
      </w:r>
    </w:p>
    <w:p w:rsidR="00E84AC4" w:rsidRPr="0097328F" w:rsidRDefault="00E84AC4" w:rsidP="0097328F">
      <w:pPr>
        <w:pStyle w:val="af0"/>
        <w:spacing w:line="360" w:lineRule="auto"/>
        <w:rPr>
          <w:sz w:val="28"/>
          <w:szCs w:val="28"/>
        </w:rPr>
      </w:pPr>
      <w:r w:rsidRPr="0052267B">
        <w:rPr>
          <w:b/>
          <w:sz w:val="28"/>
          <w:szCs w:val="28"/>
        </w:rPr>
        <w:t>Добутком</w:t>
      </w:r>
      <w:r w:rsidRPr="0097328F">
        <w:rPr>
          <w:sz w:val="28"/>
          <w:szCs w:val="28"/>
        </w:rPr>
        <w:t xml:space="preserve"> двох подій А і</w:t>
      </w:r>
      <w:r w:rsidR="00C74FF6" w:rsidRPr="0097328F">
        <w:rPr>
          <w:sz w:val="28"/>
          <w:szCs w:val="28"/>
        </w:rPr>
        <w:t xml:space="preserve"> В </w:t>
      </w:r>
      <w:r w:rsidRPr="0097328F">
        <w:rPr>
          <w:sz w:val="28"/>
          <w:szCs w:val="28"/>
        </w:rPr>
        <w:t xml:space="preserve">називається така подія  </w:t>
      </w:r>
      <w:r w:rsidRPr="0097328F">
        <w:rPr>
          <w:position w:val="-8"/>
          <w:sz w:val="28"/>
          <w:szCs w:val="28"/>
        </w:rPr>
        <w:object w:dxaOrig="1060" w:dyaOrig="300">
          <v:shape id="_x0000_i1031" type="#_x0000_t75" style="width:53.6pt;height:15.05pt" o:ole="" fillcolor="window">
            <v:imagedata r:id="rId21" o:title=""/>
          </v:shape>
          <o:OLEObject Type="Embed" ProgID="Equation.3" ShapeID="_x0000_i1031" DrawAspect="Content" ObjectID="_1616419967" r:id="rId22"/>
        </w:object>
      </w:r>
      <w:r w:rsidRPr="0097328F">
        <w:rPr>
          <w:sz w:val="28"/>
          <w:szCs w:val="28"/>
        </w:rPr>
        <w:t xml:space="preserve"> (</w:t>
      </w:r>
      <w:r w:rsidRPr="0097328F">
        <w:rPr>
          <w:position w:val="-6"/>
          <w:sz w:val="28"/>
          <w:szCs w:val="28"/>
        </w:rPr>
        <w:object w:dxaOrig="840" w:dyaOrig="279">
          <v:shape id="_x0000_i1032" type="#_x0000_t75" style="width:41.85pt;height:14.25pt" o:ole="" fillcolor="window">
            <v:imagedata r:id="rId23" o:title=""/>
          </v:shape>
          <o:OLEObject Type="Embed" ProgID="Equation.3" ShapeID="_x0000_i1032" DrawAspect="Content" ObjectID="_1616419968" r:id="rId24"/>
        </w:object>
      </w:r>
      <w:r w:rsidR="00C74FF6" w:rsidRPr="0097328F">
        <w:rPr>
          <w:sz w:val="28"/>
          <w:szCs w:val="28"/>
        </w:rPr>
        <w:t>),яка в</w:t>
      </w:r>
      <w:r w:rsidRPr="0097328F">
        <w:rPr>
          <w:sz w:val="28"/>
          <w:szCs w:val="28"/>
        </w:rPr>
        <w:t>наслідок</w:t>
      </w:r>
      <w:r w:rsidR="00856BD7" w:rsidRPr="0097328F">
        <w:rPr>
          <w:sz w:val="28"/>
          <w:szCs w:val="28"/>
        </w:rPr>
        <w:t xml:space="preserve"> експерименту відбувається</w:t>
      </w:r>
      <w:r w:rsidRPr="0097328F">
        <w:rPr>
          <w:sz w:val="28"/>
          <w:szCs w:val="28"/>
        </w:rPr>
        <w:t xml:space="preserve"> з одночасним настанням подій А і В.</w:t>
      </w:r>
    </w:p>
    <w:p w:rsidR="00E84AC4" w:rsidRPr="0097328F" w:rsidRDefault="00E84AC4" w:rsidP="0097328F">
      <w:pPr>
        <w:pStyle w:val="af0"/>
        <w:spacing w:line="360" w:lineRule="auto"/>
        <w:rPr>
          <w:sz w:val="28"/>
          <w:szCs w:val="28"/>
        </w:rPr>
      </w:pPr>
      <w:r w:rsidRPr="0097328F">
        <w:rPr>
          <w:sz w:val="28"/>
          <w:szCs w:val="28"/>
        </w:rPr>
        <w:t xml:space="preserve">Операція </w:t>
      </w:r>
      <w:r w:rsidRPr="0097328F">
        <w:rPr>
          <w:position w:val="-8"/>
          <w:sz w:val="28"/>
          <w:szCs w:val="28"/>
        </w:rPr>
        <w:object w:dxaOrig="660" w:dyaOrig="300">
          <v:shape id="_x0000_i1033" type="#_x0000_t75" style="width:32.65pt;height:15.05pt" o:ole="" fillcolor="window">
            <v:imagedata r:id="rId25" o:title=""/>
          </v:shape>
          <o:OLEObject Type="Embed" ProgID="Equation.3" ShapeID="_x0000_i1033" DrawAspect="Content" ObjectID="_1616419969" r:id="rId26"/>
        </w:object>
      </w:r>
      <w:r w:rsidRPr="0097328F">
        <w:rPr>
          <w:sz w:val="28"/>
          <w:szCs w:val="28"/>
        </w:rPr>
        <w:t xml:space="preserve"> називається перетином цих подій.</w:t>
      </w:r>
    </w:p>
    <w:p w:rsidR="00CB26D8" w:rsidRDefault="00E84AC4" w:rsidP="00CB26D8">
      <w:pPr>
        <w:pStyle w:val="af0"/>
        <w:spacing w:line="360" w:lineRule="auto"/>
        <w:rPr>
          <w:b/>
          <w:sz w:val="28"/>
          <w:szCs w:val="28"/>
          <w:u w:val="single"/>
        </w:rPr>
      </w:pPr>
      <w:r w:rsidRPr="0052267B">
        <w:rPr>
          <w:b/>
          <w:sz w:val="28"/>
          <w:szCs w:val="28"/>
        </w:rPr>
        <w:t>Різницею</w:t>
      </w:r>
      <w:r w:rsidRPr="0097328F">
        <w:rPr>
          <w:sz w:val="28"/>
          <w:szCs w:val="28"/>
        </w:rPr>
        <w:t xml:space="preserve"> двох подій А і В називається подія </w:t>
      </w:r>
      <w:r w:rsidRPr="0097328F">
        <w:rPr>
          <w:position w:val="-6"/>
          <w:sz w:val="28"/>
          <w:szCs w:val="28"/>
        </w:rPr>
        <w:object w:dxaOrig="1060" w:dyaOrig="279">
          <v:shape id="_x0000_i1034" type="#_x0000_t75" style="width:53.6pt;height:14.25pt" o:ole="" fillcolor="window">
            <v:imagedata r:id="rId27" o:title=""/>
          </v:shape>
          <o:OLEObject Type="Embed" ProgID="Equation.3" ShapeID="_x0000_i1034" DrawAspect="Content" ObjectID="_1616419970" r:id="rId28"/>
        </w:object>
      </w:r>
      <w:r w:rsidR="00856BD7" w:rsidRPr="0097328F">
        <w:rPr>
          <w:sz w:val="28"/>
          <w:szCs w:val="28"/>
        </w:rPr>
        <w:t>, яка внаслідок експерименту відбувається</w:t>
      </w:r>
      <w:r w:rsidR="00885B81" w:rsidRPr="0097328F">
        <w:rPr>
          <w:sz w:val="28"/>
          <w:szCs w:val="28"/>
        </w:rPr>
        <w:t xml:space="preserve"> з </w:t>
      </w:r>
      <w:r w:rsidRPr="0097328F">
        <w:rPr>
          <w:sz w:val="28"/>
          <w:szCs w:val="28"/>
        </w:rPr>
        <w:t>настанням події А і одночасним настанням події В.</w:t>
      </w:r>
    </w:p>
    <w:p w:rsidR="00CB26D8" w:rsidRDefault="00CB26D8">
      <w:pPr>
        <w:rPr>
          <w:b/>
          <w:sz w:val="28"/>
          <w:szCs w:val="28"/>
          <w:u w:val="single"/>
        </w:rPr>
      </w:pPr>
      <w:r>
        <w:rPr>
          <w:b/>
          <w:sz w:val="28"/>
          <w:szCs w:val="28"/>
          <w:u w:val="single"/>
        </w:rPr>
        <w:br w:type="page"/>
      </w:r>
    </w:p>
    <w:p w:rsidR="00E84AC4" w:rsidRPr="0097328F" w:rsidRDefault="00E84AC4" w:rsidP="0097328F">
      <w:pPr>
        <w:pStyle w:val="af0"/>
        <w:spacing w:line="360" w:lineRule="auto"/>
        <w:jc w:val="center"/>
        <w:rPr>
          <w:b/>
          <w:sz w:val="28"/>
          <w:szCs w:val="28"/>
          <w:u w:val="single"/>
        </w:rPr>
      </w:pPr>
      <w:r w:rsidRPr="0097328F">
        <w:rPr>
          <w:b/>
          <w:sz w:val="28"/>
          <w:szCs w:val="28"/>
          <w:u w:val="single"/>
        </w:rPr>
        <w:lastRenderedPageBreak/>
        <w:t>Розв’язок типових задач</w:t>
      </w:r>
    </w:p>
    <w:p w:rsidR="00161F91" w:rsidRPr="0097328F" w:rsidRDefault="00161F91" w:rsidP="0097328F">
      <w:pPr>
        <w:pStyle w:val="af0"/>
        <w:spacing w:line="360" w:lineRule="auto"/>
        <w:jc w:val="center"/>
        <w:rPr>
          <w:b/>
          <w:sz w:val="28"/>
          <w:szCs w:val="28"/>
          <w:u w:val="single"/>
        </w:rPr>
      </w:pPr>
    </w:p>
    <w:p w:rsidR="00E84AC4" w:rsidRPr="0097328F" w:rsidRDefault="00E84AC4" w:rsidP="0097328F">
      <w:pPr>
        <w:pStyle w:val="af0"/>
        <w:spacing w:line="360" w:lineRule="auto"/>
        <w:rPr>
          <w:sz w:val="28"/>
          <w:szCs w:val="28"/>
        </w:rPr>
      </w:pPr>
      <w:r w:rsidRPr="0097328F">
        <w:rPr>
          <w:i/>
          <w:sz w:val="28"/>
          <w:szCs w:val="28"/>
        </w:rPr>
        <w:t>Приклад 1.1</w:t>
      </w:r>
      <w:r w:rsidRPr="0097328F">
        <w:rPr>
          <w:sz w:val="28"/>
          <w:szCs w:val="28"/>
        </w:rPr>
        <w:t xml:space="preserve">. Монету підкидають чотири рази. Побудувати простір елементарних подій для цього експерименту і такі випадкові події: </w:t>
      </w:r>
    </w:p>
    <w:p w:rsidR="00E84AC4" w:rsidRPr="0097328F" w:rsidRDefault="00E84AC4" w:rsidP="00DE5F7A">
      <w:pPr>
        <w:pStyle w:val="af0"/>
        <w:numPr>
          <w:ilvl w:val="0"/>
          <w:numId w:val="2"/>
        </w:numPr>
        <w:tabs>
          <w:tab w:val="clear" w:pos="1920"/>
          <w:tab w:val="num" w:pos="1080"/>
        </w:tabs>
        <w:spacing w:line="360" w:lineRule="auto"/>
        <w:ind w:left="1080"/>
        <w:rPr>
          <w:sz w:val="28"/>
          <w:szCs w:val="28"/>
        </w:rPr>
      </w:pPr>
      <w:r w:rsidRPr="0097328F">
        <w:rPr>
          <w:sz w:val="28"/>
          <w:szCs w:val="28"/>
        </w:rPr>
        <w:t>А – герб випаде двічі;</w:t>
      </w:r>
    </w:p>
    <w:p w:rsidR="00E84AC4" w:rsidRPr="0097328F" w:rsidRDefault="00E84AC4" w:rsidP="00DE5F7A">
      <w:pPr>
        <w:pStyle w:val="af0"/>
        <w:numPr>
          <w:ilvl w:val="0"/>
          <w:numId w:val="2"/>
        </w:numPr>
        <w:tabs>
          <w:tab w:val="clear" w:pos="1920"/>
          <w:tab w:val="num" w:pos="1080"/>
        </w:tabs>
        <w:spacing w:line="360" w:lineRule="auto"/>
        <w:ind w:left="1080"/>
        <w:rPr>
          <w:sz w:val="28"/>
          <w:szCs w:val="28"/>
        </w:rPr>
      </w:pPr>
      <w:r w:rsidRPr="0097328F">
        <w:rPr>
          <w:sz w:val="28"/>
          <w:szCs w:val="28"/>
        </w:rPr>
        <w:t>В – герб випаде не менш як тричі.</w:t>
      </w:r>
    </w:p>
    <w:p w:rsidR="00E84AC4" w:rsidRPr="0097328F" w:rsidRDefault="00E84AC4" w:rsidP="0097328F">
      <w:pPr>
        <w:pStyle w:val="af0"/>
        <w:spacing w:line="360" w:lineRule="auto"/>
        <w:rPr>
          <w:sz w:val="28"/>
          <w:szCs w:val="28"/>
        </w:rPr>
      </w:pPr>
      <w:r w:rsidRPr="0097328F">
        <w:rPr>
          <w:i/>
          <w:sz w:val="28"/>
          <w:szCs w:val="28"/>
        </w:rPr>
        <w:t>Розв’язання</w:t>
      </w:r>
      <w:r w:rsidRPr="0097328F">
        <w:rPr>
          <w:sz w:val="28"/>
          <w:szCs w:val="28"/>
        </w:rPr>
        <w:t>. Шуканий простір елементарних подій:</w:t>
      </w:r>
    </w:p>
    <w:p w:rsidR="00E84AC4" w:rsidRPr="0097328F" w:rsidRDefault="00E84AC4" w:rsidP="0097328F">
      <w:pPr>
        <w:pStyle w:val="af0"/>
        <w:spacing w:line="360" w:lineRule="auto"/>
        <w:rPr>
          <w:sz w:val="28"/>
          <w:szCs w:val="28"/>
        </w:rPr>
      </w:pPr>
      <w:r w:rsidRPr="0097328F">
        <w:rPr>
          <w:position w:val="-28"/>
          <w:sz w:val="28"/>
          <w:szCs w:val="28"/>
        </w:rPr>
        <w:object w:dxaOrig="8400" w:dyaOrig="680">
          <v:shape id="_x0000_i1035" type="#_x0000_t75" style="width:419.45pt;height:33.5pt" o:ole="" fillcolor="window">
            <v:imagedata r:id="rId29" o:title=""/>
          </v:shape>
          <o:OLEObject Type="Embed" ProgID="Equation.3" ShapeID="_x0000_i1035" DrawAspect="Content" ObjectID="_1616419971" r:id="rId30"/>
        </w:object>
      </w:r>
    </w:p>
    <w:p w:rsidR="00E84AC4" w:rsidRPr="0097328F" w:rsidRDefault="00E84AC4" w:rsidP="00DE5F7A">
      <w:pPr>
        <w:pStyle w:val="af0"/>
        <w:numPr>
          <w:ilvl w:val="0"/>
          <w:numId w:val="3"/>
        </w:numPr>
        <w:tabs>
          <w:tab w:val="clear" w:pos="360"/>
          <w:tab w:val="num" w:pos="1080"/>
        </w:tabs>
        <w:spacing w:line="360" w:lineRule="auto"/>
        <w:ind w:left="1080"/>
        <w:rPr>
          <w:sz w:val="28"/>
          <w:szCs w:val="28"/>
          <w:lang w:val="en-US"/>
        </w:rPr>
      </w:pPr>
      <w:r w:rsidRPr="0097328F">
        <w:rPr>
          <w:sz w:val="28"/>
          <w:szCs w:val="28"/>
        </w:rPr>
        <w:t xml:space="preserve">А= </w:t>
      </w:r>
      <w:r w:rsidRPr="0097328F">
        <w:rPr>
          <w:sz w:val="28"/>
          <w:szCs w:val="28"/>
          <w:lang w:val="en-US"/>
        </w:rPr>
        <w:t>{</w:t>
      </w:r>
      <w:r w:rsidRPr="0097328F">
        <w:rPr>
          <w:position w:val="-10"/>
          <w:sz w:val="28"/>
          <w:szCs w:val="28"/>
          <w:lang w:val="en-US"/>
        </w:rPr>
        <w:object w:dxaOrig="3879" w:dyaOrig="300">
          <v:shape id="_x0000_i1036" type="#_x0000_t75" style="width:195.05pt;height:15.05pt" o:ole="" fillcolor="window">
            <v:imagedata r:id="rId31" o:title=""/>
          </v:shape>
          <o:OLEObject Type="Embed" ProgID="Equation.3" ShapeID="_x0000_i1036" DrawAspect="Content" ObjectID="_1616419972" r:id="rId32"/>
        </w:object>
      </w:r>
      <w:r w:rsidRPr="0097328F">
        <w:rPr>
          <w:sz w:val="28"/>
          <w:szCs w:val="28"/>
          <w:lang w:val="en-US"/>
        </w:rPr>
        <w:t>};</w:t>
      </w:r>
    </w:p>
    <w:p w:rsidR="00E84AC4" w:rsidRPr="0097328F" w:rsidRDefault="00E84AC4" w:rsidP="00DE5F7A">
      <w:pPr>
        <w:pStyle w:val="af0"/>
        <w:numPr>
          <w:ilvl w:val="0"/>
          <w:numId w:val="3"/>
        </w:numPr>
        <w:tabs>
          <w:tab w:val="clear" w:pos="360"/>
          <w:tab w:val="num" w:pos="1080"/>
        </w:tabs>
        <w:spacing w:line="360" w:lineRule="auto"/>
        <w:ind w:left="1080"/>
        <w:rPr>
          <w:sz w:val="28"/>
          <w:szCs w:val="28"/>
        </w:rPr>
      </w:pPr>
      <w:r w:rsidRPr="0097328F">
        <w:rPr>
          <w:sz w:val="28"/>
          <w:szCs w:val="28"/>
          <w:lang w:val="en-US"/>
        </w:rPr>
        <w:t>В= {</w:t>
      </w:r>
      <w:r w:rsidRPr="0097328F">
        <w:rPr>
          <w:position w:val="-10"/>
          <w:sz w:val="28"/>
          <w:szCs w:val="28"/>
          <w:lang w:val="en-US"/>
        </w:rPr>
        <w:object w:dxaOrig="3300" w:dyaOrig="300">
          <v:shape id="_x0000_i1037" type="#_x0000_t75" style="width:164.95pt;height:15.05pt" o:ole="" fillcolor="window">
            <v:imagedata r:id="rId33" o:title=""/>
          </v:shape>
          <o:OLEObject Type="Embed" ProgID="Equation.3" ShapeID="_x0000_i1037" DrawAspect="Content" ObjectID="_1616419973" r:id="rId34"/>
        </w:object>
      </w:r>
      <w:r w:rsidRPr="0097328F">
        <w:rPr>
          <w:sz w:val="28"/>
          <w:szCs w:val="28"/>
          <w:lang w:val="en-US"/>
        </w:rPr>
        <w:t>}</w:t>
      </w:r>
      <w:r w:rsidRPr="0097328F">
        <w:rPr>
          <w:sz w:val="28"/>
          <w:szCs w:val="28"/>
        </w:rPr>
        <w:t>.</w:t>
      </w:r>
    </w:p>
    <w:p w:rsidR="00E84AC4" w:rsidRPr="0097328F" w:rsidRDefault="00E84AC4" w:rsidP="0097328F">
      <w:pPr>
        <w:pStyle w:val="af0"/>
        <w:spacing w:line="360" w:lineRule="auto"/>
        <w:rPr>
          <w:sz w:val="28"/>
          <w:szCs w:val="28"/>
        </w:rPr>
      </w:pPr>
    </w:p>
    <w:p w:rsidR="00E84AC4" w:rsidRPr="0097328F" w:rsidRDefault="00E84AC4" w:rsidP="0097328F">
      <w:pPr>
        <w:pStyle w:val="af0"/>
        <w:spacing w:line="360" w:lineRule="auto"/>
        <w:rPr>
          <w:sz w:val="28"/>
          <w:szCs w:val="28"/>
        </w:rPr>
      </w:pPr>
      <w:r w:rsidRPr="0097328F">
        <w:rPr>
          <w:i/>
          <w:sz w:val="28"/>
          <w:szCs w:val="28"/>
        </w:rPr>
        <w:t>Приклад 1.2</w:t>
      </w:r>
      <w:r w:rsidRPr="0097328F">
        <w:rPr>
          <w:sz w:val="28"/>
          <w:szCs w:val="28"/>
        </w:rPr>
        <w:t>. Провести операції об</w:t>
      </w:r>
      <w:r w:rsidRPr="0097328F">
        <w:rPr>
          <w:sz w:val="28"/>
          <w:szCs w:val="28"/>
          <w:lang w:val="ru-RU"/>
        </w:rPr>
        <w:t>’</w:t>
      </w:r>
      <w:r w:rsidRPr="0097328F">
        <w:rPr>
          <w:sz w:val="28"/>
          <w:szCs w:val="28"/>
        </w:rPr>
        <w:t>єднання, перетину та віднімання над числовими множинами:</w:t>
      </w:r>
    </w:p>
    <w:p w:rsidR="00E84AC4" w:rsidRPr="0097328F" w:rsidRDefault="00E84AC4" w:rsidP="0097328F">
      <w:pPr>
        <w:pStyle w:val="af0"/>
        <w:spacing w:line="360" w:lineRule="auto"/>
        <w:jc w:val="center"/>
        <w:rPr>
          <w:sz w:val="28"/>
          <w:szCs w:val="28"/>
        </w:rPr>
      </w:pPr>
      <w:r w:rsidRPr="0097328F">
        <w:rPr>
          <w:sz w:val="28"/>
          <w:szCs w:val="28"/>
        </w:rPr>
        <w:t>А={1;3;5;7;9}, В= {1;2;3;4;5</w:t>
      </w:r>
      <w:r w:rsidR="00053259" w:rsidRPr="0097328F">
        <w:rPr>
          <w:sz w:val="28"/>
          <w:szCs w:val="28"/>
        </w:rPr>
        <w:t xml:space="preserve">},  </w:t>
      </w:r>
      <w:r w:rsidRPr="0097328F">
        <w:rPr>
          <w:sz w:val="28"/>
          <w:szCs w:val="28"/>
        </w:rPr>
        <w:t>С={2;4;6;8;10}.</w:t>
      </w:r>
    </w:p>
    <w:p w:rsidR="00E84AC4" w:rsidRPr="0097328F" w:rsidRDefault="00E84AC4" w:rsidP="0097328F">
      <w:pPr>
        <w:pStyle w:val="af0"/>
        <w:spacing w:line="360" w:lineRule="auto"/>
        <w:rPr>
          <w:sz w:val="28"/>
          <w:szCs w:val="28"/>
        </w:rPr>
      </w:pPr>
      <w:r w:rsidRPr="0097328F">
        <w:rPr>
          <w:i/>
          <w:sz w:val="28"/>
          <w:szCs w:val="28"/>
        </w:rPr>
        <w:t>Розв’язання</w:t>
      </w:r>
      <w:r w:rsidRPr="0097328F">
        <w:rPr>
          <w:sz w:val="28"/>
          <w:szCs w:val="28"/>
        </w:rPr>
        <w:t xml:space="preserve">. </w:t>
      </w:r>
      <w:r w:rsidRPr="0097328F">
        <w:rPr>
          <w:position w:val="-8"/>
          <w:sz w:val="28"/>
          <w:szCs w:val="28"/>
        </w:rPr>
        <w:object w:dxaOrig="660" w:dyaOrig="300">
          <v:shape id="_x0000_i1038" type="#_x0000_t75" style="width:32.65pt;height:15.05pt" o:ole="" fillcolor="window">
            <v:imagedata r:id="rId19" o:title=""/>
          </v:shape>
          <o:OLEObject Type="Embed" ProgID="Equation.3" ShapeID="_x0000_i1038" DrawAspect="Content" ObjectID="_1616419974" r:id="rId35"/>
        </w:object>
      </w:r>
      <w:r w:rsidRPr="0097328F">
        <w:rPr>
          <w:sz w:val="28"/>
          <w:szCs w:val="28"/>
        </w:rPr>
        <w:t>={1;2;3;4;5;7;9};</w:t>
      </w:r>
      <w:r w:rsidR="00F34971" w:rsidRPr="0097328F">
        <w:rPr>
          <w:sz w:val="28"/>
          <w:szCs w:val="28"/>
        </w:rPr>
        <w:tab/>
      </w:r>
      <w:r w:rsidR="00F34971" w:rsidRPr="0097328F">
        <w:rPr>
          <w:sz w:val="28"/>
          <w:szCs w:val="28"/>
        </w:rPr>
        <w:tab/>
      </w:r>
      <w:r w:rsidRPr="0097328F">
        <w:rPr>
          <w:position w:val="-8"/>
          <w:sz w:val="28"/>
          <w:szCs w:val="28"/>
        </w:rPr>
        <w:object w:dxaOrig="680" w:dyaOrig="300">
          <v:shape id="_x0000_i1039" type="#_x0000_t75" style="width:33.5pt;height:15.05pt" o:ole="" fillcolor="window">
            <v:imagedata r:id="rId36" o:title=""/>
          </v:shape>
          <o:OLEObject Type="Embed" ProgID="Equation.3" ShapeID="_x0000_i1039" DrawAspect="Content" ObjectID="_1616419975" r:id="rId37"/>
        </w:object>
      </w:r>
      <w:r w:rsidRPr="0097328F">
        <w:rPr>
          <w:sz w:val="28"/>
          <w:szCs w:val="28"/>
        </w:rPr>
        <w:t>={1;2;3;4;5;6;7;8;9;10};</w:t>
      </w:r>
    </w:p>
    <w:p w:rsidR="00E84AC4" w:rsidRPr="0097328F" w:rsidRDefault="00E84AC4" w:rsidP="0097328F">
      <w:pPr>
        <w:pStyle w:val="af0"/>
        <w:spacing w:line="360" w:lineRule="auto"/>
        <w:ind w:left="1440"/>
        <w:rPr>
          <w:sz w:val="28"/>
          <w:szCs w:val="28"/>
        </w:rPr>
      </w:pPr>
      <w:r w:rsidRPr="0097328F">
        <w:rPr>
          <w:position w:val="-8"/>
          <w:sz w:val="28"/>
          <w:szCs w:val="28"/>
        </w:rPr>
        <w:object w:dxaOrig="680" w:dyaOrig="300">
          <v:shape id="_x0000_i1040" type="#_x0000_t75" style="width:33.5pt;height:15.05pt" o:ole="" fillcolor="window">
            <v:imagedata r:id="rId38" o:title=""/>
          </v:shape>
          <o:OLEObject Type="Embed" ProgID="Equation.3" ShapeID="_x0000_i1040" DrawAspect="Content" ObjectID="_1616419976" r:id="rId39"/>
        </w:object>
      </w:r>
      <w:r w:rsidRPr="0097328F">
        <w:rPr>
          <w:sz w:val="28"/>
          <w:szCs w:val="28"/>
        </w:rPr>
        <w:t>={</w:t>
      </w:r>
      <w:r w:rsidRPr="0097328F">
        <w:rPr>
          <w:position w:val="-6"/>
          <w:sz w:val="28"/>
          <w:szCs w:val="28"/>
          <w:lang w:val="en-US"/>
        </w:rPr>
        <w:object w:dxaOrig="260" w:dyaOrig="279">
          <v:shape id="_x0000_i1041" type="#_x0000_t75" style="width:13.4pt;height:14.25pt" o:ole="" fillcolor="window">
            <v:imagedata r:id="rId40" o:title=""/>
          </v:shape>
          <o:OLEObject Type="Embed" ProgID="Equation.3" ShapeID="_x0000_i1041" DrawAspect="Content" ObjectID="_1616419977" r:id="rId41"/>
        </w:object>
      </w:r>
      <w:r w:rsidRPr="0097328F">
        <w:rPr>
          <w:sz w:val="28"/>
          <w:szCs w:val="28"/>
        </w:rPr>
        <w:t xml:space="preserve">};     </w:t>
      </w:r>
      <w:r w:rsidRPr="0097328F">
        <w:rPr>
          <w:position w:val="-8"/>
          <w:sz w:val="28"/>
          <w:szCs w:val="28"/>
        </w:rPr>
        <w:object w:dxaOrig="660" w:dyaOrig="300">
          <v:shape id="_x0000_i1042" type="#_x0000_t75" style="width:32.65pt;height:15.05pt" o:ole="" fillcolor="window">
            <v:imagedata r:id="rId25" o:title=""/>
          </v:shape>
          <o:OLEObject Type="Embed" ProgID="Equation.3" ShapeID="_x0000_i1042" DrawAspect="Content" ObjectID="_1616419978" r:id="rId42"/>
        </w:object>
      </w:r>
      <w:r w:rsidRPr="0097328F">
        <w:rPr>
          <w:sz w:val="28"/>
          <w:szCs w:val="28"/>
        </w:rPr>
        <w:t>={1;3;5};</w:t>
      </w:r>
    </w:p>
    <w:p w:rsidR="00E84AC4" w:rsidRPr="0097328F" w:rsidRDefault="00E84AC4" w:rsidP="0097328F">
      <w:pPr>
        <w:pStyle w:val="af0"/>
        <w:spacing w:line="360" w:lineRule="auto"/>
        <w:ind w:left="1440"/>
        <w:rPr>
          <w:sz w:val="28"/>
          <w:szCs w:val="28"/>
        </w:rPr>
      </w:pPr>
      <w:r w:rsidRPr="0097328F">
        <w:rPr>
          <w:position w:val="-4"/>
          <w:sz w:val="28"/>
          <w:szCs w:val="28"/>
        </w:rPr>
        <w:object w:dxaOrig="639" w:dyaOrig="260">
          <v:shape id="_x0000_i1043" type="#_x0000_t75" style="width:32.65pt;height:13.4pt" o:ole="" fillcolor="window">
            <v:imagedata r:id="rId43" o:title=""/>
          </v:shape>
          <o:OLEObject Type="Embed" ProgID="Equation.3" ShapeID="_x0000_i1043" DrawAspect="Content" ObjectID="_1616419979" r:id="rId44"/>
        </w:object>
      </w:r>
      <w:r w:rsidRPr="0097328F">
        <w:rPr>
          <w:sz w:val="28"/>
          <w:szCs w:val="28"/>
        </w:rPr>
        <w:t>=</w:t>
      </w:r>
      <w:r w:rsidR="00496B8A" w:rsidRPr="0097328F">
        <w:rPr>
          <w:sz w:val="28"/>
          <w:szCs w:val="28"/>
        </w:rPr>
        <w:t xml:space="preserve"> {7;9};    </w:t>
      </w:r>
      <w:r w:rsidRPr="0097328F">
        <w:rPr>
          <w:position w:val="-4"/>
          <w:sz w:val="28"/>
          <w:szCs w:val="28"/>
        </w:rPr>
        <w:object w:dxaOrig="639" w:dyaOrig="260">
          <v:shape id="_x0000_i1044" type="#_x0000_t75" style="width:32.65pt;height:13.4pt" o:ole="" fillcolor="window">
            <v:imagedata r:id="rId45" o:title=""/>
          </v:shape>
          <o:OLEObject Type="Embed" ProgID="Equation.3" ShapeID="_x0000_i1044" DrawAspect="Content" ObjectID="_1616419980" r:id="rId46"/>
        </w:object>
      </w:r>
      <w:r w:rsidRPr="0097328F">
        <w:rPr>
          <w:sz w:val="28"/>
          <w:szCs w:val="28"/>
        </w:rPr>
        <w:t>={2;4};</w:t>
      </w:r>
    </w:p>
    <w:p w:rsidR="00E84AC4" w:rsidRPr="0097328F" w:rsidRDefault="00E84AC4" w:rsidP="0097328F">
      <w:pPr>
        <w:pStyle w:val="af0"/>
        <w:spacing w:line="360" w:lineRule="auto"/>
        <w:ind w:left="1440"/>
        <w:rPr>
          <w:sz w:val="28"/>
          <w:szCs w:val="28"/>
        </w:rPr>
      </w:pPr>
      <w:r w:rsidRPr="0097328F">
        <w:rPr>
          <w:position w:val="-4"/>
          <w:sz w:val="28"/>
          <w:szCs w:val="28"/>
        </w:rPr>
        <w:object w:dxaOrig="440" w:dyaOrig="260">
          <v:shape id="_x0000_i1045" type="#_x0000_t75" style="width:21.75pt;height:13.4pt" o:ole="" fillcolor="window">
            <v:imagedata r:id="rId47" o:title=""/>
          </v:shape>
          <o:OLEObject Type="Embed" ProgID="Equation.3" ShapeID="_x0000_i1045" DrawAspect="Content" ObjectID="_1616419981" r:id="rId48"/>
        </w:object>
      </w:r>
      <w:r w:rsidRPr="0097328F">
        <w:rPr>
          <w:sz w:val="28"/>
          <w:szCs w:val="28"/>
        </w:rPr>
        <w:t>С={1;3;5;7;9}.</w:t>
      </w:r>
    </w:p>
    <w:p w:rsidR="00E84AC4" w:rsidRPr="0097328F" w:rsidRDefault="00E84AC4" w:rsidP="0097328F">
      <w:pPr>
        <w:pStyle w:val="af0"/>
        <w:spacing w:line="360" w:lineRule="auto"/>
        <w:jc w:val="center"/>
        <w:rPr>
          <w:sz w:val="28"/>
          <w:szCs w:val="28"/>
        </w:rPr>
      </w:pPr>
    </w:p>
    <w:p w:rsidR="00E84AC4" w:rsidRDefault="00E84AC4" w:rsidP="0097328F">
      <w:pPr>
        <w:pStyle w:val="af0"/>
        <w:spacing w:line="360" w:lineRule="auto"/>
        <w:jc w:val="center"/>
        <w:rPr>
          <w:b/>
          <w:sz w:val="28"/>
          <w:szCs w:val="28"/>
          <w:u w:val="single"/>
        </w:rPr>
      </w:pPr>
      <w:r w:rsidRPr="00161F91">
        <w:rPr>
          <w:b/>
          <w:sz w:val="28"/>
          <w:szCs w:val="28"/>
          <w:u w:val="single"/>
        </w:rPr>
        <w:t>Задачі</w:t>
      </w:r>
    </w:p>
    <w:p w:rsidR="00161F91" w:rsidRPr="00161F91" w:rsidRDefault="00161F91" w:rsidP="0097328F">
      <w:pPr>
        <w:pStyle w:val="af0"/>
        <w:spacing w:line="360" w:lineRule="auto"/>
        <w:jc w:val="center"/>
        <w:rPr>
          <w:sz w:val="28"/>
          <w:szCs w:val="28"/>
          <w:u w:val="single"/>
        </w:rPr>
      </w:pPr>
    </w:p>
    <w:p w:rsidR="00E84AC4" w:rsidRPr="008D2FF8" w:rsidRDefault="00E84AC4" w:rsidP="00DE5F7A">
      <w:pPr>
        <w:pStyle w:val="af0"/>
        <w:numPr>
          <w:ilvl w:val="1"/>
          <w:numId w:val="4"/>
        </w:numPr>
        <w:spacing w:line="360" w:lineRule="auto"/>
        <w:rPr>
          <w:sz w:val="28"/>
          <w:szCs w:val="28"/>
        </w:rPr>
      </w:pPr>
      <w:r w:rsidRPr="008D2FF8">
        <w:rPr>
          <w:sz w:val="28"/>
          <w:szCs w:val="28"/>
        </w:rPr>
        <w:t>Монету підкидають тричі. Визначи</w:t>
      </w:r>
      <w:r w:rsidR="00F52981">
        <w:rPr>
          <w:sz w:val="28"/>
          <w:szCs w:val="28"/>
        </w:rPr>
        <w:t>ти простір елементарних подій цьо</w:t>
      </w:r>
      <w:r w:rsidRPr="008D2FF8">
        <w:rPr>
          <w:sz w:val="28"/>
          <w:szCs w:val="28"/>
        </w:rPr>
        <w:t>го експерименту.</w:t>
      </w:r>
    </w:p>
    <w:p w:rsidR="00E84AC4" w:rsidRPr="00F52981" w:rsidRDefault="00E84AC4" w:rsidP="00DE5F7A">
      <w:pPr>
        <w:pStyle w:val="af0"/>
        <w:numPr>
          <w:ilvl w:val="1"/>
          <w:numId w:val="4"/>
        </w:numPr>
        <w:spacing w:line="360" w:lineRule="auto"/>
        <w:rPr>
          <w:sz w:val="28"/>
          <w:szCs w:val="28"/>
        </w:rPr>
      </w:pPr>
      <w:r w:rsidRPr="00F52981">
        <w:rPr>
          <w:sz w:val="28"/>
          <w:szCs w:val="28"/>
        </w:rPr>
        <w:t xml:space="preserve">Задано дві множини цілих чисел </w:t>
      </w:r>
      <w:r w:rsidRPr="00F52981">
        <w:rPr>
          <w:position w:val="-10"/>
          <w:sz w:val="28"/>
          <w:szCs w:val="28"/>
        </w:rPr>
        <w:object w:dxaOrig="320" w:dyaOrig="340">
          <v:shape id="_x0000_i1046" type="#_x0000_t75" style="width:15.9pt;height:16.75pt" o:ole="" fillcolor="window">
            <v:imagedata r:id="rId49" o:title=""/>
          </v:shape>
          <o:OLEObject Type="Embed" ProgID="Equation.3" ShapeID="_x0000_i1046" DrawAspect="Content" ObjectID="_1616419982" r:id="rId50"/>
        </w:object>
      </w:r>
      <w:r w:rsidRPr="00F52981">
        <w:rPr>
          <w:sz w:val="28"/>
          <w:szCs w:val="28"/>
        </w:rPr>
        <w:t xml:space="preserve">={1;2;3}, </w:t>
      </w:r>
      <w:r w:rsidRPr="00F52981">
        <w:rPr>
          <w:position w:val="-10"/>
          <w:sz w:val="28"/>
          <w:szCs w:val="28"/>
        </w:rPr>
        <w:object w:dxaOrig="340" w:dyaOrig="340">
          <v:shape id="_x0000_i1047" type="#_x0000_t75" style="width:16.75pt;height:16.75pt" o:ole="" fillcolor="window">
            <v:imagedata r:id="rId51" o:title=""/>
          </v:shape>
          <o:OLEObject Type="Embed" ProgID="Equation.3" ShapeID="_x0000_i1047" DrawAspect="Content" ObjectID="_1616419983" r:id="rId52"/>
        </w:object>
      </w:r>
      <w:r w:rsidRPr="00F52981">
        <w:rPr>
          <w:sz w:val="28"/>
          <w:szCs w:val="28"/>
        </w:rPr>
        <w:t>={1;2;3;4}. Із кожної множини навмання беруть по одному числу. Визначити елементарні події ц</w:t>
      </w:r>
      <w:r w:rsidR="00175A1E">
        <w:rPr>
          <w:sz w:val="28"/>
          <w:szCs w:val="28"/>
        </w:rPr>
        <w:t>ь</w:t>
      </w:r>
      <w:r w:rsidRPr="00F52981">
        <w:rPr>
          <w:sz w:val="28"/>
          <w:szCs w:val="28"/>
        </w:rPr>
        <w:t>ого експерименту – появу пари чисел.</w:t>
      </w:r>
    </w:p>
    <w:p w:rsidR="00E84AC4" w:rsidRPr="00F52981" w:rsidRDefault="00E84AC4" w:rsidP="00DE5F7A">
      <w:pPr>
        <w:pStyle w:val="af0"/>
        <w:numPr>
          <w:ilvl w:val="1"/>
          <w:numId w:val="4"/>
        </w:numPr>
        <w:spacing w:line="360" w:lineRule="auto"/>
        <w:rPr>
          <w:sz w:val="28"/>
          <w:szCs w:val="28"/>
        </w:rPr>
      </w:pPr>
      <w:r w:rsidRPr="00F52981">
        <w:rPr>
          <w:sz w:val="28"/>
          <w:szCs w:val="28"/>
        </w:rPr>
        <w:t xml:space="preserve">Стрілок робить один постріл у мішень, поділену на три області. Позначимо: </w:t>
      </w:r>
      <w:r w:rsidRPr="00F52981">
        <w:rPr>
          <w:position w:val="-10"/>
          <w:sz w:val="28"/>
          <w:szCs w:val="28"/>
        </w:rPr>
        <w:object w:dxaOrig="320" w:dyaOrig="340">
          <v:shape id="_x0000_i1048" type="#_x0000_t75" style="width:15.9pt;height:16.75pt" o:ole="" fillcolor="window">
            <v:imagedata r:id="rId53" o:title=""/>
          </v:shape>
          <o:OLEObject Type="Embed" ProgID="Equation.3" ShapeID="_x0000_i1048" DrawAspect="Content" ObjectID="_1616419984" r:id="rId54"/>
        </w:object>
      </w:r>
      <w:r w:rsidRPr="00F52981">
        <w:rPr>
          <w:sz w:val="28"/>
          <w:szCs w:val="28"/>
        </w:rPr>
        <w:t xml:space="preserve">- влучення у першу область, </w:t>
      </w:r>
      <w:r w:rsidRPr="00F52981">
        <w:rPr>
          <w:position w:val="-10"/>
          <w:sz w:val="28"/>
          <w:szCs w:val="28"/>
        </w:rPr>
        <w:object w:dxaOrig="340" w:dyaOrig="340">
          <v:shape id="_x0000_i1049" type="#_x0000_t75" style="width:16.75pt;height:16.75pt" o:ole="" fillcolor="window">
            <v:imagedata r:id="rId55" o:title=""/>
          </v:shape>
          <o:OLEObject Type="Embed" ProgID="Equation.3" ShapeID="_x0000_i1049" DrawAspect="Content" ObjectID="_1616419985" r:id="rId56"/>
        </w:object>
      </w:r>
      <w:r w:rsidRPr="00F52981">
        <w:rPr>
          <w:sz w:val="28"/>
          <w:szCs w:val="28"/>
        </w:rPr>
        <w:t xml:space="preserve"> - влучення у другу область, </w:t>
      </w:r>
      <w:r w:rsidRPr="00F52981">
        <w:rPr>
          <w:position w:val="-12"/>
          <w:sz w:val="28"/>
          <w:szCs w:val="28"/>
        </w:rPr>
        <w:object w:dxaOrig="340" w:dyaOrig="360">
          <v:shape id="_x0000_i1050" type="#_x0000_t75" style="width:16.75pt;height:17.6pt" o:ole="" fillcolor="window">
            <v:imagedata r:id="rId57" o:title=""/>
          </v:shape>
          <o:OLEObject Type="Embed" ProgID="Equation.3" ShapeID="_x0000_i1050" DrawAspect="Content" ObjectID="_1616419986" r:id="rId58"/>
        </w:object>
      </w:r>
      <w:r w:rsidRPr="00F52981">
        <w:rPr>
          <w:sz w:val="28"/>
          <w:szCs w:val="28"/>
        </w:rPr>
        <w:t xml:space="preserve"> - влучення у третю область, </w:t>
      </w:r>
      <w:r w:rsidRPr="00F52981">
        <w:rPr>
          <w:position w:val="-10"/>
          <w:sz w:val="28"/>
          <w:szCs w:val="28"/>
        </w:rPr>
        <w:object w:dxaOrig="340" w:dyaOrig="340">
          <v:shape id="_x0000_i1051" type="#_x0000_t75" style="width:16.75pt;height:16.75pt" o:ole="" fillcolor="window">
            <v:imagedata r:id="rId59" o:title=""/>
          </v:shape>
          <o:OLEObject Type="Embed" ProgID="Equation.3" ShapeID="_x0000_i1051" DrawAspect="Content" ObjectID="_1616419987" r:id="rId60"/>
        </w:object>
      </w:r>
      <w:r w:rsidRPr="00F52981">
        <w:rPr>
          <w:sz w:val="28"/>
          <w:szCs w:val="28"/>
        </w:rPr>
        <w:t xml:space="preserve"> - немає влучень </w:t>
      </w:r>
      <w:r w:rsidR="00175A1E">
        <w:rPr>
          <w:sz w:val="28"/>
          <w:szCs w:val="28"/>
        </w:rPr>
        <w:t xml:space="preserve">у мішень, В - влучення у першу </w:t>
      </w:r>
      <w:r w:rsidRPr="00F52981">
        <w:rPr>
          <w:sz w:val="28"/>
          <w:szCs w:val="28"/>
        </w:rPr>
        <w:t>або другу області, D - влучення хоча б в одну область. Записати події В і D</w:t>
      </w:r>
      <w:r w:rsidR="00175A1E">
        <w:rPr>
          <w:sz w:val="28"/>
          <w:szCs w:val="28"/>
        </w:rPr>
        <w:t>.</w:t>
      </w:r>
    </w:p>
    <w:p w:rsidR="00E84AC4" w:rsidRPr="008D2FF8" w:rsidRDefault="00E84AC4" w:rsidP="00DE5F7A">
      <w:pPr>
        <w:pStyle w:val="af0"/>
        <w:numPr>
          <w:ilvl w:val="1"/>
          <w:numId w:val="4"/>
        </w:numPr>
        <w:spacing w:line="360" w:lineRule="auto"/>
        <w:rPr>
          <w:sz w:val="28"/>
          <w:szCs w:val="28"/>
        </w:rPr>
      </w:pPr>
      <w:r w:rsidRPr="008D2FF8">
        <w:rPr>
          <w:sz w:val="28"/>
          <w:szCs w:val="28"/>
        </w:rPr>
        <w:lastRenderedPageBreak/>
        <w:t>Стрілок стріляє двічі по мішені. Описати простір елементарних подій та записати подію, яка полягає в тому, що:</w:t>
      </w:r>
    </w:p>
    <w:p w:rsidR="00E84AC4" w:rsidRPr="008D2FF8" w:rsidRDefault="00E84AC4" w:rsidP="00DE5F7A">
      <w:pPr>
        <w:pStyle w:val="af0"/>
        <w:numPr>
          <w:ilvl w:val="0"/>
          <w:numId w:val="5"/>
        </w:numPr>
        <w:spacing w:line="360" w:lineRule="auto"/>
        <w:rPr>
          <w:sz w:val="28"/>
          <w:szCs w:val="28"/>
        </w:rPr>
      </w:pPr>
      <w:r w:rsidRPr="008D2FF8">
        <w:rPr>
          <w:sz w:val="28"/>
          <w:szCs w:val="28"/>
        </w:rPr>
        <w:t>Стрілок влучив у мішень принайм</w:t>
      </w:r>
      <w:r w:rsidR="00FB0874">
        <w:rPr>
          <w:sz w:val="28"/>
          <w:szCs w:val="28"/>
        </w:rPr>
        <w:t>н</w:t>
      </w:r>
      <w:r w:rsidRPr="008D2FF8">
        <w:rPr>
          <w:sz w:val="28"/>
          <w:szCs w:val="28"/>
        </w:rPr>
        <w:t>і один раз.</w:t>
      </w:r>
    </w:p>
    <w:p w:rsidR="00E84AC4" w:rsidRPr="008D2FF8" w:rsidRDefault="00E84AC4" w:rsidP="00DE5F7A">
      <w:pPr>
        <w:pStyle w:val="af0"/>
        <w:numPr>
          <w:ilvl w:val="0"/>
          <w:numId w:val="5"/>
        </w:numPr>
        <w:spacing w:line="360" w:lineRule="auto"/>
        <w:rPr>
          <w:sz w:val="28"/>
          <w:szCs w:val="28"/>
        </w:rPr>
      </w:pPr>
      <w:r w:rsidRPr="008D2FF8">
        <w:rPr>
          <w:sz w:val="28"/>
          <w:szCs w:val="28"/>
        </w:rPr>
        <w:t>Стрілок влучив рівно один раз.</w:t>
      </w:r>
    </w:p>
    <w:p w:rsidR="00E84AC4" w:rsidRPr="008D2FF8" w:rsidRDefault="00E84AC4" w:rsidP="00DE5F7A">
      <w:pPr>
        <w:pStyle w:val="af0"/>
        <w:numPr>
          <w:ilvl w:val="0"/>
          <w:numId w:val="5"/>
        </w:numPr>
        <w:spacing w:line="360" w:lineRule="auto"/>
        <w:rPr>
          <w:sz w:val="28"/>
          <w:szCs w:val="28"/>
        </w:rPr>
      </w:pPr>
      <w:r w:rsidRPr="008D2FF8">
        <w:rPr>
          <w:sz w:val="28"/>
          <w:szCs w:val="28"/>
        </w:rPr>
        <w:t>Стрілок не влучив у мішень.</w:t>
      </w:r>
    </w:p>
    <w:p w:rsidR="00E84AC4" w:rsidRPr="00FB0874" w:rsidRDefault="00E84AC4" w:rsidP="00DE5F7A">
      <w:pPr>
        <w:pStyle w:val="af0"/>
        <w:numPr>
          <w:ilvl w:val="1"/>
          <w:numId w:val="4"/>
        </w:numPr>
        <w:spacing w:line="360" w:lineRule="auto"/>
        <w:rPr>
          <w:sz w:val="28"/>
          <w:szCs w:val="28"/>
        </w:rPr>
      </w:pPr>
      <w:r w:rsidRPr="00FB0874">
        <w:rPr>
          <w:sz w:val="28"/>
          <w:szCs w:val="28"/>
        </w:rPr>
        <w:t xml:space="preserve">Задано множину цілих чисел </w:t>
      </w:r>
      <w:r w:rsidRPr="00FB0874">
        <w:rPr>
          <w:position w:val="-4"/>
          <w:sz w:val="28"/>
          <w:szCs w:val="28"/>
        </w:rPr>
        <w:object w:dxaOrig="260" w:dyaOrig="260">
          <v:shape id="_x0000_i1052" type="#_x0000_t75" style="width:13.4pt;height:13.4pt" o:ole="" fillcolor="window">
            <v:imagedata r:id="rId10" o:title=""/>
          </v:shape>
          <o:OLEObject Type="Embed" ProgID="Equation.3" ShapeID="_x0000_i1052" DrawAspect="Content" ObjectID="_1616419988" r:id="rId61"/>
        </w:object>
      </w:r>
      <w:r w:rsidRPr="00FB0874">
        <w:rPr>
          <w:sz w:val="28"/>
          <w:szCs w:val="28"/>
        </w:rPr>
        <w:t xml:space="preserve"> ={1;2;3;4;</w:t>
      </w:r>
      <w:r w:rsidR="001E62D8">
        <w:rPr>
          <w:sz w:val="28"/>
          <w:szCs w:val="28"/>
        </w:rPr>
        <w:t>5;6;7;8;9;10;11;1</w:t>
      </w:r>
      <w:r w:rsidRPr="00FB0874">
        <w:rPr>
          <w:sz w:val="28"/>
          <w:szCs w:val="28"/>
        </w:rPr>
        <w:t>2}. Навмання з цієї множини беруть одне число, Побудувати такі випадкові події:</w:t>
      </w:r>
    </w:p>
    <w:p w:rsidR="00E84AC4" w:rsidRPr="00FB0874" w:rsidRDefault="00FB0874" w:rsidP="00DE5F7A">
      <w:pPr>
        <w:pStyle w:val="af0"/>
        <w:numPr>
          <w:ilvl w:val="0"/>
          <w:numId w:val="6"/>
        </w:numPr>
        <w:spacing w:line="360" w:lineRule="auto"/>
        <w:rPr>
          <w:sz w:val="28"/>
          <w:szCs w:val="28"/>
        </w:rPr>
      </w:pPr>
      <w:r>
        <w:rPr>
          <w:sz w:val="28"/>
          <w:szCs w:val="28"/>
        </w:rPr>
        <w:t>З</w:t>
      </w:r>
      <w:r w:rsidR="00E84AC4" w:rsidRPr="00FB0874">
        <w:rPr>
          <w:sz w:val="28"/>
          <w:szCs w:val="28"/>
        </w:rPr>
        <w:t>’явиться число, кратне 2.</w:t>
      </w:r>
    </w:p>
    <w:p w:rsidR="00E84AC4" w:rsidRPr="008D2FF8" w:rsidRDefault="00E84AC4" w:rsidP="00DE5F7A">
      <w:pPr>
        <w:pStyle w:val="af0"/>
        <w:numPr>
          <w:ilvl w:val="0"/>
          <w:numId w:val="6"/>
        </w:numPr>
        <w:spacing w:line="360" w:lineRule="auto"/>
        <w:rPr>
          <w:sz w:val="28"/>
          <w:szCs w:val="28"/>
        </w:rPr>
      </w:pPr>
      <w:r w:rsidRPr="008D2FF8">
        <w:rPr>
          <w:sz w:val="28"/>
          <w:szCs w:val="28"/>
          <w:lang w:val="en-US"/>
        </w:rPr>
        <w:t>З’</w:t>
      </w:r>
      <w:r w:rsidRPr="008D2FF8">
        <w:rPr>
          <w:sz w:val="28"/>
          <w:szCs w:val="28"/>
        </w:rPr>
        <w:t>явиться число, кратне 3.</w:t>
      </w:r>
    </w:p>
    <w:p w:rsidR="00E84AC4" w:rsidRPr="008D2FF8" w:rsidRDefault="00E84AC4" w:rsidP="00DE5F7A">
      <w:pPr>
        <w:pStyle w:val="af0"/>
        <w:numPr>
          <w:ilvl w:val="0"/>
          <w:numId w:val="6"/>
        </w:numPr>
        <w:spacing w:line="360" w:lineRule="auto"/>
        <w:rPr>
          <w:sz w:val="28"/>
          <w:szCs w:val="28"/>
        </w:rPr>
      </w:pPr>
      <w:r w:rsidRPr="008D2FF8">
        <w:rPr>
          <w:sz w:val="28"/>
          <w:szCs w:val="28"/>
          <w:lang w:val="en-US"/>
        </w:rPr>
        <w:t>З’</w:t>
      </w:r>
      <w:r w:rsidRPr="008D2FF8">
        <w:rPr>
          <w:sz w:val="28"/>
          <w:szCs w:val="28"/>
        </w:rPr>
        <w:t>явиться число, кратне 5.</w:t>
      </w:r>
    </w:p>
    <w:p w:rsidR="00E84AC4" w:rsidRPr="00FB0874" w:rsidRDefault="00E84AC4" w:rsidP="00DE5F7A">
      <w:pPr>
        <w:pStyle w:val="af0"/>
        <w:numPr>
          <w:ilvl w:val="1"/>
          <w:numId w:val="4"/>
        </w:numPr>
        <w:spacing w:line="360" w:lineRule="auto"/>
        <w:rPr>
          <w:sz w:val="28"/>
          <w:szCs w:val="28"/>
        </w:rPr>
      </w:pPr>
      <w:r w:rsidRPr="00FB0874">
        <w:rPr>
          <w:sz w:val="28"/>
          <w:szCs w:val="28"/>
        </w:rPr>
        <w:t xml:space="preserve"> Задано множину цілих чисел </w:t>
      </w:r>
      <w:r w:rsidRPr="00FB0874">
        <w:rPr>
          <w:position w:val="-4"/>
          <w:sz w:val="28"/>
          <w:szCs w:val="28"/>
        </w:rPr>
        <w:object w:dxaOrig="260" w:dyaOrig="260">
          <v:shape id="_x0000_i1053" type="#_x0000_t75" style="width:13.4pt;height:13.4pt" o:ole="" fillcolor="window">
            <v:imagedata r:id="rId10" o:title=""/>
          </v:shape>
          <o:OLEObject Type="Embed" ProgID="Equation.3" ShapeID="_x0000_i1053" DrawAspect="Content" ObjectID="_1616419989" r:id="rId62"/>
        </w:object>
      </w:r>
      <w:r w:rsidRPr="00FB0874">
        <w:rPr>
          <w:sz w:val="28"/>
          <w:szCs w:val="28"/>
        </w:rPr>
        <w:t xml:space="preserve"> ={1;2;3;4;</w:t>
      </w:r>
      <w:r w:rsidR="001E62D8">
        <w:rPr>
          <w:sz w:val="28"/>
          <w:szCs w:val="28"/>
        </w:rPr>
        <w:t>5;6;7;8;9;10;11;12;13;14;</w:t>
      </w:r>
      <w:r w:rsidRPr="00FB0874">
        <w:rPr>
          <w:sz w:val="28"/>
          <w:szCs w:val="28"/>
        </w:rPr>
        <w:t>15}. Навмання з цієї множини беруть одне число. Побудувати такі випадкові події:</w:t>
      </w:r>
    </w:p>
    <w:p w:rsidR="00E84AC4" w:rsidRPr="008D2FF8" w:rsidRDefault="00E84AC4" w:rsidP="00DE5F7A">
      <w:pPr>
        <w:pStyle w:val="af0"/>
        <w:numPr>
          <w:ilvl w:val="0"/>
          <w:numId w:val="7"/>
        </w:numPr>
        <w:spacing w:line="360" w:lineRule="auto"/>
        <w:rPr>
          <w:sz w:val="28"/>
          <w:szCs w:val="28"/>
        </w:rPr>
      </w:pPr>
      <w:r w:rsidRPr="008D2FF8">
        <w:rPr>
          <w:sz w:val="28"/>
          <w:szCs w:val="28"/>
        </w:rPr>
        <w:t>А – узяте число, кратне 2.</w:t>
      </w:r>
    </w:p>
    <w:p w:rsidR="00E84AC4" w:rsidRPr="008D2FF8" w:rsidRDefault="00E84AC4" w:rsidP="00DE5F7A">
      <w:pPr>
        <w:pStyle w:val="af0"/>
        <w:numPr>
          <w:ilvl w:val="0"/>
          <w:numId w:val="7"/>
        </w:numPr>
        <w:spacing w:line="360" w:lineRule="auto"/>
        <w:rPr>
          <w:sz w:val="28"/>
          <w:szCs w:val="28"/>
        </w:rPr>
      </w:pPr>
      <w:r w:rsidRPr="008D2FF8">
        <w:rPr>
          <w:sz w:val="28"/>
          <w:szCs w:val="28"/>
        </w:rPr>
        <w:t>В – узяте число, кратне 3.</w:t>
      </w:r>
    </w:p>
    <w:p w:rsidR="00E84AC4" w:rsidRPr="008D2FF8" w:rsidRDefault="00E84AC4" w:rsidP="0097328F">
      <w:pPr>
        <w:pStyle w:val="af0"/>
        <w:spacing w:line="360" w:lineRule="auto"/>
        <w:ind w:left="420"/>
        <w:rPr>
          <w:sz w:val="28"/>
          <w:szCs w:val="28"/>
        </w:rPr>
      </w:pPr>
      <w:r w:rsidRPr="008D2FF8">
        <w:rPr>
          <w:sz w:val="28"/>
          <w:szCs w:val="28"/>
        </w:rPr>
        <w:t xml:space="preserve">Визначити: </w:t>
      </w:r>
      <w:r w:rsidRPr="008D2FF8">
        <w:rPr>
          <w:position w:val="-8"/>
          <w:sz w:val="28"/>
          <w:szCs w:val="28"/>
        </w:rPr>
        <w:object w:dxaOrig="660" w:dyaOrig="300">
          <v:shape id="_x0000_i1054" type="#_x0000_t75" style="width:32.65pt;height:15.05pt" o:ole="" fillcolor="window">
            <v:imagedata r:id="rId19" o:title=""/>
          </v:shape>
          <o:OLEObject Type="Embed" ProgID="Equation.3" ShapeID="_x0000_i1054" DrawAspect="Content" ObjectID="_1616419990" r:id="rId63"/>
        </w:object>
      </w:r>
      <w:r w:rsidRPr="008D2FF8">
        <w:rPr>
          <w:sz w:val="28"/>
          <w:szCs w:val="28"/>
        </w:rPr>
        <w:t xml:space="preserve">, </w:t>
      </w:r>
      <w:r w:rsidRPr="008D2FF8">
        <w:rPr>
          <w:position w:val="-8"/>
          <w:sz w:val="28"/>
          <w:szCs w:val="28"/>
        </w:rPr>
        <w:object w:dxaOrig="660" w:dyaOrig="300">
          <v:shape id="_x0000_i1055" type="#_x0000_t75" style="width:32.65pt;height:15.05pt" o:ole="" fillcolor="window">
            <v:imagedata r:id="rId25" o:title=""/>
          </v:shape>
          <o:OLEObject Type="Embed" ProgID="Equation.3" ShapeID="_x0000_i1055" DrawAspect="Content" ObjectID="_1616419991" r:id="rId64"/>
        </w:object>
      </w:r>
      <w:r w:rsidRPr="008D2FF8">
        <w:rPr>
          <w:sz w:val="28"/>
          <w:szCs w:val="28"/>
        </w:rPr>
        <w:t xml:space="preserve">, </w:t>
      </w:r>
      <w:r w:rsidRPr="008D2FF8">
        <w:rPr>
          <w:position w:val="-4"/>
          <w:sz w:val="28"/>
          <w:szCs w:val="28"/>
        </w:rPr>
        <w:object w:dxaOrig="639" w:dyaOrig="260">
          <v:shape id="_x0000_i1056" type="#_x0000_t75" style="width:32.65pt;height:13.4pt" o:ole="" fillcolor="window">
            <v:imagedata r:id="rId43" o:title=""/>
          </v:shape>
          <o:OLEObject Type="Embed" ProgID="Equation.3" ShapeID="_x0000_i1056" DrawAspect="Content" ObjectID="_1616419992" r:id="rId65"/>
        </w:object>
      </w:r>
      <w:r w:rsidRPr="008D2FF8">
        <w:rPr>
          <w:sz w:val="28"/>
          <w:szCs w:val="28"/>
        </w:rPr>
        <w:t>.</w:t>
      </w:r>
    </w:p>
    <w:p w:rsidR="00E84AC4" w:rsidRPr="000B634D" w:rsidRDefault="00E84AC4" w:rsidP="00DE5F7A">
      <w:pPr>
        <w:pStyle w:val="af0"/>
        <w:numPr>
          <w:ilvl w:val="1"/>
          <w:numId w:val="4"/>
        </w:numPr>
        <w:spacing w:line="360" w:lineRule="auto"/>
        <w:rPr>
          <w:sz w:val="28"/>
          <w:szCs w:val="28"/>
        </w:rPr>
      </w:pPr>
      <w:r w:rsidRPr="000B634D">
        <w:rPr>
          <w:sz w:val="28"/>
          <w:szCs w:val="28"/>
        </w:rPr>
        <w:t>Нехай A, B, C – дві довільні події. Знай</w:t>
      </w:r>
      <w:r w:rsidR="000B634D">
        <w:rPr>
          <w:sz w:val="28"/>
          <w:szCs w:val="28"/>
        </w:rPr>
        <w:t>ти вираз для події D, яка полягає в тому, що відбулися х</w:t>
      </w:r>
      <w:r w:rsidRPr="000B634D">
        <w:rPr>
          <w:sz w:val="28"/>
          <w:szCs w:val="28"/>
        </w:rPr>
        <w:t>оча б дві з них.</w:t>
      </w:r>
    </w:p>
    <w:p w:rsidR="00E84AC4" w:rsidRPr="000B634D" w:rsidRDefault="00E84AC4" w:rsidP="00DE5F7A">
      <w:pPr>
        <w:pStyle w:val="af0"/>
        <w:numPr>
          <w:ilvl w:val="1"/>
          <w:numId w:val="4"/>
        </w:numPr>
        <w:spacing w:line="360" w:lineRule="auto"/>
        <w:rPr>
          <w:sz w:val="28"/>
          <w:szCs w:val="28"/>
        </w:rPr>
      </w:pPr>
      <w:r w:rsidRPr="000B634D">
        <w:rPr>
          <w:sz w:val="28"/>
          <w:szCs w:val="28"/>
        </w:rPr>
        <w:t xml:space="preserve">Прилад складається з двох блоків першого типу і трьох блоків другого типу. Подія </w:t>
      </w:r>
      <w:r w:rsidRPr="000B634D">
        <w:rPr>
          <w:position w:val="-12"/>
          <w:sz w:val="28"/>
          <w:szCs w:val="28"/>
        </w:rPr>
        <w:object w:dxaOrig="320" w:dyaOrig="360">
          <v:shape id="_x0000_i1057" type="#_x0000_t75" style="width:15.9pt;height:17.6pt" o:ole="" fillcolor="window">
            <v:imagedata r:id="rId66" o:title=""/>
          </v:shape>
          <o:OLEObject Type="Embed" ProgID="Equation.3" ShapeID="_x0000_i1057" DrawAspect="Content" ObjectID="_1616419993" r:id="rId67"/>
        </w:object>
      </w:r>
      <w:r w:rsidR="000B634D">
        <w:rPr>
          <w:sz w:val="28"/>
          <w:szCs w:val="28"/>
        </w:rPr>
        <w:t xml:space="preserve"> полягає в тому, що </w:t>
      </w:r>
      <w:r w:rsidR="00BE0DA1">
        <w:rPr>
          <w:sz w:val="28"/>
          <w:szCs w:val="28"/>
        </w:rPr>
        <w:t>придатний до роботи</w:t>
      </w:r>
      <w:r w:rsidR="000B634D">
        <w:rPr>
          <w:sz w:val="28"/>
          <w:szCs w:val="28"/>
        </w:rPr>
        <w:t xml:space="preserve"> і</w:t>
      </w:r>
      <w:r w:rsidRPr="000B634D">
        <w:rPr>
          <w:sz w:val="28"/>
          <w:szCs w:val="28"/>
        </w:rPr>
        <w:t xml:space="preserve">-й блок першого типу, </w:t>
      </w:r>
      <w:r w:rsidRPr="000B634D">
        <w:rPr>
          <w:position w:val="-12"/>
          <w:sz w:val="28"/>
          <w:szCs w:val="28"/>
        </w:rPr>
        <w:object w:dxaOrig="300" w:dyaOrig="360">
          <v:shape id="_x0000_i1058" type="#_x0000_t75" style="width:15.05pt;height:17.6pt" o:ole="" fillcolor="window">
            <v:imagedata r:id="rId68" o:title=""/>
          </v:shape>
          <o:OLEObject Type="Embed" ProgID="Equation.3" ShapeID="_x0000_i1058" DrawAspect="Content" ObjectID="_1616419994" r:id="rId69"/>
        </w:object>
      </w:r>
      <w:r w:rsidR="00BE0DA1">
        <w:rPr>
          <w:sz w:val="28"/>
          <w:szCs w:val="28"/>
        </w:rPr>
        <w:t>–придатний до роботи</w:t>
      </w:r>
      <w:r w:rsidRPr="000B634D">
        <w:rPr>
          <w:sz w:val="28"/>
          <w:szCs w:val="28"/>
        </w:rPr>
        <w:t xml:space="preserve"> і-й блок другого типу.Прилад працює, якщо </w:t>
      </w:r>
      <w:r w:rsidR="00BE0DA1">
        <w:rPr>
          <w:sz w:val="28"/>
          <w:szCs w:val="28"/>
        </w:rPr>
        <w:t>придатний до роботи</w:t>
      </w:r>
      <w:r w:rsidRPr="000B634D">
        <w:rPr>
          <w:sz w:val="28"/>
          <w:szCs w:val="28"/>
        </w:rPr>
        <w:t xml:space="preserve"> хоча б один блок першого типу і не менш ніж два блоки другого типу</w:t>
      </w:r>
      <w:r w:rsidR="000B634D">
        <w:rPr>
          <w:sz w:val="28"/>
          <w:szCs w:val="28"/>
        </w:rPr>
        <w:t xml:space="preserve">.Виразити подію “прилад працює” </w:t>
      </w:r>
      <w:r w:rsidRPr="000B634D">
        <w:rPr>
          <w:sz w:val="28"/>
          <w:szCs w:val="28"/>
        </w:rPr>
        <w:t xml:space="preserve">через дві події </w:t>
      </w:r>
      <w:r w:rsidRPr="000B634D">
        <w:rPr>
          <w:position w:val="-12"/>
          <w:sz w:val="28"/>
          <w:szCs w:val="28"/>
        </w:rPr>
        <w:object w:dxaOrig="320" w:dyaOrig="360">
          <v:shape id="_x0000_i1059" type="#_x0000_t75" style="width:15.9pt;height:17.6pt" o:ole="" fillcolor="window">
            <v:imagedata r:id="rId66" o:title=""/>
          </v:shape>
          <o:OLEObject Type="Embed" ProgID="Equation.3" ShapeID="_x0000_i1059" DrawAspect="Content" ObjectID="_1616419995" r:id="rId70"/>
        </w:object>
      </w:r>
      <w:r w:rsidRPr="000B634D">
        <w:rPr>
          <w:sz w:val="28"/>
          <w:szCs w:val="28"/>
        </w:rPr>
        <w:t xml:space="preserve"> і </w:t>
      </w:r>
      <w:r w:rsidRPr="000B634D">
        <w:rPr>
          <w:position w:val="-12"/>
          <w:sz w:val="28"/>
          <w:szCs w:val="28"/>
        </w:rPr>
        <w:object w:dxaOrig="300" w:dyaOrig="360">
          <v:shape id="_x0000_i1060" type="#_x0000_t75" style="width:15.05pt;height:17.6pt" o:ole="" fillcolor="window">
            <v:imagedata r:id="rId68" o:title=""/>
          </v:shape>
          <o:OLEObject Type="Embed" ProgID="Equation.3" ShapeID="_x0000_i1060" DrawAspect="Content" ObjectID="_1616419996" r:id="rId71"/>
        </w:object>
      </w:r>
      <w:r w:rsidRPr="000B634D">
        <w:rPr>
          <w:sz w:val="28"/>
          <w:szCs w:val="28"/>
        </w:rPr>
        <w:t>.</w:t>
      </w:r>
    </w:p>
    <w:p w:rsidR="00E84AC4" w:rsidRPr="000B634D" w:rsidRDefault="00E84AC4" w:rsidP="00DE5F7A">
      <w:pPr>
        <w:pStyle w:val="af0"/>
        <w:numPr>
          <w:ilvl w:val="1"/>
          <w:numId w:val="4"/>
        </w:numPr>
        <w:spacing w:line="360" w:lineRule="auto"/>
        <w:rPr>
          <w:sz w:val="28"/>
          <w:szCs w:val="28"/>
        </w:rPr>
      </w:pPr>
      <w:r w:rsidRPr="000B634D">
        <w:rPr>
          <w:sz w:val="28"/>
          <w:szCs w:val="28"/>
        </w:rPr>
        <w:t>З гармати зроблено два постріли. Подія А</w:t>
      </w:r>
      <w:r w:rsidR="00633C66">
        <w:rPr>
          <w:sz w:val="28"/>
          <w:szCs w:val="28"/>
        </w:rPr>
        <w:t xml:space="preserve"> –</w:t>
      </w:r>
      <w:r w:rsidRPr="000B634D">
        <w:rPr>
          <w:sz w:val="28"/>
          <w:szCs w:val="28"/>
        </w:rPr>
        <w:t xml:space="preserve"> влучення при першому пострілі; В </w:t>
      </w:r>
      <w:r w:rsidR="00633C66">
        <w:rPr>
          <w:sz w:val="28"/>
          <w:szCs w:val="28"/>
        </w:rPr>
        <w:t>–</w:t>
      </w:r>
      <w:r w:rsidRPr="000B634D">
        <w:rPr>
          <w:sz w:val="28"/>
          <w:szCs w:val="28"/>
        </w:rPr>
        <w:t xml:space="preserve"> влучення при другому пострілі. Що означає подія А+В?</w:t>
      </w:r>
    </w:p>
    <w:p w:rsidR="00E84AC4" w:rsidRPr="000B634D" w:rsidRDefault="00E84AC4" w:rsidP="0097328F">
      <w:pPr>
        <w:pStyle w:val="af0"/>
        <w:spacing w:line="360" w:lineRule="auto"/>
        <w:ind w:left="426" w:hanging="426"/>
        <w:rPr>
          <w:sz w:val="28"/>
          <w:szCs w:val="28"/>
        </w:rPr>
      </w:pPr>
      <w:r w:rsidRPr="000B634D">
        <w:rPr>
          <w:sz w:val="28"/>
          <w:szCs w:val="28"/>
        </w:rPr>
        <w:t xml:space="preserve">1.10. Дано множини цілих чисел: А={1;2;3}, В={3;4}. Знайти </w:t>
      </w:r>
      <w:r w:rsidRPr="000B634D">
        <w:rPr>
          <w:position w:val="-8"/>
          <w:sz w:val="28"/>
          <w:szCs w:val="28"/>
        </w:rPr>
        <w:object w:dxaOrig="660" w:dyaOrig="300">
          <v:shape id="_x0000_i1061" type="#_x0000_t75" style="width:32.65pt;height:15.05pt" o:ole="" fillcolor="window">
            <v:imagedata r:id="rId19" o:title=""/>
          </v:shape>
          <o:OLEObject Type="Embed" ProgID="Equation.3" ShapeID="_x0000_i1061" DrawAspect="Content" ObjectID="_1616419997" r:id="rId72"/>
        </w:object>
      </w:r>
      <w:r w:rsidRPr="000B634D">
        <w:rPr>
          <w:sz w:val="28"/>
          <w:szCs w:val="28"/>
        </w:rPr>
        <w:t xml:space="preserve">, </w:t>
      </w:r>
      <w:r w:rsidRPr="000B634D">
        <w:rPr>
          <w:position w:val="-8"/>
          <w:sz w:val="28"/>
          <w:szCs w:val="28"/>
        </w:rPr>
        <w:object w:dxaOrig="660" w:dyaOrig="300">
          <v:shape id="_x0000_i1062" type="#_x0000_t75" style="width:32.65pt;height:15.05pt" o:ole="" fillcolor="window">
            <v:imagedata r:id="rId25" o:title=""/>
          </v:shape>
          <o:OLEObject Type="Embed" ProgID="Equation.3" ShapeID="_x0000_i1062" DrawAspect="Content" ObjectID="_1616419998" r:id="rId73"/>
        </w:object>
      </w:r>
      <w:r w:rsidRPr="000B634D">
        <w:rPr>
          <w:sz w:val="28"/>
          <w:szCs w:val="28"/>
        </w:rPr>
        <w:t xml:space="preserve">, </w:t>
      </w:r>
      <w:r w:rsidRPr="000B634D">
        <w:rPr>
          <w:position w:val="-4"/>
          <w:sz w:val="28"/>
          <w:szCs w:val="28"/>
        </w:rPr>
        <w:object w:dxaOrig="639" w:dyaOrig="260">
          <v:shape id="_x0000_i1063" type="#_x0000_t75" style="width:32.65pt;height:13.4pt" o:ole="" fillcolor="window">
            <v:imagedata r:id="rId43" o:title=""/>
          </v:shape>
          <o:OLEObject Type="Embed" ProgID="Equation.3" ShapeID="_x0000_i1063" DrawAspect="Content" ObjectID="_1616419999" r:id="rId74"/>
        </w:object>
      </w:r>
      <w:r w:rsidRPr="000B634D">
        <w:rPr>
          <w:sz w:val="28"/>
          <w:szCs w:val="28"/>
        </w:rPr>
        <w:t>.</w:t>
      </w:r>
    </w:p>
    <w:p w:rsidR="00E84AC4" w:rsidRPr="000B634D" w:rsidRDefault="00E84AC4" w:rsidP="0097328F">
      <w:pPr>
        <w:pStyle w:val="af0"/>
        <w:spacing w:line="360" w:lineRule="auto"/>
        <w:ind w:left="709" w:hanging="709"/>
        <w:rPr>
          <w:sz w:val="28"/>
          <w:szCs w:val="28"/>
        </w:rPr>
      </w:pPr>
      <w:r w:rsidRPr="000B634D">
        <w:rPr>
          <w:sz w:val="28"/>
          <w:szCs w:val="28"/>
        </w:rPr>
        <w:t>1.11. Дві особи стріляють у мішень по одному разу. Подія А означає, що в мішень влучив пер</w:t>
      </w:r>
      <w:r w:rsidR="00C5208F">
        <w:rPr>
          <w:sz w:val="28"/>
          <w:szCs w:val="28"/>
        </w:rPr>
        <w:t xml:space="preserve">ший </w:t>
      </w:r>
      <w:r w:rsidRPr="000B634D">
        <w:rPr>
          <w:sz w:val="28"/>
          <w:szCs w:val="28"/>
        </w:rPr>
        <w:t>стрілок, В – другий стрілок. Виразити через А іВ такі події:</w:t>
      </w:r>
    </w:p>
    <w:p w:rsidR="00E84AC4" w:rsidRPr="000B634D" w:rsidRDefault="00E84AC4" w:rsidP="00DE5F7A">
      <w:pPr>
        <w:pStyle w:val="af0"/>
        <w:numPr>
          <w:ilvl w:val="0"/>
          <w:numId w:val="20"/>
        </w:numPr>
        <w:spacing w:line="360" w:lineRule="auto"/>
        <w:rPr>
          <w:sz w:val="28"/>
          <w:szCs w:val="28"/>
        </w:rPr>
      </w:pPr>
      <w:r w:rsidRPr="000B634D">
        <w:rPr>
          <w:sz w:val="28"/>
          <w:szCs w:val="28"/>
        </w:rPr>
        <w:lastRenderedPageBreak/>
        <w:t>С – два влучення у мішень;</w:t>
      </w:r>
    </w:p>
    <w:p w:rsidR="00E84AC4" w:rsidRPr="000B634D" w:rsidRDefault="00E84AC4" w:rsidP="00DE5F7A">
      <w:pPr>
        <w:pStyle w:val="af0"/>
        <w:numPr>
          <w:ilvl w:val="0"/>
          <w:numId w:val="20"/>
        </w:numPr>
        <w:spacing w:line="360" w:lineRule="auto"/>
        <w:rPr>
          <w:sz w:val="28"/>
          <w:szCs w:val="28"/>
        </w:rPr>
      </w:pPr>
      <w:r w:rsidRPr="000B634D">
        <w:rPr>
          <w:sz w:val="28"/>
          <w:szCs w:val="28"/>
        </w:rPr>
        <w:t>D – хоча б одне влучення у мішень;</w:t>
      </w:r>
    </w:p>
    <w:p w:rsidR="00E84AC4" w:rsidRPr="000B634D" w:rsidRDefault="00E84AC4" w:rsidP="00DE5F7A">
      <w:pPr>
        <w:pStyle w:val="af0"/>
        <w:numPr>
          <w:ilvl w:val="0"/>
          <w:numId w:val="20"/>
        </w:numPr>
        <w:spacing w:line="360" w:lineRule="auto"/>
        <w:rPr>
          <w:sz w:val="28"/>
          <w:szCs w:val="28"/>
        </w:rPr>
      </w:pPr>
      <w:r w:rsidRPr="000B634D">
        <w:rPr>
          <w:sz w:val="28"/>
          <w:szCs w:val="28"/>
        </w:rPr>
        <w:t>E – лише одне влучення у мішень.</w:t>
      </w:r>
    </w:p>
    <w:p w:rsidR="00E84AC4" w:rsidRPr="000B634D" w:rsidRDefault="00E84AC4" w:rsidP="0097328F">
      <w:pPr>
        <w:pStyle w:val="af0"/>
        <w:spacing w:line="360" w:lineRule="auto"/>
        <w:ind w:firstLine="0"/>
        <w:rPr>
          <w:sz w:val="28"/>
          <w:szCs w:val="28"/>
        </w:rPr>
      </w:pPr>
      <w:r w:rsidRPr="000B634D">
        <w:rPr>
          <w:sz w:val="28"/>
          <w:szCs w:val="28"/>
        </w:rPr>
        <w:t>1.12. A, B, C – ви</w:t>
      </w:r>
      <w:r w:rsidR="00BE0DA1">
        <w:rPr>
          <w:sz w:val="28"/>
          <w:szCs w:val="28"/>
        </w:rPr>
        <w:t>падкові події. Записати наступні</w:t>
      </w:r>
      <w:r w:rsidRPr="000B634D">
        <w:rPr>
          <w:sz w:val="28"/>
          <w:szCs w:val="28"/>
        </w:rPr>
        <w:t xml:space="preserve"> події:</w:t>
      </w:r>
    </w:p>
    <w:p w:rsidR="00E84AC4" w:rsidRPr="008D2FF8" w:rsidRDefault="00E84AC4" w:rsidP="00DE5F7A">
      <w:pPr>
        <w:pStyle w:val="af0"/>
        <w:numPr>
          <w:ilvl w:val="0"/>
          <w:numId w:val="8"/>
        </w:numPr>
        <w:spacing w:line="360" w:lineRule="auto"/>
        <w:rPr>
          <w:sz w:val="28"/>
          <w:szCs w:val="28"/>
        </w:rPr>
      </w:pPr>
      <w:r w:rsidRPr="008D2FF8">
        <w:rPr>
          <w:sz w:val="28"/>
          <w:szCs w:val="28"/>
        </w:rPr>
        <w:t>Відбулася лише А.</w:t>
      </w:r>
    </w:p>
    <w:p w:rsidR="00E84AC4" w:rsidRPr="008D2FF8" w:rsidRDefault="00E84AC4" w:rsidP="00DE5F7A">
      <w:pPr>
        <w:pStyle w:val="af0"/>
        <w:numPr>
          <w:ilvl w:val="0"/>
          <w:numId w:val="8"/>
        </w:numPr>
        <w:spacing w:line="360" w:lineRule="auto"/>
        <w:rPr>
          <w:sz w:val="28"/>
          <w:szCs w:val="28"/>
        </w:rPr>
      </w:pPr>
      <w:r w:rsidRPr="008D2FF8">
        <w:rPr>
          <w:sz w:val="28"/>
          <w:szCs w:val="28"/>
        </w:rPr>
        <w:t>Відбулися лише А і В.</w:t>
      </w:r>
    </w:p>
    <w:p w:rsidR="00E84AC4" w:rsidRPr="008D2FF8" w:rsidRDefault="00E84AC4" w:rsidP="00DE5F7A">
      <w:pPr>
        <w:pStyle w:val="af0"/>
        <w:numPr>
          <w:ilvl w:val="0"/>
          <w:numId w:val="8"/>
        </w:numPr>
        <w:spacing w:line="360" w:lineRule="auto"/>
        <w:rPr>
          <w:sz w:val="28"/>
          <w:szCs w:val="28"/>
        </w:rPr>
      </w:pPr>
      <w:r w:rsidRPr="008D2FF8">
        <w:rPr>
          <w:sz w:val="28"/>
          <w:szCs w:val="28"/>
        </w:rPr>
        <w:t xml:space="preserve">Відбулися всі три події. </w:t>
      </w:r>
    </w:p>
    <w:p w:rsidR="00E84AC4" w:rsidRPr="008D2FF8" w:rsidRDefault="00E84AC4" w:rsidP="00DE5F7A">
      <w:pPr>
        <w:pStyle w:val="af0"/>
        <w:numPr>
          <w:ilvl w:val="0"/>
          <w:numId w:val="8"/>
        </w:numPr>
        <w:spacing w:line="360" w:lineRule="auto"/>
        <w:rPr>
          <w:sz w:val="28"/>
          <w:szCs w:val="28"/>
        </w:rPr>
      </w:pPr>
      <w:r w:rsidRPr="008D2FF8">
        <w:rPr>
          <w:sz w:val="28"/>
          <w:szCs w:val="28"/>
        </w:rPr>
        <w:t>Відбулася хоча б одна подія.</w:t>
      </w:r>
    </w:p>
    <w:p w:rsidR="00E84AC4" w:rsidRPr="008D2FF8" w:rsidRDefault="00E84AC4" w:rsidP="00DE5F7A">
      <w:pPr>
        <w:pStyle w:val="af0"/>
        <w:numPr>
          <w:ilvl w:val="0"/>
          <w:numId w:val="8"/>
        </w:numPr>
        <w:spacing w:line="360" w:lineRule="auto"/>
        <w:rPr>
          <w:sz w:val="28"/>
          <w:szCs w:val="28"/>
        </w:rPr>
      </w:pPr>
      <w:r w:rsidRPr="008D2FF8">
        <w:rPr>
          <w:sz w:val="28"/>
          <w:szCs w:val="28"/>
        </w:rPr>
        <w:t>Відбулася тільки одна подія.</w:t>
      </w:r>
    </w:p>
    <w:p w:rsidR="00E84AC4" w:rsidRPr="008D2FF8" w:rsidRDefault="00E84AC4" w:rsidP="00DE5F7A">
      <w:pPr>
        <w:pStyle w:val="af0"/>
        <w:numPr>
          <w:ilvl w:val="0"/>
          <w:numId w:val="8"/>
        </w:numPr>
        <w:spacing w:line="360" w:lineRule="auto"/>
        <w:rPr>
          <w:sz w:val="28"/>
          <w:szCs w:val="28"/>
        </w:rPr>
      </w:pPr>
      <w:r w:rsidRPr="008D2FF8">
        <w:rPr>
          <w:sz w:val="28"/>
          <w:szCs w:val="28"/>
        </w:rPr>
        <w:t>Не відбулося жодної події.</w:t>
      </w:r>
    </w:p>
    <w:p w:rsidR="00E84AC4" w:rsidRPr="008D2FF8" w:rsidRDefault="00E84AC4" w:rsidP="00DE5F7A">
      <w:pPr>
        <w:pStyle w:val="af0"/>
        <w:numPr>
          <w:ilvl w:val="0"/>
          <w:numId w:val="8"/>
        </w:numPr>
        <w:spacing w:line="360" w:lineRule="auto"/>
        <w:rPr>
          <w:sz w:val="28"/>
          <w:szCs w:val="28"/>
        </w:rPr>
      </w:pPr>
      <w:r w:rsidRPr="008D2FF8">
        <w:rPr>
          <w:sz w:val="28"/>
          <w:szCs w:val="28"/>
        </w:rPr>
        <w:t>Відбулися тільки дві події.</w:t>
      </w:r>
    </w:p>
    <w:p w:rsidR="00E84AC4" w:rsidRPr="008D2FF8" w:rsidRDefault="009B2E9D" w:rsidP="00DE5F7A">
      <w:pPr>
        <w:pStyle w:val="af0"/>
        <w:numPr>
          <w:ilvl w:val="0"/>
          <w:numId w:val="8"/>
        </w:numPr>
        <w:spacing w:line="360" w:lineRule="auto"/>
        <w:rPr>
          <w:sz w:val="28"/>
          <w:szCs w:val="28"/>
        </w:rPr>
      </w:pPr>
      <w:r>
        <w:rPr>
          <w:sz w:val="28"/>
          <w:szCs w:val="28"/>
        </w:rPr>
        <w:t xml:space="preserve">Відбулися хоча б </w:t>
      </w:r>
      <w:r w:rsidR="00E84AC4" w:rsidRPr="008D2FF8">
        <w:rPr>
          <w:sz w:val="28"/>
          <w:szCs w:val="28"/>
        </w:rPr>
        <w:t>дві події.</w:t>
      </w:r>
    </w:p>
    <w:p w:rsidR="00E84AC4" w:rsidRPr="008D2FF8" w:rsidRDefault="00E84AC4" w:rsidP="0097328F">
      <w:pPr>
        <w:pStyle w:val="af0"/>
        <w:spacing w:line="360" w:lineRule="auto"/>
        <w:ind w:left="567" w:hanging="567"/>
        <w:rPr>
          <w:sz w:val="28"/>
          <w:szCs w:val="28"/>
        </w:rPr>
      </w:pPr>
      <w:r w:rsidRPr="008D2FF8">
        <w:rPr>
          <w:sz w:val="28"/>
          <w:szCs w:val="28"/>
        </w:rPr>
        <w:t xml:space="preserve">1.13. Маємо такі події: А – навмання взята деталь першого сорту, В </w:t>
      </w:r>
      <w:r w:rsidR="009B2E9D">
        <w:rPr>
          <w:sz w:val="28"/>
          <w:szCs w:val="28"/>
        </w:rPr>
        <w:t>–</w:t>
      </w:r>
      <w:r w:rsidRPr="008D2FF8">
        <w:rPr>
          <w:sz w:val="28"/>
          <w:szCs w:val="28"/>
        </w:rPr>
        <w:t xml:space="preserve"> навмання</w:t>
      </w:r>
      <w:r w:rsidR="009B2E9D">
        <w:rPr>
          <w:sz w:val="28"/>
          <w:szCs w:val="28"/>
        </w:rPr>
        <w:t xml:space="preserve"> взята деталь </w:t>
      </w:r>
      <w:r w:rsidRPr="008D2FF8">
        <w:rPr>
          <w:sz w:val="28"/>
          <w:szCs w:val="28"/>
        </w:rPr>
        <w:t xml:space="preserve">другого сорту, С </w:t>
      </w:r>
      <w:r w:rsidR="009B2E9D">
        <w:rPr>
          <w:sz w:val="28"/>
          <w:szCs w:val="28"/>
        </w:rPr>
        <w:t>–</w:t>
      </w:r>
      <w:r w:rsidRPr="008D2FF8">
        <w:rPr>
          <w:sz w:val="28"/>
          <w:szCs w:val="28"/>
        </w:rPr>
        <w:t xml:space="preserve"> навмання взята деталь третього сорту.Пояснити, що означають події </w:t>
      </w:r>
      <w:r w:rsidRPr="008D2FF8">
        <w:rPr>
          <w:position w:val="-8"/>
          <w:sz w:val="28"/>
          <w:szCs w:val="28"/>
        </w:rPr>
        <w:object w:dxaOrig="660" w:dyaOrig="300">
          <v:shape id="_x0000_i1064" type="#_x0000_t75" style="width:32.65pt;height:15.05pt" o:ole="" fillcolor="window">
            <v:imagedata r:id="rId19" o:title=""/>
          </v:shape>
          <o:OLEObject Type="Embed" ProgID="Equation.3" ShapeID="_x0000_i1064" DrawAspect="Content" ObjectID="_1616420000" r:id="rId75"/>
        </w:object>
      </w:r>
      <w:r w:rsidRPr="008D2FF8">
        <w:rPr>
          <w:sz w:val="28"/>
          <w:szCs w:val="28"/>
        </w:rPr>
        <w:t xml:space="preserve">, </w:t>
      </w:r>
      <w:r w:rsidRPr="008D2FF8">
        <w:rPr>
          <w:position w:val="-8"/>
          <w:sz w:val="28"/>
          <w:szCs w:val="28"/>
        </w:rPr>
        <w:object w:dxaOrig="680" w:dyaOrig="360">
          <v:shape id="_x0000_i1065" type="#_x0000_t75" style="width:33.5pt;height:17.6pt" o:ole="" fillcolor="window">
            <v:imagedata r:id="rId76" o:title=""/>
          </v:shape>
          <o:OLEObject Type="Embed" ProgID="Equation.3" ShapeID="_x0000_i1065" DrawAspect="Content" ObjectID="_1616420001" r:id="rId77"/>
        </w:object>
      </w:r>
      <w:r w:rsidRPr="008D2FF8">
        <w:rPr>
          <w:sz w:val="28"/>
          <w:szCs w:val="28"/>
        </w:rPr>
        <w:t xml:space="preserve">, </w:t>
      </w:r>
      <w:r w:rsidRPr="008D2FF8">
        <w:rPr>
          <w:position w:val="-8"/>
          <w:sz w:val="28"/>
          <w:szCs w:val="28"/>
        </w:rPr>
        <w:object w:dxaOrig="660" w:dyaOrig="300">
          <v:shape id="_x0000_i1066" type="#_x0000_t75" style="width:32.65pt;height:15.05pt" o:ole="" fillcolor="window">
            <v:imagedata r:id="rId78" o:title=""/>
          </v:shape>
          <o:OLEObject Type="Embed" ProgID="Equation.3" ShapeID="_x0000_i1066" DrawAspect="Content" ObjectID="_1616420002" r:id="rId79"/>
        </w:object>
      </w:r>
      <w:r w:rsidRPr="008D2FF8">
        <w:rPr>
          <w:sz w:val="28"/>
          <w:szCs w:val="28"/>
        </w:rPr>
        <w:t xml:space="preserve">, </w:t>
      </w:r>
      <w:r w:rsidRPr="008D2FF8">
        <w:rPr>
          <w:position w:val="-10"/>
          <w:sz w:val="28"/>
          <w:szCs w:val="28"/>
        </w:rPr>
        <w:object w:dxaOrig="1219" w:dyaOrig="320">
          <v:shape id="_x0000_i1067" type="#_x0000_t75" style="width:60.3pt;height:15.9pt" o:ole="" fillcolor="window">
            <v:imagedata r:id="rId80" o:title=""/>
          </v:shape>
          <o:OLEObject Type="Embed" ProgID="Equation.3" ShapeID="_x0000_i1067" DrawAspect="Content" ObjectID="_1616420003" r:id="rId81"/>
        </w:object>
      </w:r>
      <w:r w:rsidRPr="008D2FF8">
        <w:rPr>
          <w:sz w:val="28"/>
          <w:szCs w:val="28"/>
        </w:rPr>
        <w:t>.</w:t>
      </w:r>
    </w:p>
    <w:p w:rsidR="00E84AC4" w:rsidRPr="008D2FF8" w:rsidRDefault="00E84AC4" w:rsidP="0097328F">
      <w:pPr>
        <w:pStyle w:val="af0"/>
        <w:spacing w:line="360" w:lineRule="auto"/>
        <w:ind w:left="567" w:hanging="567"/>
        <w:rPr>
          <w:sz w:val="28"/>
          <w:szCs w:val="28"/>
        </w:rPr>
      </w:pPr>
      <w:r w:rsidRPr="008D2FF8">
        <w:rPr>
          <w:sz w:val="28"/>
          <w:szCs w:val="28"/>
        </w:rPr>
        <w:t>1.14. Дано множини цілих чисел: А=</w:t>
      </w:r>
      <w:r w:rsidRPr="00E05394">
        <w:rPr>
          <w:sz w:val="28"/>
          <w:szCs w:val="28"/>
          <w:lang w:val="ru-RU"/>
        </w:rPr>
        <w:t>{</w:t>
      </w:r>
      <w:r w:rsidRPr="008D2FF8">
        <w:rPr>
          <w:sz w:val="28"/>
          <w:szCs w:val="28"/>
        </w:rPr>
        <w:t>1;3;5;7;9</w:t>
      </w:r>
      <w:r w:rsidRPr="00E05394">
        <w:rPr>
          <w:sz w:val="28"/>
          <w:szCs w:val="28"/>
          <w:lang w:val="ru-RU"/>
        </w:rPr>
        <w:t xml:space="preserve">}, В={1;2;3;4;5}, С={1;4;6;8;10}. </w:t>
      </w:r>
      <w:r w:rsidRPr="00C22864">
        <w:rPr>
          <w:sz w:val="28"/>
          <w:szCs w:val="28"/>
        </w:rPr>
        <w:t>Знайти</w:t>
      </w:r>
      <w:r w:rsidRPr="008D2FF8">
        <w:rPr>
          <w:position w:val="-8"/>
          <w:sz w:val="28"/>
          <w:szCs w:val="28"/>
        </w:rPr>
        <w:object w:dxaOrig="660" w:dyaOrig="300">
          <v:shape id="_x0000_i1068" type="#_x0000_t75" style="width:32.65pt;height:15.05pt" o:ole="" fillcolor="window">
            <v:imagedata r:id="rId19" o:title=""/>
          </v:shape>
          <o:OLEObject Type="Embed" ProgID="Equation.3" ShapeID="_x0000_i1068" DrawAspect="Content" ObjectID="_1616420004" r:id="rId82"/>
        </w:object>
      </w:r>
      <w:r w:rsidR="00C22864">
        <w:rPr>
          <w:sz w:val="28"/>
          <w:szCs w:val="28"/>
        </w:rPr>
        <w:t xml:space="preserve">, </w:t>
      </w:r>
      <w:r w:rsidRPr="008D2FF8">
        <w:rPr>
          <w:position w:val="-8"/>
          <w:sz w:val="28"/>
          <w:szCs w:val="28"/>
        </w:rPr>
        <w:object w:dxaOrig="639" w:dyaOrig="300">
          <v:shape id="_x0000_i1069" type="#_x0000_t75" style="width:32.65pt;height:15.05pt" o:ole="" fillcolor="window">
            <v:imagedata r:id="rId83" o:title=""/>
          </v:shape>
          <o:OLEObject Type="Embed" ProgID="Equation.3" ShapeID="_x0000_i1069" DrawAspect="Content" ObjectID="_1616420005" r:id="rId84"/>
        </w:object>
      </w:r>
      <w:r w:rsidRPr="008D2FF8">
        <w:rPr>
          <w:sz w:val="28"/>
          <w:szCs w:val="28"/>
        </w:rPr>
        <w:t xml:space="preserve">, </w:t>
      </w:r>
      <w:r w:rsidRPr="008D2FF8">
        <w:rPr>
          <w:position w:val="-8"/>
          <w:sz w:val="28"/>
          <w:szCs w:val="28"/>
        </w:rPr>
        <w:object w:dxaOrig="680" w:dyaOrig="300">
          <v:shape id="_x0000_i1070" type="#_x0000_t75" style="width:33.5pt;height:15.05pt" o:ole="" fillcolor="window">
            <v:imagedata r:id="rId85" o:title=""/>
          </v:shape>
          <o:OLEObject Type="Embed" ProgID="Equation.3" ShapeID="_x0000_i1070" DrawAspect="Content" ObjectID="_1616420006" r:id="rId86"/>
        </w:object>
      </w:r>
      <w:r w:rsidRPr="008D2FF8">
        <w:rPr>
          <w:sz w:val="28"/>
          <w:szCs w:val="28"/>
        </w:rPr>
        <w:t xml:space="preserve">, </w:t>
      </w:r>
      <w:r w:rsidRPr="008D2FF8">
        <w:rPr>
          <w:position w:val="-8"/>
          <w:sz w:val="28"/>
          <w:szCs w:val="28"/>
        </w:rPr>
        <w:object w:dxaOrig="660" w:dyaOrig="300">
          <v:shape id="_x0000_i1071" type="#_x0000_t75" style="width:32.65pt;height:15.05pt" o:ole="" fillcolor="window">
            <v:imagedata r:id="rId25" o:title=""/>
          </v:shape>
          <o:OLEObject Type="Embed" ProgID="Equation.3" ShapeID="_x0000_i1071" DrawAspect="Content" ObjectID="_1616420007" r:id="rId87"/>
        </w:object>
      </w:r>
      <w:r w:rsidRPr="008D2FF8">
        <w:rPr>
          <w:sz w:val="28"/>
          <w:szCs w:val="28"/>
        </w:rPr>
        <w:t xml:space="preserve">, </w:t>
      </w:r>
      <w:r w:rsidRPr="008D2FF8">
        <w:rPr>
          <w:position w:val="-8"/>
          <w:sz w:val="28"/>
          <w:szCs w:val="28"/>
        </w:rPr>
        <w:object w:dxaOrig="680" w:dyaOrig="300">
          <v:shape id="_x0000_i1072" type="#_x0000_t75" style="width:33.5pt;height:15.05pt" o:ole="" fillcolor="window">
            <v:imagedata r:id="rId88" o:title=""/>
          </v:shape>
          <o:OLEObject Type="Embed" ProgID="Equation.3" ShapeID="_x0000_i1072" DrawAspect="Content" ObjectID="_1616420008" r:id="rId89"/>
        </w:object>
      </w:r>
      <w:r w:rsidRPr="008D2FF8">
        <w:rPr>
          <w:sz w:val="28"/>
          <w:szCs w:val="28"/>
        </w:rPr>
        <w:t>.</w:t>
      </w:r>
    </w:p>
    <w:p w:rsidR="00E84AC4" w:rsidRPr="008D2FF8" w:rsidRDefault="00E84AC4" w:rsidP="0097328F">
      <w:pPr>
        <w:pStyle w:val="af0"/>
        <w:spacing w:line="360" w:lineRule="auto"/>
        <w:ind w:left="567" w:hanging="567"/>
        <w:rPr>
          <w:sz w:val="28"/>
          <w:szCs w:val="28"/>
        </w:rPr>
      </w:pPr>
      <w:r w:rsidRPr="00675192">
        <w:rPr>
          <w:sz w:val="28"/>
          <w:szCs w:val="28"/>
          <w:lang w:val="ru-RU"/>
        </w:rPr>
        <w:t>1</w:t>
      </w:r>
      <w:r w:rsidR="00C22864">
        <w:rPr>
          <w:sz w:val="28"/>
          <w:szCs w:val="28"/>
        </w:rPr>
        <w:t xml:space="preserve">.15. </w:t>
      </w:r>
      <w:r w:rsidRPr="008D2FF8">
        <w:rPr>
          <w:sz w:val="28"/>
          <w:szCs w:val="28"/>
        </w:rPr>
        <w:t>Дано множини цілих чисел: А=</w:t>
      </w:r>
      <w:r w:rsidRPr="00675192">
        <w:rPr>
          <w:sz w:val="28"/>
          <w:szCs w:val="28"/>
          <w:lang w:val="ru-RU"/>
        </w:rPr>
        <w:t>{-1;-2;-3;-4;-5;-7}</w:t>
      </w:r>
      <w:r w:rsidRPr="008D2FF8">
        <w:rPr>
          <w:sz w:val="28"/>
          <w:szCs w:val="28"/>
        </w:rPr>
        <w:t>,В=</w:t>
      </w:r>
      <w:r w:rsidRPr="00675192">
        <w:rPr>
          <w:sz w:val="28"/>
          <w:szCs w:val="28"/>
          <w:lang w:val="ru-RU"/>
        </w:rPr>
        <w:t>{-1;-2;-3;-4;-5;-6;-7;-8;9}, С={-2;-4;-6;-8}.</w:t>
      </w:r>
      <w:r w:rsidRPr="00502052">
        <w:rPr>
          <w:sz w:val="28"/>
          <w:szCs w:val="28"/>
        </w:rPr>
        <w:t>Знайти</w:t>
      </w:r>
      <w:r w:rsidRPr="008D2FF8">
        <w:rPr>
          <w:position w:val="-8"/>
          <w:sz w:val="28"/>
          <w:szCs w:val="28"/>
        </w:rPr>
        <w:object w:dxaOrig="660" w:dyaOrig="300">
          <v:shape id="_x0000_i1073" type="#_x0000_t75" style="width:32.65pt;height:15.05pt" o:ole="" fillcolor="window">
            <v:imagedata r:id="rId19" o:title=""/>
          </v:shape>
          <o:OLEObject Type="Embed" ProgID="Equation.3" ShapeID="_x0000_i1073" DrawAspect="Content" ObjectID="_1616420009" r:id="rId90"/>
        </w:object>
      </w:r>
      <w:r w:rsidRPr="008D2FF8">
        <w:rPr>
          <w:sz w:val="28"/>
          <w:szCs w:val="28"/>
        </w:rPr>
        <w:t xml:space="preserve">, </w:t>
      </w:r>
      <w:r w:rsidRPr="008D2FF8">
        <w:rPr>
          <w:position w:val="-8"/>
          <w:sz w:val="28"/>
          <w:szCs w:val="28"/>
        </w:rPr>
        <w:object w:dxaOrig="639" w:dyaOrig="300">
          <v:shape id="_x0000_i1074" type="#_x0000_t75" style="width:32.65pt;height:15.05pt" o:ole="" fillcolor="window">
            <v:imagedata r:id="rId83" o:title=""/>
          </v:shape>
          <o:OLEObject Type="Embed" ProgID="Equation.3" ShapeID="_x0000_i1074" DrawAspect="Content" ObjectID="_1616420010" r:id="rId91"/>
        </w:object>
      </w:r>
      <w:r w:rsidRPr="008D2FF8">
        <w:rPr>
          <w:sz w:val="28"/>
          <w:szCs w:val="28"/>
        </w:rPr>
        <w:t xml:space="preserve">, </w:t>
      </w:r>
      <w:r w:rsidRPr="008D2FF8">
        <w:rPr>
          <w:position w:val="-8"/>
          <w:sz w:val="28"/>
          <w:szCs w:val="28"/>
        </w:rPr>
        <w:object w:dxaOrig="680" w:dyaOrig="300">
          <v:shape id="_x0000_i1075" type="#_x0000_t75" style="width:33.5pt;height:15.05pt" o:ole="" fillcolor="window">
            <v:imagedata r:id="rId92" o:title=""/>
          </v:shape>
          <o:OLEObject Type="Embed" ProgID="Equation.3" ShapeID="_x0000_i1075" DrawAspect="Content" ObjectID="_1616420011" r:id="rId93"/>
        </w:object>
      </w:r>
      <w:r w:rsidRPr="008D2FF8">
        <w:rPr>
          <w:sz w:val="28"/>
          <w:szCs w:val="28"/>
        </w:rPr>
        <w:t xml:space="preserve">, </w:t>
      </w:r>
      <w:r w:rsidRPr="008D2FF8">
        <w:rPr>
          <w:position w:val="-8"/>
          <w:sz w:val="28"/>
          <w:szCs w:val="28"/>
        </w:rPr>
        <w:object w:dxaOrig="660" w:dyaOrig="300">
          <v:shape id="_x0000_i1076" type="#_x0000_t75" style="width:32.65pt;height:15.05pt" o:ole="" fillcolor="window">
            <v:imagedata r:id="rId25" o:title=""/>
          </v:shape>
          <o:OLEObject Type="Embed" ProgID="Equation.3" ShapeID="_x0000_i1076" DrawAspect="Content" ObjectID="_1616420012" r:id="rId94"/>
        </w:object>
      </w:r>
      <w:r w:rsidRPr="008D2FF8">
        <w:rPr>
          <w:sz w:val="28"/>
          <w:szCs w:val="28"/>
        </w:rPr>
        <w:t xml:space="preserve">, </w:t>
      </w:r>
      <w:r w:rsidRPr="008D2FF8">
        <w:rPr>
          <w:position w:val="-8"/>
          <w:sz w:val="28"/>
          <w:szCs w:val="28"/>
        </w:rPr>
        <w:object w:dxaOrig="660" w:dyaOrig="300">
          <v:shape id="_x0000_i1077" type="#_x0000_t75" style="width:32.65pt;height:15.05pt" o:ole="" fillcolor="window">
            <v:imagedata r:id="rId95" o:title=""/>
          </v:shape>
          <o:OLEObject Type="Embed" ProgID="Equation.3" ShapeID="_x0000_i1077" DrawAspect="Content" ObjectID="_1616420013" r:id="rId96"/>
        </w:object>
      </w:r>
      <w:r w:rsidRPr="008D2FF8">
        <w:rPr>
          <w:sz w:val="28"/>
          <w:szCs w:val="28"/>
        </w:rPr>
        <w:t>,</w:t>
      </w:r>
      <w:r w:rsidRPr="008D2FF8">
        <w:rPr>
          <w:position w:val="-8"/>
          <w:sz w:val="28"/>
          <w:szCs w:val="28"/>
        </w:rPr>
        <w:object w:dxaOrig="639" w:dyaOrig="300">
          <v:shape id="_x0000_i1078" type="#_x0000_t75" style="width:32.65pt;height:15.05pt" o:ole="" fillcolor="window">
            <v:imagedata r:id="rId97" o:title=""/>
          </v:shape>
          <o:OLEObject Type="Embed" ProgID="Equation.3" ShapeID="_x0000_i1078" DrawAspect="Content" ObjectID="_1616420014" r:id="rId98"/>
        </w:object>
      </w:r>
      <w:r w:rsidRPr="008D2FF8">
        <w:rPr>
          <w:sz w:val="28"/>
          <w:szCs w:val="28"/>
        </w:rPr>
        <w:t>.</w:t>
      </w:r>
    </w:p>
    <w:p w:rsidR="00E84AC4" w:rsidRPr="008D2FF8" w:rsidRDefault="00E84AC4" w:rsidP="0097328F">
      <w:pPr>
        <w:pStyle w:val="af0"/>
        <w:spacing w:line="360" w:lineRule="auto"/>
        <w:ind w:left="567" w:hanging="567"/>
        <w:rPr>
          <w:sz w:val="28"/>
          <w:szCs w:val="28"/>
        </w:rPr>
      </w:pPr>
      <w:r w:rsidRPr="008D2FF8">
        <w:rPr>
          <w:sz w:val="28"/>
          <w:szCs w:val="28"/>
        </w:rPr>
        <w:t>1.16. Дано множини цілих чисел: А=</w:t>
      </w:r>
      <w:r w:rsidRPr="00E05394">
        <w:rPr>
          <w:sz w:val="28"/>
          <w:szCs w:val="28"/>
          <w:lang w:val="ru-RU"/>
        </w:rPr>
        <w:t>{2;4;6;10;12;14;16;18}</w:t>
      </w:r>
      <w:r w:rsidRPr="008D2FF8">
        <w:rPr>
          <w:sz w:val="28"/>
          <w:szCs w:val="28"/>
        </w:rPr>
        <w:t>, В</w:t>
      </w:r>
      <w:r w:rsidRPr="00E05394">
        <w:rPr>
          <w:sz w:val="28"/>
          <w:szCs w:val="28"/>
          <w:lang w:val="ru-RU"/>
        </w:rPr>
        <w:t>={4;8;12</w:t>
      </w:r>
      <w:r w:rsidR="00502052" w:rsidRPr="00E05394">
        <w:rPr>
          <w:sz w:val="28"/>
          <w:szCs w:val="28"/>
          <w:lang w:val="ru-RU"/>
        </w:rPr>
        <w:t xml:space="preserve">;16;20}, </w:t>
      </w:r>
      <w:r w:rsidRPr="00E05394">
        <w:rPr>
          <w:sz w:val="28"/>
          <w:szCs w:val="28"/>
          <w:lang w:val="ru-RU"/>
        </w:rPr>
        <w:t>С={2;4;6;8;10}.</w:t>
      </w:r>
      <w:r w:rsidRPr="00502052">
        <w:rPr>
          <w:sz w:val="28"/>
          <w:szCs w:val="28"/>
        </w:rPr>
        <w:t>Визначте такі множини</w:t>
      </w:r>
      <w:r w:rsidRPr="00E05394">
        <w:rPr>
          <w:sz w:val="28"/>
          <w:szCs w:val="28"/>
          <w:lang w:val="ru-RU"/>
        </w:rPr>
        <w:t xml:space="preserve">: </w:t>
      </w:r>
      <w:r w:rsidRPr="008D2FF8">
        <w:rPr>
          <w:position w:val="-8"/>
          <w:sz w:val="28"/>
          <w:szCs w:val="28"/>
        </w:rPr>
        <w:object w:dxaOrig="660" w:dyaOrig="300">
          <v:shape id="_x0000_i1079" type="#_x0000_t75" style="width:32.65pt;height:15.05pt" o:ole="" fillcolor="window">
            <v:imagedata r:id="rId19" o:title=""/>
          </v:shape>
          <o:OLEObject Type="Embed" ProgID="Equation.3" ShapeID="_x0000_i1079" DrawAspect="Content" ObjectID="_1616420015" r:id="rId99"/>
        </w:object>
      </w:r>
      <w:r w:rsidRPr="008D2FF8">
        <w:rPr>
          <w:sz w:val="28"/>
          <w:szCs w:val="28"/>
        </w:rPr>
        <w:t xml:space="preserve">, </w:t>
      </w:r>
      <w:r w:rsidRPr="008D2FF8">
        <w:rPr>
          <w:position w:val="-8"/>
          <w:sz w:val="28"/>
          <w:szCs w:val="28"/>
        </w:rPr>
        <w:object w:dxaOrig="639" w:dyaOrig="300">
          <v:shape id="_x0000_i1080" type="#_x0000_t75" style="width:32.65pt;height:15.05pt" o:ole="" fillcolor="window">
            <v:imagedata r:id="rId83" o:title=""/>
          </v:shape>
          <o:OLEObject Type="Embed" ProgID="Equation.3" ShapeID="_x0000_i1080" DrawAspect="Content" ObjectID="_1616420016" r:id="rId100"/>
        </w:object>
      </w:r>
      <w:r w:rsidRPr="008D2FF8">
        <w:rPr>
          <w:sz w:val="28"/>
          <w:szCs w:val="28"/>
        </w:rPr>
        <w:t xml:space="preserve">, </w:t>
      </w:r>
      <w:r w:rsidRPr="008D2FF8">
        <w:rPr>
          <w:position w:val="-8"/>
          <w:sz w:val="28"/>
          <w:szCs w:val="28"/>
        </w:rPr>
        <w:object w:dxaOrig="680" w:dyaOrig="300">
          <v:shape id="_x0000_i1081" type="#_x0000_t75" style="width:33.5pt;height:15.05pt" o:ole="" fillcolor="window">
            <v:imagedata r:id="rId92" o:title=""/>
          </v:shape>
          <o:OLEObject Type="Embed" ProgID="Equation.3" ShapeID="_x0000_i1081" DrawAspect="Content" ObjectID="_1616420017" r:id="rId101"/>
        </w:object>
      </w:r>
      <w:r w:rsidRPr="008D2FF8">
        <w:rPr>
          <w:sz w:val="28"/>
          <w:szCs w:val="28"/>
        </w:rPr>
        <w:t xml:space="preserve">, </w:t>
      </w:r>
      <w:r w:rsidRPr="008D2FF8">
        <w:rPr>
          <w:position w:val="-8"/>
          <w:sz w:val="28"/>
          <w:szCs w:val="28"/>
        </w:rPr>
        <w:object w:dxaOrig="660" w:dyaOrig="300">
          <v:shape id="_x0000_i1082" type="#_x0000_t75" style="width:32.65pt;height:15.05pt" o:ole="" fillcolor="window">
            <v:imagedata r:id="rId25" o:title=""/>
          </v:shape>
          <o:OLEObject Type="Embed" ProgID="Equation.3" ShapeID="_x0000_i1082" DrawAspect="Content" ObjectID="_1616420018" r:id="rId102"/>
        </w:object>
      </w:r>
      <w:r w:rsidRPr="008D2FF8">
        <w:rPr>
          <w:sz w:val="28"/>
          <w:szCs w:val="28"/>
        </w:rPr>
        <w:t xml:space="preserve">, </w:t>
      </w:r>
      <w:r w:rsidRPr="008D2FF8">
        <w:rPr>
          <w:position w:val="-8"/>
          <w:sz w:val="28"/>
          <w:szCs w:val="28"/>
        </w:rPr>
        <w:object w:dxaOrig="660" w:dyaOrig="300">
          <v:shape id="_x0000_i1083" type="#_x0000_t75" style="width:32.65pt;height:15.05pt" o:ole="" fillcolor="window">
            <v:imagedata r:id="rId95" o:title=""/>
          </v:shape>
          <o:OLEObject Type="Embed" ProgID="Equation.3" ShapeID="_x0000_i1083" DrawAspect="Content" ObjectID="_1616420019" r:id="rId103"/>
        </w:object>
      </w:r>
      <w:r w:rsidRPr="008D2FF8">
        <w:rPr>
          <w:sz w:val="28"/>
          <w:szCs w:val="28"/>
        </w:rPr>
        <w:t>,</w:t>
      </w:r>
      <w:r w:rsidRPr="008D2FF8">
        <w:rPr>
          <w:position w:val="-8"/>
          <w:sz w:val="28"/>
          <w:szCs w:val="28"/>
        </w:rPr>
        <w:object w:dxaOrig="639" w:dyaOrig="300">
          <v:shape id="_x0000_i1084" type="#_x0000_t75" style="width:32.65pt;height:15.05pt" o:ole="" fillcolor="window">
            <v:imagedata r:id="rId97" o:title=""/>
          </v:shape>
          <o:OLEObject Type="Embed" ProgID="Equation.3" ShapeID="_x0000_i1084" DrawAspect="Content" ObjectID="_1616420020" r:id="rId104"/>
        </w:object>
      </w:r>
      <w:r w:rsidRPr="008D2FF8">
        <w:rPr>
          <w:sz w:val="28"/>
          <w:szCs w:val="28"/>
        </w:rPr>
        <w:t>.</w:t>
      </w:r>
    </w:p>
    <w:p w:rsidR="00E84AC4" w:rsidRPr="00675192" w:rsidRDefault="00E84AC4" w:rsidP="0097328F">
      <w:pPr>
        <w:pStyle w:val="af0"/>
        <w:spacing w:line="360" w:lineRule="auto"/>
        <w:ind w:left="567" w:hanging="567"/>
        <w:rPr>
          <w:sz w:val="28"/>
          <w:szCs w:val="28"/>
          <w:lang w:val="ru-RU"/>
        </w:rPr>
      </w:pPr>
      <w:r w:rsidRPr="008D2FF8">
        <w:rPr>
          <w:sz w:val="28"/>
          <w:szCs w:val="28"/>
        </w:rPr>
        <w:t>1.17. Множина А складається з різних всеможливих очок, що утворюється при підкиданні пари гральних кубиків, а В=</w:t>
      </w:r>
      <w:r w:rsidRPr="00E05394">
        <w:rPr>
          <w:sz w:val="28"/>
          <w:szCs w:val="28"/>
          <w:lang w:val="ru-RU"/>
        </w:rPr>
        <w:t>{5</w:t>
      </w:r>
      <w:r w:rsidRPr="008D2FF8">
        <w:rPr>
          <w:sz w:val="28"/>
          <w:szCs w:val="28"/>
        </w:rPr>
        <w:t>;7;9</w:t>
      </w:r>
      <w:r w:rsidRPr="00E05394">
        <w:rPr>
          <w:sz w:val="28"/>
          <w:szCs w:val="28"/>
          <w:lang w:val="ru-RU"/>
        </w:rPr>
        <w:t xml:space="preserve">}. </w:t>
      </w:r>
      <w:r w:rsidRPr="0019178F">
        <w:rPr>
          <w:sz w:val="28"/>
          <w:szCs w:val="28"/>
        </w:rPr>
        <w:t xml:space="preserve">Визначте </w:t>
      </w:r>
      <w:r w:rsidRPr="0019178F">
        <w:rPr>
          <w:position w:val="-4"/>
          <w:sz w:val="28"/>
          <w:szCs w:val="28"/>
        </w:rPr>
        <w:object w:dxaOrig="240" w:dyaOrig="320">
          <v:shape id="_x0000_i1085" type="#_x0000_t75" style="width:12.55pt;height:15.9pt" o:ole="" fillcolor="window">
            <v:imagedata r:id="rId105" o:title=""/>
          </v:shape>
          <o:OLEObject Type="Embed" ProgID="Equation.3" ShapeID="_x0000_i1085" DrawAspect="Content" ObjectID="_1616420021" r:id="rId106"/>
        </w:object>
      </w:r>
      <w:r w:rsidRPr="00675192">
        <w:rPr>
          <w:sz w:val="28"/>
          <w:szCs w:val="28"/>
          <w:lang w:val="ru-RU"/>
        </w:rPr>
        <w:t>.</w:t>
      </w:r>
    </w:p>
    <w:p w:rsidR="00E84AC4" w:rsidRPr="00EA3069" w:rsidRDefault="00E84AC4" w:rsidP="0097328F">
      <w:pPr>
        <w:pStyle w:val="af0"/>
        <w:spacing w:line="360" w:lineRule="auto"/>
        <w:ind w:left="567" w:hanging="567"/>
        <w:rPr>
          <w:sz w:val="28"/>
          <w:szCs w:val="28"/>
        </w:rPr>
      </w:pPr>
      <w:r w:rsidRPr="00675192">
        <w:rPr>
          <w:sz w:val="28"/>
          <w:szCs w:val="28"/>
          <w:lang w:val="ru-RU"/>
        </w:rPr>
        <w:t xml:space="preserve">1.18. </w:t>
      </w:r>
      <w:r w:rsidRPr="008D2FF8">
        <w:rPr>
          <w:sz w:val="28"/>
          <w:szCs w:val="28"/>
        </w:rPr>
        <w:t>Дано множини цілих чисел:</w:t>
      </w:r>
      <w:r w:rsidR="001507B0" w:rsidRPr="002830FF">
        <w:rPr>
          <w:i/>
          <w:sz w:val="28"/>
          <w:szCs w:val="28"/>
          <w:lang w:val="en-US"/>
        </w:rPr>
        <w:t>U</w:t>
      </w:r>
      <w:r w:rsidR="001507B0" w:rsidRPr="00675192">
        <w:rPr>
          <w:sz w:val="28"/>
          <w:szCs w:val="28"/>
          <w:lang w:val="ru-RU"/>
        </w:rPr>
        <w:t>={</w:t>
      </w:r>
      <w:r w:rsidR="00974CE9" w:rsidRPr="00675192">
        <w:rPr>
          <w:sz w:val="28"/>
          <w:szCs w:val="28"/>
          <w:lang w:val="ru-RU"/>
        </w:rPr>
        <w:t>4</w:t>
      </w:r>
      <w:r w:rsidR="00974CE9">
        <w:rPr>
          <w:sz w:val="28"/>
          <w:szCs w:val="28"/>
        </w:rPr>
        <w:t>;6;8;10;12;14;16;18</w:t>
      </w:r>
      <w:r w:rsidR="001507B0" w:rsidRPr="00675192">
        <w:rPr>
          <w:sz w:val="28"/>
          <w:szCs w:val="28"/>
          <w:lang w:val="ru-RU"/>
        </w:rPr>
        <w:t>}</w:t>
      </w:r>
      <w:r w:rsidRPr="008D2FF8">
        <w:rPr>
          <w:sz w:val="28"/>
          <w:szCs w:val="28"/>
        </w:rPr>
        <w:t>, А=</w:t>
      </w:r>
      <w:r w:rsidRPr="00675192">
        <w:rPr>
          <w:sz w:val="28"/>
          <w:szCs w:val="28"/>
          <w:lang w:val="ru-RU"/>
        </w:rPr>
        <w:t>{4</w:t>
      </w:r>
      <w:r w:rsidRPr="008D2FF8">
        <w:rPr>
          <w:sz w:val="28"/>
          <w:szCs w:val="28"/>
        </w:rPr>
        <w:t>;6;8;10</w:t>
      </w:r>
      <w:r w:rsidRPr="00675192">
        <w:rPr>
          <w:sz w:val="28"/>
          <w:szCs w:val="28"/>
          <w:lang w:val="ru-RU"/>
        </w:rPr>
        <w:t xml:space="preserve">}, </w:t>
      </w:r>
      <w:r w:rsidRPr="00EA3069">
        <w:rPr>
          <w:sz w:val="28"/>
          <w:szCs w:val="28"/>
        </w:rPr>
        <w:t>В</w:t>
      </w:r>
      <w:r w:rsidR="00EA3069" w:rsidRPr="00EA3069">
        <w:rPr>
          <w:sz w:val="28"/>
          <w:szCs w:val="28"/>
        </w:rPr>
        <w:t>={4;8;16}. Намалюйте</w:t>
      </w:r>
      <w:r w:rsidRPr="00EA3069">
        <w:rPr>
          <w:sz w:val="28"/>
          <w:szCs w:val="28"/>
        </w:rPr>
        <w:t xml:space="preserve"> діаграму Венна і покажіть на ній ці підмножини.</w:t>
      </w:r>
    </w:p>
    <w:p w:rsidR="00E84AC4" w:rsidRPr="00EA3069" w:rsidRDefault="00E84AC4" w:rsidP="0097328F">
      <w:pPr>
        <w:pStyle w:val="af0"/>
        <w:spacing w:line="360" w:lineRule="auto"/>
        <w:ind w:left="567" w:hanging="567"/>
        <w:rPr>
          <w:sz w:val="28"/>
          <w:szCs w:val="28"/>
        </w:rPr>
      </w:pPr>
      <w:r w:rsidRPr="00EA3069">
        <w:rPr>
          <w:sz w:val="28"/>
          <w:szCs w:val="28"/>
        </w:rPr>
        <w:t xml:space="preserve">1.19. Для множин із задачі 1.18 знайти: </w:t>
      </w:r>
      <w:r w:rsidRPr="00EA3069">
        <w:rPr>
          <w:position w:val="-8"/>
          <w:sz w:val="28"/>
          <w:szCs w:val="28"/>
        </w:rPr>
        <w:object w:dxaOrig="660" w:dyaOrig="300">
          <v:shape id="_x0000_i1086" type="#_x0000_t75" style="width:32.65pt;height:15.05pt" o:ole="" fillcolor="window">
            <v:imagedata r:id="rId19" o:title=""/>
          </v:shape>
          <o:OLEObject Type="Embed" ProgID="Equation.3" ShapeID="_x0000_i1086" DrawAspect="Content" ObjectID="_1616420022" r:id="rId107"/>
        </w:object>
      </w:r>
      <w:r w:rsidRPr="00EA3069">
        <w:rPr>
          <w:sz w:val="28"/>
          <w:szCs w:val="28"/>
        </w:rPr>
        <w:t xml:space="preserve">, </w:t>
      </w:r>
      <w:r w:rsidRPr="00EA3069">
        <w:rPr>
          <w:position w:val="-8"/>
          <w:sz w:val="28"/>
          <w:szCs w:val="28"/>
        </w:rPr>
        <w:object w:dxaOrig="680" w:dyaOrig="360">
          <v:shape id="_x0000_i1087" type="#_x0000_t75" style="width:33.5pt;height:17.6pt" o:ole="" fillcolor="window">
            <v:imagedata r:id="rId108" o:title=""/>
          </v:shape>
          <o:OLEObject Type="Embed" ProgID="Equation.3" ShapeID="_x0000_i1087" DrawAspect="Content" ObjectID="_1616420023" r:id="rId109"/>
        </w:object>
      </w:r>
      <w:r w:rsidRPr="00EA3069">
        <w:rPr>
          <w:sz w:val="28"/>
          <w:szCs w:val="28"/>
        </w:rPr>
        <w:t xml:space="preserve">, </w:t>
      </w:r>
      <w:r w:rsidRPr="00EA3069">
        <w:rPr>
          <w:position w:val="-8"/>
          <w:sz w:val="28"/>
          <w:szCs w:val="28"/>
        </w:rPr>
        <w:object w:dxaOrig="680" w:dyaOrig="300">
          <v:shape id="_x0000_i1088" type="#_x0000_t75" style="width:33.5pt;height:15.05pt" o:ole="" fillcolor="window">
            <v:imagedata r:id="rId110" o:title=""/>
          </v:shape>
          <o:OLEObject Type="Embed" ProgID="Equation.3" ShapeID="_x0000_i1088" DrawAspect="Content" ObjectID="_1616420024" r:id="rId111"/>
        </w:object>
      </w:r>
      <w:r w:rsidRPr="00EA3069">
        <w:rPr>
          <w:sz w:val="28"/>
          <w:szCs w:val="28"/>
        </w:rPr>
        <w:t xml:space="preserve">,  </w:t>
      </w:r>
      <w:r w:rsidRPr="00EA3069">
        <w:rPr>
          <w:position w:val="-8"/>
          <w:sz w:val="28"/>
          <w:szCs w:val="28"/>
        </w:rPr>
        <w:object w:dxaOrig="680" w:dyaOrig="360">
          <v:shape id="_x0000_i1089" type="#_x0000_t75" style="width:33.5pt;height:17.6pt" o:ole="" fillcolor="window">
            <v:imagedata r:id="rId112" o:title=""/>
          </v:shape>
          <o:OLEObject Type="Embed" ProgID="Equation.3" ShapeID="_x0000_i1089" DrawAspect="Content" ObjectID="_1616420025" r:id="rId113"/>
        </w:object>
      </w:r>
      <w:r w:rsidRPr="00EA3069">
        <w:rPr>
          <w:sz w:val="28"/>
          <w:szCs w:val="28"/>
        </w:rPr>
        <w:t>.результати дій зобразіть графічно за допомогою діаграм Венна.</w:t>
      </w:r>
    </w:p>
    <w:p w:rsidR="00E84AC4" w:rsidRPr="008D2FF8" w:rsidRDefault="00E84AC4" w:rsidP="0097328F">
      <w:pPr>
        <w:pStyle w:val="af0"/>
        <w:spacing w:line="360" w:lineRule="auto"/>
        <w:ind w:left="567" w:hanging="567"/>
        <w:rPr>
          <w:sz w:val="28"/>
          <w:szCs w:val="28"/>
        </w:rPr>
      </w:pPr>
      <w:r w:rsidRPr="00EA3069">
        <w:rPr>
          <w:sz w:val="28"/>
          <w:szCs w:val="28"/>
        </w:rPr>
        <w:t>1.20. Задано такі множини:</w:t>
      </w:r>
      <w:r w:rsidR="00974CE9">
        <w:rPr>
          <w:sz w:val="28"/>
          <w:szCs w:val="28"/>
        </w:rPr>
        <w:t xml:space="preserve"> А=</w:t>
      </w:r>
      <w:r w:rsidR="00974CE9" w:rsidRPr="00E05394">
        <w:rPr>
          <w:sz w:val="28"/>
          <w:szCs w:val="28"/>
          <w:lang w:val="ru-RU"/>
        </w:rPr>
        <w:t>{</w:t>
      </w:r>
      <w:r w:rsidR="00974CE9">
        <w:rPr>
          <w:sz w:val="28"/>
          <w:szCs w:val="28"/>
        </w:rPr>
        <w:t>3;</w:t>
      </w:r>
      <w:r w:rsidR="002A161D">
        <w:rPr>
          <w:sz w:val="28"/>
          <w:szCs w:val="28"/>
        </w:rPr>
        <w:t xml:space="preserve">– </w:t>
      </w:r>
      <w:r w:rsidR="00974CE9">
        <w:rPr>
          <w:sz w:val="28"/>
          <w:szCs w:val="28"/>
        </w:rPr>
        <w:t>4</w:t>
      </w:r>
      <w:r w:rsidR="00974CE9" w:rsidRPr="00E05394">
        <w:rPr>
          <w:sz w:val="28"/>
          <w:szCs w:val="28"/>
          <w:lang w:val="ru-RU"/>
        </w:rPr>
        <w:t>}</w:t>
      </w:r>
      <w:r w:rsidRPr="00EA3069">
        <w:rPr>
          <w:sz w:val="28"/>
          <w:szCs w:val="28"/>
        </w:rPr>
        <w:t xml:space="preserve">, </w:t>
      </w:r>
      <w:r w:rsidR="00974CE9">
        <w:rPr>
          <w:sz w:val="28"/>
          <w:szCs w:val="28"/>
        </w:rPr>
        <w:t>В=</w:t>
      </w:r>
      <w:r w:rsidR="00974CE9" w:rsidRPr="00E05394">
        <w:rPr>
          <w:sz w:val="28"/>
          <w:szCs w:val="28"/>
          <w:lang w:val="ru-RU"/>
        </w:rPr>
        <w:t>{</w:t>
      </w:r>
      <w:r w:rsidR="000C128D" w:rsidRPr="000C128D">
        <w:rPr>
          <w:i/>
          <w:sz w:val="28"/>
          <w:szCs w:val="28"/>
        </w:rPr>
        <w:t>х</w:t>
      </w:r>
      <w:r w:rsidR="000C128D">
        <w:rPr>
          <w:sz w:val="28"/>
          <w:szCs w:val="28"/>
        </w:rPr>
        <w:t>:(</w:t>
      </w:r>
      <w:r w:rsidR="000C128D" w:rsidRPr="000C128D">
        <w:rPr>
          <w:i/>
          <w:sz w:val="28"/>
          <w:szCs w:val="28"/>
        </w:rPr>
        <w:t>Х</w:t>
      </w:r>
      <w:r w:rsidR="00CB529E">
        <w:rPr>
          <w:sz w:val="28"/>
          <w:szCs w:val="28"/>
        </w:rPr>
        <w:t xml:space="preserve">– </w:t>
      </w:r>
      <w:r w:rsidR="000C128D">
        <w:rPr>
          <w:sz w:val="28"/>
          <w:szCs w:val="28"/>
        </w:rPr>
        <w:t>3)(</w:t>
      </w:r>
      <w:r w:rsidR="000C128D" w:rsidRPr="000C128D">
        <w:rPr>
          <w:i/>
          <w:sz w:val="28"/>
          <w:szCs w:val="28"/>
        </w:rPr>
        <w:t>х</w:t>
      </w:r>
      <w:r w:rsidR="000C128D">
        <w:rPr>
          <w:sz w:val="28"/>
          <w:szCs w:val="28"/>
        </w:rPr>
        <w:t>+4)=0</w:t>
      </w:r>
      <w:r w:rsidR="00974CE9" w:rsidRPr="00E05394">
        <w:rPr>
          <w:sz w:val="28"/>
          <w:szCs w:val="28"/>
          <w:lang w:val="ru-RU"/>
        </w:rPr>
        <w:t>}</w:t>
      </w:r>
      <w:r w:rsidRPr="00EA3069">
        <w:rPr>
          <w:sz w:val="28"/>
          <w:szCs w:val="28"/>
        </w:rPr>
        <w:t xml:space="preserve">, </w:t>
      </w:r>
      <w:r w:rsidR="000E5A2D" w:rsidRPr="000E5A2D">
        <w:rPr>
          <w:i/>
          <w:sz w:val="28"/>
          <w:szCs w:val="28"/>
        </w:rPr>
        <w:t>С</w:t>
      </w:r>
      <w:r w:rsidR="000E5A2D">
        <w:rPr>
          <w:sz w:val="28"/>
          <w:szCs w:val="28"/>
        </w:rPr>
        <w:t>=</w:t>
      </w:r>
      <w:r w:rsidR="000E5A2D" w:rsidRPr="00E05394">
        <w:rPr>
          <w:sz w:val="28"/>
          <w:szCs w:val="28"/>
          <w:lang w:val="ru-RU"/>
        </w:rPr>
        <w:t>{</w:t>
      </w:r>
      <w:r w:rsidR="004A3596" w:rsidRPr="00030E24">
        <w:rPr>
          <w:i/>
          <w:sz w:val="28"/>
          <w:szCs w:val="28"/>
        </w:rPr>
        <w:t>х</w:t>
      </w:r>
      <w:r w:rsidR="004A3596">
        <w:rPr>
          <w:sz w:val="28"/>
          <w:szCs w:val="28"/>
        </w:rPr>
        <w:t xml:space="preserve">: </w:t>
      </w:r>
      <w:r w:rsidR="004A3596" w:rsidRPr="00030E24">
        <w:rPr>
          <w:i/>
          <w:sz w:val="28"/>
          <w:szCs w:val="28"/>
        </w:rPr>
        <w:t>х</w:t>
      </w:r>
      <w:r w:rsidR="004A3596">
        <w:rPr>
          <w:sz w:val="28"/>
          <w:szCs w:val="28"/>
          <w:vertAlign w:val="superscript"/>
        </w:rPr>
        <w:t>3</w:t>
      </w:r>
      <w:r w:rsidR="00B10001">
        <w:rPr>
          <w:sz w:val="28"/>
          <w:szCs w:val="28"/>
        </w:rPr>
        <w:t>+</w:t>
      </w:r>
      <w:r w:rsidR="00B10001" w:rsidRPr="00030E24">
        <w:rPr>
          <w:i/>
          <w:sz w:val="28"/>
          <w:szCs w:val="28"/>
        </w:rPr>
        <w:t>х</w:t>
      </w:r>
      <w:r w:rsidR="00B10001">
        <w:rPr>
          <w:sz w:val="28"/>
          <w:szCs w:val="28"/>
          <w:vertAlign w:val="superscript"/>
        </w:rPr>
        <w:t>2</w:t>
      </w:r>
      <w:r w:rsidR="00CB529E">
        <w:rPr>
          <w:sz w:val="28"/>
          <w:szCs w:val="28"/>
        </w:rPr>
        <w:t>–</w:t>
      </w:r>
      <w:r w:rsidR="001B7D64">
        <w:rPr>
          <w:sz w:val="28"/>
          <w:szCs w:val="28"/>
        </w:rPr>
        <w:t xml:space="preserve"> –</w:t>
      </w:r>
      <w:r w:rsidR="00B10001">
        <w:rPr>
          <w:sz w:val="28"/>
          <w:szCs w:val="28"/>
        </w:rPr>
        <w:t>12</w:t>
      </w:r>
      <w:r w:rsidR="00B10001" w:rsidRPr="00030E24">
        <w:rPr>
          <w:i/>
          <w:sz w:val="28"/>
          <w:szCs w:val="28"/>
        </w:rPr>
        <w:t>х</w:t>
      </w:r>
      <w:r w:rsidR="00B10001">
        <w:rPr>
          <w:sz w:val="28"/>
          <w:szCs w:val="28"/>
        </w:rPr>
        <w:t>=0</w:t>
      </w:r>
      <w:r w:rsidR="000E5A2D" w:rsidRPr="00E05394">
        <w:rPr>
          <w:sz w:val="28"/>
          <w:szCs w:val="28"/>
          <w:lang w:val="ru-RU"/>
        </w:rPr>
        <w:t>}</w:t>
      </w:r>
      <w:r w:rsidRPr="00EA3069">
        <w:rPr>
          <w:sz w:val="28"/>
          <w:szCs w:val="28"/>
        </w:rPr>
        <w:t>,</w:t>
      </w:r>
      <w:r w:rsidR="00030E24" w:rsidRPr="00293C82">
        <w:rPr>
          <w:i/>
          <w:sz w:val="28"/>
          <w:szCs w:val="28"/>
          <w:lang w:val="en-US"/>
        </w:rPr>
        <w:t>D</w:t>
      </w:r>
      <w:r w:rsidR="00030E24" w:rsidRPr="00E05394">
        <w:rPr>
          <w:sz w:val="28"/>
          <w:szCs w:val="28"/>
          <w:lang w:val="ru-RU"/>
        </w:rPr>
        <w:t>={0</w:t>
      </w:r>
      <w:r w:rsidR="00030E24">
        <w:rPr>
          <w:sz w:val="28"/>
          <w:szCs w:val="28"/>
        </w:rPr>
        <w:t>;</w:t>
      </w:r>
      <w:r w:rsidR="001E3DA6">
        <w:rPr>
          <w:sz w:val="28"/>
          <w:szCs w:val="28"/>
        </w:rPr>
        <w:t>–</w:t>
      </w:r>
      <w:r w:rsidR="00030E24">
        <w:rPr>
          <w:sz w:val="28"/>
          <w:szCs w:val="28"/>
        </w:rPr>
        <w:t>4;</w:t>
      </w:r>
      <w:r w:rsidR="001E3DA6">
        <w:rPr>
          <w:sz w:val="28"/>
          <w:szCs w:val="28"/>
        </w:rPr>
        <w:t>–</w:t>
      </w:r>
      <w:r w:rsidR="00030E24">
        <w:rPr>
          <w:sz w:val="28"/>
          <w:szCs w:val="28"/>
        </w:rPr>
        <w:t>3</w:t>
      </w:r>
      <w:r w:rsidR="00030E24" w:rsidRPr="00E05394">
        <w:rPr>
          <w:sz w:val="28"/>
          <w:szCs w:val="28"/>
          <w:lang w:val="ru-RU"/>
        </w:rPr>
        <w:t>}</w:t>
      </w:r>
      <w:r w:rsidRPr="00E05394">
        <w:rPr>
          <w:sz w:val="28"/>
          <w:szCs w:val="28"/>
          <w:lang w:val="ru-RU"/>
        </w:rPr>
        <w:t xml:space="preserve">. </w:t>
      </w:r>
      <w:r w:rsidRPr="008D2FF8">
        <w:rPr>
          <w:sz w:val="28"/>
          <w:szCs w:val="28"/>
        </w:rPr>
        <w:t>Які з них є рівними? Визначте усі співвідношення між цими множинами.</w:t>
      </w:r>
    </w:p>
    <w:p w:rsidR="00E84AC4" w:rsidRPr="008D2FF8" w:rsidRDefault="00E84AC4" w:rsidP="0097328F">
      <w:pPr>
        <w:pStyle w:val="af0"/>
        <w:spacing w:line="360" w:lineRule="auto"/>
        <w:ind w:left="567" w:hanging="567"/>
        <w:rPr>
          <w:sz w:val="28"/>
          <w:szCs w:val="28"/>
        </w:rPr>
      </w:pPr>
      <w:r w:rsidRPr="008D2FF8">
        <w:rPr>
          <w:sz w:val="28"/>
          <w:szCs w:val="28"/>
        </w:rPr>
        <w:lastRenderedPageBreak/>
        <w:t>1.21. Підкидають монету і гральний кубик. Описати простір елементарних подій.</w:t>
      </w:r>
    </w:p>
    <w:p w:rsidR="00E84AC4" w:rsidRPr="008D2FF8" w:rsidRDefault="00E84AC4" w:rsidP="0097328F">
      <w:pPr>
        <w:pStyle w:val="af0"/>
        <w:spacing w:line="360" w:lineRule="auto"/>
        <w:ind w:left="567" w:hanging="567"/>
        <w:rPr>
          <w:sz w:val="28"/>
          <w:szCs w:val="28"/>
        </w:rPr>
      </w:pPr>
      <w:r w:rsidRPr="008D2FF8">
        <w:rPr>
          <w:sz w:val="28"/>
          <w:szCs w:val="28"/>
        </w:rPr>
        <w:t>1.22. Підкидають монету доти, доки не випаде герб. Описати простір елементарних подій.</w:t>
      </w:r>
    </w:p>
    <w:p w:rsidR="00E84AC4" w:rsidRPr="008D2FF8" w:rsidRDefault="00E84AC4" w:rsidP="00DE5F7A">
      <w:pPr>
        <w:pStyle w:val="af0"/>
        <w:numPr>
          <w:ilvl w:val="1"/>
          <w:numId w:val="9"/>
        </w:numPr>
        <w:spacing w:line="360" w:lineRule="auto"/>
        <w:rPr>
          <w:sz w:val="28"/>
          <w:szCs w:val="28"/>
        </w:rPr>
      </w:pPr>
      <w:r w:rsidRPr="008D2FF8">
        <w:rPr>
          <w:sz w:val="28"/>
          <w:szCs w:val="28"/>
        </w:rPr>
        <w:t>Які прості вирази відповідають подіям:</w:t>
      </w:r>
    </w:p>
    <w:p w:rsidR="00E84AC4" w:rsidRPr="008D2FF8" w:rsidRDefault="00E84AC4" w:rsidP="00DE5F7A">
      <w:pPr>
        <w:pStyle w:val="af0"/>
        <w:numPr>
          <w:ilvl w:val="0"/>
          <w:numId w:val="10"/>
        </w:numPr>
        <w:spacing w:line="360" w:lineRule="auto"/>
        <w:rPr>
          <w:sz w:val="28"/>
          <w:szCs w:val="28"/>
        </w:rPr>
      </w:pPr>
      <w:r w:rsidRPr="008D2FF8">
        <w:rPr>
          <w:position w:val="-10"/>
          <w:sz w:val="28"/>
          <w:szCs w:val="28"/>
        </w:rPr>
        <w:object w:dxaOrig="1820" w:dyaOrig="380">
          <v:shape id="_x0000_i1090" type="#_x0000_t75" style="width:90.4pt;height:18.4pt" o:ole="" fillcolor="window">
            <v:imagedata r:id="rId114" o:title=""/>
          </v:shape>
          <o:OLEObject Type="Embed" ProgID="Equation.3" ShapeID="_x0000_i1090" DrawAspect="Content" ObjectID="_1616420026" r:id="rId115"/>
        </w:object>
      </w:r>
      <w:r w:rsidRPr="008D2FF8">
        <w:rPr>
          <w:sz w:val="28"/>
          <w:szCs w:val="28"/>
        </w:rPr>
        <w:t>;</w:t>
      </w:r>
    </w:p>
    <w:p w:rsidR="00E84AC4" w:rsidRPr="008D2FF8" w:rsidRDefault="00E84AC4" w:rsidP="00DE5F7A">
      <w:pPr>
        <w:pStyle w:val="af0"/>
        <w:numPr>
          <w:ilvl w:val="0"/>
          <w:numId w:val="10"/>
        </w:numPr>
        <w:spacing w:line="360" w:lineRule="auto"/>
        <w:rPr>
          <w:sz w:val="28"/>
          <w:szCs w:val="28"/>
        </w:rPr>
      </w:pPr>
      <w:r w:rsidRPr="008D2FF8">
        <w:rPr>
          <w:position w:val="-10"/>
          <w:sz w:val="28"/>
          <w:szCs w:val="28"/>
        </w:rPr>
        <w:object w:dxaOrig="2820" w:dyaOrig="380">
          <v:shape id="_x0000_i1091" type="#_x0000_t75" style="width:141.5pt;height:18.4pt" o:ole="" fillcolor="window">
            <v:imagedata r:id="rId116" o:title=""/>
          </v:shape>
          <o:OLEObject Type="Embed" ProgID="Equation.3" ShapeID="_x0000_i1091" DrawAspect="Content" ObjectID="_1616420027" r:id="rId117"/>
        </w:object>
      </w:r>
      <w:r w:rsidRPr="008D2FF8">
        <w:rPr>
          <w:sz w:val="28"/>
          <w:szCs w:val="28"/>
        </w:rPr>
        <w:t>;</w:t>
      </w:r>
    </w:p>
    <w:p w:rsidR="00E84AC4" w:rsidRPr="008D2FF8" w:rsidRDefault="00E84AC4" w:rsidP="00DE5F7A">
      <w:pPr>
        <w:pStyle w:val="af0"/>
        <w:numPr>
          <w:ilvl w:val="0"/>
          <w:numId w:val="10"/>
        </w:numPr>
        <w:spacing w:line="360" w:lineRule="auto"/>
        <w:rPr>
          <w:sz w:val="28"/>
          <w:szCs w:val="28"/>
        </w:rPr>
      </w:pPr>
      <w:r w:rsidRPr="008D2FF8">
        <w:rPr>
          <w:position w:val="-10"/>
          <w:sz w:val="28"/>
          <w:szCs w:val="28"/>
        </w:rPr>
        <w:object w:dxaOrig="1820" w:dyaOrig="320">
          <v:shape id="_x0000_i1092" type="#_x0000_t75" style="width:90.4pt;height:15.9pt" o:ole="" fillcolor="window">
            <v:imagedata r:id="rId118" o:title=""/>
          </v:shape>
          <o:OLEObject Type="Embed" ProgID="Equation.3" ShapeID="_x0000_i1092" DrawAspect="Content" ObjectID="_1616420028" r:id="rId119"/>
        </w:object>
      </w:r>
      <w:r w:rsidRPr="008D2FF8">
        <w:rPr>
          <w:sz w:val="28"/>
          <w:szCs w:val="28"/>
        </w:rPr>
        <w:t>?</w:t>
      </w:r>
    </w:p>
    <w:p w:rsidR="00E84AC4" w:rsidRPr="008D2FF8" w:rsidRDefault="00E84AC4" w:rsidP="00DE5F7A">
      <w:pPr>
        <w:pStyle w:val="af0"/>
        <w:numPr>
          <w:ilvl w:val="1"/>
          <w:numId w:val="9"/>
        </w:numPr>
        <w:spacing w:line="360" w:lineRule="auto"/>
        <w:rPr>
          <w:sz w:val="28"/>
          <w:szCs w:val="28"/>
        </w:rPr>
      </w:pPr>
      <w:r w:rsidRPr="008D2FF8">
        <w:rPr>
          <w:sz w:val="28"/>
          <w:szCs w:val="28"/>
        </w:rPr>
        <w:t>Довести рівності:</w:t>
      </w:r>
    </w:p>
    <w:p w:rsidR="00E84AC4" w:rsidRPr="008D2FF8" w:rsidRDefault="00E84AC4" w:rsidP="00DE5F7A">
      <w:pPr>
        <w:pStyle w:val="af0"/>
        <w:numPr>
          <w:ilvl w:val="0"/>
          <w:numId w:val="11"/>
        </w:numPr>
        <w:spacing w:line="360" w:lineRule="auto"/>
        <w:rPr>
          <w:sz w:val="28"/>
          <w:szCs w:val="28"/>
        </w:rPr>
      </w:pPr>
      <w:r w:rsidRPr="008D2FF8">
        <w:rPr>
          <w:position w:val="-10"/>
          <w:sz w:val="28"/>
          <w:szCs w:val="28"/>
        </w:rPr>
        <w:object w:dxaOrig="3440" w:dyaOrig="380">
          <v:shape id="_x0000_i1093" type="#_x0000_t75" style="width:172.45pt;height:18.4pt" o:ole="" fillcolor="window">
            <v:imagedata r:id="rId120" o:title=""/>
          </v:shape>
          <o:OLEObject Type="Embed" ProgID="Equation.3" ShapeID="_x0000_i1093" DrawAspect="Content" ObjectID="_1616420029" r:id="rId121"/>
        </w:object>
      </w:r>
      <w:r w:rsidRPr="008D2FF8">
        <w:rPr>
          <w:sz w:val="28"/>
          <w:szCs w:val="28"/>
        </w:rPr>
        <w:t>;</w:t>
      </w:r>
    </w:p>
    <w:p w:rsidR="00E84AC4" w:rsidRPr="008D2FF8" w:rsidRDefault="00E84AC4" w:rsidP="00DE5F7A">
      <w:pPr>
        <w:pStyle w:val="af0"/>
        <w:numPr>
          <w:ilvl w:val="0"/>
          <w:numId w:val="11"/>
        </w:numPr>
        <w:spacing w:line="360" w:lineRule="auto"/>
        <w:rPr>
          <w:sz w:val="28"/>
          <w:szCs w:val="28"/>
        </w:rPr>
      </w:pPr>
      <w:r w:rsidRPr="008D2FF8">
        <w:rPr>
          <w:position w:val="-10"/>
          <w:sz w:val="28"/>
          <w:szCs w:val="28"/>
        </w:rPr>
        <w:object w:dxaOrig="3800" w:dyaOrig="380">
          <v:shape id="_x0000_i1094" type="#_x0000_t75" style="width:189.2pt;height:18.4pt" o:ole="" fillcolor="window">
            <v:imagedata r:id="rId122" o:title=""/>
          </v:shape>
          <o:OLEObject Type="Embed" ProgID="Equation.3" ShapeID="_x0000_i1094" DrawAspect="Content" ObjectID="_1616420030" r:id="rId123"/>
        </w:object>
      </w:r>
      <w:r w:rsidRPr="008D2FF8">
        <w:rPr>
          <w:sz w:val="28"/>
          <w:szCs w:val="28"/>
        </w:rPr>
        <w:t>;</w:t>
      </w:r>
    </w:p>
    <w:p w:rsidR="00E84AC4" w:rsidRPr="008D2FF8" w:rsidRDefault="00E84AC4" w:rsidP="00DE5F7A">
      <w:pPr>
        <w:pStyle w:val="af0"/>
        <w:numPr>
          <w:ilvl w:val="0"/>
          <w:numId w:val="11"/>
        </w:numPr>
        <w:spacing w:line="360" w:lineRule="auto"/>
        <w:rPr>
          <w:sz w:val="28"/>
          <w:szCs w:val="28"/>
        </w:rPr>
      </w:pPr>
      <w:r w:rsidRPr="008D2FF8">
        <w:rPr>
          <w:position w:val="-10"/>
          <w:sz w:val="28"/>
          <w:szCs w:val="28"/>
        </w:rPr>
        <w:object w:dxaOrig="3240" w:dyaOrig="320">
          <v:shape id="_x0000_i1095" type="#_x0000_t75" style="width:161.6pt;height:15.9pt" o:ole="" fillcolor="window">
            <v:imagedata r:id="rId124" o:title=""/>
          </v:shape>
          <o:OLEObject Type="Embed" ProgID="Equation.3" ShapeID="_x0000_i1095" DrawAspect="Content" ObjectID="_1616420031" r:id="rId125"/>
        </w:object>
      </w:r>
      <w:r w:rsidRPr="008D2FF8">
        <w:rPr>
          <w:sz w:val="28"/>
          <w:szCs w:val="28"/>
        </w:rPr>
        <w:t>;</w:t>
      </w:r>
    </w:p>
    <w:p w:rsidR="00E84AC4" w:rsidRPr="008D2FF8" w:rsidRDefault="00E84AC4" w:rsidP="00DE5F7A">
      <w:pPr>
        <w:pStyle w:val="af0"/>
        <w:numPr>
          <w:ilvl w:val="0"/>
          <w:numId w:val="11"/>
        </w:numPr>
        <w:spacing w:line="360" w:lineRule="auto"/>
        <w:rPr>
          <w:sz w:val="28"/>
          <w:szCs w:val="28"/>
        </w:rPr>
      </w:pPr>
      <w:r w:rsidRPr="008D2FF8">
        <w:rPr>
          <w:position w:val="-10"/>
          <w:sz w:val="28"/>
          <w:szCs w:val="28"/>
        </w:rPr>
        <w:object w:dxaOrig="4260" w:dyaOrig="380">
          <v:shape id="_x0000_i1096" type="#_x0000_t75" style="width:213.5pt;height:18.4pt" o:ole="" fillcolor="window">
            <v:imagedata r:id="rId126" o:title=""/>
          </v:shape>
          <o:OLEObject Type="Embed" ProgID="Equation.3" ShapeID="_x0000_i1096" DrawAspect="Content" ObjectID="_1616420032" r:id="rId127"/>
        </w:object>
      </w:r>
      <w:r w:rsidRPr="008D2FF8">
        <w:rPr>
          <w:sz w:val="28"/>
          <w:szCs w:val="28"/>
        </w:rPr>
        <w:t>;</w:t>
      </w:r>
    </w:p>
    <w:p w:rsidR="00E84AC4" w:rsidRPr="008D2FF8" w:rsidRDefault="00E84AC4" w:rsidP="00DE5F7A">
      <w:pPr>
        <w:pStyle w:val="af0"/>
        <w:numPr>
          <w:ilvl w:val="0"/>
          <w:numId w:val="11"/>
        </w:numPr>
        <w:spacing w:line="360" w:lineRule="auto"/>
        <w:rPr>
          <w:sz w:val="28"/>
          <w:szCs w:val="28"/>
        </w:rPr>
      </w:pPr>
      <w:r w:rsidRPr="008D2FF8">
        <w:rPr>
          <w:position w:val="-10"/>
          <w:sz w:val="28"/>
          <w:szCs w:val="28"/>
        </w:rPr>
        <w:object w:dxaOrig="4239" w:dyaOrig="380">
          <v:shape id="_x0000_i1097" type="#_x0000_t75" style="width:212.65pt;height:18.4pt" o:ole="" fillcolor="window">
            <v:imagedata r:id="rId128" o:title=""/>
          </v:shape>
          <o:OLEObject Type="Embed" ProgID="Equation.3" ShapeID="_x0000_i1097" DrawAspect="Content" ObjectID="_1616420033" r:id="rId129"/>
        </w:object>
      </w:r>
      <w:r w:rsidRPr="008D2FF8">
        <w:rPr>
          <w:sz w:val="28"/>
          <w:szCs w:val="28"/>
        </w:rPr>
        <w:t>;</w:t>
      </w:r>
    </w:p>
    <w:p w:rsidR="00E84AC4" w:rsidRPr="008D2FF8" w:rsidRDefault="00E84AC4" w:rsidP="00DE5F7A">
      <w:pPr>
        <w:pStyle w:val="af0"/>
        <w:numPr>
          <w:ilvl w:val="0"/>
          <w:numId w:val="11"/>
        </w:numPr>
        <w:spacing w:line="360" w:lineRule="auto"/>
        <w:rPr>
          <w:sz w:val="28"/>
          <w:szCs w:val="28"/>
        </w:rPr>
      </w:pPr>
      <w:r w:rsidRPr="008D2FF8">
        <w:rPr>
          <w:position w:val="-10"/>
          <w:sz w:val="28"/>
          <w:szCs w:val="28"/>
        </w:rPr>
        <w:object w:dxaOrig="3180" w:dyaOrig="320">
          <v:shape id="_x0000_i1098" type="#_x0000_t75" style="width:159.05pt;height:15.9pt" o:ole="" fillcolor="window">
            <v:imagedata r:id="rId130" o:title=""/>
          </v:shape>
          <o:OLEObject Type="Embed" ProgID="Equation.3" ShapeID="_x0000_i1098" DrawAspect="Content" ObjectID="_1616420034" r:id="rId131"/>
        </w:object>
      </w:r>
      <w:r w:rsidRPr="008D2FF8">
        <w:rPr>
          <w:sz w:val="28"/>
          <w:szCs w:val="28"/>
        </w:rPr>
        <w:t>;</w:t>
      </w:r>
    </w:p>
    <w:p w:rsidR="00E84AC4" w:rsidRPr="008D2FF8" w:rsidRDefault="00E84AC4" w:rsidP="00DE5F7A">
      <w:pPr>
        <w:pStyle w:val="af0"/>
        <w:numPr>
          <w:ilvl w:val="0"/>
          <w:numId w:val="11"/>
        </w:numPr>
        <w:spacing w:line="360" w:lineRule="auto"/>
        <w:rPr>
          <w:sz w:val="28"/>
          <w:szCs w:val="28"/>
        </w:rPr>
      </w:pPr>
      <w:r w:rsidRPr="008D2FF8">
        <w:rPr>
          <w:position w:val="-10"/>
          <w:sz w:val="28"/>
          <w:szCs w:val="28"/>
        </w:rPr>
        <w:object w:dxaOrig="2600" w:dyaOrig="320">
          <v:shape id="_x0000_i1099" type="#_x0000_t75" style="width:129.75pt;height:15.9pt" o:ole="" fillcolor="window">
            <v:imagedata r:id="rId132" o:title=""/>
          </v:shape>
          <o:OLEObject Type="Embed" ProgID="Equation.3" ShapeID="_x0000_i1099" DrawAspect="Content" ObjectID="_1616420035" r:id="rId133"/>
        </w:object>
      </w:r>
      <w:r w:rsidRPr="008D2FF8">
        <w:rPr>
          <w:sz w:val="28"/>
          <w:szCs w:val="28"/>
        </w:rPr>
        <w:t>.</w:t>
      </w:r>
    </w:p>
    <w:p w:rsidR="00E84AC4" w:rsidRPr="00A50C54" w:rsidRDefault="00CE45F4" w:rsidP="00F65F2A">
      <w:pPr>
        <w:pStyle w:val="6"/>
      </w:pPr>
      <w:bookmarkStart w:id="3" w:name="_2.__"/>
      <w:bookmarkEnd w:id="3"/>
      <w:r>
        <w:rPr>
          <w:sz w:val="28"/>
          <w:szCs w:val="28"/>
        </w:rPr>
        <w:br w:type="page"/>
      </w:r>
      <w:r w:rsidR="00E84AC4" w:rsidRPr="00A50C54">
        <w:lastRenderedPageBreak/>
        <w:t>2.Класичне означення ймовірності та геометрична ймовірність</w:t>
      </w:r>
    </w:p>
    <w:p w:rsidR="00F2113F" w:rsidRDefault="00F2113F" w:rsidP="0071447D">
      <w:pPr>
        <w:pStyle w:val="af0"/>
        <w:spacing w:line="360" w:lineRule="auto"/>
        <w:rPr>
          <w:i/>
          <w:sz w:val="28"/>
          <w:szCs w:val="28"/>
          <w:lang w:val="ru-RU"/>
        </w:rPr>
      </w:pPr>
    </w:p>
    <w:p w:rsidR="0071447D" w:rsidRDefault="0071447D" w:rsidP="0071447D">
      <w:pPr>
        <w:pStyle w:val="af0"/>
        <w:spacing w:line="360" w:lineRule="auto"/>
        <w:rPr>
          <w:sz w:val="28"/>
          <w:szCs w:val="28"/>
          <w:lang w:val="ru-RU"/>
        </w:rPr>
      </w:pPr>
      <w:r w:rsidRPr="0071447D">
        <w:rPr>
          <w:i/>
          <w:sz w:val="28"/>
          <w:szCs w:val="28"/>
          <w:lang w:val="ru-RU"/>
        </w:rPr>
        <w:t>Форма самостійної роботи</w:t>
      </w:r>
      <w:r>
        <w:rPr>
          <w:sz w:val="28"/>
          <w:szCs w:val="28"/>
          <w:lang w:val="ru-RU"/>
        </w:rPr>
        <w:t>: вивчення теоретичного матеріалу, виконання практичних завдань</w:t>
      </w:r>
    </w:p>
    <w:p w:rsidR="00E84AC4" w:rsidRPr="0071447D" w:rsidRDefault="0071447D" w:rsidP="0071447D">
      <w:pPr>
        <w:pStyle w:val="af0"/>
        <w:spacing w:line="360" w:lineRule="auto"/>
        <w:jc w:val="center"/>
        <w:rPr>
          <w:b/>
          <w:sz w:val="28"/>
          <w:szCs w:val="28"/>
          <w:lang w:val="ru-RU"/>
        </w:rPr>
      </w:pPr>
      <w:r w:rsidRPr="0052267B">
        <w:rPr>
          <w:b/>
          <w:sz w:val="28"/>
          <w:szCs w:val="28"/>
          <w:lang w:val="ru-RU"/>
        </w:rPr>
        <w:t>Методичні вказівки.</w:t>
      </w:r>
    </w:p>
    <w:p w:rsidR="00E84AC4" w:rsidRPr="008D2FF8" w:rsidRDefault="00E84AC4" w:rsidP="00ED3555">
      <w:pPr>
        <w:pStyle w:val="af0"/>
        <w:spacing w:line="360" w:lineRule="auto"/>
        <w:ind w:firstLine="709"/>
        <w:rPr>
          <w:sz w:val="28"/>
          <w:szCs w:val="28"/>
        </w:rPr>
      </w:pPr>
      <w:r w:rsidRPr="00E7449A">
        <w:rPr>
          <w:b/>
          <w:sz w:val="28"/>
          <w:szCs w:val="28"/>
        </w:rPr>
        <w:t>Ймовірність</w:t>
      </w:r>
      <w:r w:rsidRPr="008D2FF8">
        <w:rPr>
          <w:sz w:val="28"/>
          <w:szCs w:val="28"/>
        </w:rPr>
        <w:t xml:space="preserve"> події А дорівнюєвідношенню числа елементарних наслідків, які сприяють появі події А, до числа усіх рівноможливих елементарних наслідків:</w:t>
      </w:r>
    </w:p>
    <w:p w:rsidR="00E84AC4" w:rsidRPr="008D2FF8" w:rsidRDefault="00E84AC4" w:rsidP="00ED3555">
      <w:pPr>
        <w:pStyle w:val="af0"/>
        <w:spacing w:line="360" w:lineRule="auto"/>
        <w:ind w:firstLine="600"/>
        <w:jc w:val="center"/>
        <w:rPr>
          <w:sz w:val="28"/>
          <w:szCs w:val="28"/>
        </w:rPr>
      </w:pPr>
      <w:r w:rsidRPr="008D2FF8">
        <w:rPr>
          <w:sz w:val="28"/>
          <w:szCs w:val="28"/>
        </w:rPr>
        <w:t>Р(А)=</w:t>
      </w:r>
      <w:r w:rsidRPr="008D2FF8">
        <w:rPr>
          <w:position w:val="-24"/>
          <w:sz w:val="28"/>
          <w:szCs w:val="28"/>
        </w:rPr>
        <w:object w:dxaOrig="300" w:dyaOrig="620">
          <v:shape id="_x0000_i1100" type="#_x0000_t75" style="width:15.05pt;height:31pt" o:ole="" fillcolor="window">
            <v:imagedata r:id="rId134" o:title=""/>
          </v:shape>
          <o:OLEObject Type="Embed" ProgID="Equation.3" ShapeID="_x0000_i1100" DrawAspect="Content" ObjectID="_1616420036" r:id="rId135"/>
        </w:object>
      </w:r>
      <w:r w:rsidRPr="008D2FF8">
        <w:rPr>
          <w:sz w:val="28"/>
          <w:szCs w:val="28"/>
        </w:rPr>
        <w:t>,</w:t>
      </w:r>
    </w:p>
    <w:p w:rsidR="00E84AC4" w:rsidRPr="008D2FF8" w:rsidRDefault="00E84AC4" w:rsidP="00ED3555">
      <w:pPr>
        <w:pStyle w:val="af0"/>
        <w:spacing w:line="360" w:lineRule="auto"/>
        <w:ind w:firstLine="709"/>
        <w:rPr>
          <w:sz w:val="28"/>
          <w:szCs w:val="28"/>
        </w:rPr>
      </w:pPr>
      <w:r w:rsidRPr="008D2FF8">
        <w:rPr>
          <w:sz w:val="28"/>
          <w:szCs w:val="28"/>
        </w:rPr>
        <w:t xml:space="preserve">де </w:t>
      </w:r>
      <w:r w:rsidRPr="008D2FF8">
        <w:rPr>
          <w:sz w:val="28"/>
          <w:szCs w:val="28"/>
          <w:lang w:val="en-US"/>
        </w:rPr>
        <w:t>m</w:t>
      </w:r>
      <w:r w:rsidR="00E75AFE" w:rsidRPr="00E05394">
        <w:rPr>
          <w:sz w:val="28"/>
          <w:szCs w:val="28"/>
          <w:lang w:val="ru-RU"/>
        </w:rPr>
        <w:t>–</w:t>
      </w:r>
      <w:r w:rsidRPr="008D2FF8">
        <w:rPr>
          <w:sz w:val="28"/>
          <w:szCs w:val="28"/>
        </w:rPr>
        <w:t>число елементарних наслід</w:t>
      </w:r>
      <w:r w:rsidR="00E75AFE">
        <w:rPr>
          <w:sz w:val="28"/>
          <w:szCs w:val="28"/>
        </w:rPr>
        <w:t>ків, які сприяють появі події А;</w:t>
      </w:r>
    </w:p>
    <w:p w:rsidR="00E84AC4" w:rsidRPr="008D2FF8" w:rsidRDefault="00E84AC4" w:rsidP="00ED3555">
      <w:pPr>
        <w:pStyle w:val="af0"/>
        <w:spacing w:line="360" w:lineRule="auto"/>
        <w:ind w:firstLine="709"/>
        <w:rPr>
          <w:sz w:val="28"/>
          <w:szCs w:val="28"/>
        </w:rPr>
      </w:pPr>
      <w:r w:rsidRPr="008D2FF8">
        <w:rPr>
          <w:sz w:val="28"/>
          <w:szCs w:val="28"/>
        </w:rPr>
        <w:t xml:space="preserve">n </w:t>
      </w:r>
      <w:r w:rsidR="00E75AFE">
        <w:rPr>
          <w:sz w:val="28"/>
          <w:szCs w:val="28"/>
        </w:rPr>
        <w:t>–</w:t>
      </w:r>
      <w:r w:rsidRPr="008D2FF8">
        <w:rPr>
          <w:sz w:val="28"/>
          <w:szCs w:val="28"/>
        </w:rPr>
        <w:t xml:space="preserve"> числ</w:t>
      </w:r>
      <w:r w:rsidR="00E75AFE">
        <w:rPr>
          <w:sz w:val="28"/>
          <w:szCs w:val="28"/>
        </w:rPr>
        <w:t>о</w:t>
      </w:r>
      <w:r w:rsidRPr="008D2FF8">
        <w:rPr>
          <w:sz w:val="28"/>
          <w:szCs w:val="28"/>
        </w:rPr>
        <w:t xml:space="preserve"> усіх рівноможливих елементарних наслідків.</w:t>
      </w:r>
    </w:p>
    <w:p w:rsidR="00E84AC4" w:rsidRPr="008D2FF8" w:rsidRDefault="00E84AC4" w:rsidP="00ED3555">
      <w:pPr>
        <w:pStyle w:val="af0"/>
        <w:spacing w:line="360" w:lineRule="auto"/>
        <w:rPr>
          <w:sz w:val="28"/>
          <w:szCs w:val="28"/>
        </w:rPr>
      </w:pPr>
      <w:r w:rsidRPr="008D2FF8">
        <w:rPr>
          <w:sz w:val="28"/>
          <w:szCs w:val="28"/>
        </w:rPr>
        <w:t xml:space="preserve">Класичне означення ймовірності придатне лише дляекспериментів з обмеженим числом рівноможливих подій, тобто </w:t>
      </w:r>
      <w:r w:rsidRPr="008D2FF8">
        <w:rPr>
          <w:position w:val="-4"/>
          <w:sz w:val="28"/>
          <w:szCs w:val="28"/>
        </w:rPr>
        <w:object w:dxaOrig="260" w:dyaOrig="260">
          <v:shape id="_x0000_i1101" type="#_x0000_t75" style="width:13.4pt;height:13.4pt" o:ole="" fillcolor="window">
            <v:imagedata r:id="rId10" o:title=""/>
          </v:shape>
          <o:OLEObject Type="Embed" ProgID="Equation.3" ShapeID="_x0000_i1101" DrawAspect="Content" ObjectID="_1616420037" r:id="rId136"/>
        </w:object>
      </w:r>
      <w:r w:rsidRPr="008D2FF8">
        <w:rPr>
          <w:sz w:val="28"/>
          <w:szCs w:val="28"/>
        </w:rPr>
        <w:t xml:space="preserve"> - обмежена.</w:t>
      </w:r>
    </w:p>
    <w:p w:rsidR="00E84AC4" w:rsidRPr="008D2FF8" w:rsidRDefault="00E84AC4" w:rsidP="00ED3555">
      <w:pPr>
        <w:pStyle w:val="af0"/>
        <w:spacing w:line="360" w:lineRule="auto"/>
        <w:rPr>
          <w:sz w:val="28"/>
          <w:szCs w:val="28"/>
        </w:rPr>
      </w:pPr>
      <w:r w:rsidRPr="008D2FF8">
        <w:rPr>
          <w:sz w:val="28"/>
          <w:szCs w:val="28"/>
        </w:rPr>
        <w:t>Якщо множина є неперервною і квадровною, то для обчислення ймовірності А</w:t>
      </w:r>
      <w:r w:rsidRPr="008D2FF8">
        <w:rPr>
          <w:position w:val="-4"/>
          <w:sz w:val="28"/>
          <w:szCs w:val="28"/>
        </w:rPr>
        <w:object w:dxaOrig="499" w:dyaOrig="260">
          <v:shape id="_x0000_i1102" type="#_x0000_t75" style="width:24.3pt;height:13.4pt" o:ole="" fillcolor="window">
            <v:imagedata r:id="rId137" o:title=""/>
          </v:shape>
          <o:OLEObject Type="Embed" ProgID="Equation.3" ShapeID="_x0000_i1102" DrawAspect="Content" ObjectID="_1616420038" r:id="rId138"/>
        </w:object>
      </w:r>
      <w:r w:rsidRPr="008D2FF8">
        <w:rPr>
          <w:sz w:val="28"/>
          <w:szCs w:val="28"/>
        </w:rPr>
        <w:t xml:space="preserve">  (</w:t>
      </w:r>
      <w:r w:rsidRPr="008D2FF8">
        <w:rPr>
          <w:position w:val="-10"/>
          <w:sz w:val="28"/>
          <w:szCs w:val="28"/>
        </w:rPr>
        <w:object w:dxaOrig="700" w:dyaOrig="320">
          <v:shape id="_x0000_i1103" type="#_x0000_t75" style="width:35.15pt;height:15.9pt" o:ole="" fillcolor="window">
            <v:imagedata r:id="rId139" o:title=""/>
          </v:shape>
          <o:OLEObject Type="Embed" ProgID="Equation.3" ShapeID="_x0000_i1103" DrawAspect="Content" ObjectID="_1616420039" r:id="rId140"/>
        </w:object>
      </w:r>
      <w:r w:rsidRPr="008D2FF8">
        <w:rPr>
          <w:sz w:val="28"/>
          <w:szCs w:val="28"/>
        </w:rPr>
        <w:t xml:space="preserve">)  використовується </w:t>
      </w:r>
      <w:r w:rsidRPr="00E7449A">
        <w:rPr>
          <w:b/>
          <w:sz w:val="28"/>
          <w:szCs w:val="28"/>
        </w:rPr>
        <w:t>геометрична</w:t>
      </w:r>
      <w:r w:rsidRPr="008D2FF8">
        <w:rPr>
          <w:sz w:val="28"/>
          <w:szCs w:val="28"/>
        </w:rPr>
        <w:t xml:space="preserve"> ймовірність</w:t>
      </w:r>
      <w:r w:rsidR="00716014">
        <w:rPr>
          <w:sz w:val="28"/>
          <w:szCs w:val="28"/>
        </w:rPr>
        <w:t>:</w:t>
      </w:r>
    </w:p>
    <w:p w:rsidR="00E84AC4" w:rsidRPr="008D2FF8" w:rsidRDefault="00E84AC4" w:rsidP="00ED3555">
      <w:pPr>
        <w:pStyle w:val="af0"/>
        <w:spacing w:line="360" w:lineRule="auto"/>
        <w:jc w:val="center"/>
        <w:rPr>
          <w:sz w:val="28"/>
          <w:szCs w:val="28"/>
        </w:rPr>
      </w:pPr>
      <w:r w:rsidRPr="008D2FF8">
        <w:rPr>
          <w:sz w:val="28"/>
          <w:szCs w:val="28"/>
        </w:rPr>
        <w:t>Р(А)=</w:t>
      </w:r>
      <w:r w:rsidRPr="008D2FF8">
        <w:rPr>
          <w:position w:val="-28"/>
          <w:sz w:val="28"/>
          <w:szCs w:val="28"/>
        </w:rPr>
        <w:object w:dxaOrig="639" w:dyaOrig="660">
          <v:shape id="_x0000_i1104" type="#_x0000_t75" style="width:32.65pt;height:32.65pt" o:ole="" fillcolor="window">
            <v:imagedata r:id="rId141" o:title=""/>
          </v:shape>
          <o:OLEObject Type="Embed" ProgID="Equation.3" ShapeID="_x0000_i1104" DrawAspect="Content" ObjectID="_1616420040" r:id="rId142"/>
        </w:object>
      </w:r>
      <w:r w:rsidRPr="008D2FF8">
        <w:rPr>
          <w:position w:val="-28"/>
          <w:sz w:val="28"/>
          <w:szCs w:val="28"/>
        </w:rPr>
        <w:object w:dxaOrig="1460" w:dyaOrig="660">
          <v:shape id="_x0000_i1105" type="#_x0000_t75" style="width:72.85pt;height:32.65pt" o:ole="" fillcolor="window">
            <v:imagedata r:id="rId143" o:title=""/>
          </v:shape>
          <o:OLEObject Type="Embed" ProgID="Equation.3" ShapeID="_x0000_i1105" DrawAspect="Content" ObjectID="_1616420041" r:id="rId144"/>
        </w:object>
      </w:r>
      <w:r w:rsidRPr="008D2FF8">
        <w:rPr>
          <w:sz w:val="28"/>
          <w:szCs w:val="28"/>
        </w:rPr>
        <w:t>).</w:t>
      </w:r>
    </w:p>
    <w:p w:rsidR="00E84AC4" w:rsidRPr="008D2FF8" w:rsidRDefault="00E84AC4" w:rsidP="00ED3555">
      <w:pPr>
        <w:pStyle w:val="af0"/>
        <w:spacing w:line="360" w:lineRule="auto"/>
        <w:rPr>
          <w:sz w:val="28"/>
          <w:szCs w:val="28"/>
        </w:rPr>
      </w:pPr>
      <w:r w:rsidRPr="008D2FF8">
        <w:rPr>
          <w:sz w:val="28"/>
          <w:szCs w:val="28"/>
        </w:rPr>
        <w:t xml:space="preserve">Якщо множина </w:t>
      </w:r>
      <w:r w:rsidRPr="008D2FF8">
        <w:rPr>
          <w:position w:val="-4"/>
          <w:sz w:val="28"/>
          <w:szCs w:val="28"/>
        </w:rPr>
        <w:object w:dxaOrig="260" w:dyaOrig="260">
          <v:shape id="_x0000_i1106" type="#_x0000_t75" style="width:13.4pt;height:13.4pt" o:ole="" fillcolor="window">
            <v:imagedata r:id="rId10" o:title=""/>
          </v:shape>
          <o:OLEObject Type="Embed" ProgID="Equation.3" ShapeID="_x0000_i1106" DrawAspect="Content" ObjectID="_1616420042" r:id="rId145"/>
        </w:object>
      </w:r>
      <w:r w:rsidRPr="008D2FF8">
        <w:rPr>
          <w:sz w:val="28"/>
          <w:szCs w:val="28"/>
        </w:rPr>
        <w:t xml:space="preserve"> (</w:t>
      </w:r>
      <w:r w:rsidRPr="008D2FF8">
        <w:rPr>
          <w:sz w:val="28"/>
          <w:szCs w:val="28"/>
          <w:lang w:val="en-US"/>
        </w:rPr>
        <w:t>G</w:t>
      </w:r>
      <w:r w:rsidRPr="00E05394">
        <w:rPr>
          <w:sz w:val="28"/>
          <w:szCs w:val="28"/>
          <w:lang w:val="ru-RU"/>
        </w:rPr>
        <w:t>)</w:t>
      </w:r>
      <w:r w:rsidRPr="008D2FF8">
        <w:rPr>
          <w:sz w:val="28"/>
          <w:szCs w:val="28"/>
        </w:rPr>
        <w:t xml:space="preserve"> вимірюється в лінійних одиницях, то Р(А) дорівнює відношенню довж</w:t>
      </w:r>
      <w:r w:rsidR="000D729E">
        <w:rPr>
          <w:sz w:val="28"/>
          <w:szCs w:val="28"/>
        </w:rPr>
        <w:t xml:space="preserve">ин, якщо у квадратних одиницях – </w:t>
      </w:r>
      <w:r w:rsidRPr="008D2FF8">
        <w:rPr>
          <w:sz w:val="28"/>
          <w:szCs w:val="28"/>
        </w:rPr>
        <w:t>то відношенню площ і т. ін.</w:t>
      </w:r>
    </w:p>
    <w:p w:rsidR="00E84AC4" w:rsidRPr="008D2FF8" w:rsidRDefault="00E84AC4" w:rsidP="00ED3555">
      <w:pPr>
        <w:pStyle w:val="af0"/>
        <w:spacing w:line="360" w:lineRule="auto"/>
        <w:jc w:val="center"/>
        <w:rPr>
          <w:sz w:val="28"/>
          <w:szCs w:val="28"/>
        </w:rPr>
      </w:pPr>
    </w:p>
    <w:p w:rsidR="00E84AC4" w:rsidRDefault="00E84AC4" w:rsidP="00ED3555">
      <w:pPr>
        <w:pStyle w:val="af0"/>
        <w:spacing w:line="360" w:lineRule="auto"/>
        <w:jc w:val="center"/>
        <w:rPr>
          <w:b/>
          <w:sz w:val="28"/>
          <w:szCs w:val="28"/>
          <w:u w:val="single"/>
        </w:rPr>
      </w:pPr>
      <w:r w:rsidRPr="00653F35">
        <w:rPr>
          <w:b/>
          <w:sz w:val="28"/>
          <w:szCs w:val="28"/>
          <w:u w:val="single"/>
        </w:rPr>
        <w:t>Розв’язок типових задач</w:t>
      </w:r>
    </w:p>
    <w:p w:rsidR="00653F35" w:rsidRPr="00653F35" w:rsidRDefault="00653F35" w:rsidP="00ED3555">
      <w:pPr>
        <w:pStyle w:val="af0"/>
        <w:spacing w:line="360" w:lineRule="auto"/>
        <w:jc w:val="center"/>
        <w:rPr>
          <w:b/>
          <w:sz w:val="28"/>
          <w:szCs w:val="28"/>
          <w:u w:val="single"/>
        </w:rPr>
      </w:pPr>
    </w:p>
    <w:p w:rsidR="00E84AC4" w:rsidRPr="008D2FF8" w:rsidRDefault="00E84AC4" w:rsidP="00ED3555">
      <w:pPr>
        <w:pStyle w:val="af0"/>
        <w:spacing w:line="360" w:lineRule="auto"/>
        <w:rPr>
          <w:sz w:val="28"/>
          <w:szCs w:val="28"/>
        </w:rPr>
      </w:pPr>
      <w:r w:rsidRPr="008D2FF8">
        <w:rPr>
          <w:i/>
          <w:sz w:val="28"/>
          <w:szCs w:val="28"/>
        </w:rPr>
        <w:t xml:space="preserve">Приклад 2.1. </w:t>
      </w:r>
      <w:r w:rsidRPr="008D2FF8">
        <w:rPr>
          <w:sz w:val="28"/>
          <w:szCs w:val="28"/>
        </w:rPr>
        <w:t xml:space="preserve"> Вказати помилку </w:t>
      </w:r>
      <w:r w:rsidRPr="00653F35">
        <w:rPr>
          <w:sz w:val="28"/>
          <w:szCs w:val="28"/>
        </w:rPr>
        <w:t>розв’язку</w:t>
      </w:r>
      <w:r w:rsidRPr="008D2FF8">
        <w:rPr>
          <w:sz w:val="28"/>
          <w:szCs w:val="28"/>
        </w:rPr>
        <w:t xml:space="preserve"> задачі: “Підкидаємо два гральні кубики. Знайти ймовірність того, що сума очок, які випали</w:t>
      </w:r>
      <w:r w:rsidR="000D729E">
        <w:rPr>
          <w:sz w:val="28"/>
          <w:szCs w:val="28"/>
        </w:rPr>
        <w:t>,</w:t>
      </w:r>
      <w:r w:rsidR="00653F35">
        <w:rPr>
          <w:sz w:val="28"/>
          <w:szCs w:val="28"/>
        </w:rPr>
        <w:t xml:space="preserve"> дорівнює чотирьом (подія А).”</w:t>
      </w:r>
    </w:p>
    <w:p w:rsidR="00E84AC4" w:rsidRPr="008D2FF8" w:rsidRDefault="00E84AC4" w:rsidP="00ED3555">
      <w:pPr>
        <w:pStyle w:val="af0"/>
        <w:spacing w:line="360" w:lineRule="auto"/>
        <w:rPr>
          <w:sz w:val="28"/>
          <w:szCs w:val="28"/>
        </w:rPr>
      </w:pPr>
      <w:r w:rsidRPr="00653F35">
        <w:rPr>
          <w:i/>
          <w:sz w:val="28"/>
          <w:szCs w:val="28"/>
        </w:rPr>
        <w:t>Розв’язок.</w:t>
      </w:r>
      <w:r w:rsidR="000D729E">
        <w:rPr>
          <w:sz w:val="28"/>
          <w:szCs w:val="28"/>
        </w:rPr>
        <w:t xml:space="preserve"> У</w:t>
      </w:r>
      <w:r w:rsidRPr="008D2FF8">
        <w:rPr>
          <w:sz w:val="28"/>
          <w:szCs w:val="28"/>
        </w:rPr>
        <w:t>сього можливі два виходи з даного випробування: сума очок, що випали</w:t>
      </w:r>
      <w:r w:rsidR="00C23B51">
        <w:rPr>
          <w:sz w:val="28"/>
          <w:szCs w:val="28"/>
        </w:rPr>
        <w:t>,</w:t>
      </w:r>
      <w:r w:rsidRPr="008D2FF8">
        <w:rPr>
          <w:sz w:val="28"/>
          <w:szCs w:val="28"/>
        </w:rPr>
        <w:t xml:space="preserve"> дорівнює чотирьом або н</w:t>
      </w:r>
      <w:r w:rsidR="00C23B51">
        <w:rPr>
          <w:sz w:val="28"/>
          <w:szCs w:val="28"/>
        </w:rPr>
        <w:t>е дорівнює</w:t>
      </w:r>
      <w:r w:rsidRPr="008D2FF8">
        <w:rPr>
          <w:sz w:val="28"/>
          <w:szCs w:val="28"/>
        </w:rPr>
        <w:t>. Подію А задовольняє один вихід,</w:t>
      </w:r>
      <w:r w:rsidR="00C967C1">
        <w:rPr>
          <w:sz w:val="28"/>
          <w:szCs w:val="28"/>
        </w:rPr>
        <w:t xml:space="preserve"> а загальне число</w:t>
      </w:r>
      <w:r w:rsidRPr="008D2FF8">
        <w:rPr>
          <w:sz w:val="28"/>
          <w:szCs w:val="28"/>
        </w:rPr>
        <w:t xml:space="preserve"> виходів дорівнює двом. Відповідно Р(А)=1</w:t>
      </w:r>
      <w:r w:rsidRPr="00E05394">
        <w:rPr>
          <w:sz w:val="28"/>
          <w:szCs w:val="28"/>
          <w:lang w:val="ru-RU"/>
        </w:rPr>
        <w:t>/2</w:t>
      </w:r>
      <w:r w:rsidRPr="008D2FF8">
        <w:rPr>
          <w:sz w:val="28"/>
          <w:szCs w:val="28"/>
        </w:rPr>
        <w:t>.</w:t>
      </w:r>
    </w:p>
    <w:p w:rsidR="00E84AC4" w:rsidRPr="008D2FF8" w:rsidRDefault="00E84AC4" w:rsidP="00ED3555">
      <w:pPr>
        <w:pStyle w:val="af0"/>
        <w:spacing w:line="360" w:lineRule="auto"/>
        <w:rPr>
          <w:sz w:val="28"/>
          <w:szCs w:val="28"/>
        </w:rPr>
      </w:pPr>
      <w:r w:rsidRPr="00C967C1">
        <w:rPr>
          <w:i/>
          <w:sz w:val="28"/>
          <w:szCs w:val="28"/>
        </w:rPr>
        <w:t>Розв’язання</w:t>
      </w:r>
      <w:r w:rsidRPr="00C967C1">
        <w:rPr>
          <w:sz w:val="28"/>
          <w:szCs w:val="28"/>
        </w:rPr>
        <w:t>. Помилка розв’язку полягає в тому, що виходи, які</w:t>
      </w:r>
      <w:r w:rsidRPr="008D2FF8">
        <w:rPr>
          <w:sz w:val="28"/>
          <w:szCs w:val="28"/>
        </w:rPr>
        <w:t xml:space="preserve"> розглядаються</w:t>
      </w:r>
      <w:r w:rsidR="002D3D65">
        <w:rPr>
          <w:sz w:val="28"/>
          <w:szCs w:val="28"/>
        </w:rPr>
        <w:t>,</w:t>
      </w:r>
      <w:r w:rsidRPr="008D2FF8">
        <w:rPr>
          <w:sz w:val="28"/>
          <w:szCs w:val="28"/>
        </w:rPr>
        <w:t xml:space="preserve"> не є рівноможливими.</w:t>
      </w:r>
    </w:p>
    <w:p w:rsidR="00E84AC4" w:rsidRPr="008D2FF8" w:rsidRDefault="00E84AC4" w:rsidP="00ED3555">
      <w:pPr>
        <w:pStyle w:val="af0"/>
        <w:spacing w:line="360" w:lineRule="auto"/>
        <w:rPr>
          <w:sz w:val="28"/>
          <w:szCs w:val="28"/>
        </w:rPr>
      </w:pPr>
      <w:r w:rsidRPr="00C967C1">
        <w:rPr>
          <w:i/>
          <w:sz w:val="28"/>
          <w:szCs w:val="28"/>
        </w:rPr>
        <w:lastRenderedPageBreak/>
        <w:t>Правильний розв</w:t>
      </w:r>
      <w:r w:rsidRPr="00E05394">
        <w:rPr>
          <w:i/>
          <w:sz w:val="28"/>
          <w:szCs w:val="28"/>
          <w:lang w:val="ru-RU"/>
        </w:rPr>
        <w:t>’</w:t>
      </w:r>
      <w:r w:rsidRPr="00C967C1">
        <w:rPr>
          <w:i/>
          <w:sz w:val="28"/>
          <w:szCs w:val="28"/>
        </w:rPr>
        <w:t>язок</w:t>
      </w:r>
      <w:r w:rsidRPr="008D2FF8">
        <w:rPr>
          <w:sz w:val="28"/>
          <w:szCs w:val="28"/>
        </w:rPr>
        <w:t>.Загальна кількість р</w:t>
      </w:r>
      <w:r w:rsidR="003B3978">
        <w:rPr>
          <w:sz w:val="28"/>
          <w:szCs w:val="28"/>
        </w:rPr>
        <w:t>івноможливих виходів дорівнює 6</w:t>
      </w:r>
      <w:r w:rsidR="003B3978">
        <w:rPr>
          <w:sz w:val="28"/>
          <w:szCs w:val="28"/>
        </w:rPr>
        <w:sym w:font="Symbol" w:char="F0D7"/>
      </w:r>
      <w:r w:rsidRPr="008D2FF8">
        <w:rPr>
          <w:sz w:val="28"/>
          <w:szCs w:val="28"/>
        </w:rPr>
        <w:t>6=36 (кожне число, що випало на одному гральному кубику</w:t>
      </w:r>
      <w:r w:rsidR="002D3D65">
        <w:rPr>
          <w:sz w:val="28"/>
          <w:szCs w:val="28"/>
        </w:rPr>
        <w:t>,</w:t>
      </w:r>
      <w:r w:rsidRPr="008D2FF8">
        <w:rPr>
          <w:sz w:val="28"/>
          <w:szCs w:val="28"/>
        </w:rPr>
        <w:t xml:space="preserve"> може бути в парі з усіма числами іншого грального кубика). Сер</w:t>
      </w:r>
      <w:r w:rsidR="00CA45E6">
        <w:rPr>
          <w:sz w:val="28"/>
          <w:szCs w:val="28"/>
        </w:rPr>
        <w:t>ед цих виходів сприяють події А</w:t>
      </w:r>
      <w:r w:rsidRPr="008D2FF8">
        <w:rPr>
          <w:sz w:val="28"/>
          <w:szCs w:val="28"/>
        </w:rPr>
        <w:t xml:space="preserve"> тільки три виходи: (1;3),(3;1),(2;2). </w:t>
      </w:r>
      <w:r w:rsidR="00CA45E6">
        <w:rPr>
          <w:sz w:val="28"/>
          <w:szCs w:val="28"/>
        </w:rPr>
        <w:t>Відповідно, шукана ймовірність</w:t>
      </w:r>
      <w:r w:rsidRPr="008D2FF8">
        <w:rPr>
          <w:sz w:val="28"/>
          <w:szCs w:val="28"/>
        </w:rPr>
        <w:t xml:space="preserve"> Р(А)=</w:t>
      </w:r>
      <w:r w:rsidRPr="008D2FF8">
        <w:rPr>
          <w:position w:val="-24"/>
          <w:sz w:val="28"/>
          <w:szCs w:val="28"/>
        </w:rPr>
        <w:object w:dxaOrig="340" w:dyaOrig="620">
          <v:shape id="_x0000_i1107" type="#_x0000_t75" style="width:16.75pt;height:31pt" o:ole="" fillcolor="window">
            <v:imagedata r:id="rId146" o:title=""/>
          </v:shape>
          <o:OLEObject Type="Embed" ProgID="Equation.3" ShapeID="_x0000_i1107" DrawAspect="Content" ObjectID="_1616420043" r:id="rId147"/>
        </w:object>
      </w:r>
      <w:r w:rsidRPr="008D2FF8">
        <w:rPr>
          <w:sz w:val="28"/>
          <w:szCs w:val="28"/>
        </w:rPr>
        <w:t>=</w:t>
      </w:r>
      <w:r w:rsidRPr="008D2FF8">
        <w:rPr>
          <w:position w:val="-24"/>
          <w:sz w:val="28"/>
          <w:szCs w:val="28"/>
        </w:rPr>
        <w:object w:dxaOrig="320" w:dyaOrig="620">
          <v:shape id="_x0000_i1108" type="#_x0000_t75" style="width:15.9pt;height:31pt" o:ole="" fillcolor="window">
            <v:imagedata r:id="rId148" o:title=""/>
          </v:shape>
          <o:OLEObject Type="Embed" ProgID="Equation.3" ShapeID="_x0000_i1108" DrawAspect="Content" ObjectID="_1616420044" r:id="rId149"/>
        </w:object>
      </w:r>
      <w:r w:rsidRPr="008D2FF8">
        <w:rPr>
          <w:sz w:val="28"/>
          <w:szCs w:val="28"/>
        </w:rPr>
        <w:t>.</w:t>
      </w:r>
    </w:p>
    <w:p w:rsidR="00E84AC4" w:rsidRPr="00CA45E6" w:rsidRDefault="00E84AC4" w:rsidP="00ED3555">
      <w:pPr>
        <w:pStyle w:val="af0"/>
        <w:spacing w:line="360" w:lineRule="auto"/>
        <w:rPr>
          <w:sz w:val="28"/>
          <w:szCs w:val="28"/>
        </w:rPr>
      </w:pPr>
      <w:r w:rsidRPr="008D2FF8">
        <w:rPr>
          <w:i/>
          <w:sz w:val="28"/>
          <w:szCs w:val="28"/>
        </w:rPr>
        <w:t>Приклад 2.2. (Задача про зустріч)</w:t>
      </w:r>
      <w:r w:rsidRPr="008D2FF8">
        <w:rPr>
          <w:sz w:val="28"/>
          <w:szCs w:val="28"/>
        </w:rPr>
        <w:t xml:space="preserve">. Дві особи домовилися про зустріч на </w:t>
      </w:r>
      <w:r w:rsidRPr="00CA45E6">
        <w:rPr>
          <w:sz w:val="28"/>
          <w:szCs w:val="28"/>
        </w:rPr>
        <w:t xml:space="preserve">заданому проміжку часу </w:t>
      </w:r>
      <w:r w:rsidRPr="00CA45E6">
        <w:rPr>
          <w:position w:val="-6"/>
          <w:sz w:val="28"/>
          <w:szCs w:val="28"/>
        </w:rPr>
        <w:object w:dxaOrig="200" w:dyaOrig="220">
          <v:shape id="_x0000_i1109" type="#_x0000_t75" style="width:10.05pt;height:11.7pt" o:ole="" fillcolor="window">
            <v:imagedata r:id="rId150" o:title=""/>
          </v:shape>
          <o:OLEObject Type="Embed" ProgID="Equation.3" ShapeID="_x0000_i1109" DrawAspect="Content" ObjectID="_1616420045" r:id="rId151"/>
        </w:object>
      </w:r>
      <w:r w:rsidRPr="00CA45E6">
        <w:rPr>
          <w:sz w:val="28"/>
          <w:szCs w:val="28"/>
        </w:rPr>
        <w:t>. Особа, що прийшла першою, чекає протягом часу а</w:t>
      </w:r>
      <w:r w:rsidR="00613AD1" w:rsidRPr="00E05394">
        <w:rPr>
          <w:sz w:val="28"/>
          <w:szCs w:val="28"/>
          <w:lang w:val="ru-RU"/>
        </w:rPr>
        <w:t>&lt;</w:t>
      </w:r>
      <w:r w:rsidR="00613AD1">
        <w:rPr>
          <w:sz w:val="28"/>
          <w:szCs w:val="28"/>
          <w:lang w:val="en-US"/>
        </w:rPr>
        <w:sym w:font="Symbol" w:char="F065"/>
      </w:r>
      <w:r w:rsidRPr="00CA45E6">
        <w:rPr>
          <w:sz w:val="28"/>
          <w:szCs w:val="28"/>
        </w:rPr>
        <w:t>. Яка ймовірність зустрічі?</w:t>
      </w:r>
    </w:p>
    <w:p w:rsidR="00314717" w:rsidRDefault="00E84AC4" w:rsidP="00ED3555">
      <w:pPr>
        <w:pStyle w:val="af0"/>
        <w:spacing w:line="360" w:lineRule="auto"/>
        <w:rPr>
          <w:sz w:val="28"/>
          <w:szCs w:val="28"/>
        </w:rPr>
      </w:pPr>
      <w:r w:rsidRPr="00CA45E6">
        <w:rPr>
          <w:i/>
          <w:sz w:val="28"/>
          <w:szCs w:val="28"/>
        </w:rPr>
        <w:t xml:space="preserve">Розв’язання. </w:t>
      </w:r>
      <w:r w:rsidRPr="00CA45E6">
        <w:rPr>
          <w:sz w:val="28"/>
          <w:szCs w:val="28"/>
        </w:rPr>
        <w:t>За множину елементарних подій візьмемо квадрат зі</w:t>
      </w:r>
      <w:r w:rsidRPr="008D2FF8">
        <w:rPr>
          <w:sz w:val="28"/>
          <w:szCs w:val="28"/>
        </w:rPr>
        <w:t xml:space="preserve"> стороною </w:t>
      </w:r>
      <w:r w:rsidRPr="008D2FF8">
        <w:rPr>
          <w:position w:val="-6"/>
          <w:sz w:val="28"/>
          <w:szCs w:val="28"/>
        </w:rPr>
        <w:object w:dxaOrig="200" w:dyaOrig="220">
          <v:shape id="_x0000_i1110" type="#_x0000_t75" style="width:10.05pt;height:11.7pt" o:ole="" fillcolor="window">
            <v:imagedata r:id="rId150" o:title=""/>
          </v:shape>
          <o:OLEObject Type="Embed" ProgID="Equation.3" ShapeID="_x0000_i1110" DrawAspect="Content" ObjectID="_1616420046" r:id="rId152"/>
        </w:object>
      </w:r>
      <w:r w:rsidRPr="008D2FF8">
        <w:rPr>
          <w:sz w:val="28"/>
          <w:szCs w:val="28"/>
        </w:rPr>
        <w:t xml:space="preserve"> і точками</w:t>
      </w:r>
      <w:r w:rsidR="00270F55">
        <w:rPr>
          <w:sz w:val="28"/>
          <w:szCs w:val="28"/>
        </w:rPr>
        <w:t xml:space="preserve"> (</w:t>
      </w:r>
      <w:r w:rsidR="00270F55" w:rsidRPr="00270F55">
        <w:rPr>
          <w:i/>
          <w:sz w:val="28"/>
          <w:szCs w:val="28"/>
          <w:lang w:val="en-US"/>
        </w:rPr>
        <w:t>x</w:t>
      </w:r>
      <w:r w:rsidR="00270F55" w:rsidRPr="00270F55">
        <w:rPr>
          <w:i/>
          <w:sz w:val="28"/>
          <w:szCs w:val="28"/>
        </w:rPr>
        <w:t xml:space="preserve">; </w:t>
      </w:r>
      <w:r w:rsidR="00270F55" w:rsidRPr="00270F55">
        <w:rPr>
          <w:i/>
          <w:sz w:val="28"/>
          <w:szCs w:val="28"/>
          <w:lang w:val="en-US"/>
        </w:rPr>
        <w:t>y</w:t>
      </w:r>
      <w:r w:rsidR="00270F55">
        <w:rPr>
          <w:sz w:val="28"/>
          <w:szCs w:val="28"/>
        </w:rPr>
        <w:t>)</w:t>
      </w:r>
      <w:r w:rsidR="002328BA">
        <w:rPr>
          <w:sz w:val="28"/>
          <w:szCs w:val="28"/>
        </w:rPr>
        <w:t>, що зображу</w:t>
      </w:r>
      <w:r w:rsidRPr="008D2FF8">
        <w:rPr>
          <w:sz w:val="28"/>
          <w:szCs w:val="28"/>
        </w:rPr>
        <w:t xml:space="preserve">ють час зустрічі. Тоді </w:t>
      </w:r>
      <w:r w:rsidR="003231FB" w:rsidRPr="008D2FF8">
        <w:rPr>
          <w:position w:val="-6"/>
          <w:sz w:val="28"/>
          <w:szCs w:val="28"/>
        </w:rPr>
        <w:object w:dxaOrig="940" w:dyaOrig="279">
          <v:shape id="_x0000_i1111" type="#_x0000_t75" style="width:48.55pt;height:16.75pt" o:ole="" fillcolor="window">
            <v:imagedata r:id="rId153" o:title=""/>
          </v:shape>
          <o:OLEObject Type="Embed" ProgID="Equation.3" ShapeID="_x0000_i1111" DrawAspect="Content" ObjectID="_1616420047" r:id="rId154"/>
        </w:object>
      </w:r>
      <w:r w:rsidRPr="008D2FF8">
        <w:rPr>
          <w:sz w:val="28"/>
          <w:szCs w:val="28"/>
        </w:rPr>
        <w:t xml:space="preserve">, </w:t>
      </w:r>
      <w:r w:rsidRPr="008D2FF8">
        <w:rPr>
          <w:position w:val="-10"/>
          <w:sz w:val="28"/>
          <w:szCs w:val="28"/>
        </w:rPr>
        <w:object w:dxaOrig="960" w:dyaOrig="320">
          <v:shape id="_x0000_i1112" type="#_x0000_t75" style="width:47.7pt;height:15.9pt" o:ole="" fillcolor="window">
            <v:imagedata r:id="rId155" o:title=""/>
          </v:shape>
          <o:OLEObject Type="Embed" ProgID="Equation.3" ShapeID="_x0000_i1112" DrawAspect="Content" ObjectID="_1616420048" r:id="rId156"/>
        </w:object>
      </w:r>
      <w:r w:rsidRPr="008D2FF8">
        <w:rPr>
          <w:sz w:val="28"/>
          <w:szCs w:val="28"/>
        </w:rPr>
        <w:t xml:space="preserve">. Сприятливі наслідки утворюють точки, для яких </w:t>
      </w:r>
      <w:r w:rsidR="007E5BAB" w:rsidRPr="008D2FF8">
        <w:rPr>
          <w:position w:val="-14"/>
          <w:sz w:val="28"/>
          <w:szCs w:val="28"/>
        </w:rPr>
        <w:object w:dxaOrig="1020" w:dyaOrig="400">
          <v:shape id="_x0000_i1113" type="#_x0000_t75" style="width:60.3pt;height:20.1pt" o:ole="" fillcolor="window">
            <v:imagedata r:id="rId157" o:title=""/>
          </v:shape>
          <o:OLEObject Type="Embed" ProgID="Equation.3" ShapeID="_x0000_i1113" DrawAspect="Content" ObjectID="_1616420049" r:id="rId158"/>
        </w:object>
      </w:r>
      <w:r w:rsidR="002805AF" w:rsidRPr="00E05394">
        <w:rPr>
          <w:sz w:val="28"/>
          <w:szCs w:val="28"/>
          <w:lang w:val="ru-RU"/>
        </w:rPr>
        <w:t xml:space="preserve">. </w:t>
      </w:r>
      <w:r w:rsidRPr="002805AF">
        <w:rPr>
          <w:sz w:val="28"/>
          <w:szCs w:val="28"/>
        </w:rPr>
        <w:t xml:space="preserve">Тобто </w:t>
      </w:r>
      <w:r w:rsidRPr="008D2FF8">
        <w:rPr>
          <w:sz w:val="28"/>
          <w:szCs w:val="28"/>
        </w:rPr>
        <w:t xml:space="preserve">точки смуги між прямими </w:t>
      </w:r>
      <w:r w:rsidRPr="008D2FF8">
        <w:rPr>
          <w:position w:val="-10"/>
          <w:sz w:val="28"/>
          <w:szCs w:val="28"/>
          <w:lang w:val="en-US"/>
        </w:rPr>
        <w:object w:dxaOrig="940" w:dyaOrig="279">
          <v:shape id="_x0000_i1114" type="#_x0000_t75" style="width:47.7pt;height:14.25pt" o:ole="" fillcolor="window">
            <v:imagedata r:id="rId159" o:title=""/>
          </v:shape>
          <o:OLEObject Type="Embed" ProgID="Equation.3" ShapeID="_x0000_i1114" DrawAspect="Content" ObjectID="_1616420050" r:id="rId160"/>
        </w:object>
      </w:r>
      <w:r w:rsidRPr="00E05394">
        <w:rPr>
          <w:sz w:val="28"/>
          <w:szCs w:val="28"/>
          <w:lang w:val="ru-RU"/>
        </w:rPr>
        <w:t>,</w:t>
      </w:r>
      <w:r w:rsidRPr="008D2FF8">
        <w:rPr>
          <w:position w:val="-10"/>
          <w:sz w:val="28"/>
          <w:szCs w:val="28"/>
          <w:lang w:val="en-US"/>
        </w:rPr>
        <w:object w:dxaOrig="940" w:dyaOrig="260">
          <v:shape id="_x0000_i1115" type="#_x0000_t75" style="width:47.7pt;height:13.4pt" o:ole="" fillcolor="window">
            <v:imagedata r:id="rId161" o:title=""/>
          </v:shape>
          <o:OLEObject Type="Embed" ProgID="Equation.3" ShapeID="_x0000_i1115" DrawAspect="Content" ObjectID="_1616420051" r:id="rId162"/>
        </w:object>
      </w:r>
      <w:r w:rsidRPr="00E05394">
        <w:rPr>
          <w:sz w:val="28"/>
          <w:szCs w:val="28"/>
          <w:lang w:val="ru-RU"/>
        </w:rPr>
        <w:t xml:space="preserve">. </w:t>
      </w:r>
      <w:r w:rsidRPr="008D2FF8">
        <w:rPr>
          <w:sz w:val="28"/>
          <w:szCs w:val="28"/>
        </w:rPr>
        <w:t xml:space="preserve">Площа цієї смуги </w:t>
      </w:r>
      <w:r w:rsidRPr="008D2FF8">
        <w:rPr>
          <w:position w:val="-10"/>
          <w:sz w:val="28"/>
          <w:szCs w:val="28"/>
        </w:rPr>
        <w:object w:dxaOrig="180" w:dyaOrig="340">
          <v:shape id="_x0000_i1116" type="#_x0000_t75" style="width:10.05pt;height:16.75pt" o:ole="" fillcolor="window">
            <v:imagedata r:id="rId163" o:title=""/>
          </v:shape>
          <o:OLEObject Type="Embed" ProgID="Equation.3" ShapeID="_x0000_i1116" DrawAspect="Content" ObjectID="_1616420052" r:id="rId164"/>
        </w:object>
      </w:r>
      <w:r w:rsidRPr="008D2FF8">
        <w:rPr>
          <w:position w:val="-10"/>
          <w:sz w:val="28"/>
          <w:szCs w:val="28"/>
        </w:rPr>
        <w:object w:dxaOrig="1680" w:dyaOrig="360">
          <v:shape id="_x0000_i1117" type="#_x0000_t75" style="width:84.55pt;height:17.6pt" o:ole="" fillcolor="window">
            <v:imagedata r:id="rId165" o:title=""/>
          </v:shape>
          <o:OLEObject Type="Embed" ProgID="Equation.3" ShapeID="_x0000_i1117" DrawAspect="Content" ObjectID="_1616420053" r:id="rId166"/>
        </w:object>
      </w:r>
      <w:r w:rsidRPr="008D2FF8">
        <w:rPr>
          <w:sz w:val="28"/>
          <w:szCs w:val="28"/>
        </w:rPr>
        <w:t>. Тоді шукан</w:t>
      </w:r>
      <w:r w:rsidR="002805AF">
        <w:rPr>
          <w:sz w:val="28"/>
          <w:szCs w:val="28"/>
        </w:rPr>
        <w:t>а ймовірність визначається так:</w:t>
      </w:r>
    </w:p>
    <w:p w:rsidR="00E84AC4" w:rsidRPr="008D2FF8" w:rsidRDefault="00E84AC4" w:rsidP="00ED3555">
      <w:pPr>
        <w:pStyle w:val="af0"/>
        <w:spacing w:line="360" w:lineRule="auto"/>
        <w:ind w:firstLine="0"/>
        <w:jc w:val="center"/>
        <w:rPr>
          <w:sz w:val="28"/>
          <w:szCs w:val="28"/>
        </w:rPr>
      </w:pPr>
      <w:r w:rsidRPr="008D2FF8">
        <w:rPr>
          <w:sz w:val="28"/>
          <w:szCs w:val="28"/>
        </w:rPr>
        <w:t>Р(А)=</w:t>
      </w:r>
      <w:r w:rsidRPr="008D2FF8">
        <w:rPr>
          <w:position w:val="-30"/>
          <w:sz w:val="28"/>
          <w:szCs w:val="28"/>
        </w:rPr>
        <w:object w:dxaOrig="4000" w:dyaOrig="720">
          <v:shape id="_x0000_i1118" type="#_x0000_t75" style="width:200.1pt;height:36pt" o:ole="" fillcolor="window">
            <v:imagedata r:id="rId167" o:title=""/>
          </v:shape>
          <o:OLEObject Type="Embed" ProgID="Equation.3" ShapeID="_x0000_i1118" DrawAspect="Content" ObjectID="_1616420054" r:id="rId168"/>
        </w:object>
      </w:r>
      <w:r w:rsidRPr="008D2FF8">
        <w:rPr>
          <w:sz w:val="28"/>
          <w:szCs w:val="28"/>
        </w:rPr>
        <w:t>.</w:t>
      </w:r>
    </w:p>
    <w:p w:rsidR="00E84AC4" w:rsidRPr="008D2FF8" w:rsidRDefault="00E84AC4" w:rsidP="00ED3555">
      <w:pPr>
        <w:pStyle w:val="af0"/>
        <w:spacing w:line="360" w:lineRule="auto"/>
        <w:jc w:val="center"/>
        <w:rPr>
          <w:sz w:val="28"/>
          <w:szCs w:val="28"/>
        </w:rPr>
      </w:pPr>
    </w:p>
    <w:p w:rsidR="00E84AC4" w:rsidRPr="00314717" w:rsidRDefault="00E84AC4" w:rsidP="00ED3555">
      <w:pPr>
        <w:pStyle w:val="af0"/>
        <w:spacing w:line="360" w:lineRule="auto"/>
        <w:jc w:val="center"/>
        <w:rPr>
          <w:b/>
          <w:sz w:val="28"/>
          <w:szCs w:val="28"/>
          <w:u w:val="single"/>
        </w:rPr>
      </w:pPr>
      <w:r w:rsidRPr="00314717">
        <w:rPr>
          <w:b/>
          <w:sz w:val="28"/>
          <w:szCs w:val="28"/>
          <w:u w:val="single"/>
        </w:rPr>
        <w:t>Задачі</w:t>
      </w:r>
    </w:p>
    <w:p w:rsidR="00E84AC4" w:rsidRPr="008D2FF8" w:rsidRDefault="00E84AC4" w:rsidP="00ED3555">
      <w:pPr>
        <w:pStyle w:val="af0"/>
        <w:spacing w:line="360" w:lineRule="auto"/>
        <w:jc w:val="center"/>
        <w:rPr>
          <w:sz w:val="28"/>
          <w:szCs w:val="28"/>
        </w:rPr>
      </w:pPr>
    </w:p>
    <w:p w:rsidR="00E84AC4" w:rsidRPr="008D2FF8" w:rsidRDefault="00E84AC4" w:rsidP="00ED3555">
      <w:pPr>
        <w:pStyle w:val="af0"/>
        <w:spacing w:line="360" w:lineRule="auto"/>
        <w:ind w:left="567" w:hanging="567"/>
        <w:rPr>
          <w:sz w:val="28"/>
          <w:szCs w:val="28"/>
        </w:rPr>
      </w:pPr>
      <w:r w:rsidRPr="008D2FF8">
        <w:rPr>
          <w:sz w:val="28"/>
          <w:szCs w:val="28"/>
        </w:rPr>
        <w:t>2.1. У ящику міститься 15 однотипних деталей, із яких 6 бракованих, а решта стандартні.Навмання із ящика беруть одну деталь. Яка ймовірність того, що вона стандартна?</w:t>
      </w:r>
    </w:p>
    <w:p w:rsidR="00E84AC4" w:rsidRPr="008D2FF8" w:rsidRDefault="00E84AC4" w:rsidP="00ED3555">
      <w:pPr>
        <w:pStyle w:val="af0"/>
        <w:spacing w:line="360" w:lineRule="auto"/>
        <w:ind w:left="567" w:hanging="567"/>
        <w:rPr>
          <w:sz w:val="28"/>
          <w:szCs w:val="28"/>
        </w:rPr>
      </w:pPr>
      <w:r w:rsidRPr="008D2FF8">
        <w:rPr>
          <w:sz w:val="28"/>
          <w:szCs w:val="28"/>
        </w:rPr>
        <w:t>2.2. Гральний кубик підкидають один раз. Яка ймовірність того, що на грані кубика з</w:t>
      </w:r>
      <w:r w:rsidRPr="00E05394">
        <w:rPr>
          <w:sz w:val="28"/>
          <w:szCs w:val="28"/>
          <w:lang w:val="ru-RU"/>
        </w:rPr>
        <w:t>’</w:t>
      </w:r>
      <w:r w:rsidRPr="008D2FF8">
        <w:rPr>
          <w:sz w:val="28"/>
          <w:szCs w:val="28"/>
        </w:rPr>
        <w:t>явиться число, кратне 3?</w:t>
      </w:r>
    </w:p>
    <w:p w:rsidR="00E84AC4" w:rsidRPr="008D2FF8" w:rsidRDefault="00E84AC4" w:rsidP="00ED3555">
      <w:pPr>
        <w:pStyle w:val="af0"/>
        <w:spacing w:line="360" w:lineRule="auto"/>
        <w:ind w:left="567" w:hanging="567"/>
        <w:rPr>
          <w:sz w:val="28"/>
          <w:szCs w:val="28"/>
        </w:rPr>
      </w:pPr>
      <w:r w:rsidRPr="008D2FF8">
        <w:rPr>
          <w:sz w:val="28"/>
          <w:szCs w:val="28"/>
        </w:rPr>
        <w:t xml:space="preserve">2.3. Два гральні кубики підкидають по одному разу. Побудувати простір елементарних подій і такі випадкові події: А – сума цифр кратна чотирьом; В </w:t>
      </w:r>
      <w:r w:rsidR="00144018">
        <w:rPr>
          <w:sz w:val="28"/>
          <w:szCs w:val="28"/>
        </w:rPr>
        <w:t>–</w:t>
      </w:r>
      <w:r w:rsidRPr="008D2FF8">
        <w:rPr>
          <w:sz w:val="28"/>
          <w:szCs w:val="28"/>
        </w:rPr>
        <w:t xml:space="preserve"> сума цифр кратна трьом. Обчислити Р(А), Р(В), Р(А</w:t>
      </w:r>
      <w:r w:rsidRPr="008D2FF8">
        <w:rPr>
          <w:position w:val="-8"/>
          <w:sz w:val="28"/>
          <w:szCs w:val="28"/>
        </w:rPr>
        <w:object w:dxaOrig="240" w:dyaOrig="300">
          <v:shape id="_x0000_i1119" type="#_x0000_t75" style="width:12.55pt;height:15.05pt" o:ole="" fillcolor="window">
            <v:imagedata r:id="rId169" o:title=""/>
          </v:shape>
          <o:OLEObject Type="Embed" ProgID="Equation.3" ShapeID="_x0000_i1119" DrawAspect="Content" ObjectID="_1616420055" r:id="rId170"/>
        </w:object>
      </w:r>
      <w:r w:rsidRPr="008D2FF8">
        <w:rPr>
          <w:sz w:val="28"/>
          <w:szCs w:val="28"/>
        </w:rPr>
        <w:t>В).</w:t>
      </w:r>
    </w:p>
    <w:p w:rsidR="00E84AC4" w:rsidRPr="008D2FF8" w:rsidRDefault="00E84AC4" w:rsidP="00ED3555">
      <w:pPr>
        <w:pStyle w:val="af0"/>
        <w:spacing w:line="360" w:lineRule="auto"/>
        <w:ind w:left="567" w:hanging="567"/>
        <w:rPr>
          <w:sz w:val="28"/>
          <w:szCs w:val="28"/>
        </w:rPr>
      </w:pPr>
      <w:r w:rsidRPr="008D2FF8">
        <w:rPr>
          <w:sz w:val="28"/>
          <w:szCs w:val="28"/>
        </w:rPr>
        <w:t xml:space="preserve">2.4. У кожній із трьох урн містяться червоні та сині кульки. Із кожної урни беруть по одній кульці. Побудувати простір елементарних подій і такі випадкові події: А – серед трьох навмання взятих кульок дві виявляться </w:t>
      </w:r>
      <w:r w:rsidRPr="008D2FF8">
        <w:rPr>
          <w:sz w:val="28"/>
          <w:szCs w:val="28"/>
        </w:rPr>
        <w:lastRenderedPageBreak/>
        <w:t xml:space="preserve">червоного кольору; В </w:t>
      </w:r>
      <w:r w:rsidR="00865DC4">
        <w:rPr>
          <w:sz w:val="28"/>
          <w:szCs w:val="28"/>
        </w:rPr>
        <w:t>–</w:t>
      </w:r>
      <w:r w:rsidRPr="008D2FF8">
        <w:rPr>
          <w:sz w:val="28"/>
          <w:szCs w:val="28"/>
        </w:rPr>
        <w:t xml:space="preserve"> серед трьох навмання взятих кульок дві виявляться синього кольору. Обчислити Р(А), Р(В), Р(А</w:t>
      </w:r>
      <w:r w:rsidRPr="008D2FF8">
        <w:rPr>
          <w:position w:val="-8"/>
          <w:sz w:val="28"/>
          <w:szCs w:val="28"/>
        </w:rPr>
        <w:object w:dxaOrig="240" w:dyaOrig="300">
          <v:shape id="_x0000_i1120" type="#_x0000_t75" style="width:12.55pt;height:15.05pt" o:ole="" fillcolor="window">
            <v:imagedata r:id="rId169" o:title=""/>
          </v:shape>
          <o:OLEObject Type="Embed" ProgID="Equation.3" ShapeID="_x0000_i1120" DrawAspect="Content" ObjectID="_1616420056" r:id="rId171"/>
        </w:object>
      </w:r>
      <w:r w:rsidR="00865DC4">
        <w:rPr>
          <w:sz w:val="28"/>
          <w:szCs w:val="28"/>
        </w:rPr>
        <w:t>В)</w:t>
      </w:r>
      <w:r w:rsidRPr="008D2FF8">
        <w:rPr>
          <w:sz w:val="28"/>
          <w:szCs w:val="28"/>
        </w:rPr>
        <w:t>.</w:t>
      </w:r>
    </w:p>
    <w:p w:rsidR="00E84AC4" w:rsidRPr="008D2FF8" w:rsidRDefault="00E84AC4" w:rsidP="00ED3555">
      <w:pPr>
        <w:pStyle w:val="af0"/>
        <w:spacing w:line="360" w:lineRule="auto"/>
        <w:ind w:left="567" w:hanging="567"/>
        <w:rPr>
          <w:sz w:val="28"/>
          <w:szCs w:val="28"/>
        </w:rPr>
      </w:pPr>
      <w:r w:rsidRPr="008D2FF8">
        <w:rPr>
          <w:sz w:val="28"/>
          <w:szCs w:val="28"/>
        </w:rPr>
        <w:t xml:space="preserve">2.5. В </w:t>
      </w:r>
      <w:r w:rsidR="00865DC4">
        <w:rPr>
          <w:sz w:val="28"/>
          <w:szCs w:val="28"/>
        </w:rPr>
        <w:t>електричну мережу увімкнено чоти</w:t>
      </w:r>
      <w:r w:rsidRPr="008D2FF8">
        <w:rPr>
          <w:sz w:val="28"/>
          <w:szCs w:val="28"/>
        </w:rPr>
        <w:t xml:space="preserve">ри електролампочки. При проходженні електричного струму в мережі кожна лампочка з певною ймовірністю може перегоріти або ні. Побудувати простір елементарних подій і такі випадкові події: А – із чотирьох лампочок перегорить не менш як три; В </w:t>
      </w:r>
      <w:r w:rsidR="00865DC4">
        <w:rPr>
          <w:sz w:val="28"/>
          <w:szCs w:val="28"/>
        </w:rPr>
        <w:t>–</w:t>
      </w:r>
      <w:r w:rsidRPr="008D2FF8">
        <w:rPr>
          <w:sz w:val="28"/>
          <w:szCs w:val="28"/>
        </w:rPr>
        <w:t xml:space="preserve"> із чотирьох лампочок перегорить не більш як дві. Обчислити Р(А), Р(В), Р(А</w:t>
      </w:r>
      <w:r w:rsidRPr="008D2FF8">
        <w:rPr>
          <w:position w:val="-8"/>
          <w:sz w:val="28"/>
          <w:szCs w:val="28"/>
        </w:rPr>
        <w:object w:dxaOrig="240" w:dyaOrig="300">
          <v:shape id="_x0000_i1121" type="#_x0000_t75" style="width:12.55pt;height:15.05pt" o:ole="" fillcolor="window">
            <v:imagedata r:id="rId169" o:title=""/>
          </v:shape>
          <o:OLEObject Type="Embed" ProgID="Equation.3" ShapeID="_x0000_i1121" DrawAspect="Content" ObjectID="_1616420057" r:id="rId172"/>
        </w:object>
      </w:r>
      <w:r w:rsidRPr="008D2FF8">
        <w:rPr>
          <w:sz w:val="28"/>
          <w:szCs w:val="28"/>
        </w:rPr>
        <w:t>В) .</w:t>
      </w:r>
    </w:p>
    <w:p w:rsidR="00E84AC4" w:rsidRPr="008D2FF8" w:rsidRDefault="00E84AC4" w:rsidP="00ED3555">
      <w:pPr>
        <w:pStyle w:val="af0"/>
        <w:spacing w:line="360" w:lineRule="auto"/>
        <w:ind w:left="567" w:hanging="567"/>
        <w:rPr>
          <w:sz w:val="28"/>
          <w:szCs w:val="28"/>
        </w:rPr>
      </w:pPr>
      <w:r w:rsidRPr="008D2FF8">
        <w:rPr>
          <w:sz w:val="28"/>
          <w:szCs w:val="28"/>
        </w:rPr>
        <w:t>2.6. Набираючи телефонний номер, абонент забув одну цифру і набрав її навмання. Знайти ймовірність того, що цифра набрана вірно.</w:t>
      </w:r>
    </w:p>
    <w:p w:rsidR="00E84AC4" w:rsidRPr="008D2FF8" w:rsidRDefault="00E84AC4" w:rsidP="00ED3555">
      <w:pPr>
        <w:pStyle w:val="af0"/>
        <w:spacing w:line="360" w:lineRule="auto"/>
        <w:ind w:left="567" w:hanging="567"/>
        <w:rPr>
          <w:sz w:val="28"/>
          <w:szCs w:val="28"/>
        </w:rPr>
      </w:pPr>
      <w:r w:rsidRPr="008D2FF8">
        <w:rPr>
          <w:sz w:val="28"/>
          <w:szCs w:val="28"/>
        </w:rPr>
        <w:t>2.7. Учасники жеребкування тягнуть із ящика жетони з номерами від 1 до 100. Знайти ймовірність того, що номер першого навмання взятого жетону не містить цифри 5.</w:t>
      </w:r>
    </w:p>
    <w:p w:rsidR="00E84AC4" w:rsidRPr="008D2FF8" w:rsidRDefault="004A4F76" w:rsidP="00ED3555">
      <w:pPr>
        <w:pStyle w:val="af0"/>
        <w:spacing w:line="360" w:lineRule="auto"/>
        <w:ind w:left="567" w:hanging="567"/>
        <w:rPr>
          <w:sz w:val="28"/>
          <w:szCs w:val="28"/>
        </w:rPr>
      </w:pPr>
      <w:r>
        <w:rPr>
          <w:sz w:val="28"/>
          <w:szCs w:val="28"/>
        </w:rPr>
        <w:t>2.8. П</w:t>
      </w:r>
      <w:r w:rsidR="00E84AC4" w:rsidRPr="008D2FF8">
        <w:rPr>
          <w:sz w:val="28"/>
          <w:szCs w:val="28"/>
        </w:rPr>
        <w:t>еревозили ящик, в якому було 21 стандартна і 10 нестандартних деталей, при цьо</w:t>
      </w:r>
      <w:r w:rsidR="002328BA">
        <w:rPr>
          <w:sz w:val="28"/>
          <w:szCs w:val="28"/>
        </w:rPr>
        <w:t>му втратили одну деталь, але не</w:t>
      </w:r>
      <w:r w:rsidR="00E84AC4" w:rsidRPr="008D2FF8">
        <w:rPr>
          <w:sz w:val="28"/>
          <w:szCs w:val="28"/>
        </w:rPr>
        <w:t>відомо яку. На</w:t>
      </w:r>
      <w:r>
        <w:rPr>
          <w:sz w:val="28"/>
          <w:szCs w:val="28"/>
        </w:rPr>
        <w:t>вмання взята (після перевезення)</w:t>
      </w:r>
      <w:r w:rsidR="00E84AC4" w:rsidRPr="008D2FF8">
        <w:rPr>
          <w:sz w:val="28"/>
          <w:szCs w:val="28"/>
        </w:rPr>
        <w:t xml:space="preserve"> деталь виявилась стандартною. Знайти ймовірність того, що була втрачена: 1) стандартна деталь; 2) нестандартна деталь.</w:t>
      </w:r>
    </w:p>
    <w:p w:rsidR="00E84AC4" w:rsidRPr="008D2FF8" w:rsidRDefault="00E84AC4" w:rsidP="00ED3555">
      <w:pPr>
        <w:pStyle w:val="af0"/>
        <w:spacing w:line="360" w:lineRule="auto"/>
        <w:ind w:left="567" w:hanging="567"/>
        <w:rPr>
          <w:sz w:val="28"/>
          <w:szCs w:val="28"/>
        </w:rPr>
      </w:pPr>
      <w:r w:rsidRPr="008D2FF8">
        <w:rPr>
          <w:sz w:val="28"/>
          <w:szCs w:val="28"/>
        </w:rPr>
        <w:t>2.9. Задумане двозначне число, цифри я</w:t>
      </w:r>
      <w:r w:rsidR="004A4F76">
        <w:rPr>
          <w:sz w:val="28"/>
          <w:szCs w:val="28"/>
        </w:rPr>
        <w:t>к</w:t>
      </w:r>
      <w:r w:rsidRPr="008D2FF8">
        <w:rPr>
          <w:sz w:val="28"/>
          <w:szCs w:val="28"/>
        </w:rPr>
        <w:t>ого різні. Знайти ймовірність того, що задуманим числом виявиться: 1) ви</w:t>
      </w:r>
      <w:r w:rsidR="004A4F76">
        <w:rPr>
          <w:sz w:val="28"/>
          <w:szCs w:val="28"/>
        </w:rPr>
        <w:t>падково назване двозначне число,</w:t>
      </w:r>
      <w:r w:rsidRPr="008D2FF8">
        <w:rPr>
          <w:sz w:val="28"/>
          <w:szCs w:val="28"/>
        </w:rPr>
        <w:t xml:space="preserve"> цифри якого різні; 2) випадково назване двозначне число.</w:t>
      </w:r>
    </w:p>
    <w:p w:rsidR="00E84AC4" w:rsidRPr="008D2FF8" w:rsidRDefault="00E84AC4" w:rsidP="00ED3555">
      <w:pPr>
        <w:pStyle w:val="af0"/>
        <w:spacing w:line="360" w:lineRule="auto"/>
        <w:ind w:left="567" w:hanging="567"/>
        <w:rPr>
          <w:sz w:val="28"/>
          <w:szCs w:val="28"/>
        </w:rPr>
      </w:pPr>
      <w:r w:rsidRPr="008D2FF8">
        <w:rPr>
          <w:sz w:val="28"/>
          <w:szCs w:val="28"/>
        </w:rPr>
        <w:t xml:space="preserve">2.10. Кинули два гральних кубики. Знайти ймовірність </w:t>
      </w:r>
      <w:r w:rsidR="002328BA">
        <w:rPr>
          <w:sz w:val="28"/>
          <w:szCs w:val="28"/>
        </w:rPr>
        <w:t>наступних подій</w:t>
      </w:r>
      <w:r w:rsidRPr="008D2FF8">
        <w:rPr>
          <w:sz w:val="28"/>
          <w:szCs w:val="28"/>
        </w:rPr>
        <w:t xml:space="preserve"> подій: 1) сума очок дорівнює вісім, а різниця чотири; 2) сума очок дорівнює вісім, якщо в</w:t>
      </w:r>
      <w:r w:rsidR="00B56955">
        <w:rPr>
          <w:sz w:val="28"/>
          <w:szCs w:val="28"/>
        </w:rPr>
        <w:t>ідомо, що їх різниця дорівнює чо</w:t>
      </w:r>
      <w:r w:rsidRPr="008D2FF8">
        <w:rPr>
          <w:sz w:val="28"/>
          <w:szCs w:val="28"/>
        </w:rPr>
        <w:t>тири.</w:t>
      </w:r>
    </w:p>
    <w:p w:rsidR="00E84AC4" w:rsidRPr="008D2FF8" w:rsidRDefault="00E84AC4" w:rsidP="00ED3555">
      <w:pPr>
        <w:pStyle w:val="af0"/>
        <w:spacing w:line="360" w:lineRule="auto"/>
        <w:ind w:left="567" w:hanging="567"/>
        <w:rPr>
          <w:sz w:val="28"/>
          <w:szCs w:val="28"/>
        </w:rPr>
      </w:pPr>
      <w:r w:rsidRPr="008D2FF8">
        <w:rPr>
          <w:sz w:val="28"/>
          <w:szCs w:val="28"/>
        </w:rPr>
        <w:t>2.11. Монету підкидаємо два рази. Знайти ймовірність того, що хоча б один раз з</w:t>
      </w:r>
      <w:r w:rsidRPr="00E05394">
        <w:rPr>
          <w:sz w:val="28"/>
          <w:szCs w:val="28"/>
          <w:lang w:val="ru-RU"/>
        </w:rPr>
        <w:t>’</w:t>
      </w:r>
      <w:r w:rsidRPr="008D2FF8">
        <w:rPr>
          <w:sz w:val="28"/>
          <w:szCs w:val="28"/>
        </w:rPr>
        <w:t>явиться герб.</w:t>
      </w:r>
    </w:p>
    <w:p w:rsidR="00E84AC4" w:rsidRPr="008D2FF8" w:rsidRDefault="00B56955" w:rsidP="00ED3555">
      <w:pPr>
        <w:pStyle w:val="af0"/>
        <w:spacing w:line="360" w:lineRule="auto"/>
        <w:ind w:left="567" w:hanging="567"/>
        <w:rPr>
          <w:sz w:val="28"/>
          <w:szCs w:val="28"/>
        </w:rPr>
      </w:pPr>
      <w:r>
        <w:rPr>
          <w:sz w:val="28"/>
          <w:szCs w:val="28"/>
        </w:rPr>
        <w:t xml:space="preserve">2.12. Підкинули два гральні </w:t>
      </w:r>
      <w:r w:rsidR="00E84AC4" w:rsidRPr="008D2FF8">
        <w:rPr>
          <w:sz w:val="28"/>
          <w:szCs w:val="28"/>
        </w:rPr>
        <w:t>кубики. Знайти ймовірність того, що сума очок на гранях дорівнює сім.</w:t>
      </w:r>
    </w:p>
    <w:p w:rsidR="00E84AC4" w:rsidRPr="008D2FF8" w:rsidRDefault="00E84AC4" w:rsidP="00ED3555">
      <w:pPr>
        <w:pStyle w:val="af0"/>
        <w:spacing w:line="360" w:lineRule="auto"/>
        <w:ind w:left="567" w:hanging="567"/>
        <w:rPr>
          <w:sz w:val="28"/>
          <w:szCs w:val="28"/>
        </w:rPr>
      </w:pPr>
      <w:r w:rsidRPr="008D2FF8">
        <w:rPr>
          <w:sz w:val="28"/>
          <w:szCs w:val="28"/>
        </w:rPr>
        <w:t>2.13. По трубопроводу між пунктами А і В перекачують нафту. Знайти ймовірність того, що через певний час роботи трубопроводу пошкодження станеться на ділянці, довжиною 100 метрів, якщо відстань від А до В – 2 кілометри.</w:t>
      </w:r>
    </w:p>
    <w:p w:rsidR="00E84AC4" w:rsidRPr="008D2FF8" w:rsidRDefault="00E84AC4" w:rsidP="00ED3555">
      <w:pPr>
        <w:pStyle w:val="af0"/>
        <w:spacing w:line="360" w:lineRule="auto"/>
        <w:ind w:left="567" w:hanging="567"/>
        <w:rPr>
          <w:sz w:val="28"/>
          <w:szCs w:val="28"/>
        </w:rPr>
      </w:pPr>
      <w:r w:rsidRPr="008D2FF8">
        <w:rPr>
          <w:sz w:val="28"/>
          <w:szCs w:val="28"/>
        </w:rPr>
        <w:lastRenderedPageBreak/>
        <w:t xml:space="preserve">2.14. Задана множина </w:t>
      </w:r>
      <w:r w:rsidRPr="008D2FF8">
        <w:rPr>
          <w:position w:val="-10"/>
          <w:sz w:val="28"/>
          <w:szCs w:val="28"/>
        </w:rPr>
        <w:object w:dxaOrig="1500" w:dyaOrig="320">
          <v:shape id="_x0000_i1122" type="#_x0000_t75" style="width:74.5pt;height:15.9pt" o:ole="" fillcolor="window">
            <v:imagedata r:id="rId173" o:title=""/>
          </v:shape>
          <o:OLEObject Type="Embed" ProgID="Equation.3" ShapeID="_x0000_i1122" DrawAspect="Content" ObjectID="_1616420058" r:id="rId174"/>
        </w:object>
      </w:r>
      <w:r w:rsidRPr="008D2FF8">
        <w:rPr>
          <w:position w:val="-10"/>
          <w:sz w:val="28"/>
          <w:szCs w:val="28"/>
        </w:rPr>
        <w:object w:dxaOrig="980" w:dyaOrig="320">
          <v:shape id="_x0000_i1123" type="#_x0000_t75" style="width:48.55pt;height:15.9pt" o:ole="" fillcolor="window">
            <v:imagedata r:id="rId175" o:title=""/>
          </v:shape>
          <o:OLEObject Type="Embed" ProgID="Equation.3" ShapeID="_x0000_i1123" DrawAspect="Content" ObjectID="_1616420059" r:id="rId176"/>
        </w:object>
      </w:r>
      <w:r w:rsidRPr="008D2FF8">
        <w:rPr>
          <w:sz w:val="28"/>
          <w:szCs w:val="28"/>
        </w:rPr>
        <w:t xml:space="preserve">. Знайти ймовірність того, що навмання взяті два числа </w:t>
      </w:r>
      <w:r w:rsidRPr="00E05394">
        <w:rPr>
          <w:sz w:val="28"/>
          <w:szCs w:val="28"/>
          <w:lang w:val="ru-RU"/>
        </w:rPr>
        <w:t>(</w:t>
      </w:r>
      <w:r w:rsidRPr="008D2FF8">
        <w:rPr>
          <w:sz w:val="28"/>
          <w:szCs w:val="28"/>
          <w:lang w:val="en-US"/>
        </w:rPr>
        <w:t>x</w:t>
      </w:r>
      <w:r w:rsidRPr="00E05394">
        <w:rPr>
          <w:sz w:val="28"/>
          <w:szCs w:val="28"/>
          <w:lang w:val="ru-RU"/>
        </w:rPr>
        <w:t>;</w:t>
      </w:r>
      <w:r w:rsidRPr="008D2FF8">
        <w:rPr>
          <w:sz w:val="28"/>
          <w:szCs w:val="28"/>
          <w:lang w:val="en-US"/>
        </w:rPr>
        <w:t>y</w:t>
      </w:r>
      <w:r w:rsidRPr="00E05394">
        <w:rPr>
          <w:sz w:val="28"/>
          <w:szCs w:val="28"/>
          <w:lang w:val="ru-RU"/>
        </w:rPr>
        <w:t xml:space="preserve">) </w:t>
      </w:r>
      <w:r w:rsidRPr="008D2FF8">
        <w:rPr>
          <w:sz w:val="28"/>
          <w:szCs w:val="28"/>
        </w:rPr>
        <w:t>утворюють координати точки, яка влучить в область А=</w:t>
      </w:r>
      <w:r w:rsidRPr="008D2FF8">
        <w:rPr>
          <w:position w:val="-10"/>
          <w:sz w:val="28"/>
          <w:szCs w:val="28"/>
        </w:rPr>
        <w:object w:dxaOrig="1020" w:dyaOrig="320">
          <v:shape id="_x0000_i1124" type="#_x0000_t75" style="width:51.05pt;height:15.9pt" o:ole="" fillcolor="window">
            <v:imagedata r:id="rId177" o:title=""/>
          </v:shape>
          <o:OLEObject Type="Embed" ProgID="Equation.3" ShapeID="_x0000_i1124" DrawAspect="Content" ObjectID="_1616420060" r:id="rId178"/>
        </w:object>
      </w:r>
      <w:r w:rsidRPr="008D2FF8">
        <w:rPr>
          <w:position w:val="-10"/>
          <w:sz w:val="28"/>
          <w:szCs w:val="28"/>
        </w:rPr>
        <w:object w:dxaOrig="1240" w:dyaOrig="320">
          <v:shape id="_x0000_i1125" type="#_x0000_t75" style="width:61.95pt;height:15.9pt" o:ole="" fillcolor="window">
            <v:imagedata r:id="rId179" o:title=""/>
          </v:shape>
          <o:OLEObject Type="Embed" ProgID="Equation.3" ShapeID="_x0000_i1125" DrawAspect="Content" ObjectID="_1616420061" r:id="rId180"/>
        </w:object>
      </w:r>
      <w:r w:rsidRPr="008D2FF8">
        <w:rPr>
          <w:sz w:val="28"/>
          <w:szCs w:val="28"/>
        </w:rPr>
        <w:t>.</w:t>
      </w:r>
    </w:p>
    <w:p w:rsidR="00E84AC4" w:rsidRPr="008D2FF8" w:rsidRDefault="00E84AC4" w:rsidP="00ED3555">
      <w:pPr>
        <w:pStyle w:val="af0"/>
        <w:spacing w:line="360" w:lineRule="auto"/>
        <w:ind w:left="567" w:hanging="567"/>
        <w:rPr>
          <w:sz w:val="28"/>
          <w:szCs w:val="28"/>
        </w:rPr>
      </w:pPr>
      <w:r w:rsidRPr="008D2FF8">
        <w:rPr>
          <w:sz w:val="28"/>
          <w:szCs w:val="28"/>
        </w:rPr>
        <w:t xml:space="preserve">2.15. На відрізок ОА довжини </w:t>
      </w:r>
      <w:r w:rsidR="00B56955">
        <w:rPr>
          <w:sz w:val="28"/>
          <w:szCs w:val="28"/>
          <w:lang w:val="en-US"/>
        </w:rPr>
        <w:t>L</w:t>
      </w:r>
      <w:r w:rsidRPr="008D2FF8">
        <w:rPr>
          <w:sz w:val="28"/>
          <w:szCs w:val="28"/>
        </w:rPr>
        <w:t xml:space="preserve"> числової вісі О</w:t>
      </w:r>
      <w:r w:rsidRPr="008D2FF8">
        <w:rPr>
          <w:sz w:val="28"/>
          <w:szCs w:val="28"/>
          <w:lang w:val="en-US"/>
        </w:rPr>
        <w:t>X</w:t>
      </w:r>
      <w:r w:rsidRPr="008D2FF8">
        <w:rPr>
          <w:sz w:val="28"/>
          <w:szCs w:val="28"/>
        </w:rPr>
        <w:t xml:space="preserve"> навмання поставлена точка B(x). Знайти ймовірність того, що менший із відрізків ОВ і ВА має довжину </w:t>
      </w:r>
      <w:r w:rsidRPr="008D2FF8">
        <w:rPr>
          <w:position w:val="-6"/>
          <w:sz w:val="28"/>
          <w:szCs w:val="28"/>
        </w:rPr>
        <w:object w:dxaOrig="520" w:dyaOrig="279">
          <v:shape id="_x0000_i1126" type="#_x0000_t75" style="width:25.95pt;height:14.25pt" o:ole="" fillcolor="window">
            <v:imagedata r:id="rId181" o:title=""/>
          </v:shape>
          <o:OLEObject Type="Embed" ProgID="Equation.3" ShapeID="_x0000_i1126" DrawAspect="Content" ObjectID="_1616420062" r:id="rId182"/>
        </w:object>
      </w:r>
    </w:p>
    <w:p w:rsidR="00E84AC4" w:rsidRPr="008D2FF8" w:rsidRDefault="00E84AC4" w:rsidP="00ED3555">
      <w:pPr>
        <w:pStyle w:val="af0"/>
        <w:spacing w:line="360" w:lineRule="auto"/>
        <w:ind w:left="567" w:hanging="567"/>
        <w:rPr>
          <w:sz w:val="28"/>
          <w:szCs w:val="28"/>
        </w:rPr>
      </w:pPr>
      <w:r w:rsidRPr="008D2FF8">
        <w:rPr>
          <w:sz w:val="28"/>
          <w:szCs w:val="28"/>
        </w:rPr>
        <w:t>2.16. На площині накреслені два круги, радіуси яких 5 і 10 см відповідно. Знайти ймовірність того, що точка</w:t>
      </w:r>
      <w:r w:rsidR="008B61B7">
        <w:rPr>
          <w:sz w:val="28"/>
          <w:szCs w:val="28"/>
        </w:rPr>
        <w:t>,</w:t>
      </w:r>
      <w:r w:rsidRPr="008D2FF8">
        <w:rPr>
          <w:sz w:val="28"/>
          <w:szCs w:val="28"/>
        </w:rPr>
        <w:t xml:space="preserve"> кинута навмання у великий круг, попаде в кільце, яке утворилось даними кругами.</w:t>
      </w:r>
    </w:p>
    <w:p w:rsidR="00E84AC4" w:rsidRPr="00E05394" w:rsidRDefault="00E84AC4" w:rsidP="00ED3555">
      <w:pPr>
        <w:pStyle w:val="af0"/>
        <w:spacing w:line="360" w:lineRule="auto"/>
        <w:ind w:left="567" w:hanging="567"/>
        <w:rPr>
          <w:sz w:val="28"/>
          <w:szCs w:val="28"/>
          <w:lang w:val="ru-RU"/>
        </w:rPr>
      </w:pPr>
      <w:r w:rsidRPr="008D2FF8">
        <w:rPr>
          <w:sz w:val="28"/>
          <w:szCs w:val="28"/>
        </w:rPr>
        <w:t>2.17. Два туристичні пароплави повинні причалити до одного причалу. Час прибуття обох пароплавів рівноможливий на протязі доби. Знайти ймовірність того, що одному з пароплавів доведеться чекати звільнення причалу, якщо час стоянки першого пароплава дорівн</w:t>
      </w:r>
      <w:r w:rsidR="005F021F">
        <w:rPr>
          <w:sz w:val="28"/>
          <w:szCs w:val="28"/>
        </w:rPr>
        <w:t>ю</w:t>
      </w:r>
      <w:r w:rsidRPr="008D2FF8">
        <w:rPr>
          <w:sz w:val="28"/>
          <w:szCs w:val="28"/>
        </w:rPr>
        <w:t xml:space="preserve">є одній годині, а другого </w:t>
      </w:r>
      <w:r w:rsidR="005F021F">
        <w:rPr>
          <w:sz w:val="28"/>
          <w:szCs w:val="28"/>
        </w:rPr>
        <w:t>–</w:t>
      </w:r>
      <w:r w:rsidRPr="008D2FF8">
        <w:rPr>
          <w:sz w:val="28"/>
          <w:szCs w:val="28"/>
        </w:rPr>
        <w:t xml:space="preserve"> дві години.</w:t>
      </w:r>
    </w:p>
    <w:p w:rsidR="00E84AC4" w:rsidRPr="008D2FF8" w:rsidRDefault="005F021F" w:rsidP="00ED3555">
      <w:pPr>
        <w:pStyle w:val="af0"/>
        <w:spacing w:line="360" w:lineRule="auto"/>
        <w:ind w:left="567" w:hanging="567"/>
        <w:rPr>
          <w:sz w:val="28"/>
          <w:szCs w:val="28"/>
        </w:rPr>
      </w:pPr>
      <w:r>
        <w:rPr>
          <w:sz w:val="28"/>
          <w:szCs w:val="28"/>
        </w:rPr>
        <w:t xml:space="preserve">2.18. Дана множина </w:t>
      </w:r>
      <w:r w:rsidR="00E84AC4" w:rsidRPr="008D2FF8">
        <w:rPr>
          <w:sz w:val="28"/>
          <w:szCs w:val="28"/>
          <w:lang w:val="en-US"/>
        </w:rPr>
        <w:t>U</w:t>
      </w:r>
      <w:r w:rsidR="00E84AC4" w:rsidRPr="008D2FF8">
        <w:rPr>
          <w:sz w:val="28"/>
          <w:szCs w:val="28"/>
        </w:rPr>
        <w:t>=</w:t>
      </w:r>
      <w:r w:rsidR="00E84AC4" w:rsidRPr="008D2FF8">
        <w:rPr>
          <w:position w:val="-10"/>
          <w:sz w:val="28"/>
          <w:szCs w:val="28"/>
        </w:rPr>
        <w:object w:dxaOrig="1040" w:dyaOrig="320">
          <v:shape id="_x0000_i1127" type="#_x0000_t75" style="width:51.9pt;height:15.9pt" o:ole="" fillcolor="window">
            <v:imagedata r:id="rId183" o:title=""/>
          </v:shape>
          <o:OLEObject Type="Embed" ProgID="Equation.3" ShapeID="_x0000_i1127" DrawAspect="Content" ObjectID="_1616420063" r:id="rId184"/>
        </w:object>
      </w:r>
      <w:r w:rsidR="00E84AC4" w:rsidRPr="008D2FF8">
        <w:rPr>
          <w:position w:val="-10"/>
          <w:sz w:val="28"/>
          <w:szCs w:val="28"/>
        </w:rPr>
        <w:object w:dxaOrig="980" w:dyaOrig="320">
          <v:shape id="_x0000_i1128" type="#_x0000_t75" style="width:48.55pt;height:15.9pt" o:ole="" fillcolor="window">
            <v:imagedata r:id="rId185" o:title=""/>
          </v:shape>
          <o:OLEObject Type="Embed" ProgID="Equation.3" ShapeID="_x0000_i1128" DrawAspect="Content" ObjectID="_1616420064" r:id="rId186"/>
        </w:object>
      </w:r>
      <w:r w:rsidR="00E84AC4" w:rsidRPr="00E05394">
        <w:rPr>
          <w:sz w:val="28"/>
          <w:szCs w:val="28"/>
          <w:lang w:val="ru-RU"/>
        </w:rPr>
        <w:t xml:space="preserve">. </w:t>
      </w:r>
      <w:r w:rsidR="00E84AC4" w:rsidRPr="008D2FF8">
        <w:rPr>
          <w:sz w:val="28"/>
          <w:szCs w:val="28"/>
        </w:rPr>
        <w:t>Знайти ймовірність того, щонавмання взята точка з координатами (</w:t>
      </w:r>
      <w:r w:rsidR="00E84AC4" w:rsidRPr="008D2FF8">
        <w:rPr>
          <w:sz w:val="28"/>
          <w:szCs w:val="28"/>
          <w:lang w:val="en-US"/>
        </w:rPr>
        <w:t>x</w:t>
      </w:r>
      <w:r w:rsidR="00E84AC4" w:rsidRPr="00E05394">
        <w:rPr>
          <w:sz w:val="28"/>
          <w:szCs w:val="28"/>
          <w:lang w:val="ru-RU"/>
        </w:rPr>
        <w:t>,</w:t>
      </w:r>
      <w:r w:rsidR="00E84AC4" w:rsidRPr="008D2FF8">
        <w:rPr>
          <w:sz w:val="28"/>
          <w:szCs w:val="28"/>
          <w:lang w:val="en-US"/>
        </w:rPr>
        <w:t>y</w:t>
      </w:r>
      <w:r w:rsidR="00E84AC4" w:rsidRPr="008D2FF8">
        <w:rPr>
          <w:sz w:val="28"/>
          <w:szCs w:val="28"/>
        </w:rPr>
        <w:t xml:space="preserve">) буде знаходитись в області А, обмеженою кривими </w:t>
      </w:r>
      <w:r w:rsidR="00E84AC4" w:rsidRPr="008D2FF8">
        <w:rPr>
          <w:position w:val="-10"/>
          <w:sz w:val="28"/>
          <w:szCs w:val="28"/>
        </w:rPr>
        <w:object w:dxaOrig="680" w:dyaOrig="360">
          <v:shape id="_x0000_i1129" type="#_x0000_t75" style="width:33.5pt;height:17.6pt" o:ole="" fillcolor="window">
            <v:imagedata r:id="rId187" o:title=""/>
          </v:shape>
          <o:OLEObject Type="Embed" ProgID="Equation.3" ShapeID="_x0000_i1129" DrawAspect="Content" ObjectID="_1616420065" r:id="rId188"/>
        </w:object>
      </w:r>
      <w:r w:rsidR="00E84AC4" w:rsidRPr="008D2FF8">
        <w:rPr>
          <w:sz w:val="28"/>
          <w:szCs w:val="28"/>
        </w:rPr>
        <w:t xml:space="preserve"> і </w:t>
      </w:r>
      <w:r w:rsidR="00E84AC4" w:rsidRPr="008D2FF8">
        <w:rPr>
          <w:position w:val="-10"/>
          <w:sz w:val="28"/>
          <w:szCs w:val="28"/>
        </w:rPr>
        <w:object w:dxaOrig="600" w:dyaOrig="260">
          <v:shape id="_x0000_i1130" type="#_x0000_t75" style="width:30.15pt;height:13.4pt" o:ole="" fillcolor="window">
            <v:imagedata r:id="rId189" o:title=""/>
          </v:shape>
          <o:OLEObject Type="Embed" ProgID="Equation.3" ShapeID="_x0000_i1130" DrawAspect="Content" ObjectID="_1616420066" r:id="rId190"/>
        </w:object>
      </w:r>
      <w:r w:rsidR="00E84AC4" w:rsidRPr="008D2FF8">
        <w:rPr>
          <w:sz w:val="28"/>
          <w:szCs w:val="28"/>
        </w:rPr>
        <w:t xml:space="preserve">. </w:t>
      </w:r>
    </w:p>
    <w:p w:rsidR="00E84AC4" w:rsidRPr="008D2FF8" w:rsidRDefault="00E84AC4" w:rsidP="00ED3555">
      <w:pPr>
        <w:pStyle w:val="af0"/>
        <w:spacing w:line="360" w:lineRule="auto"/>
        <w:ind w:left="567" w:hanging="567"/>
        <w:rPr>
          <w:sz w:val="28"/>
          <w:szCs w:val="28"/>
        </w:rPr>
      </w:pPr>
      <w:r w:rsidRPr="008D2FF8">
        <w:rPr>
          <w:sz w:val="28"/>
          <w:szCs w:val="28"/>
        </w:rPr>
        <w:t xml:space="preserve">2.19. Площина розграфлена паралельними прямими, які знаходяться одна від одної на відстані 2а. На площину навмання кинули монету радіусом </w:t>
      </w:r>
      <w:r w:rsidRPr="008D2FF8">
        <w:rPr>
          <w:position w:val="-6"/>
          <w:sz w:val="28"/>
          <w:szCs w:val="28"/>
        </w:rPr>
        <w:object w:dxaOrig="580" w:dyaOrig="240">
          <v:shape id="_x0000_i1131" type="#_x0000_t75" style="width:29.3pt;height:12.55pt" o:ole="" fillcolor="window">
            <v:imagedata r:id="rId191" o:title=""/>
          </v:shape>
          <o:OLEObject Type="Embed" ProgID="Equation.3" ShapeID="_x0000_i1131" DrawAspect="Content" ObjectID="_1616420067" r:id="rId192"/>
        </w:object>
      </w:r>
      <w:r w:rsidRPr="008D2FF8">
        <w:rPr>
          <w:sz w:val="28"/>
          <w:szCs w:val="28"/>
        </w:rPr>
        <w:t xml:space="preserve">. Знайти ймовірність того, що монета не перетне </w:t>
      </w:r>
      <w:r w:rsidR="008B61B7">
        <w:rPr>
          <w:sz w:val="28"/>
          <w:szCs w:val="28"/>
        </w:rPr>
        <w:t xml:space="preserve">жодну </w:t>
      </w:r>
      <w:r w:rsidRPr="008D2FF8">
        <w:rPr>
          <w:sz w:val="28"/>
          <w:szCs w:val="28"/>
        </w:rPr>
        <w:t>з прямих.</w:t>
      </w:r>
    </w:p>
    <w:p w:rsidR="00E84AC4" w:rsidRPr="008D2FF8" w:rsidRDefault="00E84AC4" w:rsidP="00ED3555">
      <w:pPr>
        <w:pStyle w:val="af0"/>
        <w:spacing w:line="360" w:lineRule="auto"/>
        <w:ind w:left="567" w:hanging="567"/>
        <w:rPr>
          <w:sz w:val="28"/>
          <w:szCs w:val="28"/>
        </w:rPr>
      </w:pPr>
      <w:r w:rsidRPr="008D2FF8">
        <w:rPr>
          <w:sz w:val="28"/>
          <w:szCs w:val="28"/>
        </w:rPr>
        <w:t>2.20. Маємо диск, що швидко обертається</w:t>
      </w:r>
      <w:r w:rsidR="008B61B7">
        <w:rPr>
          <w:sz w:val="28"/>
          <w:szCs w:val="28"/>
        </w:rPr>
        <w:t>,</w:t>
      </w:r>
      <w:r w:rsidRPr="008D2FF8">
        <w:rPr>
          <w:sz w:val="28"/>
          <w:szCs w:val="28"/>
        </w:rPr>
        <w:t xml:space="preserve"> і він поділений на парну кількість рівних секторів, які почерзі по</w:t>
      </w:r>
      <w:r w:rsidR="008B61B7">
        <w:rPr>
          <w:sz w:val="28"/>
          <w:szCs w:val="28"/>
        </w:rPr>
        <w:t>фарбовані</w:t>
      </w:r>
      <w:r w:rsidRPr="008D2FF8">
        <w:rPr>
          <w:sz w:val="28"/>
          <w:szCs w:val="28"/>
        </w:rPr>
        <w:t xml:space="preserve"> в білий і чорний колір. По диску зробили постріл. Знайти ймовірність того, що було попадання в один із білих секторів. Ймовірність попадання в плоску фігуру пропорційна площі цієї фігури.</w:t>
      </w:r>
    </w:p>
    <w:p w:rsidR="00ED3555" w:rsidRDefault="00E84AC4" w:rsidP="00ED3555">
      <w:pPr>
        <w:shd w:val="clear" w:color="auto" w:fill="FFFFFF"/>
        <w:spacing w:line="360" w:lineRule="auto"/>
        <w:ind w:left="567" w:hanging="567"/>
        <w:jc w:val="both"/>
        <w:rPr>
          <w:snapToGrid w:val="0"/>
          <w:color w:val="000000"/>
          <w:sz w:val="28"/>
          <w:szCs w:val="28"/>
        </w:rPr>
      </w:pPr>
      <w:r w:rsidRPr="008D2FF8">
        <w:rPr>
          <w:sz w:val="28"/>
          <w:szCs w:val="28"/>
        </w:rPr>
        <w:t>2.21.</w:t>
      </w:r>
      <w:r w:rsidRPr="008D2FF8">
        <w:rPr>
          <w:snapToGrid w:val="0"/>
          <w:color w:val="000000"/>
          <w:sz w:val="28"/>
          <w:szCs w:val="28"/>
        </w:rPr>
        <w:t>500 фірм отримали кредити в банку. Банк класифі</w:t>
      </w:r>
      <w:r w:rsidR="000E7C51">
        <w:rPr>
          <w:snapToGrid w:val="0"/>
          <w:color w:val="000000"/>
          <w:sz w:val="28"/>
          <w:szCs w:val="28"/>
        </w:rPr>
        <w:t xml:space="preserve">кує кожен кредит за двома </w:t>
      </w:r>
      <w:r w:rsidRPr="008D2FF8">
        <w:rPr>
          <w:snapToGrid w:val="0"/>
          <w:color w:val="000000"/>
          <w:sz w:val="28"/>
          <w:szCs w:val="28"/>
        </w:rPr>
        <w:t>характеристиками: сума кредиту і термін кредиту (в місяцях). Відповідну</w:t>
      </w:r>
      <w:r w:rsidR="00D234FF">
        <w:rPr>
          <w:snapToGrid w:val="0"/>
          <w:color w:val="000000"/>
          <w:sz w:val="28"/>
          <w:szCs w:val="28"/>
        </w:rPr>
        <w:t xml:space="preserve"> класифікацію наведено в таб</w:t>
      </w:r>
      <w:r w:rsidR="003F0C05">
        <w:rPr>
          <w:snapToGrid w:val="0"/>
          <w:color w:val="000000"/>
          <w:sz w:val="28"/>
          <w:szCs w:val="28"/>
        </w:rPr>
        <w:t>л</w:t>
      </w:r>
      <w:r w:rsidR="00D234FF">
        <w:rPr>
          <w:snapToGrid w:val="0"/>
          <w:color w:val="000000"/>
          <w:sz w:val="28"/>
          <w:szCs w:val="28"/>
        </w:rPr>
        <w:t>. 2.1.</w:t>
      </w:r>
    </w:p>
    <w:p w:rsidR="009B57C8" w:rsidRDefault="00ED3555" w:rsidP="00ED3555">
      <w:pPr>
        <w:shd w:val="clear" w:color="auto" w:fill="FFFFFF"/>
        <w:spacing w:line="360" w:lineRule="auto"/>
        <w:ind w:left="567" w:hanging="567"/>
        <w:jc w:val="right"/>
        <w:rPr>
          <w:i/>
          <w:snapToGrid w:val="0"/>
          <w:sz w:val="28"/>
          <w:szCs w:val="28"/>
        </w:rPr>
      </w:pPr>
      <w:r>
        <w:rPr>
          <w:snapToGrid w:val="0"/>
          <w:color w:val="000000"/>
          <w:sz w:val="28"/>
          <w:szCs w:val="28"/>
        </w:rPr>
        <w:br w:type="page"/>
      </w:r>
      <w:r w:rsidR="003F0C05">
        <w:rPr>
          <w:i/>
          <w:snapToGrid w:val="0"/>
          <w:sz w:val="28"/>
          <w:szCs w:val="28"/>
        </w:rPr>
        <w:lastRenderedPageBreak/>
        <w:t>Таблиця 2.1</w:t>
      </w:r>
    </w:p>
    <w:p w:rsidR="00D234FF" w:rsidRPr="00D234FF" w:rsidRDefault="006B5075" w:rsidP="00ED3555">
      <w:pPr>
        <w:shd w:val="clear" w:color="auto" w:fill="FFFFFF"/>
        <w:spacing w:line="360" w:lineRule="auto"/>
        <w:ind w:left="567" w:hanging="567"/>
        <w:jc w:val="center"/>
        <w:rPr>
          <w:snapToGrid w:val="0"/>
          <w:sz w:val="28"/>
          <w:szCs w:val="28"/>
        </w:rPr>
      </w:pPr>
      <w:r>
        <w:rPr>
          <w:snapToGrid w:val="0"/>
          <w:sz w:val="28"/>
          <w:szCs w:val="28"/>
        </w:rPr>
        <w:t>Вихідні дані для задачі 2.21</w:t>
      </w:r>
    </w:p>
    <w:tbl>
      <w:tblPr>
        <w:tblW w:w="8931" w:type="dxa"/>
        <w:tblInd w:w="607" w:type="dxa"/>
        <w:tblLayout w:type="fixed"/>
        <w:tblCellMar>
          <w:left w:w="40" w:type="dxa"/>
          <w:right w:w="40" w:type="dxa"/>
        </w:tblCellMar>
        <w:tblLook w:val="0000"/>
      </w:tblPr>
      <w:tblGrid>
        <w:gridCol w:w="1985"/>
        <w:gridCol w:w="1559"/>
        <w:gridCol w:w="1843"/>
        <w:gridCol w:w="1984"/>
        <w:gridCol w:w="1560"/>
      </w:tblGrid>
      <w:tr w:rsidR="007B2889" w:rsidRPr="009B57C8">
        <w:trPr>
          <w:cantSplit/>
          <w:trHeight w:val="240"/>
        </w:trPr>
        <w:tc>
          <w:tcPr>
            <w:tcW w:w="1985" w:type="dxa"/>
            <w:vMerge w:val="restart"/>
            <w:tcBorders>
              <w:top w:val="single" w:sz="6" w:space="0" w:color="auto"/>
              <w:left w:val="single" w:sz="6" w:space="0" w:color="auto"/>
              <w:right w:val="single" w:sz="6" w:space="0" w:color="auto"/>
            </w:tcBorders>
            <w:shd w:val="clear" w:color="auto" w:fill="FFFFFF"/>
            <w:vAlign w:val="center"/>
          </w:tcPr>
          <w:p w:rsidR="007B2889" w:rsidRPr="007B2889" w:rsidRDefault="007B2889" w:rsidP="00ED3555">
            <w:pPr>
              <w:shd w:val="clear" w:color="auto" w:fill="FFFFFF"/>
              <w:spacing w:line="360" w:lineRule="auto"/>
              <w:jc w:val="center"/>
              <w:rPr>
                <w:i/>
                <w:snapToGrid w:val="0"/>
                <w:color w:val="000000"/>
                <w:sz w:val="28"/>
                <w:szCs w:val="28"/>
              </w:rPr>
            </w:pPr>
            <w:r w:rsidRPr="009B57C8">
              <w:rPr>
                <w:i/>
                <w:snapToGrid w:val="0"/>
                <w:color w:val="000000"/>
                <w:sz w:val="28"/>
                <w:szCs w:val="28"/>
              </w:rPr>
              <w:t>Термін кредиту (місяці)</w:t>
            </w:r>
          </w:p>
        </w:tc>
        <w:tc>
          <w:tcPr>
            <w:tcW w:w="6946" w:type="dxa"/>
            <w:gridSpan w:val="4"/>
            <w:tcBorders>
              <w:top w:val="single" w:sz="6" w:space="0" w:color="auto"/>
              <w:left w:val="single" w:sz="6" w:space="0" w:color="auto"/>
              <w:bottom w:val="single" w:sz="6" w:space="0" w:color="auto"/>
              <w:right w:val="single" w:sz="6" w:space="0" w:color="auto"/>
            </w:tcBorders>
            <w:shd w:val="clear" w:color="auto" w:fill="FFFFFF"/>
            <w:vAlign w:val="center"/>
          </w:tcPr>
          <w:p w:rsidR="007B2889" w:rsidRPr="007B2889" w:rsidRDefault="007B2889" w:rsidP="00ED3555">
            <w:pPr>
              <w:shd w:val="clear" w:color="auto" w:fill="FFFFFF"/>
              <w:spacing w:line="360" w:lineRule="auto"/>
              <w:jc w:val="center"/>
              <w:rPr>
                <w:i/>
                <w:snapToGrid w:val="0"/>
                <w:color w:val="000000"/>
                <w:sz w:val="28"/>
                <w:szCs w:val="28"/>
              </w:rPr>
            </w:pPr>
            <w:r w:rsidRPr="009B57C8">
              <w:rPr>
                <w:i/>
                <w:snapToGrid w:val="0"/>
                <w:color w:val="000000"/>
                <w:sz w:val="28"/>
                <w:szCs w:val="28"/>
              </w:rPr>
              <w:t>Сума кредиту</w:t>
            </w:r>
          </w:p>
        </w:tc>
      </w:tr>
      <w:tr w:rsidR="007B2889" w:rsidRPr="008D2FF8">
        <w:trPr>
          <w:cantSplit/>
          <w:trHeight w:val="240"/>
        </w:trPr>
        <w:tc>
          <w:tcPr>
            <w:tcW w:w="1985" w:type="dxa"/>
            <w:vMerge/>
            <w:tcBorders>
              <w:left w:val="single" w:sz="6" w:space="0" w:color="auto"/>
              <w:bottom w:val="single" w:sz="6" w:space="0" w:color="auto"/>
              <w:right w:val="single" w:sz="6" w:space="0" w:color="auto"/>
            </w:tcBorders>
            <w:shd w:val="clear" w:color="auto" w:fill="FFFFFF"/>
          </w:tcPr>
          <w:p w:rsidR="007B2889" w:rsidRPr="008D2FF8" w:rsidRDefault="007B2889" w:rsidP="00ED3555">
            <w:pPr>
              <w:spacing w:line="360" w:lineRule="auto"/>
              <w:rPr>
                <w:snapToGrid w:val="0"/>
                <w:sz w:val="28"/>
                <w:szCs w:val="28"/>
              </w:rPr>
            </w:pP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7B2889" w:rsidRPr="008D2FF8" w:rsidRDefault="007B2889" w:rsidP="00ED3555">
            <w:pPr>
              <w:shd w:val="clear" w:color="auto" w:fill="FFFFFF"/>
              <w:spacing w:line="360" w:lineRule="auto"/>
              <w:jc w:val="center"/>
              <w:rPr>
                <w:snapToGrid w:val="0"/>
                <w:sz w:val="28"/>
                <w:szCs w:val="28"/>
              </w:rPr>
            </w:pPr>
            <w:r w:rsidRPr="008D2FF8">
              <w:rPr>
                <w:snapToGrid w:val="0"/>
                <w:color w:val="000000"/>
                <w:sz w:val="28"/>
                <w:szCs w:val="28"/>
              </w:rPr>
              <w:t>&lt; $2000</w:t>
            </w:r>
          </w:p>
        </w:tc>
        <w:tc>
          <w:tcPr>
            <w:tcW w:w="1843" w:type="dxa"/>
            <w:tcBorders>
              <w:top w:val="single" w:sz="6" w:space="0" w:color="auto"/>
              <w:left w:val="single" w:sz="6" w:space="0" w:color="auto"/>
              <w:bottom w:val="single" w:sz="6" w:space="0" w:color="auto"/>
              <w:right w:val="single" w:sz="6" w:space="0" w:color="auto"/>
            </w:tcBorders>
            <w:shd w:val="clear" w:color="auto" w:fill="FFFFFF"/>
          </w:tcPr>
          <w:p w:rsidR="007B2889" w:rsidRPr="008D2FF8" w:rsidRDefault="00BF1C15" w:rsidP="00ED3555">
            <w:pPr>
              <w:shd w:val="clear" w:color="auto" w:fill="FFFFFF"/>
              <w:spacing w:line="360" w:lineRule="auto"/>
              <w:jc w:val="center"/>
              <w:rPr>
                <w:snapToGrid w:val="0"/>
                <w:sz w:val="28"/>
                <w:szCs w:val="28"/>
              </w:rPr>
            </w:pPr>
            <w:r>
              <w:rPr>
                <w:snapToGrid w:val="0"/>
                <w:color w:val="000000"/>
                <w:sz w:val="28"/>
                <w:szCs w:val="28"/>
              </w:rPr>
              <w:t xml:space="preserve">$2000 – </w:t>
            </w:r>
            <w:r w:rsidR="007B2889" w:rsidRPr="008D2FF8">
              <w:rPr>
                <w:snapToGrid w:val="0"/>
                <w:color w:val="000000"/>
                <w:sz w:val="28"/>
                <w:szCs w:val="28"/>
              </w:rPr>
              <w:t>4999</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7B2889" w:rsidRPr="008D2FF8" w:rsidRDefault="007B2889" w:rsidP="00ED3555">
            <w:pPr>
              <w:shd w:val="clear" w:color="auto" w:fill="FFFFFF"/>
              <w:spacing w:line="360" w:lineRule="auto"/>
              <w:jc w:val="center"/>
              <w:rPr>
                <w:snapToGrid w:val="0"/>
                <w:sz w:val="28"/>
                <w:szCs w:val="28"/>
              </w:rPr>
            </w:pPr>
            <w:r w:rsidRPr="008D2FF8">
              <w:rPr>
                <w:snapToGrid w:val="0"/>
                <w:color w:val="000000"/>
                <w:sz w:val="28"/>
                <w:szCs w:val="28"/>
              </w:rPr>
              <w:t>$5000</w:t>
            </w:r>
            <w:r w:rsidR="00BF1C15">
              <w:rPr>
                <w:snapToGrid w:val="0"/>
                <w:color w:val="000000"/>
                <w:sz w:val="28"/>
                <w:szCs w:val="28"/>
              </w:rPr>
              <w:t xml:space="preserve"> – </w:t>
            </w:r>
            <w:r w:rsidRPr="008D2FF8">
              <w:rPr>
                <w:snapToGrid w:val="0"/>
                <w:color w:val="000000"/>
                <w:sz w:val="28"/>
                <w:szCs w:val="28"/>
              </w:rPr>
              <w:t>7999</w:t>
            </w:r>
          </w:p>
        </w:tc>
        <w:tc>
          <w:tcPr>
            <w:tcW w:w="1560" w:type="dxa"/>
            <w:tcBorders>
              <w:top w:val="single" w:sz="6" w:space="0" w:color="auto"/>
              <w:left w:val="single" w:sz="6" w:space="0" w:color="auto"/>
              <w:bottom w:val="single" w:sz="6" w:space="0" w:color="auto"/>
              <w:right w:val="single" w:sz="6" w:space="0" w:color="auto"/>
            </w:tcBorders>
            <w:shd w:val="clear" w:color="auto" w:fill="FFFFFF"/>
          </w:tcPr>
          <w:p w:rsidR="007B2889" w:rsidRPr="008D2FF8" w:rsidRDefault="007B2889" w:rsidP="00ED3555">
            <w:pPr>
              <w:shd w:val="clear" w:color="auto" w:fill="FFFFFF"/>
              <w:spacing w:line="360" w:lineRule="auto"/>
              <w:jc w:val="center"/>
              <w:rPr>
                <w:snapToGrid w:val="0"/>
                <w:sz w:val="28"/>
                <w:szCs w:val="28"/>
              </w:rPr>
            </w:pPr>
            <w:r w:rsidRPr="008D2FF8">
              <w:rPr>
                <w:snapToGrid w:val="0"/>
                <w:color w:val="000000"/>
                <w:sz w:val="28"/>
                <w:szCs w:val="28"/>
              </w:rPr>
              <w:t>&gt; $8000</w:t>
            </w:r>
          </w:p>
        </w:tc>
      </w:tr>
      <w:tr w:rsidR="00E84AC4" w:rsidRPr="008D2FF8">
        <w:trPr>
          <w:trHeight w:val="250"/>
        </w:trPr>
        <w:tc>
          <w:tcPr>
            <w:tcW w:w="1985" w:type="dxa"/>
            <w:tcBorders>
              <w:top w:val="single" w:sz="6" w:space="0" w:color="auto"/>
              <w:left w:val="single" w:sz="6"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12</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30</w:t>
            </w:r>
          </w:p>
        </w:tc>
        <w:tc>
          <w:tcPr>
            <w:tcW w:w="1843" w:type="dxa"/>
            <w:tcBorders>
              <w:top w:val="single" w:sz="6" w:space="0" w:color="auto"/>
              <w:left w:val="single" w:sz="6"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2</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0</w:t>
            </w:r>
          </w:p>
        </w:tc>
        <w:tc>
          <w:tcPr>
            <w:tcW w:w="1560" w:type="dxa"/>
            <w:tcBorders>
              <w:top w:val="single" w:sz="6" w:space="0" w:color="auto"/>
              <w:left w:val="single" w:sz="6"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0</w:t>
            </w:r>
          </w:p>
        </w:tc>
      </w:tr>
      <w:tr w:rsidR="00E84AC4" w:rsidRPr="008D2FF8">
        <w:trPr>
          <w:trHeight w:val="240"/>
        </w:trPr>
        <w:tc>
          <w:tcPr>
            <w:tcW w:w="1985" w:type="dxa"/>
            <w:tcBorders>
              <w:top w:val="single" w:sz="6" w:space="0" w:color="auto"/>
              <w:left w:val="single" w:sz="6"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24</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4</w:t>
            </w:r>
          </w:p>
        </w:tc>
        <w:tc>
          <w:tcPr>
            <w:tcW w:w="1843" w:type="dxa"/>
            <w:tcBorders>
              <w:top w:val="single" w:sz="6" w:space="0" w:color="auto"/>
              <w:left w:val="single" w:sz="6"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20</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5</w:t>
            </w:r>
          </w:p>
        </w:tc>
        <w:tc>
          <w:tcPr>
            <w:tcW w:w="1560" w:type="dxa"/>
            <w:tcBorders>
              <w:top w:val="single" w:sz="6" w:space="0" w:color="auto"/>
              <w:left w:val="single" w:sz="6"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0</w:t>
            </w:r>
          </w:p>
        </w:tc>
      </w:tr>
      <w:tr w:rsidR="00E84AC4" w:rsidRPr="008D2FF8">
        <w:trPr>
          <w:trHeight w:val="250"/>
        </w:trPr>
        <w:tc>
          <w:tcPr>
            <w:tcW w:w="1985" w:type="dxa"/>
            <w:tcBorders>
              <w:top w:val="single" w:sz="6" w:space="0" w:color="auto"/>
              <w:left w:val="single" w:sz="6"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36</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1</w:t>
            </w:r>
          </w:p>
        </w:tc>
        <w:tc>
          <w:tcPr>
            <w:tcW w:w="1843" w:type="dxa"/>
            <w:tcBorders>
              <w:top w:val="single" w:sz="6" w:space="0" w:color="auto"/>
              <w:left w:val="single" w:sz="6"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20</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86</w:t>
            </w:r>
          </w:p>
        </w:tc>
        <w:tc>
          <w:tcPr>
            <w:tcW w:w="1560" w:type="dxa"/>
            <w:tcBorders>
              <w:top w:val="single" w:sz="6" w:space="0" w:color="auto"/>
              <w:left w:val="single" w:sz="6"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5</w:t>
            </w:r>
          </w:p>
        </w:tc>
      </w:tr>
      <w:tr w:rsidR="00E84AC4" w:rsidRPr="008D2FF8">
        <w:trPr>
          <w:trHeight w:val="240"/>
        </w:trPr>
        <w:tc>
          <w:tcPr>
            <w:tcW w:w="1985" w:type="dxa"/>
            <w:tcBorders>
              <w:top w:val="single" w:sz="6" w:space="0" w:color="auto"/>
              <w:left w:val="single" w:sz="6"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42</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0</w:t>
            </w:r>
          </w:p>
        </w:tc>
        <w:tc>
          <w:tcPr>
            <w:tcW w:w="1843" w:type="dxa"/>
            <w:tcBorders>
              <w:top w:val="single" w:sz="6" w:space="0" w:color="auto"/>
              <w:left w:val="single" w:sz="6"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31</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99</w:t>
            </w:r>
          </w:p>
        </w:tc>
        <w:tc>
          <w:tcPr>
            <w:tcW w:w="1560" w:type="dxa"/>
            <w:tcBorders>
              <w:top w:val="single" w:sz="6" w:space="0" w:color="auto"/>
              <w:left w:val="single" w:sz="6"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37</w:t>
            </w:r>
          </w:p>
        </w:tc>
      </w:tr>
      <w:tr w:rsidR="00E84AC4" w:rsidRPr="008D2FF8">
        <w:trPr>
          <w:trHeight w:val="269"/>
        </w:trPr>
        <w:tc>
          <w:tcPr>
            <w:tcW w:w="1985" w:type="dxa"/>
            <w:tcBorders>
              <w:top w:val="single" w:sz="6" w:space="0" w:color="auto"/>
              <w:left w:val="single" w:sz="6"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48</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0</w:t>
            </w:r>
          </w:p>
        </w:tc>
        <w:tc>
          <w:tcPr>
            <w:tcW w:w="1843" w:type="dxa"/>
            <w:tcBorders>
              <w:top w:val="single" w:sz="6" w:space="0" w:color="auto"/>
              <w:left w:val="single" w:sz="6"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0</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110</w:t>
            </w:r>
          </w:p>
        </w:tc>
        <w:tc>
          <w:tcPr>
            <w:tcW w:w="1560" w:type="dxa"/>
            <w:tcBorders>
              <w:top w:val="single" w:sz="6" w:space="0" w:color="auto"/>
              <w:left w:val="single" w:sz="6"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50</w:t>
            </w:r>
          </w:p>
        </w:tc>
      </w:tr>
    </w:tbl>
    <w:p w:rsidR="00E84AC4" w:rsidRPr="008D2FF8" w:rsidRDefault="00E84AC4" w:rsidP="00ED3555">
      <w:pPr>
        <w:shd w:val="clear" w:color="auto" w:fill="FFFFFF"/>
        <w:spacing w:line="360" w:lineRule="auto"/>
        <w:ind w:left="567"/>
        <w:rPr>
          <w:snapToGrid w:val="0"/>
          <w:sz w:val="28"/>
          <w:szCs w:val="28"/>
        </w:rPr>
      </w:pPr>
      <w:r w:rsidRPr="008D2FF8">
        <w:rPr>
          <w:snapToGrid w:val="0"/>
          <w:color w:val="000000"/>
          <w:sz w:val="28"/>
          <w:szCs w:val="28"/>
        </w:rPr>
        <w:t>Для перевірки навмання вибирається одна фірма:</w:t>
      </w:r>
    </w:p>
    <w:p w:rsidR="00E84AC4" w:rsidRPr="008D2FF8" w:rsidRDefault="00AD65E9" w:rsidP="00ED3555">
      <w:pPr>
        <w:shd w:val="clear" w:color="auto" w:fill="FFFFFF"/>
        <w:spacing w:line="360" w:lineRule="auto"/>
        <w:ind w:left="567"/>
        <w:jc w:val="both"/>
        <w:rPr>
          <w:snapToGrid w:val="0"/>
          <w:sz w:val="28"/>
          <w:szCs w:val="28"/>
        </w:rPr>
      </w:pPr>
      <w:r>
        <w:rPr>
          <w:snapToGrid w:val="0"/>
          <w:color w:val="000000"/>
          <w:sz w:val="28"/>
          <w:szCs w:val="28"/>
        </w:rPr>
        <w:t xml:space="preserve">а) </w:t>
      </w:r>
      <w:r w:rsidR="00E84AC4" w:rsidRPr="008D2FF8">
        <w:rPr>
          <w:snapToGrid w:val="0"/>
          <w:color w:val="000000"/>
          <w:sz w:val="28"/>
          <w:szCs w:val="28"/>
        </w:rPr>
        <w:t>Яка ймовірність того, що сума кредиту цієї фірми не менша $5000?</w:t>
      </w:r>
    </w:p>
    <w:p w:rsidR="00E84AC4" w:rsidRPr="008D2FF8" w:rsidRDefault="00E84AC4" w:rsidP="00ED3555">
      <w:pPr>
        <w:shd w:val="clear" w:color="auto" w:fill="FFFFFF"/>
        <w:spacing w:line="360" w:lineRule="auto"/>
        <w:ind w:firstLine="567"/>
        <w:jc w:val="both"/>
        <w:rPr>
          <w:snapToGrid w:val="0"/>
          <w:sz w:val="28"/>
          <w:szCs w:val="28"/>
        </w:rPr>
      </w:pPr>
      <w:r w:rsidRPr="008D2FF8">
        <w:rPr>
          <w:snapToGrid w:val="0"/>
          <w:color w:val="000000"/>
          <w:sz w:val="28"/>
          <w:szCs w:val="28"/>
        </w:rPr>
        <w:t>б) Яка ймовірність того, що термін кредиту фірми більший двох років?</w:t>
      </w:r>
    </w:p>
    <w:p w:rsidR="00E84AC4" w:rsidRPr="008D2FF8" w:rsidRDefault="00E84AC4" w:rsidP="00ED3555">
      <w:pPr>
        <w:shd w:val="clear" w:color="auto" w:fill="FFFFFF"/>
        <w:spacing w:line="360" w:lineRule="auto"/>
        <w:ind w:left="851" w:hanging="284"/>
        <w:jc w:val="both"/>
        <w:rPr>
          <w:snapToGrid w:val="0"/>
          <w:sz w:val="28"/>
          <w:szCs w:val="28"/>
        </w:rPr>
      </w:pPr>
      <w:r w:rsidRPr="008D2FF8">
        <w:rPr>
          <w:snapToGrid w:val="0"/>
          <w:color w:val="000000"/>
          <w:sz w:val="28"/>
          <w:szCs w:val="28"/>
        </w:rPr>
        <w:t>в) Яка ймовірність того, що фірма взяла кредит на суму, не меншу $2000, на 42 місяці?</w:t>
      </w:r>
    </w:p>
    <w:p w:rsidR="00E84AC4" w:rsidRDefault="00E84AC4" w:rsidP="00ED3555">
      <w:pPr>
        <w:shd w:val="clear" w:color="auto" w:fill="FFFFFF"/>
        <w:spacing w:line="360" w:lineRule="auto"/>
        <w:ind w:left="567" w:hanging="567"/>
        <w:jc w:val="both"/>
        <w:rPr>
          <w:snapToGrid w:val="0"/>
          <w:color w:val="000000"/>
          <w:sz w:val="28"/>
          <w:szCs w:val="28"/>
        </w:rPr>
      </w:pPr>
      <w:r w:rsidRPr="008D2FF8">
        <w:rPr>
          <w:snapToGrid w:val="0"/>
          <w:color w:val="000000"/>
          <w:sz w:val="28"/>
          <w:szCs w:val="28"/>
        </w:rPr>
        <w:t xml:space="preserve">2.22. Вкладники банку за сумами вкладів та віком </w:t>
      </w:r>
      <w:r w:rsidR="003F0C05">
        <w:rPr>
          <w:snapToGrid w:val="0"/>
          <w:color w:val="000000"/>
          <w:sz w:val="28"/>
          <w:szCs w:val="28"/>
        </w:rPr>
        <w:t>мають такий процентний розподіл (див. табл. 2.2).</w:t>
      </w:r>
    </w:p>
    <w:p w:rsidR="003F0C05" w:rsidRPr="003F0C05" w:rsidRDefault="003F0C05" w:rsidP="00ED3555">
      <w:pPr>
        <w:shd w:val="clear" w:color="auto" w:fill="FFFFFF"/>
        <w:spacing w:line="360" w:lineRule="auto"/>
        <w:ind w:left="567" w:hanging="567"/>
        <w:jc w:val="right"/>
        <w:rPr>
          <w:i/>
          <w:snapToGrid w:val="0"/>
          <w:color w:val="000000"/>
          <w:sz w:val="28"/>
          <w:szCs w:val="28"/>
        </w:rPr>
      </w:pPr>
      <w:r>
        <w:rPr>
          <w:i/>
          <w:snapToGrid w:val="0"/>
          <w:color w:val="000000"/>
          <w:sz w:val="28"/>
          <w:szCs w:val="28"/>
        </w:rPr>
        <w:t>Таблиця 2.2</w:t>
      </w:r>
    </w:p>
    <w:p w:rsidR="0068680D" w:rsidRPr="008D2FF8" w:rsidRDefault="0082106A" w:rsidP="00ED3555">
      <w:pPr>
        <w:shd w:val="clear" w:color="auto" w:fill="FFFFFF"/>
        <w:spacing w:line="360" w:lineRule="auto"/>
        <w:ind w:left="567" w:hanging="567"/>
        <w:jc w:val="center"/>
        <w:rPr>
          <w:snapToGrid w:val="0"/>
          <w:sz w:val="28"/>
          <w:szCs w:val="28"/>
        </w:rPr>
      </w:pPr>
      <w:r>
        <w:rPr>
          <w:snapToGrid w:val="0"/>
          <w:sz w:val="28"/>
          <w:szCs w:val="28"/>
        </w:rPr>
        <w:t>Вихідні дані для задачі 2.22</w:t>
      </w:r>
    </w:p>
    <w:tbl>
      <w:tblPr>
        <w:tblW w:w="8931" w:type="dxa"/>
        <w:tblInd w:w="607" w:type="dxa"/>
        <w:tblLayout w:type="fixed"/>
        <w:tblCellMar>
          <w:left w:w="40" w:type="dxa"/>
          <w:right w:w="40" w:type="dxa"/>
        </w:tblCellMar>
        <w:tblLook w:val="0000"/>
      </w:tblPr>
      <w:tblGrid>
        <w:gridCol w:w="1843"/>
        <w:gridCol w:w="2126"/>
        <w:gridCol w:w="2694"/>
        <w:gridCol w:w="2268"/>
      </w:tblGrid>
      <w:tr w:rsidR="001F7E09" w:rsidRPr="008D2FF8">
        <w:trPr>
          <w:cantSplit/>
          <w:trHeight w:val="230"/>
        </w:trPr>
        <w:tc>
          <w:tcPr>
            <w:tcW w:w="1843" w:type="dxa"/>
            <w:vMerge w:val="restart"/>
            <w:tcBorders>
              <w:top w:val="single" w:sz="6" w:space="0" w:color="auto"/>
              <w:left w:val="single" w:sz="4" w:space="0" w:color="auto"/>
              <w:right w:val="single" w:sz="6" w:space="0" w:color="auto"/>
            </w:tcBorders>
            <w:shd w:val="clear" w:color="auto" w:fill="FFFFFF"/>
          </w:tcPr>
          <w:p w:rsidR="00BC1E2A" w:rsidRDefault="00BC1E2A" w:rsidP="00ED3555">
            <w:pPr>
              <w:pStyle w:val="1"/>
              <w:spacing w:line="360" w:lineRule="auto"/>
              <w:rPr>
                <w:i/>
              </w:rPr>
            </w:pPr>
          </w:p>
          <w:p w:rsidR="001F7E09" w:rsidRPr="00BC1E2A" w:rsidRDefault="001F7E09" w:rsidP="00ED3555">
            <w:pPr>
              <w:pStyle w:val="1"/>
              <w:spacing w:line="360" w:lineRule="auto"/>
              <w:rPr>
                <w:i/>
                <w:szCs w:val="28"/>
                <w:lang w:val="ru-RU"/>
              </w:rPr>
            </w:pPr>
            <w:r w:rsidRPr="00BC1E2A">
              <w:rPr>
                <w:i/>
              </w:rPr>
              <w:t>Вік</w:t>
            </w:r>
          </w:p>
        </w:tc>
        <w:tc>
          <w:tcPr>
            <w:tcW w:w="7088" w:type="dxa"/>
            <w:gridSpan w:val="3"/>
            <w:tcBorders>
              <w:top w:val="single" w:sz="6" w:space="0" w:color="auto"/>
              <w:left w:val="single" w:sz="6" w:space="0" w:color="auto"/>
              <w:bottom w:val="single" w:sz="6" w:space="0" w:color="auto"/>
              <w:right w:val="single" w:sz="6" w:space="0" w:color="auto"/>
            </w:tcBorders>
            <w:shd w:val="clear" w:color="auto" w:fill="FFFFFF"/>
          </w:tcPr>
          <w:p w:rsidR="00BC1E2A" w:rsidRPr="00BC1E2A" w:rsidRDefault="001F7E09" w:rsidP="00ED3555">
            <w:pPr>
              <w:shd w:val="clear" w:color="auto" w:fill="FFFFFF"/>
              <w:spacing w:line="360" w:lineRule="auto"/>
              <w:jc w:val="center"/>
              <w:rPr>
                <w:i/>
                <w:snapToGrid w:val="0"/>
                <w:sz w:val="28"/>
                <w:szCs w:val="28"/>
              </w:rPr>
            </w:pPr>
            <w:r w:rsidRPr="00BC1E2A">
              <w:rPr>
                <w:i/>
                <w:snapToGrid w:val="0"/>
                <w:color w:val="000000"/>
                <w:sz w:val="28"/>
                <w:szCs w:val="28"/>
              </w:rPr>
              <w:t>Суми вкладу</w:t>
            </w:r>
          </w:p>
        </w:tc>
      </w:tr>
      <w:tr w:rsidR="001F7E09" w:rsidRPr="008D2FF8">
        <w:trPr>
          <w:cantSplit/>
          <w:trHeight w:val="221"/>
        </w:trPr>
        <w:tc>
          <w:tcPr>
            <w:tcW w:w="1843" w:type="dxa"/>
            <w:vMerge/>
            <w:tcBorders>
              <w:left w:val="single" w:sz="4" w:space="0" w:color="auto"/>
              <w:bottom w:val="single" w:sz="6" w:space="0" w:color="auto"/>
              <w:right w:val="single" w:sz="6" w:space="0" w:color="auto"/>
            </w:tcBorders>
            <w:shd w:val="clear" w:color="auto" w:fill="FFFFFF"/>
          </w:tcPr>
          <w:p w:rsidR="001F7E09" w:rsidRPr="008D2FF8" w:rsidRDefault="001F7E09" w:rsidP="00ED3555">
            <w:pPr>
              <w:spacing w:line="360" w:lineRule="auto"/>
              <w:rPr>
                <w:snapToGrid w:val="0"/>
                <w:sz w:val="28"/>
                <w:szCs w:val="28"/>
              </w:rPr>
            </w:pPr>
          </w:p>
        </w:tc>
        <w:tc>
          <w:tcPr>
            <w:tcW w:w="2126" w:type="dxa"/>
            <w:tcBorders>
              <w:top w:val="single" w:sz="6" w:space="0" w:color="auto"/>
              <w:left w:val="single" w:sz="6" w:space="0" w:color="auto"/>
              <w:bottom w:val="single" w:sz="6" w:space="0" w:color="auto"/>
              <w:right w:val="single" w:sz="6" w:space="0" w:color="auto"/>
            </w:tcBorders>
            <w:shd w:val="clear" w:color="auto" w:fill="FFFFFF"/>
          </w:tcPr>
          <w:p w:rsidR="001F7E09" w:rsidRPr="008D2FF8" w:rsidRDefault="001F7E09" w:rsidP="00ED3555">
            <w:pPr>
              <w:shd w:val="clear" w:color="auto" w:fill="FFFFFF"/>
              <w:spacing w:line="360" w:lineRule="auto"/>
              <w:jc w:val="center"/>
              <w:rPr>
                <w:snapToGrid w:val="0"/>
                <w:sz w:val="28"/>
                <w:szCs w:val="28"/>
              </w:rPr>
            </w:pPr>
            <w:r w:rsidRPr="008D2FF8">
              <w:rPr>
                <w:snapToGrid w:val="0"/>
                <w:color w:val="000000"/>
                <w:sz w:val="28"/>
                <w:szCs w:val="28"/>
              </w:rPr>
              <w:t>&lt; $1000</w:t>
            </w:r>
          </w:p>
        </w:tc>
        <w:tc>
          <w:tcPr>
            <w:tcW w:w="2694" w:type="dxa"/>
            <w:tcBorders>
              <w:top w:val="single" w:sz="6" w:space="0" w:color="auto"/>
              <w:left w:val="single" w:sz="6" w:space="0" w:color="auto"/>
              <w:bottom w:val="single" w:sz="6" w:space="0" w:color="auto"/>
              <w:right w:val="single" w:sz="6" w:space="0" w:color="auto"/>
            </w:tcBorders>
            <w:shd w:val="clear" w:color="auto" w:fill="FFFFFF"/>
          </w:tcPr>
          <w:p w:rsidR="001F7E09" w:rsidRPr="008D2FF8" w:rsidRDefault="001F7E09" w:rsidP="00ED3555">
            <w:pPr>
              <w:shd w:val="clear" w:color="auto" w:fill="FFFFFF"/>
              <w:spacing w:line="360" w:lineRule="auto"/>
              <w:jc w:val="center"/>
              <w:rPr>
                <w:snapToGrid w:val="0"/>
                <w:sz w:val="28"/>
                <w:szCs w:val="28"/>
              </w:rPr>
            </w:pPr>
            <w:r w:rsidRPr="008D2FF8">
              <w:rPr>
                <w:snapToGrid w:val="0"/>
                <w:color w:val="000000"/>
                <w:sz w:val="28"/>
                <w:szCs w:val="28"/>
              </w:rPr>
              <w:t>$1000</w:t>
            </w:r>
            <w:r w:rsidR="00BC1E2A">
              <w:rPr>
                <w:snapToGrid w:val="0"/>
                <w:color w:val="000000"/>
                <w:sz w:val="28"/>
                <w:szCs w:val="28"/>
              </w:rPr>
              <w:t xml:space="preserve"> – </w:t>
            </w:r>
            <w:r w:rsidRPr="008D2FF8">
              <w:rPr>
                <w:snapToGrid w:val="0"/>
                <w:color w:val="000000"/>
                <w:sz w:val="28"/>
                <w:szCs w:val="28"/>
              </w:rPr>
              <w:t>5000</w:t>
            </w:r>
          </w:p>
        </w:tc>
        <w:tc>
          <w:tcPr>
            <w:tcW w:w="2268" w:type="dxa"/>
            <w:tcBorders>
              <w:top w:val="single" w:sz="6" w:space="0" w:color="auto"/>
              <w:left w:val="single" w:sz="6" w:space="0" w:color="auto"/>
              <w:bottom w:val="single" w:sz="6" w:space="0" w:color="auto"/>
              <w:right w:val="single" w:sz="6" w:space="0" w:color="auto"/>
            </w:tcBorders>
            <w:shd w:val="clear" w:color="auto" w:fill="FFFFFF"/>
          </w:tcPr>
          <w:p w:rsidR="001F7E09" w:rsidRPr="008D2FF8" w:rsidRDefault="001F7E09" w:rsidP="00ED3555">
            <w:pPr>
              <w:shd w:val="clear" w:color="auto" w:fill="FFFFFF"/>
              <w:spacing w:line="360" w:lineRule="auto"/>
              <w:jc w:val="center"/>
              <w:rPr>
                <w:snapToGrid w:val="0"/>
                <w:sz w:val="28"/>
                <w:szCs w:val="28"/>
              </w:rPr>
            </w:pPr>
            <w:r w:rsidRPr="008D2FF8">
              <w:rPr>
                <w:snapToGrid w:val="0"/>
                <w:color w:val="000000"/>
                <w:sz w:val="28"/>
                <w:szCs w:val="28"/>
              </w:rPr>
              <w:t>&gt; $5000</w:t>
            </w:r>
          </w:p>
        </w:tc>
      </w:tr>
      <w:tr w:rsidR="00E84AC4" w:rsidRPr="008D2FF8">
        <w:trPr>
          <w:trHeight w:val="240"/>
        </w:trPr>
        <w:tc>
          <w:tcPr>
            <w:tcW w:w="1843" w:type="dxa"/>
            <w:tcBorders>
              <w:top w:val="single" w:sz="6" w:space="0" w:color="auto"/>
              <w:left w:val="single" w:sz="4"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&lt; 30 років</w:t>
            </w:r>
          </w:p>
        </w:tc>
        <w:tc>
          <w:tcPr>
            <w:tcW w:w="2126" w:type="dxa"/>
            <w:tcBorders>
              <w:top w:val="single" w:sz="6" w:space="0" w:color="auto"/>
              <w:left w:val="single" w:sz="6" w:space="0" w:color="auto"/>
              <w:bottom w:val="single" w:sz="6" w:space="0" w:color="auto"/>
              <w:right w:val="single" w:sz="6" w:space="0" w:color="auto"/>
            </w:tcBorders>
            <w:shd w:val="clear" w:color="auto" w:fill="FFFFFF"/>
            <w:vAlign w:val="center"/>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5 %</w:t>
            </w:r>
          </w:p>
        </w:tc>
        <w:tc>
          <w:tcPr>
            <w:tcW w:w="2694" w:type="dxa"/>
            <w:tcBorders>
              <w:top w:val="single" w:sz="6" w:space="0" w:color="auto"/>
              <w:left w:val="single" w:sz="6" w:space="0" w:color="auto"/>
              <w:bottom w:val="single" w:sz="6" w:space="0" w:color="auto"/>
              <w:right w:val="single" w:sz="6" w:space="0" w:color="auto"/>
            </w:tcBorders>
            <w:shd w:val="clear" w:color="auto" w:fill="FFFFFF"/>
            <w:vAlign w:val="center"/>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15%</w:t>
            </w:r>
          </w:p>
        </w:tc>
        <w:tc>
          <w:tcPr>
            <w:tcW w:w="2268" w:type="dxa"/>
            <w:tcBorders>
              <w:top w:val="single" w:sz="6" w:space="0" w:color="auto"/>
              <w:left w:val="single" w:sz="6" w:space="0" w:color="auto"/>
              <w:bottom w:val="single" w:sz="6" w:space="0" w:color="auto"/>
              <w:right w:val="single" w:sz="6" w:space="0" w:color="auto"/>
            </w:tcBorders>
            <w:shd w:val="clear" w:color="auto" w:fill="FFFFFF"/>
            <w:vAlign w:val="center"/>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8 %</w:t>
            </w:r>
          </w:p>
        </w:tc>
      </w:tr>
      <w:tr w:rsidR="00E84AC4" w:rsidRPr="008D2FF8">
        <w:trPr>
          <w:trHeight w:val="250"/>
        </w:trPr>
        <w:tc>
          <w:tcPr>
            <w:tcW w:w="1843" w:type="dxa"/>
            <w:tcBorders>
              <w:top w:val="single" w:sz="6" w:space="0" w:color="auto"/>
              <w:left w:val="single" w:sz="4" w:space="0" w:color="auto"/>
              <w:bottom w:val="single" w:sz="6" w:space="0" w:color="auto"/>
              <w:right w:val="single" w:sz="6" w:space="0" w:color="auto"/>
            </w:tcBorders>
            <w:shd w:val="clear" w:color="auto" w:fill="FFFFFF"/>
          </w:tcPr>
          <w:p w:rsidR="00E84AC4" w:rsidRPr="008D2FF8" w:rsidRDefault="00BC1E2A" w:rsidP="00ED3555">
            <w:pPr>
              <w:shd w:val="clear" w:color="auto" w:fill="FFFFFF"/>
              <w:spacing w:line="360" w:lineRule="auto"/>
              <w:jc w:val="center"/>
              <w:rPr>
                <w:snapToGrid w:val="0"/>
                <w:sz w:val="28"/>
                <w:szCs w:val="28"/>
              </w:rPr>
            </w:pPr>
            <w:r>
              <w:rPr>
                <w:snapToGrid w:val="0"/>
                <w:color w:val="000000"/>
                <w:sz w:val="28"/>
                <w:szCs w:val="28"/>
              </w:rPr>
              <w:t xml:space="preserve">30 – </w:t>
            </w:r>
            <w:r w:rsidR="00E84AC4" w:rsidRPr="008D2FF8">
              <w:rPr>
                <w:snapToGrid w:val="0"/>
                <w:color w:val="000000"/>
                <w:sz w:val="28"/>
                <w:szCs w:val="28"/>
              </w:rPr>
              <w:t>50 років</w:t>
            </w:r>
          </w:p>
        </w:tc>
        <w:tc>
          <w:tcPr>
            <w:tcW w:w="2126" w:type="dxa"/>
            <w:tcBorders>
              <w:top w:val="single" w:sz="6" w:space="0" w:color="auto"/>
              <w:left w:val="single" w:sz="6" w:space="0" w:color="auto"/>
              <w:bottom w:val="single" w:sz="6" w:space="0" w:color="auto"/>
              <w:right w:val="single" w:sz="6" w:space="0" w:color="auto"/>
            </w:tcBorders>
            <w:shd w:val="clear" w:color="auto" w:fill="FFFFFF"/>
            <w:vAlign w:val="center"/>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8 %</w:t>
            </w:r>
          </w:p>
        </w:tc>
        <w:tc>
          <w:tcPr>
            <w:tcW w:w="2694" w:type="dxa"/>
            <w:tcBorders>
              <w:top w:val="single" w:sz="6" w:space="0" w:color="auto"/>
              <w:left w:val="single" w:sz="6" w:space="0" w:color="auto"/>
              <w:bottom w:val="single" w:sz="6" w:space="0" w:color="auto"/>
              <w:right w:val="single" w:sz="6" w:space="0" w:color="auto"/>
            </w:tcBorders>
            <w:shd w:val="clear" w:color="auto" w:fill="FFFFFF"/>
            <w:vAlign w:val="center"/>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25%</w:t>
            </w:r>
          </w:p>
        </w:tc>
        <w:tc>
          <w:tcPr>
            <w:tcW w:w="2268" w:type="dxa"/>
            <w:tcBorders>
              <w:top w:val="single" w:sz="6" w:space="0" w:color="auto"/>
              <w:left w:val="single" w:sz="6" w:space="0" w:color="auto"/>
              <w:bottom w:val="single" w:sz="6" w:space="0" w:color="auto"/>
              <w:right w:val="single" w:sz="6" w:space="0" w:color="auto"/>
            </w:tcBorders>
            <w:shd w:val="clear" w:color="auto" w:fill="FFFFFF"/>
            <w:vAlign w:val="center"/>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20 %</w:t>
            </w:r>
          </w:p>
        </w:tc>
      </w:tr>
      <w:tr w:rsidR="00E84AC4" w:rsidRPr="008D2FF8">
        <w:trPr>
          <w:trHeight w:val="269"/>
        </w:trPr>
        <w:tc>
          <w:tcPr>
            <w:tcW w:w="1843" w:type="dxa"/>
            <w:tcBorders>
              <w:top w:val="single" w:sz="6" w:space="0" w:color="auto"/>
              <w:left w:val="single" w:sz="4" w:space="0" w:color="auto"/>
              <w:bottom w:val="single" w:sz="6" w:space="0" w:color="auto"/>
              <w:right w:val="single" w:sz="6" w:space="0" w:color="auto"/>
            </w:tcBorders>
            <w:shd w:val="clear" w:color="auto" w:fill="FFFFFF"/>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&gt; 50 років</w:t>
            </w:r>
          </w:p>
        </w:tc>
        <w:tc>
          <w:tcPr>
            <w:tcW w:w="2126" w:type="dxa"/>
            <w:tcBorders>
              <w:top w:val="single" w:sz="6" w:space="0" w:color="auto"/>
              <w:left w:val="single" w:sz="6" w:space="0" w:color="auto"/>
              <w:bottom w:val="single" w:sz="6" w:space="0" w:color="auto"/>
              <w:right w:val="single" w:sz="6" w:space="0" w:color="auto"/>
            </w:tcBorders>
            <w:shd w:val="clear" w:color="auto" w:fill="FFFFFF"/>
            <w:vAlign w:val="center"/>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7 %</w:t>
            </w:r>
          </w:p>
        </w:tc>
        <w:tc>
          <w:tcPr>
            <w:tcW w:w="2694" w:type="dxa"/>
            <w:tcBorders>
              <w:top w:val="single" w:sz="6" w:space="0" w:color="auto"/>
              <w:left w:val="single" w:sz="6" w:space="0" w:color="auto"/>
              <w:bottom w:val="single" w:sz="6" w:space="0" w:color="auto"/>
              <w:right w:val="single" w:sz="6" w:space="0" w:color="auto"/>
            </w:tcBorders>
            <w:shd w:val="clear" w:color="auto" w:fill="FFFFFF"/>
            <w:vAlign w:val="center"/>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10%</w:t>
            </w:r>
          </w:p>
        </w:tc>
        <w:tc>
          <w:tcPr>
            <w:tcW w:w="2268" w:type="dxa"/>
            <w:tcBorders>
              <w:top w:val="single" w:sz="6" w:space="0" w:color="auto"/>
              <w:left w:val="single" w:sz="6" w:space="0" w:color="auto"/>
              <w:bottom w:val="single" w:sz="6" w:space="0" w:color="auto"/>
              <w:right w:val="single" w:sz="6" w:space="0" w:color="auto"/>
            </w:tcBorders>
            <w:shd w:val="clear" w:color="auto" w:fill="FFFFFF"/>
            <w:vAlign w:val="center"/>
          </w:tcPr>
          <w:p w:rsidR="00E84AC4" w:rsidRPr="008D2FF8" w:rsidRDefault="00E84AC4" w:rsidP="00ED3555">
            <w:pPr>
              <w:shd w:val="clear" w:color="auto" w:fill="FFFFFF"/>
              <w:spacing w:line="360" w:lineRule="auto"/>
              <w:jc w:val="center"/>
              <w:rPr>
                <w:snapToGrid w:val="0"/>
                <w:sz w:val="28"/>
                <w:szCs w:val="28"/>
              </w:rPr>
            </w:pPr>
            <w:r w:rsidRPr="008D2FF8">
              <w:rPr>
                <w:snapToGrid w:val="0"/>
                <w:color w:val="000000"/>
                <w:sz w:val="28"/>
                <w:szCs w:val="28"/>
              </w:rPr>
              <w:t>2 %</w:t>
            </w:r>
          </w:p>
        </w:tc>
      </w:tr>
    </w:tbl>
    <w:p w:rsidR="00ED3555" w:rsidRDefault="00ED3555" w:rsidP="00ED3555">
      <w:pPr>
        <w:shd w:val="clear" w:color="auto" w:fill="FFFFFF"/>
        <w:tabs>
          <w:tab w:val="left" w:pos="0"/>
        </w:tabs>
        <w:spacing w:line="360" w:lineRule="auto"/>
        <w:ind w:firstLine="567"/>
        <w:rPr>
          <w:snapToGrid w:val="0"/>
          <w:color w:val="000000"/>
          <w:sz w:val="28"/>
          <w:szCs w:val="28"/>
        </w:rPr>
      </w:pPr>
    </w:p>
    <w:p w:rsidR="00E84AC4" w:rsidRPr="008D2FF8" w:rsidRDefault="00BC1E2A" w:rsidP="00ED3555">
      <w:pPr>
        <w:shd w:val="clear" w:color="auto" w:fill="FFFFFF"/>
        <w:tabs>
          <w:tab w:val="left" w:pos="0"/>
        </w:tabs>
        <w:spacing w:line="360" w:lineRule="auto"/>
        <w:ind w:firstLine="567"/>
        <w:rPr>
          <w:snapToGrid w:val="0"/>
          <w:sz w:val="28"/>
          <w:szCs w:val="28"/>
        </w:rPr>
      </w:pPr>
      <w:r>
        <w:rPr>
          <w:snapToGrid w:val="0"/>
          <w:color w:val="000000"/>
          <w:sz w:val="28"/>
          <w:szCs w:val="28"/>
        </w:rPr>
        <w:t>Нехай А та В –</w:t>
      </w:r>
      <w:r w:rsidR="00E84AC4" w:rsidRPr="008D2FF8">
        <w:rPr>
          <w:snapToGrid w:val="0"/>
          <w:color w:val="000000"/>
          <w:sz w:val="28"/>
          <w:szCs w:val="28"/>
        </w:rPr>
        <w:t xml:space="preserve"> такі події:</w:t>
      </w:r>
    </w:p>
    <w:p w:rsidR="00E84AC4" w:rsidRPr="008D2FF8" w:rsidRDefault="00E84AC4" w:rsidP="00ED3555">
      <w:pPr>
        <w:shd w:val="clear" w:color="auto" w:fill="FFFFFF"/>
        <w:spacing w:line="360" w:lineRule="auto"/>
        <w:ind w:firstLine="567"/>
        <w:rPr>
          <w:snapToGrid w:val="0"/>
          <w:sz w:val="28"/>
          <w:szCs w:val="28"/>
        </w:rPr>
      </w:pPr>
      <w:r w:rsidRPr="008D2FF8">
        <w:rPr>
          <w:i/>
          <w:snapToGrid w:val="0"/>
          <w:color w:val="000000"/>
          <w:sz w:val="28"/>
          <w:szCs w:val="28"/>
        </w:rPr>
        <w:t xml:space="preserve">А = </w:t>
      </w:r>
      <w:r w:rsidRPr="008D2FF8">
        <w:rPr>
          <w:snapToGrid w:val="0"/>
          <w:color w:val="000000"/>
          <w:sz w:val="28"/>
          <w:szCs w:val="28"/>
        </w:rPr>
        <w:t>{у навмання вибраного клієнта вклад більший $5000}</w:t>
      </w:r>
      <w:r w:rsidR="008C6E36">
        <w:rPr>
          <w:snapToGrid w:val="0"/>
          <w:color w:val="000000"/>
          <w:sz w:val="28"/>
          <w:szCs w:val="28"/>
        </w:rPr>
        <w:t>;</w:t>
      </w:r>
    </w:p>
    <w:p w:rsidR="00E84AC4" w:rsidRPr="008D2FF8" w:rsidRDefault="00E84AC4" w:rsidP="00ED3555">
      <w:pPr>
        <w:shd w:val="clear" w:color="auto" w:fill="FFFFFF"/>
        <w:spacing w:line="360" w:lineRule="auto"/>
        <w:ind w:firstLine="567"/>
        <w:rPr>
          <w:snapToGrid w:val="0"/>
          <w:sz w:val="28"/>
          <w:szCs w:val="28"/>
        </w:rPr>
      </w:pPr>
      <w:r w:rsidRPr="008D2FF8">
        <w:rPr>
          <w:i/>
          <w:snapToGrid w:val="0"/>
          <w:color w:val="000000"/>
          <w:sz w:val="28"/>
          <w:szCs w:val="28"/>
        </w:rPr>
        <w:t xml:space="preserve">В = </w:t>
      </w:r>
      <w:r w:rsidRPr="008D2FF8">
        <w:rPr>
          <w:snapToGrid w:val="0"/>
          <w:color w:val="000000"/>
          <w:sz w:val="28"/>
          <w:szCs w:val="28"/>
        </w:rPr>
        <w:t>{вік навмання вибраного клієнта більший 30 років}.</w:t>
      </w:r>
    </w:p>
    <w:p w:rsidR="00E84AC4" w:rsidRPr="008C6E36" w:rsidRDefault="00E84AC4" w:rsidP="00ED3555">
      <w:pPr>
        <w:pStyle w:val="af0"/>
        <w:spacing w:line="360" w:lineRule="auto"/>
        <w:ind w:left="567" w:firstLine="0"/>
        <w:rPr>
          <w:i/>
          <w:snapToGrid w:val="0"/>
          <w:color w:val="000000"/>
          <w:sz w:val="28"/>
          <w:szCs w:val="28"/>
        </w:rPr>
      </w:pPr>
      <w:r w:rsidRPr="008C6E36">
        <w:rPr>
          <w:snapToGrid w:val="0"/>
          <w:color w:val="000000"/>
          <w:sz w:val="28"/>
          <w:szCs w:val="28"/>
        </w:rPr>
        <w:t xml:space="preserve">Визначити: </w:t>
      </w:r>
      <w:r w:rsidRPr="008C6E36">
        <w:rPr>
          <w:i/>
          <w:snapToGrid w:val="0"/>
          <w:color w:val="000000"/>
          <w:sz w:val="28"/>
          <w:szCs w:val="28"/>
        </w:rPr>
        <w:t>Р(А), Р(В), Р(А</w:t>
      </w:r>
      <w:r w:rsidRPr="008C6E36">
        <w:rPr>
          <w:snapToGrid w:val="0"/>
          <w:color w:val="000000"/>
          <w:position w:val="-8"/>
          <w:sz w:val="28"/>
          <w:szCs w:val="28"/>
          <w:lang w:val="en-US"/>
        </w:rPr>
        <w:object w:dxaOrig="240" w:dyaOrig="300">
          <v:shape id="_x0000_i1132" type="#_x0000_t75" style="width:12.55pt;height:15.05pt" o:ole="" fillcolor="window">
            <v:imagedata r:id="rId193" o:title=""/>
          </v:shape>
          <o:OLEObject Type="Embed" ProgID="Equation.3" ShapeID="_x0000_i1132" DrawAspect="Content" ObjectID="_1616420068" r:id="rId194"/>
        </w:object>
      </w:r>
      <w:r w:rsidRPr="008C6E36">
        <w:rPr>
          <w:i/>
          <w:snapToGrid w:val="0"/>
          <w:color w:val="000000"/>
          <w:sz w:val="28"/>
          <w:szCs w:val="28"/>
        </w:rPr>
        <w:t>В), Р(А</w:t>
      </w:r>
      <w:r w:rsidRPr="008C6E36">
        <w:rPr>
          <w:i/>
          <w:snapToGrid w:val="0"/>
          <w:color w:val="000000"/>
          <w:position w:val="-8"/>
          <w:sz w:val="28"/>
          <w:szCs w:val="28"/>
        </w:rPr>
        <w:object w:dxaOrig="240" w:dyaOrig="300">
          <v:shape id="_x0000_i1133" type="#_x0000_t75" style="width:12.55pt;height:15.05pt" o:ole="" fillcolor="window">
            <v:imagedata r:id="rId169" o:title=""/>
          </v:shape>
          <o:OLEObject Type="Embed" ProgID="Equation.3" ShapeID="_x0000_i1133" DrawAspect="Content" ObjectID="_1616420069" r:id="rId195"/>
        </w:object>
      </w:r>
      <w:r w:rsidRPr="008C6E36">
        <w:rPr>
          <w:i/>
          <w:snapToGrid w:val="0"/>
          <w:color w:val="000000"/>
          <w:sz w:val="28"/>
          <w:szCs w:val="28"/>
        </w:rPr>
        <w:t>В).</w:t>
      </w:r>
    </w:p>
    <w:p w:rsidR="00E84AC4" w:rsidRDefault="00E84AC4" w:rsidP="00ED3555">
      <w:pPr>
        <w:shd w:val="clear" w:color="auto" w:fill="FFFFFF"/>
        <w:spacing w:line="360" w:lineRule="auto"/>
        <w:ind w:left="567" w:hanging="567"/>
        <w:jc w:val="both"/>
        <w:rPr>
          <w:snapToGrid w:val="0"/>
          <w:color w:val="000000"/>
          <w:sz w:val="28"/>
          <w:szCs w:val="28"/>
        </w:rPr>
      </w:pPr>
      <w:r w:rsidRPr="008D2FF8">
        <w:rPr>
          <w:snapToGrid w:val="0"/>
          <w:color w:val="000000"/>
          <w:sz w:val="28"/>
          <w:szCs w:val="28"/>
        </w:rPr>
        <w:lastRenderedPageBreak/>
        <w:t>2.23. У супермаркеті, аналізуючи 10 000 покупок за типом товарів і типом розрахунків (готівка чи кредитна картка), вия</w:t>
      </w:r>
      <w:r w:rsidR="003F0C05">
        <w:rPr>
          <w:snapToGrid w:val="0"/>
          <w:color w:val="000000"/>
          <w:sz w:val="28"/>
          <w:szCs w:val="28"/>
        </w:rPr>
        <w:t>влено такий процентний розподіл (див. табл. 2.</w:t>
      </w:r>
      <w:r w:rsidR="006B5075">
        <w:rPr>
          <w:snapToGrid w:val="0"/>
          <w:color w:val="000000"/>
          <w:sz w:val="28"/>
          <w:szCs w:val="28"/>
        </w:rPr>
        <w:t>3</w:t>
      </w:r>
      <w:r w:rsidR="003F0C05">
        <w:rPr>
          <w:snapToGrid w:val="0"/>
          <w:color w:val="000000"/>
          <w:sz w:val="28"/>
          <w:szCs w:val="28"/>
        </w:rPr>
        <w:t>)</w:t>
      </w:r>
      <w:r w:rsidR="006B5075">
        <w:rPr>
          <w:snapToGrid w:val="0"/>
          <w:color w:val="000000"/>
          <w:sz w:val="28"/>
          <w:szCs w:val="28"/>
        </w:rPr>
        <w:t>.</w:t>
      </w:r>
    </w:p>
    <w:p w:rsidR="0068680D" w:rsidRDefault="006B5075" w:rsidP="00ED3555">
      <w:pPr>
        <w:shd w:val="clear" w:color="auto" w:fill="FFFFFF"/>
        <w:spacing w:line="360" w:lineRule="auto"/>
        <w:ind w:left="567" w:hanging="567"/>
        <w:jc w:val="right"/>
        <w:rPr>
          <w:i/>
          <w:snapToGrid w:val="0"/>
          <w:sz w:val="28"/>
          <w:szCs w:val="28"/>
        </w:rPr>
      </w:pPr>
      <w:r>
        <w:rPr>
          <w:i/>
          <w:snapToGrid w:val="0"/>
          <w:sz w:val="28"/>
          <w:szCs w:val="28"/>
        </w:rPr>
        <w:t>Таблиця 2.3</w:t>
      </w:r>
    </w:p>
    <w:p w:rsidR="006B5075" w:rsidRPr="006B5075" w:rsidRDefault="00587F9C" w:rsidP="00ED3555">
      <w:pPr>
        <w:shd w:val="clear" w:color="auto" w:fill="FFFFFF"/>
        <w:spacing w:line="360" w:lineRule="auto"/>
        <w:ind w:left="567" w:hanging="567"/>
        <w:jc w:val="center"/>
        <w:rPr>
          <w:snapToGrid w:val="0"/>
          <w:sz w:val="28"/>
          <w:szCs w:val="28"/>
        </w:rPr>
      </w:pPr>
      <w:r>
        <w:rPr>
          <w:snapToGrid w:val="0"/>
          <w:sz w:val="28"/>
          <w:szCs w:val="28"/>
        </w:rPr>
        <w:t>Вихідні дані для задачі 2.23</w:t>
      </w:r>
    </w:p>
    <w:tbl>
      <w:tblPr>
        <w:tblW w:w="8931" w:type="dxa"/>
        <w:tblInd w:w="607" w:type="dxa"/>
        <w:tblLayout w:type="fixed"/>
        <w:tblCellMar>
          <w:left w:w="40" w:type="dxa"/>
          <w:right w:w="40" w:type="dxa"/>
        </w:tblCellMar>
        <w:tblLook w:val="0000"/>
      </w:tblPr>
      <w:tblGrid>
        <w:gridCol w:w="1560"/>
        <w:gridCol w:w="1559"/>
        <w:gridCol w:w="1843"/>
        <w:gridCol w:w="1701"/>
        <w:gridCol w:w="2268"/>
      </w:tblGrid>
      <w:tr w:rsidR="0068680D" w:rsidRPr="008D2FF8">
        <w:trPr>
          <w:trHeight w:val="250"/>
        </w:trPr>
        <w:tc>
          <w:tcPr>
            <w:tcW w:w="1560" w:type="dxa"/>
            <w:vMerge w:val="restart"/>
            <w:tcBorders>
              <w:top w:val="single" w:sz="6" w:space="0" w:color="auto"/>
              <w:left w:val="single" w:sz="6" w:space="0" w:color="auto"/>
              <w:right w:val="single" w:sz="6" w:space="0" w:color="auto"/>
            </w:tcBorders>
            <w:shd w:val="clear" w:color="auto" w:fill="FFFFFF"/>
            <w:vAlign w:val="center"/>
          </w:tcPr>
          <w:p w:rsidR="0068680D" w:rsidRPr="0053206D" w:rsidRDefault="0068680D" w:rsidP="00ED3555">
            <w:pPr>
              <w:shd w:val="clear" w:color="auto" w:fill="FFFFFF"/>
              <w:spacing w:line="360" w:lineRule="auto"/>
              <w:jc w:val="center"/>
              <w:rPr>
                <w:i/>
                <w:snapToGrid w:val="0"/>
                <w:sz w:val="28"/>
                <w:szCs w:val="28"/>
              </w:rPr>
            </w:pPr>
            <w:r w:rsidRPr="0053206D">
              <w:rPr>
                <w:i/>
                <w:snapToGrid w:val="0"/>
                <w:color w:val="000000"/>
                <w:sz w:val="28"/>
                <w:szCs w:val="28"/>
              </w:rPr>
              <w:t>Тип</w:t>
            </w:r>
          </w:p>
          <w:p w:rsidR="0068680D" w:rsidRPr="008D2FF8" w:rsidRDefault="0068680D" w:rsidP="00ED3555">
            <w:pPr>
              <w:shd w:val="clear" w:color="auto" w:fill="FFFFFF"/>
              <w:spacing w:line="360" w:lineRule="auto"/>
              <w:jc w:val="center"/>
              <w:rPr>
                <w:snapToGrid w:val="0"/>
                <w:sz w:val="28"/>
                <w:szCs w:val="28"/>
              </w:rPr>
            </w:pPr>
            <w:r w:rsidRPr="0053206D">
              <w:rPr>
                <w:i/>
                <w:snapToGrid w:val="0"/>
                <w:color w:val="000000"/>
                <w:sz w:val="28"/>
                <w:szCs w:val="28"/>
              </w:rPr>
              <w:t>розрахунк</w:t>
            </w:r>
            <w:r w:rsidR="0053206D" w:rsidRPr="0053206D">
              <w:rPr>
                <w:i/>
                <w:snapToGrid w:val="0"/>
                <w:color w:val="000000"/>
                <w:sz w:val="28"/>
                <w:szCs w:val="28"/>
              </w:rPr>
              <w:t>у</w:t>
            </w:r>
          </w:p>
        </w:tc>
        <w:tc>
          <w:tcPr>
            <w:tcW w:w="7371" w:type="dxa"/>
            <w:gridSpan w:val="4"/>
            <w:tcBorders>
              <w:top w:val="single" w:sz="6" w:space="0" w:color="auto"/>
              <w:left w:val="single" w:sz="6" w:space="0" w:color="auto"/>
              <w:bottom w:val="single" w:sz="6" w:space="0" w:color="auto"/>
              <w:right w:val="single" w:sz="6" w:space="0" w:color="auto"/>
            </w:tcBorders>
            <w:shd w:val="clear" w:color="auto" w:fill="FFFFFF"/>
          </w:tcPr>
          <w:p w:rsidR="0053206D" w:rsidRPr="0053206D" w:rsidRDefault="0068680D" w:rsidP="00ED3555">
            <w:pPr>
              <w:shd w:val="clear" w:color="auto" w:fill="FFFFFF"/>
              <w:spacing w:line="360" w:lineRule="auto"/>
              <w:jc w:val="center"/>
              <w:rPr>
                <w:i/>
                <w:snapToGrid w:val="0"/>
                <w:sz w:val="28"/>
                <w:szCs w:val="28"/>
              </w:rPr>
            </w:pPr>
            <w:r w:rsidRPr="0053206D">
              <w:rPr>
                <w:i/>
                <w:snapToGrid w:val="0"/>
                <w:color w:val="000000"/>
                <w:sz w:val="28"/>
                <w:szCs w:val="28"/>
              </w:rPr>
              <w:t>Тип товару, %</w:t>
            </w:r>
          </w:p>
        </w:tc>
      </w:tr>
      <w:tr w:rsidR="0068680D" w:rsidRPr="008D2FF8">
        <w:trPr>
          <w:trHeight w:val="384"/>
        </w:trPr>
        <w:tc>
          <w:tcPr>
            <w:tcW w:w="1560" w:type="dxa"/>
            <w:vMerge/>
            <w:tcBorders>
              <w:left w:val="single" w:sz="6" w:space="0" w:color="auto"/>
              <w:bottom w:val="single" w:sz="6" w:space="0" w:color="auto"/>
              <w:right w:val="single" w:sz="6" w:space="0" w:color="auto"/>
            </w:tcBorders>
            <w:shd w:val="clear" w:color="auto" w:fill="FFFFFF"/>
          </w:tcPr>
          <w:p w:rsidR="0068680D" w:rsidRPr="008D2FF8" w:rsidRDefault="0068680D" w:rsidP="00ED3555">
            <w:pPr>
              <w:shd w:val="clear" w:color="auto" w:fill="FFFFFF"/>
              <w:spacing w:line="360" w:lineRule="auto"/>
              <w:rPr>
                <w:snapToGrid w:val="0"/>
                <w:sz w:val="28"/>
                <w:szCs w:val="28"/>
              </w:rPr>
            </w:pP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68680D" w:rsidRPr="008D2FF8" w:rsidRDefault="0068680D" w:rsidP="00ED3555">
            <w:pPr>
              <w:shd w:val="clear" w:color="auto" w:fill="FFFFFF"/>
              <w:spacing w:line="360" w:lineRule="auto"/>
              <w:jc w:val="center"/>
              <w:rPr>
                <w:snapToGrid w:val="0"/>
                <w:sz w:val="28"/>
                <w:szCs w:val="28"/>
              </w:rPr>
            </w:pPr>
            <w:r w:rsidRPr="008D2FF8">
              <w:rPr>
                <w:snapToGrid w:val="0"/>
                <w:color w:val="000000"/>
                <w:sz w:val="28"/>
                <w:szCs w:val="28"/>
              </w:rPr>
              <w:t>Жіночий одяг</w:t>
            </w:r>
          </w:p>
        </w:tc>
        <w:tc>
          <w:tcPr>
            <w:tcW w:w="1843" w:type="dxa"/>
            <w:tcBorders>
              <w:top w:val="single" w:sz="6" w:space="0" w:color="auto"/>
              <w:left w:val="single" w:sz="6" w:space="0" w:color="auto"/>
              <w:bottom w:val="single" w:sz="6" w:space="0" w:color="auto"/>
              <w:right w:val="single" w:sz="6" w:space="0" w:color="auto"/>
            </w:tcBorders>
            <w:shd w:val="clear" w:color="auto" w:fill="FFFFFF"/>
          </w:tcPr>
          <w:p w:rsidR="0068680D" w:rsidRPr="008D2FF8" w:rsidRDefault="0068680D" w:rsidP="00ED3555">
            <w:pPr>
              <w:shd w:val="clear" w:color="auto" w:fill="FFFFFF"/>
              <w:spacing w:line="360" w:lineRule="auto"/>
              <w:jc w:val="center"/>
              <w:rPr>
                <w:snapToGrid w:val="0"/>
                <w:sz w:val="28"/>
                <w:szCs w:val="28"/>
              </w:rPr>
            </w:pPr>
            <w:r w:rsidRPr="008D2FF8">
              <w:rPr>
                <w:snapToGrid w:val="0"/>
                <w:color w:val="000000"/>
                <w:sz w:val="28"/>
                <w:szCs w:val="28"/>
              </w:rPr>
              <w:t>Чоловічий одяг</w:t>
            </w:r>
          </w:p>
        </w:tc>
        <w:tc>
          <w:tcPr>
            <w:tcW w:w="1701" w:type="dxa"/>
            <w:tcBorders>
              <w:top w:val="single" w:sz="6" w:space="0" w:color="auto"/>
              <w:left w:val="single" w:sz="6" w:space="0" w:color="auto"/>
              <w:bottom w:val="single" w:sz="6" w:space="0" w:color="auto"/>
              <w:right w:val="single" w:sz="6" w:space="0" w:color="auto"/>
            </w:tcBorders>
            <w:shd w:val="clear" w:color="auto" w:fill="FFFFFF"/>
          </w:tcPr>
          <w:p w:rsidR="0068680D" w:rsidRPr="008D2FF8" w:rsidRDefault="0068680D" w:rsidP="00ED3555">
            <w:pPr>
              <w:shd w:val="clear" w:color="auto" w:fill="FFFFFF"/>
              <w:spacing w:line="360" w:lineRule="auto"/>
              <w:jc w:val="center"/>
              <w:rPr>
                <w:snapToGrid w:val="0"/>
                <w:sz w:val="28"/>
                <w:szCs w:val="28"/>
              </w:rPr>
            </w:pPr>
            <w:r w:rsidRPr="008D2FF8">
              <w:rPr>
                <w:snapToGrid w:val="0"/>
                <w:color w:val="000000"/>
                <w:sz w:val="28"/>
                <w:szCs w:val="28"/>
              </w:rPr>
              <w:t>Спортивні товари</w:t>
            </w:r>
          </w:p>
        </w:tc>
        <w:tc>
          <w:tcPr>
            <w:tcW w:w="2268" w:type="dxa"/>
            <w:tcBorders>
              <w:top w:val="single" w:sz="6" w:space="0" w:color="auto"/>
              <w:left w:val="single" w:sz="6" w:space="0" w:color="auto"/>
              <w:bottom w:val="single" w:sz="6" w:space="0" w:color="auto"/>
              <w:right w:val="single" w:sz="6" w:space="0" w:color="auto"/>
            </w:tcBorders>
            <w:shd w:val="clear" w:color="auto" w:fill="FFFFFF"/>
          </w:tcPr>
          <w:p w:rsidR="0068680D" w:rsidRPr="008D2FF8" w:rsidRDefault="0068680D" w:rsidP="00ED3555">
            <w:pPr>
              <w:shd w:val="clear" w:color="auto" w:fill="FFFFFF"/>
              <w:spacing w:line="360" w:lineRule="auto"/>
              <w:jc w:val="center"/>
              <w:rPr>
                <w:snapToGrid w:val="0"/>
                <w:sz w:val="28"/>
                <w:szCs w:val="28"/>
              </w:rPr>
            </w:pPr>
            <w:r w:rsidRPr="008D2FF8">
              <w:rPr>
                <w:snapToGrid w:val="0"/>
                <w:color w:val="000000"/>
                <w:sz w:val="28"/>
                <w:szCs w:val="28"/>
              </w:rPr>
              <w:t>Господарчі товари</w:t>
            </w:r>
          </w:p>
        </w:tc>
      </w:tr>
      <w:tr w:rsidR="0068680D" w:rsidRPr="008D2FF8">
        <w:trPr>
          <w:trHeight w:val="269"/>
        </w:trPr>
        <w:tc>
          <w:tcPr>
            <w:tcW w:w="1560" w:type="dxa"/>
            <w:tcBorders>
              <w:top w:val="single" w:sz="6" w:space="0" w:color="auto"/>
              <w:left w:val="single" w:sz="6" w:space="0" w:color="auto"/>
              <w:bottom w:val="single" w:sz="6" w:space="0" w:color="auto"/>
              <w:right w:val="single" w:sz="6" w:space="0" w:color="auto"/>
            </w:tcBorders>
            <w:shd w:val="clear" w:color="auto" w:fill="FFFFFF"/>
          </w:tcPr>
          <w:p w:rsidR="0068680D" w:rsidRPr="008D2FF8" w:rsidRDefault="0068680D" w:rsidP="00ED3555">
            <w:pPr>
              <w:shd w:val="clear" w:color="auto" w:fill="FFFFFF"/>
              <w:spacing w:line="360" w:lineRule="auto"/>
              <w:rPr>
                <w:snapToGrid w:val="0"/>
                <w:sz w:val="28"/>
                <w:szCs w:val="28"/>
              </w:rPr>
            </w:pPr>
            <w:r w:rsidRPr="008D2FF8">
              <w:rPr>
                <w:snapToGrid w:val="0"/>
                <w:color w:val="000000"/>
                <w:sz w:val="28"/>
                <w:szCs w:val="28"/>
              </w:rPr>
              <w:t>Каса</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68680D" w:rsidRPr="008D2FF8" w:rsidRDefault="0068680D" w:rsidP="00ED3555">
            <w:pPr>
              <w:shd w:val="clear" w:color="auto" w:fill="FFFFFF"/>
              <w:spacing w:line="360" w:lineRule="auto"/>
              <w:jc w:val="center"/>
              <w:rPr>
                <w:snapToGrid w:val="0"/>
                <w:sz w:val="28"/>
                <w:szCs w:val="28"/>
              </w:rPr>
            </w:pPr>
            <w:r w:rsidRPr="008D2FF8">
              <w:rPr>
                <w:snapToGrid w:val="0"/>
                <w:color w:val="000000"/>
                <w:sz w:val="28"/>
                <w:szCs w:val="28"/>
              </w:rPr>
              <w:t>6</w:t>
            </w:r>
          </w:p>
        </w:tc>
        <w:tc>
          <w:tcPr>
            <w:tcW w:w="1843" w:type="dxa"/>
            <w:tcBorders>
              <w:top w:val="single" w:sz="6" w:space="0" w:color="auto"/>
              <w:left w:val="single" w:sz="6" w:space="0" w:color="auto"/>
              <w:bottom w:val="single" w:sz="6" w:space="0" w:color="auto"/>
              <w:right w:val="single" w:sz="6" w:space="0" w:color="auto"/>
            </w:tcBorders>
            <w:shd w:val="clear" w:color="auto" w:fill="FFFFFF"/>
          </w:tcPr>
          <w:p w:rsidR="0068680D" w:rsidRPr="008D2FF8" w:rsidRDefault="0068680D" w:rsidP="00ED3555">
            <w:pPr>
              <w:shd w:val="clear" w:color="auto" w:fill="FFFFFF"/>
              <w:spacing w:line="360" w:lineRule="auto"/>
              <w:jc w:val="center"/>
              <w:rPr>
                <w:snapToGrid w:val="0"/>
                <w:sz w:val="28"/>
                <w:szCs w:val="28"/>
              </w:rPr>
            </w:pPr>
            <w:r w:rsidRPr="008D2FF8">
              <w:rPr>
                <w:snapToGrid w:val="0"/>
                <w:color w:val="000000"/>
                <w:sz w:val="28"/>
                <w:szCs w:val="28"/>
              </w:rPr>
              <w:t>9</w:t>
            </w:r>
          </w:p>
        </w:tc>
        <w:tc>
          <w:tcPr>
            <w:tcW w:w="1701" w:type="dxa"/>
            <w:tcBorders>
              <w:top w:val="single" w:sz="6" w:space="0" w:color="auto"/>
              <w:left w:val="single" w:sz="6" w:space="0" w:color="auto"/>
              <w:bottom w:val="single" w:sz="6" w:space="0" w:color="auto"/>
              <w:right w:val="single" w:sz="6" w:space="0" w:color="auto"/>
            </w:tcBorders>
            <w:shd w:val="clear" w:color="auto" w:fill="FFFFFF"/>
          </w:tcPr>
          <w:p w:rsidR="0068680D" w:rsidRPr="008D2FF8" w:rsidRDefault="0068680D" w:rsidP="00ED3555">
            <w:pPr>
              <w:shd w:val="clear" w:color="auto" w:fill="FFFFFF"/>
              <w:spacing w:line="360" w:lineRule="auto"/>
              <w:jc w:val="center"/>
              <w:rPr>
                <w:snapToGrid w:val="0"/>
                <w:sz w:val="28"/>
                <w:szCs w:val="28"/>
              </w:rPr>
            </w:pPr>
            <w:r w:rsidRPr="008D2FF8">
              <w:rPr>
                <w:snapToGrid w:val="0"/>
                <w:color w:val="000000"/>
                <w:sz w:val="28"/>
                <w:szCs w:val="28"/>
              </w:rPr>
              <w:t>3</w:t>
            </w:r>
          </w:p>
        </w:tc>
        <w:tc>
          <w:tcPr>
            <w:tcW w:w="2268" w:type="dxa"/>
            <w:tcBorders>
              <w:top w:val="single" w:sz="6" w:space="0" w:color="auto"/>
              <w:left w:val="single" w:sz="6" w:space="0" w:color="auto"/>
              <w:bottom w:val="single" w:sz="6" w:space="0" w:color="auto"/>
              <w:right w:val="single" w:sz="6" w:space="0" w:color="auto"/>
            </w:tcBorders>
            <w:shd w:val="clear" w:color="auto" w:fill="FFFFFF"/>
          </w:tcPr>
          <w:p w:rsidR="0068680D" w:rsidRPr="008D2FF8" w:rsidRDefault="0068680D" w:rsidP="00ED3555">
            <w:pPr>
              <w:shd w:val="clear" w:color="auto" w:fill="FFFFFF"/>
              <w:spacing w:line="360" w:lineRule="auto"/>
              <w:jc w:val="center"/>
              <w:rPr>
                <w:snapToGrid w:val="0"/>
                <w:sz w:val="28"/>
                <w:szCs w:val="28"/>
              </w:rPr>
            </w:pPr>
            <w:r w:rsidRPr="008D2FF8">
              <w:rPr>
                <w:snapToGrid w:val="0"/>
                <w:color w:val="000000"/>
                <w:sz w:val="28"/>
                <w:szCs w:val="28"/>
              </w:rPr>
              <w:t>7</w:t>
            </w:r>
          </w:p>
        </w:tc>
      </w:tr>
      <w:tr w:rsidR="0068680D" w:rsidRPr="008D2FF8">
        <w:trPr>
          <w:trHeight w:val="509"/>
        </w:trPr>
        <w:tc>
          <w:tcPr>
            <w:tcW w:w="1560" w:type="dxa"/>
            <w:tcBorders>
              <w:top w:val="single" w:sz="6" w:space="0" w:color="auto"/>
              <w:left w:val="single" w:sz="6" w:space="0" w:color="auto"/>
              <w:bottom w:val="single" w:sz="6" w:space="0" w:color="auto"/>
              <w:right w:val="single" w:sz="6" w:space="0" w:color="auto"/>
            </w:tcBorders>
            <w:shd w:val="clear" w:color="auto" w:fill="FFFFFF"/>
          </w:tcPr>
          <w:p w:rsidR="0068680D" w:rsidRPr="008D2FF8" w:rsidRDefault="0068680D" w:rsidP="00ED3555">
            <w:pPr>
              <w:shd w:val="clear" w:color="auto" w:fill="FFFFFF"/>
              <w:spacing w:line="360" w:lineRule="auto"/>
              <w:rPr>
                <w:snapToGrid w:val="0"/>
                <w:sz w:val="28"/>
                <w:szCs w:val="28"/>
              </w:rPr>
            </w:pPr>
            <w:r w:rsidRPr="008D2FF8">
              <w:rPr>
                <w:snapToGrid w:val="0"/>
                <w:color w:val="000000"/>
                <w:sz w:val="28"/>
                <w:szCs w:val="28"/>
              </w:rPr>
              <w:t>Кредитна картка</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68680D" w:rsidRPr="008D2FF8" w:rsidRDefault="0068680D" w:rsidP="00ED3555">
            <w:pPr>
              <w:shd w:val="clear" w:color="auto" w:fill="FFFFFF"/>
              <w:spacing w:line="360" w:lineRule="auto"/>
              <w:jc w:val="center"/>
              <w:rPr>
                <w:snapToGrid w:val="0"/>
                <w:sz w:val="28"/>
                <w:szCs w:val="28"/>
              </w:rPr>
            </w:pPr>
            <w:r w:rsidRPr="008D2FF8">
              <w:rPr>
                <w:snapToGrid w:val="0"/>
                <w:color w:val="000000"/>
                <w:sz w:val="28"/>
                <w:szCs w:val="28"/>
              </w:rPr>
              <w:t>41</w:t>
            </w:r>
          </w:p>
        </w:tc>
        <w:tc>
          <w:tcPr>
            <w:tcW w:w="1843" w:type="dxa"/>
            <w:tcBorders>
              <w:top w:val="single" w:sz="6" w:space="0" w:color="auto"/>
              <w:left w:val="single" w:sz="6" w:space="0" w:color="auto"/>
              <w:bottom w:val="single" w:sz="6" w:space="0" w:color="auto"/>
              <w:right w:val="single" w:sz="6" w:space="0" w:color="auto"/>
            </w:tcBorders>
            <w:shd w:val="clear" w:color="auto" w:fill="FFFFFF"/>
          </w:tcPr>
          <w:p w:rsidR="0068680D" w:rsidRPr="008D2FF8" w:rsidRDefault="0068680D" w:rsidP="00ED3555">
            <w:pPr>
              <w:shd w:val="clear" w:color="auto" w:fill="FFFFFF"/>
              <w:spacing w:line="360" w:lineRule="auto"/>
              <w:jc w:val="center"/>
              <w:rPr>
                <w:snapToGrid w:val="0"/>
                <w:sz w:val="28"/>
                <w:szCs w:val="28"/>
              </w:rPr>
            </w:pPr>
            <w:r w:rsidRPr="008D2FF8">
              <w:rPr>
                <w:snapToGrid w:val="0"/>
                <w:color w:val="000000"/>
                <w:sz w:val="28"/>
                <w:szCs w:val="28"/>
              </w:rPr>
              <w:t>9</w:t>
            </w:r>
          </w:p>
        </w:tc>
        <w:tc>
          <w:tcPr>
            <w:tcW w:w="1701" w:type="dxa"/>
            <w:tcBorders>
              <w:top w:val="single" w:sz="6" w:space="0" w:color="auto"/>
              <w:left w:val="single" w:sz="6" w:space="0" w:color="auto"/>
              <w:bottom w:val="single" w:sz="6" w:space="0" w:color="auto"/>
              <w:right w:val="single" w:sz="6" w:space="0" w:color="auto"/>
            </w:tcBorders>
            <w:shd w:val="clear" w:color="auto" w:fill="FFFFFF"/>
          </w:tcPr>
          <w:p w:rsidR="0068680D" w:rsidRPr="008D2FF8" w:rsidRDefault="0068680D" w:rsidP="00ED3555">
            <w:pPr>
              <w:shd w:val="clear" w:color="auto" w:fill="FFFFFF"/>
              <w:spacing w:line="360" w:lineRule="auto"/>
              <w:jc w:val="center"/>
              <w:rPr>
                <w:snapToGrid w:val="0"/>
                <w:sz w:val="28"/>
                <w:szCs w:val="28"/>
              </w:rPr>
            </w:pPr>
            <w:r w:rsidRPr="008D2FF8">
              <w:rPr>
                <w:snapToGrid w:val="0"/>
                <w:color w:val="000000"/>
                <w:sz w:val="28"/>
                <w:szCs w:val="28"/>
              </w:rPr>
              <w:t>22</w:t>
            </w:r>
          </w:p>
        </w:tc>
        <w:tc>
          <w:tcPr>
            <w:tcW w:w="2268" w:type="dxa"/>
            <w:tcBorders>
              <w:top w:val="single" w:sz="6" w:space="0" w:color="auto"/>
              <w:left w:val="single" w:sz="6" w:space="0" w:color="auto"/>
              <w:bottom w:val="single" w:sz="6" w:space="0" w:color="auto"/>
              <w:right w:val="single" w:sz="6" w:space="0" w:color="auto"/>
            </w:tcBorders>
            <w:shd w:val="clear" w:color="auto" w:fill="FFFFFF"/>
          </w:tcPr>
          <w:p w:rsidR="0068680D" w:rsidRPr="008D2FF8" w:rsidRDefault="0068680D" w:rsidP="00ED3555">
            <w:pPr>
              <w:shd w:val="clear" w:color="auto" w:fill="FFFFFF"/>
              <w:spacing w:line="360" w:lineRule="auto"/>
              <w:jc w:val="center"/>
              <w:rPr>
                <w:snapToGrid w:val="0"/>
                <w:sz w:val="28"/>
                <w:szCs w:val="28"/>
              </w:rPr>
            </w:pPr>
            <w:r w:rsidRPr="008D2FF8">
              <w:rPr>
                <w:snapToGrid w:val="0"/>
                <w:color w:val="000000"/>
                <w:sz w:val="28"/>
                <w:szCs w:val="28"/>
              </w:rPr>
              <w:t>3</w:t>
            </w:r>
          </w:p>
        </w:tc>
      </w:tr>
    </w:tbl>
    <w:p w:rsidR="00E107AF" w:rsidRDefault="00E107AF" w:rsidP="00ED3555">
      <w:pPr>
        <w:shd w:val="clear" w:color="auto" w:fill="FFFFFF"/>
        <w:spacing w:line="360" w:lineRule="auto"/>
        <w:ind w:firstLine="426"/>
        <w:rPr>
          <w:snapToGrid w:val="0"/>
          <w:color w:val="000000"/>
          <w:sz w:val="28"/>
          <w:szCs w:val="28"/>
        </w:rPr>
      </w:pPr>
    </w:p>
    <w:p w:rsidR="00E84AC4" w:rsidRPr="008D2FF8" w:rsidRDefault="00E84AC4" w:rsidP="00ED3555">
      <w:pPr>
        <w:shd w:val="clear" w:color="auto" w:fill="FFFFFF"/>
        <w:spacing w:line="360" w:lineRule="auto"/>
        <w:ind w:firstLine="567"/>
        <w:rPr>
          <w:snapToGrid w:val="0"/>
          <w:sz w:val="28"/>
          <w:szCs w:val="28"/>
        </w:rPr>
      </w:pPr>
      <w:r w:rsidRPr="008D2FF8">
        <w:rPr>
          <w:snapToGrid w:val="0"/>
          <w:color w:val="000000"/>
          <w:sz w:val="28"/>
          <w:szCs w:val="28"/>
        </w:rPr>
        <w:t>Нехай А, Б, С</w:t>
      </w:r>
      <w:r w:rsidRPr="008D2FF8">
        <w:rPr>
          <w:i/>
          <w:snapToGrid w:val="0"/>
          <w:color w:val="000000"/>
          <w:sz w:val="28"/>
          <w:szCs w:val="28"/>
        </w:rPr>
        <w:t>,</w:t>
      </w:r>
      <w:r w:rsidRPr="008D2FF8">
        <w:rPr>
          <w:snapToGrid w:val="0"/>
          <w:color w:val="000000"/>
          <w:sz w:val="28"/>
          <w:szCs w:val="28"/>
          <w:lang w:val="en-US"/>
        </w:rPr>
        <w:t>D</w:t>
      </w:r>
      <w:r w:rsidR="005266EA" w:rsidRPr="00E05394">
        <w:rPr>
          <w:i/>
          <w:snapToGrid w:val="0"/>
          <w:color w:val="000000"/>
          <w:sz w:val="28"/>
          <w:szCs w:val="28"/>
          <w:lang w:val="ru-RU"/>
        </w:rPr>
        <w:t>–</w:t>
      </w:r>
      <w:r w:rsidRPr="008D2FF8">
        <w:rPr>
          <w:snapToGrid w:val="0"/>
          <w:color w:val="000000"/>
          <w:sz w:val="28"/>
          <w:szCs w:val="28"/>
        </w:rPr>
        <w:t xml:space="preserve"> такі події:</w:t>
      </w:r>
    </w:p>
    <w:p w:rsidR="00E84AC4" w:rsidRPr="008D2FF8" w:rsidRDefault="00E84AC4" w:rsidP="00ED3555">
      <w:pPr>
        <w:shd w:val="clear" w:color="auto" w:fill="FFFFFF"/>
        <w:spacing w:line="360" w:lineRule="auto"/>
        <w:ind w:firstLine="567"/>
        <w:rPr>
          <w:snapToGrid w:val="0"/>
          <w:sz w:val="28"/>
          <w:szCs w:val="28"/>
        </w:rPr>
      </w:pPr>
      <w:r w:rsidRPr="008D2FF8">
        <w:rPr>
          <w:i/>
          <w:snapToGrid w:val="0"/>
          <w:color w:val="000000"/>
          <w:sz w:val="28"/>
          <w:szCs w:val="28"/>
        </w:rPr>
        <w:t>А</w:t>
      </w:r>
      <w:r w:rsidRPr="000D6E42">
        <w:rPr>
          <w:i/>
          <w:snapToGrid w:val="0"/>
          <w:color w:val="000000"/>
          <w:sz w:val="28"/>
          <w:szCs w:val="28"/>
        </w:rPr>
        <w:t xml:space="preserve"> =</w:t>
      </w:r>
      <w:r w:rsidRPr="008D2FF8">
        <w:rPr>
          <w:snapToGrid w:val="0"/>
          <w:color w:val="000000"/>
          <w:sz w:val="28"/>
          <w:szCs w:val="28"/>
        </w:rPr>
        <w:t>{навмання вибраний рахунок, сплачений кредитною карткою}</w:t>
      </w:r>
      <w:r w:rsidR="00CC249E">
        <w:rPr>
          <w:snapToGrid w:val="0"/>
          <w:color w:val="000000"/>
          <w:sz w:val="28"/>
          <w:szCs w:val="28"/>
        </w:rPr>
        <w:t>;</w:t>
      </w:r>
    </w:p>
    <w:p w:rsidR="00CC249E" w:rsidRDefault="00E84AC4" w:rsidP="00ED3555">
      <w:pPr>
        <w:pStyle w:val="af0"/>
        <w:spacing w:line="360" w:lineRule="auto"/>
        <w:ind w:left="567" w:firstLine="0"/>
        <w:rPr>
          <w:snapToGrid w:val="0"/>
          <w:color w:val="000000"/>
          <w:sz w:val="28"/>
          <w:szCs w:val="28"/>
        </w:rPr>
      </w:pPr>
      <w:r w:rsidRPr="008D2FF8">
        <w:rPr>
          <w:i/>
          <w:snapToGrid w:val="0"/>
          <w:color w:val="000000"/>
          <w:sz w:val="28"/>
          <w:szCs w:val="28"/>
        </w:rPr>
        <w:t>В =</w:t>
      </w:r>
      <w:r w:rsidRPr="008D2FF8">
        <w:rPr>
          <w:snapToGrid w:val="0"/>
          <w:color w:val="000000"/>
          <w:sz w:val="28"/>
          <w:szCs w:val="28"/>
        </w:rPr>
        <w:t>{навмання ви</w:t>
      </w:r>
      <w:r w:rsidR="00CC249E">
        <w:rPr>
          <w:snapToGrid w:val="0"/>
          <w:color w:val="000000"/>
          <w:sz w:val="28"/>
          <w:szCs w:val="28"/>
        </w:rPr>
        <w:t>браний рахунок за жіночий одяг};</w:t>
      </w:r>
    </w:p>
    <w:p w:rsidR="00CC249E" w:rsidRDefault="00E84AC4" w:rsidP="00ED3555">
      <w:pPr>
        <w:pStyle w:val="af0"/>
        <w:spacing w:line="360" w:lineRule="auto"/>
        <w:ind w:left="567" w:firstLine="0"/>
        <w:rPr>
          <w:snapToGrid w:val="0"/>
          <w:color w:val="000000"/>
          <w:sz w:val="28"/>
          <w:szCs w:val="28"/>
        </w:rPr>
      </w:pPr>
      <w:r w:rsidRPr="008D2FF8">
        <w:rPr>
          <w:i/>
          <w:snapToGrid w:val="0"/>
          <w:color w:val="000000"/>
          <w:sz w:val="28"/>
          <w:szCs w:val="28"/>
        </w:rPr>
        <w:t>С</w:t>
      </w:r>
      <w:r w:rsidRPr="00CC249E">
        <w:rPr>
          <w:i/>
          <w:snapToGrid w:val="0"/>
          <w:color w:val="000000"/>
          <w:sz w:val="28"/>
          <w:szCs w:val="28"/>
        </w:rPr>
        <w:t xml:space="preserve"> = </w:t>
      </w:r>
      <w:r w:rsidRPr="008D2FF8">
        <w:rPr>
          <w:snapToGrid w:val="0"/>
          <w:color w:val="000000"/>
          <w:sz w:val="28"/>
          <w:szCs w:val="28"/>
        </w:rPr>
        <w:t>{навмання вибр</w:t>
      </w:r>
      <w:r w:rsidR="00CC249E">
        <w:rPr>
          <w:snapToGrid w:val="0"/>
          <w:color w:val="000000"/>
          <w:sz w:val="28"/>
          <w:szCs w:val="28"/>
        </w:rPr>
        <w:t>аний рахунок за чоловічий одяг};</w:t>
      </w:r>
    </w:p>
    <w:p w:rsidR="00E84AC4" w:rsidRPr="00E05394" w:rsidRDefault="00E84AC4" w:rsidP="00ED3555">
      <w:pPr>
        <w:pStyle w:val="af0"/>
        <w:spacing w:line="360" w:lineRule="auto"/>
        <w:ind w:left="567" w:firstLine="0"/>
        <w:rPr>
          <w:snapToGrid w:val="0"/>
          <w:color w:val="000000"/>
          <w:sz w:val="28"/>
          <w:szCs w:val="28"/>
          <w:lang w:val="ru-RU"/>
        </w:rPr>
      </w:pPr>
      <w:r w:rsidRPr="008D2FF8">
        <w:rPr>
          <w:snapToGrid w:val="0"/>
          <w:color w:val="000000"/>
          <w:sz w:val="28"/>
          <w:szCs w:val="28"/>
          <w:lang w:val="en-US"/>
        </w:rPr>
        <w:t>D</w:t>
      </w:r>
      <w:r w:rsidRPr="00CC249E">
        <w:rPr>
          <w:i/>
          <w:snapToGrid w:val="0"/>
          <w:color w:val="000000"/>
          <w:sz w:val="28"/>
          <w:szCs w:val="28"/>
        </w:rPr>
        <w:t xml:space="preserve">= </w:t>
      </w:r>
      <w:r w:rsidRPr="008D2FF8">
        <w:rPr>
          <w:snapToGrid w:val="0"/>
          <w:color w:val="000000"/>
          <w:sz w:val="28"/>
          <w:szCs w:val="28"/>
        </w:rPr>
        <w:t xml:space="preserve">{навмання вибраний рахунок за спортивні товари}. </w:t>
      </w:r>
    </w:p>
    <w:p w:rsidR="00E84AC4" w:rsidRPr="008D2FF8" w:rsidRDefault="00E84AC4" w:rsidP="00ED3555">
      <w:pPr>
        <w:pStyle w:val="af0"/>
        <w:spacing w:line="360" w:lineRule="auto"/>
        <w:ind w:firstLine="567"/>
        <w:rPr>
          <w:sz w:val="28"/>
          <w:szCs w:val="28"/>
        </w:rPr>
      </w:pPr>
      <w:r w:rsidRPr="008D2FF8">
        <w:rPr>
          <w:snapToGrid w:val="0"/>
          <w:color w:val="000000"/>
          <w:sz w:val="28"/>
          <w:szCs w:val="28"/>
        </w:rPr>
        <w:t xml:space="preserve">Обчислити </w:t>
      </w:r>
      <w:r w:rsidRPr="008D2FF8">
        <w:rPr>
          <w:i/>
          <w:snapToGrid w:val="0"/>
          <w:color w:val="000000"/>
          <w:sz w:val="28"/>
          <w:szCs w:val="28"/>
        </w:rPr>
        <w:t xml:space="preserve">Р(А), Р </w:t>
      </w:r>
      <w:r w:rsidRPr="008D2FF8">
        <w:rPr>
          <w:snapToGrid w:val="0"/>
          <w:color w:val="000000"/>
          <w:sz w:val="28"/>
          <w:szCs w:val="28"/>
        </w:rPr>
        <w:t>(В</w:t>
      </w:r>
      <w:r w:rsidRPr="008D2FF8">
        <w:rPr>
          <w:snapToGrid w:val="0"/>
          <w:color w:val="000000"/>
          <w:position w:val="-8"/>
          <w:sz w:val="28"/>
          <w:szCs w:val="28"/>
        </w:rPr>
        <w:object w:dxaOrig="240" w:dyaOrig="300">
          <v:shape id="_x0000_i1134" type="#_x0000_t75" style="width:12.55pt;height:15.05pt" o:ole="" fillcolor="window">
            <v:imagedata r:id="rId169" o:title=""/>
          </v:shape>
          <o:OLEObject Type="Embed" ProgID="Equation.3" ShapeID="_x0000_i1134" DrawAspect="Content" ObjectID="_1616420070" r:id="rId196"/>
        </w:object>
      </w:r>
      <w:r w:rsidRPr="008D2FF8">
        <w:rPr>
          <w:snapToGrid w:val="0"/>
          <w:color w:val="000000"/>
          <w:sz w:val="28"/>
          <w:szCs w:val="28"/>
        </w:rPr>
        <w:t xml:space="preserve">А), </w:t>
      </w:r>
      <w:r w:rsidRPr="008D2FF8">
        <w:rPr>
          <w:i/>
          <w:snapToGrid w:val="0"/>
          <w:color w:val="000000"/>
          <w:sz w:val="28"/>
          <w:szCs w:val="28"/>
        </w:rPr>
        <w:t>Р (А</w:t>
      </w:r>
      <w:r w:rsidRPr="008D2FF8">
        <w:rPr>
          <w:snapToGrid w:val="0"/>
          <w:color w:val="000000"/>
          <w:position w:val="-8"/>
          <w:sz w:val="28"/>
          <w:szCs w:val="28"/>
        </w:rPr>
        <w:object w:dxaOrig="460" w:dyaOrig="300">
          <v:shape id="_x0000_i1135" type="#_x0000_t75" style="width:23.45pt;height:15.05pt" o:ole="" fillcolor="window">
            <v:imagedata r:id="rId197" o:title=""/>
          </v:shape>
          <o:OLEObject Type="Embed" ProgID="Equation.3" ShapeID="_x0000_i1135" DrawAspect="Content" ObjectID="_1616420071" r:id="rId198"/>
        </w:object>
      </w:r>
      <w:r w:rsidRPr="008D2FF8">
        <w:rPr>
          <w:snapToGrid w:val="0"/>
          <w:color w:val="000000"/>
          <w:sz w:val="28"/>
          <w:szCs w:val="28"/>
        </w:rPr>
        <w:t xml:space="preserve">), </w:t>
      </w:r>
      <w:r w:rsidRPr="008D2FF8">
        <w:rPr>
          <w:i/>
          <w:snapToGrid w:val="0"/>
          <w:color w:val="000000"/>
          <w:sz w:val="28"/>
          <w:szCs w:val="28"/>
        </w:rPr>
        <w:t>Р (А</w:t>
      </w:r>
      <w:r w:rsidRPr="008D2FF8">
        <w:rPr>
          <w:i/>
          <w:snapToGrid w:val="0"/>
          <w:color w:val="000000"/>
          <w:position w:val="-8"/>
          <w:sz w:val="28"/>
          <w:szCs w:val="28"/>
        </w:rPr>
        <w:object w:dxaOrig="240" w:dyaOrig="300">
          <v:shape id="_x0000_i1136" type="#_x0000_t75" style="width:12.55pt;height:15.05pt" o:ole="" fillcolor="window">
            <v:imagedata r:id="rId193" o:title=""/>
          </v:shape>
          <o:OLEObject Type="Embed" ProgID="Equation.3" ShapeID="_x0000_i1136" DrawAspect="Content" ObjectID="_1616420072" r:id="rId199"/>
        </w:object>
      </w:r>
      <w:r w:rsidRPr="008D2FF8">
        <w:rPr>
          <w:i/>
          <w:snapToGrid w:val="0"/>
          <w:color w:val="000000"/>
          <w:sz w:val="28"/>
          <w:szCs w:val="28"/>
        </w:rPr>
        <w:t>В), Р(А</w:t>
      </w:r>
      <w:r w:rsidRPr="008D2FF8">
        <w:rPr>
          <w:i/>
          <w:snapToGrid w:val="0"/>
          <w:color w:val="000000"/>
          <w:position w:val="-8"/>
          <w:sz w:val="28"/>
          <w:szCs w:val="28"/>
        </w:rPr>
        <w:object w:dxaOrig="240" w:dyaOrig="300">
          <v:shape id="_x0000_i1137" type="#_x0000_t75" style="width:12.55pt;height:15.05pt" o:ole="" fillcolor="window">
            <v:imagedata r:id="rId193" o:title=""/>
          </v:shape>
          <o:OLEObject Type="Embed" ProgID="Equation.3" ShapeID="_x0000_i1137" DrawAspect="Content" ObjectID="_1616420073" r:id="rId200"/>
        </w:object>
      </w:r>
      <w:r w:rsidRPr="008D2FF8">
        <w:rPr>
          <w:snapToGrid w:val="0"/>
          <w:color w:val="000000"/>
          <w:sz w:val="28"/>
          <w:szCs w:val="28"/>
        </w:rPr>
        <w:t>С).</w:t>
      </w:r>
    </w:p>
    <w:p w:rsidR="00E84AC4" w:rsidRPr="00ED3555" w:rsidRDefault="009471C4" w:rsidP="003D2DDB">
      <w:pPr>
        <w:pStyle w:val="3"/>
        <w:jc w:val="center"/>
      </w:pPr>
      <w:bookmarkStart w:id="4" w:name="_3.__"/>
      <w:bookmarkEnd w:id="4"/>
      <w:r>
        <w:br w:type="page"/>
      </w:r>
      <w:r w:rsidR="00F84256" w:rsidRPr="00ED3555">
        <w:lastRenderedPageBreak/>
        <w:t xml:space="preserve">3. </w:t>
      </w:r>
      <w:r w:rsidR="00E84AC4" w:rsidRPr="00ED3555">
        <w:t>Елементи комбінаторики</w:t>
      </w:r>
    </w:p>
    <w:p w:rsidR="0071447D" w:rsidRDefault="0071447D" w:rsidP="0071447D">
      <w:pPr>
        <w:pStyle w:val="af0"/>
        <w:spacing w:line="360" w:lineRule="auto"/>
        <w:rPr>
          <w:sz w:val="28"/>
          <w:szCs w:val="28"/>
          <w:lang w:val="ru-RU"/>
        </w:rPr>
      </w:pPr>
      <w:r w:rsidRPr="00A84DE3">
        <w:rPr>
          <w:sz w:val="28"/>
          <w:szCs w:val="28"/>
          <w:lang w:val="ru-RU"/>
        </w:rPr>
        <w:t>Самостійна робота</w:t>
      </w:r>
      <w:r>
        <w:rPr>
          <w:sz w:val="28"/>
          <w:szCs w:val="28"/>
          <w:lang w:val="ru-RU"/>
        </w:rPr>
        <w:t xml:space="preserve"> -  год.</w:t>
      </w:r>
    </w:p>
    <w:p w:rsidR="0071447D" w:rsidRDefault="0071447D" w:rsidP="0071447D">
      <w:pPr>
        <w:pStyle w:val="af0"/>
        <w:spacing w:line="360" w:lineRule="auto"/>
        <w:rPr>
          <w:sz w:val="28"/>
          <w:szCs w:val="28"/>
          <w:lang w:val="ru-RU"/>
        </w:rPr>
      </w:pPr>
      <w:r w:rsidRPr="0071447D">
        <w:rPr>
          <w:i/>
          <w:sz w:val="28"/>
          <w:szCs w:val="28"/>
          <w:lang w:val="ru-RU"/>
        </w:rPr>
        <w:t>Зміст</w:t>
      </w:r>
      <w:r>
        <w:rPr>
          <w:sz w:val="28"/>
          <w:szCs w:val="28"/>
          <w:lang w:val="ru-RU"/>
        </w:rPr>
        <w:t>:</w:t>
      </w:r>
    </w:p>
    <w:p w:rsidR="0071447D" w:rsidRDefault="0071447D" w:rsidP="0071447D">
      <w:pPr>
        <w:pStyle w:val="af0"/>
        <w:spacing w:line="360" w:lineRule="auto"/>
        <w:rPr>
          <w:sz w:val="28"/>
          <w:szCs w:val="28"/>
          <w:lang w:val="ru-RU"/>
        </w:rPr>
      </w:pPr>
      <w:r w:rsidRPr="0071447D">
        <w:rPr>
          <w:i/>
          <w:sz w:val="28"/>
          <w:szCs w:val="28"/>
          <w:lang w:val="ru-RU"/>
        </w:rPr>
        <w:t>Форма самостійної роботи</w:t>
      </w:r>
      <w:r>
        <w:rPr>
          <w:sz w:val="28"/>
          <w:szCs w:val="28"/>
          <w:lang w:val="ru-RU"/>
        </w:rPr>
        <w:t>: вивчення теоретичного матеріалу, виконання практичних завдань</w:t>
      </w:r>
    </w:p>
    <w:p w:rsidR="0071447D" w:rsidRDefault="0071447D" w:rsidP="0071447D">
      <w:pPr>
        <w:pStyle w:val="af0"/>
        <w:spacing w:line="360" w:lineRule="auto"/>
        <w:rPr>
          <w:sz w:val="28"/>
          <w:szCs w:val="28"/>
          <w:lang w:val="ru-RU"/>
        </w:rPr>
      </w:pPr>
      <w:r w:rsidRPr="0071447D">
        <w:rPr>
          <w:i/>
          <w:sz w:val="28"/>
          <w:szCs w:val="28"/>
          <w:lang w:val="ru-RU"/>
        </w:rPr>
        <w:t>Література</w:t>
      </w:r>
      <w:r>
        <w:rPr>
          <w:sz w:val="28"/>
          <w:szCs w:val="28"/>
          <w:lang w:val="ru-RU"/>
        </w:rPr>
        <w:t>:</w:t>
      </w:r>
    </w:p>
    <w:p w:rsidR="00F84256" w:rsidRPr="00ED3555" w:rsidRDefault="0071447D" w:rsidP="0071447D">
      <w:pPr>
        <w:pStyle w:val="af0"/>
        <w:spacing w:line="360" w:lineRule="auto"/>
        <w:ind w:left="567" w:hanging="567"/>
        <w:jc w:val="center"/>
        <w:rPr>
          <w:b/>
          <w:sz w:val="28"/>
          <w:szCs w:val="28"/>
        </w:rPr>
      </w:pPr>
      <w:r w:rsidRPr="0052267B">
        <w:rPr>
          <w:b/>
          <w:sz w:val="28"/>
          <w:szCs w:val="28"/>
          <w:lang w:val="ru-RU"/>
        </w:rPr>
        <w:t>Методичні вказівки.</w:t>
      </w:r>
    </w:p>
    <w:p w:rsidR="00E84AC4" w:rsidRPr="00ED3555" w:rsidRDefault="00E84AC4" w:rsidP="00ED3555">
      <w:pPr>
        <w:pStyle w:val="af0"/>
        <w:spacing w:line="360" w:lineRule="auto"/>
        <w:rPr>
          <w:sz w:val="28"/>
          <w:szCs w:val="28"/>
        </w:rPr>
      </w:pPr>
      <w:r w:rsidRPr="00E7449A">
        <w:rPr>
          <w:b/>
          <w:sz w:val="28"/>
          <w:szCs w:val="28"/>
        </w:rPr>
        <w:t>Перестановками</w:t>
      </w:r>
      <w:r w:rsidRPr="00ED3555">
        <w:rPr>
          <w:sz w:val="28"/>
          <w:szCs w:val="28"/>
        </w:rPr>
        <w:t xml:space="preserve"> із </w:t>
      </w:r>
      <w:r w:rsidRPr="00ED3555">
        <w:rPr>
          <w:sz w:val="28"/>
          <w:szCs w:val="28"/>
          <w:lang w:val="en-US"/>
        </w:rPr>
        <w:t>n</w:t>
      </w:r>
      <w:r w:rsidRPr="00ED3555">
        <w:rPr>
          <w:sz w:val="28"/>
          <w:szCs w:val="28"/>
        </w:rPr>
        <w:t xml:space="preserve">елементів називаються такі впорядковані множини з </w:t>
      </w:r>
      <w:r w:rsidRPr="00ED3555">
        <w:rPr>
          <w:sz w:val="28"/>
          <w:szCs w:val="28"/>
          <w:lang w:val="en-US"/>
        </w:rPr>
        <w:t>n</w:t>
      </w:r>
      <w:r w:rsidRPr="00ED3555">
        <w:rPr>
          <w:sz w:val="28"/>
          <w:szCs w:val="28"/>
        </w:rPr>
        <w:t>елементів, які різняться між собою порядком розміщення. Кількість таких перестановок обчислюється за формулою:</w:t>
      </w:r>
    </w:p>
    <w:p w:rsidR="00E84AC4" w:rsidRPr="00ED3555" w:rsidRDefault="00E84AC4" w:rsidP="00ED3555">
      <w:pPr>
        <w:pStyle w:val="af0"/>
        <w:spacing w:line="360" w:lineRule="auto"/>
        <w:jc w:val="center"/>
        <w:rPr>
          <w:sz w:val="28"/>
          <w:szCs w:val="28"/>
        </w:rPr>
      </w:pPr>
      <w:r w:rsidRPr="00ED3555">
        <w:rPr>
          <w:position w:val="-12"/>
          <w:sz w:val="28"/>
          <w:szCs w:val="28"/>
          <w:lang w:val="en-US"/>
        </w:rPr>
        <w:object w:dxaOrig="2820" w:dyaOrig="360">
          <v:shape id="_x0000_i1138" type="#_x0000_t75" style="width:141.5pt;height:17.6pt" o:ole="" fillcolor="window">
            <v:imagedata r:id="rId201" o:title=""/>
          </v:shape>
          <o:OLEObject Type="Embed" ProgID="Equation.3" ShapeID="_x0000_i1138" DrawAspect="Content" ObjectID="_1616420074" r:id="rId202"/>
        </w:object>
      </w:r>
    </w:p>
    <w:p w:rsidR="00E84AC4" w:rsidRPr="00ED3555" w:rsidRDefault="00E84AC4" w:rsidP="00ED3555">
      <w:pPr>
        <w:pStyle w:val="af0"/>
        <w:spacing w:line="360" w:lineRule="auto"/>
        <w:rPr>
          <w:sz w:val="28"/>
          <w:szCs w:val="28"/>
        </w:rPr>
      </w:pPr>
      <w:r w:rsidRPr="00ED3555">
        <w:rPr>
          <w:sz w:val="28"/>
          <w:szCs w:val="28"/>
        </w:rPr>
        <w:t xml:space="preserve">де </w:t>
      </w:r>
      <w:r w:rsidRPr="00ED3555">
        <w:rPr>
          <w:sz w:val="28"/>
          <w:szCs w:val="28"/>
          <w:lang w:val="en-US"/>
        </w:rPr>
        <w:t>n</w:t>
      </w:r>
      <w:r w:rsidRPr="00ED3555">
        <w:rPr>
          <w:sz w:val="28"/>
          <w:szCs w:val="28"/>
        </w:rPr>
        <w:t xml:space="preserve"> – ціле невід</w:t>
      </w:r>
      <w:r w:rsidRPr="00ED3555">
        <w:rPr>
          <w:sz w:val="28"/>
          <w:szCs w:val="28"/>
          <w:lang w:val="ru-RU"/>
        </w:rPr>
        <w:t>’</w:t>
      </w:r>
      <w:r w:rsidRPr="00ED3555">
        <w:rPr>
          <w:sz w:val="28"/>
          <w:szCs w:val="28"/>
        </w:rPr>
        <w:t>ємне число.</w:t>
      </w:r>
    </w:p>
    <w:p w:rsidR="00E84AC4" w:rsidRPr="00ED3555" w:rsidRDefault="00E84AC4" w:rsidP="00ED3555">
      <w:pPr>
        <w:pStyle w:val="af0"/>
        <w:spacing w:line="360" w:lineRule="auto"/>
        <w:rPr>
          <w:sz w:val="28"/>
          <w:szCs w:val="28"/>
        </w:rPr>
      </w:pPr>
      <w:r w:rsidRPr="00E7449A">
        <w:rPr>
          <w:b/>
          <w:sz w:val="28"/>
          <w:szCs w:val="28"/>
        </w:rPr>
        <w:t>Розміщенням</w:t>
      </w:r>
      <w:r w:rsidRPr="00ED3555">
        <w:rPr>
          <w:sz w:val="28"/>
          <w:szCs w:val="28"/>
        </w:rPr>
        <w:t xml:space="preserve"> із </w:t>
      </w:r>
      <w:r w:rsidR="00A84991" w:rsidRPr="00ED3555">
        <w:rPr>
          <w:sz w:val="28"/>
          <w:szCs w:val="28"/>
        </w:rPr>
        <w:t>n</w:t>
      </w:r>
      <w:r w:rsidRPr="00ED3555">
        <w:rPr>
          <w:sz w:val="28"/>
          <w:szCs w:val="28"/>
        </w:rPr>
        <w:t xml:space="preserve">елементів по m </w:t>
      </w:r>
      <w:r w:rsidRPr="00ED3555">
        <w:rPr>
          <w:position w:val="-10"/>
          <w:sz w:val="28"/>
          <w:szCs w:val="28"/>
        </w:rPr>
        <w:object w:dxaOrig="1160" w:dyaOrig="320">
          <v:shape id="_x0000_i1139" type="#_x0000_t75" style="width:57.75pt;height:15.9pt" o:ole="" fillcolor="window">
            <v:imagedata r:id="rId203" o:title=""/>
          </v:shape>
          <o:OLEObject Type="Embed" ProgID="Equation.3" ShapeID="_x0000_i1139" DrawAspect="Content" ObjectID="_1616420075" r:id="rId204"/>
        </w:object>
      </w:r>
      <w:r w:rsidRPr="00ED3555">
        <w:rPr>
          <w:sz w:val="28"/>
          <w:szCs w:val="28"/>
        </w:rPr>
        <w:t xml:space="preserve"> називаються такі впорядковані множини, які склада</w:t>
      </w:r>
      <w:r w:rsidR="00BD7396" w:rsidRPr="00ED3555">
        <w:rPr>
          <w:sz w:val="28"/>
          <w:szCs w:val="28"/>
        </w:rPr>
        <w:t>ються з m елементів</w:t>
      </w:r>
      <w:r w:rsidR="00CB74ED" w:rsidRPr="00ED3555">
        <w:rPr>
          <w:sz w:val="28"/>
          <w:szCs w:val="28"/>
        </w:rPr>
        <w:t>,</w:t>
      </w:r>
      <w:r w:rsidR="00BD7396" w:rsidRPr="00ED3555">
        <w:rPr>
          <w:sz w:val="28"/>
          <w:szCs w:val="28"/>
        </w:rPr>
        <w:t xml:space="preserve"> взятих із да</w:t>
      </w:r>
      <w:r w:rsidRPr="00ED3555">
        <w:rPr>
          <w:sz w:val="28"/>
          <w:szCs w:val="28"/>
        </w:rPr>
        <w:t>них n і відрізняються як порядком, так і елементами. Кількість таких перестановок обчислюється за формулою:</w:t>
      </w:r>
    </w:p>
    <w:p w:rsidR="00E84AC4" w:rsidRPr="00ED3555" w:rsidRDefault="00E84AC4" w:rsidP="00ED3555">
      <w:pPr>
        <w:pStyle w:val="af0"/>
        <w:spacing w:line="360" w:lineRule="auto"/>
        <w:jc w:val="center"/>
        <w:rPr>
          <w:sz w:val="28"/>
          <w:szCs w:val="28"/>
        </w:rPr>
      </w:pPr>
      <w:r w:rsidRPr="00ED3555">
        <w:rPr>
          <w:position w:val="-28"/>
          <w:sz w:val="28"/>
          <w:szCs w:val="28"/>
        </w:rPr>
        <w:object w:dxaOrig="3580" w:dyaOrig="660">
          <v:shape id="_x0000_i1140" type="#_x0000_t75" style="width:179.15pt;height:32.65pt" o:ole="" fillcolor="window">
            <v:imagedata r:id="rId205" o:title=""/>
          </v:shape>
          <o:OLEObject Type="Embed" ProgID="Equation.3" ShapeID="_x0000_i1140" DrawAspect="Content" ObjectID="_1616420076" r:id="rId206"/>
        </w:object>
      </w:r>
      <w:r w:rsidRPr="00ED3555">
        <w:rPr>
          <w:sz w:val="28"/>
          <w:szCs w:val="28"/>
        </w:rPr>
        <w:t>.</w:t>
      </w:r>
    </w:p>
    <w:p w:rsidR="00E84AC4" w:rsidRPr="00ED3555" w:rsidRDefault="00E84AC4" w:rsidP="00ED3555">
      <w:pPr>
        <w:pStyle w:val="af0"/>
        <w:spacing w:line="360" w:lineRule="auto"/>
        <w:rPr>
          <w:sz w:val="28"/>
          <w:szCs w:val="28"/>
        </w:rPr>
      </w:pPr>
      <w:r w:rsidRPr="00E7449A">
        <w:rPr>
          <w:b/>
          <w:sz w:val="28"/>
          <w:szCs w:val="28"/>
        </w:rPr>
        <w:t>Комбінаціями</w:t>
      </w:r>
      <w:r w:rsidRPr="00ED3555">
        <w:rPr>
          <w:sz w:val="28"/>
          <w:szCs w:val="28"/>
        </w:rPr>
        <w:t xml:space="preserve"> із n елементів по m </w:t>
      </w:r>
      <w:r w:rsidRPr="00ED3555">
        <w:rPr>
          <w:position w:val="-10"/>
          <w:sz w:val="28"/>
          <w:szCs w:val="28"/>
        </w:rPr>
        <w:object w:dxaOrig="1160" w:dyaOrig="320">
          <v:shape id="_x0000_i1141" type="#_x0000_t75" style="width:57.75pt;height:15.9pt" o:ole="" fillcolor="window">
            <v:imagedata r:id="rId203" o:title=""/>
          </v:shape>
          <o:OLEObject Type="Embed" ProgID="Equation.3" ShapeID="_x0000_i1141" DrawAspect="Content" ObjectID="_1616420077" r:id="rId207"/>
        </w:object>
      </w:r>
      <w:r w:rsidR="00BD7396" w:rsidRPr="00ED3555">
        <w:rPr>
          <w:sz w:val="28"/>
          <w:szCs w:val="28"/>
        </w:rPr>
        <w:t xml:space="preserve"> називаються такі </w:t>
      </w:r>
      <w:r w:rsidRPr="00ED3555">
        <w:rPr>
          <w:sz w:val="28"/>
          <w:szCs w:val="28"/>
        </w:rPr>
        <w:t>множини m елементів, які різняться між собою хоча б одним елементом. Кількість таких комбінацій обчислюється за формулою:</w:t>
      </w:r>
    </w:p>
    <w:p w:rsidR="00E84AC4" w:rsidRPr="00ED3555" w:rsidRDefault="00E84AC4" w:rsidP="00ED3555">
      <w:pPr>
        <w:pStyle w:val="af0"/>
        <w:spacing w:line="360" w:lineRule="auto"/>
        <w:jc w:val="center"/>
        <w:rPr>
          <w:sz w:val="28"/>
          <w:szCs w:val="28"/>
        </w:rPr>
      </w:pPr>
      <w:r w:rsidRPr="00ED3555">
        <w:rPr>
          <w:position w:val="-30"/>
          <w:sz w:val="28"/>
          <w:szCs w:val="28"/>
        </w:rPr>
        <w:object w:dxaOrig="2280" w:dyaOrig="720">
          <v:shape id="_x0000_i1142" type="#_x0000_t75" style="width:113.85pt;height:36pt" o:ole="" fillcolor="window">
            <v:imagedata r:id="rId208" o:title=""/>
          </v:shape>
          <o:OLEObject Type="Embed" ProgID="Equation.3" ShapeID="_x0000_i1142" DrawAspect="Content" ObjectID="_1616420078" r:id="rId209"/>
        </w:object>
      </w:r>
      <w:r w:rsidRPr="00ED3555">
        <w:rPr>
          <w:sz w:val="28"/>
          <w:szCs w:val="28"/>
        </w:rPr>
        <w:t>.</w:t>
      </w:r>
    </w:p>
    <w:p w:rsidR="00E84AC4" w:rsidRPr="00ED3555" w:rsidRDefault="00E84AC4" w:rsidP="00ED3555">
      <w:pPr>
        <w:pStyle w:val="af0"/>
        <w:spacing w:line="360" w:lineRule="auto"/>
        <w:rPr>
          <w:sz w:val="28"/>
          <w:szCs w:val="28"/>
        </w:rPr>
      </w:pPr>
    </w:p>
    <w:p w:rsidR="00E84AC4" w:rsidRPr="00ED3555" w:rsidRDefault="00E84AC4" w:rsidP="00ED3555">
      <w:pPr>
        <w:pStyle w:val="af0"/>
        <w:spacing w:line="360" w:lineRule="auto"/>
        <w:jc w:val="center"/>
        <w:rPr>
          <w:b/>
          <w:sz w:val="28"/>
          <w:szCs w:val="28"/>
          <w:u w:val="single"/>
        </w:rPr>
      </w:pPr>
      <w:r w:rsidRPr="00ED3555">
        <w:rPr>
          <w:b/>
          <w:sz w:val="28"/>
          <w:szCs w:val="28"/>
          <w:u w:val="single"/>
        </w:rPr>
        <w:t>Розв’язок типових задач</w:t>
      </w:r>
    </w:p>
    <w:p w:rsidR="001955C2" w:rsidRPr="00ED3555" w:rsidRDefault="001955C2" w:rsidP="00ED3555">
      <w:pPr>
        <w:pStyle w:val="af0"/>
        <w:spacing w:line="360" w:lineRule="auto"/>
        <w:jc w:val="center"/>
        <w:rPr>
          <w:b/>
          <w:sz w:val="28"/>
          <w:szCs w:val="28"/>
          <w:u w:val="single"/>
        </w:rPr>
      </w:pPr>
    </w:p>
    <w:p w:rsidR="00E84AC4" w:rsidRPr="00ED3555" w:rsidRDefault="00E84AC4" w:rsidP="00ED3555">
      <w:pPr>
        <w:pStyle w:val="af0"/>
        <w:spacing w:line="360" w:lineRule="auto"/>
        <w:rPr>
          <w:sz w:val="28"/>
          <w:szCs w:val="28"/>
        </w:rPr>
      </w:pPr>
      <w:r w:rsidRPr="00ED3555">
        <w:rPr>
          <w:i/>
          <w:sz w:val="28"/>
          <w:szCs w:val="28"/>
        </w:rPr>
        <w:t xml:space="preserve">Приклад 3.1. </w:t>
      </w:r>
      <w:r w:rsidRPr="00ED3555">
        <w:rPr>
          <w:sz w:val="28"/>
          <w:szCs w:val="28"/>
        </w:rPr>
        <w:t>Скількома способами можна посади</w:t>
      </w:r>
      <w:r w:rsidR="001955C2" w:rsidRPr="00ED3555">
        <w:rPr>
          <w:sz w:val="28"/>
          <w:szCs w:val="28"/>
        </w:rPr>
        <w:t>ти за одним столом 5 студентів?</w:t>
      </w:r>
    </w:p>
    <w:p w:rsidR="00E84AC4" w:rsidRPr="00ED3555" w:rsidRDefault="00E84AC4" w:rsidP="00ED3555">
      <w:pPr>
        <w:pStyle w:val="af0"/>
        <w:spacing w:line="360" w:lineRule="auto"/>
        <w:rPr>
          <w:sz w:val="28"/>
          <w:szCs w:val="28"/>
        </w:rPr>
      </w:pPr>
      <w:r w:rsidRPr="00ED3555">
        <w:rPr>
          <w:i/>
          <w:sz w:val="28"/>
          <w:szCs w:val="28"/>
        </w:rPr>
        <w:t>Розв’язання</w:t>
      </w:r>
      <w:r w:rsidRPr="00ED3555">
        <w:rPr>
          <w:sz w:val="28"/>
          <w:szCs w:val="28"/>
        </w:rPr>
        <w:t xml:space="preserve">. На перший стілець можна посадити будь-кого з 5 студентів, на другий будь-кого з 4, що лишилися. На третій – будь-кого з трьох, на </w:t>
      </w:r>
      <w:r w:rsidRPr="00ED3555">
        <w:rPr>
          <w:sz w:val="28"/>
          <w:szCs w:val="28"/>
        </w:rPr>
        <w:lastRenderedPageBreak/>
        <w:t xml:space="preserve">четвертий – будь-кого з двох, на п’ятий – одного. Отже: </w:t>
      </w:r>
      <w:r w:rsidRPr="00ED3555">
        <w:rPr>
          <w:position w:val="-12"/>
          <w:sz w:val="28"/>
          <w:szCs w:val="28"/>
        </w:rPr>
        <w:object w:dxaOrig="2220" w:dyaOrig="360">
          <v:shape id="_x0000_i1143" type="#_x0000_t75" style="width:111.35pt;height:17.6pt" o:ole="" fillcolor="window">
            <v:imagedata r:id="rId210" o:title=""/>
          </v:shape>
          <o:OLEObject Type="Embed" ProgID="Equation.3" ShapeID="_x0000_i1143" DrawAspect="Content" ObjectID="_1616420079" r:id="rId211"/>
        </w:object>
      </w:r>
      <w:r w:rsidRPr="00ED3555">
        <w:rPr>
          <w:sz w:val="28"/>
          <w:szCs w:val="28"/>
        </w:rPr>
        <w:t>. Є 120 різних способів, якими можна посадити за одним столом 5 студентів.</w:t>
      </w:r>
    </w:p>
    <w:p w:rsidR="00E84AC4" w:rsidRPr="00ED3555" w:rsidRDefault="00E84AC4" w:rsidP="00ED3555">
      <w:pPr>
        <w:pStyle w:val="af0"/>
        <w:spacing w:line="360" w:lineRule="auto"/>
        <w:rPr>
          <w:sz w:val="28"/>
          <w:szCs w:val="28"/>
        </w:rPr>
      </w:pPr>
      <w:r w:rsidRPr="00ED3555">
        <w:rPr>
          <w:i/>
          <w:sz w:val="28"/>
          <w:szCs w:val="28"/>
        </w:rPr>
        <w:t xml:space="preserve">Приклад 3.2. </w:t>
      </w:r>
      <w:r w:rsidRPr="00ED3555">
        <w:rPr>
          <w:sz w:val="28"/>
          <w:szCs w:val="28"/>
        </w:rPr>
        <w:t>Обчислити число варіантів п’ятиденного розкладу занять студента по 3 пари щодня, якщо вивчається 15 різних дисциплін і протягом тижня</w:t>
      </w:r>
      <w:r w:rsidR="00FB018A" w:rsidRPr="00ED3555">
        <w:rPr>
          <w:sz w:val="28"/>
          <w:szCs w:val="28"/>
        </w:rPr>
        <w:t xml:space="preserve"> кожна з них повинна вивчатися.</w:t>
      </w:r>
    </w:p>
    <w:p w:rsidR="00E84AC4" w:rsidRPr="00ED3555" w:rsidRDefault="00E84AC4" w:rsidP="00ED3555">
      <w:pPr>
        <w:pStyle w:val="af0"/>
        <w:spacing w:line="360" w:lineRule="auto"/>
        <w:rPr>
          <w:sz w:val="28"/>
          <w:szCs w:val="28"/>
        </w:rPr>
      </w:pPr>
      <w:r w:rsidRPr="00ED3555">
        <w:rPr>
          <w:i/>
          <w:sz w:val="28"/>
          <w:szCs w:val="28"/>
        </w:rPr>
        <w:t xml:space="preserve">Розв’язання. </w:t>
      </w:r>
      <w:r w:rsidRPr="00ED3555">
        <w:rPr>
          <w:sz w:val="28"/>
          <w:szCs w:val="28"/>
        </w:rPr>
        <w:t xml:space="preserve">Розв’язок задачі зводиться до знаходження числа розміщень з 15 елементів по 3: </w:t>
      </w:r>
      <w:r w:rsidRPr="00ED3555">
        <w:rPr>
          <w:position w:val="-12"/>
          <w:sz w:val="28"/>
          <w:szCs w:val="28"/>
        </w:rPr>
        <w:object w:dxaOrig="2280" w:dyaOrig="380">
          <v:shape id="_x0000_i1144" type="#_x0000_t75" style="width:113.85pt;height:18.4pt" o:ole="" fillcolor="window">
            <v:imagedata r:id="rId212" o:title=""/>
          </v:shape>
          <o:OLEObject Type="Embed" ProgID="Equation.3" ShapeID="_x0000_i1144" DrawAspect="Content" ObjectID="_1616420080" r:id="rId213"/>
        </w:object>
      </w:r>
      <w:r w:rsidRPr="00ED3555">
        <w:rPr>
          <w:sz w:val="28"/>
          <w:szCs w:val="28"/>
        </w:rPr>
        <w:t>. Тобто, існує 2730 варіантів розкладу.</w:t>
      </w:r>
    </w:p>
    <w:p w:rsidR="00E84AC4" w:rsidRPr="00ED3555" w:rsidRDefault="00E84AC4" w:rsidP="00ED3555">
      <w:pPr>
        <w:pStyle w:val="af0"/>
        <w:spacing w:line="360" w:lineRule="auto"/>
        <w:rPr>
          <w:sz w:val="28"/>
          <w:szCs w:val="28"/>
        </w:rPr>
      </w:pPr>
      <w:r w:rsidRPr="00ED3555">
        <w:rPr>
          <w:i/>
          <w:sz w:val="28"/>
          <w:szCs w:val="28"/>
        </w:rPr>
        <w:t>Приклад 3.3.</w:t>
      </w:r>
      <w:r w:rsidR="00FB018A" w:rsidRPr="00ED3555">
        <w:rPr>
          <w:sz w:val="28"/>
          <w:szCs w:val="28"/>
        </w:rPr>
        <w:t xml:space="preserve"> У лоте</w:t>
      </w:r>
      <w:r w:rsidRPr="00ED3555">
        <w:rPr>
          <w:sz w:val="28"/>
          <w:szCs w:val="28"/>
        </w:rPr>
        <w:t>реї є 36 елементів, з яких виграшними є 5. Скільки існує всіх різних комбінацій вибору цих 5 виграшних елементів</w:t>
      </w:r>
      <w:r w:rsidR="00962021" w:rsidRPr="00ED3555">
        <w:rPr>
          <w:sz w:val="28"/>
          <w:szCs w:val="28"/>
        </w:rPr>
        <w:t>(“Спортлото 5 із 36” )?</w:t>
      </w:r>
    </w:p>
    <w:p w:rsidR="00E84AC4" w:rsidRPr="00ED3555" w:rsidRDefault="00E84AC4" w:rsidP="00ED3555">
      <w:pPr>
        <w:pStyle w:val="af0"/>
        <w:spacing w:line="360" w:lineRule="auto"/>
        <w:rPr>
          <w:sz w:val="28"/>
          <w:szCs w:val="28"/>
        </w:rPr>
      </w:pPr>
      <w:r w:rsidRPr="00ED3555">
        <w:rPr>
          <w:i/>
          <w:sz w:val="28"/>
          <w:szCs w:val="28"/>
        </w:rPr>
        <w:t>Розв’язання.</w:t>
      </w:r>
      <w:r w:rsidRPr="00ED3555">
        <w:rPr>
          <w:sz w:val="28"/>
          <w:szCs w:val="28"/>
        </w:rPr>
        <w:t xml:space="preserve"> Для обчислення всіх можливих варіантів о</w:t>
      </w:r>
      <w:r w:rsidR="00D67F85" w:rsidRPr="00ED3555">
        <w:rPr>
          <w:sz w:val="28"/>
          <w:szCs w:val="28"/>
        </w:rPr>
        <w:t>бчислимо число комбінацій з 36 елеме</w:t>
      </w:r>
      <w:r w:rsidRPr="00ED3555">
        <w:rPr>
          <w:sz w:val="28"/>
          <w:szCs w:val="28"/>
        </w:rPr>
        <w:t xml:space="preserve">нтів по 5: </w:t>
      </w:r>
      <w:r w:rsidRPr="00ED3555">
        <w:rPr>
          <w:position w:val="-28"/>
          <w:sz w:val="28"/>
          <w:szCs w:val="28"/>
        </w:rPr>
        <w:object w:dxaOrig="4660" w:dyaOrig="660">
          <v:shape id="_x0000_i1145" type="#_x0000_t75" style="width:232.75pt;height:32.65pt" o:ole="" fillcolor="window">
            <v:imagedata r:id="rId214" o:title=""/>
          </v:shape>
          <o:OLEObject Type="Embed" ProgID="Equation.3" ShapeID="_x0000_i1145" DrawAspect="Content" ObjectID="_1616420081" r:id="rId215"/>
        </w:object>
      </w:r>
    </w:p>
    <w:p w:rsidR="00E84AC4" w:rsidRPr="00ED3555" w:rsidRDefault="00E84AC4" w:rsidP="00ED3555">
      <w:pPr>
        <w:pStyle w:val="af0"/>
        <w:spacing w:line="360" w:lineRule="auto"/>
        <w:rPr>
          <w:sz w:val="28"/>
          <w:szCs w:val="28"/>
        </w:rPr>
      </w:pPr>
    </w:p>
    <w:p w:rsidR="00E84AC4" w:rsidRPr="00ED3555" w:rsidRDefault="00E84AC4" w:rsidP="00ED3555">
      <w:pPr>
        <w:pStyle w:val="af0"/>
        <w:spacing w:line="360" w:lineRule="auto"/>
        <w:jc w:val="center"/>
        <w:rPr>
          <w:b/>
          <w:sz w:val="28"/>
          <w:szCs w:val="28"/>
          <w:u w:val="single"/>
        </w:rPr>
      </w:pPr>
      <w:r w:rsidRPr="00ED3555">
        <w:rPr>
          <w:b/>
          <w:sz w:val="28"/>
          <w:szCs w:val="28"/>
          <w:u w:val="single"/>
        </w:rPr>
        <w:t>Задачі</w:t>
      </w:r>
    </w:p>
    <w:p w:rsidR="00D67F85" w:rsidRPr="00ED3555" w:rsidRDefault="00D67F85" w:rsidP="00ED3555">
      <w:pPr>
        <w:pStyle w:val="af0"/>
        <w:spacing w:line="360" w:lineRule="auto"/>
        <w:jc w:val="center"/>
        <w:rPr>
          <w:b/>
          <w:sz w:val="28"/>
          <w:szCs w:val="28"/>
          <w:u w:val="single"/>
        </w:rPr>
      </w:pPr>
    </w:p>
    <w:p w:rsidR="00E84AC4" w:rsidRPr="00ED3555" w:rsidRDefault="00E84AC4" w:rsidP="00ED3555">
      <w:pPr>
        <w:pStyle w:val="af0"/>
        <w:spacing w:line="360" w:lineRule="auto"/>
        <w:ind w:left="426" w:hanging="426"/>
        <w:rPr>
          <w:sz w:val="28"/>
          <w:szCs w:val="28"/>
        </w:rPr>
      </w:pPr>
      <w:r w:rsidRPr="00ED3555">
        <w:rPr>
          <w:sz w:val="28"/>
          <w:szCs w:val="28"/>
        </w:rPr>
        <w:t>3.1. Скільки п’ятизначних чисел можна записати, використовуючи п</w:t>
      </w:r>
      <w:r w:rsidRPr="00ED3555">
        <w:rPr>
          <w:sz w:val="28"/>
          <w:szCs w:val="28"/>
          <w:lang w:val="ru-RU"/>
        </w:rPr>
        <w:t>’</w:t>
      </w:r>
      <w:r w:rsidRPr="00ED3555">
        <w:rPr>
          <w:sz w:val="28"/>
          <w:szCs w:val="28"/>
        </w:rPr>
        <w:t>ять різних цифр ( крім нуля )?</w:t>
      </w:r>
    </w:p>
    <w:p w:rsidR="00E84AC4" w:rsidRPr="00ED3555" w:rsidRDefault="00E84AC4" w:rsidP="00ED3555">
      <w:pPr>
        <w:pStyle w:val="af0"/>
        <w:spacing w:line="360" w:lineRule="auto"/>
        <w:ind w:left="426" w:hanging="426"/>
        <w:rPr>
          <w:sz w:val="28"/>
          <w:szCs w:val="28"/>
        </w:rPr>
      </w:pPr>
      <w:r w:rsidRPr="00ED3555">
        <w:rPr>
          <w:sz w:val="28"/>
          <w:szCs w:val="28"/>
        </w:rPr>
        <w:t>3.2. На кожній із шести однакових карток записано одну літеру Я, І, Т, Е, Р, О.</w:t>
      </w:r>
      <w:r w:rsidR="007A3F3F" w:rsidRPr="00ED3555">
        <w:rPr>
          <w:sz w:val="28"/>
          <w:szCs w:val="28"/>
        </w:rPr>
        <w:t xml:space="preserve"> Знайти ймовірність </w:t>
      </w:r>
      <w:r w:rsidRPr="00ED3555">
        <w:rPr>
          <w:sz w:val="28"/>
          <w:szCs w:val="28"/>
        </w:rPr>
        <w:t>того, що картки навмання розкладені у рядок, утворять слово “теорія”?</w:t>
      </w:r>
    </w:p>
    <w:p w:rsidR="00E84AC4" w:rsidRPr="00ED3555" w:rsidRDefault="00E84AC4" w:rsidP="00ED3555">
      <w:pPr>
        <w:pStyle w:val="af0"/>
        <w:spacing w:line="360" w:lineRule="auto"/>
        <w:ind w:left="426" w:hanging="426"/>
        <w:rPr>
          <w:sz w:val="28"/>
          <w:szCs w:val="28"/>
        </w:rPr>
      </w:pPr>
      <w:r w:rsidRPr="00ED3555">
        <w:rPr>
          <w:sz w:val="28"/>
          <w:szCs w:val="28"/>
        </w:rPr>
        <w:t xml:space="preserve">3.3. Задано множину цілих чисел </w:t>
      </w:r>
      <w:r w:rsidRPr="00ED3555">
        <w:rPr>
          <w:position w:val="-10"/>
          <w:sz w:val="28"/>
          <w:szCs w:val="28"/>
        </w:rPr>
        <w:object w:dxaOrig="1520" w:dyaOrig="320">
          <v:shape id="_x0000_i1146" type="#_x0000_t75" style="width:75.35pt;height:15.9pt" o:ole="" fillcolor="window">
            <v:imagedata r:id="rId216" o:title=""/>
          </v:shape>
          <o:OLEObject Type="Embed" ProgID="Equation.3" ShapeID="_x0000_i1146" DrawAspect="Content" ObjectID="_1616420082" r:id="rId217"/>
        </w:object>
      </w:r>
      <w:r w:rsidRPr="00ED3555">
        <w:rPr>
          <w:sz w:val="28"/>
          <w:szCs w:val="28"/>
        </w:rPr>
        <w:t xml:space="preserve"> Її елементи навмання роз</w:t>
      </w:r>
      <w:r w:rsidR="005766E4" w:rsidRPr="00ED3555">
        <w:rPr>
          <w:sz w:val="28"/>
          <w:szCs w:val="28"/>
        </w:rPr>
        <w:t>с</w:t>
      </w:r>
      <w:r w:rsidRPr="00ED3555">
        <w:rPr>
          <w:sz w:val="28"/>
          <w:szCs w:val="28"/>
        </w:rPr>
        <w:t>тавлені у рядок. Обчислити ймовірності таких випадкових подій:</w:t>
      </w:r>
    </w:p>
    <w:p w:rsidR="00E84AC4" w:rsidRPr="00ED3555" w:rsidRDefault="00E84AC4" w:rsidP="00ED3555">
      <w:pPr>
        <w:pStyle w:val="af0"/>
        <w:spacing w:line="360" w:lineRule="auto"/>
        <w:ind w:left="426" w:firstLine="0"/>
        <w:rPr>
          <w:sz w:val="28"/>
          <w:szCs w:val="28"/>
        </w:rPr>
      </w:pPr>
      <w:r w:rsidRPr="00ED3555">
        <w:rPr>
          <w:sz w:val="28"/>
          <w:szCs w:val="28"/>
        </w:rPr>
        <w:t>А – роз</w:t>
      </w:r>
      <w:r w:rsidR="00F47F6F" w:rsidRPr="00ED3555">
        <w:rPr>
          <w:sz w:val="28"/>
          <w:szCs w:val="28"/>
        </w:rPr>
        <w:t>с</w:t>
      </w:r>
      <w:r w:rsidRPr="00ED3555">
        <w:rPr>
          <w:sz w:val="28"/>
          <w:szCs w:val="28"/>
        </w:rPr>
        <w:t>тавлені у ряд числа утворюють зростаючу послідовність;</w:t>
      </w:r>
    </w:p>
    <w:p w:rsidR="00E84AC4" w:rsidRPr="00ED3555" w:rsidRDefault="00E84AC4" w:rsidP="00ED3555">
      <w:pPr>
        <w:pStyle w:val="af0"/>
        <w:spacing w:line="360" w:lineRule="auto"/>
        <w:ind w:firstLine="426"/>
        <w:rPr>
          <w:sz w:val="28"/>
          <w:szCs w:val="28"/>
        </w:rPr>
      </w:pPr>
      <w:r w:rsidRPr="00ED3555">
        <w:rPr>
          <w:sz w:val="28"/>
          <w:szCs w:val="28"/>
        </w:rPr>
        <w:t xml:space="preserve">В </w:t>
      </w:r>
      <w:r w:rsidR="00F47F6F" w:rsidRPr="00ED3555">
        <w:rPr>
          <w:sz w:val="28"/>
          <w:szCs w:val="28"/>
        </w:rPr>
        <w:t>–</w:t>
      </w:r>
      <w:r w:rsidRPr="00ED3555">
        <w:rPr>
          <w:sz w:val="28"/>
          <w:szCs w:val="28"/>
        </w:rPr>
        <w:t xml:space="preserve"> роз</w:t>
      </w:r>
      <w:r w:rsidR="00F47F6F" w:rsidRPr="00ED3555">
        <w:rPr>
          <w:sz w:val="28"/>
          <w:szCs w:val="28"/>
        </w:rPr>
        <w:t>с</w:t>
      </w:r>
      <w:r w:rsidRPr="00ED3555">
        <w:rPr>
          <w:sz w:val="28"/>
          <w:szCs w:val="28"/>
        </w:rPr>
        <w:t>тавлені у ряд числа утворюють спадну послідовність;</w:t>
      </w:r>
    </w:p>
    <w:p w:rsidR="00E84AC4" w:rsidRPr="00ED3555" w:rsidRDefault="00E84AC4" w:rsidP="00ED3555">
      <w:pPr>
        <w:pStyle w:val="af0"/>
        <w:spacing w:line="360" w:lineRule="auto"/>
        <w:ind w:firstLine="426"/>
        <w:rPr>
          <w:sz w:val="28"/>
          <w:szCs w:val="28"/>
        </w:rPr>
      </w:pPr>
      <w:r w:rsidRPr="00ED3555">
        <w:rPr>
          <w:sz w:val="28"/>
          <w:szCs w:val="28"/>
        </w:rPr>
        <w:t>С – цифра 1 стоятиме на першому місці, а 5 – на останньому;</w:t>
      </w:r>
    </w:p>
    <w:p w:rsidR="00E84AC4" w:rsidRPr="00ED3555" w:rsidRDefault="00E84AC4" w:rsidP="00ED3555">
      <w:pPr>
        <w:pStyle w:val="af0"/>
        <w:spacing w:line="360" w:lineRule="auto"/>
        <w:ind w:firstLine="426"/>
        <w:rPr>
          <w:sz w:val="28"/>
          <w:szCs w:val="28"/>
        </w:rPr>
      </w:pPr>
      <w:r w:rsidRPr="00ED3555">
        <w:rPr>
          <w:sz w:val="28"/>
          <w:szCs w:val="28"/>
          <w:lang w:val="en-US"/>
        </w:rPr>
        <w:t>D</w:t>
      </w:r>
      <w:r w:rsidR="00C165E5">
        <w:rPr>
          <w:sz w:val="28"/>
          <w:szCs w:val="28"/>
        </w:rPr>
        <w:t xml:space="preserve"> </w:t>
      </w:r>
      <w:r w:rsidRPr="00ED3555">
        <w:rPr>
          <w:sz w:val="28"/>
          <w:szCs w:val="28"/>
          <w:lang w:val="ru-RU"/>
        </w:rPr>
        <w:t xml:space="preserve"> – </w:t>
      </w:r>
      <w:r w:rsidRPr="00ED3555">
        <w:rPr>
          <w:sz w:val="28"/>
          <w:szCs w:val="28"/>
        </w:rPr>
        <w:t>цифри утворять парне п’ятицифрове число.</w:t>
      </w:r>
    </w:p>
    <w:p w:rsidR="00E84AC4" w:rsidRPr="00ED3555" w:rsidRDefault="00E84AC4" w:rsidP="00ED3555">
      <w:pPr>
        <w:pStyle w:val="af0"/>
        <w:spacing w:line="360" w:lineRule="auto"/>
        <w:ind w:left="567" w:hanging="567"/>
        <w:rPr>
          <w:sz w:val="28"/>
          <w:szCs w:val="28"/>
        </w:rPr>
      </w:pPr>
      <w:r w:rsidRPr="00ED3555">
        <w:rPr>
          <w:sz w:val="28"/>
          <w:szCs w:val="28"/>
        </w:rPr>
        <w:t>3.4. Скільки трьохзначних чисел можна скласти з цифр 1,2,3, як</w:t>
      </w:r>
      <w:r w:rsidR="00F47F6F" w:rsidRPr="00ED3555">
        <w:rPr>
          <w:sz w:val="28"/>
          <w:szCs w:val="28"/>
        </w:rPr>
        <w:t xml:space="preserve">що кожна цифра входить в </w:t>
      </w:r>
      <w:r w:rsidRPr="00ED3555">
        <w:rPr>
          <w:sz w:val="28"/>
          <w:szCs w:val="28"/>
        </w:rPr>
        <w:t>зображення числа тільки один раз?</w:t>
      </w:r>
    </w:p>
    <w:p w:rsidR="00E84AC4" w:rsidRPr="00ED3555" w:rsidRDefault="00E84AC4" w:rsidP="00ED3555">
      <w:pPr>
        <w:pStyle w:val="af0"/>
        <w:spacing w:line="360" w:lineRule="auto"/>
        <w:ind w:left="567" w:hanging="567"/>
        <w:rPr>
          <w:sz w:val="28"/>
          <w:szCs w:val="28"/>
        </w:rPr>
      </w:pPr>
      <w:r w:rsidRPr="00ED3555">
        <w:rPr>
          <w:sz w:val="28"/>
          <w:szCs w:val="28"/>
        </w:rPr>
        <w:lastRenderedPageBreak/>
        <w:t xml:space="preserve">3.5. Маємо дев’ять однакових за розміром карток, на кожній з яких записано одну з цифр: 1,2,…,9. Навмання беруть чотири картки і розкладають в </w:t>
      </w:r>
      <w:r w:rsidR="00CB12FC" w:rsidRPr="00ED3555">
        <w:rPr>
          <w:sz w:val="28"/>
          <w:szCs w:val="28"/>
        </w:rPr>
        <w:t xml:space="preserve">один рядок. Знайти ймовірність </w:t>
      </w:r>
      <w:r w:rsidRPr="00ED3555">
        <w:rPr>
          <w:sz w:val="28"/>
          <w:szCs w:val="28"/>
        </w:rPr>
        <w:t>того, що при цьому дістанемо 1973.</w:t>
      </w:r>
    </w:p>
    <w:p w:rsidR="00E84AC4" w:rsidRPr="00ED3555" w:rsidRDefault="00E84AC4" w:rsidP="00ED3555">
      <w:pPr>
        <w:pStyle w:val="af0"/>
        <w:spacing w:line="360" w:lineRule="auto"/>
        <w:ind w:left="567" w:hanging="567"/>
        <w:rPr>
          <w:sz w:val="28"/>
          <w:szCs w:val="28"/>
        </w:rPr>
      </w:pPr>
      <w:r w:rsidRPr="00ED3555">
        <w:rPr>
          <w:sz w:val="28"/>
          <w:szCs w:val="28"/>
        </w:rPr>
        <w:t>3.6. У кімнаті перебуває 10 студентів. Знайти ймовірність того, що два і більше студенти не мають спільного дня народження.</w:t>
      </w:r>
    </w:p>
    <w:p w:rsidR="00E84AC4" w:rsidRPr="00ED3555" w:rsidRDefault="00E84AC4" w:rsidP="00ED3555">
      <w:pPr>
        <w:pStyle w:val="af0"/>
        <w:spacing w:line="360" w:lineRule="auto"/>
        <w:ind w:left="567" w:hanging="567"/>
        <w:rPr>
          <w:sz w:val="28"/>
          <w:szCs w:val="28"/>
        </w:rPr>
      </w:pPr>
      <w:r w:rsidRPr="00ED3555">
        <w:rPr>
          <w:sz w:val="28"/>
          <w:szCs w:val="28"/>
        </w:rPr>
        <w:t>3.7. Набираючи телефонний номер, абонент забув останні дві цифри і, пам’ятаючи лише, що вони різні, набрав їх навмання. Знайти ймовірність того, що набрано вірні цифри.</w:t>
      </w:r>
    </w:p>
    <w:p w:rsidR="00E84AC4" w:rsidRPr="00ED3555" w:rsidRDefault="00E84AC4" w:rsidP="00ED3555">
      <w:pPr>
        <w:pStyle w:val="af0"/>
        <w:spacing w:line="360" w:lineRule="auto"/>
        <w:ind w:left="567" w:hanging="567"/>
        <w:rPr>
          <w:sz w:val="28"/>
          <w:szCs w:val="28"/>
        </w:rPr>
      </w:pPr>
      <w:r w:rsidRPr="00ED3555">
        <w:rPr>
          <w:sz w:val="28"/>
          <w:szCs w:val="28"/>
        </w:rPr>
        <w:t xml:space="preserve">3.8. Студенти другого курсу згідно </w:t>
      </w:r>
      <w:r w:rsidR="00962021" w:rsidRPr="00ED3555">
        <w:rPr>
          <w:sz w:val="28"/>
          <w:szCs w:val="28"/>
        </w:rPr>
        <w:t xml:space="preserve">з </w:t>
      </w:r>
      <w:r w:rsidRPr="00ED3555">
        <w:rPr>
          <w:sz w:val="28"/>
          <w:szCs w:val="28"/>
        </w:rPr>
        <w:t>учбов</w:t>
      </w:r>
      <w:r w:rsidR="00962021" w:rsidRPr="00ED3555">
        <w:rPr>
          <w:sz w:val="28"/>
          <w:szCs w:val="28"/>
        </w:rPr>
        <w:t>им</w:t>
      </w:r>
      <w:r w:rsidRPr="00ED3555">
        <w:rPr>
          <w:sz w:val="28"/>
          <w:szCs w:val="28"/>
        </w:rPr>
        <w:t xml:space="preserve"> план</w:t>
      </w:r>
      <w:r w:rsidR="00962021" w:rsidRPr="00ED3555">
        <w:rPr>
          <w:sz w:val="28"/>
          <w:szCs w:val="28"/>
        </w:rPr>
        <w:t>ом</w:t>
      </w:r>
      <w:r w:rsidRPr="00ED3555">
        <w:rPr>
          <w:sz w:val="28"/>
          <w:szCs w:val="28"/>
        </w:rPr>
        <w:t xml:space="preserve"> вивчають 10 дисциплін. На один день можна планувати заняття з 4 дисциплін. Скількома способами можна скласти розклад занять на день?</w:t>
      </w:r>
    </w:p>
    <w:p w:rsidR="00E84AC4" w:rsidRPr="00ED3555" w:rsidRDefault="00E84AC4" w:rsidP="00ED3555">
      <w:pPr>
        <w:pStyle w:val="af0"/>
        <w:spacing w:line="360" w:lineRule="auto"/>
        <w:ind w:left="567" w:hanging="567"/>
        <w:rPr>
          <w:sz w:val="28"/>
          <w:szCs w:val="28"/>
        </w:rPr>
      </w:pPr>
      <w:r w:rsidRPr="00ED3555">
        <w:rPr>
          <w:sz w:val="28"/>
          <w:szCs w:val="28"/>
        </w:rPr>
        <w:t>3.9. У цеху працює 10 верстатів, кожен з яких з певною ймовірністю може перебувати в роботоздатному стані або ні. Знайти ймовірність того, що під час роботи верстатів із ладу вийдуть 3 з них.</w:t>
      </w:r>
    </w:p>
    <w:p w:rsidR="00E84AC4" w:rsidRPr="00ED3555" w:rsidRDefault="00E84AC4" w:rsidP="00ED3555">
      <w:pPr>
        <w:pStyle w:val="af0"/>
        <w:spacing w:line="360" w:lineRule="auto"/>
        <w:ind w:left="567" w:hanging="567"/>
        <w:rPr>
          <w:sz w:val="28"/>
          <w:szCs w:val="28"/>
        </w:rPr>
      </w:pPr>
      <w:r w:rsidRPr="00ED3555">
        <w:rPr>
          <w:sz w:val="28"/>
          <w:szCs w:val="28"/>
        </w:rPr>
        <w:t>3.10. У шухляді міститься 10 однотипних деталей, 6 із яких стандартні, а решта – браковані. Навмання із шухляди беруть чотири деталі. Обчислити ймовірні</w:t>
      </w:r>
      <w:r w:rsidR="00AF7583" w:rsidRPr="00ED3555">
        <w:rPr>
          <w:sz w:val="28"/>
          <w:szCs w:val="28"/>
        </w:rPr>
        <w:t>сть таких випадкових подій:</w:t>
      </w:r>
    </w:p>
    <w:p w:rsidR="00E84AC4" w:rsidRPr="00ED3555" w:rsidRDefault="00E84AC4" w:rsidP="00ED3555">
      <w:pPr>
        <w:pStyle w:val="af0"/>
        <w:spacing w:line="360" w:lineRule="auto"/>
        <w:ind w:left="567" w:firstLine="0"/>
        <w:rPr>
          <w:sz w:val="28"/>
          <w:szCs w:val="28"/>
        </w:rPr>
      </w:pPr>
      <w:r w:rsidRPr="00ED3555">
        <w:rPr>
          <w:sz w:val="28"/>
          <w:szCs w:val="28"/>
        </w:rPr>
        <w:t>А – чотири деталі виявляться стандартними;</w:t>
      </w:r>
    </w:p>
    <w:p w:rsidR="00E84AC4" w:rsidRPr="00ED3555" w:rsidRDefault="00E84AC4" w:rsidP="00ED3555">
      <w:pPr>
        <w:pStyle w:val="af0"/>
        <w:spacing w:line="360" w:lineRule="auto"/>
        <w:ind w:left="567" w:firstLine="0"/>
        <w:rPr>
          <w:sz w:val="28"/>
          <w:szCs w:val="28"/>
        </w:rPr>
      </w:pPr>
      <w:r w:rsidRPr="00ED3555">
        <w:rPr>
          <w:sz w:val="28"/>
          <w:szCs w:val="28"/>
        </w:rPr>
        <w:t xml:space="preserve">В </w:t>
      </w:r>
      <w:r w:rsidR="00AF7583" w:rsidRPr="00ED3555">
        <w:rPr>
          <w:sz w:val="28"/>
          <w:szCs w:val="28"/>
        </w:rPr>
        <w:t>–</w:t>
      </w:r>
      <w:r w:rsidRPr="00ED3555">
        <w:rPr>
          <w:sz w:val="28"/>
          <w:szCs w:val="28"/>
        </w:rPr>
        <w:t xml:space="preserve"> чотири деталі виявляться бракованими;</w:t>
      </w:r>
    </w:p>
    <w:p w:rsidR="00E84AC4" w:rsidRPr="00ED3555" w:rsidRDefault="00AF7583" w:rsidP="00ED3555">
      <w:pPr>
        <w:pStyle w:val="af0"/>
        <w:spacing w:line="360" w:lineRule="auto"/>
        <w:ind w:left="567" w:firstLine="0"/>
        <w:rPr>
          <w:sz w:val="28"/>
          <w:szCs w:val="28"/>
        </w:rPr>
      </w:pPr>
      <w:r w:rsidRPr="00ED3555">
        <w:rPr>
          <w:sz w:val="28"/>
          <w:szCs w:val="28"/>
        </w:rPr>
        <w:t>С – і</w:t>
      </w:r>
      <w:r w:rsidR="00E84AC4" w:rsidRPr="00ED3555">
        <w:rPr>
          <w:sz w:val="28"/>
          <w:szCs w:val="28"/>
        </w:rPr>
        <w:t>з чотирьох деталей будуть дві стандартні і дві браковані.</w:t>
      </w:r>
    </w:p>
    <w:p w:rsidR="00E84AC4" w:rsidRPr="00ED3555" w:rsidRDefault="00E84AC4" w:rsidP="00ED3555">
      <w:pPr>
        <w:pStyle w:val="af0"/>
        <w:spacing w:line="360" w:lineRule="auto"/>
        <w:ind w:left="567" w:hanging="567"/>
        <w:rPr>
          <w:sz w:val="28"/>
          <w:szCs w:val="28"/>
        </w:rPr>
      </w:pPr>
      <w:r w:rsidRPr="00ED3555">
        <w:rPr>
          <w:sz w:val="28"/>
          <w:szCs w:val="28"/>
        </w:rPr>
        <w:t>3.</w:t>
      </w:r>
      <w:r w:rsidR="00AF7583" w:rsidRPr="00ED3555">
        <w:rPr>
          <w:sz w:val="28"/>
          <w:szCs w:val="28"/>
        </w:rPr>
        <w:t>11. Маємо колоду з 52 карт. З не</w:t>
      </w:r>
      <w:r w:rsidRPr="00ED3555">
        <w:rPr>
          <w:sz w:val="28"/>
          <w:szCs w:val="28"/>
        </w:rPr>
        <w:t>ї навмання дістаємо 6 карт. Обчислити ймовірні</w:t>
      </w:r>
      <w:r w:rsidR="00AF7583" w:rsidRPr="00ED3555">
        <w:rPr>
          <w:sz w:val="28"/>
          <w:szCs w:val="28"/>
        </w:rPr>
        <w:t>сть таких випадкових подій:</w:t>
      </w:r>
    </w:p>
    <w:p w:rsidR="00E84AC4" w:rsidRPr="00ED3555" w:rsidRDefault="00E84AC4" w:rsidP="00ED3555">
      <w:pPr>
        <w:pStyle w:val="af0"/>
        <w:spacing w:line="360" w:lineRule="auto"/>
        <w:ind w:left="567" w:firstLine="0"/>
        <w:rPr>
          <w:sz w:val="28"/>
          <w:szCs w:val="28"/>
        </w:rPr>
      </w:pPr>
      <w:r w:rsidRPr="00ED3555">
        <w:rPr>
          <w:sz w:val="28"/>
          <w:szCs w:val="28"/>
        </w:rPr>
        <w:t>А – із 6 карт будуть 3 червоні і 3 чорні;</w:t>
      </w:r>
    </w:p>
    <w:p w:rsidR="00E84AC4" w:rsidRPr="00ED3555" w:rsidRDefault="00E84AC4" w:rsidP="00ED3555">
      <w:pPr>
        <w:pStyle w:val="af0"/>
        <w:spacing w:line="360" w:lineRule="auto"/>
        <w:ind w:left="567" w:firstLine="0"/>
        <w:rPr>
          <w:sz w:val="28"/>
          <w:szCs w:val="28"/>
        </w:rPr>
      </w:pPr>
      <w:r w:rsidRPr="00ED3555">
        <w:rPr>
          <w:sz w:val="28"/>
          <w:szCs w:val="28"/>
        </w:rPr>
        <w:t>В – дістанемо 1 туз, 1 даму, а королів не буде взагалі;</w:t>
      </w:r>
    </w:p>
    <w:p w:rsidR="00E84AC4" w:rsidRPr="00ED3555" w:rsidRDefault="00E84AC4" w:rsidP="00ED3555">
      <w:pPr>
        <w:pStyle w:val="af0"/>
        <w:spacing w:line="360" w:lineRule="auto"/>
        <w:ind w:left="567" w:firstLine="0"/>
        <w:rPr>
          <w:sz w:val="28"/>
          <w:szCs w:val="28"/>
        </w:rPr>
      </w:pPr>
      <w:r w:rsidRPr="00ED3555">
        <w:rPr>
          <w:sz w:val="28"/>
          <w:szCs w:val="28"/>
        </w:rPr>
        <w:t>С – буде 1 чорний туз;</w:t>
      </w:r>
    </w:p>
    <w:p w:rsidR="00E84AC4" w:rsidRPr="00ED3555" w:rsidRDefault="002F0C13" w:rsidP="00ED3555">
      <w:pPr>
        <w:pStyle w:val="af0"/>
        <w:spacing w:line="360" w:lineRule="auto"/>
        <w:ind w:left="567" w:firstLine="0"/>
        <w:rPr>
          <w:sz w:val="28"/>
          <w:szCs w:val="28"/>
        </w:rPr>
      </w:pPr>
      <w:r w:rsidRPr="00ED3555">
        <w:rPr>
          <w:sz w:val="28"/>
          <w:szCs w:val="28"/>
        </w:rPr>
        <w:t>D – буде хоча б один туз.</w:t>
      </w:r>
    </w:p>
    <w:p w:rsidR="00E84AC4" w:rsidRPr="00ED3555" w:rsidRDefault="00E84AC4" w:rsidP="00ED3555">
      <w:pPr>
        <w:pStyle w:val="af0"/>
        <w:spacing w:line="360" w:lineRule="auto"/>
        <w:ind w:left="567" w:hanging="567"/>
        <w:rPr>
          <w:sz w:val="28"/>
          <w:szCs w:val="28"/>
        </w:rPr>
      </w:pPr>
      <w:r w:rsidRPr="00ED3555">
        <w:rPr>
          <w:sz w:val="28"/>
          <w:szCs w:val="28"/>
        </w:rPr>
        <w:t>3.12. В гості прийшло n людей в калошах. Потім кожен з них навмання бере по дві. Знайти ймовірність того, що всі вони візьмуть праву і ліву.</w:t>
      </w:r>
    </w:p>
    <w:p w:rsidR="00E84AC4" w:rsidRPr="00ED3555" w:rsidRDefault="00E84AC4" w:rsidP="00ED3555">
      <w:pPr>
        <w:pStyle w:val="af0"/>
        <w:spacing w:line="360" w:lineRule="auto"/>
        <w:ind w:left="567" w:hanging="567"/>
        <w:rPr>
          <w:sz w:val="28"/>
          <w:szCs w:val="28"/>
        </w:rPr>
      </w:pPr>
      <w:r w:rsidRPr="00ED3555">
        <w:rPr>
          <w:sz w:val="28"/>
          <w:szCs w:val="28"/>
        </w:rPr>
        <w:t xml:space="preserve">3.13. Є 15 пасажирів і 4 вагони. Знайти ймовірність того, що: а) в першому вагоні два пасажири, в другому – три, в третьому – чотири, в четвертому – </w:t>
      </w:r>
      <w:r w:rsidRPr="00ED3555">
        <w:rPr>
          <w:sz w:val="28"/>
          <w:szCs w:val="28"/>
        </w:rPr>
        <w:lastRenderedPageBreak/>
        <w:t>шість пасажирів; б) в першому вагоні буде сидіти чотири пасажири; в) в першому вагоні – два пасажири, а в другому – три.</w:t>
      </w:r>
    </w:p>
    <w:p w:rsidR="00E84AC4" w:rsidRPr="00ED3555" w:rsidRDefault="00E84AC4" w:rsidP="00ED3555">
      <w:pPr>
        <w:pStyle w:val="af0"/>
        <w:spacing w:line="360" w:lineRule="auto"/>
        <w:ind w:left="567" w:hanging="567"/>
        <w:rPr>
          <w:sz w:val="28"/>
          <w:szCs w:val="28"/>
        </w:rPr>
      </w:pPr>
      <w:r w:rsidRPr="00ED3555">
        <w:rPr>
          <w:sz w:val="28"/>
          <w:szCs w:val="28"/>
        </w:rPr>
        <w:t>3.14. Випустили</w:t>
      </w:r>
      <w:r w:rsidRPr="00ED3555">
        <w:rPr>
          <w:sz w:val="28"/>
          <w:szCs w:val="28"/>
          <w:lang w:val="en-US"/>
        </w:rPr>
        <w:t>n</w:t>
      </w:r>
      <w:r w:rsidR="003F2674" w:rsidRPr="00ED3555">
        <w:rPr>
          <w:sz w:val="28"/>
          <w:szCs w:val="28"/>
        </w:rPr>
        <w:t xml:space="preserve"> лоте</w:t>
      </w:r>
      <w:r w:rsidRPr="00ED3555">
        <w:rPr>
          <w:sz w:val="28"/>
          <w:szCs w:val="28"/>
        </w:rPr>
        <w:t>рейних білетів</w:t>
      </w:r>
      <w:r w:rsidR="003F2674" w:rsidRPr="00ED3555">
        <w:rPr>
          <w:sz w:val="28"/>
          <w:szCs w:val="28"/>
        </w:rPr>
        <w:t>,</w:t>
      </w:r>
      <w:r w:rsidRPr="00ED3555">
        <w:rPr>
          <w:sz w:val="28"/>
          <w:szCs w:val="28"/>
        </w:rPr>
        <w:t xml:space="preserve"> з них </w:t>
      </w:r>
      <w:r w:rsidRPr="00ED3555">
        <w:rPr>
          <w:sz w:val="28"/>
          <w:szCs w:val="28"/>
          <w:lang w:val="en-US"/>
        </w:rPr>
        <w:t>m</w:t>
      </w:r>
      <w:r w:rsidRPr="00ED3555">
        <w:rPr>
          <w:sz w:val="28"/>
          <w:szCs w:val="28"/>
        </w:rPr>
        <w:t xml:space="preserve"> виграшних. Знайти ймовірні</w:t>
      </w:r>
      <w:r w:rsidR="003F2674" w:rsidRPr="00ED3555">
        <w:rPr>
          <w:sz w:val="28"/>
          <w:szCs w:val="28"/>
        </w:rPr>
        <w:t>с</w:t>
      </w:r>
      <w:r w:rsidRPr="00ED3555">
        <w:rPr>
          <w:sz w:val="28"/>
          <w:szCs w:val="28"/>
        </w:rPr>
        <w:t xml:space="preserve">ть виграшу для того, хто купив </w:t>
      </w:r>
      <w:r w:rsidRPr="00ED3555">
        <w:rPr>
          <w:sz w:val="28"/>
          <w:szCs w:val="28"/>
          <w:lang w:val="en-US"/>
        </w:rPr>
        <w:t>k</w:t>
      </w:r>
      <w:r w:rsidRPr="00ED3555">
        <w:rPr>
          <w:sz w:val="28"/>
          <w:szCs w:val="28"/>
        </w:rPr>
        <w:t>білетів.</w:t>
      </w:r>
    </w:p>
    <w:p w:rsidR="00E84AC4" w:rsidRPr="00ED3555" w:rsidRDefault="00E84AC4" w:rsidP="00ED3555">
      <w:pPr>
        <w:pStyle w:val="af0"/>
        <w:spacing w:line="360" w:lineRule="auto"/>
        <w:ind w:left="567" w:hanging="567"/>
        <w:rPr>
          <w:sz w:val="28"/>
          <w:szCs w:val="28"/>
        </w:rPr>
      </w:pPr>
      <w:r w:rsidRPr="00ED3555">
        <w:rPr>
          <w:sz w:val="28"/>
          <w:szCs w:val="28"/>
        </w:rPr>
        <w:t>3.15. Є 10 чоловік. Знайти ймовірність то</w:t>
      </w:r>
      <w:r w:rsidR="00322FA7" w:rsidRPr="00ED3555">
        <w:rPr>
          <w:sz w:val="28"/>
          <w:szCs w:val="28"/>
        </w:rPr>
        <w:t>го, що всі 10 чоловік народилися</w:t>
      </w:r>
      <w:r w:rsidRPr="00ED3555">
        <w:rPr>
          <w:sz w:val="28"/>
          <w:szCs w:val="28"/>
        </w:rPr>
        <w:t xml:space="preserve"> в різні місяці.</w:t>
      </w:r>
    </w:p>
    <w:p w:rsidR="00E84AC4" w:rsidRPr="00ED3555" w:rsidRDefault="00E84AC4" w:rsidP="00ED3555">
      <w:pPr>
        <w:pStyle w:val="af0"/>
        <w:spacing w:line="360" w:lineRule="auto"/>
        <w:ind w:left="567" w:hanging="567"/>
        <w:rPr>
          <w:sz w:val="28"/>
          <w:szCs w:val="28"/>
        </w:rPr>
      </w:pPr>
      <w:r w:rsidRPr="00ED3555">
        <w:rPr>
          <w:sz w:val="28"/>
          <w:szCs w:val="28"/>
        </w:rPr>
        <w:t>3.16. В цеху працює 6 чоловіків і 4 жінки. За табельними номерами навмання відібрали 7 чоловік. Знайти ймовірність того, що серед них буде три жінки.</w:t>
      </w:r>
    </w:p>
    <w:p w:rsidR="00E84AC4" w:rsidRPr="00ED3555" w:rsidRDefault="00E84AC4" w:rsidP="00ED3555">
      <w:pPr>
        <w:pStyle w:val="af0"/>
        <w:spacing w:line="360" w:lineRule="auto"/>
        <w:ind w:left="567" w:hanging="567"/>
        <w:rPr>
          <w:sz w:val="28"/>
          <w:szCs w:val="28"/>
        </w:rPr>
      </w:pPr>
      <w:r w:rsidRPr="00ED3555">
        <w:rPr>
          <w:sz w:val="28"/>
          <w:szCs w:val="28"/>
        </w:rPr>
        <w:t>3.17. Знайти ймовірність того, що при підкиданні трьох гральних кубиків шіст</w:t>
      </w:r>
      <w:r w:rsidR="00322FA7" w:rsidRPr="00ED3555">
        <w:rPr>
          <w:sz w:val="28"/>
          <w:szCs w:val="28"/>
        </w:rPr>
        <w:t>ка випаде на одному (немає значення,</w:t>
      </w:r>
      <w:r w:rsidRPr="00ED3555">
        <w:rPr>
          <w:sz w:val="28"/>
          <w:szCs w:val="28"/>
        </w:rPr>
        <w:t xml:space="preserve"> на якому) кубику, якщо на двох інших кубиках випадає різне число очок (не рівне шести).</w:t>
      </w:r>
    </w:p>
    <w:p w:rsidR="00E84AC4" w:rsidRPr="00ED3555" w:rsidRDefault="00E84AC4" w:rsidP="00ED3555">
      <w:pPr>
        <w:pStyle w:val="af0"/>
        <w:spacing w:line="360" w:lineRule="auto"/>
        <w:ind w:left="567" w:hanging="567"/>
        <w:rPr>
          <w:sz w:val="28"/>
          <w:szCs w:val="28"/>
        </w:rPr>
      </w:pPr>
      <w:r w:rsidRPr="00ED3555">
        <w:rPr>
          <w:sz w:val="28"/>
          <w:szCs w:val="28"/>
        </w:rPr>
        <w:t xml:space="preserve">3.18. В пачці 20 </w:t>
      </w:r>
      <w:r w:rsidR="009805F0">
        <w:rPr>
          <w:sz w:val="28"/>
          <w:szCs w:val="28"/>
        </w:rPr>
        <w:t>дисків</w:t>
      </w:r>
      <w:r w:rsidRPr="00ED3555">
        <w:rPr>
          <w:sz w:val="28"/>
          <w:szCs w:val="28"/>
        </w:rPr>
        <w:t xml:space="preserve">, помічених номерами 101, 102,…,120. </w:t>
      </w:r>
      <w:r w:rsidR="009805F0">
        <w:rPr>
          <w:sz w:val="28"/>
          <w:szCs w:val="28"/>
        </w:rPr>
        <w:t>Оператор навмання витягує два диска</w:t>
      </w:r>
      <w:r w:rsidRPr="00ED3555">
        <w:rPr>
          <w:sz w:val="28"/>
          <w:szCs w:val="28"/>
        </w:rPr>
        <w:t>. Знайти ймовірність того</w:t>
      </w:r>
      <w:r w:rsidR="009805F0">
        <w:rPr>
          <w:sz w:val="28"/>
          <w:szCs w:val="28"/>
        </w:rPr>
        <w:t>, що будуть витягнуті диски</w:t>
      </w:r>
      <w:r w:rsidRPr="00ED3555">
        <w:rPr>
          <w:sz w:val="28"/>
          <w:szCs w:val="28"/>
        </w:rPr>
        <w:t xml:space="preserve"> із номерами 101 і 120.</w:t>
      </w:r>
    </w:p>
    <w:p w:rsidR="00E84AC4" w:rsidRPr="00ED3555" w:rsidRDefault="00E84AC4" w:rsidP="00ED3555">
      <w:pPr>
        <w:pStyle w:val="af0"/>
        <w:spacing w:line="360" w:lineRule="auto"/>
        <w:ind w:left="567" w:hanging="567"/>
        <w:rPr>
          <w:sz w:val="28"/>
          <w:szCs w:val="28"/>
        </w:rPr>
      </w:pPr>
      <w:r w:rsidRPr="00ED3555">
        <w:rPr>
          <w:sz w:val="28"/>
          <w:szCs w:val="28"/>
        </w:rPr>
        <w:t>3.19. На складі є 15 кіне</w:t>
      </w:r>
      <w:r w:rsidR="00353D0D" w:rsidRPr="00ED3555">
        <w:rPr>
          <w:sz w:val="28"/>
          <w:szCs w:val="28"/>
        </w:rPr>
        <w:t>скопів, причому 10 з них виготов</w:t>
      </w:r>
      <w:r w:rsidRPr="00ED3555">
        <w:rPr>
          <w:sz w:val="28"/>
          <w:szCs w:val="28"/>
        </w:rPr>
        <w:t>лені на Львівському заводі. Знайти ймовірність того, що серед 5 навмання взятих кінескопів три виявляться Львівського заводу.</w:t>
      </w:r>
    </w:p>
    <w:p w:rsidR="00E84AC4" w:rsidRPr="00ED3555" w:rsidRDefault="00E84AC4" w:rsidP="00ED3555">
      <w:pPr>
        <w:pStyle w:val="af0"/>
        <w:spacing w:line="360" w:lineRule="auto"/>
        <w:ind w:left="567" w:hanging="567"/>
        <w:rPr>
          <w:sz w:val="28"/>
          <w:szCs w:val="28"/>
        </w:rPr>
      </w:pPr>
      <w:r w:rsidRPr="00ED3555">
        <w:rPr>
          <w:sz w:val="28"/>
          <w:szCs w:val="28"/>
        </w:rPr>
        <w:t xml:space="preserve">3.20. Велика науково-дослідна фундація розглядає вкладення коштів у дослідницькі </w:t>
      </w:r>
      <w:r w:rsidR="009805F0">
        <w:rPr>
          <w:sz w:val="28"/>
          <w:szCs w:val="28"/>
        </w:rPr>
        <w:t>м</w:t>
      </w:r>
      <w:r w:rsidRPr="00ED3555">
        <w:rPr>
          <w:sz w:val="28"/>
          <w:szCs w:val="28"/>
        </w:rPr>
        <w:t>едичні проекти. Було розглянуто 20 проектів і 8 з них отримали кошти. Яка кількість різних проектів може бути профінансована?</w:t>
      </w:r>
    </w:p>
    <w:p w:rsidR="00E84AC4" w:rsidRPr="00ED3555" w:rsidRDefault="00E84AC4" w:rsidP="00ED3555">
      <w:pPr>
        <w:pStyle w:val="af0"/>
        <w:spacing w:line="360" w:lineRule="auto"/>
        <w:ind w:left="567" w:hanging="567"/>
        <w:rPr>
          <w:sz w:val="28"/>
          <w:szCs w:val="28"/>
        </w:rPr>
      </w:pPr>
      <w:r w:rsidRPr="00ED3555">
        <w:rPr>
          <w:sz w:val="28"/>
          <w:szCs w:val="28"/>
        </w:rPr>
        <w:t xml:space="preserve">3.21. У камері схову встановлено кодовий замок, шифр якого складається з чотирьох цифр. Скільки різних комбінацій може бути з цифр 1,2,3,4,5, якщо: </w:t>
      </w:r>
    </w:p>
    <w:p w:rsidR="00E84AC4" w:rsidRPr="00ED3555" w:rsidRDefault="00E84AC4" w:rsidP="00ED3555">
      <w:pPr>
        <w:pStyle w:val="af0"/>
        <w:spacing w:line="360" w:lineRule="auto"/>
        <w:ind w:left="567" w:firstLine="0"/>
        <w:rPr>
          <w:sz w:val="28"/>
          <w:szCs w:val="28"/>
        </w:rPr>
      </w:pPr>
      <w:r w:rsidRPr="00ED3555">
        <w:rPr>
          <w:sz w:val="28"/>
          <w:szCs w:val="28"/>
        </w:rPr>
        <w:t>а) цифри в коді можуть повторюватися;</w:t>
      </w:r>
    </w:p>
    <w:p w:rsidR="00E84AC4" w:rsidRPr="00ED3555" w:rsidRDefault="00E84AC4" w:rsidP="00ED3555">
      <w:pPr>
        <w:pStyle w:val="af0"/>
        <w:spacing w:line="360" w:lineRule="auto"/>
        <w:ind w:left="567" w:firstLine="0"/>
        <w:rPr>
          <w:sz w:val="28"/>
          <w:szCs w:val="28"/>
        </w:rPr>
      </w:pPr>
      <w:r w:rsidRPr="00ED3555">
        <w:rPr>
          <w:sz w:val="28"/>
          <w:szCs w:val="28"/>
        </w:rPr>
        <w:t>б) цифри в коді не повторюються;</w:t>
      </w:r>
    </w:p>
    <w:p w:rsidR="00E84AC4" w:rsidRPr="00ED3555" w:rsidRDefault="00E84AC4" w:rsidP="00ED3555">
      <w:pPr>
        <w:pStyle w:val="af0"/>
        <w:spacing w:line="360" w:lineRule="auto"/>
        <w:ind w:left="567" w:firstLine="0"/>
        <w:rPr>
          <w:sz w:val="28"/>
          <w:szCs w:val="28"/>
        </w:rPr>
      </w:pPr>
      <w:r w:rsidRPr="00ED3555">
        <w:rPr>
          <w:sz w:val="28"/>
          <w:szCs w:val="28"/>
        </w:rPr>
        <w:t>в) код починається з цифри 3 ;</w:t>
      </w:r>
    </w:p>
    <w:p w:rsidR="00E84AC4" w:rsidRPr="00ED3555" w:rsidRDefault="00E84AC4" w:rsidP="00ED3555">
      <w:pPr>
        <w:pStyle w:val="af0"/>
        <w:spacing w:line="360" w:lineRule="auto"/>
        <w:ind w:left="567" w:firstLine="0"/>
        <w:rPr>
          <w:sz w:val="28"/>
          <w:szCs w:val="28"/>
        </w:rPr>
      </w:pPr>
      <w:r w:rsidRPr="00ED3555">
        <w:rPr>
          <w:sz w:val="28"/>
          <w:szCs w:val="28"/>
        </w:rPr>
        <w:t>г) код є парним числом;</w:t>
      </w:r>
    </w:p>
    <w:p w:rsidR="00E84AC4" w:rsidRPr="00ED3555" w:rsidRDefault="00E84AC4" w:rsidP="00ED3555">
      <w:pPr>
        <w:pStyle w:val="af0"/>
        <w:spacing w:line="360" w:lineRule="auto"/>
        <w:ind w:left="567" w:firstLine="0"/>
        <w:rPr>
          <w:sz w:val="28"/>
          <w:szCs w:val="28"/>
        </w:rPr>
      </w:pPr>
      <w:r w:rsidRPr="00ED3555">
        <w:rPr>
          <w:sz w:val="28"/>
          <w:szCs w:val="28"/>
        </w:rPr>
        <w:t>д) код – парне число, цифри якого не повторюються?</w:t>
      </w:r>
    </w:p>
    <w:p w:rsidR="00E84AC4" w:rsidRPr="00ED3555" w:rsidRDefault="00E84AC4" w:rsidP="00ED3555">
      <w:pPr>
        <w:pStyle w:val="af0"/>
        <w:spacing w:line="360" w:lineRule="auto"/>
        <w:ind w:left="567" w:hanging="567"/>
        <w:rPr>
          <w:sz w:val="28"/>
          <w:szCs w:val="28"/>
        </w:rPr>
      </w:pPr>
      <w:r w:rsidRPr="00ED3555">
        <w:rPr>
          <w:sz w:val="28"/>
          <w:szCs w:val="28"/>
        </w:rPr>
        <w:t xml:space="preserve">3.22. </w:t>
      </w:r>
      <w:r w:rsidR="003A6D4B" w:rsidRPr="00ED3555">
        <w:rPr>
          <w:sz w:val="28"/>
          <w:szCs w:val="28"/>
        </w:rPr>
        <w:t>З К</w:t>
      </w:r>
      <w:r w:rsidRPr="00ED3555">
        <w:rPr>
          <w:sz w:val="28"/>
          <w:szCs w:val="28"/>
        </w:rPr>
        <w:t xml:space="preserve">иєва до Одеси можна вибрати один із 4 залізничних або один із 3 автобусних рейсів. Скільки є варіантів здійснити подорож за маршрутами: </w:t>
      </w:r>
    </w:p>
    <w:p w:rsidR="00E84AC4" w:rsidRPr="00ED3555" w:rsidRDefault="00E84AC4" w:rsidP="00ED3555">
      <w:pPr>
        <w:pStyle w:val="af0"/>
        <w:spacing w:line="360" w:lineRule="auto"/>
        <w:ind w:left="567" w:firstLine="0"/>
        <w:rPr>
          <w:sz w:val="28"/>
          <w:szCs w:val="28"/>
        </w:rPr>
      </w:pPr>
      <w:r w:rsidRPr="00ED3555">
        <w:rPr>
          <w:sz w:val="28"/>
          <w:szCs w:val="28"/>
        </w:rPr>
        <w:t xml:space="preserve">а) Київ </w:t>
      </w:r>
      <w:r w:rsidR="003A6D4B" w:rsidRPr="00ED3555">
        <w:rPr>
          <w:sz w:val="28"/>
          <w:szCs w:val="28"/>
        </w:rPr>
        <w:t>–</w:t>
      </w:r>
      <w:r w:rsidRPr="00ED3555">
        <w:rPr>
          <w:sz w:val="28"/>
          <w:szCs w:val="28"/>
        </w:rPr>
        <w:t xml:space="preserve"> Одеса;</w:t>
      </w:r>
    </w:p>
    <w:p w:rsidR="00E84AC4" w:rsidRPr="00ED3555" w:rsidRDefault="00E84AC4" w:rsidP="00ED3555">
      <w:pPr>
        <w:pStyle w:val="af0"/>
        <w:spacing w:line="360" w:lineRule="auto"/>
        <w:ind w:left="567" w:firstLine="0"/>
        <w:rPr>
          <w:sz w:val="28"/>
          <w:szCs w:val="28"/>
        </w:rPr>
      </w:pPr>
      <w:r w:rsidRPr="00ED3555">
        <w:rPr>
          <w:sz w:val="28"/>
          <w:szCs w:val="28"/>
        </w:rPr>
        <w:lastRenderedPageBreak/>
        <w:t xml:space="preserve">б) Київ – Одеса </w:t>
      </w:r>
      <w:r w:rsidR="003A6D4B" w:rsidRPr="00ED3555">
        <w:rPr>
          <w:sz w:val="28"/>
          <w:szCs w:val="28"/>
        </w:rPr>
        <w:t>–</w:t>
      </w:r>
      <w:r w:rsidRPr="00ED3555">
        <w:rPr>
          <w:sz w:val="28"/>
          <w:szCs w:val="28"/>
        </w:rPr>
        <w:t xml:space="preserve"> Київ;</w:t>
      </w:r>
    </w:p>
    <w:p w:rsidR="00E84AC4" w:rsidRPr="00ED3555" w:rsidRDefault="00E84AC4" w:rsidP="00ED3555">
      <w:pPr>
        <w:pStyle w:val="af0"/>
        <w:spacing w:line="360" w:lineRule="auto"/>
        <w:ind w:left="567" w:firstLine="0"/>
        <w:rPr>
          <w:sz w:val="28"/>
          <w:szCs w:val="28"/>
        </w:rPr>
      </w:pPr>
      <w:r w:rsidRPr="00ED3555">
        <w:rPr>
          <w:sz w:val="28"/>
          <w:szCs w:val="28"/>
        </w:rPr>
        <w:t>в) Київ – Одеса – Київ, якщо зворотній шлях провести у поїзді?</w:t>
      </w:r>
    </w:p>
    <w:p w:rsidR="00E84AC4" w:rsidRPr="00ED3555" w:rsidRDefault="00E84AC4" w:rsidP="00ED3555">
      <w:pPr>
        <w:pStyle w:val="af0"/>
        <w:spacing w:line="360" w:lineRule="auto"/>
        <w:ind w:left="567" w:hanging="567"/>
        <w:rPr>
          <w:sz w:val="28"/>
          <w:szCs w:val="28"/>
        </w:rPr>
      </w:pPr>
      <w:r w:rsidRPr="00ED3555">
        <w:rPr>
          <w:sz w:val="28"/>
          <w:szCs w:val="28"/>
        </w:rPr>
        <w:t>3.23. На вершину гори веде 7 доріг. Скількома способами турист може пі</w:t>
      </w:r>
      <w:r w:rsidR="00682666" w:rsidRPr="00ED3555">
        <w:rPr>
          <w:sz w:val="28"/>
          <w:szCs w:val="28"/>
        </w:rPr>
        <w:t>д</w:t>
      </w:r>
      <w:r w:rsidRPr="00ED3555">
        <w:rPr>
          <w:sz w:val="28"/>
          <w:szCs w:val="28"/>
        </w:rPr>
        <w:t>нятися на гору і спуститися з неї? Дати відповідь на те ж запитання, якщо підйом та спуск здійснювати різними шляхами.</w:t>
      </w:r>
    </w:p>
    <w:p w:rsidR="00E84AC4" w:rsidRPr="00ED3555" w:rsidRDefault="00E84AC4" w:rsidP="00ED3555">
      <w:pPr>
        <w:pStyle w:val="af0"/>
        <w:spacing w:line="360" w:lineRule="auto"/>
        <w:ind w:left="567" w:hanging="567"/>
        <w:rPr>
          <w:sz w:val="28"/>
          <w:szCs w:val="28"/>
        </w:rPr>
      </w:pPr>
      <w:r w:rsidRPr="00ED3555">
        <w:rPr>
          <w:sz w:val="28"/>
          <w:szCs w:val="28"/>
        </w:rPr>
        <w:t>3.24.Скільки є п’ятизначних чисел, які діляться на п</w:t>
      </w:r>
      <w:r w:rsidRPr="00ED3555">
        <w:rPr>
          <w:sz w:val="28"/>
          <w:szCs w:val="28"/>
          <w:lang w:val="ru-RU"/>
        </w:rPr>
        <w:t>’</w:t>
      </w:r>
      <w:r w:rsidRPr="00ED3555">
        <w:rPr>
          <w:sz w:val="28"/>
          <w:szCs w:val="28"/>
        </w:rPr>
        <w:t>ять?</w:t>
      </w:r>
    </w:p>
    <w:p w:rsidR="00E84AC4" w:rsidRPr="00ED3555" w:rsidRDefault="00E84AC4" w:rsidP="00ED3555">
      <w:pPr>
        <w:pStyle w:val="af0"/>
        <w:spacing w:line="360" w:lineRule="auto"/>
        <w:ind w:left="567" w:hanging="567"/>
        <w:rPr>
          <w:sz w:val="28"/>
          <w:szCs w:val="28"/>
        </w:rPr>
      </w:pPr>
      <w:r w:rsidRPr="00ED3555">
        <w:rPr>
          <w:sz w:val="28"/>
          <w:szCs w:val="28"/>
        </w:rPr>
        <w:t xml:space="preserve">3.25. На одній із бічних сторін трикутника взято </w:t>
      </w:r>
      <w:r w:rsidRPr="00ED3555">
        <w:rPr>
          <w:sz w:val="28"/>
          <w:szCs w:val="28"/>
          <w:lang w:val="en-US"/>
        </w:rPr>
        <w:t>n</w:t>
      </w:r>
      <w:r w:rsidRPr="00ED3555">
        <w:rPr>
          <w:sz w:val="28"/>
          <w:szCs w:val="28"/>
        </w:rPr>
        <w:t xml:space="preserve"> точок, на другій – </w:t>
      </w:r>
      <w:r w:rsidRPr="00ED3555">
        <w:rPr>
          <w:sz w:val="28"/>
          <w:szCs w:val="28"/>
          <w:lang w:val="en-US"/>
        </w:rPr>
        <w:t>m</w:t>
      </w:r>
      <w:r w:rsidRPr="00ED3555">
        <w:rPr>
          <w:sz w:val="28"/>
          <w:szCs w:val="28"/>
        </w:rPr>
        <w:t xml:space="preserve"> точок. Кожну вершину при основі трикутника сполучено прямими з точками</w:t>
      </w:r>
      <w:r w:rsidR="00322FA7" w:rsidRPr="00ED3555">
        <w:rPr>
          <w:sz w:val="28"/>
          <w:szCs w:val="28"/>
        </w:rPr>
        <w:t>,</w:t>
      </w:r>
      <w:r w:rsidRPr="00ED3555">
        <w:rPr>
          <w:sz w:val="28"/>
          <w:szCs w:val="28"/>
        </w:rPr>
        <w:t xml:space="preserve"> взятими на протилежній бічній стороні. На скільки частин поділиться трикутник проведеними прямими?</w:t>
      </w:r>
    </w:p>
    <w:p w:rsidR="00E84AC4" w:rsidRPr="00ED3555" w:rsidRDefault="00E84AC4" w:rsidP="00ED3555">
      <w:pPr>
        <w:pStyle w:val="af0"/>
        <w:spacing w:line="360" w:lineRule="auto"/>
        <w:ind w:left="567" w:hanging="567"/>
        <w:rPr>
          <w:snapToGrid w:val="0"/>
          <w:color w:val="000000"/>
          <w:sz w:val="28"/>
          <w:szCs w:val="28"/>
        </w:rPr>
      </w:pPr>
      <w:r w:rsidRPr="00ED3555">
        <w:rPr>
          <w:sz w:val="28"/>
          <w:szCs w:val="28"/>
        </w:rPr>
        <w:t xml:space="preserve">3.26. </w:t>
      </w:r>
      <w:r w:rsidRPr="00ED3555">
        <w:rPr>
          <w:snapToGrid w:val="0"/>
          <w:color w:val="000000"/>
          <w:sz w:val="28"/>
          <w:szCs w:val="28"/>
        </w:rPr>
        <w:t>У розіграші чемпіонату країни з футболу беруть участь 17 команд. Скількома способами може бути розподілено золоту, срібну і бронзову медалі?</w:t>
      </w:r>
    </w:p>
    <w:p w:rsidR="00E84AC4" w:rsidRPr="00ED3555" w:rsidRDefault="00E84AC4" w:rsidP="00ED3555">
      <w:pPr>
        <w:pStyle w:val="af0"/>
        <w:spacing w:line="360" w:lineRule="auto"/>
        <w:ind w:left="567" w:hanging="567"/>
        <w:rPr>
          <w:snapToGrid w:val="0"/>
          <w:color w:val="000000"/>
          <w:sz w:val="28"/>
          <w:szCs w:val="28"/>
        </w:rPr>
      </w:pPr>
      <w:r w:rsidRPr="00ED3555">
        <w:rPr>
          <w:sz w:val="28"/>
          <w:szCs w:val="28"/>
        </w:rPr>
        <w:t xml:space="preserve">3.27. </w:t>
      </w:r>
      <w:r w:rsidRPr="00ED3555">
        <w:rPr>
          <w:snapToGrid w:val="0"/>
          <w:color w:val="000000"/>
          <w:sz w:val="28"/>
          <w:szCs w:val="28"/>
        </w:rPr>
        <w:t>Автомобільний номер складається з двох букв і чотирьох цифр. Знайти кількість усіх можливих номерів, які можна скласти з цифр від 0 до 9 та 30 букв українського алфавіту?</w:t>
      </w:r>
    </w:p>
    <w:p w:rsidR="00E84AC4" w:rsidRPr="008D2FF8" w:rsidRDefault="00E84AC4" w:rsidP="009805F0">
      <w:pPr>
        <w:pStyle w:val="af0"/>
        <w:spacing w:line="360" w:lineRule="auto"/>
        <w:ind w:left="567" w:hanging="567"/>
        <w:rPr>
          <w:sz w:val="28"/>
          <w:szCs w:val="28"/>
        </w:rPr>
      </w:pPr>
      <w:r w:rsidRPr="00ED3555">
        <w:rPr>
          <w:sz w:val="28"/>
          <w:szCs w:val="28"/>
        </w:rPr>
        <w:t xml:space="preserve">3.28. </w:t>
      </w:r>
      <w:r w:rsidRPr="00ED3555">
        <w:rPr>
          <w:snapToGrid w:val="0"/>
          <w:color w:val="000000"/>
          <w:sz w:val="28"/>
          <w:szCs w:val="28"/>
        </w:rPr>
        <w:t>З 12 чоловік кож</w:t>
      </w:r>
      <w:r w:rsidR="00FA2383" w:rsidRPr="00ED3555">
        <w:rPr>
          <w:snapToGrid w:val="0"/>
          <w:color w:val="000000"/>
          <w:sz w:val="28"/>
          <w:szCs w:val="28"/>
        </w:rPr>
        <w:t>ного дня протягом 6 днів вибира</w:t>
      </w:r>
      <w:r w:rsidRPr="00ED3555">
        <w:rPr>
          <w:snapToGrid w:val="0"/>
          <w:color w:val="000000"/>
          <w:sz w:val="28"/>
          <w:szCs w:val="28"/>
        </w:rPr>
        <w:t>ють 2 чергових. Визначити</w:t>
      </w:r>
      <w:r w:rsidR="00FA2383" w:rsidRPr="00ED3555">
        <w:rPr>
          <w:snapToGrid w:val="0"/>
          <w:color w:val="000000"/>
          <w:sz w:val="28"/>
          <w:szCs w:val="28"/>
        </w:rPr>
        <w:t xml:space="preserve"> кількість різних списків черго</w:t>
      </w:r>
      <w:r w:rsidRPr="00ED3555">
        <w:rPr>
          <w:snapToGrid w:val="0"/>
          <w:color w:val="000000"/>
          <w:sz w:val="28"/>
          <w:szCs w:val="28"/>
        </w:rPr>
        <w:t>вих, якщо кожна особа чергує лише один раз.</w:t>
      </w:r>
    </w:p>
    <w:p w:rsidR="00E84AC4" w:rsidRPr="009805F0" w:rsidRDefault="009471C4" w:rsidP="003D2DDB">
      <w:pPr>
        <w:pStyle w:val="3"/>
        <w:jc w:val="center"/>
      </w:pPr>
      <w:bookmarkStart w:id="5" w:name="_4.__"/>
      <w:bookmarkEnd w:id="5"/>
      <w:r>
        <w:br w:type="page"/>
      </w:r>
      <w:r w:rsidR="00FA2383" w:rsidRPr="009805F0">
        <w:lastRenderedPageBreak/>
        <w:t xml:space="preserve">4. </w:t>
      </w:r>
      <w:r w:rsidR="00E84AC4" w:rsidRPr="009805F0">
        <w:t>Теореми додавання ймовірностей для сумісних і несумісних подій</w:t>
      </w:r>
    </w:p>
    <w:p w:rsidR="0071447D" w:rsidRDefault="0071447D" w:rsidP="0071447D">
      <w:pPr>
        <w:pStyle w:val="af0"/>
        <w:spacing w:line="360" w:lineRule="auto"/>
        <w:rPr>
          <w:sz w:val="28"/>
          <w:szCs w:val="28"/>
          <w:lang w:val="ru-RU"/>
        </w:rPr>
      </w:pPr>
      <w:r w:rsidRPr="00A84DE3">
        <w:rPr>
          <w:sz w:val="28"/>
          <w:szCs w:val="28"/>
          <w:lang w:val="ru-RU"/>
        </w:rPr>
        <w:t>Самостійна робота</w:t>
      </w:r>
      <w:r>
        <w:rPr>
          <w:sz w:val="28"/>
          <w:szCs w:val="28"/>
          <w:lang w:val="ru-RU"/>
        </w:rPr>
        <w:t xml:space="preserve"> -  год.</w:t>
      </w:r>
    </w:p>
    <w:p w:rsidR="0071447D" w:rsidRDefault="0071447D" w:rsidP="0071447D">
      <w:pPr>
        <w:pStyle w:val="af0"/>
        <w:spacing w:line="360" w:lineRule="auto"/>
        <w:rPr>
          <w:sz w:val="28"/>
          <w:szCs w:val="28"/>
          <w:lang w:val="ru-RU"/>
        </w:rPr>
      </w:pPr>
      <w:r w:rsidRPr="0071447D">
        <w:rPr>
          <w:i/>
          <w:sz w:val="28"/>
          <w:szCs w:val="28"/>
          <w:lang w:val="ru-RU"/>
        </w:rPr>
        <w:t>Зміст</w:t>
      </w:r>
      <w:r>
        <w:rPr>
          <w:sz w:val="28"/>
          <w:szCs w:val="28"/>
          <w:lang w:val="ru-RU"/>
        </w:rPr>
        <w:t>:</w:t>
      </w:r>
    </w:p>
    <w:p w:rsidR="0071447D" w:rsidRDefault="0071447D" w:rsidP="0071447D">
      <w:pPr>
        <w:pStyle w:val="af0"/>
        <w:spacing w:line="360" w:lineRule="auto"/>
        <w:rPr>
          <w:sz w:val="28"/>
          <w:szCs w:val="28"/>
          <w:lang w:val="ru-RU"/>
        </w:rPr>
      </w:pPr>
      <w:r w:rsidRPr="0071447D">
        <w:rPr>
          <w:i/>
          <w:sz w:val="28"/>
          <w:szCs w:val="28"/>
          <w:lang w:val="ru-RU"/>
        </w:rPr>
        <w:t>Форма самостійної роботи</w:t>
      </w:r>
      <w:r>
        <w:rPr>
          <w:sz w:val="28"/>
          <w:szCs w:val="28"/>
          <w:lang w:val="ru-RU"/>
        </w:rPr>
        <w:t>: вивчення теоретичного матеріалу, виконання практичних завдань</w:t>
      </w:r>
    </w:p>
    <w:p w:rsidR="0071447D" w:rsidRDefault="0071447D" w:rsidP="0071447D">
      <w:pPr>
        <w:pStyle w:val="af0"/>
        <w:spacing w:line="360" w:lineRule="auto"/>
        <w:rPr>
          <w:sz w:val="28"/>
          <w:szCs w:val="28"/>
          <w:lang w:val="ru-RU"/>
        </w:rPr>
      </w:pPr>
      <w:r w:rsidRPr="0071447D">
        <w:rPr>
          <w:i/>
          <w:sz w:val="28"/>
          <w:szCs w:val="28"/>
          <w:lang w:val="ru-RU"/>
        </w:rPr>
        <w:t>Література</w:t>
      </w:r>
      <w:r>
        <w:rPr>
          <w:sz w:val="28"/>
          <w:szCs w:val="28"/>
          <w:lang w:val="ru-RU"/>
        </w:rPr>
        <w:t>:</w:t>
      </w:r>
    </w:p>
    <w:p w:rsidR="00E84AC4" w:rsidRPr="009805F0" w:rsidRDefault="0071447D" w:rsidP="0071447D">
      <w:pPr>
        <w:pStyle w:val="af0"/>
        <w:spacing w:line="360" w:lineRule="auto"/>
        <w:ind w:left="567" w:hanging="567"/>
        <w:jc w:val="center"/>
        <w:rPr>
          <w:sz w:val="28"/>
          <w:szCs w:val="28"/>
        </w:rPr>
      </w:pPr>
      <w:r w:rsidRPr="0052267B">
        <w:rPr>
          <w:b/>
          <w:sz w:val="28"/>
          <w:szCs w:val="28"/>
          <w:lang w:val="ru-RU"/>
        </w:rPr>
        <w:t>Методичні вказівки.</w:t>
      </w:r>
    </w:p>
    <w:p w:rsidR="00E84AC4" w:rsidRPr="009805F0" w:rsidRDefault="001F521A" w:rsidP="009805F0">
      <w:pPr>
        <w:pStyle w:val="af0"/>
        <w:spacing w:line="360" w:lineRule="auto"/>
        <w:rPr>
          <w:sz w:val="28"/>
          <w:szCs w:val="28"/>
        </w:rPr>
      </w:pPr>
      <w:r w:rsidRPr="009805F0">
        <w:rPr>
          <w:sz w:val="28"/>
          <w:szCs w:val="28"/>
        </w:rPr>
        <w:t xml:space="preserve">Події називаються </w:t>
      </w:r>
      <w:r w:rsidR="00E84AC4" w:rsidRPr="00E7449A">
        <w:rPr>
          <w:b/>
          <w:sz w:val="28"/>
          <w:szCs w:val="28"/>
        </w:rPr>
        <w:t>сумісними</w:t>
      </w:r>
      <w:r w:rsidR="00E84AC4" w:rsidRPr="009805F0">
        <w:rPr>
          <w:sz w:val="28"/>
          <w:szCs w:val="28"/>
        </w:rPr>
        <w:t>, якщо поява однієї з них не виключає можливості появи інших ( не обов’язково одночасно ).</w:t>
      </w:r>
    </w:p>
    <w:p w:rsidR="00E84AC4" w:rsidRPr="009805F0" w:rsidRDefault="001F521A" w:rsidP="009805F0">
      <w:pPr>
        <w:pStyle w:val="af0"/>
        <w:spacing w:line="360" w:lineRule="auto"/>
        <w:rPr>
          <w:sz w:val="28"/>
          <w:szCs w:val="28"/>
        </w:rPr>
      </w:pPr>
      <w:r w:rsidRPr="009805F0">
        <w:rPr>
          <w:sz w:val="28"/>
          <w:szCs w:val="28"/>
        </w:rPr>
        <w:t xml:space="preserve">Події називаються </w:t>
      </w:r>
      <w:r w:rsidR="00E84AC4" w:rsidRPr="00E7449A">
        <w:rPr>
          <w:b/>
          <w:sz w:val="28"/>
          <w:szCs w:val="28"/>
        </w:rPr>
        <w:t>несумісними</w:t>
      </w:r>
      <w:r w:rsidR="00E84AC4" w:rsidRPr="009805F0">
        <w:rPr>
          <w:sz w:val="28"/>
          <w:szCs w:val="28"/>
        </w:rPr>
        <w:t>, якщо поява однієї з них виключає появу інших подій в одному і тому ж випробуванні.</w:t>
      </w:r>
    </w:p>
    <w:p w:rsidR="00E84AC4" w:rsidRPr="009805F0" w:rsidRDefault="00E84AC4" w:rsidP="009805F0">
      <w:pPr>
        <w:pStyle w:val="af0"/>
        <w:spacing w:line="360" w:lineRule="auto"/>
        <w:rPr>
          <w:sz w:val="28"/>
          <w:szCs w:val="28"/>
        </w:rPr>
      </w:pPr>
      <w:r w:rsidRPr="009805F0">
        <w:rPr>
          <w:sz w:val="28"/>
          <w:szCs w:val="28"/>
        </w:rPr>
        <w:t>Ймовірність появи однієї з двох випадкових несумісних подій дорівнює сумі їх ймовірностей:</w:t>
      </w:r>
    </w:p>
    <w:p w:rsidR="00E84AC4" w:rsidRPr="009805F0" w:rsidRDefault="00E84AC4" w:rsidP="009805F0">
      <w:pPr>
        <w:pStyle w:val="af0"/>
        <w:spacing w:line="360" w:lineRule="auto"/>
        <w:jc w:val="center"/>
        <w:rPr>
          <w:sz w:val="28"/>
          <w:szCs w:val="28"/>
        </w:rPr>
      </w:pPr>
      <w:r w:rsidRPr="009805F0">
        <w:rPr>
          <w:position w:val="-10"/>
          <w:sz w:val="28"/>
          <w:szCs w:val="28"/>
        </w:rPr>
        <w:object w:dxaOrig="2480" w:dyaOrig="320">
          <v:shape id="_x0000_i1147" type="#_x0000_t75" style="width:123.9pt;height:15.9pt" o:ole="" fillcolor="window">
            <v:imagedata r:id="rId218" o:title=""/>
          </v:shape>
          <o:OLEObject Type="Embed" ProgID="Equation.3" ShapeID="_x0000_i1147" DrawAspect="Content" ObjectID="_1616420083" r:id="rId219"/>
        </w:object>
      </w:r>
    </w:p>
    <w:p w:rsidR="00E84AC4" w:rsidRPr="009805F0" w:rsidRDefault="001F521A" w:rsidP="009805F0">
      <w:pPr>
        <w:pStyle w:val="af0"/>
        <w:spacing w:line="360" w:lineRule="auto"/>
        <w:rPr>
          <w:sz w:val="28"/>
          <w:szCs w:val="28"/>
        </w:rPr>
      </w:pPr>
      <w:r w:rsidRPr="009805F0">
        <w:rPr>
          <w:sz w:val="28"/>
          <w:szCs w:val="28"/>
        </w:rPr>
        <w:t xml:space="preserve">Дане твердження справджується </w:t>
      </w:r>
      <w:r w:rsidR="00E84AC4" w:rsidRPr="009805F0">
        <w:rPr>
          <w:sz w:val="28"/>
          <w:szCs w:val="28"/>
        </w:rPr>
        <w:t xml:space="preserve">і для </w:t>
      </w:r>
      <w:r w:rsidR="00E84AC4" w:rsidRPr="009805F0">
        <w:rPr>
          <w:sz w:val="28"/>
          <w:szCs w:val="28"/>
          <w:lang w:val="en-US"/>
        </w:rPr>
        <w:t>n</w:t>
      </w:r>
      <w:r w:rsidR="00E84AC4" w:rsidRPr="009805F0">
        <w:rPr>
          <w:sz w:val="28"/>
          <w:szCs w:val="28"/>
        </w:rPr>
        <w:t>випадкових подій.</w:t>
      </w:r>
    </w:p>
    <w:p w:rsidR="00E84AC4" w:rsidRPr="009805F0" w:rsidRDefault="00E84AC4" w:rsidP="009805F0">
      <w:pPr>
        <w:pStyle w:val="af0"/>
        <w:spacing w:line="360" w:lineRule="auto"/>
        <w:rPr>
          <w:sz w:val="28"/>
          <w:szCs w:val="28"/>
        </w:rPr>
      </w:pPr>
      <w:r w:rsidRPr="009805F0">
        <w:rPr>
          <w:sz w:val="28"/>
          <w:szCs w:val="28"/>
        </w:rPr>
        <w:t>Якщо випадкові події А та В сумісні, то ймовірність їх об’єднання дорівнює сумі їх ймовірностей без ймовірності їх сумісної появи:</w:t>
      </w:r>
    </w:p>
    <w:p w:rsidR="00E84AC4" w:rsidRPr="009805F0" w:rsidRDefault="00E84AC4" w:rsidP="009805F0">
      <w:pPr>
        <w:pStyle w:val="af0"/>
        <w:spacing w:line="360" w:lineRule="auto"/>
        <w:jc w:val="center"/>
        <w:rPr>
          <w:sz w:val="28"/>
          <w:szCs w:val="28"/>
        </w:rPr>
      </w:pPr>
      <w:r w:rsidRPr="009805F0">
        <w:rPr>
          <w:position w:val="-10"/>
          <w:sz w:val="28"/>
          <w:szCs w:val="28"/>
        </w:rPr>
        <w:object w:dxaOrig="3660" w:dyaOrig="320">
          <v:shape id="_x0000_i1148" type="#_x0000_t75" style="width:183.35pt;height:15.9pt" o:ole="" fillcolor="window">
            <v:imagedata r:id="rId220" o:title=""/>
          </v:shape>
          <o:OLEObject Type="Embed" ProgID="Equation.3" ShapeID="_x0000_i1148" DrawAspect="Content" ObjectID="_1616420084" r:id="rId221"/>
        </w:object>
      </w:r>
    </w:p>
    <w:p w:rsidR="00E84AC4" w:rsidRPr="009805F0" w:rsidRDefault="00E84AC4" w:rsidP="009805F0">
      <w:pPr>
        <w:pStyle w:val="af0"/>
        <w:spacing w:line="360" w:lineRule="auto"/>
        <w:rPr>
          <w:sz w:val="28"/>
          <w:szCs w:val="28"/>
        </w:rPr>
      </w:pPr>
      <w:r w:rsidRPr="009805F0">
        <w:rPr>
          <w:sz w:val="28"/>
          <w:szCs w:val="28"/>
        </w:rPr>
        <w:t>Дане</w:t>
      </w:r>
      <w:r w:rsidR="00545B65" w:rsidRPr="009805F0">
        <w:rPr>
          <w:sz w:val="28"/>
          <w:szCs w:val="28"/>
        </w:rPr>
        <w:t xml:space="preserve"> твердження також справджується</w:t>
      </w:r>
      <w:r w:rsidRPr="009805F0">
        <w:rPr>
          <w:sz w:val="28"/>
          <w:szCs w:val="28"/>
        </w:rPr>
        <w:t xml:space="preserve"> і для </w:t>
      </w:r>
      <w:r w:rsidRPr="009805F0">
        <w:rPr>
          <w:sz w:val="28"/>
          <w:szCs w:val="28"/>
          <w:lang w:val="en-US"/>
        </w:rPr>
        <w:t>n</w:t>
      </w:r>
      <w:r w:rsidRPr="009805F0">
        <w:rPr>
          <w:sz w:val="28"/>
          <w:szCs w:val="28"/>
        </w:rPr>
        <w:t>випадкових подій.</w:t>
      </w:r>
    </w:p>
    <w:p w:rsidR="00E84AC4" w:rsidRPr="009805F0" w:rsidRDefault="00E84AC4" w:rsidP="009805F0">
      <w:pPr>
        <w:pStyle w:val="af0"/>
        <w:spacing w:line="360" w:lineRule="auto"/>
        <w:rPr>
          <w:sz w:val="28"/>
          <w:szCs w:val="28"/>
        </w:rPr>
      </w:pPr>
    </w:p>
    <w:p w:rsidR="00E84AC4" w:rsidRPr="009805F0" w:rsidRDefault="00E84AC4" w:rsidP="009805F0">
      <w:pPr>
        <w:pStyle w:val="af0"/>
        <w:spacing w:line="360" w:lineRule="auto"/>
        <w:jc w:val="center"/>
        <w:rPr>
          <w:b/>
          <w:sz w:val="28"/>
          <w:szCs w:val="28"/>
          <w:u w:val="single"/>
        </w:rPr>
      </w:pPr>
      <w:r w:rsidRPr="009805F0">
        <w:rPr>
          <w:b/>
          <w:sz w:val="28"/>
          <w:szCs w:val="28"/>
          <w:u w:val="single"/>
        </w:rPr>
        <w:t>Розв’язок типових задач</w:t>
      </w:r>
    </w:p>
    <w:p w:rsidR="00545B65" w:rsidRPr="009805F0" w:rsidRDefault="00545B65" w:rsidP="009805F0">
      <w:pPr>
        <w:pStyle w:val="af0"/>
        <w:spacing w:line="360" w:lineRule="auto"/>
        <w:jc w:val="center"/>
        <w:rPr>
          <w:b/>
          <w:sz w:val="28"/>
          <w:szCs w:val="28"/>
          <w:u w:val="single"/>
        </w:rPr>
      </w:pPr>
    </w:p>
    <w:p w:rsidR="00E84AC4" w:rsidRPr="009805F0" w:rsidRDefault="00E84AC4" w:rsidP="009805F0">
      <w:pPr>
        <w:pStyle w:val="af0"/>
        <w:spacing w:line="360" w:lineRule="auto"/>
        <w:rPr>
          <w:sz w:val="28"/>
          <w:szCs w:val="28"/>
        </w:rPr>
      </w:pPr>
      <w:r w:rsidRPr="009805F0">
        <w:rPr>
          <w:i/>
          <w:sz w:val="28"/>
          <w:szCs w:val="28"/>
        </w:rPr>
        <w:t xml:space="preserve">Приклад 4.1. </w:t>
      </w:r>
      <w:r w:rsidRPr="009805F0">
        <w:rPr>
          <w:sz w:val="28"/>
          <w:szCs w:val="28"/>
        </w:rPr>
        <w:t>В урні знаходиться 30 кульок: 10 червоних і 15 білих. Навмання витягуємо одну кульку. Знайти ймовірність того, що вона буде кольоровою.</w:t>
      </w:r>
    </w:p>
    <w:p w:rsidR="00E84AC4" w:rsidRPr="009805F0" w:rsidRDefault="00E84AC4" w:rsidP="009805F0">
      <w:pPr>
        <w:pStyle w:val="af0"/>
        <w:spacing w:line="360" w:lineRule="auto"/>
        <w:rPr>
          <w:sz w:val="28"/>
          <w:szCs w:val="28"/>
        </w:rPr>
      </w:pPr>
      <w:r w:rsidRPr="009805F0">
        <w:rPr>
          <w:i/>
          <w:sz w:val="28"/>
          <w:szCs w:val="28"/>
        </w:rPr>
        <w:t>Розв’язання</w:t>
      </w:r>
      <w:r w:rsidRPr="009805F0">
        <w:rPr>
          <w:sz w:val="28"/>
          <w:szCs w:val="28"/>
        </w:rPr>
        <w:t>.Поява кольорової кульки означає появу або червоної, або синьої кулі. Йм</w:t>
      </w:r>
      <w:r w:rsidR="0067332D" w:rsidRPr="009805F0">
        <w:rPr>
          <w:sz w:val="28"/>
          <w:szCs w:val="28"/>
        </w:rPr>
        <w:t>овірність появи червоної кулі (</w:t>
      </w:r>
      <w:r w:rsidRPr="009805F0">
        <w:rPr>
          <w:sz w:val="28"/>
          <w:szCs w:val="28"/>
        </w:rPr>
        <w:t>подія А):</w:t>
      </w:r>
    </w:p>
    <w:p w:rsidR="00E84AC4" w:rsidRPr="009805F0" w:rsidRDefault="00E84AC4" w:rsidP="009805F0">
      <w:pPr>
        <w:pStyle w:val="af0"/>
        <w:spacing w:line="360" w:lineRule="auto"/>
        <w:jc w:val="center"/>
        <w:rPr>
          <w:sz w:val="28"/>
          <w:szCs w:val="28"/>
        </w:rPr>
      </w:pPr>
      <w:r w:rsidRPr="009805F0">
        <w:rPr>
          <w:sz w:val="28"/>
          <w:szCs w:val="28"/>
        </w:rPr>
        <w:t xml:space="preserve">Р(А)= </w:t>
      </w:r>
      <w:r w:rsidRPr="009805F0">
        <w:rPr>
          <w:position w:val="-24"/>
          <w:sz w:val="28"/>
          <w:szCs w:val="28"/>
        </w:rPr>
        <w:object w:dxaOrig="740" w:dyaOrig="620">
          <v:shape id="_x0000_i1149" type="#_x0000_t75" style="width:36.85pt;height:31pt" o:ole="" fillcolor="window">
            <v:imagedata r:id="rId222" o:title=""/>
          </v:shape>
          <o:OLEObject Type="Embed" ProgID="Equation.3" ShapeID="_x0000_i1149" DrawAspect="Content" ObjectID="_1616420085" r:id="rId223"/>
        </w:object>
      </w:r>
      <w:r w:rsidRPr="009805F0">
        <w:rPr>
          <w:sz w:val="28"/>
          <w:szCs w:val="28"/>
        </w:rPr>
        <w:t>.</w:t>
      </w:r>
    </w:p>
    <w:p w:rsidR="00E84AC4" w:rsidRPr="009805F0" w:rsidRDefault="0067332D" w:rsidP="009805F0">
      <w:pPr>
        <w:pStyle w:val="af0"/>
        <w:tabs>
          <w:tab w:val="left" w:pos="6320"/>
        </w:tabs>
        <w:spacing w:line="360" w:lineRule="auto"/>
        <w:rPr>
          <w:sz w:val="28"/>
          <w:szCs w:val="28"/>
        </w:rPr>
      </w:pPr>
      <w:r w:rsidRPr="009805F0">
        <w:rPr>
          <w:sz w:val="28"/>
          <w:szCs w:val="28"/>
        </w:rPr>
        <w:t>Ймовірність появи синьої кулі (</w:t>
      </w:r>
      <w:r w:rsidR="00E84AC4" w:rsidRPr="009805F0">
        <w:rPr>
          <w:sz w:val="28"/>
          <w:szCs w:val="28"/>
        </w:rPr>
        <w:t>подія В):</w:t>
      </w:r>
      <w:r w:rsidR="009805F0" w:rsidRPr="009805F0">
        <w:rPr>
          <w:sz w:val="28"/>
          <w:szCs w:val="28"/>
        </w:rPr>
        <w:tab/>
      </w:r>
    </w:p>
    <w:p w:rsidR="00E84AC4" w:rsidRPr="009805F0" w:rsidRDefault="00E84AC4" w:rsidP="009805F0">
      <w:pPr>
        <w:pStyle w:val="af0"/>
        <w:spacing w:line="360" w:lineRule="auto"/>
        <w:jc w:val="center"/>
        <w:rPr>
          <w:sz w:val="28"/>
          <w:szCs w:val="28"/>
        </w:rPr>
      </w:pPr>
      <w:r w:rsidRPr="009805F0">
        <w:rPr>
          <w:sz w:val="28"/>
          <w:szCs w:val="28"/>
        </w:rPr>
        <w:t xml:space="preserve">Р(В)= </w:t>
      </w:r>
      <w:r w:rsidRPr="009805F0">
        <w:rPr>
          <w:position w:val="-24"/>
          <w:sz w:val="28"/>
          <w:szCs w:val="28"/>
        </w:rPr>
        <w:object w:dxaOrig="760" w:dyaOrig="620">
          <v:shape id="_x0000_i1150" type="#_x0000_t75" style="width:38.5pt;height:31pt" o:ole="" fillcolor="window">
            <v:imagedata r:id="rId224" o:title=""/>
          </v:shape>
          <o:OLEObject Type="Embed" ProgID="Equation.3" ShapeID="_x0000_i1150" DrawAspect="Content" ObjectID="_1616420086" r:id="rId225"/>
        </w:object>
      </w:r>
      <w:r w:rsidRPr="009805F0">
        <w:rPr>
          <w:sz w:val="28"/>
          <w:szCs w:val="28"/>
        </w:rPr>
        <w:t>.</w:t>
      </w:r>
    </w:p>
    <w:p w:rsidR="00E84AC4" w:rsidRPr="009805F0" w:rsidRDefault="00E84AC4" w:rsidP="009805F0">
      <w:pPr>
        <w:pStyle w:val="af0"/>
        <w:spacing w:line="360" w:lineRule="auto"/>
        <w:rPr>
          <w:sz w:val="28"/>
          <w:szCs w:val="28"/>
        </w:rPr>
      </w:pPr>
      <w:r w:rsidRPr="009805F0">
        <w:rPr>
          <w:sz w:val="28"/>
          <w:szCs w:val="28"/>
        </w:rPr>
        <w:lastRenderedPageBreak/>
        <w:t>Події А та В несумісні (поява кулі одного кольору вик</w:t>
      </w:r>
      <w:r w:rsidR="0067332D" w:rsidRPr="009805F0">
        <w:rPr>
          <w:sz w:val="28"/>
          <w:szCs w:val="28"/>
        </w:rPr>
        <w:t>лючає появу кулі іншого кольору</w:t>
      </w:r>
      <w:r w:rsidRPr="009805F0">
        <w:rPr>
          <w:sz w:val="28"/>
          <w:szCs w:val="28"/>
        </w:rPr>
        <w:t>), тому застосовуємо теорему додавання ймовірностей для несумісних подій:</w:t>
      </w:r>
    </w:p>
    <w:p w:rsidR="00E84AC4" w:rsidRPr="009805F0" w:rsidRDefault="00E84AC4" w:rsidP="009805F0">
      <w:pPr>
        <w:pStyle w:val="af0"/>
        <w:spacing w:line="360" w:lineRule="auto"/>
        <w:jc w:val="center"/>
        <w:rPr>
          <w:sz w:val="28"/>
          <w:szCs w:val="28"/>
        </w:rPr>
      </w:pPr>
      <w:r w:rsidRPr="009805F0">
        <w:rPr>
          <w:position w:val="-24"/>
          <w:sz w:val="28"/>
          <w:szCs w:val="28"/>
        </w:rPr>
        <w:object w:dxaOrig="3700" w:dyaOrig="620">
          <v:shape id="_x0000_i1151" type="#_x0000_t75" style="width:185pt;height:31pt" o:ole="" fillcolor="window">
            <v:imagedata r:id="rId226" o:title=""/>
          </v:shape>
          <o:OLEObject Type="Embed" ProgID="Equation.3" ShapeID="_x0000_i1151" DrawAspect="Content" ObjectID="_1616420087" r:id="rId227"/>
        </w:object>
      </w:r>
    </w:p>
    <w:p w:rsidR="00E84AC4" w:rsidRPr="009805F0" w:rsidRDefault="00E84AC4" w:rsidP="009805F0">
      <w:pPr>
        <w:pStyle w:val="af0"/>
        <w:spacing w:line="360" w:lineRule="auto"/>
        <w:rPr>
          <w:sz w:val="28"/>
          <w:szCs w:val="28"/>
        </w:rPr>
      </w:pPr>
      <w:r w:rsidRPr="009805F0">
        <w:rPr>
          <w:i/>
          <w:sz w:val="28"/>
          <w:szCs w:val="28"/>
        </w:rPr>
        <w:t xml:space="preserve">Приклад 4.2. </w:t>
      </w:r>
      <w:r w:rsidRPr="009805F0">
        <w:rPr>
          <w:sz w:val="28"/>
          <w:szCs w:val="28"/>
        </w:rPr>
        <w:t xml:space="preserve">Ймовірність попадання в ціль, якщо стріляти із першої і другої гармати, відповідно дорівнює </w:t>
      </w:r>
      <w:r w:rsidRPr="009805F0">
        <w:rPr>
          <w:position w:val="-10"/>
          <w:sz w:val="28"/>
          <w:szCs w:val="28"/>
        </w:rPr>
        <w:object w:dxaOrig="920" w:dyaOrig="340">
          <v:shape id="_x0000_i1152" type="#_x0000_t75" style="width:46.05pt;height:16.75pt" o:ole="" fillcolor="window">
            <v:imagedata r:id="rId228" o:title=""/>
          </v:shape>
          <o:OLEObject Type="Embed" ProgID="Equation.3" ShapeID="_x0000_i1152" DrawAspect="Content" ObjectID="_1616420088" r:id="rId229"/>
        </w:object>
      </w:r>
      <w:r w:rsidRPr="009805F0">
        <w:rPr>
          <w:position w:val="-10"/>
          <w:sz w:val="28"/>
          <w:szCs w:val="28"/>
        </w:rPr>
        <w:object w:dxaOrig="880" w:dyaOrig="340">
          <v:shape id="_x0000_i1153" type="#_x0000_t75" style="width:43.55pt;height:16.75pt" o:ole="" fillcolor="window">
            <v:imagedata r:id="rId230" o:title=""/>
          </v:shape>
          <o:OLEObject Type="Embed" ProgID="Equation.3" ShapeID="_x0000_i1153" DrawAspect="Content" ObjectID="_1616420089" r:id="rId231"/>
        </w:object>
      </w:r>
      <w:r w:rsidRPr="009805F0">
        <w:rPr>
          <w:sz w:val="28"/>
          <w:szCs w:val="28"/>
        </w:rPr>
        <w:t xml:space="preserve">. Знайти ймовірність влучення при одному залпі хоча б однією із гармат. </w:t>
      </w:r>
    </w:p>
    <w:p w:rsidR="00E84AC4" w:rsidRPr="009805F0" w:rsidRDefault="00E84AC4" w:rsidP="009805F0">
      <w:pPr>
        <w:pStyle w:val="af0"/>
        <w:spacing w:line="360" w:lineRule="auto"/>
        <w:rPr>
          <w:sz w:val="28"/>
          <w:szCs w:val="28"/>
        </w:rPr>
      </w:pPr>
      <w:r w:rsidRPr="009805F0">
        <w:rPr>
          <w:i/>
          <w:sz w:val="28"/>
          <w:szCs w:val="28"/>
        </w:rPr>
        <w:t>Розв’язання</w:t>
      </w:r>
      <w:r w:rsidRPr="009805F0">
        <w:rPr>
          <w:sz w:val="28"/>
          <w:szCs w:val="28"/>
        </w:rPr>
        <w:t>. Ймо</w:t>
      </w:r>
      <w:r w:rsidR="0067332D" w:rsidRPr="009805F0">
        <w:rPr>
          <w:sz w:val="28"/>
          <w:szCs w:val="28"/>
        </w:rPr>
        <w:t xml:space="preserve">вірність влучити в ціль кожною </w:t>
      </w:r>
      <w:r w:rsidRPr="009805F0">
        <w:rPr>
          <w:sz w:val="28"/>
          <w:szCs w:val="28"/>
        </w:rPr>
        <w:t>із гармат не зал</w:t>
      </w:r>
      <w:r w:rsidR="0067332D" w:rsidRPr="009805F0">
        <w:rPr>
          <w:sz w:val="28"/>
          <w:szCs w:val="28"/>
        </w:rPr>
        <w:t>е</w:t>
      </w:r>
      <w:r w:rsidRPr="009805F0">
        <w:rPr>
          <w:sz w:val="28"/>
          <w:szCs w:val="28"/>
        </w:rPr>
        <w:t>жить від результату пострілу з іншої гармати, тому подія А (</w:t>
      </w:r>
      <w:r w:rsidR="0067332D" w:rsidRPr="009805F0">
        <w:rPr>
          <w:sz w:val="28"/>
          <w:szCs w:val="28"/>
        </w:rPr>
        <w:t>влучення першої гармати</w:t>
      </w:r>
      <w:r w:rsidRPr="009805F0">
        <w:rPr>
          <w:sz w:val="28"/>
          <w:szCs w:val="28"/>
        </w:rPr>
        <w:t>) і В (влучення другої гармати) незалежні, тому застосовуємо теорему додавання ймовірностей для сумісних подій:</w:t>
      </w:r>
    </w:p>
    <w:p w:rsidR="00E84AC4" w:rsidRPr="009805F0" w:rsidRDefault="00E84AC4" w:rsidP="009805F0">
      <w:pPr>
        <w:pStyle w:val="af0"/>
        <w:spacing w:line="360" w:lineRule="auto"/>
        <w:jc w:val="center"/>
        <w:rPr>
          <w:sz w:val="28"/>
          <w:szCs w:val="28"/>
        </w:rPr>
      </w:pPr>
      <w:r w:rsidRPr="009805F0">
        <w:rPr>
          <w:position w:val="-10"/>
          <w:sz w:val="28"/>
          <w:szCs w:val="28"/>
        </w:rPr>
        <w:object w:dxaOrig="3600" w:dyaOrig="320">
          <v:shape id="_x0000_i1154" type="#_x0000_t75" style="width:180pt;height:15.9pt" o:ole="" fillcolor="window">
            <v:imagedata r:id="rId232" o:title=""/>
          </v:shape>
          <o:OLEObject Type="Embed" ProgID="Equation.3" ShapeID="_x0000_i1154" DrawAspect="Content" ObjectID="_1616420090" r:id="rId233"/>
        </w:object>
      </w:r>
      <w:r w:rsidRPr="009805F0">
        <w:rPr>
          <w:sz w:val="28"/>
          <w:szCs w:val="28"/>
        </w:rPr>
        <w:t>,</w:t>
      </w:r>
    </w:p>
    <w:p w:rsidR="00E84AC4" w:rsidRPr="009805F0" w:rsidRDefault="00E84AC4" w:rsidP="009805F0">
      <w:pPr>
        <w:pStyle w:val="af0"/>
        <w:spacing w:line="360" w:lineRule="auto"/>
        <w:ind w:firstLine="709"/>
        <w:jc w:val="left"/>
        <w:rPr>
          <w:sz w:val="28"/>
          <w:szCs w:val="28"/>
        </w:rPr>
      </w:pPr>
      <w:r w:rsidRPr="009805F0">
        <w:rPr>
          <w:sz w:val="28"/>
          <w:szCs w:val="28"/>
        </w:rPr>
        <w:t xml:space="preserve">де  </w:t>
      </w:r>
      <w:r w:rsidRPr="009805F0">
        <w:rPr>
          <w:position w:val="-10"/>
          <w:sz w:val="28"/>
          <w:szCs w:val="28"/>
        </w:rPr>
        <w:object w:dxaOrig="4060" w:dyaOrig="320">
          <v:shape id="_x0000_i1155" type="#_x0000_t75" style="width:202.6pt;height:15.9pt" o:ole="" fillcolor="window">
            <v:imagedata r:id="rId234" o:title=""/>
          </v:shape>
          <o:OLEObject Type="Embed" ProgID="Equation.3" ShapeID="_x0000_i1155" DrawAspect="Content" ObjectID="_1616420091" r:id="rId235"/>
        </w:object>
      </w:r>
      <w:r w:rsidRPr="009805F0">
        <w:rPr>
          <w:sz w:val="28"/>
          <w:szCs w:val="28"/>
        </w:rPr>
        <w:t>.</w:t>
      </w:r>
    </w:p>
    <w:p w:rsidR="00E84AC4" w:rsidRPr="009805F0" w:rsidRDefault="00E84AC4" w:rsidP="009805F0">
      <w:pPr>
        <w:pStyle w:val="af0"/>
        <w:spacing w:line="360" w:lineRule="auto"/>
        <w:rPr>
          <w:sz w:val="28"/>
          <w:szCs w:val="28"/>
        </w:rPr>
      </w:pPr>
      <w:r w:rsidRPr="009805F0">
        <w:rPr>
          <w:sz w:val="28"/>
          <w:szCs w:val="28"/>
        </w:rPr>
        <w:t xml:space="preserve">Отже, шукана ймовірність </w:t>
      </w:r>
      <w:r w:rsidRPr="009805F0">
        <w:rPr>
          <w:position w:val="-10"/>
          <w:sz w:val="28"/>
          <w:szCs w:val="28"/>
        </w:rPr>
        <w:object w:dxaOrig="3240" w:dyaOrig="320">
          <v:shape id="_x0000_i1156" type="#_x0000_t75" style="width:161.6pt;height:15.9pt" o:ole="" fillcolor="window">
            <v:imagedata r:id="rId236" o:title=""/>
          </v:shape>
          <o:OLEObject Type="Embed" ProgID="Equation.3" ShapeID="_x0000_i1156" DrawAspect="Content" ObjectID="_1616420092" r:id="rId237"/>
        </w:object>
      </w:r>
      <w:r w:rsidRPr="009805F0">
        <w:rPr>
          <w:sz w:val="28"/>
          <w:szCs w:val="28"/>
        </w:rPr>
        <w:t>.</w:t>
      </w:r>
    </w:p>
    <w:p w:rsidR="00E84AC4" w:rsidRPr="009805F0" w:rsidRDefault="00E84AC4" w:rsidP="009805F0">
      <w:pPr>
        <w:pStyle w:val="af0"/>
        <w:spacing w:line="360" w:lineRule="auto"/>
        <w:jc w:val="center"/>
        <w:rPr>
          <w:sz w:val="28"/>
          <w:szCs w:val="28"/>
        </w:rPr>
      </w:pPr>
    </w:p>
    <w:p w:rsidR="00E84AC4" w:rsidRPr="009805F0" w:rsidRDefault="00E84AC4" w:rsidP="009805F0">
      <w:pPr>
        <w:pStyle w:val="af0"/>
        <w:spacing w:line="360" w:lineRule="auto"/>
        <w:jc w:val="center"/>
        <w:rPr>
          <w:b/>
          <w:sz w:val="28"/>
          <w:szCs w:val="28"/>
          <w:u w:val="single"/>
        </w:rPr>
      </w:pPr>
      <w:r w:rsidRPr="009805F0">
        <w:rPr>
          <w:b/>
          <w:sz w:val="28"/>
          <w:szCs w:val="28"/>
          <w:u w:val="single"/>
        </w:rPr>
        <w:t>Задачі</w:t>
      </w:r>
    </w:p>
    <w:p w:rsidR="004B2812" w:rsidRPr="009805F0" w:rsidRDefault="004B2812" w:rsidP="009805F0">
      <w:pPr>
        <w:pStyle w:val="af0"/>
        <w:spacing w:line="360" w:lineRule="auto"/>
        <w:jc w:val="center"/>
        <w:rPr>
          <w:b/>
          <w:sz w:val="28"/>
          <w:szCs w:val="28"/>
          <w:u w:val="single"/>
        </w:rPr>
      </w:pPr>
    </w:p>
    <w:p w:rsidR="00E84AC4" w:rsidRPr="009805F0" w:rsidRDefault="00E84AC4" w:rsidP="009805F0">
      <w:pPr>
        <w:pStyle w:val="af0"/>
        <w:spacing w:line="360" w:lineRule="auto"/>
        <w:ind w:left="567" w:hanging="567"/>
        <w:rPr>
          <w:sz w:val="28"/>
          <w:szCs w:val="28"/>
        </w:rPr>
      </w:pPr>
      <w:r w:rsidRPr="009805F0">
        <w:rPr>
          <w:sz w:val="28"/>
          <w:szCs w:val="28"/>
        </w:rPr>
        <w:t xml:space="preserve">4.1. Задано множину цілих чисел </w:t>
      </w:r>
      <w:r w:rsidR="00F86090" w:rsidRPr="009805F0">
        <w:rPr>
          <w:position w:val="-4"/>
          <w:sz w:val="28"/>
          <w:szCs w:val="28"/>
        </w:rPr>
        <w:object w:dxaOrig="460" w:dyaOrig="260">
          <v:shape id="_x0000_i1157" type="#_x0000_t75" style="width:23.45pt;height:13.4pt" o:ole="" fillcolor="window">
            <v:imagedata r:id="rId238" o:title=""/>
          </v:shape>
          <o:OLEObject Type="Embed" ProgID="Equation.3" ShapeID="_x0000_i1157" DrawAspect="Content" ObjectID="_1616420093" r:id="rId239"/>
        </w:object>
      </w:r>
      <w:r w:rsidR="00D8003B" w:rsidRPr="009805F0">
        <w:rPr>
          <w:sz w:val="28"/>
          <w:szCs w:val="28"/>
        </w:rPr>
        <w:sym w:font="Symbol" w:char="F07B"/>
      </w:r>
      <w:r w:rsidR="00F86090" w:rsidRPr="009805F0">
        <w:rPr>
          <w:sz w:val="28"/>
          <w:szCs w:val="28"/>
        </w:rPr>
        <w:t>1,2,3,4,5,6,7,8,9,10,11,12,13,14,15,16, 17,18,19,20,21,22,23,24,25,26,27,28,29,30</w:t>
      </w:r>
      <w:r w:rsidR="00D8003B" w:rsidRPr="009805F0">
        <w:rPr>
          <w:sz w:val="28"/>
          <w:szCs w:val="28"/>
        </w:rPr>
        <w:sym w:font="Symbol" w:char="F07D"/>
      </w:r>
      <w:r w:rsidRPr="009805F0">
        <w:rPr>
          <w:sz w:val="28"/>
          <w:szCs w:val="28"/>
        </w:rPr>
        <w:t>. Навмання з цієї множини беруть одне число.Знайти ймовірність того, що воно виявиться кратним 5 або 7.</w:t>
      </w:r>
    </w:p>
    <w:p w:rsidR="00E84AC4" w:rsidRPr="009805F0" w:rsidRDefault="00E84AC4" w:rsidP="009805F0">
      <w:pPr>
        <w:pStyle w:val="af0"/>
        <w:spacing w:line="360" w:lineRule="auto"/>
        <w:ind w:left="567" w:hanging="567"/>
        <w:rPr>
          <w:sz w:val="28"/>
          <w:szCs w:val="28"/>
        </w:rPr>
      </w:pPr>
      <w:r w:rsidRPr="009805F0">
        <w:rPr>
          <w:sz w:val="28"/>
          <w:szCs w:val="28"/>
        </w:rPr>
        <w:t>4.2. Садівник восени посадив 10 саджанців яблуні. Кожен із саджанців може прийнятися або ні з певною ймовірністю. Знайти ймовірність того, що з 10 саджанців навесні наступного року приймуться 6 або 2.</w:t>
      </w:r>
    </w:p>
    <w:p w:rsidR="00E84AC4" w:rsidRPr="009805F0" w:rsidRDefault="00E84AC4" w:rsidP="009805F0">
      <w:pPr>
        <w:pStyle w:val="af0"/>
        <w:spacing w:line="360" w:lineRule="auto"/>
        <w:ind w:left="567" w:hanging="567"/>
        <w:rPr>
          <w:sz w:val="28"/>
          <w:szCs w:val="28"/>
        </w:rPr>
      </w:pPr>
      <w:r w:rsidRPr="009805F0">
        <w:rPr>
          <w:sz w:val="28"/>
          <w:szCs w:val="28"/>
        </w:rPr>
        <w:t>4.3. У ящику міститься 13 однакових деталей, серед яких 5 бракованих, а решта – стандартні. Навмання з ящика беруть чотири деталі. Знайти ймовірність того, що всі чотири деталі виявляться стандартними або бракованими.</w:t>
      </w:r>
    </w:p>
    <w:p w:rsidR="00E84AC4" w:rsidRPr="009805F0" w:rsidRDefault="00E84AC4" w:rsidP="009805F0">
      <w:pPr>
        <w:pStyle w:val="af0"/>
        <w:spacing w:line="360" w:lineRule="auto"/>
        <w:ind w:left="567" w:hanging="567"/>
        <w:rPr>
          <w:sz w:val="28"/>
          <w:szCs w:val="28"/>
        </w:rPr>
      </w:pPr>
      <w:r w:rsidRPr="009805F0">
        <w:rPr>
          <w:sz w:val="28"/>
          <w:szCs w:val="28"/>
        </w:rPr>
        <w:t>4.4 В урні містяться 30 однакових кульок, які пронумеровані від 1 до 30. Навмання з урни беруть одну кулю. Знайти ймовірність того, що номер кульки виявиться кратним 3 або 5.</w:t>
      </w:r>
    </w:p>
    <w:p w:rsidR="00E84AC4" w:rsidRPr="009805F0" w:rsidRDefault="00E84AC4" w:rsidP="009805F0">
      <w:pPr>
        <w:pStyle w:val="af0"/>
        <w:spacing w:line="360" w:lineRule="auto"/>
        <w:ind w:left="567" w:hanging="567"/>
        <w:rPr>
          <w:sz w:val="28"/>
          <w:szCs w:val="28"/>
        </w:rPr>
      </w:pPr>
      <w:r w:rsidRPr="009805F0">
        <w:rPr>
          <w:sz w:val="28"/>
          <w:szCs w:val="28"/>
        </w:rPr>
        <w:lastRenderedPageBreak/>
        <w:t>4.5. Чотири спортсмени мають виконати норму майстра спорту. Кожен з них може виконати її з певною ймовірністю. Знайти ймовірність того, що із чотирьох спортсменів норму майстра спорту виконають не менш як два спортсмени; не більш як три.</w:t>
      </w:r>
    </w:p>
    <w:p w:rsidR="00E84AC4" w:rsidRPr="009805F0" w:rsidRDefault="00E84AC4" w:rsidP="009805F0">
      <w:pPr>
        <w:pStyle w:val="af0"/>
        <w:spacing w:line="360" w:lineRule="auto"/>
        <w:ind w:left="567" w:hanging="567"/>
        <w:rPr>
          <w:sz w:val="28"/>
          <w:szCs w:val="28"/>
        </w:rPr>
      </w:pPr>
      <w:r w:rsidRPr="009805F0">
        <w:rPr>
          <w:sz w:val="28"/>
          <w:szCs w:val="28"/>
        </w:rPr>
        <w:t>4.6. Випадкові події А</w:t>
      </w:r>
      <w:r w:rsidRPr="009805F0">
        <w:rPr>
          <w:sz w:val="28"/>
          <w:szCs w:val="28"/>
          <w:vertAlign w:val="subscript"/>
        </w:rPr>
        <w:t>1</w:t>
      </w:r>
      <w:r w:rsidRPr="009805F0">
        <w:rPr>
          <w:sz w:val="28"/>
          <w:szCs w:val="28"/>
        </w:rPr>
        <w:t>,А</w:t>
      </w:r>
      <w:r w:rsidRPr="009805F0">
        <w:rPr>
          <w:sz w:val="28"/>
          <w:szCs w:val="28"/>
          <w:vertAlign w:val="subscript"/>
        </w:rPr>
        <w:t>2</w:t>
      </w:r>
      <w:r w:rsidRPr="009805F0">
        <w:rPr>
          <w:sz w:val="28"/>
          <w:szCs w:val="28"/>
        </w:rPr>
        <w:t xml:space="preserve"> ,А</w:t>
      </w:r>
      <w:r w:rsidRPr="009805F0">
        <w:rPr>
          <w:sz w:val="28"/>
          <w:szCs w:val="28"/>
          <w:vertAlign w:val="subscript"/>
        </w:rPr>
        <w:t>3</w:t>
      </w:r>
      <w:r w:rsidRPr="009805F0">
        <w:rPr>
          <w:sz w:val="28"/>
          <w:szCs w:val="28"/>
        </w:rPr>
        <w:t xml:space="preserve"> ,А</w:t>
      </w:r>
      <w:r w:rsidRPr="009805F0">
        <w:rPr>
          <w:sz w:val="28"/>
          <w:szCs w:val="28"/>
          <w:vertAlign w:val="subscript"/>
        </w:rPr>
        <w:t xml:space="preserve">4 </w:t>
      </w:r>
      <w:r w:rsidRPr="009805F0">
        <w:rPr>
          <w:sz w:val="28"/>
          <w:szCs w:val="28"/>
        </w:rPr>
        <w:t>є попарно несумісні і утворюють повну групу подій. Знайти Р(А</w:t>
      </w:r>
      <w:r w:rsidRPr="009805F0">
        <w:rPr>
          <w:sz w:val="28"/>
          <w:szCs w:val="28"/>
          <w:vertAlign w:val="subscript"/>
        </w:rPr>
        <w:t>1</w:t>
      </w:r>
      <w:r w:rsidRPr="009805F0">
        <w:rPr>
          <w:sz w:val="28"/>
          <w:szCs w:val="28"/>
        </w:rPr>
        <w:t>), Р(А</w:t>
      </w:r>
      <w:r w:rsidRPr="009805F0">
        <w:rPr>
          <w:sz w:val="28"/>
          <w:szCs w:val="28"/>
          <w:vertAlign w:val="subscript"/>
        </w:rPr>
        <w:t>2</w:t>
      </w:r>
      <w:r w:rsidRPr="009805F0">
        <w:rPr>
          <w:sz w:val="28"/>
          <w:szCs w:val="28"/>
        </w:rPr>
        <w:t>), Р(А</w:t>
      </w:r>
      <w:r w:rsidRPr="009805F0">
        <w:rPr>
          <w:sz w:val="28"/>
          <w:szCs w:val="28"/>
          <w:vertAlign w:val="subscript"/>
        </w:rPr>
        <w:t>3</w:t>
      </w:r>
      <w:r w:rsidRPr="009805F0">
        <w:rPr>
          <w:sz w:val="28"/>
          <w:szCs w:val="28"/>
        </w:rPr>
        <w:t>), Р(А</w:t>
      </w:r>
      <w:r w:rsidRPr="009805F0">
        <w:rPr>
          <w:sz w:val="28"/>
          <w:szCs w:val="28"/>
          <w:vertAlign w:val="subscript"/>
        </w:rPr>
        <w:t>4</w:t>
      </w:r>
      <w:r w:rsidRPr="009805F0">
        <w:rPr>
          <w:sz w:val="28"/>
          <w:szCs w:val="28"/>
        </w:rPr>
        <w:t>), коли відомо, що Р(А</w:t>
      </w:r>
      <w:r w:rsidRPr="009805F0">
        <w:rPr>
          <w:sz w:val="28"/>
          <w:szCs w:val="28"/>
          <w:vertAlign w:val="subscript"/>
        </w:rPr>
        <w:t>1</w:t>
      </w:r>
      <w:r w:rsidRPr="009805F0">
        <w:rPr>
          <w:sz w:val="28"/>
          <w:szCs w:val="28"/>
        </w:rPr>
        <w:t>)=0,2</w:t>
      </w:r>
      <w:r w:rsidR="00B54770" w:rsidRPr="009805F0">
        <w:rPr>
          <w:sz w:val="28"/>
          <w:szCs w:val="28"/>
        </w:rPr>
        <w:sym w:font="Symbol" w:char="F0D7"/>
      </w:r>
      <w:r w:rsidRPr="009805F0">
        <w:rPr>
          <w:sz w:val="28"/>
          <w:szCs w:val="28"/>
        </w:rPr>
        <w:t>Р(А</w:t>
      </w:r>
      <w:r w:rsidRPr="009805F0">
        <w:rPr>
          <w:sz w:val="28"/>
          <w:szCs w:val="28"/>
          <w:vertAlign w:val="subscript"/>
        </w:rPr>
        <w:t>2</w:t>
      </w:r>
      <w:r w:rsidRPr="009805F0">
        <w:rPr>
          <w:sz w:val="28"/>
          <w:szCs w:val="28"/>
        </w:rPr>
        <w:t>), Р(А</w:t>
      </w:r>
      <w:r w:rsidRPr="009805F0">
        <w:rPr>
          <w:sz w:val="28"/>
          <w:szCs w:val="28"/>
          <w:vertAlign w:val="subscript"/>
        </w:rPr>
        <w:t>2</w:t>
      </w:r>
      <w:r w:rsidRPr="009805F0">
        <w:rPr>
          <w:sz w:val="28"/>
          <w:szCs w:val="28"/>
        </w:rPr>
        <w:t>)=0,8</w:t>
      </w:r>
      <w:r w:rsidR="00B54770" w:rsidRPr="009805F0">
        <w:rPr>
          <w:sz w:val="28"/>
          <w:szCs w:val="28"/>
        </w:rPr>
        <w:sym w:font="Symbol" w:char="F0D7"/>
      </w:r>
      <w:r w:rsidRPr="009805F0">
        <w:rPr>
          <w:sz w:val="28"/>
          <w:szCs w:val="28"/>
        </w:rPr>
        <w:t>Р(А</w:t>
      </w:r>
      <w:r w:rsidRPr="009805F0">
        <w:rPr>
          <w:sz w:val="28"/>
          <w:szCs w:val="28"/>
          <w:vertAlign w:val="subscript"/>
        </w:rPr>
        <w:t>3</w:t>
      </w:r>
      <w:r w:rsidRPr="009805F0">
        <w:rPr>
          <w:sz w:val="28"/>
          <w:szCs w:val="28"/>
        </w:rPr>
        <w:t>), Р(А</w:t>
      </w:r>
      <w:r w:rsidRPr="009805F0">
        <w:rPr>
          <w:sz w:val="28"/>
          <w:szCs w:val="28"/>
          <w:vertAlign w:val="subscript"/>
        </w:rPr>
        <w:t>3</w:t>
      </w:r>
      <w:r w:rsidRPr="009805F0">
        <w:rPr>
          <w:sz w:val="28"/>
          <w:szCs w:val="28"/>
        </w:rPr>
        <w:t>)=0,5</w:t>
      </w:r>
      <w:r w:rsidR="00B54770" w:rsidRPr="009805F0">
        <w:rPr>
          <w:sz w:val="28"/>
          <w:szCs w:val="28"/>
        </w:rPr>
        <w:sym w:font="Symbol" w:char="F0D7"/>
      </w:r>
      <w:r w:rsidRPr="009805F0">
        <w:rPr>
          <w:sz w:val="28"/>
          <w:szCs w:val="28"/>
        </w:rPr>
        <w:t>Р(А</w:t>
      </w:r>
      <w:r w:rsidRPr="009805F0">
        <w:rPr>
          <w:sz w:val="28"/>
          <w:szCs w:val="28"/>
          <w:vertAlign w:val="subscript"/>
        </w:rPr>
        <w:t>4</w:t>
      </w:r>
      <w:r w:rsidRPr="009805F0">
        <w:rPr>
          <w:sz w:val="28"/>
          <w:szCs w:val="28"/>
        </w:rPr>
        <w:t>).</w:t>
      </w:r>
    </w:p>
    <w:p w:rsidR="00E84AC4" w:rsidRPr="009805F0" w:rsidRDefault="00E84AC4" w:rsidP="009805F0">
      <w:pPr>
        <w:pStyle w:val="af0"/>
        <w:spacing w:line="360" w:lineRule="auto"/>
        <w:ind w:left="567" w:hanging="567"/>
        <w:rPr>
          <w:sz w:val="28"/>
          <w:szCs w:val="28"/>
        </w:rPr>
      </w:pPr>
      <w:r w:rsidRPr="009805F0">
        <w:rPr>
          <w:sz w:val="28"/>
          <w:szCs w:val="28"/>
        </w:rPr>
        <w:t>4.7. У залежності від наявності сировини підприємство може виробити та відправити замовникам щодобово кількість певної продукції від 1 до 100. Знайти ймовірність того, що одержану кількість продукції можна розподілити без залишку</w:t>
      </w:r>
      <w:r w:rsidR="006E6160" w:rsidRPr="009805F0">
        <w:rPr>
          <w:sz w:val="28"/>
          <w:szCs w:val="28"/>
        </w:rPr>
        <w:t>:</w:t>
      </w:r>
      <w:r w:rsidRPr="009805F0">
        <w:rPr>
          <w:sz w:val="28"/>
          <w:szCs w:val="28"/>
        </w:rPr>
        <w:t xml:space="preserve"> а) трьом замовникам; б) чотирьом замовникам; в)дванадцяти замовникам; г) трьом або чотирьом замовникам.</w:t>
      </w:r>
    </w:p>
    <w:p w:rsidR="00E84AC4" w:rsidRPr="009805F0" w:rsidRDefault="00E84AC4" w:rsidP="009805F0">
      <w:pPr>
        <w:pStyle w:val="af0"/>
        <w:spacing w:line="360" w:lineRule="auto"/>
        <w:ind w:left="567" w:hanging="567"/>
        <w:rPr>
          <w:sz w:val="28"/>
          <w:szCs w:val="28"/>
        </w:rPr>
      </w:pPr>
      <w:r w:rsidRPr="009805F0">
        <w:rPr>
          <w:sz w:val="28"/>
          <w:szCs w:val="28"/>
        </w:rPr>
        <w:t>4.8. В урні містяться 40 кульок: 10 червоних, 15 синіх і 15 білих. Знайти ймовірність появи кольорової кульки.</w:t>
      </w:r>
    </w:p>
    <w:p w:rsidR="00E84AC4" w:rsidRPr="009805F0" w:rsidRDefault="00E84AC4" w:rsidP="009805F0">
      <w:pPr>
        <w:pStyle w:val="af0"/>
        <w:spacing w:line="360" w:lineRule="auto"/>
        <w:ind w:left="567" w:hanging="567"/>
        <w:rPr>
          <w:sz w:val="28"/>
          <w:szCs w:val="28"/>
        </w:rPr>
      </w:pPr>
      <w:r w:rsidRPr="009805F0">
        <w:rPr>
          <w:sz w:val="28"/>
          <w:szCs w:val="28"/>
        </w:rPr>
        <w:t>4.9. Ймовірність влучити в ціль при стрільбі першої і другої гармати відповідно дорівнює:</w:t>
      </w:r>
      <w:r w:rsidR="00711255" w:rsidRPr="009805F0">
        <w:rPr>
          <w:sz w:val="28"/>
          <w:szCs w:val="28"/>
        </w:rPr>
        <w:t>р</w:t>
      </w:r>
      <w:r w:rsidR="00CD7827" w:rsidRPr="009805F0">
        <w:rPr>
          <w:sz w:val="28"/>
          <w:szCs w:val="28"/>
          <w:vertAlign w:val="subscript"/>
        </w:rPr>
        <w:t>1</w:t>
      </w:r>
      <w:r w:rsidR="00CD7827" w:rsidRPr="009805F0">
        <w:rPr>
          <w:sz w:val="28"/>
          <w:szCs w:val="28"/>
        </w:rPr>
        <w:t xml:space="preserve"> = 0,5, </w:t>
      </w:r>
      <w:r w:rsidR="00711255" w:rsidRPr="009805F0">
        <w:rPr>
          <w:sz w:val="28"/>
          <w:szCs w:val="28"/>
        </w:rPr>
        <w:t>р</w:t>
      </w:r>
      <w:r w:rsidR="00CD7827" w:rsidRPr="009805F0">
        <w:rPr>
          <w:sz w:val="28"/>
          <w:szCs w:val="28"/>
          <w:vertAlign w:val="subscript"/>
        </w:rPr>
        <w:t xml:space="preserve">2 </w:t>
      </w:r>
      <w:r w:rsidR="00CD7827" w:rsidRPr="009805F0">
        <w:rPr>
          <w:sz w:val="28"/>
          <w:szCs w:val="28"/>
        </w:rPr>
        <w:t>= 0,3. Знайти</w:t>
      </w:r>
      <w:r w:rsidRPr="009805F0">
        <w:rPr>
          <w:sz w:val="28"/>
          <w:szCs w:val="28"/>
        </w:rPr>
        <w:t xml:space="preserve"> ймовірні</w:t>
      </w:r>
      <w:r w:rsidR="00194B08" w:rsidRPr="009805F0">
        <w:rPr>
          <w:sz w:val="28"/>
          <w:szCs w:val="28"/>
        </w:rPr>
        <w:t>сть влучення при одному залпі (</w:t>
      </w:r>
      <w:r w:rsidRPr="009805F0">
        <w:rPr>
          <w:sz w:val="28"/>
          <w:szCs w:val="28"/>
        </w:rPr>
        <w:t xml:space="preserve">із обох гармат) хоча б однією із гармат. </w:t>
      </w:r>
    </w:p>
    <w:p w:rsidR="00E84AC4" w:rsidRPr="009805F0" w:rsidRDefault="00E84AC4" w:rsidP="009805F0">
      <w:pPr>
        <w:pStyle w:val="af0"/>
        <w:spacing w:line="360" w:lineRule="auto"/>
        <w:ind w:left="567" w:hanging="567"/>
        <w:rPr>
          <w:sz w:val="28"/>
          <w:szCs w:val="28"/>
        </w:rPr>
      </w:pPr>
      <w:r w:rsidRPr="009805F0">
        <w:rPr>
          <w:sz w:val="28"/>
          <w:szCs w:val="28"/>
        </w:rPr>
        <w:t xml:space="preserve">4.10. Задано множину цілих чисел </w:t>
      </w:r>
      <w:r w:rsidR="009A46B6" w:rsidRPr="009805F0">
        <w:rPr>
          <w:position w:val="-4"/>
          <w:sz w:val="28"/>
          <w:szCs w:val="28"/>
        </w:rPr>
        <w:object w:dxaOrig="460" w:dyaOrig="260">
          <v:shape id="_x0000_i1158" type="#_x0000_t75" style="width:23.45pt;height:13.4pt" o:ole="" fillcolor="window">
            <v:imagedata r:id="rId240" o:title=""/>
          </v:shape>
          <o:OLEObject Type="Embed" ProgID="Equation.3" ShapeID="_x0000_i1158" DrawAspect="Content" ObjectID="_1616420094" r:id="rId241"/>
        </w:object>
      </w:r>
      <w:r w:rsidR="001E4B6A" w:rsidRPr="009805F0">
        <w:rPr>
          <w:sz w:val="28"/>
          <w:szCs w:val="28"/>
        </w:rPr>
        <w:sym w:font="Symbol" w:char="F07B"/>
      </w:r>
      <w:r w:rsidR="009A46B6" w:rsidRPr="009805F0">
        <w:rPr>
          <w:sz w:val="28"/>
          <w:szCs w:val="28"/>
        </w:rPr>
        <w:t>1,2,3,4,5,6,7,8,9,10,11,12,13, 14,15,16,17,18,19,20,21,22,23,24,25</w:t>
      </w:r>
      <w:r w:rsidR="001E4B6A" w:rsidRPr="009805F0">
        <w:rPr>
          <w:sz w:val="28"/>
          <w:szCs w:val="28"/>
        </w:rPr>
        <w:sym w:font="Symbol" w:char="F07D"/>
      </w:r>
      <w:r w:rsidRPr="009805F0">
        <w:rPr>
          <w:sz w:val="28"/>
          <w:szCs w:val="28"/>
        </w:rPr>
        <w:t>. Навмання з цієї множини беруть одне число. Знайти ймовірність того, що воно виявиться кратним 4 або 8.</w:t>
      </w:r>
    </w:p>
    <w:p w:rsidR="00E84AC4" w:rsidRPr="009805F0" w:rsidRDefault="00E84AC4" w:rsidP="009805F0">
      <w:pPr>
        <w:pStyle w:val="af0"/>
        <w:spacing w:line="360" w:lineRule="auto"/>
        <w:ind w:left="567" w:hanging="567"/>
        <w:rPr>
          <w:sz w:val="28"/>
          <w:szCs w:val="28"/>
        </w:rPr>
      </w:pPr>
      <w:r w:rsidRPr="009805F0">
        <w:rPr>
          <w:sz w:val="28"/>
          <w:szCs w:val="28"/>
        </w:rPr>
        <w:t>4.11. Три студенти можуть здати екзамен з математики з певною ймовірністю. Знайти ймовірність того, що із трьох студентів екзамен складуть не менше як 1 і не більше ніж 2.</w:t>
      </w:r>
    </w:p>
    <w:p w:rsidR="00E84AC4" w:rsidRPr="009805F0" w:rsidRDefault="00E84AC4" w:rsidP="009805F0">
      <w:pPr>
        <w:pStyle w:val="af0"/>
        <w:spacing w:line="360" w:lineRule="auto"/>
        <w:ind w:left="567" w:hanging="567"/>
        <w:rPr>
          <w:sz w:val="28"/>
          <w:szCs w:val="28"/>
        </w:rPr>
      </w:pPr>
      <w:r w:rsidRPr="009805F0">
        <w:rPr>
          <w:sz w:val="28"/>
          <w:szCs w:val="28"/>
        </w:rPr>
        <w:t>4.12. У ящику міститься 18 однакових деталей, серед яких 7 бракованих, а решта – стандартні. Навмання з ящика беруть п</w:t>
      </w:r>
      <w:r w:rsidRPr="009805F0">
        <w:rPr>
          <w:sz w:val="28"/>
          <w:szCs w:val="28"/>
          <w:lang w:val="ru-RU"/>
        </w:rPr>
        <w:t>’</w:t>
      </w:r>
      <w:r w:rsidRPr="009805F0">
        <w:rPr>
          <w:sz w:val="28"/>
          <w:szCs w:val="28"/>
        </w:rPr>
        <w:t>ять детал</w:t>
      </w:r>
      <w:r w:rsidR="00913C92" w:rsidRPr="009805F0">
        <w:rPr>
          <w:sz w:val="28"/>
          <w:szCs w:val="28"/>
        </w:rPr>
        <w:t>ей</w:t>
      </w:r>
      <w:r w:rsidRPr="009805F0">
        <w:rPr>
          <w:sz w:val="28"/>
          <w:szCs w:val="28"/>
        </w:rPr>
        <w:t>. Знайти ймовірність того, що всі п</w:t>
      </w:r>
      <w:r w:rsidRPr="009805F0">
        <w:rPr>
          <w:sz w:val="28"/>
          <w:szCs w:val="28"/>
          <w:lang w:val="ru-RU"/>
        </w:rPr>
        <w:t>’</w:t>
      </w:r>
      <w:r w:rsidRPr="009805F0">
        <w:rPr>
          <w:sz w:val="28"/>
          <w:szCs w:val="28"/>
        </w:rPr>
        <w:t>ять деталей виявляться стандартними або бракованими.</w:t>
      </w:r>
    </w:p>
    <w:p w:rsidR="00E84AC4" w:rsidRPr="009805F0" w:rsidRDefault="00913C92" w:rsidP="009805F0">
      <w:pPr>
        <w:pStyle w:val="af0"/>
        <w:spacing w:line="360" w:lineRule="auto"/>
        <w:ind w:left="567" w:hanging="567"/>
        <w:rPr>
          <w:sz w:val="28"/>
          <w:szCs w:val="28"/>
        </w:rPr>
      </w:pPr>
      <w:r w:rsidRPr="009805F0">
        <w:rPr>
          <w:sz w:val="28"/>
          <w:szCs w:val="28"/>
        </w:rPr>
        <w:t xml:space="preserve">4.13. </w:t>
      </w:r>
      <w:r w:rsidR="00E84AC4" w:rsidRPr="009805F0">
        <w:rPr>
          <w:sz w:val="28"/>
          <w:szCs w:val="28"/>
        </w:rPr>
        <w:t>Відомо, що А</w:t>
      </w:r>
      <w:r w:rsidR="00E84AC4" w:rsidRPr="009805F0">
        <w:rPr>
          <w:sz w:val="28"/>
          <w:szCs w:val="28"/>
          <w:vertAlign w:val="subscript"/>
        </w:rPr>
        <w:t>1</w:t>
      </w:r>
      <w:r w:rsidR="00E84AC4" w:rsidRPr="009805F0">
        <w:rPr>
          <w:sz w:val="28"/>
          <w:szCs w:val="28"/>
        </w:rPr>
        <w:t>,А</w:t>
      </w:r>
      <w:r w:rsidR="00E84AC4" w:rsidRPr="009805F0">
        <w:rPr>
          <w:sz w:val="28"/>
          <w:szCs w:val="28"/>
          <w:vertAlign w:val="subscript"/>
        </w:rPr>
        <w:t>2</w:t>
      </w:r>
      <w:r w:rsidR="00E84AC4" w:rsidRPr="009805F0">
        <w:rPr>
          <w:sz w:val="28"/>
          <w:szCs w:val="28"/>
        </w:rPr>
        <w:t xml:space="preserve"> ,А</w:t>
      </w:r>
      <w:r w:rsidR="00E84AC4" w:rsidRPr="009805F0">
        <w:rPr>
          <w:sz w:val="28"/>
          <w:szCs w:val="28"/>
          <w:vertAlign w:val="subscript"/>
        </w:rPr>
        <w:t>3</w:t>
      </w:r>
      <w:r w:rsidR="00E84AC4" w:rsidRPr="009805F0">
        <w:rPr>
          <w:sz w:val="28"/>
          <w:szCs w:val="28"/>
        </w:rPr>
        <w:t xml:space="preserve"> ,А</w:t>
      </w:r>
      <w:r w:rsidR="00E84AC4" w:rsidRPr="009805F0">
        <w:rPr>
          <w:sz w:val="28"/>
          <w:szCs w:val="28"/>
          <w:vertAlign w:val="subscript"/>
        </w:rPr>
        <w:t>4</w:t>
      </w:r>
      <w:r w:rsidR="00E84AC4" w:rsidRPr="009805F0">
        <w:rPr>
          <w:sz w:val="28"/>
          <w:szCs w:val="28"/>
        </w:rPr>
        <w:t>є попарно несумісні і утворюють повну групу подій. Знайти Р(А</w:t>
      </w:r>
      <w:r w:rsidR="00E84AC4" w:rsidRPr="009805F0">
        <w:rPr>
          <w:sz w:val="28"/>
          <w:szCs w:val="28"/>
          <w:vertAlign w:val="subscript"/>
        </w:rPr>
        <w:t>1</w:t>
      </w:r>
      <w:r w:rsidR="00E84AC4" w:rsidRPr="009805F0">
        <w:rPr>
          <w:sz w:val="28"/>
          <w:szCs w:val="28"/>
        </w:rPr>
        <w:t>), Р(А</w:t>
      </w:r>
      <w:r w:rsidR="00E84AC4" w:rsidRPr="009805F0">
        <w:rPr>
          <w:sz w:val="28"/>
          <w:szCs w:val="28"/>
          <w:vertAlign w:val="subscript"/>
        </w:rPr>
        <w:t>2</w:t>
      </w:r>
      <w:r w:rsidR="00E84AC4" w:rsidRPr="009805F0">
        <w:rPr>
          <w:sz w:val="28"/>
          <w:szCs w:val="28"/>
        </w:rPr>
        <w:t>), Р(А</w:t>
      </w:r>
      <w:r w:rsidR="00E84AC4" w:rsidRPr="009805F0">
        <w:rPr>
          <w:sz w:val="28"/>
          <w:szCs w:val="28"/>
          <w:vertAlign w:val="subscript"/>
        </w:rPr>
        <w:t>3</w:t>
      </w:r>
      <w:r w:rsidR="00E84AC4" w:rsidRPr="009805F0">
        <w:rPr>
          <w:sz w:val="28"/>
          <w:szCs w:val="28"/>
        </w:rPr>
        <w:t>), Р(А</w:t>
      </w:r>
      <w:r w:rsidR="00E84AC4" w:rsidRPr="009805F0">
        <w:rPr>
          <w:sz w:val="28"/>
          <w:szCs w:val="28"/>
          <w:vertAlign w:val="subscript"/>
        </w:rPr>
        <w:t>4</w:t>
      </w:r>
      <w:r w:rsidR="00E84AC4" w:rsidRPr="009805F0">
        <w:rPr>
          <w:sz w:val="28"/>
          <w:szCs w:val="28"/>
        </w:rPr>
        <w:t>), коли відомо, щоР(А</w:t>
      </w:r>
      <w:r w:rsidR="00E84AC4" w:rsidRPr="009805F0">
        <w:rPr>
          <w:sz w:val="28"/>
          <w:szCs w:val="28"/>
          <w:vertAlign w:val="subscript"/>
        </w:rPr>
        <w:t>1</w:t>
      </w:r>
      <w:r w:rsidR="00E84AC4" w:rsidRPr="009805F0">
        <w:rPr>
          <w:sz w:val="28"/>
          <w:szCs w:val="28"/>
        </w:rPr>
        <w:t>)=0,5</w:t>
      </w:r>
      <w:r w:rsidR="00DA1B91" w:rsidRPr="009805F0">
        <w:rPr>
          <w:sz w:val="28"/>
          <w:szCs w:val="28"/>
        </w:rPr>
        <w:sym w:font="Symbol" w:char="F0D7"/>
      </w:r>
      <w:r w:rsidR="00E84AC4" w:rsidRPr="009805F0">
        <w:rPr>
          <w:sz w:val="28"/>
          <w:szCs w:val="28"/>
        </w:rPr>
        <w:t>Р(А</w:t>
      </w:r>
      <w:r w:rsidR="00E84AC4" w:rsidRPr="009805F0">
        <w:rPr>
          <w:sz w:val="28"/>
          <w:szCs w:val="28"/>
          <w:vertAlign w:val="subscript"/>
        </w:rPr>
        <w:t>2</w:t>
      </w:r>
      <w:r w:rsidR="00E84AC4" w:rsidRPr="009805F0">
        <w:rPr>
          <w:sz w:val="28"/>
          <w:szCs w:val="28"/>
        </w:rPr>
        <w:t>)+0,8</w:t>
      </w:r>
      <w:r w:rsidR="00DA1B91" w:rsidRPr="009805F0">
        <w:rPr>
          <w:sz w:val="28"/>
          <w:szCs w:val="28"/>
        </w:rPr>
        <w:sym w:font="Symbol" w:char="F0D7"/>
      </w:r>
      <w:r w:rsidR="00E84AC4" w:rsidRPr="009805F0">
        <w:rPr>
          <w:sz w:val="28"/>
          <w:szCs w:val="28"/>
        </w:rPr>
        <w:t>Р(А</w:t>
      </w:r>
      <w:r w:rsidR="00E84AC4" w:rsidRPr="009805F0">
        <w:rPr>
          <w:sz w:val="28"/>
          <w:szCs w:val="28"/>
          <w:vertAlign w:val="subscript"/>
        </w:rPr>
        <w:t>3</w:t>
      </w:r>
      <w:r w:rsidR="00145E6F" w:rsidRPr="009805F0">
        <w:rPr>
          <w:sz w:val="28"/>
          <w:szCs w:val="28"/>
        </w:rPr>
        <w:t xml:space="preserve">), </w:t>
      </w:r>
      <w:r w:rsidR="00E84AC4" w:rsidRPr="009805F0">
        <w:rPr>
          <w:sz w:val="28"/>
          <w:szCs w:val="28"/>
        </w:rPr>
        <w:t>Р(А</w:t>
      </w:r>
      <w:r w:rsidR="00E84AC4" w:rsidRPr="009805F0">
        <w:rPr>
          <w:sz w:val="28"/>
          <w:szCs w:val="28"/>
          <w:vertAlign w:val="subscript"/>
        </w:rPr>
        <w:t>2</w:t>
      </w:r>
      <w:r w:rsidR="00E84AC4" w:rsidRPr="009805F0">
        <w:rPr>
          <w:sz w:val="28"/>
          <w:szCs w:val="28"/>
        </w:rPr>
        <w:t>)+0,8</w:t>
      </w:r>
      <w:r w:rsidR="00DA1B91" w:rsidRPr="009805F0">
        <w:rPr>
          <w:sz w:val="28"/>
          <w:szCs w:val="28"/>
        </w:rPr>
        <w:sym w:font="Symbol" w:char="F0D7"/>
      </w:r>
      <w:r w:rsidR="00E84AC4" w:rsidRPr="009805F0">
        <w:rPr>
          <w:sz w:val="28"/>
          <w:szCs w:val="28"/>
        </w:rPr>
        <w:t>Р(А</w:t>
      </w:r>
      <w:r w:rsidR="00E84AC4" w:rsidRPr="009805F0">
        <w:rPr>
          <w:sz w:val="28"/>
          <w:szCs w:val="28"/>
          <w:vertAlign w:val="subscript"/>
        </w:rPr>
        <w:t>3</w:t>
      </w:r>
      <w:r w:rsidR="00E84AC4" w:rsidRPr="009805F0">
        <w:rPr>
          <w:sz w:val="28"/>
          <w:szCs w:val="28"/>
        </w:rPr>
        <w:t>)+0,2</w:t>
      </w:r>
      <w:r w:rsidR="00DA1B91" w:rsidRPr="009805F0">
        <w:rPr>
          <w:sz w:val="28"/>
          <w:szCs w:val="28"/>
        </w:rPr>
        <w:sym w:font="Symbol" w:char="F0D7"/>
      </w:r>
      <w:r w:rsidR="00E84AC4" w:rsidRPr="009805F0">
        <w:rPr>
          <w:sz w:val="28"/>
          <w:szCs w:val="28"/>
        </w:rPr>
        <w:t>Р(А</w:t>
      </w:r>
      <w:r w:rsidR="00E84AC4" w:rsidRPr="009805F0">
        <w:rPr>
          <w:sz w:val="28"/>
          <w:szCs w:val="28"/>
          <w:vertAlign w:val="subscript"/>
        </w:rPr>
        <w:t>4</w:t>
      </w:r>
      <w:r w:rsidR="00145E6F" w:rsidRPr="009805F0">
        <w:rPr>
          <w:sz w:val="28"/>
          <w:szCs w:val="28"/>
        </w:rPr>
        <w:t xml:space="preserve">), </w:t>
      </w:r>
      <w:r w:rsidR="00E84AC4" w:rsidRPr="009805F0">
        <w:rPr>
          <w:sz w:val="28"/>
          <w:szCs w:val="28"/>
        </w:rPr>
        <w:t>Р(А</w:t>
      </w:r>
      <w:r w:rsidR="00E84AC4" w:rsidRPr="009805F0">
        <w:rPr>
          <w:sz w:val="28"/>
          <w:szCs w:val="28"/>
          <w:vertAlign w:val="subscript"/>
        </w:rPr>
        <w:t>3</w:t>
      </w:r>
      <w:r w:rsidR="00E84AC4" w:rsidRPr="009805F0">
        <w:rPr>
          <w:sz w:val="28"/>
          <w:szCs w:val="28"/>
        </w:rPr>
        <w:t>)=0,8</w:t>
      </w:r>
      <w:r w:rsidR="00DA1B91" w:rsidRPr="009805F0">
        <w:rPr>
          <w:sz w:val="28"/>
          <w:szCs w:val="28"/>
        </w:rPr>
        <w:sym w:font="Symbol" w:char="F0D7"/>
      </w:r>
      <w:r w:rsidR="00E84AC4" w:rsidRPr="009805F0">
        <w:rPr>
          <w:sz w:val="28"/>
          <w:szCs w:val="28"/>
        </w:rPr>
        <w:t>Р(А</w:t>
      </w:r>
      <w:r w:rsidR="00E84AC4" w:rsidRPr="009805F0">
        <w:rPr>
          <w:sz w:val="28"/>
          <w:szCs w:val="28"/>
          <w:vertAlign w:val="subscript"/>
        </w:rPr>
        <w:t>4</w:t>
      </w:r>
      <w:r w:rsidR="00E84AC4" w:rsidRPr="009805F0">
        <w:rPr>
          <w:sz w:val="28"/>
          <w:szCs w:val="28"/>
        </w:rPr>
        <w:t>).</w:t>
      </w:r>
    </w:p>
    <w:p w:rsidR="00E84AC4" w:rsidRPr="009805F0" w:rsidRDefault="00E84AC4" w:rsidP="009805F0">
      <w:pPr>
        <w:pStyle w:val="af0"/>
        <w:spacing w:line="360" w:lineRule="auto"/>
        <w:ind w:left="567" w:hanging="567"/>
        <w:rPr>
          <w:sz w:val="28"/>
          <w:szCs w:val="28"/>
        </w:rPr>
      </w:pPr>
      <w:r w:rsidRPr="009805F0">
        <w:rPr>
          <w:sz w:val="28"/>
          <w:szCs w:val="28"/>
        </w:rPr>
        <w:lastRenderedPageBreak/>
        <w:t>4.14. Монета підкидається 20 раз</w:t>
      </w:r>
      <w:r w:rsidR="00626DFF" w:rsidRPr="009805F0">
        <w:rPr>
          <w:sz w:val="28"/>
          <w:szCs w:val="28"/>
        </w:rPr>
        <w:t>ів</w:t>
      </w:r>
      <w:r w:rsidRPr="009805F0">
        <w:rPr>
          <w:sz w:val="28"/>
          <w:szCs w:val="28"/>
        </w:rPr>
        <w:t>. Знайти ймовірність того, що при цьому герб з</w:t>
      </w:r>
      <w:r w:rsidRPr="009805F0">
        <w:rPr>
          <w:sz w:val="28"/>
          <w:szCs w:val="28"/>
          <w:lang w:val="ru-RU"/>
        </w:rPr>
        <w:t>’</w:t>
      </w:r>
      <w:r w:rsidRPr="009805F0">
        <w:rPr>
          <w:sz w:val="28"/>
          <w:szCs w:val="28"/>
        </w:rPr>
        <w:t>явиться 7 або 17 разів.</w:t>
      </w:r>
    </w:p>
    <w:p w:rsidR="00E84AC4" w:rsidRPr="009805F0" w:rsidRDefault="00E84AC4" w:rsidP="009805F0">
      <w:pPr>
        <w:pStyle w:val="af0"/>
        <w:spacing w:line="360" w:lineRule="auto"/>
        <w:ind w:left="567" w:hanging="567"/>
        <w:rPr>
          <w:sz w:val="28"/>
          <w:szCs w:val="28"/>
        </w:rPr>
      </w:pPr>
      <w:r w:rsidRPr="009805F0">
        <w:rPr>
          <w:sz w:val="28"/>
          <w:szCs w:val="28"/>
        </w:rPr>
        <w:t>4.15. Ймовірність появи кожної із двох незалежних подій А</w:t>
      </w:r>
      <w:r w:rsidRPr="009805F0">
        <w:rPr>
          <w:sz w:val="28"/>
          <w:szCs w:val="28"/>
          <w:vertAlign w:val="subscript"/>
        </w:rPr>
        <w:t>1</w:t>
      </w:r>
      <w:r w:rsidRPr="009805F0">
        <w:rPr>
          <w:sz w:val="28"/>
          <w:szCs w:val="28"/>
        </w:rPr>
        <w:t xml:space="preserve"> і А</w:t>
      </w:r>
      <w:r w:rsidRPr="009805F0">
        <w:rPr>
          <w:sz w:val="28"/>
          <w:szCs w:val="28"/>
          <w:vertAlign w:val="subscript"/>
        </w:rPr>
        <w:t xml:space="preserve">2  </w:t>
      </w:r>
      <w:r w:rsidRPr="009805F0">
        <w:rPr>
          <w:sz w:val="28"/>
          <w:szCs w:val="28"/>
        </w:rPr>
        <w:t>відповідно дорівнює р</w:t>
      </w:r>
      <w:r w:rsidRPr="009805F0">
        <w:rPr>
          <w:sz w:val="28"/>
          <w:szCs w:val="28"/>
          <w:vertAlign w:val="subscript"/>
        </w:rPr>
        <w:t xml:space="preserve">1 </w:t>
      </w:r>
      <w:r w:rsidRPr="009805F0">
        <w:rPr>
          <w:sz w:val="28"/>
          <w:szCs w:val="28"/>
        </w:rPr>
        <w:t>і р</w:t>
      </w:r>
      <w:r w:rsidRPr="009805F0">
        <w:rPr>
          <w:sz w:val="28"/>
          <w:szCs w:val="28"/>
          <w:vertAlign w:val="subscript"/>
        </w:rPr>
        <w:t xml:space="preserve">2. </w:t>
      </w:r>
      <w:r w:rsidRPr="009805F0">
        <w:rPr>
          <w:sz w:val="28"/>
          <w:szCs w:val="28"/>
        </w:rPr>
        <w:t>Знайти ймовірність появи тільки однієї з цих подій.</w:t>
      </w:r>
    </w:p>
    <w:p w:rsidR="00E84AC4" w:rsidRPr="009805F0" w:rsidRDefault="00E84AC4" w:rsidP="009805F0">
      <w:pPr>
        <w:pStyle w:val="af0"/>
        <w:spacing w:line="360" w:lineRule="auto"/>
        <w:ind w:left="567" w:hanging="567"/>
        <w:rPr>
          <w:sz w:val="28"/>
          <w:szCs w:val="28"/>
        </w:rPr>
      </w:pPr>
      <w:r w:rsidRPr="009805F0">
        <w:rPr>
          <w:sz w:val="28"/>
          <w:szCs w:val="28"/>
        </w:rPr>
        <w:t>4.16. Для сигналізації про ав</w:t>
      </w:r>
      <w:r w:rsidR="009461AC" w:rsidRPr="009805F0">
        <w:rPr>
          <w:sz w:val="28"/>
          <w:szCs w:val="28"/>
        </w:rPr>
        <w:t>а</w:t>
      </w:r>
      <w:r w:rsidRPr="009805F0">
        <w:rPr>
          <w:sz w:val="28"/>
          <w:szCs w:val="28"/>
        </w:rPr>
        <w:t>рію встановлено два незалежних сигналізатори. Ймовірність того, що при аварії си</w:t>
      </w:r>
      <w:r w:rsidR="009461AC" w:rsidRPr="009805F0">
        <w:rPr>
          <w:sz w:val="28"/>
          <w:szCs w:val="28"/>
        </w:rPr>
        <w:t>гналізатор спрацює, дорівнює 0,</w:t>
      </w:r>
      <w:r w:rsidRPr="009805F0">
        <w:rPr>
          <w:sz w:val="28"/>
          <w:szCs w:val="28"/>
        </w:rPr>
        <w:t>95 для першого сигналізатора і 0,9 для другого. Знайти ймовірність того, що при аварії спрацює тільки один сигналізатор.</w:t>
      </w:r>
    </w:p>
    <w:p w:rsidR="00E84AC4" w:rsidRPr="009805F0" w:rsidRDefault="00E84AC4" w:rsidP="009805F0">
      <w:pPr>
        <w:pStyle w:val="af0"/>
        <w:spacing w:line="360" w:lineRule="auto"/>
        <w:ind w:left="567" w:hanging="567"/>
        <w:rPr>
          <w:sz w:val="28"/>
          <w:szCs w:val="28"/>
        </w:rPr>
      </w:pPr>
      <w:r w:rsidRPr="009805F0">
        <w:rPr>
          <w:sz w:val="28"/>
          <w:szCs w:val="28"/>
        </w:rPr>
        <w:t>4.17.Студент шукає потрібну йому формулу у трьох довідниках. Ймовірність того, що формула є в першому, другому і третьому довіднику, відповідно дорівнює 0,6; 0,7 і 0,8. Знайти ймовірність того, що формула є: а)лише в одному довіднику; б) тільки в двох довідниках; в) у всіх трьох довідниках.</w:t>
      </w:r>
    </w:p>
    <w:p w:rsidR="00E84AC4" w:rsidRPr="009805F0" w:rsidRDefault="00E84AC4" w:rsidP="009805F0">
      <w:pPr>
        <w:pStyle w:val="af0"/>
        <w:spacing w:line="360" w:lineRule="auto"/>
        <w:ind w:left="567" w:hanging="567"/>
        <w:rPr>
          <w:sz w:val="28"/>
          <w:szCs w:val="28"/>
        </w:rPr>
      </w:pPr>
      <w:r w:rsidRPr="009805F0">
        <w:rPr>
          <w:sz w:val="28"/>
          <w:szCs w:val="28"/>
        </w:rPr>
        <w:t>4.18. Ймовірність того, що потрібна комплектувальнику деталь знаходиться в першому,другому, третьому і четвертому ящиках, відповідно дорівнює 0,6; 0,7; 0,8 і 0,9. Знайти ймовірність того, що деталь міститься: а)не більш ніж в трьох ящиках; б)не менш ніж в двох ящиках.</w:t>
      </w:r>
    </w:p>
    <w:p w:rsidR="00E84AC4" w:rsidRPr="009805F0" w:rsidRDefault="00E84AC4" w:rsidP="009805F0">
      <w:pPr>
        <w:pStyle w:val="af0"/>
        <w:spacing w:line="360" w:lineRule="auto"/>
        <w:ind w:left="567" w:hanging="567"/>
        <w:rPr>
          <w:sz w:val="28"/>
          <w:szCs w:val="28"/>
        </w:rPr>
      </w:pPr>
      <w:r w:rsidRPr="009805F0">
        <w:rPr>
          <w:sz w:val="28"/>
          <w:szCs w:val="28"/>
        </w:rPr>
        <w:t xml:space="preserve">4.19. На стелажі бібліотеки випадковим чином поставили 15 підручників, причому 5 з них в твердій </w:t>
      </w:r>
      <w:r w:rsidR="005A0462" w:rsidRPr="009805F0">
        <w:rPr>
          <w:sz w:val="28"/>
          <w:szCs w:val="28"/>
        </w:rPr>
        <w:t>обкладинці</w:t>
      </w:r>
      <w:r w:rsidRPr="009805F0">
        <w:rPr>
          <w:sz w:val="28"/>
          <w:szCs w:val="28"/>
        </w:rPr>
        <w:t xml:space="preserve">. Бібліотекар бере навмання три підручники. Знайти ймовірність того, що хоча б один підручник виявиться в твердій </w:t>
      </w:r>
      <w:r w:rsidR="005A0462" w:rsidRPr="009805F0">
        <w:rPr>
          <w:sz w:val="28"/>
          <w:szCs w:val="28"/>
        </w:rPr>
        <w:t>обкладинці</w:t>
      </w:r>
      <w:r w:rsidRPr="009805F0">
        <w:rPr>
          <w:sz w:val="28"/>
          <w:szCs w:val="28"/>
        </w:rPr>
        <w:t>.</w:t>
      </w:r>
    </w:p>
    <w:p w:rsidR="00E84AC4" w:rsidRPr="009805F0" w:rsidRDefault="00E84AC4" w:rsidP="009805F0">
      <w:pPr>
        <w:pStyle w:val="af0"/>
        <w:spacing w:line="360" w:lineRule="auto"/>
        <w:ind w:left="567" w:hanging="567"/>
        <w:rPr>
          <w:sz w:val="28"/>
          <w:szCs w:val="28"/>
          <w:lang w:val="ru-RU"/>
        </w:rPr>
      </w:pPr>
      <w:r w:rsidRPr="009805F0">
        <w:rPr>
          <w:sz w:val="28"/>
          <w:szCs w:val="28"/>
        </w:rPr>
        <w:t>4.20. Ймовірність того, що при одному вимірі деякої фізичної величинибуде допущено помилку, яка перевищує задану точність, дорівнює 0,4. Провели три незалежні виміри.Знайти ймовірність того, що тільки в одному з них допущена помилка перевищить задану точність.</w:t>
      </w:r>
    </w:p>
    <w:p w:rsidR="00E84AC4" w:rsidRPr="009805F0" w:rsidRDefault="00E84AC4" w:rsidP="009805F0">
      <w:pPr>
        <w:shd w:val="clear" w:color="auto" w:fill="FFFFFF"/>
        <w:spacing w:line="360" w:lineRule="auto"/>
        <w:ind w:left="567" w:hanging="567"/>
        <w:jc w:val="both"/>
        <w:rPr>
          <w:sz w:val="28"/>
          <w:szCs w:val="28"/>
        </w:rPr>
      </w:pPr>
      <w:r w:rsidRPr="009805F0">
        <w:rPr>
          <w:sz w:val="28"/>
          <w:szCs w:val="28"/>
          <w:lang w:val="ru-RU"/>
        </w:rPr>
        <w:t>4</w:t>
      </w:r>
      <w:r w:rsidRPr="009805F0">
        <w:rPr>
          <w:sz w:val="28"/>
          <w:szCs w:val="28"/>
        </w:rPr>
        <w:t xml:space="preserve">.21. </w:t>
      </w:r>
      <w:r w:rsidRPr="009805F0">
        <w:rPr>
          <w:snapToGrid w:val="0"/>
          <w:sz w:val="28"/>
          <w:szCs w:val="28"/>
        </w:rPr>
        <w:t>Нехай А і В</w:t>
      </w:r>
      <w:r w:rsidR="007B0A8F" w:rsidRPr="009805F0">
        <w:rPr>
          <w:snapToGrid w:val="0"/>
          <w:sz w:val="28"/>
          <w:szCs w:val="28"/>
        </w:rPr>
        <w:t xml:space="preserve"> –</w:t>
      </w:r>
      <w:r w:rsidRPr="009805F0">
        <w:rPr>
          <w:snapToGrid w:val="0"/>
          <w:sz w:val="28"/>
          <w:szCs w:val="28"/>
        </w:rPr>
        <w:t xml:space="preserve"> випадкові події, Р</w:t>
      </w:r>
      <w:r w:rsidRPr="009805F0">
        <w:rPr>
          <w:i/>
          <w:snapToGrid w:val="0"/>
          <w:sz w:val="28"/>
          <w:szCs w:val="28"/>
          <w:vertAlign w:val="subscript"/>
        </w:rPr>
        <w:t>0</w:t>
      </w:r>
      <w:r w:rsidR="00FE3C91" w:rsidRPr="009805F0">
        <w:rPr>
          <w:i/>
          <w:snapToGrid w:val="0"/>
          <w:sz w:val="28"/>
          <w:szCs w:val="28"/>
        </w:rPr>
        <w:t xml:space="preserve">– </w:t>
      </w:r>
      <w:r w:rsidRPr="009805F0">
        <w:rPr>
          <w:snapToGrid w:val="0"/>
          <w:sz w:val="28"/>
          <w:szCs w:val="28"/>
        </w:rPr>
        <w:t>ймовірність того, що не відбудеться жодна з них, Р</w:t>
      </w:r>
      <w:r w:rsidRPr="009805F0">
        <w:rPr>
          <w:snapToGrid w:val="0"/>
          <w:sz w:val="28"/>
          <w:szCs w:val="28"/>
          <w:vertAlign w:val="subscript"/>
        </w:rPr>
        <w:t>1</w:t>
      </w:r>
      <w:r w:rsidR="00FE3C91" w:rsidRPr="009805F0">
        <w:rPr>
          <w:snapToGrid w:val="0"/>
          <w:sz w:val="28"/>
          <w:szCs w:val="28"/>
        </w:rPr>
        <w:t>–</w:t>
      </w:r>
      <w:r w:rsidRPr="009805F0">
        <w:rPr>
          <w:snapToGrid w:val="0"/>
          <w:sz w:val="28"/>
          <w:szCs w:val="28"/>
        </w:rPr>
        <w:t xml:space="preserve"> ймовірність того, що відбудеться одна і тільки одна подія, Р</w:t>
      </w:r>
      <w:r w:rsidRPr="009805F0">
        <w:rPr>
          <w:i/>
          <w:snapToGrid w:val="0"/>
          <w:sz w:val="28"/>
          <w:szCs w:val="28"/>
          <w:vertAlign w:val="subscript"/>
        </w:rPr>
        <w:t>2</w:t>
      </w:r>
      <w:r w:rsidR="00FE3C91" w:rsidRPr="009805F0">
        <w:rPr>
          <w:snapToGrid w:val="0"/>
          <w:sz w:val="28"/>
          <w:szCs w:val="28"/>
        </w:rPr>
        <w:t>–</w:t>
      </w:r>
      <w:r w:rsidRPr="009805F0">
        <w:rPr>
          <w:snapToGrid w:val="0"/>
          <w:sz w:val="28"/>
          <w:szCs w:val="28"/>
        </w:rPr>
        <w:t xml:space="preserve"> ймовірність того, що відбудуться обидві події. Виразити Р</w:t>
      </w:r>
      <w:r w:rsidRPr="009805F0">
        <w:rPr>
          <w:snapToGrid w:val="0"/>
          <w:sz w:val="28"/>
          <w:szCs w:val="28"/>
          <w:vertAlign w:val="subscript"/>
        </w:rPr>
        <w:t>0</w:t>
      </w:r>
      <w:r w:rsidRPr="009805F0">
        <w:rPr>
          <w:snapToGrid w:val="0"/>
          <w:sz w:val="28"/>
          <w:szCs w:val="28"/>
        </w:rPr>
        <w:t>, Р</w:t>
      </w:r>
      <w:r w:rsidRPr="009805F0">
        <w:rPr>
          <w:snapToGrid w:val="0"/>
          <w:sz w:val="28"/>
          <w:szCs w:val="28"/>
          <w:vertAlign w:val="subscript"/>
        </w:rPr>
        <w:t>1</w:t>
      </w:r>
      <w:r w:rsidRPr="009805F0">
        <w:rPr>
          <w:snapToGrid w:val="0"/>
          <w:sz w:val="28"/>
          <w:szCs w:val="28"/>
        </w:rPr>
        <w:t>, Р</w:t>
      </w:r>
      <w:r w:rsidRPr="009805F0">
        <w:rPr>
          <w:snapToGrid w:val="0"/>
          <w:sz w:val="28"/>
          <w:szCs w:val="28"/>
          <w:vertAlign w:val="subscript"/>
        </w:rPr>
        <w:t>2</w:t>
      </w:r>
      <w:r w:rsidRPr="009805F0">
        <w:rPr>
          <w:snapToGrid w:val="0"/>
          <w:sz w:val="28"/>
          <w:szCs w:val="28"/>
        </w:rPr>
        <w:t>через Р(А),  Р(В),  Р(А</w:t>
      </w:r>
      <w:r w:rsidRPr="009805F0">
        <w:rPr>
          <w:snapToGrid w:val="0"/>
          <w:position w:val="-8"/>
          <w:sz w:val="28"/>
          <w:szCs w:val="28"/>
        </w:rPr>
        <w:object w:dxaOrig="240" w:dyaOrig="300">
          <v:shape id="_x0000_i1159" type="#_x0000_t75" style="width:12.55pt;height:15.05pt" o:ole="" fillcolor="window">
            <v:imagedata r:id="rId169" o:title=""/>
          </v:shape>
          <o:OLEObject Type="Embed" ProgID="Equation.3" ShapeID="_x0000_i1159" DrawAspect="Content" ObjectID="_1616420095" r:id="rId242"/>
        </w:object>
      </w:r>
      <w:r w:rsidRPr="009805F0">
        <w:rPr>
          <w:snapToGrid w:val="0"/>
          <w:sz w:val="28"/>
          <w:szCs w:val="28"/>
        </w:rPr>
        <w:t>В).</w:t>
      </w:r>
    </w:p>
    <w:p w:rsidR="00E84AC4" w:rsidRPr="009805F0" w:rsidRDefault="00E84AC4" w:rsidP="009805F0">
      <w:pPr>
        <w:shd w:val="clear" w:color="auto" w:fill="FFFFFF"/>
        <w:spacing w:line="360" w:lineRule="auto"/>
        <w:ind w:left="426" w:hanging="426"/>
        <w:jc w:val="both"/>
        <w:rPr>
          <w:snapToGrid w:val="0"/>
          <w:sz w:val="28"/>
          <w:szCs w:val="28"/>
        </w:rPr>
      </w:pPr>
      <w:r w:rsidRPr="009805F0">
        <w:rPr>
          <w:sz w:val="28"/>
          <w:szCs w:val="28"/>
        </w:rPr>
        <w:t xml:space="preserve">4.22. </w:t>
      </w:r>
      <w:r w:rsidR="00626DFF" w:rsidRPr="009805F0">
        <w:rPr>
          <w:sz w:val="28"/>
          <w:szCs w:val="28"/>
        </w:rPr>
        <w:t>В</w:t>
      </w:r>
      <w:r w:rsidRPr="009805F0">
        <w:rPr>
          <w:snapToGrid w:val="0"/>
          <w:color w:val="000000"/>
          <w:sz w:val="28"/>
          <w:szCs w:val="28"/>
        </w:rPr>
        <w:t xml:space="preserve"> одному ящику 5 біл</w:t>
      </w:r>
      <w:r w:rsidR="00376F79" w:rsidRPr="009805F0">
        <w:rPr>
          <w:snapToGrid w:val="0"/>
          <w:color w:val="000000"/>
          <w:sz w:val="28"/>
          <w:szCs w:val="28"/>
        </w:rPr>
        <w:t xml:space="preserve">их та 10 чорних куль, </w:t>
      </w:r>
      <w:r w:rsidR="00626DFF" w:rsidRPr="009805F0">
        <w:rPr>
          <w:snapToGrid w:val="0"/>
          <w:color w:val="000000"/>
          <w:sz w:val="28"/>
          <w:szCs w:val="28"/>
        </w:rPr>
        <w:t>в</w:t>
      </w:r>
      <w:r w:rsidR="00376F79" w:rsidRPr="009805F0">
        <w:rPr>
          <w:snapToGrid w:val="0"/>
          <w:color w:val="000000"/>
          <w:sz w:val="28"/>
          <w:szCs w:val="28"/>
        </w:rPr>
        <w:t xml:space="preserve"> іншому –</w:t>
      </w:r>
      <w:r w:rsidRPr="009805F0">
        <w:rPr>
          <w:snapToGrid w:val="0"/>
          <w:color w:val="000000"/>
          <w:sz w:val="28"/>
          <w:szCs w:val="28"/>
        </w:rPr>
        <w:t xml:space="preserve"> 10 білих та 5 чорних куль. Знайти ймовірність того, що хоча б з одного ящика буде </w:t>
      </w:r>
      <w:r w:rsidR="00376F79" w:rsidRPr="009805F0">
        <w:rPr>
          <w:snapToGrid w:val="0"/>
          <w:color w:val="000000"/>
          <w:sz w:val="28"/>
          <w:szCs w:val="28"/>
        </w:rPr>
        <w:t>витягнута</w:t>
      </w:r>
      <w:r w:rsidRPr="009805F0">
        <w:rPr>
          <w:snapToGrid w:val="0"/>
          <w:color w:val="000000"/>
          <w:sz w:val="28"/>
          <w:szCs w:val="28"/>
        </w:rPr>
        <w:t xml:space="preserve"> одн</w:t>
      </w:r>
      <w:r w:rsidR="00376F79" w:rsidRPr="009805F0">
        <w:rPr>
          <w:snapToGrid w:val="0"/>
          <w:color w:val="000000"/>
          <w:sz w:val="28"/>
          <w:szCs w:val="28"/>
        </w:rPr>
        <w:t>а</w:t>
      </w:r>
      <w:r w:rsidRPr="009805F0">
        <w:rPr>
          <w:snapToGrid w:val="0"/>
          <w:color w:val="000000"/>
          <w:sz w:val="28"/>
          <w:szCs w:val="28"/>
        </w:rPr>
        <w:t xml:space="preserve"> біл</w:t>
      </w:r>
      <w:r w:rsidR="00376F79" w:rsidRPr="009805F0">
        <w:rPr>
          <w:snapToGrid w:val="0"/>
          <w:color w:val="000000"/>
          <w:sz w:val="28"/>
          <w:szCs w:val="28"/>
        </w:rPr>
        <w:t>а</w:t>
      </w:r>
      <w:r w:rsidRPr="009805F0">
        <w:rPr>
          <w:snapToGrid w:val="0"/>
          <w:color w:val="000000"/>
          <w:sz w:val="28"/>
          <w:szCs w:val="28"/>
        </w:rPr>
        <w:t xml:space="preserve"> кул</w:t>
      </w:r>
      <w:r w:rsidR="00376F79" w:rsidRPr="009805F0">
        <w:rPr>
          <w:snapToGrid w:val="0"/>
          <w:color w:val="000000"/>
          <w:sz w:val="28"/>
          <w:szCs w:val="28"/>
        </w:rPr>
        <w:t>я</w:t>
      </w:r>
      <w:r w:rsidRPr="009805F0">
        <w:rPr>
          <w:snapToGrid w:val="0"/>
          <w:color w:val="000000"/>
          <w:sz w:val="28"/>
          <w:szCs w:val="28"/>
        </w:rPr>
        <w:t>, якщо з кожного ящика витягну</w:t>
      </w:r>
      <w:r w:rsidR="005F3F7D" w:rsidRPr="009805F0">
        <w:rPr>
          <w:snapToGrid w:val="0"/>
          <w:color w:val="000000"/>
          <w:sz w:val="28"/>
          <w:szCs w:val="28"/>
        </w:rPr>
        <w:t>ли</w:t>
      </w:r>
      <w:r w:rsidRPr="009805F0">
        <w:rPr>
          <w:snapToGrid w:val="0"/>
          <w:color w:val="000000"/>
          <w:sz w:val="28"/>
          <w:szCs w:val="28"/>
        </w:rPr>
        <w:t xml:space="preserve"> по кулі.</w:t>
      </w:r>
    </w:p>
    <w:p w:rsidR="00E84AC4" w:rsidRPr="009805F0" w:rsidRDefault="005F3F7D" w:rsidP="009805F0">
      <w:pPr>
        <w:pStyle w:val="a4"/>
        <w:spacing w:line="360" w:lineRule="auto"/>
        <w:ind w:left="567" w:hanging="567"/>
        <w:rPr>
          <w:b/>
          <w:szCs w:val="28"/>
        </w:rPr>
      </w:pPr>
      <w:r w:rsidRPr="009805F0">
        <w:rPr>
          <w:szCs w:val="28"/>
        </w:rPr>
        <w:lastRenderedPageBreak/>
        <w:t xml:space="preserve">4.23. </w:t>
      </w:r>
      <w:r w:rsidR="00626DFF" w:rsidRPr="009805F0">
        <w:rPr>
          <w:szCs w:val="28"/>
        </w:rPr>
        <w:t>В</w:t>
      </w:r>
      <w:r w:rsidR="00E84AC4" w:rsidRPr="009805F0">
        <w:rPr>
          <w:szCs w:val="28"/>
        </w:rPr>
        <w:t xml:space="preserve"> ящику 10 червоних та 6 блакитних куль. Навмання витягають 2 кулі. Яка ймовірність того, що кулі будуть одного кольору?</w:t>
      </w:r>
    </w:p>
    <w:p w:rsidR="00E84AC4" w:rsidRDefault="00E84AC4" w:rsidP="009805F0">
      <w:pPr>
        <w:shd w:val="clear" w:color="auto" w:fill="FFFFFF"/>
        <w:spacing w:line="360" w:lineRule="auto"/>
        <w:ind w:left="426" w:hanging="426"/>
        <w:jc w:val="both"/>
        <w:rPr>
          <w:sz w:val="28"/>
          <w:szCs w:val="28"/>
        </w:rPr>
      </w:pPr>
      <w:r w:rsidRPr="009805F0">
        <w:rPr>
          <w:sz w:val="28"/>
          <w:szCs w:val="28"/>
        </w:rPr>
        <w:t xml:space="preserve">4.24. </w:t>
      </w:r>
      <w:r w:rsidRPr="009805F0">
        <w:rPr>
          <w:snapToGrid w:val="0"/>
          <w:color w:val="000000"/>
          <w:sz w:val="28"/>
          <w:szCs w:val="28"/>
        </w:rPr>
        <w:t>Знайти ймовірність того, що навмання вибране двозначне число є кратним 2, або 5, або тому й іншомуо</w:t>
      </w:r>
      <w:r w:rsidR="005F3F7D" w:rsidRPr="009805F0">
        <w:rPr>
          <w:snapToGrid w:val="0"/>
          <w:color w:val="000000"/>
          <w:sz w:val="28"/>
          <w:szCs w:val="28"/>
        </w:rPr>
        <w:t>дно</w:t>
      </w:r>
      <w:r w:rsidRPr="009805F0">
        <w:rPr>
          <w:snapToGrid w:val="0"/>
          <w:color w:val="000000"/>
          <w:sz w:val="28"/>
          <w:szCs w:val="28"/>
        </w:rPr>
        <w:t>часно.</w:t>
      </w:r>
    </w:p>
    <w:p w:rsidR="00E84AC4" w:rsidRPr="009805F0" w:rsidRDefault="009471C4" w:rsidP="0088580E">
      <w:pPr>
        <w:pStyle w:val="3"/>
        <w:jc w:val="center"/>
      </w:pPr>
      <w:bookmarkStart w:id="6" w:name="_5.__"/>
      <w:bookmarkEnd w:id="6"/>
      <w:r>
        <w:br w:type="page"/>
      </w:r>
      <w:r w:rsidRPr="009805F0">
        <w:lastRenderedPageBreak/>
        <w:t xml:space="preserve">5. </w:t>
      </w:r>
      <w:r w:rsidR="00E84AC4" w:rsidRPr="009805F0">
        <w:t>Умовна ймовірність та повна група подій</w:t>
      </w:r>
    </w:p>
    <w:p w:rsidR="0071447D" w:rsidRDefault="0071447D" w:rsidP="0071447D">
      <w:pPr>
        <w:pStyle w:val="af0"/>
        <w:spacing w:line="360" w:lineRule="auto"/>
        <w:rPr>
          <w:sz w:val="28"/>
          <w:szCs w:val="28"/>
          <w:lang w:val="ru-RU"/>
        </w:rPr>
      </w:pPr>
      <w:r w:rsidRPr="00A84DE3">
        <w:rPr>
          <w:sz w:val="28"/>
          <w:szCs w:val="28"/>
          <w:lang w:val="ru-RU"/>
        </w:rPr>
        <w:t>Самостійна робота</w:t>
      </w:r>
      <w:r>
        <w:rPr>
          <w:sz w:val="28"/>
          <w:szCs w:val="28"/>
          <w:lang w:val="ru-RU"/>
        </w:rPr>
        <w:t xml:space="preserve"> -  год.</w:t>
      </w:r>
    </w:p>
    <w:p w:rsidR="0071447D" w:rsidRDefault="0071447D" w:rsidP="0071447D">
      <w:pPr>
        <w:pStyle w:val="af0"/>
        <w:spacing w:line="360" w:lineRule="auto"/>
        <w:rPr>
          <w:sz w:val="28"/>
          <w:szCs w:val="28"/>
          <w:lang w:val="ru-RU"/>
        </w:rPr>
      </w:pPr>
      <w:r w:rsidRPr="0071447D">
        <w:rPr>
          <w:i/>
          <w:sz w:val="28"/>
          <w:szCs w:val="28"/>
          <w:lang w:val="ru-RU"/>
        </w:rPr>
        <w:t>Зміст</w:t>
      </w:r>
      <w:r>
        <w:rPr>
          <w:sz w:val="28"/>
          <w:szCs w:val="28"/>
          <w:lang w:val="ru-RU"/>
        </w:rPr>
        <w:t>:</w:t>
      </w:r>
    </w:p>
    <w:p w:rsidR="0071447D" w:rsidRDefault="0071447D" w:rsidP="0071447D">
      <w:pPr>
        <w:pStyle w:val="af0"/>
        <w:spacing w:line="360" w:lineRule="auto"/>
        <w:rPr>
          <w:sz w:val="28"/>
          <w:szCs w:val="28"/>
          <w:lang w:val="ru-RU"/>
        </w:rPr>
      </w:pPr>
      <w:r w:rsidRPr="0071447D">
        <w:rPr>
          <w:i/>
          <w:sz w:val="28"/>
          <w:szCs w:val="28"/>
          <w:lang w:val="ru-RU"/>
        </w:rPr>
        <w:t>Форма самостійної роботи</w:t>
      </w:r>
      <w:r>
        <w:rPr>
          <w:sz w:val="28"/>
          <w:szCs w:val="28"/>
          <w:lang w:val="ru-RU"/>
        </w:rPr>
        <w:t>: вивчення теоретичного матеріалу, виконання практичних завдань</w:t>
      </w:r>
    </w:p>
    <w:p w:rsidR="0071447D" w:rsidRDefault="0071447D" w:rsidP="0071447D">
      <w:pPr>
        <w:pStyle w:val="af0"/>
        <w:spacing w:line="360" w:lineRule="auto"/>
        <w:rPr>
          <w:sz w:val="28"/>
          <w:szCs w:val="28"/>
          <w:lang w:val="ru-RU"/>
        </w:rPr>
      </w:pPr>
      <w:r w:rsidRPr="0071447D">
        <w:rPr>
          <w:i/>
          <w:sz w:val="28"/>
          <w:szCs w:val="28"/>
          <w:lang w:val="ru-RU"/>
        </w:rPr>
        <w:t>Література</w:t>
      </w:r>
      <w:r>
        <w:rPr>
          <w:sz w:val="28"/>
          <w:szCs w:val="28"/>
          <w:lang w:val="ru-RU"/>
        </w:rPr>
        <w:t>:</w:t>
      </w:r>
    </w:p>
    <w:p w:rsidR="00CB73A2" w:rsidRPr="009805F0" w:rsidRDefault="0071447D" w:rsidP="0071447D">
      <w:pPr>
        <w:pStyle w:val="af0"/>
        <w:spacing w:line="360" w:lineRule="auto"/>
        <w:ind w:firstLine="0"/>
        <w:jc w:val="center"/>
        <w:rPr>
          <w:b/>
          <w:sz w:val="28"/>
          <w:szCs w:val="28"/>
        </w:rPr>
      </w:pPr>
      <w:r w:rsidRPr="0052267B">
        <w:rPr>
          <w:b/>
          <w:sz w:val="28"/>
          <w:szCs w:val="28"/>
          <w:lang w:val="ru-RU"/>
        </w:rPr>
        <w:t>Методичні вказівки.</w:t>
      </w:r>
    </w:p>
    <w:p w:rsidR="00E84AC4" w:rsidRPr="009805F0" w:rsidRDefault="00E84AC4" w:rsidP="009805F0">
      <w:pPr>
        <w:pStyle w:val="af0"/>
        <w:spacing w:line="360" w:lineRule="auto"/>
        <w:rPr>
          <w:sz w:val="28"/>
          <w:szCs w:val="28"/>
        </w:rPr>
      </w:pPr>
      <w:r w:rsidRPr="009805F0">
        <w:rPr>
          <w:sz w:val="28"/>
          <w:szCs w:val="28"/>
        </w:rPr>
        <w:t xml:space="preserve">Випадкові події А та В називають </w:t>
      </w:r>
      <w:r w:rsidRPr="00E7449A">
        <w:rPr>
          <w:b/>
          <w:sz w:val="28"/>
          <w:szCs w:val="28"/>
        </w:rPr>
        <w:t>залежними</w:t>
      </w:r>
      <w:r w:rsidRPr="009805F0">
        <w:rPr>
          <w:sz w:val="28"/>
          <w:szCs w:val="28"/>
        </w:rPr>
        <w:t xml:space="preserve">, якщо ймовірність появи однієї з них залежить від появи або непояви іншої події. В противному випадку такі події називають </w:t>
      </w:r>
      <w:r w:rsidRPr="00E7449A">
        <w:rPr>
          <w:b/>
          <w:sz w:val="28"/>
          <w:szCs w:val="28"/>
        </w:rPr>
        <w:t>незалежними</w:t>
      </w:r>
      <w:r w:rsidRPr="009805F0">
        <w:rPr>
          <w:sz w:val="28"/>
          <w:szCs w:val="28"/>
        </w:rPr>
        <w:t>.</w:t>
      </w:r>
    </w:p>
    <w:p w:rsidR="00E84AC4" w:rsidRPr="009805F0" w:rsidRDefault="00E84AC4" w:rsidP="009805F0">
      <w:pPr>
        <w:pStyle w:val="af0"/>
        <w:spacing w:line="360" w:lineRule="auto"/>
        <w:ind w:firstLine="567"/>
        <w:rPr>
          <w:sz w:val="28"/>
          <w:szCs w:val="28"/>
        </w:rPr>
      </w:pPr>
      <w:r w:rsidRPr="009805F0">
        <w:rPr>
          <w:sz w:val="28"/>
          <w:szCs w:val="28"/>
        </w:rPr>
        <w:t>Декілька подій утворюють повну групу, якщо в результаті випробування з</w:t>
      </w:r>
      <w:r w:rsidRPr="009805F0">
        <w:rPr>
          <w:sz w:val="28"/>
          <w:szCs w:val="28"/>
          <w:lang w:val="ru-RU"/>
        </w:rPr>
        <w:t>’</w:t>
      </w:r>
      <w:r w:rsidRPr="009805F0">
        <w:rPr>
          <w:sz w:val="28"/>
          <w:szCs w:val="28"/>
        </w:rPr>
        <w:t>явиться хоча б одна з них.</w:t>
      </w:r>
    </w:p>
    <w:p w:rsidR="00E84AC4" w:rsidRPr="009805F0" w:rsidRDefault="00E84AC4" w:rsidP="009805F0">
      <w:pPr>
        <w:pStyle w:val="af0"/>
        <w:spacing w:line="360" w:lineRule="auto"/>
        <w:ind w:firstLine="567"/>
        <w:rPr>
          <w:sz w:val="28"/>
          <w:szCs w:val="28"/>
        </w:rPr>
      </w:pPr>
      <w:r w:rsidRPr="009805F0">
        <w:rPr>
          <w:sz w:val="28"/>
          <w:szCs w:val="28"/>
        </w:rPr>
        <w:t>Сума ймовірностей подій, які утворюють повну групу, дорівнює одиниці.</w:t>
      </w:r>
    </w:p>
    <w:p w:rsidR="00E84AC4" w:rsidRPr="009805F0" w:rsidRDefault="00E84AC4" w:rsidP="009805F0">
      <w:pPr>
        <w:pStyle w:val="af0"/>
        <w:spacing w:line="360" w:lineRule="auto"/>
        <w:ind w:firstLine="567"/>
        <w:rPr>
          <w:sz w:val="28"/>
          <w:szCs w:val="28"/>
        </w:rPr>
      </w:pPr>
      <w:r w:rsidRPr="009805F0">
        <w:rPr>
          <w:sz w:val="28"/>
          <w:szCs w:val="28"/>
        </w:rPr>
        <w:t>Умовною ймовірністю Р</w:t>
      </w:r>
      <w:r w:rsidRPr="009805F0">
        <w:rPr>
          <w:sz w:val="28"/>
          <w:szCs w:val="28"/>
          <w:vertAlign w:val="subscript"/>
        </w:rPr>
        <w:t>А</w:t>
      </w:r>
      <w:r w:rsidRPr="009805F0">
        <w:rPr>
          <w:sz w:val="28"/>
          <w:szCs w:val="28"/>
        </w:rPr>
        <w:t>(В) називається ймовірність події В, яка обчислюється за умови, що подія А вже відбулася. Формула для обчислення умовної ймовірності має вигляд:</w:t>
      </w:r>
    </w:p>
    <w:p w:rsidR="00E84AC4" w:rsidRPr="009805F0" w:rsidRDefault="00E84AC4" w:rsidP="009805F0">
      <w:pPr>
        <w:pStyle w:val="af0"/>
        <w:spacing w:line="360" w:lineRule="auto"/>
        <w:ind w:firstLine="567"/>
        <w:jc w:val="center"/>
        <w:rPr>
          <w:sz w:val="28"/>
          <w:szCs w:val="28"/>
        </w:rPr>
      </w:pPr>
      <w:r w:rsidRPr="009805F0">
        <w:rPr>
          <w:position w:val="-28"/>
          <w:sz w:val="28"/>
          <w:szCs w:val="28"/>
        </w:rPr>
        <w:object w:dxaOrig="1880" w:dyaOrig="660">
          <v:shape id="_x0000_i1160" type="#_x0000_t75" style="width:92.95pt;height:32.65pt" o:ole="" fillcolor="window">
            <v:imagedata r:id="rId243" o:title=""/>
          </v:shape>
          <o:OLEObject Type="Embed" ProgID="Equation.3" ShapeID="_x0000_i1160" DrawAspect="Content" ObjectID="_1616420096" r:id="rId244"/>
        </w:object>
      </w:r>
      <w:r w:rsidRPr="009805F0">
        <w:rPr>
          <w:sz w:val="28"/>
          <w:szCs w:val="28"/>
        </w:rPr>
        <w:t xml:space="preserve">;  </w:t>
      </w:r>
      <w:r w:rsidRPr="009805F0">
        <w:rPr>
          <w:position w:val="-10"/>
          <w:sz w:val="28"/>
          <w:szCs w:val="28"/>
        </w:rPr>
        <w:object w:dxaOrig="940" w:dyaOrig="320">
          <v:shape id="_x0000_i1161" type="#_x0000_t75" style="width:47.7pt;height:15.9pt" o:ole="" fillcolor="window">
            <v:imagedata r:id="rId245" o:title=""/>
          </v:shape>
          <o:OLEObject Type="Embed" ProgID="Equation.3" ShapeID="_x0000_i1161" DrawAspect="Content" ObjectID="_1616420097" r:id="rId246"/>
        </w:object>
      </w:r>
      <w:r w:rsidRPr="009805F0">
        <w:rPr>
          <w:sz w:val="28"/>
          <w:szCs w:val="28"/>
        </w:rPr>
        <w:t>.</w:t>
      </w:r>
    </w:p>
    <w:p w:rsidR="00E84AC4" w:rsidRPr="009805F0" w:rsidRDefault="00E84AC4" w:rsidP="00DE5F7A">
      <w:pPr>
        <w:pStyle w:val="af0"/>
        <w:numPr>
          <w:ilvl w:val="0"/>
          <w:numId w:val="13"/>
        </w:numPr>
        <w:spacing w:line="360" w:lineRule="auto"/>
        <w:rPr>
          <w:sz w:val="28"/>
          <w:szCs w:val="28"/>
        </w:rPr>
      </w:pPr>
      <w:r w:rsidRPr="009805F0">
        <w:rPr>
          <w:sz w:val="28"/>
          <w:szCs w:val="28"/>
        </w:rPr>
        <w:t>Р</w:t>
      </w:r>
      <w:r w:rsidRPr="009805F0">
        <w:rPr>
          <w:sz w:val="28"/>
          <w:szCs w:val="28"/>
          <w:vertAlign w:val="subscript"/>
        </w:rPr>
        <w:t>А</w:t>
      </w:r>
      <w:r w:rsidRPr="009805F0">
        <w:rPr>
          <w:sz w:val="28"/>
          <w:szCs w:val="28"/>
        </w:rPr>
        <w:t xml:space="preserve">(В)=0,  якщо </w:t>
      </w:r>
      <w:r w:rsidRPr="009805F0">
        <w:rPr>
          <w:position w:val="-8"/>
          <w:sz w:val="28"/>
          <w:szCs w:val="28"/>
        </w:rPr>
        <w:object w:dxaOrig="1020" w:dyaOrig="300">
          <v:shape id="_x0000_i1162" type="#_x0000_t75" style="width:51.05pt;height:15.05pt" o:ole="" fillcolor="window">
            <v:imagedata r:id="rId247" o:title=""/>
          </v:shape>
          <o:OLEObject Type="Embed" ProgID="Equation.3" ShapeID="_x0000_i1162" DrawAspect="Content" ObjectID="_1616420098" r:id="rId248"/>
        </w:object>
      </w:r>
      <w:r w:rsidRPr="009805F0">
        <w:rPr>
          <w:sz w:val="28"/>
          <w:szCs w:val="28"/>
        </w:rPr>
        <w:t>.</w:t>
      </w:r>
    </w:p>
    <w:p w:rsidR="00E84AC4" w:rsidRPr="009805F0" w:rsidRDefault="00E84AC4" w:rsidP="00DE5F7A">
      <w:pPr>
        <w:pStyle w:val="af0"/>
        <w:numPr>
          <w:ilvl w:val="0"/>
          <w:numId w:val="13"/>
        </w:numPr>
        <w:spacing w:line="360" w:lineRule="auto"/>
        <w:rPr>
          <w:sz w:val="28"/>
          <w:szCs w:val="28"/>
        </w:rPr>
      </w:pPr>
      <w:r w:rsidRPr="009805F0">
        <w:rPr>
          <w:sz w:val="28"/>
          <w:szCs w:val="28"/>
        </w:rPr>
        <w:t>Р</w:t>
      </w:r>
      <w:r w:rsidRPr="009805F0">
        <w:rPr>
          <w:sz w:val="28"/>
          <w:szCs w:val="28"/>
          <w:vertAlign w:val="subscript"/>
        </w:rPr>
        <w:t>А</w:t>
      </w:r>
      <w:r w:rsidRPr="009805F0">
        <w:rPr>
          <w:sz w:val="28"/>
          <w:szCs w:val="28"/>
        </w:rPr>
        <w:t xml:space="preserve">(В)=1,  якщо </w:t>
      </w:r>
      <w:r w:rsidRPr="009805F0">
        <w:rPr>
          <w:position w:val="-8"/>
          <w:sz w:val="28"/>
          <w:szCs w:val="28"/>
        </w:rPr>
        <w:object w:dxaOrig="1060" w:dyaOrig="300">
          <v:shape id="_x0000_i1163" type="#_x0000_t75" style="width:53.6pt;height:15.05pt" o:ole="" fillcolor="window">
            <v:imagedata r:id="rId249" o:title=""/>
          </v:shape>
          <o:OLEObject Type="Embed" ProgID="Equation.3" ShapeID="_x0000_i1163" DrawAspect="Content" ObjectID="_1616420099" r:id="rId250"/>
        </w:object>
      </w:r>
      <w:r w:rsidRPr="009805F0">
        <w:rPr>
          <w:sz w:val="28"/>
          <w:szCs w:val="28"/>
        </w:rPr>
        <w:t>.</w:t>
      </w:r>
    </w:p>
    <w:p w:rsidR="00E84AC4" w:rsidRPr="009805F0" w:rsidRDefault="00E84AC4" w:rsidP="00DE5F7A">
      <w:pPr>
        <w:pStyle w:val="af0"/>
        <w:numPr>
          <w:ilvl w:val="0"/>
          <w:numId w:val="13"/>
        </w:numPr>
        <w:spacing w:line="360" w:lineRule="auto"/>
        <w:rPr>
          <w:sz w:val="28"/>
          <w:szCs w:val="28"/>
        </w:rPr>
      </w:pPr>
      <w:r w:rsidRPr="009805F0">
        <w:rPr>
          <w:sz w:val="28"/>
          <w:szCs w:val="28"/>
        </w:rPr>
        <w:t xml:space="preserve">У решті випадків  </w:t>
      </w:r>
      <w:r w:rsidRPr="009805F0">
        <w:rPr>
          <w:position w:val="-10"/>
          <w:sz w:val="28"/>
          <w:szCs w:val="28"/>
        </w:rPr>
        <w:object w:dxaOrig="1359" w:dyaOrig="340">
          <v:shape id="_x0000_i1164" type="#_x0000_t75" style="width:68.65pt;height:16.75pt" o:ole="" fillcolor="window">
            <v:imagedata r:id="rId251" o:title=""/>
          </v:shape>
          <o:OLEObject Type="Embed" ProgID="Equation.3" ShapeID="_x0000_i1164" DrawAspect="Content" ObjectID="_1616420100" r:id="rId252"/>
        </w:object>
      </w:r>
      <w:r w:rsidRPr="009805F0">
        <w:rPr>
          <w:sz w:val="28"/>
          <w:szCs w:val="28"/>
        </w:rPr>
        <w:t>.</w:t>
      </w:r>
    </w:p>
    <w:p w:rsidR="00E84AC4" w:rsidRPr="009805F0" w:rsidRDefault="00E84AC4" w:rsidP="009805F0">
      <w:pPr>
        <w:pStyle w:val="af0"/>
        <w:spacing w:line="360" w:lineRule="auto"/>
        <w:rPr>
          <w:sz w:val="28"/>
          <w:szCs w:val="28"/>
        </w:rPr>
      </w:pPr>
    </w:p>
    <w:p w:rsidR="00E84AC4" w:rsidRPr="009805F0" w:rsidRDefault="00E84AC4" w:rsidP="009805F0">
      <w:pPr>
        <w:pStyle w:val="af0"/>
        <w:spacing w:line="360" w:lineRule="auto"/>
        <w:jc w:val="center"/>
        <w:rPr>
          <w:b/>
          <w:sz w:val="28"/>
          <w:szCs w:val="28"/>
          <w:u w:val="single"/>
        </w:rPr>
      </w:pPr>
      <w:r w:rsidRPr="009805F0">
        <w:rPr>
          <w:b/>
          <w:sz w:val="28"/>
          <w:szCs w:val="28"/>
          <w:u w:val="single"/>
        </w:rPr>
        <w:t>Розв’язок типових задач</w:t>
      </w:r>
    </w:p>
    <w:p w:rsidR="006D2753" w:rsidRPr="009805F0" w:rsidRDefault="006D2753" w:rsidP="009805F0">
      <w:pPr>
        <w:pStyle w:val="af0"/>
        <w:spacing w:line="360" w:lineRule="auto"/>
        <w:jc w:val="center"/>
        <w:rPr>
          <w:b/>
          <w:sz w:val="28"/>
          <w:szCs w:val="28"/>
          <w:u w:val="single"/>
        </w:rPr>
      </w:pPr>
    </w:p>
    <w:p w:rsidR="00E84AC4" w:rsidRPr="009805F0" w:rsidRDefault="00E84AC4" w:rsidP="009805F0">
      <w:pPr>
        <w:pStyle w:val="af0"/>
        <w:spacing w:line="360" w:lineRule="auto"/>
        <w:rPr>
          <w:sz w:val="28"/>
          <w:szCs w:val="28"/>
        </w:rPr>
      </w:pPr>
      <w:r w:rsidRPr="009805F0">
        <w:rPr>
          <w:i/>
          <w:sz w:val="28"/>
          <w:szCs w:val="28"/>
        </w:rPr>
        <w:t xml:space="preserve">Приклад 5.1. </w:t>
      </w:r>
      <w:r w:rsidRPr="009805F0">
        <w:rPr>
          <w:sz w:val="28"/>
          <w:szCs w:val="28"/>
        </w:rPr>
        <w:t xml:space="preserve">Вурні 3 білих і три чорних кулі. Із урни двічі навмання виймають по одній кулі, не повертаючи їх назад. Знайти ймовірність появи білої кулі при другому випробуванні (подія В), якщо при першому випробуванні витягли чорну кулю (подія А). </w:t>
      </w:r>
    </w:p>
    <w:p w:rsidR="00E84AC4" w:rsidRPr="009805F0" w:rsidRDefault="00E84AC4" w:rsidP="009805F0">
      <w:pPr>
        <w:pStyle w:val="af0"/>
        <w:spacing w:line="360" w:lineRule="auto"/>
        <w:rPr>
          <w:sz w:val="28"/>
          <w:szCs w:val="28"/>
          <w:lang w:val="ru-RU"/>
        </w:rPr>
      </w:pPr>
      <w:r w:rsidRPr="009805F0">
        <w:rPr>
          <w:i/>
          <w:sz w:val="28"/>
          <w:szCs w:val="28"/>
        </w:rPr>
        <w:t>Розв’язання</w:t>
      </w:r>
      <w:r w:rsidRPr="009805F0">
        <w:rPr>
          <w:sz w:val="28"/>
          <w:szCs w:val="28"/>
        </w:rPr>
        <w:t>.Після першого випробування в урні лишилося 5 куль, серед яких 3 білих. Шукана умовна ймовірність Р</w:t>
      </w:r>
      <w:r w:rsidRPr="009805F0">
        <w:rPr>
          <w:sz w:val="28"/>
          <w:szCs w:val="28"/>
          <w:vertAlign w:val="subscript"/>
        </w:rPr>
        <w:t>А</w:t>
      </w:r>
      <w:r w:rsidRPr="009805F0">
        <w:rPr>
          <w:sz w:val="28"/>
          <w:szCs w:val="28"/>
        </w:rPr>
        <w:t>(В)=3</w:t>
      </w:r>
      <w:r w:rsidRPr="009805F0">
        <w:rPr>
          <w:sz w:val="28"/>
          <w:szCs w:val="28"/>
          <w:lang w:val="ru-RU"/>
        </w:rPr>
        <w:t>/5.</w:t>
      </w:r>
    </w:p>
    <w:p w:rsidR="00E84AC4" w:rsidRPr="009805F0" w:rsidRDefault="00921AF1" w:rsidP="009805F0">
      <w:pPr>
        <w:pStyle w:val="af0"/>
        <w:spacing w:line="360" w:lineRule="auto"/>
        <w:ind w:firstLine="426"/>
        <w:rPr>
          <w:sz w:val="28"/>
          <w:szCs w:val="28"/>
        </w:rPr>
      </w:pPr>
      <w:r w:rsidRPr="009805F0">
        <w:rPr>
          <w:sz w:val="28"/>
          <w:szCs w:val="28"/>
        </w:rPr>
        <w:t>А</w:t>
      </w:r>
      <w:r w:rsidR="00E84AC4" w:rsidRPr="009805F0">
        <w:rPr>
          <w:sz w:val="28"/>
          <w:szCs w:val="28"/>
        </w:rPr>
        <w:t>налогічний резул</w:t>
      </w:r>
      <w:r w:rsidRPr="009805F0">
        <w:rPr>
          <w:sz w:val="28"/>
          <w:szCs w:val="28"/>
        </w:rPr>
        <w:t>ьтат можна отримати за формулою</w:t>
      </w:r>
      <w:r w:rsidR="00E84AC4" w:rsidRPr="009805F0">
        <w:rPr>
          <w:sz w:val="28"/>
          <w:szCs w:val="28"/>
        </w:rPr>
        <w:t>:</w:t>
      </w:r>
    </w:p>
    <w:p w:rsidR="00E84AC4" w:rsidRPr="009805F0" w:rsidRDefault="00E84AC4" w:rsidP="009805F0">
      <w:pPr>
        <w:pStyle w:val="af0"/>
        <w:spacing w:line="360" w:lineRule="auto"/>
        <w:ind w:firstLine="567"/>
        <w:jc w:val="center"/>
        <w:rPr>
          <w:sz w:val="28"/>
          <w:szCs w:val="28"/>
        </w:rPr>
      </w:pPr>
      <w:r w:rsidRPr="009805F0">
        <w:rPr>
          <w:position w:val="-28"/>
          <w:sz w:val="28"/>
          <w:szCs w:val="28"/>
        </w:rPr>
        <w:object w:dxaOrig="1880" w:dyaOrig="660">
          <v:shape id="_x0000_i1165" type="#_x0000_t75" style="width:92.95pt;height:32.65pt" o:ole="" fillcolor="window">
            <v:imagedata r:id="rId243" o:title=""/>
          </v:shape>
          <o:OLEObject Type="Embed" ProgID="Equation.3" ShapeID="_x0000_i1165" DrawAspect="Content" ObjectID="_1616420101" r:id="rId253"/>
        </w:object>
      </w:r>
      <w:r w:rsidRPr="009805F0">
        <w:rPr>
          <w:sz w:val="28"/>
          <w:szCs w:val="28"/>
        </w:rPr>
        <w:t xml:space="preserve">;  </w:t>
      </w:r>
      <w:r w:rsidRPr="009805F0">
        <w:rPr>
          <w:position w:val="-10"/>
          <w:sz w:val="28"/>
          <w:szCs w:val="28"/>
        </w:rPr>
        <w:object w:dxaOrig="940" w:dyaOrig="320">
          <v:shape id="_x0000_i1166" type="#_x0000_t75" style="width:47.7pt;height:15.9pt" o:ole="" fillcolor="window">
            <v:imagedata r:id="rId245" o:title=""/>
          </v:shape>
          <o:OLEObject Type="Embed" ProgID="Equation.3" ShapeID="_x0000_i1166" DrawAspect="Content" ObjectID="_1616420102" r:id="rId254"/>
        </w:object>
      </w:r>
      <w:r w:rsidRPr="009805F0">
        <w:rPr>
          <w:sz w:val="28"/>
          <w:szCs w:val="28"/>
        </w:rPr>
        <w:t>.</w:t>
      </w:r>
    </w:p>
    <w:p w:rsidR="00E84AC4" w:rsidRPr="009805F0" w:rsidRDefault="00E84AC4" w:rsidP="009805F0">
      <w:pPr>
        <w:pStyle w:val="af0"/>
        <w:spacing w:line="360" w:lineRule="auto"/>
        <w:ind w:firstLine="426"/>
        <w:rPr>
          <w:sz w:val="28"/>
          <w:szCs w:val="28"/>
        </w:rPr>
      </w:pPr>
      <w:r w:rsidRPr="009805F0">
        <w:rPr>
          <w:sz w:val="28"/>
          <w:szCs w:val="28"/>
        </w:rPr>
        <w:t>Дійсно, ймовірність появи білої кулі при першому випробуванні Р(А)=3</w:t>
      </w:r>
      <w:r w:rsidRPr="009805F0">
        <w:rPr>
          <w:sz w:val="28"/>
          <w:szCs w:val="28"/>
          <w:lang w:val="ru-RU"/>
        </w:rPr>
        <w:t>/</w:t>
      </w:r>
      <w:r w:rsidRPr="009805F0">
        <w:rPr>
          <w:sz w:val="28"/>
          <w:szCs w:val="28"/>
        </w:rPr>
        <w:t>6=1</w:t>
      </w:r>
      <w:r w:rsidRPr="009805F0">
        <w:rPr>
          <w:sz w:val="28"/>
          <w:szCs w:val="28"/>
          <w:lang w:val="ru-RU"/>
        </w:rPr>
        <w:t>/2</w:t>
      </w:r>
      <w:r w:rsidRPr="009805F0">
        <w:rPr>
          <w:sz w:val="28"/>
          <w:szCs w:val="28"/>
        </w:rPr>
        <w:t xml:space="preserve">. Знайдемо ймовірність </w:t>
      </w:r>
      <w:r w:rsidRPr="009805F0">
        <w:rPr>
          <w:position w:val="-10"/>
          <w:sz w:val="28"/>
          <w:szCs w:val="28"/>
        </w:rPr>
        <w:object w:dxaOrig="980" w:dyaOrig="320">
          <v:shape id="_x0000_i1167" type="#_x0000_t75" style="width:48.55pt;height:15.9pt" o:ole="" fillcolor="window">
            <v:imagedata r:id="rId255" o:title=""/>
          </v:shape>
          <o:OLEObject Type="Embed" ProgID="Equation.3" ShapeID="_x0000_i1167" DrawAspect="Content" ObjectID="_1616420103" r:id="rId256"/>
        </w:object>
      </w:r>
      <w:r w:rsidRPr="009805F0">
        <w:rPr>
          <w:sz w:val="28"/>
          <w:szCs w:val="28"/>
        </w:rPr>
        <w:t xml:space="preserve"> того, що в першому випробуванні з</w:t>
      </w:r>
      <w:r w:rsidRPr="009805F0">
        <w:rPr>
          <w:sz w:val="28"/>
          <w:szCs w:val="28"/>
          <w:lang w:val="ru-RU"/>
        </w:rPr>
        <w:t>’</w:t>
      </w:r>
      <w:r w:rsidRPr="009805F0">
        <w:rPr>
          <w:sz w:val="28"/>
          <w:szCs w:val="28"/>
        </w:rPr>
        <w:t>являється чорна куля, а в другому – біла. Загальна кількість виходів</w:t>
      </w:r>
      <w:r w:rsidR="00E462CE" w:rsidRPr="009805F0">
        <w:rPr>
          <w:sz w:val="28"/>
          <w:szCs w:val="28"/>
        </w:rPr>
        <w:t xml:space="preserve"> – сумісної появи двох куль, не</w:t>
      </w:r>
      <w:r w:rsidRPr="009805F0">
        <w:rPr>
          <w:sz w:val="28"/>
          <w:szCs w:val="28"/>
        </w:rPr>
        <w:t xml:space="preserve">важливо якого кольору, дорівнює кількості розміщень </w:t>
      </w:r>
      <w:r w:rsidRPr="009805F0">
        <w:rPr>
          <w:position w:val="-12"/>
          <w:sz w:val="28"/>
          <w:szCs w:val="28"/>
        </w:rPr>
        <w:object w:dxaOrig="1460" w:dyaOrig="380">
          <v:shape id="_x0000_i1168" type="#_x0000_t75" style="width:72.85pt;height:18.4pt" o:ole="" fillcolor="window">
            <v:imagedata r:id="rId257" o:title=""/>
          </v:shape>
          <o:OLEObject Type="Embed" ProgID="Equation.3" ShapeID="_x0000_i1168" DrawAspect="Content" ObjectID="_1616420104" r:id="rId258"/>
        </w:object>
      </w:r>
      <w:r w:rsidRPr="009805F0">
        <w:rPr>
          <w:sz w:val="28"/>
          <w:szCs w:val="28"/>
        </w:rPr>
        <w:t xml:space="preserve">. Із цієї кількості виходів події </w:t>
      </w:r>
      <w:r w:rsidRPr="009805F0">
        <w:rPr>
          <w:position w:val="-8"/>
          <w:sz w:val="28"/>
          <w:szCs w:val="28"/>
        </w:rPr>
        <w:object w:dxaOrig="639" w:dyaOrig="300">
          <v:shape id="_x0000_i1169" type="#_x0000_t75" style="width:32.65pt;height:15.05pt" o:ole="" fillcolor="window">
            <v:imagedata r:id="rId259" o:title=""/>
          </v:shape>
          <o:OLEObject Type="Embed" ProgID="Equation.3" ShapeID="_x0000_i1169" DrawAspect="Content" ObjectID="_1616420105" r:id="rId260"/>
        </w:object>
      </w:r>
      <w:r w:rsidRPr="009805F0">
        <w:rPr>
          <w:sz w:val="28"/>
          <w:szCs w:val="28"/>
        </w:rPr>
        <w:t xml:space="preserve"> сприяють </w:t>
      </w:r>
      <w:r w:rsidRPr="009805F0">
        <w:rPr>
          <w:position w:val="-6"/>
          <w:sz w:val="28"/>
          <w:szCs w:val="28"/>
        </w:rPr>
        <w:object w:dxaOrig="780" w:dyaOrig="279">
          <v:shape id="_x0000_i1170" type="#_x0000_t75" style="width:39.35pt;height:14.25pt" o:ole="" fillcolor="window">
            <v:imagedata r:id="rId261" o:title=""/>
          </v:shape>
          <o:OLEObject Type="Embed" ProgID="Equation.3" ShapeID="_x0000_i1170" DrawAspect="Content" ObjectID="_1616420106" r:id="rId262"/>
        </w:object>
      </w:r>
      <w:r w:rsidRPr="009805F0">
        <w:rPr>
          <w:sz w:val="28"/>
          <w:szCs w:val="28"/>
        </w:rPr>
        <w:t xml:space="preserve"> виходів. Відповідно </w:t>
      </w:r>
      <w:r w:rsidRPr="009805F0">
        <w:rPr>
          <w:position w:val="-10"/>
          <w:sz w:val="28"/>
          <w:szCs w:val="28"/>
        </w:rPr>
        <w:object w:dxaOrig="980" w:dyaOrig="320">
          <v:shape id="_x0000_i1171" type="#_x0000_t75" style="width:48.55pt;height:15.9pt" o:ole="" fillcolor="window">
            <v:imagedata r:id="rId255" o:title=""/>
          </v:shape>
          <o:OLEObject Type="Embed" ProgID="Equation.3" ShapeID="_x0000_i1171" DrawAspect="Content" ObjectID="_1616420107" r:id="rId263"/>
        </w:object>
      </w:r>
      <w:r w:rsidRPr="009805F0">
        <w:rPr>
          <w:sz w:val="28"/>
          <w:szCs w:val="28"/>
        </w:rPr>
        <w:t>=9/30=3/10.</w:t>
      </w:r>
      <w:r w:rsidR="002E2A6C" w:rsidRPr="009805F0">
        <w:rPr>
          <w:sz w:val="28"/>
          <w:szCs w:val="28"/>
        </w:rPr>
        <w:t xml:space="preserve"> Отже, шукана ймовірність:</w:t>
      </w:r>
    </w:p>
    <w:p w:rsidR="00E84AC4" w:rsidRPr="009805F0" w:rsidRDefault="00E84AC4" w:rsidP="009805F0">
      <w:pPr>
        <w:pStyle w:val="af0"/>
        <w:spacing w:line="360" w:lineRule="auto"/>
        <w:ind w:firstLine="426"/>
        <w:jc w:val="center"/>
        <w:rPr>
          <w:sz w:val="28"/>
          <w:szCs w:val="28"/>
        </w:rPr>
      </w:pPr>
      <w:r w:rsidRPr="009805F0">
        <w:rPr>
          <w:position w:val="-28"/>
          <w:sz w:val="28"/>
          <w:szCs w:val="28"/>
        </w:rPr>
        <w:object w:dxaOrig="1880" w:dyaOrig="660">
          <v:shape id="_x0000_i1172" type="#_x0000_t75" style="width:92.95pt;height:32.65pt" o:ole="" fillcolor="window">
            <v:imagedata r:id="rId243" o:title=""/>
          </v:shape>
          <o:OLEObject Type="Embed" ProgID="Equation.3" ShapeID="_x0000_i1172" DrawAspect="Content" ObjectID="_1616420108" r:id="rId264"/>
        </w:object>
      </w:r>
      <w:r w:rsidRPr="009805F0">
        <w:rPr>
          <w:sz w:val="28"/>
          <w:szCs w:val="28"/>
        </w:rPr>
        <w:t>=</w:t>
      </w:r>
      <w:r w:rsidRPr="009805F0">
        <w:rPr>
          <w:position w:val="-24"/>
          <w:sz w:val="28"/>
          <w:szCs w:val="28"/>
        </w:rPr>
        <w:object w:dxaOrig="980" w:dyaOrig="620">
          <v:shape id="_x0000_i1173" type="#_x0000_t75" style="width:48.55pt;height:31pt" o:ole="" fillcolor="window">
            <v:imagedata r:id="rId265" o:title=""/>
          </v:shape>
          <o:OLEObject Type="Embed" ProgID="Equation.3" ShapeID="_x0000_i1173" DrawAspect="Content" ObjectID="_1616420109" r:id="rId266"/>
        </w:object>
      </w:r>
      <w:r w:rsidRPr="009805F0">
        <w:rPr>
          <w:sz w:val="28"/>
          <w:szCs w:val="28"/>
        </w:rPr>
        <w:t>.</w:t>
      </w:r>
    </w:p>
    <w:p w:rsidR="00E84AC4" w:rsidRPr="009805F0" w:rsidRDefault="00E84AC4" w:rsidP="009805F0">
      <w:pPr>
        <w:pStyle w:val="af0"/>
        <w:spacing w:line="360" w:lineRule="auto"/>
        <w:rPr>
          <w:sz w:val="28"/>
          <w:szCs w:val="28"/>
        </w:rPr>
      </w:pPr>
      <w:r w:rsidRPr="009805F0">
        <w:rPr>
          <w:i/>
          <w:sz w:val="28"/>
          <w:szCs w:val="28"/>
        </w:rPr>
        <w:t xml:space="preserve">Приклад 5.2. </w:t>
      </w:r>
      <w:r w:rsidRPr="009805F0">
        <w:rPr>
          <w:sz w:val="28"/>
          <w:szCs w:val="28"/>
        </w:rPr>
        <w:t>За статистич</w:t>
      </w:r>
      <w:r w:rsidR="00E462CE" w:rsidRPr="009805F0">
        <w:rPr>
          <w:sz w:val="28"/>
          <w:szCs w:val="28"/>
        </w:rPr>
        <w:t>ними даними ремонтної майстерні</w:t>
      </w:r>
      <w:r w:rsidRPr="009805F0">
        <w:rPr>
          <w:sz w:val="28"/>
          <w:szCs w:val="28"/>
        </w:rPr>
        <w:t xml:space="preserve"> в середньому на 20 зупинок токарного станка припадає: 10 – для заміни різця; 3 – через несправність приводу; 2 – через несвоєчасну подачу заготовок. Інші зупинки відбуваються через інші причини. Знайти ймовірність того, що зупинка відбулася через інші причини. </w:t>
      </w:r>
    </w:p>
    <w:p w:rsidR="00E84AC4" w:rsidRPr="009805F0" w:rsidRDefault="00E84AC4" w:rsidP="009805F0">
      <w:pPr>
        <w:pStyle w:val="af0"/>
        <w:tabs>
          <w:tab w:val="left" w:pos="0"/>
        </w:tabs>
        <w:spacing w:line="360" w:lineRule="auto"/>
        <w:rPr>
          <w:sz w:val="28"/>
          <w:szCs w:val="28"/>
        </w:rPr>
      </w:pPr>
      <w:r w:rsidRPr="009805F0">
        <w:rPr>
          <w:i/>
          <w:sz w:val="28"/>
          <w:szCs w:val="28"/>
        </w:rPr>
        <w:t>Розв</w:t>
      </w:r>
      <w:r w:rsidRPr="008E136B">
        <w:rPr>
          <w:i/>
          <w:sz w:val="28"/>
          <w:szCs w:val="28"/>
        </w:rPr>
        <w:t>’</w:t>
      </w:r>
      <w:r w:rsidRPr="009805F0">
        <w:rPr>
          <w:i/>
          <w:sz w:val="28"/>
          <w:szCs w:val="28"/>
        </w:rPr>
        <w:t>язання</w:t>
      </w:r>
      <w:r w:rsidRPr="009805F0">
        <w:rPr>
          <w:sz w:val="28"/>
          <w:szCs w:val="28"/>
        </w:rPr>
        <w:t>. Ймовірність того, що зуп</w:t>
      </w:r>
      <w:r w:rsidR="008F20EB" w:rsidRPr="009805F0">
        <w:rPr>
          <w:sz w:val="28"/>
          <w:szCs w:val="28"/>
        </w:rPr>
        <w:t xml:space="preserve">инка токарного станка відбулася </w:t>
      </w:r>
      <w:r w:rsidRPr="009805F0">
        <w:rPr>
          <w:sz w:val="28"/>
          <w:szCs w:val="28"/>
        </w:rPr>
        <w:t>для заміни різця</w:t>
      </w:r>
      <w:r w:rsidR="00E462CE" w:rsidRPr="009805F0">
        <w:rPr>
          <w:sz w:val="28"/>
          <w:szCs w:val="28"/>
        </w:rPr>
        <w:t>,</w:t>
      </w:r>
      <w:r w:rsidRPr="009805F0">
        <w:rPr>
          <w:sz w:val="28"/>
          <w:szCs w:val="28"/>
        </w:rPr>
        <w:t xml:space="preserve"> дорівнює: Р(А)=</w:t>
      </w:r>
      <w:r w:rsidRPr="009805F0">
        <w:rPr>
          <w:position w:val="-24"/>
          <w:sz w:val="28"/>
          <w:szCs w:val="28"/>
        </w:rPr>
        <w:object w:dxaOrig="360" w:dyaOrig="620">
          <v:shape id="_x0000_i1174" type="#_x0000_t75" style="width:17.6pt;height:31pt" o:ole="" fillcolor="window">
            <v:imagedata r:id="rId267" o:title=""/>
          </v:shape>
          <o:OLEObject Type="Embed" ProgID="Equation.3" ShapeID="_x0000_i1174" DrawAspect="Content" ObjectID="_1616420110" r:id="rId268"/>
        </w:object>
      </w:r>
      <w:r w:rsidRPr="009805F0">
        <w:rPr>
          <w:sz w:val="28"/>
          <w:szCs w:val="28"/>
        </w:rPr>
        <w:t>=0,5.Ймовірність того, що зламався привід</w:t>
      </w:r>
      <w:r w:rsidR="000532CB" w:rsidRPr="009805F0">
        <w:rPr>
          <w:sz w:val="28"/>
          <w:szCs w:val="28"/>
        </w:rPr>
        <w:t>,</w:t>
      </w:r>
      <w:r w:rsidRPr="009805F0">
        <w:rPr>
          <w:sz w:val="28"/>
          <w:szCs w:val="28"/>
        </w:rPr>
        <w:t xml:space="preserve"> дорівнює: Р(В)=</w:t>
      </w:r>
      <w:r w:rsidRPr="009805F0">
        <w:rPr>
          <w:position w:val="-24"/>
          <w:sz w:val="28"/>
          <w:szCs w:val="28"/>
        </w:rPr>
        <w:object w:dxaOrig="360" w:dyaOrig="620">
          <v:shape id="_x0000_i1175" type="#_x0000_t75" style="width:17.6pt;height:31pt" o:ole="" fillcolor="window">
            <v:imagedata r:id="rId269" o:title=""/>
          </v:shape>
          <o:OLEObject Type="Embed" ProgID="Equation.3" ShapeID="_x0000_i1175" DrawAspect="Content" ObjectID="_1616420111" r:id="rId270"/>
        </w:object>
      </w:r>
      <w:r w:rsidRPr="009805F0">
        <w:rPr>
          <w:sz w:val="28"/>
          <w:szCs w:val="28"/>
        </w:rPr>
        <w:t>=0,15. Ймовірність того, що зупинка відбулася через несвоєчасну подачу заготовок: Р(С)=</w:t>
      </w:r>
      <w:r w:rsidRPr="009805F0">
        <w:rPr>
          <w:position w:val="-24"/>
          <w:sz w:val="28"/>
          <w:szCs w:val="28"/>
        </w:rPr>
        <w:object w:dxaOrig="360" w:dyaOrig="620">
          <v:shape id="_x0000_i1176" type="#_x0000_t75" style="width:17.6pt;height:31pt" o:ole="" fillcolor="window">
            <v:imagedata r:id="rId271" o:title=""/>
          </v:shape>
          <o:OLEObject Type="Embed" ProgID="Equation.3" ShapeID="_x0000_i1176" DrawAspect="Content" ObjectID="_1616420112" r:id="rId272"/>
        </w:object>
      </w:r>
      <w:r w:rsidRPr="009805F0">
        <w:rPr>
          <w:sz w:val="28"/>
          <w:szCs w:val="28"/>
        </w:rPr>
        <w:t>=0,1.Оскільки, Р(А), Р(В), Р(С) незалежні і ут</w:t>
      </w:r>
      <w:r w:rsidR="00A06EDD" w:rsidRPr="009805F0">
        <w:rPr>
          <w:sz w:val="28"/>
          <w:szCs w:val="28"/>
        </w:rPr>
        <w:t>ворюють повну групу подій з под</w:t>
      </w:r>
      <w:r w:rsidRPr="009805F0">
        <w:rPr>
          <w:sz w:val="28"/>
          <w:szCs w:val="28"/>
        </w:rPr>
        <w:t xml:space="preserve">ією </w:t>
      </w:r>
      <w:r w:rsidRPr="009805F0">
        <w:rPr>
          <w:sz w:val="28"/>
          <w:szCs w:val="28"/>
          <w:lang w:val="en-US"/>
        </w:rPr>
        <w:t>P</w:t>
      </w:r>
      <w:r w:rsidRPr="00F65F2A">
        <w:rPr>
          <w:sz w:val="28"/>
          <w:szCs w:val="28"/>
          <w:lang w:val="ru-RU"/>
        </w:rPr>
        <w:t>(</w:t>
      </w:r>
      <w:r w:rsidRPr="009805F0">
        <w:rPr>
          <w:sz w:val="28"/>
          <w:szCs w:val="28"/>
          <w:lang w:val="en-US"/>
        </w:rPr>
        <w:t>D</w:t>
      </w:r>
      <w:r w:rsidRPr="00F65F2A">
        <w:rPr>
          <w:sz w:val="28"/>
          <w:szCs w:val="28"/>
          <w:lang w:val="ru-RU"/>
        </w:rPr>
        <w:t>)</w:t>
      </w:r>
      <w:r w:rsidRPr="009805F0">
        <w:rPr>
          <w:sz w:val="28"/>
          <w:szCs w:val="28"/>
        </w:rPr>
        <w:t xml:space="preserve"> – зупинка відбулася через інші причини, то </w:t>
      </w:r>
    </w:p>
    <w:p w:rsidR="00E84AC4" w:rsidRPr="009805F0" w:rsidRDefault="00E84AC4" w:rsidP="009805F0">
      <w:pPr>
        <w:pStyle w:val="af0"/>
        <w:spacing w:line="360" w:lineRule="auto"/>
        <w:jc w:val="center"/>
        <w:rPr>
          <w:sz w:val="28"/>
          <w:szCs w:val="28"/>
        </w:rPr>
      </w:pPr>
      <w:r w:rsidRPr="009805F0">
        <w:rPr>
          <w:sz w:val="28"/>
          <w:szCs w:val="28"/>
        </w:rPr>
        <w:t>Р(А)+Р(В)+Р(С)+</w:t>
      </w:r>
      <w:r w:rsidRPr="009805F0">
        <w:rPr>
          <w:sz w:val="28"/>
          <w:szCs w:val="28"/>
          <w:lang w:val="en-US"/>
        </w:rPr>
        <w:t>P</w:t>
      </w:r>
      <w:r w:rsidRPr="009805F0">
        <w:rPr>
          <w:sz w:val="28"/>
          <w:szCs w:val="28"/>
          <w:lang w:val="ru-RU"/>
        </w:rPr>
        <w:t>(</w:t>
      </w:r>
      <w:r w:rsidRPr="009805F0">
        <w:rPr>
          <w:sz w:val="28"/>
          <w:szCs w:val="28"/>
          <w:lang w:val="en-US"/>
        </w:rPr>
        <w:t>D</w:t>
      </w:r>
      <w:r w:rsidRPr="009805F0">
        <w:rPr>
          <w:sz w:val="28"/>
          <w:szCs w:val="28"/>
          <w:lang w:val="ru-RU"/>
        </w:rPr>
        <w:t>)=1.</w:t>
      </w:r>
    </w:p>
    <w:p w:rsidR="00E84AC4" w:rsidRPr="009805F0" w:rsidRDefault="00E84AC4" w:rsidP="009805F0">
      <w:pPr>
        <w:pStyle w:val="af0"/>
        <w:spacing w:line="360" w:lineRule="auto"/>
        <w:jc w:val="center"/>
        <w:rPr>
          <w:sz w:val="28"/>
          <w:szCs w:val="28"/>
        </w:rPr>
      </w:pPr>
      <w:r w:rsidRPr="009805F0">
        <w:rPr>
          <w:sz w:val="28"/>
          <w:szCs w:val="28"/>
          <w:lang w:val="en-US"/>
        </w:rPr>
        <w:t>P</w:t>
      </w:r>
      <w:r w:rsidRPr="009805F0">
        <w:rPr>
          <w:sz w:val="28"/>
          <w:szCs w:val="28"/>
          <w:lang w:val="ru-RU"/>
        </w:rPr>
        <w:t>(</w:t>
      </w:r>
      <w:r w:rsidRPr="009805F0">
        <w:rPr>
          <w:sz w:val="28"/>
          <w:szCs w:val="28"/>
          <w:lang w:val="en-US"/>
        </w:rPr>
        <w:t>D</w:t>
      </w:r>
      <w:r w:rsidRPr="009805F0">
        <w:rPr>
          <w:sz w:val="28"/>
          <w:szCs w:val="28"/>
          <w:lang w:val="ru-RU"/>
        </w:rPr>
        <w:t>)=1</w:t>
      </w:r>
      <w:r w:rsidR="00FA297F" w:rsidRPr="009805F0">
        <w:rPr>
          <w:sz w:val="28"/>
          <w:szCs w:val="28"/>
          <w:lang w:val="ru-RU"/>
        </w:rPr>
        <w:t>–</w:t>
      </w:r>
      <w:r w:rsidRPr="009805F0">
        <w:rPr>
          <w:sz w:val="28"/>
          <w:szCs w:val="28"/>
        </w:rPr>
        <w:t xml:space="preserve">Р(А) </w:t>
      </w:r>
      <w:r w:rsidR="00FA297F" w:rsidRPr="009805F0">
        <w:rPr>
          <w:sz w:val="28"/>
          <w:szCs w:val="28"/>
        </w:rPr>
        <w:t>–</w:t>
      </w:r>
      <w:r w:rsidRPr="009805F0">
        <w:rPr>
          <w:sz w:val="28"/>
          <w:szCs w:val="28"/>
        </w:rPr>
        <w:t xml:space="preserve"> Р(В) </w:t>
      </w:r>
      <w:r w:rsidR="00FA297F" w:rsidRPr="009805F0">
        <w:rPr>
          <w:sz w:val="28"/>
          <w:szCs w:val="28"/>
        </w:rPr>
        <w:t>–</w:t>
      </w:r>
      <w:r w:rsidRPr="009805F0">
        <w:rPr>
          <w:sz w:val="28"/>
          <w:szCs w:val="28"/>
        </w:rPr>
        <w:t xml:space="preserve"> Р(С),</w:t>
      </w:r>
    </w:p>
    <w:p w:rsidR="00E84AC4" w:rsidRPr="00F65F2A" w:rsidRDefault="00E84AC4" w:rsidP="009805F0">
      <w:pPr>
        <w:pStyle w:val="af0"/>
        <w:spacing w:line="360" w:lineRule="auto"/>
        <w:jc w:val="center"/>
        <w:rPr>
          <w:sz w:val="28"/>
          <w:szCs w:val="28"/>
          <w:lang w:val="ru-RU"/>
        </w:rPr>
      </w:pPr>
      <w:r w:rsidRPr="009805F0">
        <w:rPr>
          <w:sz w:val="28"/>
          <w:szCs w:val="28"/>
          <w:lang w:val="en-US"/>
        </w:rPr>
        <w:t>P</w:t>
      </w:r>
      <w:r w:rsidRPr="00F65F2A">
        <w:rPr>
          <w:sz w:val="28"/>
          <w:szCs w:val="28"/>
          <w:lang w:val="ru-RU"/>
        </w:rPr>
        <w:t>(</w:t>
      </w:r>
      <w:r w:rsidRPr="009805F0">
        <w:rPr>
          <w:sz w:val="28"/>
          <w:szCs w:val="28"/>
          <w:lang w:val="en-US"/>
        </w:rPr>
        <w:t>D</w:t>
      </w:r>
      <w:r w:rsidRPr="00F65F2A">
        <w:rPr>
          <w:sz w:val="28"/>
          <w:szCs w:val="28"/>
          <w:lang w:val="ru-RU"/>
        </w:rPr>
        <w:t xml:space="preserve">)=1 </w:t>
      </w:r>
      <w:r w:rsidR="00FA297F" w:rsidRPr="00F65F2A">
        <w:rPr>
          <w:sz w:val="28"/>
          <w:szCs w:val="28"/>
          <w:lang w:val="ru-RU"/>
        </w:rPr>
        <w:t>–</w:t>
      </w:r>
      <w:r w:rsidRPr="00F65F2A">
        <w:rPr>
          <w:sz w:val="28"/>
          <w:szCs w:val="28"/>
          <w:lang w:val="ru-RU"/>
        </w:rPr>
        <w:t xml:space="preserve"> 0,5 </w:t>
      </w:r>
      <w:r w:rsidR="00FA297F" w:rsidRPr="00F65F2A">
        <w:rPr>
          <w:sz w:val="28"/>
          <w:szCs w:val="28"/>
          <w:lang w:val="ru-RU"/>
        </w:rPr>
        <w:t>–</w:t>
      </w:r>
      <w:r w:rsidRPr="00F65F2A">
        <w:rPr>
          <w:sz w:val="28"/>
          <w:szCs w:val="28"/>
          <w:lang w:val="ru-RU"/>
        </w:rPr>
        <w:t xml:space="preserve"> 0,15 </w:t>
      </w:r>
      <w:r w:rsidR="00FA297F" w:rsidRPr="00F65F2A">
        <w:rPr>
          <w:sz w:val="28"/>
          <w:szCs w:val="28"/>
          <w:lang w:val="ru-RU"/>
        </w:rPr>
        <w:t>–</w:t>
      </w:r>
      <w:r w:rsidRPr="00F65F2A">
        <w:rPr>
          <w:sz w:val="28"/>
          <w:szCs w:val="28"/>
          <w:lang w:val="ru-RU"/>
        </w:rPr>
        <w:t xml:space="preserve"> 0,1=0,25.</w:t>
      </w:r>
    </w:p>
    <w:p w:rsidR="00E84AC4" w:rsidRPr="00F65F2A" w:rsidRDefault="00E84AC4" w:rsidP="009805F0">
      <w:pPr>
        <w:pStyle w:val="af0"/>
        <w:spacing w:line="360" w:lineRule="auto"/>
        <w:jc w:val="center"/>
        <w:rPr>
          <w:sz w:val="28"/>
          <w:szCs w:val="28"/>
          <w:lang w:val="ru-RU"/>
        </w:rPr>
      </w:pPr>
    </w:p>
    <w:p w:rsidR="00E84AC4" w:rsidRPr="009805F0" w:rsidRDefault="00E84AC4" w:rsidP="009805F0">
      <w:pPr>
        <w:pStyle w:val="af0"/>
        <w:spacing w:line="360" w:lineRule="auto"/>
        <w:jc w:val="center"/>
        <w:rPr>
          <w:b/>
          <w:sz w:val="28"/>
          <w:szCs w:val="28"/>
          <w:u w:val="single"/>
        </w:rPr>
      </w:pPr>
      <w:r w:rsidRPr="009805F0">
        <w:rPr>
          <w:b/>
          <w:sz w:val="28"/>
          <w:szCs w:val="28"/>
          <w:u w:val="single"/>
        </w:rPr>
        <w:t>Задачі</w:t>
      </w:r>
    </w:p>
    <w:p w:rsidR="00FA297F" w:rsidRPr="009805F0" w:rsidRDefault="00FA297F" w:rsidP="009805F0">
      <w:pPr>
        <w:pStyle w:val="af0"/>
        <w:spacing w:line="360" w:lineRule="auto"/>
        <w:jc w:val="center"/>
        <w:rPr>
          <w:b/>
          <w:sz w:val="28"/>
          <w:szCs w:val="28"/>
          <w:u w:val="single"/>
        </w:rPr>
      </w:pPr>
    </w:p>
    <w:p w:rsidR="00E84AC4" w:rsidRPr="009805F0" w:rsidRDefault="00E84AC4" w:rsidP="00DE5F7A">
      <w:pPr>
        <w:pStyle w:val="af0"/>
        <w:numPr>
          <w:ilvl w:val="1"/>
          <w:numId w:val="12"/>
        </w:numPr>
        <w:tabs>
          <w:tab w:val="clear" w:pos="435"/>
          <w:tab w:val="num" w:pos="567"/>
        </w:tabs>
        <w:spacing w:line="360" w:lineRule="auto"/>
        <w:ind w:left="567" w:hanging="567"/>
        <w:rPr>
          <w:sz w:val="28"/>
          <w:szCs w:val="28"/>
        </w:rPr>
      </w:pPr>
      <w:r w:rsidRPr="009805F0">
        <w:rPr>
          <w:sz w:val="28"/>
          <w:szCs w:val="28"/>
        </w:rPr>
        <w:t xml:space="preserve">В урні міститься 10 однакових кульок, із них 6 чорних і 4 білих. З урни навмання беруть дві кульки по одній без повернення. З’ясувати, чи будуть </w:t>
      </w:r>
      <w:r w:rsidRPr="009805F0">
        <w:rPr>
          <w:sz w:val="28"/>
          <w:szCs w:val="28"/>
        </w:rPr>
        <w:lastRenderedPageBreak/>
        <w:t>залежними такі випадкові події: перша кулька виявиться чорною і друга теж.</w:t>
      </w:r>
    </w:p>
    <w:p w:rsidR="00E84AC4" w:rsidRPr="009805F0" w:rsidRDefault="00E84AC4" w:rsidP="00DE5F7A">
      <w:pPr>
        <w:pStyle w:val="af0"/>
        <w:numPr>
          <w:ilvl w:val="1"/>
          <w:numId w:val="12"/>
        </w:numPr>
        <w:tabs>
          <w:tab w:val="clear" w:pos="435"/>
          <w:tab w:val="num" w:pos="567"/>
        </w:tabs>
        <w:spacing w:line="360" w:lineRule="auto"/>
        <w:ind w:left="567" w:hanging="567"/>
        <w:rPr>
          <w:sz w:val="28"/>
          <w:szCs w:val="28"/>
        </w:rPr>
      </w:pPr>
      <w:r w:rsidRPr="009805F0">
        <w:rPr>
          <w:sz w:val="28"/>
          <w:szCs w:val="28"/>
        </w:rPr>
        <w:t xml:space="preserve">Задана множина цілих чисел </w:t>
      </w:r>
      <w:r w:rsidR="003847DB" w:rsidRPr="009805F0">
        <w:rPr>
          <w:position w:val="-10"/>
          <w:sz w:val="28"/>
          <w:szCs w:val="28"/>
        </w:rPr>
        <w:object w:dxaOrig="2960" w:dyaOrig="320">
          <v:shape id="_x0000_i1177" type="#_x0000_t75" style="width:147.35pt;height:15.9pt" o:ole="" fillcolor="window">
            <v:imagedata r:id="rId273" o:title=""/>
          </v:shape>
          <o:OLEObject Type="Embed" ProgID="Equation.3" ShapeID="_x0000_i1177" DrawAspect="Content" ObjectID="_1616420113" r:id="rId274"/>
        </w:object>
      </w:r>
      <w:r w:rsidRPr="009805F0">
        <w:rPr>
          <w:sz w:val="28"/>
          <w:szCs w:val="28"/>
        </w:rPr>
        <w:t>. Навмання беруть одне число. Яка ймовірність того, що це число виявиться кратне 3, коли відомо, що воно є непарним?</w:t>
      </w:r>
    </w:p>
    <w:p w:rsidR="00E84AC4" w:rsidRPr="009805F0" w:rsidRDefault="00E84AC4" w:rsidP="00DE5F7A">
      <w:pPr>
        <w:pStyle w:val="af0"/>
        <w:numPr>
          <w:ilvl w:val="1"/>
          <w:numId w:val="12"/>
        </w:numPr>
        <w:tabs>
          <w:tab w:val="clear" w:pos="435"/>
          <w:tab w:val="num" w:pos="567"/>
        </w:tabs>
        <w:spacing w:line="360" w:lineRule="auto"/>
        <w:ind w:left="567" w:hanging="567"/>
        <w:rPr>
          <w:sz w:val="28"/>
          <w:szCs w:val="28"/>
        </w:rPr>
      </w:pPr>
      <w:r w:rsidRPr="009805F0">
        <w:rPr>
          <w:sz w:val="28"/>
          <w:szCs w:val="28"/>
        </w:rPr>
        <w:t xml:space="preserve">Відомі значення: </w:t>
      </w:r>
      <w:r w:rsidRPr="009805F0">
        <w:rPr>
          <w:position w:val="-10"/>
          <w:sz w:val="28"/>
          <w:szCs w:val="28"/>
        </w:rPr>
        <w:object w:dxaOrig="1560" w:dyaOrig="380">
          <v:shape id="_x0000_i1178" type="#_x0000_t75" style="width:77pt;height:18.4pt" o:ole="" fillcolor="window">
            <v:imagedata r:id="rId275" o:title=""/>
          </v:shape>
          <o:OLEObject Type="Embed" ProgID="Equation.3" ShapeID="_x0000_i1178" DrawAspect="Content" ObjectID="_1616420114" r:id="rId276"/>
        </w:object>
      </w:r>
      <w:r w:rsidRPr="009805F0">
        <w:rPr>
          <w:position w:val="-10"/>
          <w:sz w:val="28"/>
          <w:szCs w:val="28"/>
        </w:rPr>
        <w:object w:dxaOrig="1579" w:dyaOrig="380">
          <v:shape id="_x0000_i1179" type="#_x0000_t75" style="width:77.85pt;height:18.4pt" o:ole="" fillcolor="window">
            <v:imagedata r:id="rId277" o:title=""/>
          </v:shape>
          <o:OLEObject Type="Embed" ProgID="Equation.3" ShapeID="_x0000_i1179" DrawAspect="Content" ObjectID="_1616420115" r:id="rId278"/>
        </w:object>
      </w:r>
      <w:r w:rsidRPr="009805F0">
        <w:rPr>
          <w:position w:val="-10"/>
          <w:sz w:val="28"/>
          <w:szCs w:val="28"/>
        </w:rPr>
        <w:object w:dxaOrig="1560" w:dyaOrig="380">
          <v:shape id="_x0000_i1180" type="#_x0000_t75" style="width:77pt;height:18.4pt" o:ole="" fillcolor="window">
            <v:imagedata r:id="rId279" o:title=""/>
          </v:shape>
          <o:OLEObject Type="Embed" ProgID="Equation.3" ShapeID="_x0000_i1180" DrawAspect="Content" ObjectID="_1616420116" r:id="rId280"/>
        </w:object>
      </w:r>
      <w:r w:rsidRPr="009805F0">
        <w:rPr>
          <w:sz w:val="28"/>
          <w:szCs w:val="28"/>
        </w:rPr>
        <w:t xml:space="preserve"> З</w:t>
      </w:r>
      <w:r w:rsidRPr="009805F0">
        <w:rPr>
          <w:sz w:val="28"/>
          <w:szCs w:val="28"/>
          <w:lang w:val="ru-RU"/>
        </w:rPr>
        <w:t>’</w:t>
      </w:r>
      <w:r w:rsidRPr="009805F0">
        <w:rPr>
          <w:sz w:val="28"/>
          <w:szCs w:val="28"/>
        </w:rPr>
        <w:t>ясувати</w:t>
      </w:r>
      <w:r w:rsidR="000532CB" w:rsidRPr="009805F0">
        <w:rPr>
          <w:sz w:val="28"/>
          <w:szCs w:val="28"/>
        </w:rPr>
        <w:t>,</w:t>
      </w:r>
      <w:r w:rsidRPr="009805F0">
        <w:rPr>
          <w:sz w:val="28"/>
          <w:szCs w:val="28"/>
        </w:rPr>
        <w:t xml:space="preserve"> чи є залежними випадкові події А і В.</w:t>
      </w:r>
    </w:p>
    <w:p w:rsidR="00E84AC4" w:rsidRPr="009805F0" w:rsidRDefault="00E84AC4" w:rsidP="00DE5F7A">
      <w:pPr>
        <w:pStyle w:val="af0"/>
        <w:numPr>
          <w:ilvl w:val="1"/>
          <w:numId w:val="12"/>
        </w:numPr>
        <w:tabs>
          <w:tab w:val="clear" w:pos="435"/>
          <w:tab w:val="num" w:pos="567"/>
        </w:tabs>
        <w:spacing w:line="360" w:lineRule="auto"/>
        <w:ind w:left="567" w:hanging="567"/>
        <w:rPr>
          <w:sz w:val="28"/>
          <w:szCs w:val="28"/>
        </w:rPr>
      </w:pPr>
      <w:r w:rsidRPr="009805F0">
        <w:rPr>
          <w:sz w:val="28"/>
          <w:szCs w:val="28"/>
        </w:rPr>
        <w:t>В урні 6 білих і 6 чорних кульок. Із урни двічі навмання виймають п</w:t>
      </w:r>
      <w:r w:rsidR="00167E97" w:rsidRPr="009805F0">
        <w:rPr>
          <w:sz w:val="28"/>
          <w:szCs w:val="28"/>
        </w:rPr>
        <w:t xml:space="preserve">о одній кульці без повернення. </w:t>
      </w:r>
      <w:r w:rsidRPr="009805F0">
        <w:rPr>
          <w:sz w:val="28"/>
          <w:szCs w:val="28"/>
        </w:rPr>
        <w:t>Знайти ймовірність появи білої кульки при другому випробуванні, якщо при першому випробуванні витягли чорну кулю.</w:t>
      </w:r>
    </w:p>
    <w:p w:rsidR="00E84AC4" w:rsidRPr="009805F0" w:rsidRDefault="00E84AC4" w:rsidP="00DE5F7A">
      <w:pPr>
        <w:pStyle w:val="af0"/>
        <w:numPr>
          <w:ilvl w:val="1"/>
          <w:numId w:val="12"/>
        </w:numPr>
        <w:tabs>
          <w:tab w:val="clear" w:pos="435"/>
          <w:tab w:val="num" w:pos="567"/>
        </w:tabs>
        <w:spacing w:line="360" w:lineRule="auto"/>
        <w:ind w:left="567" w:hanging="567"/>
        <w:rPr>
          <w:sz w:val="28"/>
          <w:szCs w:val="28"/>
        </w:rPr>
      </w:pPr>
      <w:r w:rsidRPr="009805F0">
        <w:rPr>
          <w:sz w:val="28"/>
          <w:szCs w:val="28"/>
        </w:rPr>
        <w:t>Підки</w:t>
      </w:r>
      <w:r w:rsidR="00167E97" w:rsidRPr="009805F0">
        <w:rPr>
          <w:sz w:val="28"/>
          <w:szCs w:val="28"/>
        </w:rPr>
        <w:t>д</w:t>
      </w:r>
      <w:r w:rsidRPr="009805F0">
        <w:rPr>
          <w:sz w:val="28"/>
          <w:szCs w:val="28"/>
        </w:rPr>
        <w:t>аємо два гральні кубики. Яка ймовірність того, що випаде хоча б один раз 6 очок, якщо сума очок дорівнює 8?</w:t>
      </w:r>
    </w:p>
    <w:p w:rsidR="00E84AC4" w:rsidRPr="009805F0" w:rsidRDefault="00167E97" w:rsidP="00DE5F7A">
      <w:pPr>
        <w:pStyle w:val="af0"/>
        <w:numPr>
          <w:ilvl w:val="1"/>
          <w:numId w:val="12"/>
        </w:numPr>
        <w:tabs>
          <w:tab w:val="clear" w:pos="435"/>
          <w:tab w:val="num" w:pos="567"/>
        </w:tabs>
        <w:spacing w:line="360" w:lineRule="auto"/>
        <w:ind w:left="567" w:hanging="567"/>
        <w:rPr>
          <w:sz w:val="28"/>
          <w:szCs w:val="28"/>
        </w:rPr>
      </w:pPr>
      <w:r w:rsidRPr="009805F0">
        <w:rPr>
          <w:sz w:val="28"/>
          <w:szCs w:val="28"/>
        </w:rPr>
        <w:t>Три мисливці стрі</w:t>
      </w:r>
      <w:r w:rsidR="00E84AC4" w:rsidRPr="009805F0">
        <w:rPr>
          <w:sz w:val="28"/>
          <w:szCs w:val="28"/>
        </w:rPr>
        <w:t>ляють у ведмедя. При цьому ймовірність того,</w:t>
      </w:r>
      <w:r w:rsidRPr="009805F0">
        <w:rPr>
          <w:sz w:val="28"/>
          <w:szCs w:val="28"/>
        </w:rPr>
        <w:t xml:space="preserve"> що влучить перший</w:t>
      </w:r>
      <w:r w:rsidR="000532CB" w:rsidRPr="009805F0">
        <w:rPr>
          <w:sz w:val="28"/>
          <w:szCs w:val="28"/>
        </w:rPr>
        <w:t>,</w:t>
      </w:r>
      <w:r w:rsidRPr="009805F0">
        <w:rPr>
          <w:sz w:val="28"/>
          <w:szCs w:val="28"/>
        </w:rPr>
        <w:t xml:space="preserve"> дорівнює 0,2;</w:t>
      </w:r>
      <w:r w:rsidR="00E84AC4" w:rsidRPr="009805F0">
        <w:rPr>
          <w:sz w:val="28"/>
          <w:szCs w:val="28"/>
        </w:rPr>
        <w:t xml:space="preserve"> другий –</w:t>
      </w:r>
      <w:r w:rsidRPr="009805F0">
        <w:rPr>
          <w:sz w:val="28"/>
          <w:szCs w:val="28"/>
        </w:rPr>
        <w:t xml:space="preserve"> 0,4;</w:t>
      </w:r>
      <w:r w:rsidR="00E84AC4" w:rsidRPr="009805F0">
        <w:rPr>
          <w:sz w:val="28"/>
          <w:szCs w:val="28"/>
        </w:rPr>
        <w:t xml:space="preserve"> третій – 0,6. Яка ймовірність того, що ведмедя вбив перший мисливець.</w:t>
      </w:r>
    </w:p>
    <w:p w:rsidR="00E84AC4" w:rsidRPr="009805F0" w:rsidRDefault="0056794E" w:rsidP="00DE5F7A">
      <w:pPr>
        <w:pStyle w:val="af0"/>
        <w:numPr>
          <w:ilvl w:val="1"/>
          <w:numId w:val="12"/>
        </w:numPr>
        <w:tabs>
          <w:tab w:val="clear" w:pos="435"/>
          <w:tab w:val="num" w:pos="567"/>
        </w:tabs>
        <w:spacing w:line="360" w:lineRule="auto"/>
        <w:ind w:left="567" w:hanging="567"/>
        <w:rPr>
          <w:sz w:val="28"/>
          <w:szCs w:val="28"/>
        </w:rPr>
      </w:pPr>
      <w:r w:rsidRPr="009805F0">
        <w:rPr>
          <w:sz w:val="28"/>
          <w:szCs w:val="28"/>
        </w:rPr>
        <w:t>Відомі такі</w:t>
      </w:r>
      <w:r w:rsidR="00E84AC4" w:rsidRPr="009805F0">
        <w:rPr>
          <w:sz w:val="28"/>
          <w:szCs w:val="28"/>
        </w:rPr>
        <w:t xml:space="preserve"> ймовірності: </w:t>
      </w:r>
      <w:r w:rsidR="00E84AC4" w:rsidRPr="009805F0">
        <w:rPr>
          <w:position w:val="-10"/>
          <w:sz w:val="28"/>
          <w:szCs w:val="28"/>
        </w:rPr>
        <w:object w:dxaOrig="1560" w:dyaOrig="380">
          <v:shape id="_x0000_i1181" type="#_x0000_t75" style="width:77pt;height:18.4pt" o:ole="" fillcolor="window">
            <v:imagedata r:id="rId275" o:title=""/>
          </v:shape>
          <o:OLEObject Type="Embed" ProgID="Equation.3" ShapeID="_x0000_i1181" DrawAspect="Content" ObjectID="_1616420117" r:id="rId281"/>
        </w:object>
      </w:r>
      <w:r w:rsidR="00E84AC4" w:rsidRPr="009805F0">
        <w:rPr>
          <w:position w:val="-10"/>
          <w:sz w:val="28"/>
          <w:szCs w:val="28"/>
        </w:rPr>
        <w:object w:dxaOrig="1579" w:dyaOrig="380">
          <v:shape id="_x0000_i1182" type="#_x0000_t75" style="width:77.85pt;height:18.4pt" o:ole="" fillcolor="window">
            <v:imagedata r:id="rId277" o:title=""/>
          </v:shape>
          <o:OLEObject Type="Embed" ProgID="Equation.3" ShapeID="_x0000_i1182" DrawAspect="Content" ObjectID="_1616420118" r:id="rId282"/>
        </w:object>
      </w:r>
      <w:r w:rsidR="00E84AC4" w:rsidRPr="009805F0">
        <w:rPr>
          <w:position w:val="-10"/>
          <w:sz w:val="28"/>
          <w:szCs w:val="28"/>
        </w:rPr>
        <w:object w:dxaOrig="1560" w:dyaOrig="380">
          <v:shape id="_x0000_i1183" type="#_x0000_t75" style="width:77pt;height:18.4pt" o:ole="" fillcolor="window">
            <v:imagedata r:id="rId279" o:title=""/>
          </v:shape>
          <o:OLEObject Type="Embed" ProgID="Equation.3" ShapeID="_x0000_i1183" DrawAspect="Content" ObjectID="_1616420119" r:id="rId283"/>
        </w:object>
      </w:r>
      <w:r w:rsidR="00E84AC4" w:rsidRPr="009805F0">
        <w:rPr>
          <w:sz w:val="28"/>
          <w:szCs w:val="28"/>
        </w:rPr>
        <w:t xml:space="preserve"> З’ясувати</w:t>
      </w:r>
      <w:r w:rsidRPr="009805F0">
        <w:rPr>
          <w:sz w:val="28"/>
          <w:szCs w:val="28"/>
        </w:rPr>
        <w:t>,</w:t>
      </w:r>
      <w:r w:rsidR="00E84AC4" w:rsidRPr="009805F0">
        <w:rPr>
          <w:sz w:val="28"/>
          <w:szCs w:val="28"/>
        </w:rPr>
        <w:t xml:space="preserve"> чи є залежними випадкові події А і В.</w:t>
      </w:r>
    </w:p>
    <w:p w:rsidR="00E84AC4" w:rsidRPr="009805F0" w:rsidRDefault="00E84AC4" w:rsidP="00DE5F7A">
      <w:pPr>
        <w:pStyle w:val="af0"/>
        <w:numPr>
          <w:ilvl w:val="1"/>
          <w:numId w:val="12"/>
        </w:numPr>
        <w:tabs>
          <w:tab w:val="clear" w:pos="435"/>
          <w:tab w:val="num" w:pos="567"/>
        </w:tabs>
        <w:spacing w:line="360" w:lineRule="auto"/>
        <w:ind w:left="567" w:hanging="567"/>
        <w:rPr>
          <w:sz w:val="28"/>
          <w:szCs w:val="28"/>
        </w:rPr>
      </w:pPr>
      <w:r w:rsidRPr="009805F0">
        <w:rPr>
          <w:sz w:val="28"/>
          <w:szCs w:val="28"/>
        </w:rPr>
        <w:t xml:space="preserve">Консультаційний пункт інституту отримує пакети з контрольними роботами із міст А, В та С. Ймовірність отримати пакет із міста А дорівнює 0,7, із міста В – 0,2. Знайти ймовірність того,що </w:t>
      </w:r>
      <w:r w:rsidR="0056794E" w:rsidRPr="009805F0">
        <w:rPr>
          <w:sz w:val="28"/>
          <w:szCs w:val="28"/>
        </w:rPr>
        <w:t>наступний</w:t>
      </w:r>
      <w:r w:rsidRPr="009805F0">
        <w:rPr>
          <w:sz w:val="28"/>
          <w:szCs w:val="28"/>
        </w:rPr>
        <w:t xml:space="preserve"> пакет інститут отримає із міста С.</w:t>
      </w:r>
    </w:p>
    <w:p w:rsidR="00E84AC4" w:rsidRPr="009805F0" w:rsidRDefault="00E84AC4" w:rsidP="00DE5F7A">
      <w:pPr>
        <w:pStyle w:val="af0"/>
        <w:numPr>
          <w:ilvl w:val="1"/>
          <w:numId w:val="12"/>
        </w:numPr>
        <w:tabs>
          <w:tab w:val="clear" w:pos="435"/>
          <w:tab w:val="num" w:pos="567"/>
        </w:tabs>
        <w:spacing w:line="360" w:lineRule="auto"/>
        <w:ind w:left="567" w:hanging="567"/>
        <w:rPr>
          <w:sz w:val="28"/>
          <w:szCs w:val="28"/>
        </w:rPr>
      </w:pPr>
      <w:r w:rsidRPr="009805F0">
        <w:rPr>
          <w:sz w:val="28"/>
          <w:szCs w:val="28"/>
        </w:rPr>
        <w:t xml:space="preserve">В ящику знаходиться </w:t>
      </w:r>
      <w:r w:rsidRPr="009805F0">
        <w:rPr>
          <w:sz w:val="28"/>
          <w:szCs w:val="28"/>
          <w:lang w:val="en-US"/>
        </w:rPr>
        <w:t>n</w:t>
      </w:r>
      <w:r w:rsidRPr="009805F0">
        <w:rPr>
          <w:sz w:val="28"/>
          <w:szCs w:val="28"/>
        </w:rPr>
        <w:t xml:space="preserve"> деталей, із них </w:t>
      </w:r>
      <w:r w:rsidRPr="009805F0">
        <w:rPr>
          <w:sz w:val="28"/>
          <w:szCs w:val="28"/>
          <w:lang w:val="en-US"/>
        </w:rPr>
        <w:t>m</w:t>
      </w:r>
      <w:r w:rsidRPr="009805F0">
        <w:rPr>
          <w:sz w:val="28"/>
          <w:szCs w:val="28"/>
        </w:rPr>
        <w:t xml:space="preserve"> – стандартних. Знайти ймовірність того,</w:t>
      </w:r>
      <w:r w:rsidR="00EA2E1B" w:rsidRPr="009805F0">
        <w:rPr>
          <w:sz w:val="28"/>
          <w:szCs w:val="28"/>
        </w:rPr>
        <w:t xml:space="preserve"> що </w:t>
      </w:r>
      <w:r w:rsidRPr="009805F0">
        <w:rPr>
          <w:sz w:val="28"/>
          <w:szCs w:val="28"/>
        </w:rPr>
        <w:t xml:space="preserve">серед </w:t>
      </w:r>
      <w:r w:rsidRPr="009805F0">
        <w:rPr>
          <w:sz w:val="28"/>
          <w:szCs w:val="28"/>
          <w:lang w:val="en-US"/>
        </w:rPr>
        <w:t>k</w:t>
      </w:r>
      <w:r w:rsidRPr="009805F0">
        <w:rPr>
          <w:sz w:val="28"/>
          <w:szCs w:val="28"/>
        </w:rPr>
        <w:t xml:space="preserve"> навмання взятих деталей є хоча б одна стандартна.</w:t>
      </w:r>
    </w:p>
    <w:p w:rsidR="00E84AC4" w:rsidRPr="009805F0" w:rsidRDefault="00E84AC4" w:rsidP="00DE5F7A">
      <w:pPr>
        <w:pStyle w:val="af0"/>
        <w:numPr>
          <w:ilvl w:val="1"/>
          <w:numId w:val="12"/>
        </w:numPr>
        <w:tabs>
          <w:tab w:val="clear" w:pos="435"/>
          <w:tab w:val="num" w:pos="567"/>
        </w:tabs>
        <w:spacing w:line="360" w:lineRule="auto"/>
        <w:ind w:left="567" w:hanging="567"/>
        <w:rPr>
          <w:sz w:val="28"/>
          <w:szCs w:val="28"/>
        </w:rPr>
      </w:pPr>
      <w:r w:rsidRPr="009805F0">
        <w:rPr>
          <w:sz w:val="28"/>
          <w:szCs w:val="28"/>
        </w:rPr>
        <w:t xml:space="preserve">За даними перепису населення (1891 р.) Англії та Уельсу встановлено: темноокі батьки і темноокі сини (АВ) склали 5% осіб, темноокі батьки і світлоокі сини </w:t>
      </w:r>
      <w:r w:rsidRPr="009805F0">
        <w:rPr>
          <w:position w:val="-10"/>
          <w:sz w:val="28"/>
          <w:szCs w:val="28"/>
        </w:rPr>
        <w:object w:dxaOrig="560" w:dyaOrig="380">
          <v:shape id="_x0000_i1184" type="#_x0000_t75" style="width:28.45pt;height:18.4pt" o:ole="" fillcolor="window">
            <v:imagedata r:id="rId284" o:title=""/>
          </v:shape>
          <o:OLEObject Type="Embed" ProgID="Equation.3" ShapeID="_x0000_i1184" DrawAspect="Content" ObjectID="_1616420120" r:id="rId285"/>
        </w:object>
      </w:r>
      <w:r w:rsidRPr="009805F0">
        <w:rPr>
          <w:sz w:val="28"/>
          <w:szCs w:val="28"/>
        </w:rPr>
        <w:t xml:space="preserve"> - 7,9%, світлоокі батьки і темноокі сини </w:t>
      </w:r>
      <w:r w:rsidRPr="009805F0">
        <w:rPr>
          <w:position w:val="-10"/>
          <w:sz w:val="28"/>
          <w:szCs w:val="28"/>
        </w:rPr>
        <w:object w:dxaOrig="540" w:dyaOrig="380">
          <v:shape id="_x0000_i1185" type="#_x0000_t75" style="width:26.8pt;height:18.4pt" o:ole="" fillcolor="window">
            <v:imagedata r:id="rId286" o:title=""/>
          </v:shape>
          <o:OLEObject Type="Embed" ProgID="Equation.3" ShapeID="_x0000_i1185" DrawAspect="Content" ObjectID="_1616420121" r:id="rId287"/>
        </w:object>
      </w:r>
      <w:r w:rsidRPr="009805F0">
        <w:rPr>
          <w:sz w:val="28"/>
          <w:szCs w:val="28"/>
        </w:rPr>
        <w:t xml:space="preserve"> - 8,9%,світлоокі батьки і світлоокі сини </w:t>
      </w:r>
      <w:r w:rsidRPr="009805F0">
        <w:rPr>
          <w:position w:val="-10"/>
          <w:sz w:val="28"/>
          <w:szCs w:val="28"/>
        </w:rPr>
        <w:object w:dxaOrig="560" w:dyaOrig="380">
          <v:shape id="_x0000_i1186" type="#_x0000_t75" style="width:28.45pt;height:18.4pt" o:ole="" fillcolor="window">
            <v:imagedata r:id="rId288" o:title=""/>
          </v:shape>
          <o:OLEObject Type="Embed" ProgID="Equation.3" ShapeID="_x0000_i1186" DrawAspect="Content" ObjectID="_1616420122" r:id="rId289"/>
        </w:object>
      </w:r>
      <w:r w:rsidRPr="009805F0">
        <w:rPr>
          <w:sz w:val="28"/>
          <w:szCs w:val="28"/>
        </w:rPr>
        <w:t xml:space="preserve"> - 78,2%. Знайти з</w:t>
      </w:r>
      <w:r w:rsidR="00D56569" w:rsidRPr="009805F0">
        <w:rPr>
          <w:sz w:val="28"/>
          <w:szCs w:val="28"/>
        </w:rPr>
        <w:t>в</w:t>
      </w:r>
      <w:r w:rsidRPr="009805F0">
        <w:rPr>
          <w:sz w:val="28"/>
          <w:szCs w:val="28"/>
        </w:rPr>
        <w:t>’язок між кольором очей батька і сина.</w:t>
      </w:r>
    </w:p>
    <w:p w:rsidR="00E84AC4" w:rsidRPr="009805F0" w:rsidRDefault="00E84AC4" w:rsidP="00DE5F7A">
      <w:pPr>
        <w:pStyle w:val="af0"/>
        <w:numPr>
          <w:ilvl w:val="1"/>
          <w:numId w:val="12"/>
        </w:numPr>
        <w:tabs>
          <w:tab w:val="clear" w:pos="435"/>
          <w:tab w:val="num" w:pos="0"/>
          <w:tab w:val="num" w:pos="567"/>
        </w:tabs>
        <w:spacing w:line="360" w:lineRule="auto"/>
        <w:ind w:left="567" w:hanging="567"/>
        <w:rPr>
          <w:sz w:val="28"/>
          <w:szCs w:val="28"/>
        </w:rPr>
      </w:pPr>
      <w:r w:rsidRPr="009805F0">
        <w:rPr>
          <w:sz w:val="28"/>
          <w:szCs w:val="28"/>
        </w:rPr>
        <w:t>Ймовірність того, що день буде дощовий</w:t>
      </w:r>
      <w:r w:rsidR="0056794E" w:rsidRPr="009805F0">
        <w:rPr>
          <w:sz w:val="28"/>
          <w:szCs w:val="28"/>
        </w:rPr>
        <w:t>,</w:t>
      </w:r>
      <w:r w:rsidRPr="009805F0">
        <w:rPr>
          <w:sz w:val="28"/>
          <w:szCs w:val="28"/>
        </w:rPr>
        <w:t xml:space="preserve"> дорівнює 0,7. Знайти ймовірність того,що день буде сонячний.</w:t>
      </w:r>
    </w:p>
    <w:p w:rsidR="00E84AC4" w:rsidRPr="009805F0" w:rsidRDefault="00E84AC4" w:rsidP="00DE5F7A">
      <w:pPr>
        <w:pStyle w:val="af0"/>
        <w:numPr>
          <w:ilvl w:val="1"/>
          <w:numId w:val="12"/>
        </w:numPr>
        <w:tabs>
          <w:tab w:val="clear" w:pos="435"/>
          <w:tab w:val="num" w:pos="567"/>
        </w:tabs>
        <w:spacing w:line="360" w:lineRule="auto"/>
        <w:ind w:left="567" w:hanging="567"/>
        <w:rPr>
          <w:sz w:val="28"/>
          <w:szCs w:val="28"/>
        </w:rPr>
      </w:pPr>
      <w:r w:rsidRPr="009805F0">
        <w:rPr>
          <w:sz w:val="28"/>
          <w:szCs w:val="28"/>
        </w:rPr>
        <w:lastRenderedPageBreak/>
        <w:t xml:space="preserve">Із 100 валів з </w:t>
      </w:r>
      <w:r w:rsidR="00C762DE" w:rsidRPr="009805F0">
        <w:rPr>
          <w:sz w:val="28"/>
          <w:szCs w:val="28"/>
        </w:rPr>
        <w:t>чотирма</w:t>
      </w:r>
      <w:r w:rsidRPr="009805F0">
        <w:rPr>
          <w:sz w:val="28"/>
          <w:szCs w:val="28"/>
        </w:rPr>
        <w:t xml:space="preserve"> групами допусків 15 штук мають першу групу, 40 – другу, 30 – третю. Визначити ймовірність появи валів четвертої групи.</w:t>
      </w:r>
    </w:p>
    <w:p w:rsidR="00E84AC4" w:rsidRPr="009805F0" w:rsidRDefault="00E84AC4" w:rsidP="00DE5F7A">
      <w:pPr>
        <w:pStyle w:val="af0"/>
        <w:numPr>
          <w:ilvl w:val="1"/>
          <w:numId w:val="12"/>
        </w:numPr>
        <w:tabs>
          <w:tab w:val="clear" w:pos="435"/>
          <w:tab w:val="num" w:pos="567"/>
        </w:tabs>
        <w:spacing w:line="360" w:lineRule="auto"/>
        <w:ind w:left="567" w:hanging="567"/>
        <w:rPr>
          <w:sz w:val="28"/>
          <w:szCs w:val="28"/>
        </w:rPr>
      </w:pPr>
      <w:r w:rsidRPr="009805F0">
        <w:rPr>
          <w:sz w:val="28"/>
          <w:szCs w:val="28"/>
        </w:rPr>
        <w:t>Подія А може з</w:t>
      </w:r>
      <w:r w:rsidRPr="009805F0">
        <w:rPr>
          <w:sz w:val="28"/>
          <w:szCs w:val="28"/>
          <w:lang w:val="ru-RU"/>
        </w:rPr>
        <w:t>’</w:t>
      </w:r>
      <w:r w:rsidR="00D75F0F" w:rsidRPr="009805F0">
        <w:rPr>
          <w:sz w:val="28"/>
          <w:szCs w:val="28"/>
        </w:rPr>
        <w:t>явитисяза</w:t>
      </w:r>
      <w:r w:rsidRPr="009805F0">
        <w:rPr>
          <w:sz w:val="28"/>
          <w:szCs w:val="28"/>
        </w:rPr>
        <w:t xml:space="preserve"> умов</w:t>
      </w:r>
      <w:r w:rsidR="00D75F0F" w:rsidRPr="009805F0">
        <w:rPr>
          <w:sz w:val="28"/>
          <w:szCs w:val="28"/>
        </w:rPr>
        <w:t>и</w:t>
      </w:r>
      <w:r w:rsidRPr="009805F0">
        <w:rPr>
          <w:sz w:val="28"/>
          <w:szCs w:val="28"/>
        </w:rPr>
        <w:t>, що з</w:t>
      </w:r>
      <w:r w:rsidRPr="009805F0">
        <w:rPr>
          <w:sz w:val="28"/>
          <w:szCs w:val="28"/>
          <w:lang w:val="ru-RU"/>
        </w:rPr>
        <w:t>’</w:t>
      </w:r>
      <w:r w:rsidRPr="009805F0">
        <w:rPr>
          <w:sz w:val="28"/>
          <w:szCs w:val="28"/>
        </w:rPr>
        <w:t>яв</w:t>
      </w:r>
      <w:r w:rsidR="00FF4BBF" w:rsidRPr="009805F0">
        <w:rPr>
          <w:sz w:val="28"/>
          <w:szCs w:val="28"/>
        </w:rPr>
        <w:t>иться одна з несумісних подій (</w:t>
      </w:r>
      <w:r w:rsidRPr="009805F0">
        <w:rPr>
          <w:sz w:val="28"/>
          <w:szCs w:val="28"/>
        </w:rPr>
        <w:t>гіпотез) В</w:t>
      </w:r>
      <w:r w:rsidRPr="009805F0">
        <w:rPr>
          <w:sz w:val="28"/>
          <w:szCs w:val="28"/>
          <w:vertAlign w:val="subscript"/>
        </w:rPr>
        <w:t>1</w:t>
      </w:r>
      <w:r w:rsidRPr="009805F0">
        <w:rPr>
          <w:sz w:val="28"/>
          <w:szCs w:val="28"/>
        </w:rPr>
        <w:t>, В</w:t>
      </w:r>
      <w:r w:rsidRPr="009805F0">
        <w:rPr>
          <w:sz w:val="28"/>
          <w:szCs w:val="28"/>
          <w:vertAlign w:val="subscript"/>
        </w:rPr>
        <w:t>2</w:t>
      </w:r>
      <w:r w:rsidRPr="009805F0">
        <w:rPr>
          <w:sz w:val="28"/>
          <w:szCs w:val="28"/>
        </w:rPr>
        <w:t>, В</w:t>
      </w:r>
      <w:r w:rsidRPr="009805F0">
        <w:rPr>
          <w:sz w:val="28"/>
          <w:szCs w:val="28"/>
          <w:vertAlign w:val="subscript"/>
        </w:rPr>
        <w:t>3</w:t>
      </w:r>
      <w:r w:rsidRPr="009805F0">
        <w:rPr>
          <w:sz w:val="28"/>
          <w:szCs w:val="28"/>
        </w:rPr>
        <w:t>, які утворюють повну групу подій. Після появи подій А були переоцінені ймовірності гіпотез, тобто, були знайдені умовні ймовірності цих гіпотез. Виявилося, що Р</w:t>
      </w:r>
      <w:r w:rsidRPr="009805F0">
        <w:rPr>
          <w:sz w:val="28"/>
          <w:szCs w:val="28"/>
          <w:vertAlign w:val="subscript"/>
        </w:rPr>
        <w:t>А</w:t>
      </w:r>
      <w:r w:rsidRPr="009805F0">
        <w:rPr>
          <w:sz w:val="28"/>
          <w:szCs w:val="28"/>
        </w:rPr>
        <w:t>(В</w:t>
      </w:r>
      <w:r w:rsidRPr="009805F0">
        <w:rPr>
          <w:sz w:val="28"/>
          <w:szCs w:val="28"/>
          <w:vertAlign w:val="subscript"/>
        </w:rPr>
        <w:t>1</w:t>
      </w:r>
      <w:r w:rsidRPr="009805F0">
        <w:rPr>
          <w:sz w:val="28"/>
          <w:szCs w:val="28"/>
        </w:rPr>
        <w:t>)=0,6; Р</w:t>
      </w:r>
      <w:r w:rsidRPr="009805F0">
        <w:rPr>
          <w:sz w:val="28"/>
          <w:szCs w:val="28"/>
          <w:vertAlign w:val="subscript"/>
        </w:rPr>
        <w:t>А</w:t>
      </w:r>
      <w:r w:rsidRPr="009805F0">
        <w:rPr>
          <w:sz w:val="28"/>
          <w:szCs w:val="28"/>
        </w:rPr>
        <w:t>(В</w:t>
      </w:r>
      <w:r w:rsidRPr="009805F0">
        <w:rPr>
          <w:sz w:val="28"/>
          <w:szCs w:val="28"/>
          <w:vertAlign w:val="subscript"/>
        </w:rPr>
        <w:t>2</w:t>
      </w:r>
      <w:r w:rsidRPr="009805F0">
        <w:rPr>
          <w:sz w:val="28"/>
          <w:szCs w:val="28"/>
        </w:rPr>
        <w:t>)=0,3. Чому дорівнює умовна ймовірність Р</w:t>
      </w:r>
      <w:r w:rsidRPr="009805F0">
        <w:rPr>
          <w:sz w:val="28"/>
          <w:szCs w:val="28"/>
          <w:vertAlign w:val="subscript"/>
        </w:rPr>
        <w:t>А</w:t>
      </w:r>
      <w:r w:rsidRPr="009805F0">
        <w:rPr>
          <w:sz w:val="28"/>
          <w:szCs w:val="28"/>
        </w:rPr>
        <w:t>(В</w:t>
      </w:r>
      <w:r w:rsidRPr="009805F0">
        <w:rPr>
          <w:sz w:val="28"/>
          <w:szCs w:val="28"/>
          <w:vertAlign w:val="subscript"/>
        </w:rPr>
        <w:t>3</w:t>
      </w:r>
      <w:r w:rsidRPr="009805F0">
        <w:rPr>
          <w:sz w:val="28"/>
          <w:szCs w:val="28"/>
        </w:rPr>
        <w:t>) гіпотези В</w:t>
      </w:r>
      <w:r w:rsidRPr="009805F0">
        <w:rPr>
          <w:sz w:val="28"/>
          <w:szCs w:val="28"/>
          <w:vertAlign w:val="subscript"/>
        </w:rPr>
        <w:t>3</w:t>
      </w:r>
      <w:r w:rsidRPr="009805F0">
        <w:rPr>
          <w:sz w:val="28"/>
          <w:szCs w:val="28"/>
        </w:rPr>
        <w:t>?</w:t>
      </w:r>
    </w:p>
    <w:p w:rsidR="00E84AC4" w:rsidRPr="009805F0" w:rsidRDefault="00E84AC4" w:rsidP="00DE5F7A">
      <w:pPr>
        <w:pStyle w:val="af0"/>
        <w:numPr>
          <w:ilvl w:val="1"/>
          <w:numId w:val="12"/>
        </w:numPr>
        <w:tabs>
          <w:tab w:val="clear" w:pos="435"/>
          <w:tab w:val="num" w:pos="0"/>
          <w:tab w:val="num" w:pos="567"/>
        </w:tabs>
        <w:spacing w:line="360" w:lineRule="auto"/>
        <w:ind w:left="567" w:hanging="567"/>
        <w:rPr>
          <w:sz w:val="28"/>
          <w:szCs w:val="28"/>
        </w:rPr>
      </w:pPr>
      <w:r w:rsidRPr="009805F0">
        <w:rPr>
          <w:sz w:val="28"/>
          <w:szCs w:val="28"/>
        </w:rPr>
        <w:t>Знайти ймовірність Р(А) за даними ймовірностями Р(А</w:t>
      </w:r>
      <w:r w:rsidRPr="009805F0">
        <w:rPr>
          <w:position w:val="-8"/>
          <w:sz w:val="28"/>
          <w:szCs w:val="28"/>
        </w:rPr>
        <w:object w:dxaOrig="240" w:dyaOrig="300">
          <v:shape id="_x0000_i1187" type="#_x0000_t75" style="width:12.55pt;height:15.05pt" o:ole="" fillcolor="window">
            <v:imagedata r:id="rId169" o:title=""/>
          </v:shape>
          <o:OLEObject Type="Embed" ProgID="Equation.3" ShapeID="_x0000_i1187" DrawAspect="Content" ObjectID="_1616420123" r:id="rId290"/>
        </w:object>
      </w:r>
      <w:r w:rsidRPr="009805F0">
        <w:rPr>
          <w:sz w:val="28"/>
          <w:szCs w:val="28"/>
        </w:rPr>
        <w:t xml:space="preserve">В)=0,72, </w:t>
      </w:r>
      <w:r w:rsidRPr="009805F0">
        <w:rPr>
          <w:position w:val="-10"/>
          <w:sz w:val="28"/>
          <w:szCs w:val="28"/>
        </w:rPr>
        <w:object w:dxaOrig="1620" w:dyaOrig="380">
          <v:shape id="_x0000_i1188" type="#_x0000_t75" style="width:82.05pt;height:18.4pt" o:ole="" fillcolor="window">
            <v:imagedata r:id="rId291" o:title=""/>
          </v:shape>
          <o:OLEObject Type="Embed" ProgID="Equation.3" ShapeID="_x0000_i1188" DrawAspect="Content" ObjectID="_1616420124" r:id="rId292"/>
        </w:object>
      </w:r>
      <w:r w:rsidRPr="009805F0">
        <w:rPr>
          <w:sz w:val="28"/>
          <w:szCs w:val="28"/>
        </w:rPr>
        <w:t>.</w:t>
      </w:r>
    </w:p>
    <w:p w:rsidR="00E84AC4" w:rsidRPr="009805F0" w:rsidRDefault="00E84AC4" w:rsidP="00DE5F7A">
      <w:pPr>
        <w:pStyle w:val="af0"/>
        <w:numPr>
          <w:ilvl w:val="1"/>
          <w:numId w:val="12"/>
        </w:numPr>
        <w:tabs>
          <w:tab w:val="clear" w:pos="435"/>
          <w:tab w:val="num" w:pos="0"/>
          <w:tab w:val="num" w:pos="567"/>
        </w:tabs>
        <w:spacing w:line="360" w:lineRule="auto"/>
        <w:ind w:left="567" w:hanging="567"/>
        <w:rPr>
          <w:sz w:val="28"/>
          <w:szCs w:val="28"/>
        </w:rPr>
      </w:pPr>
      <w:r w:rsidRPr="009805F0">
        <w:rPr>
          <w:sz w:val="28"/>
          <w:szCs w:val="28"/>
        </w:rPr>
        <w:t>Знайти ймовірність Р(А</w:t>
      </w:r>
      <w:r w:rsidRPr="009805F0">
        <w:rPr>
          <w:position w:val="-8"/>
          <w:sz w:val="28"/>
          <w:szCs w:val="28"/>
        </w:rPr>
        <w:object w:dxaOrig="440" w:dyaOrig="360">
          <v:shape id="_x0000_i1189" type="#_x0000_t75" style="width:21.75pt;height:17.6pt" o:ole="" fillcolor="window">
            <v:imagedata r:id="rId293" o:title=""/>
          </v:shape>
          <o:OLEObject Type="Embed" ProgID="Equation.3" ShapeID="_x0000_i1189" DrawAspect="Content" ObjectID="_1616420125" r:id="rId294"/>
        </w:object>
      </w:r>
      <w:r w:rsidRPr="009805F0">
        <w:rPr>
          <w:sz w:val="28"/>
          <w:szCs w:val="28"/>
        </w:rPr>
        <w:t>) за даними ймовірностями Р(А)=a, Р(В)=</w:t>
      </w:r>
      <w:r w:rsidRPr="009805F0">
        <w:rPr>
          <w:sz w:val="28"/>
          <w:szCs w:val="28"/>
          <w:lang w:val="en-US"/>
        </w:rPr>
        <w:t>b</w:t>
      </w:r>
      <w:r w:rsidRPr="009805F0">
        <w:rPr>
          <w:sz w:val="28"/>
          <w:szCs w:val="28"/>
        </w:rPr>
        <w:t>, Р(А</w:t>
      </w:r>
      <w:r w:rsidRPr="009805F0">
        <w:rPr>
          <w:position w:val="-8"/>
          <w:sz w:val="28"/>
          <w:szCs w:val="28"/>
        </w:rPr>
        <w:object w:dxaOrig="240" w:dyaOrig="300">
          <v:shape id="_x0000_i1190" type="#_x0000_t75" style="width:12.55pt;height:15.05pt" o:ole="" fillcolor="window">
            <v:imagedata r:id="rId193" o:title=""/>
          </v:shape>
          <o:OLEObject Type="Embed" ProgID="Equation.3" ShapeID="_x0000_i1190" DrawAspect="Content" ObjectID="_1616420126" r:id="rId295"/>
        </w:object>
      </w:r>
      <w:r w:rsidRPr="009805F0">
        <w:rPr>
          <w:sz w:val="28"/>
          <w:szCs w:val="28"/>
        </w:rPr>
        <w:t>В)=с.</w:t>
      </w:r>
    </w:p>
    <w:p w:rsidR="00E84AC4" w:rsidRPr="009805F0" w:rsidRDefault="00E84AC4" w:rsidP="00DE5F7A">
      <w:pPr>
        <w:pStyle w:val="af0"/>
        <w:numPr>
          <w:ilvl w:val="1"/>
          <w:numId w:val="12"/>
        </w:numPr>
        <w:tabs>
          <w:tab w:val="clear" w:pos="435"/>
          <w:tab w:val="num" w:pos="0"/>
          <w:tab w:val="num" w:pos="567"/>
          <w:tab w:val="num" w:pos="851"/>
        </w:tabs>
        <w:spacing w:line="360" w:lineRule="auto"/>
        <w:ind w:left="567" w:hanging="567"/>
        <w:rPr>
          <w:sz w:val="28"/>
          <w:szCs w:val="28"/>
        </w:rPr>
      </w:pPr>
      <w:r w:rsidRPr="009805F0">
        <w:rPr>
          <w:sz w:val="28"/>
          <w:szCs w:val="28"/>
        </w:rPr>
        <w:t>Знайти ймовірність Р(</w:t>
      </w:r>
      <w:r w:rsidRPr="009805F0">
        <w:rPr>
          <w:position w:val="-4"/>
          <w:sz w:val="28"/>
          <w:szCs w:val="28"/>
        </w:rPr>
        <w:object w:dxaOrig="240" w:dyaOrig="320">
          <v:shape id="_x0000_i1191" type="#_x0000_t75" style="width:12.55pt;height:15.9pt" o:ole="" fillcolor="window">
            <v:imagedata r:id="rId296" o:title=""/>
          </v:shape>
          <o:OLEObject Type="Embed" ProgID="Equation.3" ShapeID="_x0000_i1191" DrawAspect="Content" ObjectID="_1616420127" r:id="rId297"/>
        </w:object>
      </w:r>
      <w:r w:rsidRPr="009805F0">
        <w:rPr>
          <w:position w:val="-8"/>
          <w:sz w:val="28"/>
          <w:szCs w:val="28"/>
        </w:rPr>
        <w:object w:dxaOrig="440" w:dyaOrig="360">
          <v:shape id="_x0000_i1192" type="#_x0000_t75" style="width:21.75pt;height:17.6pt" o:ole="" fillcolor="window">
            <v:imagedata r:id="rId293" o:title=""/>
          </v:shape>
          <o:OLEObject Type="Embed" ProgID="Equation.3" ShapeID="_x0000_i1192" DrawAspect="Content" ObjectID="_1616420128" r:id="rId298"/>
        </w:object>
      </w:r>
      <w:r w:rsidRPr="009805F0">
        <w:rPr>
          <w:sz w:val="28"/>
          <w:szCs w:val="28"/>
        </w:rPr>
        <w:t>) за даними ймовірностями Р(А)=a, Р(В)=</w:t>
      </w:r>
      <w:r w:rsidRPr="009805F0">
        <w:rPr>
          <w:sz w:val="28"/>
          <w:szCs w:val="28"/>
          <w:lang w:val="en-US"/>
        </w:rPr>
        <w:t>b</w:t>
      </w:r>
      <w:r w:rsidRPr="009805F0">
        <w:rPr>
          <w:sz w:val="28"/>
          <w:szCs w:val="28"/>
        </w:rPr>
        <w:t>, Р(А</w:t>
      </w:r>
      <w:r w:rsidRPr="009805F0">
        <w:rPr>
          <w:position w:val="-8"/>
          <w:sz w:val="28"/>
          <w:szCs w:val="28"/>
        </w:rPr>
        <w:object w:dxaOrig="240" w:dyaOrig="300">
          <v:shape id="_x0000_i1193" type="#_x0000_t75" style="width:12.55pt;height:15.05pt" o:ole="" fillcolor="window">
            <v:imagedata r:id="rId193" o:title=""/>
          </v:shape>
          <o:OLEObject Type="Embed" ProgID="Equation.3" ShapeID="_x0000_i1193" DrawAspect="Content" ObjectID="_1616420129" r:id="rId299"/>
        </w:object>
      </w:r>
      <w:r w:rsidRPr="009805F0">
        <w:rPr>
          <w:sz w:val="28"/>
          <w:szCs w:val="28"/>
        </w:rPr>
        <w:t>В)=с.</w:t>
      </w:r>
    </w:p>
    <w:p w:rsidR="00E84AC4" w:rsidRPr="009805F0" w:rsidRDefault="00E84AC4" w:rsidP="00DE5F7A">
      <w:pPr>
        <w:pStyle w:val="af0"/>
        <w:numPr>
          <w:ilvl w:val="1"/>
          <w:numId w:val="12"/>
        </w:numPr>
        <w:tabs>
          <w:tab w:val="clear" w:pos="435"/>
          <w:tab w:val="num" w:pos="0"/>
          <w:tab w:val="num" w:pos="567"/>
        </w:tabs>
        <w:spacing w:line="360" w:lineRule="auto"/>
        <w:ind w:left="567" w:hanging="567"/>
        <w:rPr>
          <w:sz w:val="28"/>
          <w:szCs w:val="28"/>
        </w:rPr>
      </w:pPr>
      <w:r w:rsidRPr="009805F0">
        <w:rPr>
          <w:sz w:val="28"/>
          <w:szCs w:val="28"/>
        </w:rPr>
        <w:t>Довести, що</w:t>
      </w:r>
      <w:r w:rsidRPr="009805F0">
        <w:rPr>
          <w:position w:val="-28"/>
          <w:sz w:val="28"/>
          <w:szCs w:val="28"/>
        </w:rPr>
        <w:object w:dxaOrig="1780" w:dyaOrig="700">
          <v:shape id="_x0000_i1194" type="#_x0000_t75" style="width:88.75pt;height:35.15pt" o:ole="" fillcolor="window">
            <v:imagedata r:id="rId300" o:title=""/>
          </v:shape>
          <o:OLEObject Type="Embed" ProgID="Equation.3" ShapeID="_x0000_i1194" DrawAspect="Content" ObjectID="_1616420130" r:id="rId301"/>
        </w:object>
      </w:r>
      <w:r w:rsidRPr="009805F0">
        <w:rPr>
          <w:sz w:val="28"/>
          <w:szCs w:val="28"/>
        </w:rPr>
        <w:t>,  де  Р(А)</w:t>
      </w:r>
      <w:r w:rsidRPr="009805F0">
        <w:rPr>
          <w:sz w:val="28"/>
          <w:szCs w:val="28"/>
          <w:lang w:val="ru-RU"/>
        </w:rPr>
        <w:t>&gt;0</w:t>
      </w:r>
      <w:r w:rsidRPr="009805F0">
        <w:rPr>
          <w:sz w:val="28"/>
          <w:szCs w:val="28"/>
        </w:rPr>
        <w:t>.</w:t>
      </w:r>
    </w:p>
    <w:p w:rsidR="00E84AC4" w:rsidRPr="009805F0" w:rsidRDefault="00E84AC4" w:rsidP="00DE5F7A">
      <w:pPr>
        <w:pStyle w:val="af0"/>
        <w:numPr>
          <w:ilvl w:val="1"/>
          <w:numId w:val="12"/>
        </w:numPr>
        <w:tabs>
          <w:tab w:val="clear" w:pos="435"/>
          <w:tab w:val="num" w:pos="0"/>
          <w:tab w:val="num" w:pos="567"/>
        </w:tabs>
        <w:spacing w:line="360" w:lineRule="auto"/>
        <w:ind w:left="567" w:hanging="567"/>
        <w:rPr>
          <w:sz w:val="28"/>
          <w:szCs w:val="28"/>
        </w:rPr>
      </w:pPr>
      <w:r w:rsidRPr="009805F0">
        <w:rPr>
          <w:sz w:val="28"/>
          <w:szCs w:val="28"/>
        </w:rPr>
        <w:t>За статистичними показниками держави можна зробити висновок, що 68% чоловіків, які досягли60-ліття, досягають також і 70-ліття. Яка ймовірність того, що 60-річний чоловік не досягне свого 70-ліття?</w:t>
      </w:r>
    </w:p>
    <w:p w:rsidR="00E84AC4" w:rsidRPr="009805F0" w:rsidRDefault="00E84AC4" w:rsidP="00DE5F7A">
      <w:pPr>
        <w:pStyle w:val="af0"/>
        <w:numPr>
          <w:ilvl w:val="1"/>
          <w:numId w:val="12"/>
        </w:numPr>
        <w:tabs>
          <w:tab w:val="clear" w:pos="435"/>
          <w:tab w:val="num" w:pos="0"/>
          <w:tab w:val="num" w:pos="567"/>
        </w:tabs>
        <w:spacing w:line="360" w:lineRule="auto"/>
        <w:ind w:left="567" w:hanging="567"/>
        <w:rPr>
          <w:sz w:val="28"/>
          <w:szCs w:val="28"/>
        </w:rPr>
      </w:pPr>
      <w:r w:rsidRPr="009805F0">
        <w:rPr>
          <w:sz w:val="28"/>
          <w:szCs w:val="28"/>
        </w:rPr>
        <w:t>Ймовірність одержати повідомлення від певної особи на протязі доби дорівнює 0,25. Яка ймовірність того, що повідомлення на протязі доби від цієї особи не буде одержане?</w:t>
      </w:r>
    </w:p>
    <w:p w:rsidR="00E84AC4" w:rsidRPr="009805F0" w:rsidRDefault="00E84AC4" w:rsidP="00DE5F7A">
      <w:pPr>
        <w:pStyle w:val="af0"/>
        <w:numPr>
          <w:ilvl w:val="1"/>
          <w:numId w:val="12"/>
        </w:numPr>
        <w:tabs>
          <w:tab w:val="clear" w:pos="435"/>
          <w:tab w:val="num" w:pos="0"/>
          <w:tab w:val="num" w:pos="567"/>
        </w:tabs>
        <w:spacing w:line="360" w:lineRule="auto"/>
        <w:ind w:left="567" w:hanging="567"/>
        <w:rPr>
          <w:sz w:val="28"/>
          <w:szCs w:val="28"/>
        </w:rPr>
      </w:pPr>
      <w:r w:rsidRPr="009805F0">
        <w:rPr>
          <w:sz w:val="28"/>
          <w:szCs w:val="28"/>
        </w:rPr>
        <w:t>Нехай Р(А)</w:t>
      </w:r>
      <w:r w:rsidRPr="009805F0">
        <w:rPr>
          <w:sz w:val="28"/>
          <w:szCs w:val="28"/>
          <w:lang w:val="ru-RU"/>
        </w:rPr>
        <w:t>&gt;</w:t>
      </w:r>
      <w:r w:rsidRPr="009805F0">
        <w:rPr>
          <w:sz w:val="28"/>
          <w:szCs w:val="28"/>
        </w:rPr>
        <w:t>0 та</w:t>
      </w:r>
      <w:r w:rsidR="004112CB" w:rsidRPr="009805F0">
        <w:rPr>
          <w:sz w:val="28"/>
          <w:szCs w:val="28"/>
        </w:rPr>
        <w:t xml:space="preserve"> Р</w:t>
      </w:r>
      <w:r w:rsidR="00FF1DC8" w:rsidRPr="009805F0">
        <w:rPr>
          <w:position w:val="-14"/>
          <w:sz w:val="28"/>
          <w:szCs w:val="28"/>
        </w:rPr>
        <w:object w:dxaOrig="180" w:dyaOrig="380">
          <v:shape id="_x0000_i1195" type="#_x0000_t75" style="width:10.05pt;height:18.4pt" o:ole="" fillcolor="window">
            <v:imagedata r:id="rId302" o:title=""/>
          </v:shape>
          <o:OLEObject Type="Embed" ProgID="Equation.3" ShapeID="_x0000_i1195" DrawAspect="Content" ObjectID="_1616420131" r:id="rId303"/>
        </w:object>
      </w:r>
      <w:r w:rsidR="008B4F3B" w:rsidRPr="009805F0">
        <w:rPr>
          <w:sz w:val="28"/>
          <w:szCs w:val="28"/>
        </w:rPr>
        <w:t>(В) = Р</w:t>
      </w:r>
      <w:r w:rsidR="00FF1DC8" w:rsidRPr="009805F0">
        <w:rPr>
          <w:position w:val="-10"/>
          <w:sz w:val="28"/>
          <w:szCs w:val="28"/>
        </w:rPr>
        <w:object w:dxaOrig="180" w:dyaOrig="340">
          <v:shape id="_x0000_i1196" type="#_x0000_t75" style="width:10.05pt;height:16.75pt" o:ole="" fillcolor="window">
            <v:imagedata r:id="rId304" o:title=""/>
          </v:shape>
          <o:OLEObject Type="Embed" ProgID="Equation.3" ShapeID="_x0000_i1196" DrawAspect="Content" ObjectID="_1616420132" r:id="rId305"/>
        </w:object>
      </w:r>
      <w:r w:rsidR="00C151D5" w:rsidRPr="009805F0">
        <w:rPr>
          <w:sz w:val="28"/>
          <w:szCs w:val="28"/>
        </w:rPr>
        <w:t>(В)</w:t>
      </w:r>
      <w:r w:rsidRPr="009805F0">
        <w:rPr>
          <w:sz w:val="28"/>
          <w:szCs w:val="28"/>
        </w:rPr>
        <w:t>. Довести, що А та В незалежні.</w:t>
      </w:r>
    </w:p>
    <w:p w:rsidR="00E84AC4" w:rsidRPr="009805F0" w:rsidRDefault="00E84AC4" w:rsidP="00DE5F7A">
      <w:pPr>
        <w:pStyle w:val="af0"/>
        <w:numPr>
          <w:ilvl w:val="1"/>
          <w:numId w:val="12"/>
        </w:numPr>
        <w:tabs>
          <w:tab w:val="clear" w:pos="435"/>
          <w:tab w:val="num" w:pos="0"/>
          <w:tab w:val="num" w:pos="567"/>
        </w:tabs>
        <w:spacing w:line="360" w:lineRule="auto"/>
        <w:ind w:left="567" w:hanging="567"/>
        <w:rPr>
          <w:sz w:val="28"/>
          <w:szCs w:val="28"/>
        </w:rPr>
      </w:pPr>
      <w:r w:rsidRPr="009805F0">
        <w:rPr>
          <w:sz w:val="28"/>
          <w:szCs w:val="28"/>
        </w:rPr>
        <w:t>Підкидають два гральних кубики. Яка ймовірність того, що випаде принайм</w:t>
      </w:r>
      <w:r w:rsidR="00FF60D3" w:rsidRPr="009805F0">
        <w:rPr>
          <w:sz w:val="28"/>
          <w:szCs w:val="28"/>
        </w:rPr>
        <w:t>н</w:t>
      </w:r>
      <w:r w:rsidRPr="009805F0">
        <w:rPr>
          <w:sz w:val="28"/>
          <w:szCs w:val="28"/>
        </w:rPr>
        <w:t>і одна трійка, якщо на всіх трьох кубиках випали різні грані?</w:t>
      </w:r>
    </w:p>
    <w:p w:rsidR="00E84AC4" w:rsidRPr="009805F0" w:rsidRDefault="00E84AC4" w:rsidP="00DE5F7A">
      <w:pPr>
        <w:pStyle w:val="af0"/>
        <w:numPr>
          <w:ilvl w:val="1"/>
          <w:numId w:val="12"/>
        </w:numPr>
        <w:tabs>
          <w:tab w:val="clear" w:pos="435"/>
          <w:tab w:val="num" w:pos="0"/>
          <w:tab w:val="num" w:pos="567"/>
        </w:tabs>
        <w:spacing w:line="360" w:lineRule="auto"/>
        <w:ind w:left="567" w:hanging="567"/>
        <w:rPr>
          <w:sz w:val="28"/>
          <w:szCs w:val="28"/>
        </w:rPr>
      </w:pPr>
      <w:r w:rsidRPr="009805F0">
        <w:rPr>
          <w:sz w:val="28"/>
          <w:szCs w:val="28"/>
        </w:rPr>
        <w:t>Підкидають три гральних кубики. Яка ймовірність того, що принайм</w:t>
      </w:r>
      <w:r w:rsidR="00FF60D3" w:rsidRPr="009805F0">
        <w:rPr>
          <w:sz w:val="28"/>
          <w:szCs w:val="28"/>
        </w:rPr>
        <w:t>н</w:t>
      </w:r>
      <w:r w:rsidRPr="009805F0">
        <w:rPr>
          <w:sz w:val="28"/>
          <w:szCs w:val="28"/>
        </w:rPr>
        <w:t>і один раз випаде шістка, якщо на всіх трьох кубиках випали різні грані?</w:t>
      </w:r>
    </w:p>
    <w:p w:rsidR="00E84AC4" w:rsidRPr="009805F0" w:rsidRDefault="00E84AC4" w:rsidP="00DE5F7A">
      <w:pPr>
        <w:pStyle w:val="af0"/>
        <w:numPr>
          <w:ilvl w:val="1"/>
          <w:numId w:val="12"/>
        </w:numPr>
        <w:tabs>
          <w:tab w:val="clear" w:pos="435"/>
          <w:tab w:val="num" w:pos="0"/>
          <w:tab w:val="num" w:pos="567"/>
        </w:tabs>
        <w:spacing w:line="360" w:lineRule="auto"/>
        <w:ind w:left="567" w:hanging="567"/>
        <w:rPr>
          <w:sz w:val="28"/>
          <w:szCs w:val="28"/>
        </w:rPr>
      </w:pPr>
      <w:r w:rsidRPr="009805F0">
        <w:rPr>
          <w:sz w:val="28"/>
          <w:szCs w:val="28"/>
        </w:rPr>
        <w:t xml:space="preserve">З урни, в якій лежать </w:t>
      </w:r>
      <w:r w:rsidRPr="009805F0">
        <w:rPr>
          <w:sz w:val="28"/>
          <w:szCs w:val="28"/>
          <w:lang w:val="en-US"/>
        </w:rPr>
        <w:t>m</w:t>
      </w:r>
      <w:r w:rsidRPr="009805F0">
        <w:rPr>
          <w:sz w:val="28"/>
          <w:szCs w:val="28"/>
        </w:rPr>
        <w:t xml:space="preserve"> білих і </w:t>
      </w:r>
      <w:r w:rsidRPr="009805F0">
        <w:rPr>
          <w:sz w:val="28"/>
          <w:szCs w:val="28"/>
          <w:lang w:val="en-US"/>
        </w:rPr>
        <w:t>n</w:t>
      </w:r>
      <w:r w:rsidRPr="009805F0">
        <w:rPr>
          <w:sz w:val="28"/>
          <w:szCs w:val="28"/>
        </w:rPr>
        <w:t xml:space="preserve"> чорних куль, беруть послідовно дві кулі. Відомо, що перша куля біла. Яка ймовірність того, що друга куля теж буде біла?</w:t>
      </w:r>
    </w:p>
    <w:p w:rsidR="00E84AC4" w:rsidRPr="009805F0" w:rsidRDefault="00E84AC4" w:rsidP="00DE5F7A">
      <w:pPr>
        <w:pStyle w:val="af0"/>
        <w:numPr>
          <w:ilvl w:val="1"/>
          <w:numId w:val="12"/>
        </w:numPr>
        <w:tabs>
          <w:tab w:val="clear" w:pos="435"/>
          <w:tab w:val="num" w:pos="0"/>
          <w:tab w:val="num" w:pos="567"/>
        </w:tabs>
        <w:spacing w:line="360" w:lineRule="auto"/>
        <w:ind w:left="567" w:hanging="567"/>
        <w:rPr>
          <w:sz w:val="28"/>
          <w:szCs w:val="28"/>
        </w:rPr>
      </w:pPr>
      <w:r w:rsidRPr="009805F0">
        <w:rPr>
          <w:sz w:val="28"/>
          <w:szCs w:val="28"/>
        </w:rPr>
        <w:t>Дано: Р</w:t>
      </w:r>
      <w:r w:rsidRPr="009805F0">
        <w:rPr>
          <w:sz w:val="28"/>
          <w:szCs w:val="28"/>
          <w:vertAlign w:val="subscript"/>
        </w:rPr>
        <w:t>В</w:t>
      </w:r>
      <w:r w:rsidRPr="009805F0">
        <w:rPr>
          <w:sz w:val="28"/>
          <w:szCs w:val="28"/>
        </w:rPr>
        <w:t xml:space="preserve"> (А)=0,7; Р</w:t>
      </w:r>
      <w:r w:rsidRPr="009805F0">
        <w:rPr>
          <w:position w:val="-14"/>
          <w:sz w:val="28"/>
          <w:szCs w:val="28"/>
        </w:rPr>
        <w:object w:dxaOrig="180" w:dyaOrig="380">
          <v:shape id="_x0000_i1197" type="#_x0000_t75" style="width:10.05pt;height:18.4pt" o:ole="" fillcolor="window">
            <v:imagedata r:id="rId306" o:title=""/>
          </v:shape>
          <o:OLEObject Type="Embed" ProgID="Equation.3" ShapeID="_x0000_i1197" DrawAspect="Content" ObjectID="_1616420133" r:id="rId307"/>
        </w:object>
      </w:r>
      <w:r w:rsidRPr="009805F0">
        <w:rPr>
          <w:sz w:val="28"/>
          <w:szCs w:val="28"/>
        </w:rPr>
        <w:t>(А)=0,3; Р</w:t>
      </w:r>
      <w:r w:rsidRPr="009805F0">
        <w:rPr>
          <w:sz w:val="28"/>
          <w:szCs w:val="28"/>
          <w:vertAlign w:val="subscript"/>
        </w:rPr>
        <w:t>А</w:t>
      </w:r>
      <w:r w:rsidRPr="009805F0">
        <w:rPr>
          <w:sz w:val="28"/>
          <w:szCs w:val="28"/>
        </w:rPr>
        <w:t>(В)=0,6. Обчислити Р(А).</w:t>
      </w:r>
    </w:p>
    <w:p w:rsidR="00E107AF" w:rsidRPr="009805F0" w:rsidRDefault="00E84AC4" w:rsidP="00DE5F7A">
      <w:pPr>
        <w:pStyle w:val="af0"/>
        <w:numPr>
          <w:ilvl w:val="1"/>
          <w:numId w:val="12"/>
        </w:numPr>
        <w:tabs>
          <w:tab w:val="clear" w:pos="435"/>
          <w:tab w:val="num" w:pos="0"/>
          <w:tab w:val="num" w:pos="567"/>
        </w:tabs>
        <w:spacing w:line="360" w:lineRule="auto"/>
        <w:ind w:left="567" w:firstLine="0"/>
        <w:jc w:val="right"/>
        <w:rPr>
          <w:i/>
          <w:snapToGrid w:val="0"/>
          <w:sz w:val="28"/>
          <w:szCs w:val="28"/>
        </w:rPr>
      </w:pPr>
      <w:r w:rsidRPr="009805F0">
        <w:rPr>
          <w:snapToGrid w:val="0"/>
          <w:sz w:val="28"/>
          <w:szCs w:val="28"/>
        </w:rPr>
        <w:lastRenderedPageBreak/>
        <w:t>У компанії працює 200 службовців. Розподіл їх за віком, освітою та строком робо</w:t>
      </w:r>
      <w:r w:rsidR="00FF1DC8" w:rsidRPr="009805F0">
        <w:rPr>
          <w:snapToGrid w:val="0"/>
          <w:sz w:val="28"/>
          <w:szCs w:val="28"/>
        </w:rPr>
        <w:t>ти в компанії наведено в табл. 5.1.</w:t>
      </w:r>
      <w:r w:rsidR="009805F0" w:rsidRPr="009805F0">
        <w:rPr>
          <w:snapToGrid w:val="0"/>
          <w:sz w:val="28"/>
          <w:szCs w:val="28"/>
        </w:rPr>
        <w:br w:type="page"/>
      </w:r>
      <w:r w:rsidR="00FF1DC8" w:rsidRPr="009805F0">
        <w:rPr>
          <w:i/>
          <w:snapToGrid w:val="0"/>
          <w:sz w:val="28"/>
          <w:szCs w:val="28"/>
        </w:rPr>
        <w:lastRenderedPageBreak/>
        <w:t>Таблиця 5.1</w:t>
      </w:r>
    </w:p>
    <w:p w:rsidR="00FF1DC8" w:rsidRPr="009805F0" w:rsidRDefault="00D939A1" w:rsidP="009805F0">
      <w:pPr>
        <w:pStyle w:val="af0"/>
        <w:tabs>
          <w:tab w:val="num" w:pos="567"/>
        </w:tabs>
        <w:spacing w:line="360" w:lineRule="auto"/>
        <w:ind w:firstLine="0"/>
        <w:jc w:val="center"/>
        <w:rPr>
          <w:snapToGrid w:val="0"/>
          <w:sz w:val="28"/>
          <w:szCs w:val="28"/>
        </w:rPr>
      </w:pPr>
      <w:r w:rsidRPr="009805F0">
        <w:rPr>
          <w:snapToGrid w:val="0"/>
          <w:sz w:val="28"/>
          <w:szCs w:val="28"/>
        </w:rPr>
        <w:t>Вихідні дані для задачі 5.25</w:t>
      </w:r>
    </w:p>
    <w:tbl>
      <w:tblPr>
        <w:tblW w:w="9213" w:type="dxa"/>
        <w:tblInd w:w="466" w:type="dxa"/>
        <w:tblLayout w:type="fixed"/>
        <w:tblCellMar>
          <w:left w:w="40" w:type="dxa"/>
          <w:right w:w="40" w:type="dxa"/>
        </w:tblCellMar>
        <w:tblLook w:val="0000"/>
      </w:tblPr>
      <w:tblGrid>
        <w:gridCol w:w="1134"/>
        <w:gridCol w:w="1842"/>
        <w:gridCol w:w="2127"/>
        <w:gridCol w:w="1984"/>
        <w:gridCol w:w="2126"/>
      </w:tblGrid>
      <w:tr w:rsidR="00A4371D" w:rsidRPr="009805F0">
        <w:trPr>
          <w:cantSplit/>
          <w:trHeight w:val="461"/>
        </w:trPr>
        <w:tc>
          <w:tcPr>
            <w:tcW w:w="1134" w:type="dxa"/>
            <w:vMerge w:val="restart"/>
            <w:tcBorders>
              <w:top w:val="single" w:sz="6" w:space="0" w:color="auto"/>
              <w:left w:val="single" w:sz="6" w:space="0" w:color="auto"/>
              <w:right w:val="single" w:sz="6" w:space="0" w:color="auto"/>
            </w:tcBorders>
            <w:shd w:val="clear" w:color="auto" w:fill="FFFFFF"/>
            <w:vAlign w:val="center"/>
          </w:tcPr>
          <w:p w:rsidR="00A4371D" w:rsidRPr="009805F0" w:rsidRDefault="00A4371D" w:rsidP="009805F0">
            <w:pPr>
              <w:shd w:val="clear" w:color="auto" w:fill="FFFFFF"/>
              <w:spacing w:line="360" w:lineRule="auto"/>
              <w:jc w:val="center"/>
              <w:rPr>
                <w:i/>
                <w:snapToGrid w:val="0"/>
                <w:sz w:val="28"/>
                <w:szCs w:val="28"/>
              </w:rPr>
            </w:pPr>
            <w:r w:rsidRPr="009805F0">
              <w:rPr>
                <w:i/>
                <w:snapToGrid w:val="0"/>
                <w:color w:val="000000"/>
                <w:sz w:val="28"/>
                <w:szCs w:val="28"/>
              </w:rPr>
              <w:t>Вік</w:t>
            </w:r>
          </w:p>
        </w:tc>
        <w:tc>
          <w:tcPr>
            <w:tcW w:w="3969" w:type="dxa"/>
            <w:gridSpan w:val="2"/>
            <w:tcBorders>
              <w:top w:val="single" w:sz="6" w:space="0" w:color="auto"/>
              <w:left w:val="single" w:sz="6" w:space="0" w:color="auto"/>
              <w:bottom w:val="single" w:sz="6" w:space="0" w:color="auto"/>
              <w:right w:val="single" w:sz="6" w:space="0" w:color="auto"/>
            </w:tcBorders>
            <w:shd w:val="clear" w:color="auto" w:fill="FFFFFF"/>
          </w:tcPr>
          <w:p w:rsidR="00A4371D" w:rsidRPr="009805F0" w:rsidRDefault="00A4371D" w:rsidP="009805F0">
            <w:pPr>
              <w:shd w:val="clear" w:color="auto" w:fill="FFFFFF"/>
              <w:spacing w:line="360" w:lineRule="auto"/>
              <w:jc w:val="center"/>
              <w:rPr>
                <w:i/>
                <w:snapToGrid w:val="0"/>
                <w:sz w:val="28"/>
                <w:szCs w:val="28"/>
              </w:rPr>
            </w:pPr>
            <w:r w:rsidRPr="009805F0">
              <w:rPr>
                <w:i/>
                <w:snapToGrid w:val="0"/>
                <w:color w:val="000000"/>
                <w:sz w:val="28"/>
                <w:szCs w:val="28"/>
              </w:rPr>
              <w:t>Менше 5 років у компанії</w:t>
            </w:r>
          </w:p>
        </w:tc>
        <w:tc>
          <w:tcPr>
            <w:tcW w:w="4110" w:type="dxa"/>
            <w:gridSpan w:val="2"/>
            <w:tcBorders>
              <w:top w:val="single" w:sz="6" w:space="0" w:color="auto"/>
              <w:left w:val="single" w:sz="6" w:space="0" w:color="auto"/>
              <w:bottom w:val="single" w:sz="6" w:space="0" w:color="auto"/>
              <w:right w:val="single" w:sz="6" w:space="0" w:color="auto"/>
            </w:tcBorders>
            <w:shd w:val="clear" w:color="auto" w:fill="FFFFFF"/>
          </w:tcPr>
          <w:p w:rsidR="00A4371D" w:rsidRPr="009805F0" w:rsidRDefault="00A4371D" w:rsidP="009805F0">
            <w:pPr>
              <w:shd w:val="clear" w:color="auto" w:fill="FFFFFF"/>
              <w:spacing w:line="360" w:lineRule="auto"/>
              <w:jc w:val="center"/>
              <w:rPr>
                <w:i/>
                <w:snapToGrid w:val="0"/>
                <w:sz w:val="28"/>
                <w:szCs w:val="28"/>
              </w:rPr>
            </w:pPr>
            <w:r w:rsidRPr="009805F0">
              <w:rPr>
                <w:i/>
                <w:snapToGrid w:val="0"/>
                <w:color w:val="000000"/>
                <w:sz w:val="28"/>
                <w:szCs w:val="28"/>
              </w:rPr>
              <w:t>Більше 5 років у компанії</w:t>
            </w:r>
          </w:p>
        </w:tc>
      </w:tr>
      <w:tr w:rsidR="00A4371D" w:rsidRPr="009805F0">
        <w:trPr>
          <w:cantSplit/>
          <w:trHeight w:val="403"/>
        </w:trPr>
        <w:tc>
          <w:tcPr>
            <w:tcW w:w="1134" w:type="dxa"/>
            <w:vMerge/>
            <w:tcBorders>
              <w:left w:val="single" w:sz="6" w:space="0" w:color="auto"/>
              <w:bottom w:val="single" w:sz="6" w:space="0" w:color="auto"/>
              <w:right w:val="single" w:sz="6" w:space="0" w:color="auto"/>
            </w:tcBorders>
            <w:shd w:val="clear" w:color="auto" w:fill="FFFFFF"/>
          </w:tcPr>
          <w:p w:rsidR="00A4371D" w:rsidRPr="009805F0" w:rsidRDefault="00A4371D" w:rsidP="009805F0">
            <w:pPr>
              <w:spacing w:line="360" w:lineRule="auto"/>
              <w:rPr>
                <w:snapToGrid w:val="0"/>
                <w:sz w:val="28"/>
                <w:szCs w:val="28"/>
              </w:rPr>
            </w:pPr>
          </w:p>
        </w:tc>
        <w:tc>
          <w:tcPr>
            <w:tcW w:w="1842" w:type="dxa"/>
            <w:tcBorders>
              <w:top w:val="single" w:sz="6" w:space="0" w:color="auto"/>
              <w:left w:val="single" w:sz="6" w:space="0" w:color="auto"/>
              <w:bottom w:val="single" w:sz="6" w:space="0" w:color="auto"/>
              <w:right w:val="single" w:sz="6" w:space="0" w:color="auto"/>
            </w:tcBorders>
            <w:shd w:val="clear" w:color="auto" w:fill="FFFFFF"/>
          </w:tcPr>
          <w:p w:rsidR="00A4371D" w:rsidRPr="009805F0" w:rsidRDefault="00A4371D" w:rsidP="009805F0">
            <w:pPr>
              <w:shd w:val="clear" w:color="auto" w:fill="FFFFFF"/>
              <w:spacing w:line="360" w:lineRule="auto"/>
              <w:jc w:val="center"/>
              <w:rPr>
                <w:snapToGrid w:val="0"/>
                <w:sz w:val="28"/>
                <w:szCs w:val="28"/>
              </w:rPr>
            </w:pPr>
            <w:r w:rsidRPr="009805F0">
              <w:rPr>
                <w:snapToGrid w:val="0"/>
                <w:color w:val="000000"/>
                <w:sz w:val="28"/>
                <w:szCs w:val="28"/>
              </w:rPr>
              <w:t>Вища освіта</w:t>
            </w:r>
          </w:p>
        </w:tc>
        <w:tc>
          <w:tcPr>
            <w:tcW w:w="2127" w:type="dxa"/>
            <w:tcBorders>
              <w:top w:val="single" w:sz="6" w:space="0" w:color="auto"/>
              <w:left w:val="single" w:sz="6" w:space="0" w:color="auto"/>
              <w:bottom w:val="single" w:sz="6" w:space="0" w:color="auto"/>
              <w:right w:val="single" w:sz="6" w:space="0" w:color="auto"/>
            </w:tcBorders>
            <w:shd w:val="clear" w:color="auto" w:fill="FFFFFF"/>
          </w:tcPr>
          <w:p w:rsidR="00A4371D" w:rsidRPr="009805F0" w:rsidRDefault="00A4371D" w:rsidP="009805F0">
            <w:pPr>
              <w:shd w:val="clear" w:color="auto" w:fill="FFFFFF"/>
              <w:spacing w:line="360" w:lineRule="auto"/>
              <w:jc w:val="center"/>
              <w:rPr>
                <w:snapToGrid w:val="0"/>
                <w:sz w:val="28"/>
                <w:szCs w:val="28"/>
              </w:rPr>
            </w:pPr>
            <w:r w:rsidRPr="009805F0">
              <w:rPr>
                <w:snapToGrid w:val="0"/>
                <w:color w:val="000000"/>
                <w:sz w:val="28"/>
                <w:szCs w:val="28"/>
              </w:rPr>
              <w:t>Середня освіта</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A4371D" w:rsidRPr="009805F0" w:rsidRDefault="00A4371D" w:rsidP="009805F0">
            <w:pPr>
              <w:shd w:val="clear" w:color="auto" w:fill="FFFFFF"/>
              <w:spacing w:line="360" w:lineRule="auto"/>
              <w:jc w:val="center"/>
              <w:rPr>
                <w:snapToGrid w:val="0"/>
                <w:sz w:val="28"/>
                <w:szCs w:val="28"/>
              </w:rPr>
            </w:pPr>
            <w:r w:rsidRPr="009805F0">
              <w:rPr>
                <w:snapToGrid w:val="0"/>
                <w:color w:val="000000"/>
                <w:sz w:val="28"/>
                <w:szCs w:val="28"/>
              </w:rPr>
              <w:t>Вища освіта</w:t>
            </w:r>
          </w:p>
        </w:tc>
        <w:tc>
          <w:tcPr>
            <w:tcW w:w="2126" w:type="dxa"/>
            <w:tcBorders>
              <w:top w:val="single" w:sz="6" w:space="0" w:color="auto"/>
              <w:left w:val="single" w:sz="6" w:space="0" w:color="auto"/>
              <w:bottom w:val="single" w:sz="6" w:space="0" w:color="auto"/>
              <w:right w:val="single" w:sz="6" w:space="0" w:color="auto"/>
            </w:tcBorders>
            <w:shd w:val="clear" w:color="auto" w:fill="FFFFFF"/>
          </w:tcPr>
          <w:p w:rsidR="00A4371D" w:rsidRPr="009805F0" w:rsidRDefault="00A4371D" w:rsidP="009805F0">
            <w:pPr>
              <w:shd w:val="clear" w:color="auto" w:fill="FFFFFF"/>
              <w:spacing w:line="360" w:lineRule="auto"/>
              <w:jc w:val="center"/>
              <w:rPr>
                <w:snapToGrid w:val="0"/>
                <w:sz w:val="28"/>
                <w:szCs w:val="28"/>
              </w:rPr>
            </w:pPr>
            <w:r w:rsidRPr="009805F0">
              <w:rPr>
                <w:snapToGrid w:val="0"/>
                <w:color w:val="000000"/>
                <w:sz w:val="28"/>
                <w:szCs w:val="28"/>
              </w:rPr>
              <w:t>Середня освіта</w:t>
            </w:r>
          </w:p>
        </w:tc>
      </w:tr>
      <w:tr w:rsidR="00E84AC4" w:rsidRPr="009805F0">
        <w:trPr>
          <w:trHeight w:val="269"/>
        </w:trPr>
        <w:tc>
          <w:tcPr>
            <w:tcW w:w="1134" w:type="dxa"/>
            <w:tcBorders>
              <w:top w:val="single" w:sz="6" w:space="0" w:color="auto"/>
              <w:left w:val="single" w:sz="6" w:space="0" w:color="auto"/>
              <w:bottom w:val="single" w:sz="6" w:space="0" w:color="auto"/>
              <w:right w:val="single" w:sz="6" w:space="0" w:color="auto"/>
            </w:tcBorders>
            <w:shd w:val="clear" w:color="auto" w:fill="FFFFFF"/>
          </w:tcPr>
          <w:p w:rsidR="00E84AC4" w:rsidRPr="009805F0" w:rsidRDefault="00E84AC4" w:rsidP="009805F0">
            <w:pPr>
              <w:shd w:val="clear" w:color="auto" w:fill="FFFFFF"/>
              <w:spacing w:line="360" w:lineRule="auto"/>
              <w:rPr>
                <w:snapToGrid w:val="0"/>
                <w:sz w:val="28"/>
                <w:szCs w:val="28"/>
              </w:rPr>
            </w:pPr>
            <w:r w:rsidRPr="009805F0">
              <w:rPr>
                <w:snapToGrid w:val="0"/>
                <w:color w:val="000000"/>
                <w:sz w:val="28"/>
                <w:szCs w:val="28"/>
              </w:rPr>
              <w:t>&lt; 30</w:t>
            </w:r>
          </w:p>
        </w:tc>
        <w:tc>
          <w:tcPr>
            <w:tcW w:w="1842" w:type="dxa"/>
            <w:tcBorders>
              <w:top w:val="single" w:sz="6" w:space="0" w:color="auto"/>
              <w:left w:val="single" w:sz="6" w:space="0" w:color="auto"/>
              <w:bottom w:val="single" w:sz="6" w:space="0" w:color="auto"/>
              <w:right w:val="single" w:sz="6" w:space="0" w:color="auto"/>
            </w:tcBorders>
            <w:shd w:val="clear" w:color="auto" w:fill="FFFFFF"/>
          </w:tcPr>
          <w:p w:rsidR="00E84AC4" w:rsidRPr="009805F0" w:rsidRDefault="00E84AC4" w:rsidP="009805F0">
            <w:pPr>
              <w:shd w:val="clear" w:color="auto" w:fill="FFFFFF"/>
              <w:spacing w:line="360" w:lineRule="auto"/>
              <w:jc w:val="center"/>
              <w:rPr>
                <w:snapToGrid w:val="0"/>
                <w:sz w:val="28"/>
                <w:szCs w:val="28"/>
              </w:rPr>
            </w:pPr>
            <w:r w:rsidRPr="009805F0">
              <w:rPr>
                <w:snapToGrid w:val="0"/>
                <w:color w:val="000000"/>
                <w:sz w:val="28"/>
                <w:szCs w:val="28"/>
              </w:rPr>
              <w:t>40</w:t>
            </w:r>
          </w:p>
        </w:tc>
        <w:tc>
          <w:tcPr>
            <w:tcW w:w="2127" w:type="dxa"/>
            <w:tcBorders>
              <w:top w:val="single" w:sz="6" w:space="0" w:color="auto"/>
              <w:left w:val="single" w:sz="6" w:space="0" w:color="auto"/>
              <w:bottom w:val="single" w:sz="6" w:space="0" w:color="auto"/>
              <w:right w:val="single" w:sz="6" w:space="0" w:color="auto"/>
            </w:tcBorders>
            <w:shd w:val="clear" w:color="auto" w:fill="FFFFFF"/>
          </w:tcPr>
          <w:p w:rsidR="00E84AC4" w:rsidRPr="009805F0" w:rsidRDefault="00E84AC4" w:rsidP="009805F0">
            <w:pPr>
              <w:shd w:val="clear" w:color="auto" w:fill="FFFFFF"/>
              <w:spacing w:line="360" w:lineRule="auto"/>
              <w:jc w:val="center"/>
              <w:rPr>
                <w:snapToGrid w:val="0"/>
                <w:sz w:val="28"/>
                <w:szCs w:val="28"/>
              </w:rPr>
            </w:pPr>
            <w:r w:rsidRPr="009805F0">
              <w:rPr>
                <w:snapToGrid w:val="0"/>
                <w:color w:val="000000"/>
                <w:sz w:val="28"/>
                <w:szCs w:val="28"/>
              </w:rPr>
              <w:t>5</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E84AC4" w:rsidRPr="009805F0" w:rsidRDefault="00E84AC4" w:rsidP="009805F0">
            <w:pPr>
              <w:shd w:val="clear" w:color="auto" w:fill="FFFFFF"/>
              <w:spacing w:line="360" w:lineRule="auto"/>
              <w:jc w:val="center"/>
              <w:rPr>
                <w:snapToGrid w:val="0"/>
                <w:sz w:val="28"/>
                <w:szCs w:val="28"/>
              </w:rPr>
            </w:pPr>
            <w:r w:rsidRPr="009805F0">
              <w:rPr>
                <w:snapToGrid w:val="0"/>
                <w:color w:val="000000"/>
                <w:sz w:val="28"/>
                <w:szCs w:val="28"/>
              </w:rPr>
              <w:t>50</w:t>
            </w:r>
          </w:p>
        </w:tc>
        <w:tc>
          <w:tcPr>
            <w:tcW w:w="2126" w:type="dxa"/>
            <w:tcBorders>
              <w:top w:val="single" w:sz="6" w:space="0" w:color="auto"/>
              <w:left w:val="single" w:sz="6" w:space="0" w:color="auto"/>
              <w:bottom w:val="single" w:sz="6" w:space="0" w:color="auto"/>
              <w:right w:val="single" w:sz="6" w:space="0" w:color="auto"/>
            </w:tcBorders>
            <w:shd w:val="clear" w:color="auto" w:fill="FFFFFF"/>
          </w:tcPr>
          <w:p w:rsidR="00E84AC4" w:rsidRPr="009805F0" w:rsidRDefault="00E84AC4" w:rsidP="009805F0">
            <w:pPr>
              <w:shd w:val="clear" w:color="auto" w:fill="FFFFFF"/>
              <w:spacing w:line="360" w:lineRule="auto"/>
              <w:jc w:val="center"/>
              <w:rPr>
                <w:snapToGrid w:val="0"/>
                <w:sz w:val="28"/>
                <w:szCs w:val="28"/>
              </w:rPr>
            </w:pPr>
            <w:r w:rsidRPr="009805F0">
              <w:rPr>
                <w:snapToGrid w:val="0"/>
                <w:color w:val="000000"/>
                <w:sz w:val="28"/>
                <w:szCs w:val="28"/>
              </w:rPr>
              <w:t>5</w:t>
            </w:r>
          </w:p>
        </w:tc>
      </w:tr>
      <w:tr w:rsidR="00E84AC4" w:rsidRPr="009805F0">
        <w:trPr>
          <w:trHeight w:val="269"/>
        </w:trPr>
        <w:tc>
          <w:tcPr>
            <w:tcW w:w="1134" w:type="dxa"/>
            <w:tcBorders>
              <w:top w:val="single" w:sz="6" w:space="0" w:color="auto"/>
              <w:left w:val="single" w:sz="6" w:space="0" w:color="auto"/>
              <w:bottom w:val="single" w:sz="6" w:space="0" w:color="auto"/>
              <w:right w:val="single" w:sz="6" w:space="0" w:color="auto"/>
            </w:tcBorders>
            <w:shd w:val="clear" w:color="auto" w:fill="FFFFFF"/>
          </w:tcPr>
          <w:p w:rsidR="00E84AC4" w:rsidRPr="009805F0" w:rsidRDefault="00E84AC4" w:rsidP="009805F0">
            <w:pPr>
              <w:shd w:val="clear" w:color="auto" w:fill="FFFFFF"/>
              <w:spacing w:line="360" w:lineRule="auto"/>
              <w:rPr>
                <w:snapToGrid w:val="0"/>
                <w:sz w:val="28"/>
                <w:szCs w:val="28"/>
              </w:rPr>
            </w:pPr>
            <w:r w:rsidRPr="009805F0">
              <w:rPr>
                <w:snapToGrid w:val="0"/>
                <w:color w:val="000000"/>
                <w:sz w:val="28"/>
                <w:szCs w:val="28"/>
              </w:rPr>
              <w:t>&gt;30</w:t>
            </w:r>
          </w:p>
        </w:tc>
        <w:tc>
          <w:tcPr>
            <w:tcW w:w="1842" w:type="dxa"/>
            <w:tcBorders>
              <w:top w:val="single" w:sz="6" w:space="0" w:color="auto"/>
              <w:left w:val="single" w:sz="6" w:space="0" w:color="auto"/>
              <w:bottom w:val="single" w:sz="6" w:space="0" w:color="auto"/>
              <w:right w:val="single" w:sz="6" w:space="0" w:color="auto"/>
            </w:tcBorders>
            <w:shd w:val="clear" w:color="auto" w:fill="FFFFFF"/>
          </w:tcPr>
          <w:p w:rsidR="00E84AC4" w:rsidRPr="009805F0" w:rsidRDefault="00E84AC4" w:rsidP="009805F0">
            <w:pPr>
              <w:shd w:val="clear" w:color="auto" w:fill="FFFFFF"/>
              <w:spacing w:line="360" w:lineRule="auto"/>
              <w:jc w:val="center"/>
              <w:rPr>
                <w:snapToGrid w:val="0"/>
                <w:sz w:val="28"/>
                <w:szCs w:val="28"/>
              </w:rPr>
            </w:pPr>
            <w:r w:rsidRPr="009805F0">
              <w:rPr>
                <w:snapToGrid w:val="0"/>
                <w:color w:val="000000"/>
                <w:sz w:val="28"/>
                <w:szCs w:val="28"/>
              </w:rPr>
              <w:t>50</w:t>
            </w:r>
          </w:p>
        </w:tc>
        <w:tc>
          <w:tcPr>
            <w:tcW w:w="2127" w:type="dxa"/>
            <w:tcBorders>
              <w:top w:val="single" w:sz="6" w:space="0" w:color="auto"/>
              <w:left w:val="single" w:sz="6" w:space="0" w:color="auto"/>
              <w:bottom w:val="single" w:sz="6" w:space="0" w:color="auto"/>
              <w:right w:val="single" w:sz="6" w:space="0" w:color="auto"/>
            </w:tcBorders>
            <w:shd w:val="clear" w:color="auto" w:fill="FFFFFF"/>
          </w:tcPr>
          <w:p w:rsidR="00E84AC4" w:rsidRPr="009805F0" w:rsidRDefault="00E84AC4" w:rsidP="009805F0">
            <w:pPr>
              <w:shd w:val="clear" w:color="auto" w:fill="FFFFFF"/>
              <w:spacing w:line="360" w:lineRule="auto"/>
              <w:jc w:val="center"/>
              <w:rPr>
                <w:snapToGrid w:val="0"/>
                <w:sz w:val="28"/>
                <w:szCs w:val="28"/>
              </w:rPr>
            </w:pPr>
            <w:r w:rsidRPr="009805F0">
              <w:rPr>
                <w:snapToGrid w:val="0"/>
                <w:color w:val="000000"/>
                <w:sz w:val="28"/>
                <w:szCs w:val="28"/>
              </w:rPr>
              <w:t>25</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E84AC4" w:rsidRPr="009805F0" w:rsidRDefault="00E84AC4" w:rsidP="009805F0">
            <w:pPr>
              <w:shd w:val="clear" w:color="auto" w:fill="FFFFFF"/>
              <w:spacing w:line="360" w:lineRule="auto"/>
              <w:jc w:val="center"/>
              <w:rPr>
                <w:snapToGrid w:val="0"/>
                <w:sz w:val="28"/>
                <w:szCs w:val="28"/>
              </w:rPr>
            </w:pPr>
            <w:r w:rsidRPr="009805F0">
              <w:rPr>
                <w:snapToGrid w:val="0"/>
                <w:color w:val="000000"/>
                <w:sz w:val="28"/>
                <w:szCs w:val="28"/>
              </w:rPr>
              <w:t>15</w:t>
            </w:r>
          </w:p>
        </w:tc>
        <w:tc>
          <w:tcPr>
            <w:tcW w:w="2126" w:type="dxa"/>
            <w:tcBorders>
              <w:top w:val="single" w:sz="6" w:space="0" w:color="auto"/>
              <w:left w:val="single" w:sz="6" w:space="0" w:color="auto"/>
              <w:bottom w:val="single" w:sz="6" w:space="0" w:color="auto"/>
              <w:right w:val="single" w:sz="6" w:space="0" w:color="auto"/>
            </w:tcBorders>
            <w:shd w:val="clear" w:color="auto" w:fill="FFFFFF"/>
          </w:tcPr>
          <w:p w:rsidR="00E84AC4" w:rsidRPr="009805F0" w:rsidRDefault="00E84AC4" w:rsidP="009805F0">
            <w:pPr>
              <w:shd w:val="clear" w:color="auto" w:fill="FFFFFF"/>
              <w:spacing w:line="360" w:lineRule="auto"/>
              <w:jc w:val="center"/>
              <w:rPr>
                <w:snapToGrid w:val="0"/>
                <w:sz w:val="28"/>
                <w:szCs w:val="28"/>
              </w:rPr>
            </w:pPr>
            <w:r w:rsidRPr="009805F0">
              <w:rPr>
                <w:snapToGrid w:val="0"/>
                <w:color w:val="000000"/>
                <w:sz w:val="28"/>
                <w:szCs w:val="28"/>
              </w:rPr>
              <w:t>10</w:t>
            </w:r>
          </w:p>
        </w:tc>
      </w:tr>
    </w:tbl>
    <w:p w:rsidR="00A4371D" w:rsidRPr="009805F0" w:rsidRDefault="00A4371D" w:rsidP="009805F0">
      <w:pPr>
        <w:shd w:val="clear" w:color="auto" w:fill="FFFFFF"/>
        <w:spacing w:line="360" w:lineRule="auto"/>
        <w:ind w:firstLine="426"/>
        <w:rPr>
          <w:snapToGrid w:val="0"/>
          <w:color w:val="000000"/>
          <w:sz w:val="28"/>
          <w:szCs w:val="28"/>
        </w:rPr>
      </w:pPr>
    </w:p>
    <w:p w:rsidR="00E84AC4" w:rsidRPr="009805F0" w:rsidRDefault="00E84AC4" w:rsidP="009805F0">
      <w:pPr>
        <w:shd w:val="clear" w:color="auto" w:fill="FFFFFF"/>
        <w:spacing w:line="360" w:lineRule="auto"/>
        <w:ind w:firstLine="567"/>
        <w:rPr>
          <w:snapToGrid w:val="0"/>
          <w:color w:val="000000"/>
          <w:sz w:val="28"/>
          <w:szCs w:val="28"/>
        </w:rPr>
      </w:pPr>
      <w:r w:rsidRPr="009805F0">
        <w:rPr>
          <w:snapToGrid w:val="0"/>
          <w:color w:val="000000"/>
          <w:sz w:val="28"/>
          <w:szCs w:val="28"/>
        </w:rPr>
        <w:t xml:space="preserve">Навмання вибирається один службовець. </w:t>
      </w:r>
    </w:p>
    <w:p w:rsidR="00E84AC4" w:rsidRPr="009805F0" w:rsidRDefault="00E84AC4" w:rsidP="009805F0">
      <w:pPr>
        <w:shd w:val="clear" w:color="auto" w:fill="FFFFFF"/>
        <w:spacing w:line="360" w:lineRule="auto"/>
        <w:ind w:left="709" w:hanging="142"/>
        <w:rPr>
          <w:snapToGrid w:val="0"/>
          <w:color w:val="000000"/>
          <w:sz w:val="28"/>
          <w:szCs w:val="28"/>
        </w:rPr>
      </w:pPr>
      <w:r w:rsidRPr="009805F0">
        <w:rPr>
          <w:snapToGrid w:val="0"/>
          <w:color w:val="000000"/>
          <w:sz w:val="28"/>
          <w:szCs w:val="28"/>
        </w:rPr>
        <w:t>а) Яка ймовірність того, що вибрана особа має вищу освіту?</w:t>
      </w:r>
    </w:p>
    <w:p w:rsidR="00E84AC4" w:rsidRPr="009805F0" w:rsidRDefault="00E84AC4" w:rsidP="009805F0">
      <w:pPr>
        <w:pStyle w:val="21"/>
        <w:spacing w:line="360" w:lineRule="auto"/>
        <w:ind w:left="709" w:hanging="142"/>
        <w:jc w:val="both"/>
        <w:rPr>
          <w:szCs w:val="28"/>
        </w:rPr>
      </w:pPr>
      <w:r w:rsidRPr="009805F0">
        <w:rPr>
          <w:szCs w:val="28"/>
        </w:rPr>
        <w:t xml:space="preserve">б) Якщо вибрана особа працює в компанії більше 5 років, яка </w:t>
      </w:r>
      <w:r w:rsidR="0010070A" w:rsidRPr="009805F0">
        <w:rPr>
          <w:szCs w:val="28"/>
        </w:rPr>
        <w:t>й</w:t>
      </w:r>
      <w:r w:rsidRPr="009805F0">
        <w:rPr>
          <w:szCs w:val="28"/>
        </w:rPr>
        <w:t>мовірність того, що її вік більше 30?</w:t>
      </w:r>
    </w:p>
    <w:p w:rsidR="00E84AC4" w:rsidRPr="009805F0" w:rsidRDefault="0010070A" w:rsidP="009805F0">
      <w:pPr>
        <w:pStyle w:val="21"/>
        <w:spacing w:line="360" w:lineRule="auto"/>
        <w:ind w:left="709" w:hanging="142"/>
        <w:jc w:val="both"/>
        <w:rPr>
          <w:snapToGrid w:val="0"/>
          <w:szCs w:val="28"/>
        </w:rPr>
      </w:pPr>
      <w:r w:rsidRPr="009805F0">
        <w:rPr>
          <w:szCs w:val="28"/>
        </w:rPr>
        <w:t xml:space="preserve">в) </w:t>
      </w:r>
      <w:r w:rsidR="00A07562" w:rsidRPr="009805F0">
        <w:rPr>
          <w:szCs w:val="28"/>
        </w:rPr>
        <w:t xml:space="preserve">Нехай А та Б </w:t>
      </w:r>
      <w:r w:rsidR="00A07562" w:rsidRPr="009805F0">
        <w:rPr>
          <w:szCs w:val="28"/>
          <w:lang w:val="ru-RU"/>
        </w:rPr>
        <w:t>–</w:t>
      </w:r>
      <w:r w:rsidR="00E84AC4" w:rsidRPr="009805F0">
        <w:rPr>
          <w:szCs w:val="28"/>
        </w:rPr>
        <w:t xml:space="preserve"> такі події:</w:t>
      </w:r>
      <w:r w:rsidR="00E84AC4" w:rsidRPr="009805F0">
        <w:rPr>
          <w:snapToGrid w:val="0"/>
          <w:szCs w:val="28"/>
        </w:rPr>
        <w:t>А=</w:t>
      </w:r>
      <w:r w:rsidRPr="009805F0">
        <w:rPr>
          <w:snapToGrid w:val="0"/>
          <w:szCs w:val="28"/>
        </w:rPr>
        <w:t xml:space="preserve"> {вибрана особа має вищу освіту</w:t>
      </w:r>
      <w:r w:rsidR="0086314F" w:rsidRPr="009805F0">
        <w:rPr>
          <w:snapToGrid w:val="0"/>
          <w:szCs w:val="28"/>
        </w:rPr>
        <w:t>}</w:t>
      </w:r>
      <w:r w:rsidR="002E1567" w:rsidRPr="009805F0">
        <w:rPr>
          <w:snapToGrid w:val="0"/>
          <w:szCs w:val="28"/>
        </w:rPr>
        <w:t>, Б</w:t>
      </w:r>
      <w:r w:rsidR="00E84AC4" w:rsidRPr="009805F0">
        <w:rPr>
          <w:i/>
          <w:snapToGrid w:val="0"/>
          <w:szCs w:val="28"/>
        </w:rPr>
        <w:t>=</w:t>
      </w:r>
      <w:r w:rsidR="00E84AC4" w:rsidRPr="009805F0">
        <w:rPr>
          <w:snapToGrid w:val="0"/>
          <w:szCs w:val="28"/>
        </w:rPr>
        <w:t>{вибрана особа старша 30 років}. Чи б</w:t>
      </w:r>
      <w:r w:rsidR="002E1567" w:rsidRPr="009805F0">
        <w:rPr>
          <w:snapToGrid w:val="0"/>
          <w:szCs w:val="28"/>
        </w:rPr>
        <w:t>удуть події А та Б незалежними?</w:t>
      </w:r>
    </w:p>
    <w:p w:rsidR="00E84AC4" w:rsidRPr="009805F0" w:rsidRDefault="00E84AC4" w:rsidP="009805F0">
      <w:pPr>
        <w:pStyle w:val="31"/>
        <w:spacing w:line="360" w:lineRule="auto"/>
        <w:ind w:left="567" w:hanging="567"/>
        <w:rPr>
          <w:szCs w:val="28"/>
        </w:rPr>
      </w:pPr>
      <w:r w:rsidRPr="009805F0">
        <w:rPr>
          <w:szCs w:val="28"/>
        </w:rPr>
        <w:t>5.26. Фірма, що ремонтує побутову електротехніку, проаналізувавши причини поломок, дійшла висновку про такий процентний розподіл</w:t>
      </w:r>
      <w:r w:rsidR="00D939A1" w:rsidRPr="009805F0">
        <w:rPr>
          <w:szCs w:val="28"/>
        </w:rPr>
        <w:t xml:space="preserve"> кількості поломок за їх типами (див. табл. 5.2).</w:t>
      </w:r>
    </w:p>
    <w:p w:rsidR="00E107AF" w:rsidRPr="009805F0" w:rsidRDefault="00D939A1" w:rsidP="009805F0">
      <w:pPr>
        <w:pStyle w:val="31"/>
        <w:spacing w:line="360" w:lineRule="auto"/>
        <w:ind w:left="567" w:hanging="567"/>
        <w:jc w:val="right"/>
        <w:rPr>
          <w:i/>
          <w:szCs w:val="28"/>
        </w:rPr>
      </w:pPr>
      <w:r w:rsidRPr="009805F0">
        <w:rPr>
          <w:i/>
          <w:szCs w:val="28"/>
        </w:rPr>
        <w:t>Таблиця 5.2</w:t>
      </w:r>
    </w:p>
    <w:p w:rsidR="00D939A1" w:rsidRPr="009805F0" w:rsidRDefault="00D939A1" w:rsidP="009805F0">
      <w:pPr>
        <w:pStyle w:val="31"/>
        <w:spacing w:line="360" w:lineRule="auto"/>
        <w:ind w:left="567" w:hanging="567"/>
        <w:jc w:val="center"/>
        <w:rPr>
          <w:szCs w:val="28"/>
        </w:rPr>
      </w:pPr>
      <w:r w:rsidRPr="009805F0">
        <w:rPr>
          <w:szCs w:val="28"/>
        </w:rPr>
        <w:t>Вихідні дані для задачі 5.26</w:t>
      </w:r>
    </w:p>
    <w:tbl>
      <w:tblPr>
        <w:tblW w:w="9498" w:type="dxa"/>
        <w:tblInd w:w="40" w:type="dxa"/>
        <w:tblLayout w:type="fixed"/>
        <w:tblCellMar>
          <w:left w:w="40" w:type="dxa"/>
          <w:right w:w="40" w:type="dxa"/>
        </w:tblCellMar>
        <w:tblLook w:val="0000"/>
      </w:tblPr>
      <w:tblGrid>
        <w:gridCol w:w="2314"/>
        <w:gridCol w:w="2648"/>
        <w:gridCol w:w="1984"/>
        <w:gridCol w:w="2552"/>
      </w:tblGrid>
      <w:tr w:rsidR="00960B94" w:rsidRPr="009805F0">
        <w:trPr>
          <w:trHeight w:val="288"/>
        </w:trPr>
        <w:tc>
          <w:tcPr>
            <w:tcW w:w="2314" w:type="dxa"/>
            <w:vMerge w:val="restart"/>
            <w:tcBorders>
              <w:top w:val="single" w:sz="6" w:space="0" w:color="auto"/>
              <w:left w:val="single" w:sz="4" w:space="0" w:color="auto"/>
              <w:right w:val="single" w:sz="6" w:space="0" w:color="auto"/>
            </w:tcBorders>
            <w:shd w:val="clear" w:color="auto" w:fill="FFFFFF"/>
          </w:tcPr>
          <w:p w:rsidR="00960B94" w:rsidRPr="009805F0" w:rsidRDefault="00960B94" w:rsidP="009805F0">
            <w:pPr>
              <w:shd w:val="clear" w:color="auto" w:fill="FFFFFF"/>
              <w:spacing w:line="360" w:lineRule="auto"/>
              <w:rPr>
                <w:snapToGrid w:val="0"/>
                <w:sz w:val="28"/>
                <w:szCs w:val="28"/>
              </w:rPr>
            </w:pPr>
          </w:p>
        </w:tc>
        <w:tc>
          <w:tcPr>
            <w:tcW w:w="7184" w:type="dxa"/>
            <w:gridSpan w:val="3"/>
            <w:tcBorders>
              <w:top w:val="single" w:sz="6" w:space="0" w:color="auto"/>
              <w:left w:val="single" w:sz="6" w:space="0" w:color="auto"/>
              <w:bottom w:val="single" w:sz="6" w:space="0" w:color="auto"/>
              <w:right w:val="single" w:sz="6" w:space="0" w:color="auto"/>
            </w:tcBorders>
            <w:shd w:val="clear" w:color="auto" w:fill="FFFFFF"/>
          </w:tcPr>
          <w:p w:rsidR="00960B94" w:rsidRPr="009805F0" w:rsidRDefault="00960B94" w:rsidP="009805F0">
            <w:pPr>
              <w:shd w:val="clear" w:color="auto" w:fill="FFFFFF"/>
              <w:spacing w:line="360" w:lineRule="auto"/>
              <w:jc w:val="center"/>
              <w:rPr>
                <w:i/>
                <w:snapToGrid w:val="0"/>
                <w:sz w:val="28"/>
                <w:szCs w:val="28"/>
              </w:rPr>
            </w:pPr>
            <w:r w:rsidRPr="009805F0">
              <w:rPr>
                <w:i/>
                <w:snapToGrid w:val="0"/>
                <w:color w:val="000000"/>
                <w:sz w:val="28"/>
                <w:szCs w:val="28"/>
              </w:rPr>
              <w:t>Тип поломки, %</w:t>
            </w:r>
          </w:p>
        </w:tc>
      </w:tr>
      <w:tr w:rsidR="00960B94" w:rsidRPr="009805F0">
        <w:trPr>
          <w:trHeight w:val="269"/>
        </w:trPr>
        <w:tc>
          <w:tcPr>
            <w:tcW w:w="2314" w:type="dxa"/>
            <w:vMerge/>
            <w:tcBorders>
              <w:left w:val="single" w:sz="4" w:space="0" w:color="auto"/>
              <w:bottom w:val="single" w:sz="6" w:space="0" w:color="auto"/>
              <w:right w:val="single" w:sz="6" w:space="0" w:color="auto"/>
            </w:tcBorders>
            <w:shd w:val="clear" w:color="auto" w:fill="FFFFFF"/>
          </w:tcPr>
          <w:p w:rsidR="00960B94" w:rsidRPr="009805F0" w:rsidRDefault="00960B94" w:rsidP="009805F0">
            <w:pPr>
              <w:shd w:val="clear" w:color="auto" w:fill="FFFFFF"/>
              <w:spacing w:line="360" w:lineRule="auto"/>
              <w:rPr>
                <w:snapToGrid w:val="0"/>
                <w:sz w:val="28"/>
                <w:szCs w:val="28"/>
              </w:rPr>
            </w:pPr>
          </w:p>
        </w:tc>
        <w:tc>
          <w:tcPr>
            <w:tcW w:w="2648" w:type="dxa"/>
            <w:tcBorders>
              <w:top w:val="single" w:sz="6" w:space="0" w:color="auto"/>
              <w:left w:val="single" w:sz="6" w:space="0" w:color="auto"/>
              <w:bottom w:val="single" w:sz="6" w:space="0" w:color="auto"/>
              <w:right w:val="single" w:sz="6" w:space="0" w:color="auto"/>
            </w:tcBorders>
            <w:shd w:val="clear" w:color="auto" w:fill="FFFFFF"/>
          </w:tcPr>
          <w:p w:rsidR="00960B94" w:rsidRPr="009805F0" w:rsidRDefault="00960B94" w:rsidP="009805F0">
            <w:pPr>
              <w:shd w:val="clear" w:color="auto" w:fill="FFFFFF"/>
              <w:spacing w:line="360" w:lineRule="auto"/>
              <w:jc w:val="center"/>
              <w:rPr>
                <w:snapToGrid w:val="0"/>
                <w:sz w:val="28"/>
                <w:szCs w:val="28"/>
              </w:rPr>
            </w:pPr>
            <w:r w:rsidRPr="009805F0">
              <w:rPr>
                <w:snapToGrid w:val="0"/>
                <w:color w:val="000000"/>
                <w:sz w:val="28"/>
                <w:szCs w:val="28"/>
              </w:rPr>
              <w:t>Електрична</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960B94" w:rsidRPr="009805F0" w:rsidRDefault="00960B94" w:rsidP="009805F0">
            <w:pPr>
              <w:shd w:val="clear" w:color="auto" w:fill="FFFFFF"/>
              <w:spacing w:line="360" w:lineRule="auto"/>
              <w:jc w:val="center"/>
              <w:rPr>
                <w:snapToGrid w:val="0"/>
                <w:sz w:val="28"/>
                <w:szCs w:val="28"/>
              </w:rPr>
            </w:pPr>
            <w:r w:rsidRPr="009805F0">
              <w:rPr>
                <w:snapToGrid w:val="0"/>
                <w:color w:val="000000"/>
                <w:sz w:val="28"/>
                <w:szCs w:val="28"/>
              </w:rPr>
              <w:t>Механічна</w:t>
            </w:r>
          </w:p>
        </w:tc>
        <w:tc>
          <w:tcPr>
            <w:tcW w:w="2552" w:type="dxa"/>
            <w:tcBorders>
              <w:top w:val="single" w:sz="6" w:space="0" w:color="auto"/>
              <w:left w:val="single" w:sz="6" w:space="0" w:color="auto"/>
              <w:bottom w:val="single" w:sz="6" w:space="0" w:color="auto"/>
              <w:right w:val="single" w:sz="6" w:space="0" w:color="auto"/>
            </w:tcBorders>
            <w:shd w:val="clear" w:color="auto" w:fill="FFFFFF"/>
          </w:tcPr>
          <w:p w:rsidR="00960B94" w:rsidRPr="009805F0" w:rsidRDefault="00960B94" w:rsidP="009805F0">
            <w:pPr>
              <w:shd w:val="clear" w:color="auto" w:fill="FFFFFF"/>
              <w:spacing w:line="360" w:lineRule="auto"/>
              <w:jc w:val="center"/>
              <w:rPr>
                <w:snapToGrid w:val="0"/>
                <w:sz w:val="28"/>
                <w:szCs w:val="28"/>
              </w:rPr>
            </w:pPr>
            <w:r w:rsidRPr="009805F0">
              <w:rPr>
                <w:snapToGrid w:val="0"/>
                <w:color w:val="000000"/>
                <w:sz w:val="28"/>
                <w:szCs w:val="28"/>
              </w:rPr>
              <w:t>Зовнішня</w:t>
            </w:r>
          </w:p>
        </w:tc>
      </w:tr>
      <w:tr w:rsidR="00E84AC4" w:rsidRPr="009805F0">
        <w:trPr>
          <w:trHeight w:val="490"/>
        </w:trPr>
        <w:tc>
          <w:tcPr>
            <w:tcW w:w="2314" w:type="dxa"/>
            <w:tcBorders>
              <w:top w:val="single" w:sz="6" w:space="0" w:color="auto"/>
              <w:left w:val="single" w:sz="4" w:space="0" w:color="auto"/>
              <w:bottom w:val="single" w:sz="6" w:space="0" w:color="auto"/>
              <w:right w:val="single" w:sz="6" w:space="0" w:color="auto"/>
            </w:tcBorders>
            <w:shd w:val="clear" w:color="auto" w:fill="FFFFFF"/>
          </w:tcPr>
          <w:p w:rsidR="00E84AC4" w:rsidRPr="009805F0" w:rsidRDefault="00E84AC4" w:rsidP="009805F0">
            <w:pPr>
              <w:shd w:val="clear" w:color="auto" w:fill="FFFFFF"/>
              <w:spacing w:line="360" w:lineRule="auto"/>
              <w:jc w:val="center"/>
              <w:rPr>
                <w:i/>
                <w:snapToGrid w:val="0"/>
                <w:sz w:val="28"/>
                <w:szCs w:val="28"/>
              </w:rPr>
            </w:pPr>
            <w:r w:rsidRPr="009805F0">
              <w:rPr>
                <w:i/>
                <w:snapToGrid w:val="0"/>
                <w:color w:val="000000"/>
                <w:sz w:val="28"/>
                <w:szCs w:val="28"/>
              </w:rPr>
              <w:t>Під час гарантійного строку</w:t>
            </w:r>
          </w:p>
        </w:tc>
        <w:tc>
          <w:tcPr>
            <w:tcW w:w="2648" w:type="dxa"/>
            <w:tcBorders>
              <w:top w:val="single" w:sz="6" w:space="0" w:color="auto"/>
              <w:left w:val="single" w:sz="6" w:space="0" w:color="auto"/>
              <w:bottom w:val="single" w:sz="6" w:space="0" w:color="auto"/>
              <w:right w:val="single" w:sz="6" w:space="0" w:color="auto"/>
            </w:tcBorders>
            <w:shd w:val="clear" w:color="auto" w:fill="FFFFFF"/>
            <w:vAlign w:val="center"/>
          </w:tcPr>
          <w:p w:rsidR="00E84AC4" w:rsidRPr="009805F0" w:rsidRDefault="00E84AC4" w:rsidP="009805F0">
            <w:pPr>
              <w:shd w:val="clear" w:color="auto" w:fill="FFFFFF"/>
              <w:spacing w:line="360" w:lineRule="auto"/>
              <w:jc w:val="center"/>
              <w:rPr>
                <w:snapToGrid w:val="0"/>
                <w:sz w:val="28"/>
                <w:szCs w:val="28"/>
              </w:rPr>
            </w:pPr>
            <w:r w:rsidRPr="009805F0">
              <w:rPr>
                <w:snapToGrid w:val="0"/>
                <w:color w:val="000000"/>
                <w:sz w:val="28"/>
                <w:szCs w:val="28"/>
              </w:rPr>
              <w:t>10</w:t>
            </w:r>
          </w:p>
        </w:tc>
        <w:tc>
          <w:tcPr>
            <w:tcW w:w="1984" w:type="dxa"/>
            <w:tcBorders>
              <w:top w:val="single" w:sz="6" w:space="0" w:color="auto"/>
              <w:left w:val="single" w:sz="6" w:space="0" w:color="auto"/>
              <w:bottom w:val="single" w:sz="6" w:space="0" w:color="auto"/>
              <w:right w:val="single" w:sz="6" w:space="0" w:color="auto"/>
            </w:tcBorders>
            <w:shd w:val="clear" w:color="auto" w:fill="FFFFFF"/>
            <w:vAlign w:val="center"/>
          </w:tcPr>
          <w:p w:rsidR="00E84AC4" w:rsidRPr="009805F0" w:rsidRDefault="00E84AC4" w:rsidP="009805F0">
            <w:pPr>
              <w:shd w:val="clear" w:color="auto" w:fill="FFFFFF"/>
              <w:spacing w:line="360" w:lineRule="auto"/>
              <w:jc w:val="center"/>
              <w:rPr>
                <w:snapToGrid w:val="0"/>
                <w:sz w:val="28"/>
                <w:szCs w:val="28"/>
              </w:rPr>
            </w:pPr>
            <w:r w:rsidRPr="009805F0">
              <w:rPr>
                <w:snapToGrid w:val="0"/>
                <w:color w:val="000000"/>
                <w:sz w:val="28"/>
                <w:szCs w:val="28"/>
              </w:rPr>
              <w:t>25</w:t>
            </w:r>
          </w:p>
        </w:tc>
        <w:tc>
          <w:tcPr>
            <w:tcW w:w="2552" w:type="dxa"/>
            <w:tcBorders>
              <w:top w:val="single" w:sz="6" w:space="0" w:color="auto"/>
              <w:left w:val="single" w:sz="6" w:space="0" w:color="auto"/>
              <w:bottom w:val="single" w:sz="6" w:space="0" w:color="auto"/>
              <w:right w:val="single" w:sz="6" w:space="0" w:color="auto"/>
            </w:tcBorders>
            <w:shd w:val="clear" w:color="auto" w:fill="FFFFFF"/>
            <w:vAlign w:val="center"/>
          </w:tcPr>
          <w:p w:rsidR="00E84AC4" w:rsidRPr="009805F0" w:rsidRDefault="00E84AC4" w:rsidP="009805F0">
            <w:pPr>
              <w:shd w:val="clear" w:color="auto" w:fill="FFFFFF"/>
              <w:spacing w:line="360" w:lineRule="auto"/>
              <w:jc w:val="center"/>
              <w:rPr>
                <w:snapToGrid w:val="0"/>
                <w:sz w:val="28"/>
                <w:szCs w:val="28"/>
              </w:rPr>
            </w:pPr>
            <w:r w:rsidRPr="009805F0">
              <w:rPr>
                <w:snapToGrid w:val="0"/>
                <w:color w:val="000000"/>
                <w:sz w:val="28"/>
                <w:szCs w:val="28"/>
              </w:rPr>
              <w:t>17</w:t>
            </w:r>
          </w:p>
        </w:tc>
      </w:tr>
      <w:tr w:rsidR="00E84AC4" w:rsidRPr="009805F0">
        <w:trPr>
          <w:trHeight w:val="509"/>
        </w:trPr>
        <w:tc>
          <w:tcPr>
            <w:tcW w:w="2314" w:type="dxa"/>
            <w:tcBorders>
              <w:top w:val="single" w:sz="6" w:space="0" w:color="auto"/>
              <w:left w:val="single" w:sz="4" w:space="0" w:color="auto"/>
              <w:bottom w:val="single" w:sz="6" w:space="0" w:color="auto"/>
              <w:right w:val="single" w:sz="6" w:space="0" w:color="auto"/>
            </w:tcBorders>
            <w:shd w:val="clear" w:color="auto" w:fill="FFFFFF"/>
          </w:tcPr>
          <w:p w:rsidR="00E84AC4" w:rsidRPr="009805F0" w:rsidRDefault="00E84AC4" w:rsidP="009805F0">
            <w:pPr>
              <w:shd w:val="clear" w:color="auto" w:fill="FFFFFF"/>
              <w:spacing w:line="360" w:lineRule="auto"/>
              <w:jc w:val="center"/>
              <w:rPr>
                <w:i/>
                <w:snapToGrid w:val="0"/>
                <w:sz w:val="28"/>
                <w:szCs w:val="28"/>
              </w:rPr>
            </w:pPr>
            <w:r w:rsidRPr="009805F0">
              <w:rPr>
                <w:i/>
                <w:snapToGrid w:val="0"/>
                <w:color w:val="000000"/>
                <w:sz w:val="28"/>
                <w:szCs w:val="28"/>
              </w:rPr>
              <w:t>Після гарантійного строку</w:t>
            </w:r>
          </w:p>
        </w:tc>
        <w:tc>
          <w:tcPr>
            <w:tcW w:w="2648" w:type="dxa"/>
            <w:tcBorders>
              <w:top w:val="single" w:sz="6" w:space="0" w:color="auto"/>
              <w:left w:val="single" w:sz="6" w:space="0" w:color="auto"/>
              <w:bottom w:val="single" w:sz="6" w:space="0" w:color="auto"/>
              <w:right w:val="single" w:sz="6" w:space="0" w:color="auto"/>
            </w:tcBorders>
            <w:shd w:val="clear" w:color="auto" w:fill="FFFFFF"/>
            <w:vAlign w:val="center"/>
          </w:tcPr>
          <w:p w:rsidR="00E84AC4" w:rsidRPr="009805F0" w:rsidRDefault="00E84AC4" w:rsidP="009805F0">
            <w:pPr>
              <w:shd w:val="clear" w:color="auto" w:fill="FFFFFF"/>
              <w:spacing w:line="360" w:lineRule="auto"/>
              <w:jc w:val="center"/>
              <w:rPr>
                <w:snapToGrid w:val="0"/>
                <w:sz w:val="28"/>
                <w:szCs w:val="28"/>
              </w:rPr>
            </w:pPr>
            <w:r w:rsidRPr="009805F0">
              <w:rPr>
                <w:snapToGrid w:val="0"/>
                <w:color w:val="000000"/>
                <w:sz w:val="28"/>
                <w:szCs w:val="28"/>
              </w:rPr>
              <w:t>15</w:t>
            </w:r>
          </w:p>
        </w:tc>
        <w:tc>
          <w:tcPr>
            <w:tcW w:w="1984" w:type="dxa"/>
            <w:tcBorders>
              <w:top w:val="single" w:sz="6" w:space="0" w:color="auto"/>
              <w:left w:val="single" w:sz="6" w:space="0" w:color="auto"/>
              <w:bottom w:val="single" w:sz="6" w:space="0" w:color="auto"/>
              <w:right w:val="single" w:sz="6" w:space="0" w:color="auto"/>
            </w:tcBorders>
            <w:shd w:val="clear" w:color="auto" w:fill="FFFFFF"/>
            <w:vAlign w:val="center"/>
          </w:tcPr>
          <w:p w:rsidR="00E84AC4" w:rsidRPr="009805F0" w:rsidRDefault="00E84AC4" w:rsidP="009805F0">
            <w:pPr>
              <w:shd w:val="clear" w:color="auto" w:fill="FFFFFF"/>
              <w:spacing w:line="360" w:lineRule="auto"/>
              <w:jc w:val="center"/>
              <w:rPr>
                <w:snapToGrid w:val="0"/>
                <w:sz w:val="28"/>
                <w:szCs w:val="28"/>
              </w:rPr>
            </w:pPr>
            <w:r w:rsidRPr="009805F0">
              <w:rPr>
                <w:snapToGrid w:val="0"/>
                <w:color w:val="000000"/>
                <w:sz w:val="28"/>
                <w:szCs w:val="28"/>
              </w:rPr>
              <w:t>30</w:t>
            </w:r>
          </w:p>
        </w:tc>
        <w:tc>
          <w:tcPr>
            <w:tcW w:w="2552" w:type="dxa"/>
            <w:tcBorders>
              <w:top w:val="single" w:sz="6" w:space="0" w:color="auto"/>
              <w:left w:val="single" w:sz="6" w:space="0" w:color="auto"/>
              <w:bottom w:val="single" w:sz="6" w:space="0" w:color="auto"/>
              <w:right w:val="single" w:sz="6" w:space="0" w:color="auto"/>
            </w:tcBorders>
            <w:shd w:val="clear" w:color="auto" w:fill="FFFFFF"/>
            <w:vAlign w:val="center"/>
          </w:tcPr>
          <w:p w:rsidR="00E84AC4" w:rsidRPr="009805F0" w:rsidRDefault="00E84AC4" w:rsidP="009805F0">
            <w:pPr>
              <w:shd w:val="clear" w:color="auto" w:fill="FFFFFF"/>
              <w:spacing w:line="360" w:lineRule="auto"/>
              <w:jc w:val="center"/>
              <w:rPr>
                <w:snapToGrid w:val="0"/>
                <w:sz w:val="28"/>
                <w:szCs w:val="28"/>
              </w:rPr>
            </w:pPr>
            <w:r w:rsidRPr="009805F0">
              <w:rPr>
                <w:snapToGrid w:val="0"/>
                <w:color w:val="000000"/>
                <w:sz w:val="28"/>
                <w:szCs w:val="28"/>
              </w:rPr>
              <w:t>3</w:t>
            </w:r>
          </w:p>
        </w:tc>
      </w:tr>
    </w:tbl>
    <w:p w:rsidR="005565ED" w:rsidRPr="009805F0" w:rsidRDefault="005565ED" w:rsidP="009805F0">
      <w:pPr>
        <w:pStyle w:val="21"/>
        <w:spacing w:line="360" w:lineRule="auto"/>
        <w:rPr>
          <w:szCs w:val="28"/>
        </w:rPr>
      </w:pPr>
    </w:p>
    <w:p w:rsidR="00E84AC4" w:rsidRPr="009805F0" w:rsidRDefault="00A07562" w:rsidP="009805F0">
      <w:pPr>
        <w:pStyle w:val="21"/>
        <w:spacing w:line="360" w:lineRule="auto"/>
        <w:ind w:firstLine="567"/>
        <w:rPr>
          <w:szCs w:val="28"/>
          <w:lang w:val="ru-RU"/>
        </w:rPr>
      </w:pPr>
      <w:r w:rsidRPr="009805F0">
        <w:rPr>
          <w:szCs w:val="28"/>
        </w:rPr>
        <w:t xml:space="preserve">Нехай А та </w:t>
      </w:r>
      <w:r w:rsidR="009805F0">
        <w:rPr>
          <w:szCs w:val="28"/>
        </w:rPr>
        <w:t>В</w:t>
      </w:r>
      <w:r w:rsidRPr="009805F0">
        <w:rPr>
          <w:szCs w:val="28"/>
          <w:lang w:val="ru-RU"/>
        </w:rPr>
        <w:t>–</w:t>
      </w:r>
      <w:r w:rsidR="00E84AC4" w:rsidRPr="009805F0">
        <w:rPr>
          <w:szCs w:val="28"/>
        </w:rPr>
        <w:t xml:space="preserve"> такі події:</w:t>
      </w:r>
    </w:p>
    <w:p w:rsidR="00E84AC4" w:rsidRPr="009805F0" w:rsidRDefault="00E84AC4" w:rsidP="009805F0">
      <w:pPr>
        <w:shd w:val="clear" w:color="auto" w:fill="FFFFFF"/>
        <w:spacing w:line="360" w:lineRule="auto"/>
        <w:ind w:left="567"/>
        <w:rPr>
          <w:snapToGrid w:val="0"/>
          <w:sz w:val="28"/>
          <w:szCs w:val="28"/>
        </w:rPr>
      </w:pPr>
      <w:r w:rsidRPr="009805F0">
        <w:rPr>
          <w:snapToGrid w:val="0"/>
          <w:color w:val="000000"/>
          <w:sz w:val="28"/>
          <w:szCs w:val="28"/>
        </w:rPr>
        <w:t>А = {навмання вибраний прилад має електричний тип поломки}</w:t>
      </w:r>
      <w:r w:rsidR="005565ED" w:rsidRPr="009805F0">
        <w:rPr>
          <w:snapToGrid w:val="0"/>
          <w:color w:val="000000"/>
          <w:sz w:val="28"/>
          <w:szCs w:val="28"/>
        </w:rPr>
        <w:t>;</w:t>
      </w:r>
    </w:p>
    <w:p w:rsidR="00E84AC4" w:rsidRPr="009805F0" w:rsidRDefault="00E84AC4" w:rsidP="009805F0">
      <w:pPr>
        <w:shd w:val="clear" w:color="auto" w:fill="FFFFFF"/>
        <w:spacing w:line="360" w:lineRule="auto"/>
        <w:ind w:left="567"/>
        <w:rPr>
          <w:snapToGrid w:val="0"/>
          <w:sz w:val="28"/>
          <w:szCs w:val="28"/>
        </w:rPr>
      </w:pPr>
      <w:r w:rsidRPr="009805F0">
        <w:rPr>
          <w:snapToGrid w:val="0"/>
          <w:color w:val="000000"/>
          <w:sz w:val="28"/>
          <w:szCs w:val="28"/>
        </w:rPr>
        <w:t>Б = {навмання вибраний прилад зламався після гарантійного строку}.</w:t>
      </w:r>
    </w:p>
    <w:p w:rsidR="009805F0" w:rsidRDefault="00E84AC4" w:rsidP="009805F0">
      <w:pPr>
        <w:pStyle w:val="af0"/>
        <w:spacing w:line="360" w:lineRule="auto"/>
        <w:ind w:left="567" w:firstLine="0"/>
        <w:rPr>
          <w:snapToGrid w:val="0"/>
          <w:color w:val="000000"/>
          <w:sz w:val="28"/>
          <w:szCs w:val="28"/>
        </w:rPr>
      </w:pPr>
      <w:r w:rsidRPr="009805F0">
        <w:rPr>
          <w:snapToGrid w:val="0"/>
          <w:color w:val="000000"/>
          <w:sz w:val="28"/>
          <w:szCs w:val="28"/>
        </w:rPr>
        <w:t xml:space="preserve">Чи будуть події А та </w:t>
      </w:r>
      <w:r w:rsidR="009805F0">
        <w:rPr>
          <w:snapToGrid w:val="0"/>
          <w:color w:val="000000"/>
          <w:sz w:val="28"/>
          <w:szCs w:val="28"/>
        </w:rPr>
        <w:t>В</w:t>
      </w:r>
      <w:r w:rsidRPr="009805F0">
        <w:rPr>
          <w:snapToGrid w:val="0"/>
          <w:color w:val="000000"/>
          <w:sz w:val="28"/>
          <w:szCs w:val="28"/>
        </w:rPr>
        <w:t xml:space="preserve"> незалежними?</w:t>
      </w:r>
    </w:p>
    <w:p w:rsidR="00E84AC4" w:rsidRPr="009805F0" w:rsidRDefault="009471C4" w:rsidP="00CE182C">
      <w:pPr>
        <w:pStyle w:val="5"/>
        <w:jc w:val="center"/>
      </w:pPr>
      <w:bookmarkStart w:id="7" w:name="_6.__"/>
      <w:bookmarkEnd w:id="7"/>
      <w:r w:rsidRPr="009805F0">
        <w:lastRenderedPageBreak/>
        <w:t xml:space="preserve">6. </w:t>
      </w:r>
      <w:r w:rsidR="00E84AC4" w:rsidRPr="009805F0">
        <w:t>Формули множення ймовірностей для з</w:t>
      </w:r>
      <w:r w:rsidRPr="009805F0">
        <w:t>алежних і незалежних випадкових</w:t>
      </w:r>
      <w:r w:rsidR="00E84AC4" w:rsidRPr="009805F0">
        <w:t xml:space="preserve"> подій</w:t>
      </w:r>
    </w:p>
    <w:p w:rsidR="0071447D" w:rsidRDefault="0071447D" w:rsidP="0071447D">
      <w:pPr>
        <w:pStyle w:val="af0"/>
        <w:spacing w:line="360" w:lineRule="auto"/>
        <w:rPr>
          <w:sz w:val="28"/>
          <w:szCs w:val="28"/>
          <w:lang w:val="ru-RU"/>
        </w:rPr>
      </w:pPr>
      <w:r w:rsidRPr="00A84DE3">
        <w:rPr>
          <w:sz w:val="28"/>
          <w:szCs w:val="28"/>
          <w:lang w:val="ru-RU"/>
        </w:rPr>
        <w:t>Самостійна робота</w:t>
      </w:r>
      <w:r>
        <w:rPr>
          <w:sz w:val="28"/>
          <w:szCs w:val="28"/>
          <w:lang w:val="ru-RU"/>
        </w:rPr>
        <w:t xml:space="preserve"> -  год.</w:t>
      </w:r>
    </w:p>
    <w:p w:rsidR="0071447D" w:rsidRDefault="0071447D" w:rsidP="0071447D">
      <w:pPr>
        <w:pStyle w:val="af0"/>
        <w:spacing w:line="360" w:lineRule="auto"/>
        <w:rPr>
          <w:sz w:val="28"/>
          <w:szCs w:val="28"/>
          <w:lang w:val="ru-RU"/>
        </w:rPr>
      </w:pPr>
      <w:r w:rsidRPr="0071447D">
        <w:rPr>
          <w:i/>
          <w:sz w:val="28"/>
          <w:szCs w:val="28"/>
          <w:lang w:val="ru-RU"/>
        </w:rPr>
        <w:t>Зміст</w:t>
      </w:r>
      <w:r>
        <w:rPr>
          <w:sz w:val="28"/>
          <w:szCs w:val="28"/>
          <w:lang w:val="ru-RU"/>
        </w:rPr>
        <w:t>:</w:t>
      </w:r>
    </w:p>
    <w:p w:rsidR="0071447D" w:rsidRDefault="0071447D" w:rsidP="0071447D">
      <w:pPr>
        <w:pStyle w:val="af0"/>
        <w:spacing w:line="360" w:lineRule="auto"/>
        <w:rPr>
          <w:sz w:val="28"/>
          <w:szCs w:val="28"/>
          <w:lang w:val="ru-RU"/>
        </w:rPr>
      </w:pPr>
      <w:r w:rsidRPr="0071447D">
        <w:rPr>
          <w:i/>
          <w:sz w:val="28"/>
          <w:szCs w:val="28"/>
          <w:lang w:val="ru-RU"/>
        </w:rPr>
        <w:t>Форма самостійної роботи</w:t>
      </w:r>
      <w:r>
        <w:rPr>
          <w:sz w:val="28"/>
          <w:szCs w:val="28"/>
          <w:lang w:val="ru-RU"/>
        </w:rPr>
        <w:t>: вивчення теоретичного матеріалу, виконання практичних завдань</w:t>
      </w:r>
    </w:p>
    <w:p w:rsidR="0071447D" w:rsidRDefault="0071447D" w:rsidP="0071447D">
      <w:pPr>
        <w:pStyle w:val="af0"/>
        <w:spacing w:line="360" w:lineRule="auto"/>
        <w:rPr>
          <w:sz w:val="28"/>
          <w:szCs w:val="28"/>
          <w:lang w:val="ru-RU"/>
        </w:rPr>
      </w:pPr>
      <w:r w:rsidRPr="0071447D">
        <w:rPr>
          <w:i/>
          <w:sz w:val="28"/>
          <w:szCs w:val="28"/>
          <w:lang w:val="ru-RU"/>
        </w:rPr>
        <w:t>Література</w:t>
      </w:r>
      <w:r>
        <w:rPr>
          <w:sz w:val="28"/>
          <w:szCs w:val="28"/>
          <w:lang w:val="ru-RU"/>
        </w:rPr>
        <w:t>:</w:t>
      </w:r>
    </w:p>
    <w:p w:rsidR="00E84AC4" w:rsidRPr="009805F0" w:rsidRDefault="0071447D" w:rsidP="0071447D">
      <w:pPr>
        <w:pStyle w:val="af0"/>
        <w:spacing w:line="360" w:lineRule="auto"/>
        <w:jc w:val="center"/>
        <w:rPr>
          <w:sz w:val="28"/>
          <w:szCs w:val="28"/>
          <w:lang w:val="ru-RU"/>
        </w:rPr>
      </w:pPr>
      <w:r w:rsidRPr="0052267B">
        <w:rPr>
          <w:b/>
          <w:sz w:val="28"/>
          <w:szCs w:val="28"/>
          <w:lang w:val="ru-RU"/>
        </w:rPr>
        <w:t>Методичні вказівки.</w:t>
      </w:r>
    </w:p>
    <w:p w:rsidR="00E84AC4" w:rsidRPr="009805F0" w:rsidRDefault="00E84AC4" w:rsidP="009805F0">
      <w:pPr>
        <w:pStyle w:val="af0"/>
        <w:spacing w:line="360" w:lineRule="auto"/>
        <w:ind w:firstLine="709"/>
        <w:rPr>
          <w:sz w:val="28"/>
          <w:szCs w:val="28"/>
        </w:rPr>
      </w:pPr>
      <w:r w:rsidRPr="009805F0">
        <w:rPr>
          <w:sz w:val="28"/>
          <w:szCs w:val="28"/>
        </w:rPr>
        <w:t>Ймовірність сумісної появи двох подій дорівнює добутку ймовірності одного з них на умовну ймовірність іншого, обчислену за умови, що перша подія вже відбулася:</w:t>
      </w:r>
    </w:p>
    <w:p w:rsidR="00E84AC4" w:rsidRPr="009805F0" w:rsidRDefault="00E84AC4" w:rsidP="009805F0">
      <w:pPr>
        <w:pStyle w:val="af0"/>
        <w:spacing w:line="360" w:lineRule="auto"/>
        <w:jc w:val="center"/>
        <w:rPr>
          <w:sz w:val="28"/>
          <w:szCs w:val="28"/>
        </w:rPr>
      </w:pPr>
      <w:r w:rsidRPr="009805F0">
        <w:rPr>
          <w:sz w:val="28"/>
          <w:szCs w:val="28"/>
        </w:rPr>
        <w:t>Р(А</w:t>
      </w:r>
      <w:r w:rsidRPr="009805F0">
        <w:rPr>
          <w:position w:val="-8"/>
          <w:sz w:val="28"/>
          <w:szCs w:val="28"/>
        </w:rPr>
        <w:object w:dxaOrig="240" w:dyaOrig="300">
          <v:shape id="_x0000_i1198" type="#_x0000_t75" style="width:12.55pt;height:15.05pt" o:ole="" fillcolor="window">
            <v:imagedata r:id="rId169" o:title=""/>
          </v:shape>
          <o:OLEObject Type="Embed" ProgID="Equation.3" ShapeID="_x0000_i1198" DrawAspect="Content" ObjectID="_1616420134" r:id="rId308"/>
        </w:object>
      </w:r>
      <w:r w:rsidRPr="009805F0">
        <w:rPr>
          <w:sz w:val="28"/>
          <w:szCs w:val="28"/>
        </w:rPr>
        <w:t>В)=Р(А)</w:t>
      </w:r>
      <w:r w:rsidR="00FC4997" w:rsidRPr="009805F0">
        <w:rPr>
          <w:sz w:val="28"/>
          <w:szCs w:val="28"/>
        </w:rPr>
        <w:sym w:font="Symbol" w:char="F0D7"/>
      </w:r>
      <w:r w:rsidRPr="009805F0">
        <w:rPr>
          <w:sz w:val="28"/>
          <w:szCs w:val="28"/>
        </w:rPr>
        <w:t>Р</w:t>
      </w:r>
      <w:r w:rsidRPr="009805F0">
        <w:rPr>
          <w:sz w:val="28"/>
          <w:szCs w:val="28"/>
          <w:vertAlign w:val="subscript"/>
        </w:rPr>
        <w:t>А</w:t>
      </w:r>
      <w:r w:rsidRPr="009805F0">
        <w:rPr>
          <w:sz w:val="28"/>
          <w:szCs w:val="28"/>
        </w:rPr>
        <w:t>(В)=Р(В)</w:t>
      </w:r>
      <w:r w:rsidR="00FC4997" w:rsidRPr="009805F0">
        <w:rPr>
          <w:sz w:val="28"/>
          <w:szCs w:val="28"/>
        </w:rPr>
        <w:sym w:font="Symbol" w:char="F0D7"/>
      </w:r>
      <w:r w:rsidRPr="009805F0">
        <w:rPr>
          <w:sz w:val="28"/>
          <w:szCs w:val="28"/>
        </w:rPr>
        <w:t>Р</w:t>
      </w:r>
      <w:r w:rsidRPr="009805F0">
        <w:rPr>
          <w:sz w:val="28"/>
          <w:szCs w:val="28"/>
          <w:vertAlign w:val="subscript"/>
        </w:rPr>
        <w:t>В</w:t>
      </w:r>
      <w:r w:rsidRPr="009805F0">
        <w:rPr>
          <w:sz w:val="28"/>
          <w:szCs w:val="28"/>
        </w:rPr>
        <w:t>(А).</w:t>
      </w:r>
    </w:p>
    <w:p w:rsidR="00E84AC4" w:rsidRPr="009805F0" w:rsidRDefault="00E84AC4" w:rsidP="009805F0">
      <w:pPr>
        <w:pStyle w:val="af0"/>
        <w:spacing w:line="360" w:lineRule="auto"/>
        <w:rPr>
          <w:sz w:val="28"/>
          <w:szCs w:val="28"/>
        </w:rPr>
      </w:pPr>
      <w:r w:rsidRPr="009805F0">
        <w:rPr>
          <w:sz w:val="28"/>
          <w:szCs w:val="28"/>
        </w:rPr>
        <w:t>У випадку скінченної кількості залежних випадкових подій ф</w:t>
      </w:r>
      <w:r w:rsidR="00D75F0F" w:rsidRPr="009805F0">
        <w:rPr>
          <w:sz w:val="28"/>
          <w:szCs w:val="28"/>
        </w:rPr>
        <w:t>ормула множення матиме такий</w:t>
      </w:r>
      <w:r w:rsidRPr="009805F0">
        <w:rPr>
          <w:sz w:val="28"/>
          <w:szCs w:val="28"/>
        </w:rPr>
        <w:t xml:space="preserve"> вигляд:</w:t>
      </w:r>
    </w:p>
    <w:p w:rsidR="00E84AC4" w:rsidRPr="009805F0" w:rsidRDefault="00E84AC4" w:rsidP="009805F0">
      <w:pPr>
        <w:pStyle w:val="af0"/>
        <w:spacing w:line="360" w:lineRule="auto"/>
        <w:jc w:val="center"/>
        <w:rPr>
          <w:sz w:val="28"/>
          <w:szCs w:val="28"/>
          <w:vertAlign w:val="subscript"/>
        </w:rPr>
      </w:pPr>
      <w:r w:rsidRPr="009805F0">
        <w:rPr>
          <w:sz w:val="28"/>
          <w:szCs w:val="28"/>
        </w:rPr>
        <w:t>Р(</w:t>
      </w:r>
      <w:r w:rsidR="00EC361A" w:rsidRPr="009805F0">
        <w:rPr>
          <w:position w:val="-26"/>
          <w:sz w:val="28"/>
          <w:szCs w:val="28"/>
        </w:rPr>
        <w:object w:dxaOrig="340" w:dyaOrig="639">
          <v:shape id="_x0000_i1199" type="#_x0000_t75" style="width:16.75pt;height:32.65pt" o:ole="" fillcolor="window">
            <v:imagedata r:id="rId309" o:title=""/>
          </v:shape>
          <o:OLEObject Type="Embed" ProgID="Equation.3" ShapeID="_x0000_i1199" DrawAspect="Content" ObjectID="_1616420135" r:id="rId310"/>
        </w:object>
      </w:r>
      <w:r w:rsidR="00087050" w:rsidRPr="009805F0">
        <w:rPr>
          <w:sz w:val="28"/>
          <w:szCs w:val="28"/>
          <w:lang w:val="en-US"/>
        </w:rPr>
        <w:t>A</w:t>
      </w:r>
      <w:r w:rsidR="00087050" w:rsidRPr="009805F0">
        <w:rPr>
          <w:sz w:val="28"/>
          <w:szCs w:val="28"/>
          <w:vertAlign w:val="subscript"/>
          <w:lang w:val="en-US"/>
        </w:rPr>
        <w:t>i</w:t>
      </w:r>
      <w:r w:rsidRPr="009805F0">
        <w:rPr>
          <w:sz w:val="28"/>
          <w:szCs w:val="28"/>
        </w:rPr>
        <w:t>)=Р(А</w:t>
      </w:r>
      <w:r w:rsidRPr="009805F0">
        <w:rPr>
          <w:sz w:val="28"/>
          <w:szCs w:val="28"/>
          <w:vertAlign w:val="subscript"/>
        </w:rPr>
        <w:t>1</w:t>
      </w:r>
      <w:r w:rsidRPr="009805F0">
        <w:rPr>
          <w:sz w:val="28"/>
          <w:szCs w:val="28"/>
        </w:rPr>
        <w:t>)</w:t>
      </w:r>
      <w:r w:rsidR="00FC4997" w:rsidRPr="009805F0">
        <w:rPr>
          <w:sz w:val="28"/>
          <w:szCs w:val="28"/>
        </w:rPr>
        <w:sym w:font="Symbol" w:char="F0D7"/>
      </w:r>
      <w:r w:rsidR="00652638" w:rsidRPr="009805F0">
        <w:rPr>
          <w:sz w:val="28"/>
          <w:szCs w:val="28"/>
        </w:rPr>
        <w:t>Р</w:t>
      </w:r>
      <w:r w:rsidR="006E4714" w:rsidRPr="009805F0">
        <w:rPr>
          <w:position w:val="-14"/>
          <w:sz w:val="28"/>
          <w:szCs w:val="28"/>
        </w:rPr>
        <w:object w:dxaOrig="260" w:dyaOrig="380">
          <v:shape id="_x0000_i1200" type="#_x0000_t75" style="width:13.4pt;height:18.4pt" o:ole="" fillcolor="window">
            <v:imagedata r:id="rId311" o:title=""/>
          </v:shape>
          <o:OLEObject Type="Embed" ProgID="Equation.3" ShapeID="_x0000_i1200" DrawAspect="Content" ObjectID="_1616420136" r:id="rId312"/>
        </w:object>
      </w:r>
      <w:r w:rsidR="006E4714" w:rsidRPr="009805F0">
        <w:rPr>
          <w:sz w:val="28"/>
          <w:szCs w:val="28"/>
        </w:rPr>
        <w:t>(А</w:t>
      </w:r>
      <w:r w:rsidR="006E4714" w:rsidRPr="009805F0">
        <w:rPr>
          <w:sz w:val="28"/>
          <w:szCs w:val="28"/>
          <w:vertAlign w:val="subscript"/>
        </w:rPr>
        <w:t>2</w:t>
      </w:r>
      <w:r w:rsidR="006E4714" w:rsidRPr="009805F0">
        <w:rPr>
          <w:sz w:val="28"/>
          <w:szCs w:val="28"/>
        </w:rPr>
        <w:t>)</w:t>
      </w:r>
      <w:r w:rsidR="006E4714" w:rsidRPr="009805F0">
        <w:rPr>
          <w:sz w:val="28"/>
          <w:szCs w:val="28"/>
        </w:rPr>
        <w:sym w:font="Symbol" w:char="F0D7"/>
      </w:r>
      <w:r w:rsidR="007F5EA1" w:rsidRPr="009805F0">
        <w:rPr>
          <w:sz w:val="28"/>
          <w:szCs w:val="28"/>
        </w:rPr>
        <w:t>Р</w:t>
      </w:r>
      <w:r w:rsidR="00FA13BA" w:rsidRPr="009805F0">
        <w:rPr>
          <w:position w:val="-14"/>
          <w:sz w:val="28"/>
          <w:szCs w:val="28"/>
        </w:rPr>
        <w:object w:dxaOrig="440" w:dyaOrig="380">
          <v:shape id="_x0000_i1201" type="#_x0000_t75" style="width:21.75pt;height:18.4pt" o:ole="" fillcolor="window">
            <v:imagedata r:id="rId313" o:title=""/>
          </v:shape>
          <o:OLEObject Type="Embed" ProgID="Equation.3" ShapeID="_x0000_i1201" DrawAspect="Content" ObjectID="_1616420137" r:id="rId314"/>
        </w:object>
      </w:r>
      <w:r w:rsidR="00FA13BA" w:rsidRPr="009805F0">
        <w:rPr>
          <w:sz w:val="28"/>
          <w:szCs w:val="28"/>
        </w:rPr>
        <w:t>(А</w:t>
      </w:r>
      <w:r w:rsidR="00FA13BA" w:rsidRPr="009805F0">
        <w:rPr>
          <w:sz w:val="28"/>
          <w:szCs w:val="28"/>
          <w:vertAlign w:val="subscript"/>
        </w:rPr>
        <w:t>3</w:t>
      </w:r>
      <w:r w:rsidR="00745EEF" w:rsidRPr="009805F0">
        <w:rPr>
          <w:sz w:val="28"/>
          <w:szCs w:val="28"/>
        </w:rPr>
        <w:t>)</w:t>
      </w:r>
      <w:r w:rsidR="00FA13BA" w:rsidRPr="009805F0">
        <w:rPr>
          <w:sz w:val="28"/>
          <w:szCs w:val="28"/>
        </w:rPr>
        <w:sym w:font="Symbol" w:char="F0D7"/>
      </w:r>
      <w:r w:rsidRPr="009805F0">
        <w:rPr>
          <w:sz w:val="28"/>
          <w:szCs w:val="28"/>
        </w:rPr>
        <w:t>…</w:t>
      </w:r>
      <w:r w:rsidR="00FA13BA" w:rsidRPr="009805F0">
        <w:rPr>
          <w:sz w:val="28"/>
          <w:szCs w:val="28"/>
        </w:rPr>
        <w:sym w:font="Symbol" w:char="F0D7"/>
      </w:r>
      <w:r w:rsidR="00FA13BA" w:rsidRPr="009805F0">
        <w:rPr>
          <w:sz w:val="28"/>
          <w:szCs w:val="28"/>
        </w:rPr>
        <w:t>Р</w:t>
      </w:r>
      <w:r w:rsidR="00087050" w:rsidRPr="009805F0">
        <w:rPr>
          <w:position w:val="-14"/>
          <w:sz w:val="28"/>
          <w:szCs w:val="28"/>
        </w:rPr>
        <w:object w:dxaOrig="660" w:dyaOrig="380">
          <v:shape id="_x0000_i1202" type="#_x0000_t75" style="width:32.65pt;height:18.4pt" o:ole="" fillcolor="window">
            <v:imagedata r:id="rId315" o:title=""/>
          </v:shape>
          <o:OLEObject Type="Embed" ProgID="Equation.3" ShapeID="_x0000_i1202" DrawAspect="Content" ObjectID="_1616420138" r:id="rId316"/>
        </w:object>
      </w:r>
      <w:r w:rsidR="00BB49CE" w:rsidRPr="009805F0">
        <w:rPr>
          <w:sz w:val="28"/>
          <w:szCs w:val="28"/>
        </w:rPr>
        <w:t>(А</w:t>
      </w:r>
      <w:r w:rsidR="00BB49CE" w:rsidRPr="009805F0">
        <w:rPr>
          <w:sz w:val="28"/>
          <w:szCs w:val="28"/>
          <w:vertAlign w:val="subscript"/>
          <w:lang w:val="en-US"/>
        </w:rPr>
        <w:t>n</w:t>
      </w:r>
      <w:r w:rsidR="00BB49CE" w:rsidRPr="009805F0">
        <w:rPr>
          <w:sz w:val="28"/>
          <w:szCs w:val="28"/>
        </w:rPr>
        <w:t>)</w:t>
      </w:r>
    </w:p>
    <w:p w:rsidR="00E84AC4" w:rsidRPr="009805F0" w:rsidRDefault="00E84AC4" w:rsidP="009805F0">
      <w:pPr>
        <w:pStyle w:val="af0"/>
        <w:spacing w:line="360" w:lineRule="auto"/>
        <w:ind w:firstLine="709"/>
        <w:rPr>
          <w:sz w:val="28"/>
          <w:szCs w:val="28"/>
        </w:rPr>
      </w:pPr>
      <w:r w:rsidRPr="009805F0">
        <w:rPr>
          <w:sz w:val="28"/>
          <w:szCs w:val="28"/>
        </w:rPr>
        <w:t>Якщо події А та В незале</w:t>
      </w:r>
      <w:r w:rsidR="00D75F0F" w:rsidRPr="009805F0">
        <w:rPr>
          <w:sz w:val="28"/>
          <w:szCs w:val="28"/>
        </w:rPr>
        <w:t>жні, то формула матиме такий</w:t>
      </w:r>
      <w:r w:rsidRPr="009805F0">
        <w:rPr>
          <w:sz w:val="28"/>
          <w:szCs w:val="28"/>
        </w:rPr>
        <w:t xml:space="preserve"> вигляд: </w:t>
      </w:r>
    </w:p>
    <w:p w:rsidR="00E84AC4" w:rsidRPr="009805F0" w:rsidRDefault="00E84AC4" w:rsidP="009805F0">
      <w:pPr>
        <w:pStyle w:val="af0"/>
        <w:spacing w:line="360" w:lineRule="auto"/>
        <w:jc w:val="center"/>
        <w:rPr>
          <w:sz w:val="28"/>
          <w:szCs w:val="28"/>
        </w:rPr>
      </w:pPr>
      <w:r w:rsidRPr="009805F0">
        <w:rPr>
          <w:sz w:val="28"/>
          <w:szCs w:val="28"/>
        </w:rPr>
        <w:t>Р(А</w:t>
      </w:r>
      <w:r w:rsidRPr="009805F0">
        <w:rPr>
          <w:position w:val="-8"/>
          <w:sz w:val="28"/>
          <w:szCs w:val="28"/>
        </w:rPr>
        <w:object w:dxaOrig="240" w:dyaOrig="300">
          <v:shape id="_x0000_i1203" type="#_x0000_t75" style="width:12.55pt;height:15.05pt" o:ole="" fillcolor="window">
            <v:imagedata r:id="rId169" o:title=""/>
          </v:shape>
          <o:OLEObject Type="Embed" ProgID="Equation.3" ShapeID="_x0000_i1203" DrawAspect="Content" ObjectID="_1616420139" r:id="rId317"/>
        </w:object>
      </w:r>
      <w:r w:rsidRPr="009805F0">
        <w:rPr>
          <w:sz w:val="28"/>
          <w:szCs w:val="28"/>
        </w:rPr>
        <w:t>В)=Р(А)</w:t>
      </w:r>
      <w:r w:rsidR="00E06FA5" w:rsidRPr="009805F0">
        <w:rPr>
          <w:sz w:val="28"/>
          <w:szCs w:val="28"/>
        </w:rPr>
        <w:sym w:font="Symbol" w:char="F0D7"/>
      </w:r>
      <w:r w:rsidRPr="009805F0">
        <w:rPr>
          <w:sz w:val="28"/>
          <w:szCs w:val="28"/>
        </w:rPr>
        <w:t>Р(В).</w:t>
      </w:r>
    </w:p>
    <w:p w:rsidR="00E84AC4" w:rsidRPr="009805F0" w:rsidRDefault="00E84AC4" w:rsidP="009805F0">
      <w:pPr>
        <w:pStyle w:val="af0"/>
        <w:spacing w:line="360" w:lineRule="auto"/>
        <w:rPr>
          <w:sz w:val="28"/>
          <w:szCs w:val="28"/>
        </w:rPr>
      </w:pPr>
      <w:r w:rsidRPr="009805F0">
        <w:rPr>
          <w:sz w:val="28"/>
          <w:szCs w:val="28"/>
        </w:rPr>
        <w:t>У випадку скінченної кількості незалежних випадкових подій ф</w:t>
      </w:r>
      <w:r w:rsidR="00D75F0F" w:rsidRPr="009805F0">
        <w:rPr>
          <w:sz w:val="28"/>
          <w:szCs w:val="28"/>
        </w:rPr>
        <w:t>ормула множення матиме такий</w:t>
      </w:r>
      <w:r w:rsidRPr="009805F0">
        <w:rPr>
          <w:sz w:val="28"/>
          <w:szCs w:val="28"/>
        </w:rPr>
        <w:t xml:space="preserve"> вигляд:</w:t>
      </w:r>
    </w:p>
    <w:p w:rsidR="00E84AC4" w:rsidRPr="009805F0" w:rsidRDefault="00E84AC4" w:rsidP="009805F0">
      <w:pPr>
        <w:pStyle w:val="af0"/>
        <w:spacing w:line="360" w:lineRule="auto"/>
        <w:jc w:val="center"/>
        <w:rPr>
          <w:sz w:val="28"/>
          <w:szCs w:val="28"/>
          <w:lang w:val="ru-RU"/>
        </w:rPr>
      </w:pPr>
      <w:r w:rsidRPr="009805F0">
        <w:rPr>
          <w:sz w:val="28"/>
          <w:szCs w:val="28"/>
        </w:rPr>
        <w:t>Р(А</w:t>
      </w:r>
      <w:r w:rsidRPr="009805F0">
        <w:rPr>
          <w:sz w:val="28"/>
          <w:szCs w:val="28"/>
          <w:vertAlign w:val="subscript"/>
        </w:rPr>
        <w:t>1</w:t>
      </w:r>
      <w:r w:rsidRPr="009805F0">
        <w:rPr>
          <w:position w:val="-8"/>
          <w:sz w:val="28"/>
          <w:szCs w:val="28"/>
        </w:rPr>
        <w:object w:dxaOrig="240" w:dyaOrig="300">
          <v:shape id="_x0000_i1204" type="#_x0000_t75" style="width:12.55pt;height:15.05pt" o:ole="" fillcolor="window">
            <v:imagedata r:id="rId169" o:title=""/>
          </v:shape>
          <o:OLEObject Type="Embed" ProgID="Equation.3" ShapeID="_x0000_i1204" DrawAspect="Content" ObjectID="_1616420140" r:id="rId318"/>
        </w:object>
      </w:r>
      <w:r w:rsidRPr="009805F0">
        <w:rPr>
          <w:sz w:val="28"/>
          <w:szCs w:val="28"/>
        </w:rPr>
        <w:t>А</w:t>
      </w:r>
      <w:r w:rsidRPr="009805F0">
        <w:rPr>
          <w:sz w:val="28"/>
          <w:szCs w:val="28"/>
          <w:vertAlign w:val="subscript"/>
        </w:rPr>
        <w:t>2</w:t>
      </w:r>
      <w:r w:rsidRPr="009805F0">
        <w:rPr>
          <w:position w:val="-8"/>
          <w:sz w:val="28"/>
          <w:szCs w:val="28"/>
        </w:rPr>
        <w:object w:dxaOrig="440" w:dyaOrig="300">
          <v:shape id="_x0000_i1205" type="#_x0000_t75" style="width:21.75pt;height:15.05pt" o:ole="" fillcolor="window">
            <v:imagedata r:id="rId319" o:title=""/>
          </v:shape>
          <o:OLEObject Type="Embed" ProgID="Equation.3" ShapeID="_x0000_i1205" DrawAspect="Content" ObjectID="_1616420141" r:id="rId320"/>
        </w:object>
      </w:r>
      <w:r w:rsidRPr="009805F0">
        <w:rPr>
          <w:position w:val="-8"/>
          <w:sz w:val="28"/>
          <w:szCs w:val="28"/>
        </w:rPr>
        <w:object w:dxaOrig="240" w:dyaOrig="300">
          <v:shape id="_x0000_i1206" type="#_x0000_t75" style="width:12.55pt;height:15.05pt" o:ole="" fillcolor="window">
            <v:imagedata r:id="rId169" o:title=""/>
          </v:shape>
          <o:OLEObject Type="Embed" ProgID="Equation.3" ShapeID="_x0000_i1206" DrawAspect="Content" ObjectID="_1616420142" r:id="rId321"/>
        </w:object>
      </w:r>
      <w:r w:rsidRPr="009805F0">
        <w:rPr>
          <w:sz w:val="28"/>
          <w:szCs w:val="28"/>
        </w:rPr>
        <w:t>А</w:t>
      </w:r>
      <w:r w:rsidRPr="009805F0">
        <w:rPr>
          <w:sz w:val="28"/>
          <w:szCs w:val="28"/>
          <w:vertAlign w:val="subscript"/>
          <w:lang w:val="en-US"/>
        </w:rPr>
        <w:t>n</w:t>
      </w:r>
      <w:r w:rsidRPr="009805F0">
        <w:rPr>
          <w:sz w:val="28"/>
          <w:szCs w:val="28"/>
        </w:rPr>
        <w:t>)=Р(А</w:t>
      </w:r>
      <w:r w:rsidRPr="009805F0">
        <w:rPr>
          <w:sz w:val="28"/>
          <w:szCs w:val="28"/>
          <w:vertAlign w:val="subscript"/>
          <w:lang w:val="ru-RU"/>
        </w:rPr>
        <w:t>1</w:t>
      </w:r>
      <w:r w:rsidRPr="009805F0">
        <w:rPr>
          <w:sz w:val="28"/>
          <w:szCs w:val="28"/>
        </w:rPr>
        <w:t>)</w:t>
      </w:r>
      <w:r w:rsidR="00E06FA5" w:rsidRPr="009805F0">
        <w:rPr>
          <w:sz w:val="28"/>
          <w:szCs w:val="28"/>
        </w:rPr>
        <w:sym w:font="Symbol" w:char="F0D7"/>
      </w:r>
      <w:r w:rsidRPr="009805F0">
        <w:rPr>
          <w:sz w:val="28"/>
          <w:szCs w:val="28"/>
          <w:lang w:val="en-US"/>
        </w:rPr>
        <w:t>P</w:t>
      </w:r>
      <w:r w:rsidRPr="009805F0">
        <w:rPr>
          <w:sz w:val="28"/>
          <w:szCs w:val="28"/>
          <w:lang w:val="ru-RU"/>
        </w:rPr>
        <w:t>(</w:t>
      </w:r>
      <w:r w:rsidRPr="009805F0">
        <w:rPr>
          <w:sz w:val="28"/>
          <w:szCs w:val="28"/>
          <w:lang w:val="en-US"/>
        </w:rPr>
        <w:t>A</w:t>
      </w:r>
      <w:r w:rsidRPr="009805F0">
        <w:rPr>
          <w:sz w:val="28"/>
          <w:szCs w:val="28"/>
          <w:vertAlign w:val="subscript"/>
          <w:lang w:val="ru-RU"/>
        </w:rPr>
        <w:t>2</w:t>
      </w:r>
      <w:r w:rsidRPr="009805F0">
        <w:rPr>
          <w:sz w:val="28"/>
          <w:szCs w:val="28"/>
          <w:lang w:val="ru-RU"/>
        </w:rPr>
        <w:t>)</w:t>
      </w:r>
      <w:r w:rsidR="00E06FA5" w:rsidRPr="009805F0">
        <w:rPr>
          <w:sz w:val="28"/>
          <w:szCs w:val="28"/>
        </w:rPr>
        <w:sym w:font="Symbol" w:char="F0D7"/>
      </w:r>
      <w:r w:rsidRPr="009805F0">
        <w:rPr>
          <w:sz w:val="28"/>
          <w:szCs w:val="28"/>
          <w:lang w:val="ru-RU"/>
        </w:rPr>
        <w:t>…</w:t>
      </w:r>
      <w:r w:rsidR="00E06FA5" w:rsidRPr="009805F0">
        <w:rPr>
          <w:sz w:val="28"/>
          <w:szCs w:val="28"/>
        </w:rPr>
        <w:sym w:font="Symbol" w:char="F0D7"/>
      </w:r>
      <w:r w:rsidRPr="009805F0">
        <w:rPr>
          <w:sz w:val="28"/>
          <w:szCs w:val="28"/>
        </w:rPr>
        <w:t>Р(</w:t>
      </w:r>
      <w:r w:rsidRPr="009805F0">
        <w:rPr>
          <w:sz w:val="28"/>
          <w:szCs w:val="28"/>
          <w:lang w:val="en-US"/>
        </w:rPr>
        <w:t>A</w:t>
      </w:r>
      <w:r w:rsidRPr="009805F0">
        <w:rPr>
          <w:sz w:val="28"/>
          <w:szCs w:val="28"/>
          <w:vertAlign w:val="subscript"/>
          <w:lang w:val="en-US"/>
        </w:rPr>
        <w:t>n</w:t>
      </w:r>
      <w:r w:rsidRPr="009805F0">
        <w:rPr>
          <w:sz w:val="28"/>
          <w:szCs w:val="28"/>
        </w:rPr>
        <w:t>).</w:t>
      </w:r>
    </w:p>
    <w:p w:rsidR="00E84AC4" w:rsidRPr="009805F0" w:rsidRDefault="00E84AC4" w:rsidP="009805F0">
      <w:pPr>
        <w:pStyle w:val="af0"/>
        <w:spacing w:line="360" w:lineRule="auto"/>
        <w:rPr>
          <w:sz w:val="28"/>
          <w:szCs w:val="28"/>
        </w:rPr>
      </w:pPr>
    </w:p>
    <w:p w:rsidR="003B3AE0" w:rsidRPr="009805F0" w:rsidRDefault="00E84AC4" w:rsidP="009805F0">
      <w:pPr>
        <w:pStyle w:val="af0"/>
        <w:spacing w:line="360" w:lineRule="auto"/>
        <w:jc w:val="center"/>
        <w:rPr>
          <w:b/>
          <w:sz w:val="28"/>
          <w:szCs w:val="28"/>
          <w:u w:val="single"/>
          <w:lang w:val="ru-RU"/>
        </w:rPr>
      </w:pPr>
      <w:r w:rsidRPr="009805F0">
        <w:rPr>
          <w:b/>
          <w:sz w:val="28"/>
          <w:szCs w:val="28"/>
          <w:u w:val="single"/>
        </w:rPr>
        <w:t>Розв’язок типових задач</w:t>
      </w:r>
    </w:p>
    <w:p w:rsidR="003B3AE0" w:rsidRPr="009805F0" w:rsidRDefault="003B3AE0" w:rsidP="009805F0">
      <w:pPr>
        <w:pStyle w:val="af0"/>
        <w:spacing w:line="360" w:lineRule="auto"/>
        <w:jc w:val="center"/>
        <w:rPr>
          <w:b/>
          <w:sz w:val="28"/>
          <w:szCs w:val="28"/>
          <w:u w:val="single"/>
          <w:lang w:val="ru-RU"/>
        </w:rPr>
      </w:pPr>
    </w:p>
    <w:p w:rsidR="00E84AC4" w:rsidRPr="009805F0" w:rsidRDefault="00E84AC4" w:rsidP="009805F0">
      <w:pPr>
        <w:pStyle w:val="af0"/>
        <w:spacing w:line="360" w:lineRule="auto"/>
        <w:rPr>
          <w:sz w:val="28"/>
          <w:szCs w:val="28"/>
        </w:rPr>
      </w:pPr>
      <w:r w:rsidRPr="009805F0">
        <w:rPr>
          <w:i/>
          <w:sz w:val="28"/>
          <w:szCs w:val="28"/>
        </w:rPr>
        <w:t xml:space="preserve">Приклад 6.1 </w:t>
      </w:r>
      <w:r w:rsidR="0025561B" w:rsidRPr="009805F0">
        <w:rPr>
          <w:sz w:val="28"/>
          <w:szCs w:val="28"/>
        </w:rPr>
        <w:t xml:space="preserve">Ймовірність отримати повідомлення від певної особи на протязі доби дорівнює 0,35. Знайти ймовірність того, що повідомлення на протязі доби </w:t>
      </w:r>
      <w:r w:rsidR="00796DA6" w:rsidRPr="009805F0">
        <w:rPr>
          <w:sz w:val="28"/>
          <w:szCs w:val="28"/>
        </w:rPr>
        <w:t>від цієї особи не буде отримано.</w:t>
      </w:r>
    </w:p>
    <w:p w:rsidR="00796DA6" w:rsidRPr="009805F0" w:rsidRDefault="00E84AC4" w:rsidP="009805F0">
      <w:pPr>
        <w:pStyle w:val="af0"/>
        <w:spacing w:line="360" w:lineRule="auto"/>
        <w:rPr>
          <w:sz w:val="28"/>
          <w:szCs w:val="28"/>
        </w:rPr>
      </w:pPr>
      <w:r w:rsidRPr="009805F0">
        <w:rPr>
          <w:i/>
          <w:sz w:val="28"/>
          <w:szCs w:val="28"/>
        </w:rPr>
        <w:t>Розв</w:t>
      </w:r>
      <w:r w:rsidRPr="009805F0">
        <w:rPr>
          <w:i/>
          <w:sz w:val="28"/>
          <w:szCs w:val="28"/>
          <w:lang w:val="ru-RU"/>
        </w:rPr>
        <w:t>’</w:t>
      </w:r>
      <w:r w:rsidRPr="009805F0">
        <w:rPr>
          <w:i/>
          <w:sz w:val="28"/>
          <w:szCs w:val="28"/>
        </w:rPr>
        <w:t xml:space="preserve">язання </w:t>
      </w:r>
      <w:r w:rsidR="008328F4" w:rsidRPr="009805F0">
        <w:rPr>
          <w:sz w:val="28"/>
          <w:szCs w:val="28"/>
        </w:rPr>
        <w:t xml:space="preserve">Позначимо за подію </w:t>
      </w:r>
      <w:r w:rsidR="00A80737" w:rsidRPr="009805F0">
        <w:rPr>
          <w:position w:val="-4"/>
          <w:sz w:val="28"/>
          <w:szCs w:val="28"/>
        </w:rPr>
        <w:object w:dxaOrig="240" w:dyaOrig="260">
          <v:shape id="_x0000_i1207" type="#_x0000_t75" style="width:12.55pt;height:13.4pt" o:ole="">
            <v:imagedata r:id="rId322" o:title=""/>
          </v:shape>
          <o:OLEObject Type="Embed" ProgID="Equation.3" ShapeID="_x0000_i1207" DrawAspect="Content" ObjectID="_1616420143" r:id="rId323"/>
        </w:object>
      </w:r>
      <w:r w:rsidR="008E3B79" w:rsidRPr="009805F0">
        <w:rPr>
          <w:sz w:val="28"/>
          <w:szCs w:val="28"/>
        </w:rPr>
        <w:t xml:space="preserve">– </w:t>
      </w:r>
      <w:r w:rsidR="00796DA6" w:rsidRPr="009805F0">
        <w:rPr>
          <w:sz w:val="28"/>
          <w:szCs w:val="28"/>
        </w:rPr>
        <w:t xml:space="preserve">повідомлення від цієї особи </w:t>
      </w:r>
      <w:r w:rsidR="008E3B79" w:rsidRPr="009805F0">
        <w:rPr>
          <w:sz w:val="28"/>
          <w:szCs w:val="28"/>
        </w:rPr>
        <w:t xml:space="preserve">на протязі доби надійде. За умовою задачі має місце співвідношення </w:t>
      </w:r>
      <w:r w:rsidR="00D26985" w:rsidRPr="009805F0">
        <w:rPr>
          <w:position w:val="-10"/>
          <w:sz w:val="28"/>
          <w:szCs w:val="28"/>
        </w:rPr>
        <w:object w:dxaOrig="1240" w:dyaOrig="320">
          <v:shape id="_x0000_i1208" type="#_x0000_t75" style="width:61.95pt;height:15.9pt" o:ole="">
            <v:imagedata r:id="rId324" o:title=""/>
          </v:shape>
          <o:OLEObject Type="Embed" ProgID="Equation.3" ShapeID="_x0000_i1208" DrawAspect="Content" ObjectID="_1616420144" r:id="rId325"/>
        </w:object>
      </w:r>
      <w:r w:rsidR="00D26985" w:rsidRPr="009805F0">
        <w:rPr>
          <w:sz w:val="28"/>
          <w:szCs w:val="28"/>
        </w:rPr>
        <w:t xml:space="preserve">. Протилежна подія </w:t>
      </w:r>
      <w:r w:rsidR="00863697" w:rsidRPr="009805F0">
        <w:rPr>
          <w:position w:val="-4"/>
          <w:sz w:val="28"/>
          <w:szCs w:val="28"/>
        </w:rPr>
        <w:object w:dxaOrig="240" w:dyaOrig="320">
          <v:shape id="_x0000_i1209" type="#_x0000_t75" style="width:12.55pt;height:15.9pt" o:ole="">
            <v:imagedata r:id="rId326" o:title=""/>
          </v:shape>
          <o:OLEObject Type="Embed" ProgID="Equation.3" ShapeID="_x0000_i1209" DrawAspect="Content" ObjectID="_1616420145" r:id="rId327"/>
        </w:object>
      </w:r>
      <w:r w:rsidR="009C732B" w:rsidRPr="009805F0">
        <w:rPr>
          <w:sz w:val="28"/>
          <w:szCs w:val="28"/>
        </w:rPr>
        <w:t xml:space="preserve"> означає, що на протязі доби від цієї особи повідомлення не надійде. За формулою:</w:t>
      </w:r>
      <w:r w:rsidR="00863697" w:rsidRPr="009805F0">
        <w:rPr>
          <w:position w:val="-10"/>
          <w:sz w:val="28"/>
          <w:szCs w:val="28"/>
        </w:rPr>
        <w:object w:dxaOrig="1620" w:dyaOrig="380">
          <v:shape id="_x0000_i1210" type="#_x0000_t75" style="width:82.05pt;height:18.4pt" o:ole="">
            <v:imagedata r:id="rId328" o:title=""/>
          </v:shape>
          <o:OLEObject Type="Embed" ProgID="Equation.3" ShapeID="_x0000_i1210" DrawAspect="Content" ObjectID="_1616420146" r:id="rId329"/>
        </w:object>
      </w:r>
      <w:r w:rsidR="00863697" w:rsidRPr="009805F0">
        <w:rPr>
          <w:sz w:val="28"/>
          <w:szCs w:val="28"/>
        </w:rPr>
        <w:t xml:space="preserve"> одержимо:</w:t>
      </w:r>
    </w:p>
    <w:p w:rsidR="00863697" w:rsidRPr="009805F0" w:rsidRDefault="008328F4" w:rsidP="009805F0">
      <w:pPr>
        <w:pStyle w:val="af0"/>
        <w:spacing w:line="360" w:lineRule="auto"/>
        <w:jc w:val="center"/>
        <w:rPr>
          <w:sz w:val="28"/>
          <w:szCs w:val="28"/>
        </w:rPr>
      </w:pPr>
      <w:r w:rsidRPr="009805F0">
        <w:rPr>
          <w:position w:val="-10"/>
          <w:sz w:val="28"/>
          <w:szCs w:val="28"/>
        </w:rPr>
        <w:object w:dxaOrig="2200" w:dyaOrig="380">
          <v:shape id="_x0000_i1211" type="#_x0000_t75" style="width:110.5pt;height:18.4pt" o:ole="">
            <v:imagedata r:id="rId330" o:title=""/>
          </v:shape>
          <o:OLEObject Type="Embed" ProgID="Equation.3" ShapeID="_x0000_i1211" DrawAspect="Content" ObjectID="_1616420147" r:id="rId331"/>
        </w:object>
      </w:r>
      <w:r w:rsidR="00863697" w:rsidRPr="009805F0">
        <w:rPr>
          <w:sz w:val="28"/>
          <w:szCs w:val="28"/>
        </w:rPr>
        <w:t>.</w:t>
      </w:r>
    </w:p>
    <w:p w:rsidR="00E84AC4" w:rsidRPr="009805F0" w:rsidRDefault="00E84AC4" w:rsidP="009805F0">
      <w:pPr>
        <w:pStyle w:val="af0"/>
        <w:spacing w:line="360" w:lineRule="auto"/>
        <w:rPr>
          <w:sz w:val="28"/>
          <w:szCs w:val="28"/>
        </w:rPr>
      </w:pPr>
      <w:r w:rsidRPr="009805F0">
        <w:rPr>
          <w:i/>
          <w:sz w:val="28"/>
          <w:szCs w:val="28"/>
        </w:rPr>
        <w:t>Приклад 6.2.</w:t>
      </w:r>
      <w:r w:rsidR="00AF5AFF" w:rsidRPr="009805F0">
        <w:rPr>
          <w:sz w:val="28"/>
          <w:szCs w:val="28"/>
        </w:rPr>
        <w:t xml:space="preserve"> У ящику міститься 10 </w:t>
      </w:r>
      <w:r w:rsidRPr="009805F0">
        <w:rPr>
          <w:sz w:val="28"/>
          <w:szCs w:val="28"/>
        </w:rPr>
        <w:t>однотипних деталей. Із них 6 стандартні, а решта – браковані. Деталі виймають по одній без повернення</w:t>
      </w:r>
      <w:r w:rsidR="00AF5AFF" w:rsidRPr="009805F0">
        <w:rPr>
          <w:sz w:val="28"/>
          <w:szCs w:val="28"/>
        </w:rPr>
        <w:t xml:space="preserve">. Так було вийнято три деталі. </w:t>
      </w:r>
      <w:r w:rsidRPr="009805F0">
        <w:rPr>
          <w:sz w:val="28"/>
          <w:szCs w:val="28"/>
        </w:rPr>
        <w:t>Обчислити ймовірності таких випадкових подій:</w:t>
      </w:r>
    </w:p>
    <w:p w:rsidR="00E84AC4" w:rsidRPr="009805F0" w:rsidRDefault="00E84AC4" w:rsidP="009805F0">
      <w:pPr>
        <w:pStyle w:val="af0"/>
        <w:spacing w:line="360" w:lineRule="auto"/>
        <w:rPr>
          <w:sz w:val="28"/>
          <w:szCs w:val="28"/>
        </w:rPr>
      </w:pPr>
      <w:r w:rsidRPr="009805F0">
        <w:rPr>
          <w:sz w:val="28"/>
          <w:szCs w:val="28"/>
        </w:rPr>
        <w:t>а) А – три деталі виявляться стандартними;</w:t>
      </w:r>
    </w:p>
    <w:p w:rsidR="00E84AC4" w:rsidRPr="009805F0" w:rsidRDefault="00E84AC4" w:rsidP="009805F0">
      <w:pPr>
        <w:pStyle w:val="af0"/>
        <w:spacing w:line="360" w:lineRule="auto"/>
        <w:rPr>
          <w:sz w:val="28"/>
          <w:szCs w:val="28"/>
        </w:rPr>
      </w:pPr>
      <w:r w:rsidRPr="009805F0">
        <w:rPr>
          <w:sz w:val="28"/>
          <w:szCs w:val="28"/>
        </w:rPr>
        <w:t>б) Б – три деталі виявляться бракованими;</w:t>
      </w:r>
    </w:p>
    <w:p w:rsidR="00E84AC4" w:rsidRPr="009805F0" w:rsidRDefault="00E84AC4" w:rsidP="009805F0">
      <w:pPr>
        <w:pStyle w:val="af0"/>
        <w:spacing w:line="360" w:lineRule="auto"/>
        <w:rPr>
          <w:sz w:val="28"/>
          <w:szCs w:val="28"/>
        </w:rPr>
      </w:pPr>
      <w:r w:rsidRPr="009805F0">
        <w:rPr>
          <w:sz w:val="28"/>
          <w:szCs w:val="28"/>
        </w:rPr>
        <w:t>с) С – дві деталі будуть стандартні і одна бракована.</w:t>
      </w:r>
    </w:p>
    <w:p w:rsidR="00E84AC4" w:rsidRPr="009805F0" w:rsidRDefault="00E84AC4" w:rsidP="009805F0">
      <w:pPr>
        <w:pStyle w:val="af0"/>
        <w:spacing w:line="360" w:lineRule="auto"/>
        <w:rPr>
          <w:sz w:val="28"/>
          <w:szCs w:val="28"/>
        </w:rPr>
      </w:pPr>
      <w:r w:rsidRPr="009805F0">
        <w:rPr>
          <w:i/>
          <w:sz w:val="28"/>
          <w:szCs w:val="28"/>
        </w:rPr>
        <w:t xml:space="preserve">Розв’язання. </w:t>
      </w:r>
      <w:r w:rsidRPr="009805F0">
        <w:rPr>
          <w:sz w:val="28"/>
          <w:szCs w:val="28"/>
        </w:rPr>
        <w:t>Нехай А</w:t>
      </w:r>
      <w:r w:rsidRPr="009805F0">
        <w:rPr>
          <w:sz w:val="28"/>
          <w:szCs w:val="28"/>
          <w:vertAlign w:val="subscript"/>
        </w:rPr>
        <w:t xml:space="preserve">і </w:t>
      </w:r>
      <w:r w:rsidRPr="009805F0">
        <w:rPr>
          <w:sz w:val="28"/>
          <w:szCs w:val="28"/>
        </w:rPr>
        <w:t xml:space="preserve">– поява стандартної деталі при і-тому вийманні, </w:t>
      </w:r>
      <w:r w:rsidRPr="009805F0">
        <w:rPr>
          <w:position w:val="-12"/>
          <w:sz w:val="28"/>
          <w:szCs w:val="28"/>
        </w:rPr>
        <w:object w:dxaOrig="300" w:dyaOrig="400">
          <v:shape id="_x0000_i1212" type="#_x0000_t75" style="width:15.05pt;height:20.1pt" o:ole="" fillcolor="window">
            <v:imagedata r:id="rId332" o:title=""/>
          </v:shape>
          <o:OLEObject Type="Embed" ProgID="Equation.3" ShapeID="_x0000_i1212" DrawAspect="Content" ObjectID="_1616420148" r:id="rId333"/>
        </w:object>
      </w:r>
      <w:r w:rsidR="00A347D4" w:rsidRPr="009805F0">
        <w:rPr>
          <w:sz w:val="28"/>
          <w:szCs w:val="28"/>
        </w:rPr>
        <w:t>–</w:t>
      </w:r>
      <w:r w:rsidRPr="009805F0">
        <w:rPr>
          <w:sz w:val="28"/>
          <w:szCs w:val="28"/>
        </w:rPr>
        <w:t xml:space="preserve"> поява бракованої дет</w:t>
      </w:r>
      <w:r w:rsidR="00A347D4" w:rsidRPr="009805F0">
        <w:rPr>
          <w:sz w:val="28"/>
          <w:szCs w:val="28"/>
        </w:rPr>
        <w:t xml:space="preserve">алі при і-тому вийманні. Подія </w:t>
      </w:r>
      <w:r w:rsidRPr="009805F0">
        <w:rPr>
          <w:sz w:val="28"/>
          <w:szCs w:val="28"/>
        </w:rPr>
        <w:t>А=</w:t>
      </w:r>
      <w:r w:rsidRPr="009805F0">
        <w:rPr>
          <w:position w:val="-12"/>
          <w:sz w:val="28"/>
          <w:szCs w:val="28"/>
        </w:rPr>
        <w:object w:dxaOrig="1300" w:dyaOrig="360">
          <v:shape id="_x0000_i1213" type="#_x0000_t75" style="width:66.15pt;height:17.6pt" o:ole="" fillcolor="window">
            <v:imagedata r:id="rId334" o:title=""/>
          </v:shape>
          <o:OLEObject Type="Embed" ProgID="Equation.3" ShapeID="_x0000_i1213" DrawAspect="Content" ObjectID="_1616420149" r:id="rId335"/>
        </w:object>
      </w:r>
      <w:r w:rsidRPr="009805F0">
        <w:rPr>
          <w:sz w:val="28"/>
          <w:szCs w:val="28"/>
        </w:rPr>
        <w:t>, В=</w:t>
      </w:r>
      <w:r w:rsidRPr="009805F0">
        <w:rPr>
          <w:position w:val="-12"/>
          <w:sz w:val="28"/>
          <w:szCs w:val="28"/>
        </w:rPr>
        <w:object w:dxaOrig="1320" w:dyaOrig="400">
          <v:shape id="_x0000_i1214" type="#_x0000_t75" style="width:67pt;height:20.1pt" o:ole="" fillcolor="window">
            <v:imagedata r:id="rId336" o:title=""/>
          </v:shape>
          <o:OLEObject Type="Embed" ProgID="Equation.3" ShapeID="_x0000_i1214" DrawAspect="Content" ObjectID="_1616420150" r:id="rId337"/>
        </w:object>
      </w:r>
      <w:r w:rsidRPr="009805F0">
        <w:rPr>
          <w:sz w:val="28"/>
          <w:szCs w:val="28"/>
        </w:rPr>
        <w:t>, С=</w:t>
      </w:r>
      <w:r w:rsidRPr="009805F0">
        <w:rPr>
          <w:position w:val="-10"/>
          <w:sz w:val="28"/>
          <w:szCs w:val="28"/>
        </w:rPr>
        <w:object w:dxaOrig="1840" w:dyaOrig="380">
          <v:shape id="_x0000_i1215" type="#_x0000_t75" style="width:92.1pt;height:18.4pt" o:ole="" fillcolor="window">
            <v:imagedata r:id="rId338" o:title=""/>
          </v:shape>
          <o:OLEObject Type="Embed" ProgID="Equation.3" ShapeID="_x0000_i1215" DrawAspect="Content" ObjectID="_1616420151" r:id="rId339"/>
        </w:object>
      </w:r>
      <w:r w:rsidRPr="009805F0">
        <w:rPr>
          <w:position w:val="-12"/>
          <w:sz w:val="28"/>
          <w:szCs w:val="28"/>
        </w:rPr>
        <w:object w:dxaOrig="1620" w:dyaOrig="400">
          <v:shape id="_x0000_i1216" type="#_x0000_t75" style="width:82.05pt;height:20.1pt" o:ole="" fillcolor="window">
            <v:imagedata r:id="rId340" o:title=""/>
          </v:shape>
          <o:OLEObject Type="Embed" ProgID="Equation.3" ShapeID="_x0000_i1216" DrawAspect="Content" ObjectID="_1616420152" r:id="rId341"/>
        </w:object>
      </w:r>
      <w:r w:rsidRPr="009805F0">
        <w:rPr>
          <w:sz w:val="28"/>
          <w:szCs w:val="28"/>
        </w:rPr>
        <w:t>(</w:t>
      </w:r>
      <w:r w:rsidRPr="009805F0">
        <w:rPr>
          <w:position w:val="-12"/>
          <w:sz w:val="28"/>
          <w:szCs w:val="28"/>
        </w:rPr>
        <w:object w:dxaOrig="1420" w:dyaOrig="400">
          <v:shape id="_x0000_i1217" type="#_x0000_t75" style="width:71.15pt;height:20.1pt" o:ole="" fillcolor="window">
            <v:imagedata r:id="rId342" o:title=""/>
          </v:shape>
          <o:OLEObject Type="Embed" ProgID="Equation.3" ShapeID="_x0000_i1217" DrawAspect="Content" ObjectID="_1616420153" r:id="rId343"/>
        </w:object>
      </w:r>
      <w:r w:rsidRPr="009805F0">
        <w:rPr>
          <w:sz w:val="28"/>
          <w:szCs w:val="28"/>
        </w:rPr>
        <w:t>.</w:t>
      </w:r>
    </w:p>
    <w:p w:rsidR="00E84AC4" w:rsidRPr="009805F0" w:rsidRDefault="00E84AC4" w:rsidP="009805F0">
      <w:pPr>
        <w:pStyle w:val="af0"/>
        <w:spacing w:line="360" w:lineRule="auto"/>
        <w:rPr>
          <w:sz w:val="28"/>
          <w:szCs w:val="28"/>
        </w:rPr>
      </w:pPr>
      <w:r w:rsidRPr="009805F0">
        <w:rPr>
          <w:sz w:val="28"/>
          <w:szCs w:val="28"/>
        </w:rPr>
        <w:t>Оскільки випадкові події А</w:t>
      </w:r>
      <w:r w:rsidRPr="009805F0">
        <w:rPr>
          <w:sz w:val="28"/>
          <w:szCs w:val="28"/>
          <w:vertAlign w:val="subscript"/>
        </w:rPr>
        <w:t>і</w:t>
      </w:r>
      <w:r w:rsidRPr="009805F0">
        <w:rPr>
          <w:sz w:val="28"/>
          <w:szCs w:val="28"/>
        </w:rPr>
        <w:t xml:space="preserve">, </w:t>
      </w:r>
      <w:r w:rsidRPr="009805F0">
        <w:rPr>
          <w:position w:val="-12"/>
          <w:sz w:val="28"/>
          <w:szCs w:val="28"/>
        </w:rPr>
        <w:object w:dxaOrig="300" w:dyaOrig="400">
          <v:shape id="_x0000_i1218" type="#_x0000_t75" style="width:15.05pt;height:20.1pt" o:ole="" fillcolor="window">
            <v:imagedata r:id="rId332" o:title=""/>
          </v:shape>
          <o:OLEObject Type="Embed" ProgID="Equation.3" ShapeID="_x0000_i1218" DrawAspect="Content" ObjectID="_1616420154" r:id="rId344"/>
        </w:object>
      </w:r>
      <w:r w:rsidRPr="009805F0">
        <w:rPr>
          <w:sz w:val="28"/>
          <w:szCs w:val="28"/>
        </w:rPr>
        <w:t xml:space="preserve"> залежні, то :</w:t>
      </w:r>
    </w:p>
    <w:p w:rsidR="00E84AC4" w:rsidRPr="009805F0" w:rsidRDefault="00E84AC4" w:rsidP="009805F0">
      <w:pPr>
        <w:pStyle w:val="af0"/>
        <w:spacing w:line="360" w:lineRule="auto"/>
        <w:rPr>
          <w:sz w:val="28"/>
          <w:szCs w:val="28"/>
        </w:rPr>
      </w:pPr>
      <w:r w:rsidRPr="009805F0">
        <w:rPr>
          <w:position w:val="-24"/>
          <w:sz w:val="28"/>
          <w:szCs w:val="28"/>
        </w:rPr>
        <w:object w:dxaOrig="7020" w:dyaOrig="620">
          <v:shape id="_x0000_i1219" type="#_x0000_t75" style="width:349.95pt;height:31pt" o:ole="" fillcolor="window">
            <v:imagedata r:id="rId345" o:title=""/>
          </v:shape>
          <o:OLEObject Type="Embed" ProgID="Equation.3" ShapeID="_x0000_i1219" DrawAspect="Content" ObjectID="_1616420155" r:id="rId346"/>
        </w:object>
      </w:r>
      <w:r w:rsidRPr="009805F0">
        <w:rPr>
          <w:sz w:val="28"/>
          <w:szCs w:val="28"/>
        </w:rPr>
        <w:t>,</w:t>
      </w:r>
    </w:p>
    <w:p w:rsidR="00E84AC4" w:rsidRPr="009805F0" w:rsidRDefault="00E84AC4" w:rsidP="009805F0">
      <w:pPr>
        <w:pStyle w:val="af0"/>
        <w:spacing w:line="360" w:lineRule="auto"/>
        <w:rPr>
          <w:sz w:val="28"/>
          <w:szCs w:val="28"/>
        </w:rPr>
      </w:pPr>
      <w:r w:rsidRPr="009805F0">
        <w:rPr>
          <w:sz w:val="28"/>
          <w:szCs w:val="28"/>
        </w:rPr>
        <w:t>Р(В)=Р(</w:t>
      </w:r>
      <w:r w:rsidRPr="009805F0">
        <w:rPr>
          <w:position w:val="-12"/>
          <w:sz w:val="28"/>
          <w:szCs w:val="28"/>
        </w:rPr>
        <w:object w:dxaOrig="1300" w:dyaOrig="400">
          <v:shape id="_x0000_i1220" type="#_x0000_t75" style="width:66.15pt;height:20.1pt" o:ole="" fillcolor="window">
            <v:imagedata r:id="rId347" o:title=""/>
          </v:shape>
          <o:OLEObject Type="Embed" ProgID="Equation.3" ShapeID="_x0000_i1220" DrawAspect="Content" ObjectID="_1616420156" r:id="rId348"/>
        </w:object>
      </w:r>
      <w:r w:rsidRPr="009805F0">
        <w:rPr>
          <w:sz w:val="28"/>
          <w:szCs w:val="28"/>
        </w:rPr>
        <w:t>)=Р(</w:t>
      </w:r>
      <w:r w:rsidRPr="009805F0">
        <w:rPr>
          <w:position w:val="-20"/>
          <w:sz w:val="28"/>
          <w:szCs w:val="28"/>
        </w:rPr>
        <w:object w:dxaOrig="2100" w:dyaOrig="480">
          <v:shape id="_x0000_i1221" type="#_x0000_t75" style="width:104.65pt;height:24.3pt" o:ole="" fillcolor="window">
            <v:imagedata r:id="rId349" o:title=""/>
          </v:shape>
          <o:OLEObject Type="Embed" ProgID="Equation.3" ShapeID="_x0000_i1221" DrawAspect="Content" ObjectID="_1616420157" r:id="rId350"/>
        </w:object>
      </w:r>
      <w:r w:rsidRPr="009805F0">
        <w:rPr>
          <w:sz w:val="28"/>
          <w:szCs w:val="28"/>
        </w:rPr>
        <w:t>=</w:t>
      </w:r>
      <w:r w:rsidRPr="009805F0">
        <w:rPr>
          <w:position w:val="-24"/>
          <w:sz w:val="28"/>
          <w:szCs w:val="28"/>
        </w:rPr>
        <w:object w:dxaOrig="2079" w:dyaOrig="620">
          <v:shape id="_x0000_i1222" type="#_x0000_t75" style="width:104.65pt;height:31pt" o:ole="" fillcolor="window">
            <v:imagedata r:id="rId351" o:title=""/>
          </v:shape>
          <o:OLEObject Type="Embed" ProgID="Equation.3" ShapeID="_x0000_i1222" DrawAspect="Content" ObjectID="_1616420158" r:id="rId352"/>
        </w:object>
      </w:r>
      <w:r w:rsidRPr="009805F0">
        <w:rPr>
          <w:sz w:val="28"/>
          <w:szCs w:val="28"/>
        </w:rPr>
        <w:t>,</w:t>
      </w:r>
    </w:p>
    <w:p w:rsidR="00E84AC4" w:rsidRPr="009805F0" w:rsidRDefault="00E84AC4" w:rsidP="009805F0">
      <w:pPr>
        <w:pStyle w:val="af0"/>
        <w:spacing w:line="360" w:lineRule="auto"/>
        <w:jc w:val="center"/>
        <w:rPr>
          <w:sz w:val="28"/>
          <w:szCs w:val="28"/>
        </w:rPr>
      </w:pPr>
      <w:r w:rsidRPr="009805F0">
        <w:rPr>
          <w:sz w:val="28"/>
          <w:szCs w:val="28"/>
        </w:rPr>
        <w:t>Р(С)=Р</w:t>
      </w:r>
      <w:r w:rsidRPr="009805F0">
        <w:rPr>
          <w:position w:val="-10"/>
          <w:sz w:val="28"/>
          <w:szCs w:val="28"/>
        </w:rPr>
        <w:object w:dxaOrig="2000" w:dyaOrig="380">
          <v:shape id="_x0000_i1223" type="#_x0000_t75" style="width:100.45pt;height:18.4pt" o:ole="" fillcolor="window">
            <v:imagedata r:id="rId353" o:title=""/>
          </v:shape>
          <o:OLEObject Type="Embed" ProgID="Equation.3" ShapeID="_x0000_i1223" DrawAspect="Content" ObjectID="_1616420159" r:id="rId354"/>
        </w:object>
      </w:r>
      <w:r w:rsidRPr="009805F0">
        <w:rPr>
          <w:position w:val="-12"/>
          <w:sz w:val="28"/>
          <w:szCs w:val="28"/>
        </w:rPr>
        <w:object w:dxaOrig="1620" w:dyaOrig="400">
          <v:shape id="_x0000_i1224" type="#_x0000_t75" style="width:82.05pt;height:20.1pt" o:ole="" fillcolor="window">
            <v:imagedata r:id="rId340" o:title=""/>
          </v:shape>
          <o:OLEObject Type="Embed" ProgID="Equation.3" ShapeID="_x0000_i1224" DrawAspect="Content" ObjectID="_1616420160" r:id="rId355"/>
        </w:object>
      </w:r>
      <w:r w:rsidRPr="009805F0">
        <w:rPr>
          <w:sz w:val="28"/>
          <w:szCs w:val="28"/>
        </w:rPr>
        <w:t>Р(</w:t>
      </w:r>
      <w:r w:rsidRPr="009805F0">
        <w:rPr>
          <w:position w:val="-12"/>
          <w:sz w:val="28"/>
          <w:szCs w:val="28"/>
        </w:rPr>
        <w:object w:dxaOrig="1420" w:dyaOrig="400">
          <v:shape id="_x0000_i1225" type="#_x0000_t75" style="width:71.15pt;height:20.1pt" o:ole="" fillcolor="window">
            <v:imagedata r:id="rId342" o:title=""/>
          </v:shape>
          <o:OLEObject Type="Embed" ProgID="Equation.3" ShapeID="_x0000_i1225" DrawAspect="Content" ObjectID="_1616420161" r:id="rId356"/>
        </w:object>
      </w:r>
      <w:r w:rsidRPr="009805F0">
        <w:rPr>
          <w:sz w:val="28"/>
          <w:szCs w:val="28"/>
        </w:rPr>
        <w:t>=</w:t>
      </w:r>
      <w:r w:rsidR="001A13DF" w:rsidRPr="009805F0">
        <w:rPr>
          <w:sz w:val="28"/>
          <w:szCs w:val="28"/>
          <w:lang w:val="en-US"/>
        </w:rPr>
        <w:t xml:space="preserve"> =</w:t>
      </w:r>
      <w:r w:rsidRPr="009805F0">
        <w:rPr>
          <w:sz w:val="28"/>
          <w:szCs w:val="28"/>
        </w:rPr>
        <w:t>Р</w:t>
      </w:r>
      <w:r w:rsidR="00C162D1" w:rsidRPr="009805F0">
        <w:rPr>
          <w:position w:val="-14"/>
          <w:sz w:val="28"/>
          <w:szCs w:val="28"/>
        </w:rPr>
        <w:object w:dxaOrig="2520" w:dyaOrig="420">
          <v:shape id="_x0000_i1226" type="#_x0000_t75" style="width:126.4pt;height:20.95pt" o:ole="" fillcolor="window">
            <v:imagedata r:id="rId357" o:title=""/>
          </v:shape>
          <o:OLEObject Type="Embed" ProgID="Equation.3" ShapeID="_x0000_i1226" DrawAspect="Content" ObjectID="_1616420162" r:id="rId358"/>
        </w:object>
      </w:r>
    </w:p>
    <w:p w:rsidR="00E84AC4" w:rsidRPr="009805F0" w:rsidRDefault="00E84AC4" w:rsidP="009805F0">
      <w:pPr>
        <w:pStyle w:val="af0"/>
        <w:spacing w:line="360" w:lineRule="auto"/>
        <w:jc w:val="center"/>
        <w:rPr>
          <w:sz w:val="28"/>
          <w:szCs w:val="28"/>
        </w:rPr>
      </w:pPr>
      <w:r w:rsidRPr="009805F0">
        <w:rPr>
          <w:position w:val="-10"/>
          <w:sz w:val="28"/>
          <w:szCs w:val="28"/>
        </w:rPr>
        <w:object w:dxaOrig="180" w:dyaOrig="340">
          <v:shape id="_x0000_i1227" type="#_x0000_t75" style="width:10.05pt;height:16.75pt" o:ole="" fillcolor="window">
            <v:imagedata r:id="rId163" o:title=""/>
          </v:shape>
          <o:OLEObject Type="Embed" ProgID="Equation.3" ShapeID="_x0000_i1227" DrawAspect="Content" ObjectID="_1616420163" r:id="rId359"/>
        </w:object>
      </w:r>
      <w:r w:rsidR="00C162D1" w:rsidRPr="009805F0">
        <w:rPr>
          <w:position w:val="-18"/>
          <w:sz w:val="28"/>
          <w:szCs w:val="28"/>
        </w:rPr>
        <w:object w:dxaOrig="2900" w:dyaOrig="460">
          <v:shape id="_x0000_i1228" type="#_x0000_t75" style="width:144.85pt;height:23.45pt" o:ole="" fillcolor="window">
            <v:imagedata r:id="rId360" o:title=""/>
          </v:shape>
          <o:OLEObject Type="Embed" ProgID="Equation.3" ShapeID="_x0000_i1228" DrawAspect="Content" ObjectID="_1616420164" r:id="rId361"/>
        </w:object>
      </w:r>
      <w:r w:rsidRPr="009805F0">
        <w:rPr>
          <w:sz w:val="28"/>
          <w:szCs w:val="28"/>
        </w:rPr>
        <w:t>(</w:t>
      </w:r>
      <w:r w:rsidR="00757D95" w:rsidRPr="009805F0">
        <w:rPr>
          <w:position w:val="-22"/>
          <w:sz w:val="28"/>
          <w:szCs w:val="28"/>
        </w:rPr>
        <w:object w:dxaOrig="2480" w:dyaOrig="499">
          <v:shape id="_x0000_i1229" type="#_x0000_t75" style="width:123.9pt;height:24.3pt" o:ole="" fillcolor="window">
            <v:imagedata r:id="rId362" o:title=""/>
          </v:shape>
          <o:OLEObject Type="Embed" ProgID="Equation.3" ShapeID="_x0000_i1229" DrawAspect="Content" ObjectID="_1616420165" r:id="rId363"/>
        </w:object>
      </w:r>
      <w:r w:rsidR="00757D95" w:rsidRPr="009805F0">
        <w:rPr>
          <w:position w:val="-24"/>
          <w:sz w:val="28"/>
          <w:szCs w:val="28"/>
        </w:rPr>
        <w:object w:dxaOrig="3400" w:dyaOrig="620">
          <v:shape id="_x0000_i1230" type="#_x0000_t75" style="width:169.95pt;height:31pt" o:ole="" fillcolor="window">
            <v:imagedata r:id="rId364" o:title=""/>
          </v:shape>
          <o:OLEObject Type="Embed" ProgID="Equation.3" ShapeID="_x0000_i1230" DrawAspect="Content" ObjectID="_1616420166" r:id="rId365"/>
        </w:object>
      </w:r>
    </w:p>
    <w:p w:rsidR="00E84AC4" w:rsidRPr="009805F0" w:rsidRDefault="00E84AC4" w:rsidP="009805F0">
      <w:pPr>
        <w:pStyle w:val="af0"/>
        <w:spacing w:line="360" w:lineRule="auto"/>
        <w:jc w:val="center"/>
        <w:rPr>
          <w:sz w:val="28"/>
          <w:szCs w:val="28"/>
        </w:rPr>
      </w:pPr>
      <w:r w:rsidRPr="009805F0">
        <w:rPr>
          <w:position w:val="-24"/>
          <w:sz w:val="28"/>
          <w:szCs w:val="28"/>
        </w:rPr>
        <w:object w:dxaOrig="2400" w:dyaOrig="620">
          <v:shape id="_x0000_i1231" type="#_x0000_t75" style="width:119.7pt;height:31pt" o:ole="" fillcolor="window">
            <v:imagedata r:id="rId366" o:title=""/>
          </v:shape>
          <o:OLEObject Type="Embed" ProgID="Equation.3" ShapeID="_x0000_i1231" DrawAspect="Content" ObjectID="_1616420167" r:id="rId367"/>
        </w:object>
      </w:r>
    </w:p>
    <w:p w:rsidR="00E84AC4" w:rsidRPr="009805F0" w:rsidRDefault="00E84AC4" w:rsidP="009805F0">
      <w:pPr>
        <w:pStyle w:val="af0"/>
        <w:spacing w:line="360" w:lineRule="auto"/>
        <w:rPr>
          <w:sz w:val="28"/>
          <w:szCs w:val="28"/>
        </w:rPr>
      </w:pPr>
    </w:p>
    <w:p w:rsidR="00E84AC4" w:rsidRPr="009805F0" w:rsidRDefault="00E84AC4" w:rsidP="009805F0">
      <w:pPr>
        <w:pStyle w:val="af0"/>
        <w:spacing w:line="360" w:lineRule="auto"/>
        <w:jc w:val="center"/>
        <w:rPr>
          <w:b/>
          <w:sz w:val="28"/>
          <w:szCs w:val="28"/>
          <w:u w:val="single"/>
        </w:rPr>
      </w:pPr>
      <w:r w:rsidRPr="009805F0">
        <w:rPr>
          <w:b/>
          <w:sz w:val="28"/>
          <w:szCs w:val="28"/>
          <w:u w:val="single"/>
        </w:rPr>
        <w:t>Задачі</w:t>
      </w:r>
    </w:p>
    <w:p w:rsidR="00997662" w:rsidRPr="009805F0" w:rsidRDefault="00997662" w:rsidP="009805F0">
      <w:pPr>
        <w:pStyle w:val="af0"/>
        <w:spacing w:line="360" w:lineRule="auto"/>
        <w:jc w:val="center"/>
        <w:rPr>
          <w:b/>
          <w:sz w:val="28"/>
          <w:szCs w:val="28"/>
          <w:u w:val="single"/>
        </w:rPr>
      </w:pPr>
    </w:p>
    <w:p w:rsidR="00E84AC4" w:rsidRPr="009805F0" w:rsidRDefault="000D15ED" w:rsidP="00DE5F7A">
      <w:pPr>
        <w:pStyle w:val="af0"/>
        <w:numPr>
          <w:ilvl w:val="1"/>
          <w:numId w:val="25"/>
        </w:numPr>
        <w:tabs>
          <w:tab w:val="clear" w:pos="720"/>
          <w:tab w:val="num" w:pos="567"/>
        </w:tabs>
        <w:spacing w:line="360" w:lineRule="auto"/>
        <w:ind w:left="567" w:hanging="567"/>
        <w:rPr>
          <w:sz w:val="28"/>
          <w:szCs w:val="28"/>
        </w:rPr>
      </w:pPr>
      <w:r w:rsidRPr="009805F0">
        <w:rPr>
          <w:sz w:val="28"/>
          <w:szCs w:val="28"/>
        </w:rPr>
        <w:t>У ящику міститься 15 однако</w:t>
      </w:r>
      <w:r w:rsidR="00E84AC4" w:rsidRPr="009805F0">
        <w:rPr>
          <w:sz w:val="28"/>
          <w:szCs w:val="28"/>
        </w:rPr>
        <w:t>вих деталей. Із них 9 стандартні, решта – браковані. Деталі виймають по одній без повернення. Так було вийнято три деталі. Обчислити ймовірності таких випадкових подій:</w:t>
      </w:r>
    </w:p>
    <w:p w:rsidR="00E84AC4" w:rsidRPr="009805F0" w:rsidRDefault="00E84AC4" w:rsidP="009805F0">
      <w:pPr>
        <w:pStyle w:val="af0"/>
        <w:tabs>
          <w:tab w:val="num" w:pos="567"/>
        </w:tabs>
        <w:spacing w:line="360" w:lineRule="auto"/>
        <w:ind w:left="567" w:firstLine="0"/>
        <w:rPr>
          <w:sz w:val="28"/>
          <w:szCs w:val="28"/>
        </w:rPr>
      </w:pPr>
      <w:r w:rsidRPr="009805F0">
        <w:rPr>
          <w:sz w:val="28"/>
          <w:szCs w:val="28"/>
        </w:rPr>
        <w:t>А – три деталі виявляться стандартними;</w:t>
      </w:r>
    </w:p>
    <w:p w:rsidR="00E84AC4" w:rsidRPr="009805F0" w:rsidRDefault="00E84AC4" w:rsidP="009805F0">
      <w:pPr>
        <w:pStyle w:val="af0"/>
        <w:tabs>
          <w:tab w:val="num" w:pos="567"/>
        </w:tabs>
        <w:spacing w:line="360" w:lineRule="auto"/>
        <w:ind w:left="567" w:firstLine="0"/>
        <w:rPr>
          <w:sz w:val="28"/>
          <w:szCs w:val="28"/>
        </w:rPr>
      </w:pPr>
      <w:r w:rsidRPr="009805F0">
        <w:rPr>
          <w:sz w:val="28"/>
          <w:szCs w:val="28"/>
        </w:rPr>
        <w:t>Б – три деталі виявляться бракованими;</w:t>
      </w:r>
    </w:p>
    <w:p w:rsidR="00E84AC4" w:rsidRPr="009805F0" w:rsidRDefault="00E84AC4" w:rsidP="009805F0">
      <w:pPr>
        <w:pStyle w:val="af0"/>
        <w:tabs>
          <w:tab w:val="num" w:pos="567"/>
        </w:tabs>
        <w:spacing w:line="360" w:lineRule="auto"/>
        <w:ind w:left="567" w:firstLine="0"/>
        <w:rPr>
          <w:sz w:val="28"/>
          <w:szCs w:val="28"/>
        </w:rPr>
      </w:pPr>
      <w:r w:rsidRPr="009805F0">
        <w:rPr>
          <w:sz w:val="28"/>
          <w:szCs w:val="28"/>
        </w:rPr>
        <w:t>С – дві деталі будуть стандартні і одна бракована.</w:t>
      </w:r>
    </w:p>
    <w:p w:rsidR="00E84AC4" w:rsidRPr="009805F0" w:rsidRDefault="00E84AC4" w:rsidP="00DE5F7A">
      <w:pPr>
        <w:pStyle w:val="af0"/>
        <w:numPr>
          <w:ilvl w:val="1"/>
          <w:numId w:val="25"/>
        </w:numPr>
        <w:tabs>
          <w:tab w:val="clear" w:pos="720"/>
          <w:tab w:val="num" w:pos="567"/>
        </w:tabs>
        <w:spacing w:line="360" w:lineRule="auto"/>
        <w:ind w:left="567" w:hanging="567"/>
        <w:rPr>
          <w:sz w:val="28"/>
          <w:szCs w:val="28"/>
        </w:rPr>
      </w:pPr>
      <w:r w:rsidRPr="009805F0">
        <w:rPr>
          <w:sz w:val="28"/>
          <w:szCs w:val="28"/>
        </w:rPr>
        <w:lastRenderedPageBreak/>
        <w:t xml:space="preserve">Із множини чисел </w:t>
      </w:r>
      <w:r w:rsidR="00C52C0C" w:rsidRPr="009805F0">
        <w:rPr>
          <w:position w:val="-10"/>
          <w:sz w:val="28"/>
          <w:szCs w:val="28"/>
        </w:rPr>
        <w:object w:dxaOrig="2160" w:dyaOrig="320">
          <v:shape id="_x0000_i1232" type="#_x0000_t75" style="width:108pt;height:15.9pt" o:ole="" fillcolor="window">
            <v:imagedata r:id="rId368" o:title=""/>
          </v:shape>
          <o:OLEObject Type="Embed" ProgID="Equation.3" ShapeID="_x0000_i1232" DrawAspect="Content" ObjectID="_1616420168" r:id="rId369"/>
        </w:object>
      </w:r>
      <w:r w:rsidRPr="009805F0">
        <w:rPr>
          <w:sz w:val="28"/>
          <w:szCs w:val="28"/>
        </w:rPr>
        <w:t xml:space="preserve">навмання беруть одне число, а далі з решти </w:t>
      </w:r>
      <w:r w:rsidR="000D3D1A" w:rsidRPr="009805F0">
        <w:rPr>
          <w:sz w:val="28"/>
          <w:szCs w:val="28"/>
        </w:rPr>
        <w:t xml:space="preserve">– </w:t>
      </w:r>
      <w:r w:rsidRPr="009805F0">
        <w:rPr>
          <w:sz w:val="28"/>
          <w:szCs w:val="28"/>
        </w:rPr>
        <w:t>друге. Яка ймовірність того, що здобуте двоцифрове число буде парним?</w:t>
      </w:r>
    </w:p>
    <w:p w:rsidR="00E84AC4" w:rsidRPr="009805F0" w:rsidRDefault="00E84AC4" w:rsidP="00DE5F7A">
      <w:pPr>
        <w:pStyle w:val="af0"/>
        <w:numPr>
          <w:ilvl w:val="1"/>
          <w:numId w:val="25"/>
        </w:numPr>
        <w:tabs>
          <w:tab w:val="clear" w:pos="720"/>
          <w:tab w:val="num" w:pos="567"/>
        </w:tabs>
        <w:spacing w:line="360" w:lineRule="auto"/>
        <w:ind w:left="567" w:hanging="567"/>
        <w:rPr>
          <w:sz w:val="28"/>
          <w:szCs w:val="28"/>
        </w:rPr>
      </w:pPr>
      <w:r w:rsidRPr="009805F0">
        <w:rPr>
          <w:sz w:val="28"/>
          <w:szCs w:val="28"/>
        </w:rPr>
        <w:t>Гральний кубик і монету підкидають по одному разу. Яка ймовірність того, що при цьому на грані кубика випаде число, кратне трьом, а на монеті – герб.</w:t>
      </w:r>
    </w:p>
    <w:p w:rsidR="00E84AC4" w:rsidRPr="009805F0" w:rsidRDefault="00E84AC4" w:rsidP="00DE5F7A">
      <w:pPr>
        <w:pStyle w:val="af0"/>
        <w:numPr>
          <w:ilvl w:val="1"/>
          <w:numId w:val="25"/>
        </w:numPr>
        <w:tabs>
          <w:tab w:val="clear" w:pos="720"/>
          <w:tab w:val="num" w:pos="567"/>
        </w:tabs>
        <w:spacing w:line="360" w:lineRule="auto"/>
        <w:ind w:left="567" w:hanging="567"/>
        <w:rPr>
          <w:sz w:val="28"/>
          <w:szCs w:val="28"/>
        </w:rPr>
      </w:pPr>
      <w:r w:rsidRPr="009805F0">
        <w:rPr>
          <w:sz w:val="28"/>
          <w:szCs w:val="28"/>
        </w:rPr>
        <w:t xml:space="preserve">Маємо три </w:t>
      </w:r>
      <w:r w:rsidR="00924BBD" w:rsidRPr="009805F0">
        <w:rPr>
          <w:sz w:val="28"/>
          <w:szCs w:val="28"/>
        </w:rPr>
        <w:t>конусні та сім еліпсовидних вали</w:t>
      </w:r>
      <w:r w:rsidRPr="009805F0">
        <w:rPr>
          <w:sz w:val="28"/>
          <w:szCs w:val="28"/>
        </w:rPr>
        <w:t>ків. Спочатку беремо один</w:t>
      </w:r>
      <w:r w:rsidR="00924BBD" w:rsidRPr="009805F0">
        <w:rPr>
          <w:sz w:val="28"/>
          <w:szCs w:val="28"/>
        </w:rPr>
        <w:t xml:space="preserve"> вали</w:t>
      </w:r>
      <w:r w:rsidRPr="009805F0">
        <w:rPr>
          <w:sz w:val="28"/>
          <w:szCs w:val="28"/>
        </w:rPr>
        <w:t>к, потім інший. Яка ймовірність того, що перший вал</w:t>
      </w:r>
      <w:r w:rsidR="00924BBD" w:rsidRPr="009805F0">
        <w:rPr>
          <w:sz w:val="28"/>
          <w:szCs w:val="28"/>
        </w:rPr>
        <w:t>и</w:t>
      </w:r>
      <w:r w:rsidRPr="009805F0">
        <w:rPr>
          <w:sz w:val="28"/>
          <w:szCs w:val="28"/>
        </w:rPr>
        <w:t>к був кону</w:t>
      </w:r>
      <w:r w:rsidR="000D3D1A" w:rsidRPr="009805F0">
        <w:rPr>
          <w:sz w:val="28"/>
          <w:szCs w:val="28"/>
        </w:rPr>
        <w:t>сний, другий – еліпсовидний?</w:t>
      </w:r>
    </w:p>
    <w:p w:rsidR="00E84AC4" w:rsidRPr="009805F0" w:rsidRDefault="00E84AC4" w:rsidP="00DE5F7A">
      <w:pPr>
        <w:pStyle w:val="af0"/>
        <w:numPr>
          <w:ilvl w:val="1"/>
          <w:numId w:val="25"/>
        </w:numPr>
        <w:tabs>
          <w:tab w:val="clear" w:pos="720"/>
          <w:tab w:val="num" w:pos="567"/>
        </w:tabs>
        <w:spacing w:line="360" w:lineRule="auto"/>
        <w:ind w:left="567" w:hanging="567"/>
        <w:rPr>
          <w:sz w:val="28"/>
          <w:szCs w:val="28"/>
        </w:rPr>
      </w:pPr>
      <w:r w:rsidRPr="009805F0">
        <w:rPr>
          <w:sz w:val="28"/>
          <w:szCs w:val="28"/>
        </w:rPr>
        <w:t>В урні знаходиться 5 білих, 4 чорних і 3 синіх кулі. Кожне випробування полягає в тому,що навмання береться одна куля і назад не повертається. Знайти ймовірність того, що при першому випробуванні з</w:t>
      </w:r>
      <w:r w:rsidRPr="009805F0">
        <w:rPr>
          <w:sz w:val="28"/>
          <w:szCs w:val="28"/>
          <w:lang w:val="ru-RU"/>
        </w:rPr>
        <w:t>’</w:t>
      </w:r>
      <w:r w:rsidRPr="009805F0">
        <w:rPr>
          <w:sz w:val="28"/>
          <w:szCs w:val="28"/>
        </w:rPr>
        <w:t>явиться біла куля, при другому – чорна, при третьому – синя.</w:t>
      </w:r>
    </w:p>
    <w:p w:rsidR="00E84AC4" w:rsidRPr="009805F0" w:rsidRDefault="00E84AC4" w:rsidP="00DE5F7A">
      <w:pPr>
        <w:pStyle w:val="af0"/>
        <w:numPr>
          <w:ilvl w:val="1"/>
          <w:numId w:val="25"/>
        </w:numPr>
        <w:tabs>
          <w:tab w:val="clear" w:pos="720"/>
          <w:tab w:val="num" w:pos="567"/>
        </w:tabs>
        <w:spacing w:line="360" w:lineRule="auto"/>
        <w:ind w:left="567" w:hanging="567"/>
        <w:rPr>
          <w:sz w:val="28"/>
          <w:szCs w:val="28"/>
        </w:rPr>
      </w:pPr>
      <w:r w:rsidRPr="009805F0">
        <w:rPr>
          <w:sz w:val="28"/>
          <w:szCs w:val="28"/>
        </w:rPr>
        <w:t>Знайти ймовірність одночасного попадання в ціль двома гарматами, якщо ймовірність попадання в ціль першою гарматою дорівнює 0,8, другою – 0,7.</w:t>
      </w:r>
    </w:p>
    <w:p w:rsidR="00E84AC4" w:rsidRPr="009805F0" w:rsidRDefault="00E84AC4" w:rsidP="00DE5F7A">
      <w:pPr>
        <w:pStyle w:val="af0"/>
        <w:numPr>
          <w:ilvl w:val="1"/>
          <w:numId w:val="25"/>
        </w:numPr>
        <w:tabs>
          <w:tab w:val="clear" w:pos="720"/>
          <w:tab w:val="num" w:pos="567"/>
        </w:tabs>
        <w:spacing w:line="360" w:lineRule="auto"/>
        <w:ind w:left="567" w:hanging="567"/>
        <w:rPr>
          <w:sz w:val="28"/>
          <w:szCs w:val="28"/>
        </w:rPr>
      </w:pPr>
      <w:r w:rsidRPr="009805F0">
        <w:rPr>
          <w:sz w:val="28"/>
          <w:szCs w:val="28"/>
        </w:rPr>
        <w:t xml:space="preserve">Маємо три ящики, в яких містяться по 10 деталей. В першому ящику </w:t>
      </w:r>
      <w:r w:rsidR="000D3D1A" w:rsidRPr="009805F0">
        <w:rPr>
          <w:sz w:val="28"/>
          <w:szCs w:val="28"/>
        </w:rPr>
        <w:t xml:space="preserve">– </w:t>
      </w:r>
      <w:r w:rsidRPr="009805F0">
        <w:rPr>
          <w:sz w:val="28"/>
          <w:szCs w:val="28"/>
        </w:rPr>
        <w:t xml:space="preserve">8, в другому </w:t>
      </w:r>
      <w:r w:rsidR="000D3D1A" w:rsidRPr="009805F0">
        <w:rPr>
          <w:sz w:val="28"/>
          <w:szCs w:val="28"/>
        </w:rPr>
        <w:t xml:space="preserve">– </w:t>
      </w:r>
      <w:r w:rsidRPr="009805F0">
        <w:rPr>
          <w:sz w:val="28"/>
          <w:szCs w:val="28"/>
        </w:rPr>
        <w:t xml:space="preserve">7, в третьому </w:t>
      </w:r>
      <w:r w:rsidR="000D3D1A" w:rsidRPr="009805F0">
        <w:rPr>
          <w:sz w:val="28"/>
          <w:szCs w:val="28"/>
        </w:rPr>
        <w:t xml:space="preserve">– </w:t>
      </w:r>
      <w:r w:rsidRPr="009805F0">
        <w:rPr>
          <w:sz w:val="28"/>
          <w:szCs w:val="28"/>
        </w:rPr>
        <w:t>9 стандартних деталей. З кожного ящика навмання беруть по одній деталі. Знайти ймовірність того, що всі три взяті деталі стандартні.</w:t>
      </w:r>
    </w:p>
    <w:p w:rsidR="00E84AC4" w:rsidRPr="009805F0" w:rsidRDefault="00E84AC4" w:rsidP="00DE5F7A">
      <w:pPr>
        <w:pStyle w:val="af0"/>
        <w:numPr>
          <w:ilvl w:val="1"/>
          <w:numId w:val="25"/>
        </w:numPr>
        <w:tabs>
          <w:tab w:val="clear" w:pos="720"/>
          <w:tab w:val="num" w:pos="567"/>
        </w:tabs>
        <w:spacing w:line="360" w:lineRule="auto"/>
        <w:ind w:left="567" w:hanging="567"/>
        <w:rPr>
          <w:sz w:val="28"/>
          <w:szCs w:val="28"/>
        </w:rPr>
      </w:pPr>
      <w:r w:rsidRPr="009805F0">
        <w:rPr>
          <w:sz w:val="28"/>
          <w:szCs w:val="28"/>
        </w:rPr>
        <w:t>У ящику лежать деталі трьох сортів: п</w:t>
      </w:r>
      <w:r w:rsidRPr="009805F0">
        <w:rPr>
          <w:sz w:val="28"/>
          <w:szCs w:val="28"/>
          <w:lang w:val="ru-RU"/>
        </w:rPr>
        <w:t>’</w:t>
      </w:r>
      <w:r w:rsidRPr="009805F0">
        <w:rPr>
          <w:sz w:val="28"/>
          <w:szCs w:val="28"/>
        </w:rPr>
        <w:t>ять – першого, чотири – другого, три – третього. З ящика навмання виймають одну деталь і назад не повертають. Знайти ймовірність того, що при першому випробуванні з</w:t>
      </w:r>
      <w:r w:rsidRPr="009805F0">
        <w:rPr>
          <w:sz w:val="28"/>
          <w:szCs w:val="28"/>
          <w:lang w:val="ru-RU"/>
        </w:rPr>
        <w:t>’</w:t>
      </w:r>
      <w:r w:rsidRPr="009805F0">
        <w:rPr>
          <w:sz w:val="28"/>
          <w:szCs w:val="28"/>
        </w:rPr>
        <w:t>явиться деталь першого сорту, при другому – другого, при третьому – третього.</w:t>
      </w:r>
    </w:p>
    <w:p w:rsidR="00E84AC4" w:rsidRPr="009805F0" w:rsidRDefault="00E84AC4" w:rsidP="00DE5F7A">
      <w:pPr>
        <w:pStyle w:val="af0"/>
        <w:numPr>
          <w:ilvl w:val="1"/>
          <w:numId w:val="25"/>
        </w:numPr>
        <w:tabs>
          <w:tab w:val="clear" w:pos="720"/>
          <w:tab w:val="num" w:pos="567"/>
        </w:tabs>
        <w:spacing w:line="360" w:lineRule="auto"/>
        <w:ind w:left="567" w:hanging="567"/>
        <w:rPr>
          <w:sz w:val="28"/>
          <w:szCs w:val="28"/>
        </w:rPr>
      </w:pPr>
      <w:r w:rsidRPr="009805F0">
        <w:rPr>
          <w:sz w:val="28"/>
          <w:szCs w:val="28"/>
        </w:rPr>
        <w:t>Події А</w:t>
      </w:r>
      <w:r w:rsidRPr="009805F0">
        <w:rPr>
          <w:sz w:val="28"/>
          <w:szCs w:val="28"/>
          <w:vertAlign w:val="subscript"/>
        </w:rPr>
        <w:t>1</w:t>
      </w:r>
      <w:r w:rsidRPr="009805F0">
        <w:rPr>
          <w:sz w:val="28"/>
          <w:szCs w:val="28"/>
        </w:rPr>
        <w:t xml:space="preserve"> А</w:t>
      </w:r>
      <w:r w:rsidRPr="009805F0">
        <w:rPr>
          <w:sz w:val="28"/>
          <w:szCs w:val="28"/>
          <w:vertAlign w:val="subscript"/>
        </w:rPr>
        <w:t>2</w:t>
      </w:r>
      <w:r w:rsidRPr="009805F0">
        <w:rPr>
          <w:sz w:val="28"/>
          <w:szCs w:val="28"/>
        </w:rPr>
        <w:t xml:space="preserve"> ,…,А</w:t>
      </w:r>
      <w:r w:rsidRPr="009805F0">
        <w:rPr>
          <w:sz w:val="28"/>
          <w:szCs w:val="28"/>
          <w:vertAlign w:val="subscript"/>
          <w:lang w:val="en-US"/>
        </w:rPr>
        <w:t>n</w:t>
      </w:r>
      <w:r w:rsidRPr="009805F0">
        <w:rPr>
          <w:sz w:val="28"/>
          <w:szCs w:val="28"/>
        </w:rPr>
        <w:t>незалежні у сукупності</w:t>
      </w:r>
      <w:r w:rsidRPr="009805F0">
        <w:rPr>
          <w:sz w:val="28"/>
          <w:szCs w:val="28"/>
          <w:lang w:val="ru-RU"/>
        </w:rPr>
        <w:t xml:space="preserve">. </w:t>
      </w:r>
      <w:r w:rsidRPr="009805F0">
        <w:rPr>
          <w:sz w:val="28"/>
          <w:szCs w:val="28"/>
        </w:rPr>
        <w:t>Знайти ймовірність того, що не відбудеться жодна з цих подій.</w:t>
      </w:r>
    </w:p>
    <w:p w:rsidR="00E84AC4" w:rsidRPr="009805F0" w:rsidRDefault="00E84AC4" w:rsidP="00DE5F7A">
      <w:pPr>
        <w:pStyle w:val="af0"/>
        <w:numPr>
          <w:ilvl w:val="1"/>
          <w:numId w:val="25"/>
        </w:numPr>
        <w:tabs>
          <w:tab w:val="clear" w:pos="720"/>
          <w:tab w:val="num" w:pos="567"/>
        </w:tabs>
        <w:spacing w:line="360" w:lineRule="auto"/>
        <w:ind w:left="567" w:hanging="567"/>
        <w:rPr>
          <w:sz w:val="28"/>
          <w:szCs w:val="28"/>
        </w:rPr>
      </w:pPr>
      <w:r w:rsidRPr="009805F0">
        <w:rPr>
          <w:sz w:val="28"/>
          <w:szCs w:val="28"/>
        </w:rPr>
        <w:t>Об</w:t>
      </w:r>
      <w:r w:rsidRPr="009805F0">
        <w:rPr>
          <w:sz w:val="28"/>
          <w:szCs w:val="28"/>
          <w:lang w:val="ru-RU"/>
        </w:rPr>
        <w:t>’</w:t>
      </w:r>
      <w:r w:rsidRPr="009805F0">
        <w:rPr>
          <w:sz w:val="28"/>
          <w:szCs w:val="28"/>
        </w:rPr>
        <w:t>єднання складається з двох підприємств. Ймовірність появи бракованої продукції на першому підприємстві 0,1, на другому – 0,2. Знайти ймовірність того, що продукцію без браку випустить тільки одне підприємство.</w:t>
      </w:r>
    </w:p>
    <w:p w:rsidR="00E84AC4" w:rsidRPr="009805F0" w:rsidRDefault="00E84AC4" w:rsidP="00DE5F7A">
      <w:pPr>
        <w:pStyle w:val="af0"/>
        <w:numPr>
          <w:ilvl w:val="1"/>
          <w:numId w:val="25"/>
        </w:numPr>
        <w:tabs>
          <w:tab w:val="clear" w:pos="720"/>
          <w:tab w:val="num" w:pos="567"/>
        </w:tabs>
        <w:spacing w:line="360" w:lineRule="auto"/>
        <w:ind w:left="567" w:hanging="567"/>
        <w:rPr>
          <w:sz w:val="28"/>
          <w:szCs w:val="28"/>
        </w:rPr>
      </w:pPr>
      <w:r w:rsidRPr="009805F0">
        <w:rPr>
          <w:sz w:val="28"/>
          <w:szCs w:val="28"/>
        </w:rPr>
        <w:lastRenderedPageBreak/>
        <w:t>Для контролю за проростанням насіння вибрана випадковим чином партія із 100 насінин. Умовою непридатн</w:t>
      </w:r>
      <w:r w:rsidR="00CC03C0" w:rsidRPr="009805F0">
        <w:rPr>
          <w:sz w:val="28"/>
          <w:szCs w:val="28"/>
        </w:rPr>
        <w:t>о</w:t>
      </w:r>
      <w:r w:rsidRPr="009805F0">
        <w:rPr>
          <w:sz w:val="28"/>
          <w:szCs w:val="28"/>
        </w:rPr>
        <w:t>сті всієї партії є наявність принайм</w:t>
      </w:r>
      <w:r w:rsidR="00CC03C0" w:rsidRPr="009805F0">
        <w:rPr>
          <w:sz w:val="28"/>
          <w:szCs w:val="28"/>
        </w:rPr>
        <w:t>н</w:t>
      </w:r>
      <w:r w:rsidRPr="009805F0">
        <w:rPr>
          <w:sz w:val="28"/>
          <w:szCs w:val="28"/>
        </w:rPr>
        <w:t>і однієї насінини, що не проросте з 5, які перевіряються послідовно. Яка для даної партії ймовірність бути забракованою, якщо за статистичними даними не проростає 5% насінин?</w:t>
      </w:r>
    </w:p>
    <w:p w:rsidR="00E84AC4" w:rsidRPr="009805F0" w:rsidRDefault="00E84AC4" w:rsidP="00DE5F7A">
      <w:pPr>
        <w:pStyle w:val="af0"/>
        <w:numPr>
          <w:ilvl w:val="1"/>
          <w:numId w:val="25"/>
        </w:numPr>
        <w:tabs>
          <w:tab w:val="clear" w:pos="720"/>
          <w:tab w:val="num" w:pos="567"/>
        </w:tabs>
        <w:spacing w:line="360" w:lineRule="auto"/>
        <w:ind w:left="567" w:hanging="567"/>
        <w:rPr>
          <w:sz w:val="28"/>
          <w:szCs w:val="28"/>
        </w:rPr>
      </w:pPr>
      <w:r w:rsidRPr="009805F0">
        <w:rPr>
          <w:sz w:val="28"/>
          <w:szCs w:val="28"/>
        </w:rPr>
        <w:t>Три студенти складають екзамен з математики. Ймовірність того, що перший студент складе екзамен</w:t>
      </w:r>
      <w:r w:rsidR="001071E0" w:rsidRPr="009805F0">
        <w:rPr>
          <w:sz w:val="28"/>
          <w:szCs w:val="28"/>
        </w:rPr>
        <w:t>,</w:t>
      </w:r>
      <w:r w:rsidRPr="009805F0">
        <w:rPr>
          <w:sz w:val="28"/>
          <w:szCs w:val="28"/>
        </w:rPr>
        <w:t xml:space="preserve"> дорівнює 0,9, для другого та третього студентів ця ймовірність відповідно дорівнює 0,8 і 0,7.Обчислити ймовірності таких випадкових подій:</w:t>
      </w:r>
    </w:p>
    <w:p w:rsidR="00E84AC4" w:rsidRPr="009805F0" w:rsidRDefault="00E84AC4" w:rsidP="009805F0">
      <w:pPr>
        <w:pStyle w:val="af0"/>
        <w:tabs>
          <w:tab w:val="num" w:pos="567"/>
        </w:tabs>
        <w:spacing w:line="360" w:lineRule="auto"/>
        <w:ind w:left="567" w:firstLine="0"/>
        <w:rPr>
          <w:sz w:val="28"/>
          <w:szCs w:val="28"/>
        </w:rPr>
      </w:pPr>
      <w:r w:rsidRPr="009805F0">
        <w:rPr>
          <w:sz w:val="28"/>
          <w:szCs w:val="28"/>
        </w:rPr>
        <w:t>А – три студенти складуть екзамен;</w:t>
      </w:r>
    </w:p>
    <w:p w:rsidR="00E84AC4" w:rsidRPr="009805F0" w:rsidRDefault="00830026" w:rsidP="009805F0">
      <w:pPr>
        <w:pStyle w:val="af0"/>
        <w:tabs>
          <w:tab w:val="num" w:pos="567"/>
        </w:tabs>
        <w:spacing w:line="360" w:lineRule="auto"/>
        <w:ind w:left="567" w:firstLine="0"/>
        <w:rPr>
          <w:sz w:val="28"/>
          <w:szCs w:val="28"/>
        </w:rPr>
      </w:pPr>
      <w:r w:rsidRPr="009805F0">
        <w:rPr>
          <w:sz w:val="28"/>
          <w:szCs w:val="28"/>
        </w:rPr>
        <w:t xml:space="preserve">В – три </w:t>
      </w:r>
      <w:r w:rsidR="00E84AC4" w:rsidRPr="009805F0">
        <w:rPr>
          <w:sz w:val="28"/>
          <w:szCs w:val="28"/>
        </w:rPr>
        <w:t>студенти не складуть екзамен;</w:t>
      </w:r>
    </w:p>
    <w:p w:rsidR="00E84AC4" w:rsidRPr="009805F0" w:rsidRDefault="00E84AC4" w:rsidP="009805F0">
      <w:pPr>
        <w:pStyle w:val="af0"/>
        <w:tabs>
          <w:tab w:val="num" w:pos="567"/>
        </w:tabs>
        <w:spacing w:line="360" w:lineRule="auto"/>
        <w:ind w:left="567" w:firstLine="0"/>
        <w:rPr>
          <w:sz w:val="28"/>
          <w:szCs w:val="28"/>
        </w:rPr>
      </w:pPr>
      <w:r w:rsidRPr="009805F0">
        <w:rPr>
          <w:sz w:val="28"/>
          <w:szCs w:val="28"/>
        </w:rPr>
        <w:t>С – два студенти складуть екзамен.</w:t>
      </w:r>
    </w:p>
    <w:p w:rsidR="00E84AC4" w:rsidRPr="009805F0" w:rsidRDefault="00E84AC4" w:rsidP="00DE5F7A">
      <w:pPr>
        <w:pStyle w:val="af0"/>
        <w:numPr>
          <w:ilvl w:val="1"/>
          <w:numId w:val="25"/>
        </w:numPr>
        <w:tabs>
          <w:tab w:val="clear" w:pos="720"/>
          <w:tab w:val="num" w:pos="567"/>
        </w:tabs>
        <w:spacing w:line="360" w:lineRule="auto"/>
        <w:ind w:left="567" w:hanging="567"/>
        <w:rPr>
          <w:sz w:val="28"/>
          <w:szCs w:val="28"/>
        </w:rPr>
      </w:pPr>
      <w:r w:rsidRPr="009805F0">
        <w:rPr>
          <w:sz w:val="28"/>
          <w:szCs w:val="28"/>
        </w:rPr>
        <w:t>В урні міститься 9 червоних і 5 синіх кульок. Кульки з урни в</w:t>
      </w:r>
      <w:r w:rsidR="00BC485C" w:rsidRPr="009805F0">
        <w:rPr>
          <w:sz w:val="28"/>
          <w:szCs w:val="28"/>
        </w:rPr>
        <w:t>и</w:t>
      </w:r>
      <w:r w:rsidRPr="009805F0">
        <w:rPr>
          <w:sz w:val="28"/>
          <w:szCs w:val="28"/>
        </w:rPr>
        <w:t>ймаються по одній без п</w:t>
      </w:r>
      <w:r w:rsidR="00BC485C" w:rsidRPr="009805F0">
        <w:rPr>
          <w:sz w:val="28"/>
          <w:szCs w:val="28"/>
        </w:rPr>
        <w:t xml:space="preserve">овернення. Таким чином вийняли </w:t>
      </w:r>
      <w:r w:rsidRPr="009805F0">
        <w:rPr>
          <w:sz w:val="28"/>
          <w:szCs w:val="28"/>
        </w:rPr>
        <w:t>чотири кульки. Обчислити ймовірності таких випадкових подій:</w:t>
      </w:r>
    </w:p>
    <w:p w:rsidR="00E84AC4" w:rsidRPr="009805F0" w:rsidRDefault="00E84AC4" w:rsidP="009805F0">
      <w:pPr>
        <w:pStyle w:val="af0"/>
        <w:tabs>
          <w:tab w:val="num" w:pos="567"/>
        </w:tabs>
        <w:spacing w:line="360" w:lineRule="auto"/>
        <w:ind w:left="567" w:firstLine="0"/>
        <w:rPr>
          <w:sz w:val="28"/>
          <w:szCs w:val="28"/>
        </w:rPr>
      </w:pPr>
      <w:r w:rsidRPr="009805F0">
        <w:rPr>
          <w:sz w:val="28"/>
          <w:szCs w:val="28"/>
        </w:rPr>
        <w:t>А – з</w:t>
      </w:r>
      <w:r w:rsidRPr="009805F0">
        <w:rPr>
          <w:sz w:val="28"/>
          <w:szCs w:val="28"/>
          <w:lang w:val="ru-RU"/>
        </w:rPr>
        <w:t>’</w:t>
      </w:r>
      <w:r w:rsidRPr="009805F0">
        <w:rPr>
          <w:sz w:val="28"/>
          <w:szCs w:val="28"/>
        </w:rPr>
        <w:t>явиться чотири червоні кульки;</w:t>
      </w:r>
    </w:p>
    <w:p w:rsidR="00E84AC4" w:rsidRPr="009805F0" w:rsidRDefault="00BC485C" w:rsidP="009805F0">
      <w:pPr>
        <w:pStyle w:val="af0"/>
        <w:tabs>
          <w:tab w:val="num" w:pos="567"/>
        </w:tabs>
        <w:spacing w:line="360" w:lineRule="auto"/>
        <w:ind w:left="567" w:firstLine="0"/>
        <w:rPr>
          <w:sz w:val="28"/>
          <w:szCs w:val="28"/>
        </w:rPr>
      </w:pPr>
      <w:r w:rsidRPr="009805F0">
        <w:rPr>
          <w:sz w:val="28"/>
          <w:szCs w:val="28"/>
        </w:rPr>
        <w:t xml:space="preserve">В – </w:t>
      </w:r>
      <w:r w:rsidR="00E84AC4" w:rsidRPr="009805F0">
        <w:rPr>
          <w:sz w:val="28"/>
          <w:szCs w:val="28"/>
        </w:rPr>
        <w:t>з</w:t>
      </w:r>
      <w:r w:rsidR="00E84AC4" w:rsidRPr="009805F0">
        <w:rPr>
          <w:sz w:val="28"/>
          <w:szCs w:val="28"/>
          <w:lang w:val="ru-RU"/>
        </w:rPr>
        <w:t>’</w:t>
      </w:r>
      <w:r w:rsidR="00E84AC4" w:rsidRPr="009805F0">
        <w:rPr>
          <w:sz w:val="28"/>
          <w:szCs w:val="28"/>
        </w:rPr>
        <w:t>явиться чотири сині кульки;</w:t>
      </w:r>
    </w:p>
    <w:p w:rsidR="00E84AC4" w:rsidRPr="009805F0" w:rsidRDefault="00E84AC4" w:rsidP="009805F0">
      <w:pPr>
        <w:pStyle w:val="af0"/>
        <w:tabs>
          <w:tab w:val="num" w:pos="567"/>
        </w:tabs>
        <w:spacing w:line="360" w:lineRule="auto"/>
        <w:ind w:left="567" w:firstLine="0"/>
        <w:rPr>
          <w:sz w:val="28"/>
          <w:szCs w:val="28"/>
        </w:rPr>
      </w:pPr>
      <w:r w:rsidRPr="009805F0">
        <w:rPr>
          <w:sz w:val="28"/>
          <w:szCs w:val="28"/>
        </w:rPr>
        <w:t>С – з</w:t>
      </w:r>
      <w:r w:rsidRPr="009805F0">
        <w:rPr>
          <w:sz w:val="28"/>
          <w:szCs w:val="28"/>
          <w:lang w:val="ru-RU"/>
        </w:rPr>
        <w:t>’</w:t>
      </w:r>
      <w:r w:rsidRPr="009805F0">
        <w:rPr>
          <w:sz w:val="28"/>
          <w:szCs w:val="28"/>
        </w:rPr>
        <w:t>явиться дві сині і дві червоні кульки.</w:t>
      </w:r>
    </w:p>
    <w:p w:rsidR="00E84AC4" w:rsidRPr="009805F0" w:rsidRDefault="00E84AC4" w:rsidP="00DE5F7A">
      <w:pPr>
        <w:pStyle w:val="af0"/>
        <w:numPr>
          <w:ilvl w:val="1"/>
          <w:numId w:val="25"/>
        </w:numPr>
        <w:tabs>
          <w:tab w:val="clear" w:pos="720"/>
          <w:tab w:val="num" w:pos="567"/>
        </w:tabs>
        <w:spacing w:line="360" w:lineRule="auto"/>
        <w:ind w:left="567" w:hanging="567"/>
        <w:rPr>
          <w:sz w:val="28"/>
          <w:szCs w:val="28"/>
        </w:rPr>
      </w:pPr>
      <w:r w:rsidRPr="009805F0">
        <w:rPr>
          <w:sz w:val="28"/>
          <w:szCs w:val="28"/>
        </w:rPr>
        <w:t>Скільки потрібно кинути гральних кубиків, щоб з ймовірністю меншою за 0,3</w:t>
      </w:r>
      <w:r w:rsidR="000E079B" w:rsidRPr="009805F0">
        <w:rPr>
          <w:sz w:val="28"/>
          <w:szCs w:val="28"/>
        </w:rPr>
        <w:t>,</w:t>
      </w:r>
      <w:r w:rsidRPr="009805F0">
        <w:rPr>
          <w:sz w:val="28"/>
          <w:szCs w:val="28"/>
        </w:rPr>
        <w:t xml:space="preserve"> можна було чекати, що на </w:t>
      </w:r>
      <w:r w:rsidR="000E079B" w:rsidRPr="009805F0">
        <w:rPr>
          <w:sz w:val="28"/>
          <w:szCs w:val="28"/>
        </w:rPr>
        <w:t xml:space="preserve">жодній </w:t>
      </w:r>
      <w:r w:rsidRPr="009805F0">
        <w:rPr>
          <w:sz w:val="28"/>
          <w:szCs w:val="28"/>
        </w:rPr>
        <w:t>із граней, які випали, не з’явиться шість очок?</w:t>
      </w:r>
    </w:p>
    <w:p w:rsidR="00E84AC4" w:rsidRPr="009805F0" w:rsidRDefault="00E84AC4" w:rsidP="00DE5F7A">
      <w:pPr>
        <w:pStyle w:val="af0"/>
        <w:numPr>
          <w:ilvl w:val="1"/>
          <w:numId w:val="25"/>
        </w:numPr>
        <w:tabs>
          <w:tab w:val="clear" w:pos="720"/>
          <w:tab w:val="num" w:pos="567"/>
        </w:tabs>
        <w:spacing w:line="360" w:lineRule="auto"/>
        <w:ind w:left="567" w:hanging="567"/>
        <w:rPr>
          <w:sz w:val="28"/>
          <w:szCs w:val="28"/>
        </w:rPr>
      </w:pPr>
      <w:r w:rsidRPr="009805F0">
        <w:rPr>
          <w:sz w:val="28"/>
          <w:szCs w:val="28"/>
        </w:rPr>
        <w:t xml:space="preserve">Ймовірність влучити в мішень для стрілка при одному пострілі дорівнює 0,8. Скільки пострілів повинен зробити стрілок, щоб </w:t>
      </w:r>
      <w:r w:rsidR="00826FAD" w:rsidRPr="009805F0">
        <w:rPr>
          <w:sz w:val="28"/>
          <w:szCs w:val="28"/>
        </w:rPr>
        <w:t>і</w:t>
      </w:r>
      <w:r w:rsidRPr="009805F0">
        <w:rPr>
          <w:sz w:val="28"/>
          <w:szCs w:val="28"/>
        </w:rPr>
        <w:t xml:space="preserve">з ймовірністю, меншою за 0,4, можна </w:t>
      </w:r>
      <w:r w:rsidR="00826FAD" w:rsidRPr="009805F0">
        <w:rPr>
          <w:sz w:val="28"/>
          <w:szCs w:val="28"/>
        </w:rPr>
        <w:t>було сподіватися, що не буде ж</w:t>
      </w:r>
      <w:r w:rsidRPr="009805F0">
        <w:rPr>
          <w:sz w:val="28"/>
          <w:szCs w:val="28"/>
        </w:rPr>
        <w:t>одного промаху?</w:t>
      </w:r>
    </w:p>
    <w:p w:rsidR="00E84AC4" w:rsidRPr="009805F0" w:rsidRDefault="00E84AC4" w:rsidP="00DE5F7A">
      <w:pPr>
        <w:pStyle w:val="af0"/>
        <w:numPr>
          <w:ilvl w:val="1"/>
          <w:numId w:val="25"/>
        </w:numPr>
        <w:tabs>
          <w:tab w:val="clear" w:pos="720"/>
          <w:tab w:val="num" w:pos="567"/>
        </w:tabs>
        <w:spacing w:line="360" w:lineRule="auto"/>
        <w:ind w:left="567" w:hanging="567"/>
        <w:rPr>
          <w:sz w:val="28"/>
          <w:szCs w:val="28"/>
        </w:rPr>
      </w:pPr>
      <w:r w:rsidRPr="009805F0">
        <w:rPr>
          <w:sz w:val="28"/>
          <w:szCs w:val="28"/>
        </w:rPr>
        <w:t>Відрізок розділений на три рівні частини. На цей відрізок кинули навмання три точки. Знайти ймовірність того, що на кожну із трьох частин відрізка попадає по одній точці. Ймовірність попадання точки на відрізок пропорційна довжині відрізка і не залежить від його розміщення.</w:t>
      </w:r>
    </w:p>
    <w:p w:rsidR="00E84AC4" w:rsidRPr="009805F0" w:rsidRDefault="00826FAD" w:rsidP="00DE5F7A">
      <w:pPr>
        <w:pStyle w:val="af0"/>
        <w:numPr>
          <w:ilvl w:val="1"/>
          <w:numId w:val="25"/>
        </w:numPr>
        <w:tabs>
          <w:tab w:val="clear" w:pos="720"/>
          <w:tab w:val="num" w:pos="567"/>
        </w:tabs>
        <w:spacing w:line="360" w:lineRule="auto"/>
        <w:ind w:left="567" w:hanging="567"/>
        <w:rPr>
          <w:sz w:val="28"/>
          <w:szCs w:val="28"/>
        </w:rPr>
      </w:pPr>
      <w:r w:rsidRPr="009805F0">
        <w:rPr>
          <w:sz w:val="28"/>
          <w:szCs w:val="28"/>
        </w:rPr>
        <w:t>У</w:t>
      </w:r>
      <w:r w:rsidR="00E84AC4" w:rsidRPr="009805F0">
        <w:rPr>
          <w:sz w:val="28"/>
          <w:szCs w:val="28"/>
        </w:rPr>
        <w:t xml:space="preserve"> читальному залі знаходиться 6 підручників </w:t>
      </w:r>
      <w:r w:rsidR="00AD1663" w:rsidRPr="009805F0">
        <w:rPr>
          <w:sz w:val="28"/>
          <w:szCs w:val="28"/>
        </w:rPr>
        <w:t>з</w:t>
      </w:r>
      <w:r w:rsidR="00E84AC4" w:rsidRPr="009805F0">
        <w:rPr>
          <w:sz w:val="28"/>
          <w:szCs w:val="28"/>
        </w:rPr>
        <w:t xml:space="preserve"> теорії ймовірнос</w:t>
      </w:r>
      <w:r w:rsidR="00391D3D" w:rsidRPr="009805F0">
        <w:rPr>
          <w:sz w:val="28"/>
          <w:szCs w:val="28"/>
        </w:rPr>
        <w:t>тей, із яких 3 в твердій обкладинці</w:t>
      </w:r>
      <w:r w:rsidR="00E84AC4" w:rsidRPr="009805F0">
        <w:rPr>
          <w:sz w:val="28"/>
          <w:szCs w:val="28"/>
        </w:rPr>
        <w:t>. Бібліотекар навмання взяв два підручники. Знайти ймовірність того, що оби</w:t>
      </w:r>
      <w:r w:rsidR="00391D3D" w:rsidRPr="009805F0">
        <w:rPr>
          <w:sz w:val="28"/>
          <w:szCs w:val="28"/>
        </w:rPr>
        <w:t>два підручники в твердій обкладинці</w:t>
      </w:r>
      <w:r w:rsidR="00E84AC4" w:rsidRPr="009805F0">
        <w:rPr>
          <w:sz w:val="28"/>
          <w:szCs w:val="28"/>
        </w:rPr>
        <w:t>.</w:t>
      </w:r>
    </w:p>
    <w:p w:rsidR="00E84AC4" w:rsidRPr="009805F0" w:rsidRDefault="00E84AC4" w:rsidP="00DE5F7A">
      <w:pPr>
        <w:pStyle w:val="af0"/>
        <w:numPr>
          <w:ilvl w:val="1"/>
          <w:numId w:val="25"/>
        </w:numPr>
        <w:tabs>
          <w:tab w:val="clear" w:pos="720"/>
          <w:tab w:val="num" w:pos="567"/>
        </w:tabs>
        <w:spacing w:line="360" w:lineRule="auto"/>
        <w:ind w:left="567" w:hanging="567"/>
        <w:rPr>
          <w:sz w:val="28"/>
          <w:szCs w:val="28"/>
        </w:rPr>
      </w:pPr>
      <w:r w:rsidRPr="009805F0">
        <w:rPr>
          <w:sz w:val="28"/>
          <w:szCs w:val="28"/>
        </w:rPr>
        <w:lastRenderedPageBreak/>
        <w:t xml:space="preserve">Для деякої місцевості середнє число </w:t>
      </w:r>
      <w:r w:rsidR="00391D3D" w:rsidRPr="009805F0">
        <w:rPr>
          <w:sz w:val="28"/>
          <w:szCs w:val="28"/>
        </w:rPr>
        <w:t>хмарних днів у липні дорівнює ше</w:t>
      </w:r>
      <w:r w:rsidRPr="009805F0">
        <w:rPr>
          <w:sz w:val="28"/>
          <w:szCs w:val="28"/>
        </w:rPr>
        <w:t>сти. Знайти ймовірність того, що першого і другого липня буде ясно.</w:t>
      </w:r>
    </w:p>
    <w:p w:rsidR="00E84AC4" w:rsidRPr="009805F0" w:rsidRDefault="00AD1663" w:rsidP="00DE5F7A">
      <w:pPr>
        <w:pStyle w:val="af0"/>
        <w:numPr>
          <w:ilvl w:val="1"/>
          <w:numId w:val="25"/>
        </w:numPr>
        <w:tabs>
          <w:tab w:val="clear" w:pos="720"/>
          <w:tab w:val="num" w:pos="567"/>
        </w:tabs>
        <w:spacing w:line="360" w:lineRule="auto"/>
        <w:ind w:left="567" w:hanging="567"/>
        <w:rPr>
          <w:sz w:val="28"/>
          <w:szCs w:val="28"/>
        </w:rPr>
      </w:pPr>
      <w:r w:rsidRPr="009805F0">
        <w:rPr>
          <w:sz w:val="28"/>
          <w:szCs w:val="28"/>
        </w:rPr>
        <w:t>У</w:t>
      </w:r>
      <w:r w:rsidR="00E84AC4" w:rsidRPr="009805F0">
        <w:rPr>
          <w:sz w:val="28"/>
          <w:szCs w:val="28"/>
        </w:rPr>
        <w:t xml:space="preserve"> цеху працює 7 чоловіків і 3 жінки. За табельними номерами відібрали три особи. Знайти ймовірність того, що:</w:t>
      </w:r>
    </w:p>
    <w:p w:rsidR="00E84AC4" w:rsidRPr="009805F0" w:rsidRDefault="00E84AC4" w:rsidP="009805F0">
      <w:pPr>
        <w:pStyle w:val="af0"/>
        <w:tabs>
          <w:tab w:val="num" w:pos="567"/>
        </w:tabs>
        <w:spacing w:line="360" w:lineRule="auto"/>
        <w:ind w:left="567" w:firstLine="0"/>
        <w:rPr>
          <w:sz w:val="28"/>
          <w:szCs w:val="28"/>
        </w:rPr>
      </w:pPr>
      <w:r w:rsidRPr="009805F0">
        <w:rPr>
          <w:sz w:val="28"/>
          <w:szCs w:val="28"/>
        </w:rPr>
        <w:t>а) всі відібрані особи виявляться чоловічої статі;</w:t>
      </w:r>
    </w:p>
    <w:p w:rsidR="00E84AC4" w:rsidRPr="009805F0" w:rsidRDefault="00E84AC4" w:rsidP="009805F0">
      <w:pPr>
        <w:pStyle w:val="af0"/>
        <w:tabs>
          <w:tab w:val="num" w:pos="567"/>
        </w:tabs>
        <w:spacing w:line="360" w:lineRule="auto"/>
        <w:ind w:left="567" w:firstLine="0"/>
        <w:rPr>
          <w:sz w:val="28"/>
          <w:szCs w:val="28"/>
        </w:rPr>
      </w:pPr>
      <w:r w:rsidRPr="009805F0">
        <w:rPr>
          <w:sz w:val="28"/>
          <w:szCs w:val="28"/>
        </w:rPr>
        <w:t>б) всі відібрані особи виявляться жіночої статі;</w:t>
      </w:r>
    </w:p>
    <w:p w:rsidR="00E84AC4" w:rsidRPr="009805F0" w:rsidRDefault="00E84AC4" w:rsidP="009805F0">
      <w:pPr>
        <w:pStyle w:val="af0"/>
        <w:tabs>
          <w:tab w:val="num" w:pos="567"/>
        </w:tabs>
        <w:spacing w:line="360" w:lineRule="auto"/>
        <w:ind w:left="567" w:firstLine="0"/>
        <w:rPr>
          <w:sz w:val="28"/>
          <w:szCs w:val="28"/>
        </w:rPr>
      </w:pPr>
      <w:r w:rsidRPr="009805F0">
        <w:rPr>
          <w:sz w:val="28"/>
          <w:szCs w:val="28"/>
        </w:rPr>
        <w:t>в) серед відібраних осіб буде дві жінки та один чоловік.</w:t>
      </w:r>
    </w:p>
    <w:p w:rsidR="00E84AC4" w:rsidRPr="009805F0" w:rsidRDefault="00E84AC4" w:rsidP="00DE5F7A">
      <w:pPr>
        <w:pStyle w:val="af0"/>
        <w:numPr>
          <w:ilvl w:val="1"/>
          <w:numId w:val="25"/>
        </w:numPr>
        <w:tabs>
          <w:tab w:val="clear" w:pos="720"/>
          <w:tab w:val="num" w:pos="567"/>
        </w:tabs>
        <w:spacing w:line="360" w:lineRule="auto"/>
        <w:ind w:left="567" w:hanging="567"/>
        <w:rPr>
          <w:sz w:val="28"/>
          <w:szCs w:val="28"/>
        </w:rPr>
      </w:pPr>
      <w:r w:rsidRPr="009805F0">
        <w:rPr>
          <w:sz w:val="28"/>
          <w:szCs w:val="28"/>
        </w:rPr>
        <w:t>В ящику знаходяться 10 деталей, серед яких 6 пофарбованих. Навмання беремо 4 деталі. Знайти ймовірність того, що всі взяті деталі виявляться пофарбовані.</w:t>
      </w:r>
    </w:p>
    <w:p w:rsidR="00E84AC4" w:rsidRPr="009805F0" w:rsidRDefault="00E84AC4" w:rsidP="00DE5F7A">
      <w:pPr>
        <w:pStyle w:val="af0"/>
        <w:numPr>
          <w:ilvl w:val="1"/>
          <w:numId w:val="25"/>
        </w:numPr>
        <w:tabs>
          <w:tab w:val="clear" w:pos="720"/>
          <w:tab w:val="num" w:pos="567"/>
        </w:tabs>
        <w:spacing w:line="360" w:lineRule="auto"/>
        <w:ind w:left="567" w:hanging="567"/>
        <w:rPr>
          <w:sz w:val="28"/>
          <w:szCs w:val="28"/>
        </w:rPr>
      </w:pPr>
      <w:r w:rsidRPr="009805F0">
        <w:rPr>
          <w:sz w:val="28"/>
          <w:szCs w:val="28"/>
        </w:rPr>
        <w:t>Студент знає 20 із 25 питань програми. Знайти ймовірність того, що студент знає відповіді на три запитання, які задав йому екзаменатор.</w:t>
      </w:r>
    </w:p>
    <w:p w:rsidR="00E84AC4" w:rsidRPr="009805F0" w:rsidRDefault="00E84AC4" w:rsidP="00DE5F7A">
      <w:pPr>
        <w:pStyle w:val="a3"/>
        <w:numPr>
          <w:ilvl w:val="1"/>
          <w:numId w:val="25"/>
        </w:numPr>
        <w:shd w:val="clear" w:color="auto" w:fill="FFFFFF"/>
        <w:tabs>
          <w:tab w:val="clear" w:pos="720"/>
          <w:tab w:val="num" w:pos="567"/>
        </w:tabs>
        <w:spacing w:line="360" w:lineRule="auto"/>
        <w:ind w:left="567" w:hanging="567"/>
        <w:jc w:val="both"/>
        <w:rPr>
          <w:b w:val="0"/>
          <w:sz w:val="28"/>
          <w:szCs w:val="28"/>
          <w:lang w:val="uk-UA"/>
        </w:rPr>
      </w:pPr>
      <w:r w:rsidRPr="009805F0">
        <w:rPr>
          <w:b w:val="0"/>
          <w:sz w:val="28"/>
          <w:szCs w:val="28"/>
          <w:lang w:val="uk-UA"/>
        </w:rPr>
        <w:t>Студент прийшов на залік, знаючи відповідь на 24 питання з 30. Яка ймовірність скласти залік, якщо після правильної відповіді на запитання викладач задає ще одне запитання?</w:t>
      </w:r>
    </w:p>
    <w:p w:rsidR="00E84AC4" w:rsidRPr="009805F0" w:rsidRDefault="009471C4" w:rsidP="00CE182C">
      <w:pPr>
        <w:pStyle w:val="6"/>
      </w:pPr>
      <w:bookmarkStart w:id="8" w:name="_7._Формула_повної"/>
      <w:bookmarkEnd w:id="8"/>
      <w:r>
        <w:rPr>
          <w:szCs w:val="32"/>
        </w:rPr>
        <w:br w:type="page"/>
      </w:r>
      <w:r w:rsidR="00CE182C">
        <w:rPr>
          <w:szCs w:val="32"/>
        </w:rPr>
        <w:lastRenderedPageBreak/>
        <w:t>7.</w:t>
      </w:r>
      <w:r w:rsidR="00E84AC4" w:rsidRPr="009805F0">
        <w:t>Формула повної ймовірності</w:t>
      </w:r>
    </w:p>
    <w:p w:rsidR="0071447D" w:rsidRPr="00CE182C" w:rsidRDefault="0071447D" w:rsidP="0071447D">
      <w:pPr>
        <w:pStyle w:val="af0"/>
        <w:spacing w:line="360" w:lineRule="auto"/>
        <w:ind w:firstLine="0"/>
        <w:rPr>
          <w:sz w:val="28"/>
          <w:szCs w:val="28"/>
        </w:rPr>
      </w:pPr>
      <w:r w:rsidRPr="00CE182C">
        <w:rPr>
          <w:sz w:val="28"/>
          <w:szCs w:val="28"/>
        </w:rPr>
        <w:t>Самостійна робота -  год.</w:t>
      </w:r>
    </w:p>
    <w:p w:rsidR="0071447D" w:rsidRPr="00CE182C" w:rsidRDefault="0071447D" w:rsidP="0071447D">
      <w:pPr>
        <w:pStyle w:val="af0"/>
        <w:spacing w:line="360" w:lineRule="auto"/>
        <w:ind w:firstLine="0"/>
        <w:rPr>
          <w:sz w:val="28"/>
          <w:szCs w:val="28"/>
        </w:rPr>
      </w:pPr>
      <w:r w:rsidRPr="00CE182C">
        <w:rPr>
          <w:i/>
          <w:sz w:val="28"/>
          <w:szCs w:val="28"/>
        </w:rPr>
        <w:t>Зміст</w:t>
      </w:r>
      <w:r w:rsidRPr="00CE182C">
        <w:rPr>
          <w:sz w:val="28"/>
          <w:szCs w:val="28"/>
        </w:rPr>
        <w:t>:</w:t>
      </w:r>
    </w:p>
    <w:p w:rsidR="0071447D" w:rsidRPr="00CE182C" w:rsidRDefault="0071447D" w:rsidP="0071447D">
      <w:pPr>
        <w:pStyle w:val="af0"/>
        <w:spacing w:line="360" w:lineRule="auto"/>
        <w:ind w:firstLine="0"/>
        <w:rPr>
          <w:sz w:val="28"/>
          <w:szCs w:val="28"/>
        </w:rPr>
      </w:pPr>
      <w:r w:rsidRPr="00CE182C">
        <w:rPr>
          <w:i/>
          <w:sz w:val="28"/>
          <w:szCs w:val="28"/>
        </w:rPr>
        <w:t>Форма самостійної роботи</w:t>
      </w:r>
      <w:r w:rsidRPr="00CE182C">
        <w:rPr>
          <w:sz w:val="28"/>
          <w:szCs w:val="28"/>
        </w:rPr>
        <w:t>: вивчення теоретичного матеріалу, виконання практичних завдань</w:t>
      </w:r>
    </w:p>
    <w:p w:rsidR="0071447D" w:rsidRPr="00CE182C" w:rsidRDefault="0071447D" w:rsidP="0071447D">
      <w:pPr>
        <w:pStyle w:val="af0"/>
        <w:spacing w:line="360" w:lineRule="auto"/>
        <w:ind w:firstLine="0"/>
        <w:rPr>
          <w:sz w:val="28"/>
          <w:szCs w:val="28"/>
        </w:rPr>
      </w:pPr>
      <w:r w:rsidRPr="00CE182C">
        <w:rPr>
          <w:i/>
          <w:sz w:val="28"/>
          <w:szCs w:val="28"/>
        </w:rPr>
        <w:t>Література</w:t>
      </w:r>
      <w:r w:rsidRPr="00CE182C">
        <w:rPr>
          <w:sz w:val="28"/>
          <w:szCs w:val="28"/>
        </w:rPr>
        <w:t>:</w:t>
      </w:r>
    </w:p>
    <w:p w:rsidR="0071447D" w:rsidRDefault="0071447D" w:rsidP="0071447D">
      <w:pPr>
        <w:pStyle w:val="af0"/>
        <w:spacing w:line="360" w:lineRule="auto"/>
        <w:ind w:firstLine="0"/>
        <w:jc w:val="center"/>
        <w:rPr>
          <w:sz w:val="28"/>
          <w:szCs w:val="28"/>
        </w:rPr>
      </w:pPr>
      <w:r w:rsidRPr="00CE182C">
        <w:rPr>
          <w:b/>
          <w:sz w:val="28"/>
          <w:szCs w:val="28"/>
        </w:rPr>
        <w:t>Методичні вказівки.</w:t>
      </w:r>
    </w:p>
    <w:p w:rsidR="00E84AC4" w:rsidRPr="009805F0" w:rsidRDefault="00E84AC4" w:rsidP="009805F0">
      <w:pPr>
        <w:pStyle w:val="af0"/>
        <w:spacing w:line="360" w:lineRule="auto"/>
        <w:rPr>
          <w:sz w:val="28"/>
          <w:szCs w:val="28"/>
        </w:rPr>
      </w:pPr>
      <w:r w:rsidRPr="009805F0">
        <w:rPr>
          <w:sz w:val="28"/>
          <w:szCs w:val="28"/>
        </w:rPr>
        <w:t>Ймовірність події А, яка може відбутися лише за умови по</w:t>
      </w:r>
      <w:r w:rsidR="000738FC" w:rsidRPr="009805F0">
        <w:rPr>
          <w:sz w:val="28"/>
          <w:szCs w:val="28"/>
        </w:rPr>
        <w:t xml:space="preserve">яви однієї з несумісних подій </w:t>
      </w:r>
      <w:r w:rsidRPr="009805F0">
        <w:rPr>
          <w:sz w:val="28"/>
          <w:szCs w:val="28"/>
        </w:rPr>
        <w:t>В</w:t>
      </w:r>
      <w:r w:rsidRPr="009805F0">
        <w:rPr>
          <w:sz w:val="28"/>
          <w:szCs w:val="28"/>
          <w:vertAlign w:val="subscript"/>
        </w:rPr>
        <w:t>1</w:t>
      </w:r>
      <w:r w:rsidRPr="009805F0">
        <w:rPr>
          <w:sz w:val="28"/>
          <w:szCs w:val="28"/>
        </w:rPr>
        <w:t>, В</w:t>
      </w:r>
      <w:r w:rsidRPr="009805F0">
        <w:rPr>
          <w:sz w:val="28"/>
          <w:szCs w:val="28"/>
          <w:vertAlign w:val="subscript"/>
        </w:rPr>
        <w:t>2</w:t>
      </w:r>
      <w:r w:rsidRPr="009805F0">
        <w:rPr>
          <w:sz w:val="28"/>
          <w:szCs w:val="28"/>
        </w:rPr>
        <w:t>,…,В</w:t>
      </w:r>
      <w:r w:rsidRPr="009805F0">
        <w:rPr>
          <w:sz w:val="28"/>
          <w:szCs w:val="28"/>
          <w:vertAlign w:val="subscript"/>
          <w:lang w:val="en-US"/>
        </w:rPr>
        <w:t>n</w:t>
      </w:r>
      <w:r w:rsidRPr="009805F0">
        <w:rPr>
          <w:sz w:val="28"/>
          <w:szCs w:val="28"/>
        </w:rPr>
        <w:t>, які утворюють повну групу подій, дорівнює сумі добутків ймовірностей кожної з цих подій на відповідну умовну ймовірність:</w:t>
      </w:r>
    </w:p>
    <w:p w:rsidR="00E84AC4" w:rsidRPr="009805F0" w:rsidRDefault="00E84AC4" w:rsidP="009805F0">
      <w:pPr>
        <w:pStyle w:val="af0"/>
        <w:spacing w:line="360" w:lineRule="auto"/>
        <w:rPr>
          <w:sz w:val="28"/>
          <w:szCs w:val="28"/>
        </w:rPr>
      </w:pPr>
      <w:r w:rsidRPr="009805F0">
        <w:rPr>
          <w:sz w:val="28"/>
          <w:szCs w:val="28"/>
        </w:rPr>
        <w:t>Р(А)=</w:t>
      </w:r>
      <w:r w:rsidR="009D0547" w:rsidRPr="009805F0">
        <w:rPr>
          <w:position w:val="-28"/>
          <w:sz w:val="28"/>
          <w:szCs w:val="28"/>
        </w:rPr>
        <w:object w:dxaOrig="6780" w:dyaOrig="680">
          <v:shape id="_x0000_i1233" type="#_x0000_t75" style="width:339.05pt;height:33.5pt" o:ole="" fillcolor="window">
            <v:imagedata r:id="rId370" o:title=""/>
          </v:shape>
          <o:OLEObject Type="Embed" ProgID="Equation.3" ShapeID="_x0000_i1233" DrawAspect="Content" ObjectID="_1616420169" r:id="rId371"/>
        </w:object>
      </w:r>
      <w:r w:rsidRPr="009805F0">
        <w:rPr>
          <w:sz w:val="28"/>
          <w:szCs w:val="28"/>
        </w:rPr>
        <w:t xml:space="preserve"> .</w:t>
      </w:r>
    </w:p>
    <w:p w:rsidR="00E84AC4" w:rsidRPr="009805F0" w:rsidRDefault="00E84AC4" w:rsidP="009805F0">
      <w:pPr>
        <w:pStyle w:val="af0"/>
        <w:spacing w:line="360" w:lineRule="auto"/>
        <w:ind w:left="567" w:firstLine="0"/>
        <w:rPr>
          <w:sz w:val="28"/>
          <w:szCs w:val="28"/>
        </w:rPr>
      </w:pPr>
      <w:r w:rsidRPr="009805F0">
        <w:rPr>
          <w:sz w:val="28"/>
          <w:szCs w:val="28"/>
        </w:rPr>
        <w:t xml:space="preserve">Дана формула називається формулою </w:t>
      </w:r>
      <w:r w:rsidRPr="00E7449A">
        <w:rPr>
          <w:b/>
          <w:sz w:val="28"/>
          <w:szCs w:val="28"/>
        </w:rPr>
        <w:t>повної ймовірності</w:t>
      </w:r>
      <w:r w:rsidRPr="009805F0">
        <w:rPr>
          <w:sz w:val="28"/>
          <w:szCs w:val="28"/>
        </w:rPr>
        <w:t>.</w:t>
      </w:r>
    </w:p>
    <w:p w:rsidR="00E84AC4" w:rsidRPr="009805F0" w:rsidRDefault="00E84AC4" w:rsidP="009805F0">
      <w:pPr>
        <w:pStyle w:val="af0"/>
        <w:spacing w:line="360" w:lineRule="auto"/>
        <w:ind w:left="567" w:hanging="567"/>
        <w:rPr>
          <w:sz w:val="28"/>
          <w:szCs w:val="28"/>
        </w:rPr>
      </w:pPr>
    </w:p>
    <w:p w:rsidR="00E84AC4" w:rsidRPr="009805F0" w:rsidRDefault="00E84AC4" w:rsidP="009805F0">
      <w:pPr>
        <w:pStyle w:val="af0"/>
        <w:spacing w:line="360" w:lineRule="auto"/>
        <w:jc w:val="center"/>
        <w:rPr>
          <w:b/>
          <w:sz w:val="28"/>
          <w:szCs w:val="28"/>
          <w:u w:val="single"/>
        </w:rPr>
      </w:pPr>
      <w:r w:rsidRPr="009805F0">
        <w:rPr>
          <w:b/>
          <w:sz w:val="28"/>
          <w:szCs w:val="28"/>
          <w:u w:val="single"/>
        </w:rPr>
        <w:t>Розв’язок типових задач</w:t>
      </w:r>
    </w:p>
    <w:p w:rsidR="00DA5216" w:rsidRPr="009805F0" w:rsidRDefault="00DA5216" w:rsidP="009805F0">
      <w:pPr>
        <w:pStyle w:val="af0"/>
        <w:spacing w:line="360" w:lineRule="auto"/>
        <w:jc w:val="center"/>
        <w:rPr>
          <w:b/>
          <w:sz w:val="28"/>
          <w:szCs w:val="28"/>
          <w:u w:val="single"/>
        </w:rPr>
      </w:pPr>
    </w:p>
    <w:p w:rsidR="00E84AC4" w:rsidRPr="009805F0" w:rsidRDefault="00E84AC4" w:rsidP="009805F0">
      <w:pPr>
        <w:pStyle w:val="af0"/>
        <w:spacing w:line="360" w:lineRule="auto"/>
        <w:rPr>
          <w:sz w:val="28"/>
          <w:szCs w:val="28"/>
        </w:rPr>
      </w:pPr>
      <w:r w:rsidRPr="009805F0">
        <w:rPr>
          <w:i/>
          <w:sz w:val="28"/>
          <w:szCs w:val="28"/>
        </w:rPr>
        <w:t xml:space="preserve">Приклад 7.1. </w:t>
      </w:r>
      <w:r w:rsidRPr="009805F0">
        <w:rPr>
          <w:sz w:val="28"/>
          <w:szCs w:val="28"/>
        </w:rPr>
        <w:t>Вивчають результати екзамену з математики у двох групах. У першій групі є 30 студентів, з них 11 отримали відмінну оцінку, а в другій відповідно</w:t>
      </w:r>
      <w:r w:rsidR="00F92E0B" w:rsidRPr="009805F0">
        <w:rPr>
          <w:sz w:val="28"/>
          <w:szCs w:val="28"/>
        </w:rPr>
        <w:t xml:space="preserve"> – 25 і 9. Яка ймовірність того</w:t>
      </w:r>
      <w:r w:rsidRPr="009805F0">
        <w:rPr>
          <w:sz w:val="28"/>
          <w:szCs w:val="28"/>
        </w:rPr>
        <w:t>,що навмання вибраний студент отримав на екзамені відмінну оцінку?</w:t>
      </w:r>
    </w:p>
    <w:p w:rsidR="009D0547" w:rsidRPr="009805F0" w:rsidRDefault="00E84AC4" w:rsidP="009805F0">
      <w:pPr>
        <w:pStyle w:val="af0"/>
        <w:spacing w:line="360" w:lineRule="auto"/>
        <w:rPr>
          <w:sz w:val="28"/>
          <w:szCs w:val="28"/>
        </w:rPr>
      </w:pPr>
      <w:r w:rsidRPr="009805F0">
        <w:rPr>
          <w:i/>
          <w:sz w:val="28"/>
          <w:szCs w:val="28"/>
        </w:rPr>
        <w:t xml:space="preserve">Розв’язання. </w:t>
      </w:r>
      <w:r w:rsidRPr="009805F0">
        <w:rPr>
          <w:sz w:val="28"/>
          <w:szCs w:val="28"/>
        </w:rPr>
        <w:t>Випробування полягає в тому, що ми навмання обираємо студента із двох груп. Позначимо через А подію, що навмання вибраний студент на екзамені отримав відмінну оцінку. Це може статися, коли студ</w:t>
      </w:r>
      <w:r w:rsidR="000705E4" w:rsidRPr="009805F0">
        <w:rPr>
          <w:sz w:val="28"/>
          <w:szCs w:val="28"/>
        </w:rPr>
        <w:t>ента вибрано із першої групи (</w:t>
      </w:r>
      <w:r w:rsidRPr="009805F0">
        <w:rPr>
          <w:sz w:val="28"/>
          <w:szCs w:val="28"/>
        </w:rPr>
        <w:t>відбулася подія В</w:t>
      </w:r>
      <w:r w:rsidRPr="009805F0">
        <w:rPr>
          <w:sz w:val="28"/>
          <w:szCs w:val="28"/>
          <w:vertAlign w:val="subscript"/>
        </w:rPr>
        <w:t>1</w:t>
      </w:r>
      <w:r w:rsidRPr="009805F0">
        <w:rPr>
          <w:sz w:val="28"/>
          <w:szCs w:val="28"/>
        </w:rPr>
        <w:t>) або другої (В</w:t>
      </w:r>
      <w:r w:rsidRPr="009805F0">
        <w:rPr>
          <w:sz w:val="28"/>
          <w:szCs w:val="28"/>
          <w:vertAlign w:val="subscript"/>
        </w:rPr>
        <w:t>2</w:t>
      </w:r>
      <w:r w:rsidRPr="009805F0">
        <w:rPr>
          <w:sz w:val="28"/>
          <w:szCs w:val="28"/>
        </w:rPr>
        <w:t>). Отже, Р(В</w:t>
      </w:r>
      <w:r w:rsidRPr="009805F0">
        <w:rPr>
          <w:sz w:val="28"/>
          <w:szCs w:val="28"/>
          <w:vertAlign w:val="subscript"/>
        </w:rPr>
        <w:t>1</w:t>
      </w:r>
      <w:r w:rsidRPr="009805F0">
        <w:rPr>
          <w:sz w:val="28"/>
          <w:szCs w:val="28"/>
        </w:rPr>
        <w:t>)=</w:t>
      </w:r>
      <w:r w:rsidRPr="009805F0">
        <w:rPr>
          <w:position w:val="-24"/>
          <w:sz w:val="28"/>
          <w:szCs w:val="28"/>
        </w:rPr>
        <w:object w:dxaOrig="340" w:dyaOrig="620">
          <v:shape id="_x0000_i1234" type="#_x0000_t75" style="width:16.75pt;height:31pt" o:ole="" fillcolor="window">
            <v:imagedata r:id="rId372" o:title=""/>
          </v:shape>
          <o:OLEObject Type="Embed" ProgID="Equation.3" ShapeID="_x0000_i1234" DrawAspect="Content" ObjectID="_1616420170" r:id="rId373"/>
        </w:object>
      </w:r>
      <w:r w:rsidRPr="009805F0">
        <w:rPr>
          <w:sz w:val="28"/>
          <w:szCs w:val="28"/>
        </w:rPr>
        <w:t>, Р(В</w:t>
      </w:r>
      <w:r w:rsidRPr="009805F0">
        <w:rPr>
          <w:sz w:val="28"/>
          <w:szCs w:val="28"/>
          <w:vertAlign w:val="subscript"/>
        </w:rPr>
        <w:t>2</w:t>
      </w:r>
      <w:r w:rsidRPr="009805F0">
        <w:rPr>
          <w:sz w:val="28"/>
          <w:szCs w:val="28"/>
        </w:rPr>
        <w:t>)=</w:t>
      </w:r>
      <w:r w:rsidRPr="009805F0">
        <w:rPr>
          <w:position w:val="-24"/>
          <w:sz w:val="28"/>
          <w:szCs w:val="28"/>
        </w:rPr>
        <w:object w:dxaOrig="360" w:dyaOrig="620">
          <v:shape id="_x0000_i1235" type="#_x0000_t75" style="width:17.6pt;height:31pt" o:ole="" fillcolor="window">
            <v:imagedata r:id="rId374" o:title=""/>
          </v:shape>
          <o:OLEObject Type="Embed" ProgID="Equation.3" ShapeID="_x0000_i1235" DrawAspect="Content" ObjectID="_1616420171" r:id="rId375"/>
        </w:object>
      </w:r>
      <w:r w:rsidRPr="009805F0">
        <w:rPr>
          <w:sz w:val="28"/>
          <w:szCs w:val="28"/>
        </w:rPr>
        <w:t>. Використаємо формулу повної ймовірності:</w:t>
      </w:r>
    </w:p>
    <w:p w:rsidR="009D0547" w:rsidRPr="009805F0" w:rsidRDefault="00E84AC4" w:rsidP="009805F0">
      <w:pPr>
        <w:pStyle w:val="af0"/>
        <w:spacing w:line="360" w:lineRule="auto"/>
        <w:jc w:val="center"/>
        <w:rPr>
          <w:sz w:val="28"/>
          <w:szCs w:val="28"/>
        </w:rPr>
      </w:pPr>
      <w:r w:rsidRPr="009805F0">
        <w:rPr>
          <w:sz w:val="28"/>
          <w:szCs w:val="28"/>
        </w:rPr>
        <w:t>Р(А)=</w:t>
      </w:r>
      <w:r w:rsidR="00C963EA" w:rsidRPr="009805F0">
        <w:rPr>
          <w:position w:val="-14"/>
          <w:sz w:val="28"/>
          <w:szCs w:val="28"/>
        </w:rPr>
        <w:object w:dxaOrig="3000" w:dyaOrig="380">
          <v:shape id="_x0000_i1236" type="#_x0000_t75" style="width:149pt;height:18.4pt" o:ole="" fillcolor="window">
            <v:imagedata r:id="rId376" o:title=""/>
          </v:shape>
          <o:OLEObject Type="Embed" ProgID="Equation.3" ShapeID="_x0000_i1236" DrawAspect="Content" ObjectID="_1616420172" r:id="rId377"/>
        </w:object>
      </w:r>
      <w:r w:rsidRPr="009805F0">
        <w:rPr>
          <w:sz w:val="28"/>
          <w:szCs w:val="28"/>
        </w:rPr>
        <w:t xml:space="preserve">. </w:t>
      </w:r>
    </w:p>
    <w:p w:rsidR="00E84AC4" w:rsidRPr="009805F0" w:rsidRDefault="00E84AC4" w:rsidP="009805F0">
      <w:pPr>
        <w:pStyle w:val="af0"/>
        <w:spacing w:line="360" w:lineRule="auto"/>
        <w:rPr>
          <w:sz w:val="28"/>
          <w:szCs w:val="28"/>
        </w:rPr>
      </w:pPr>
      <w:r w:rsidRPr="009805F0">
        <w:rPr>
          <w:sz w:val="28"/>
          <w:szCs w:val="28"/>
        </w:rPr>
        <w:t xml:space="preserve">За умовою задачі </w:t>
      </w:r>
      <w:r w:rsidRPr="009805F0">
        <w:rPr>
          <w:position w:val="-24"/>
          <w:sz w:val="28"/>
          <w:szCs w:val="28"/>
        </w:rPr>
        <w:object w:dxaOrig="1260" w:dyaOrig="620">
          <v:shape id="_x0000_i1237" type="#_x0000_t75" style="width:61.95pt;height:31pt" o:ole="" fillcolor="window">
            <v:imagedata r:id="rId378" o:title=""/>
          </v:shape>
          <o:OLEObject Type="Embed" ProgID="Equation.3" ShapeID="_x0000_i1237" DrawAspect="Content" ObjectID="_1616420173" r:id="rId379"/>
        </w:object>
      </w:r>
      <w:r w:rsidRPr="009805F0">
        <w:rPr>
          <w:sz w:val="28"/>
          <w:szCs w:val="28"/>
        </w:rPr>
        <w:t xml:space="preserve">,  </w:t>
      </w:r>
      <w:r w:rsidRPr="009805F0">
        <w:rPr>
          <w:position w:val="-24"/>
          <w:sz w:val="28"/>
          <w:szCs w:val="28"/>
        </w:rPr>
        <w:object w:dxaOrig="1280" w:dyaOrig="620">
          <v:shape id="_x0000_i1238" type="#_x0000_t75" style="width:63.65pt;height:31pt" o:ole="" fillcolor="window">
            <v:imagedata r:id="rId380" o:title=""/>
          </v:shape>
          <o:OLEObject Type="Embed" ProgID="Equation.3" ShapeID="_x0000_i1238" DrawAspect="Content" ObjectID="_1616420174" r:id="rId381"/>
        </w:object>
      </w:r>
      <w:r w:rsidRPr="009805F0">
        <w:rPr>
          <w:sz w:val="28"/>
          <w:szCs w:val="28"/>
        </w:rPr>
        <w:t>.</w:t>
      </w:r>
    </w:p>
    <w:p w:rsidR="00E84AC4" w:rsidRPr="009805F0" w:rsidRDefault="00E84AC4" w:rsidP="009805F0">
      <w:pPr>
        <w:pStyle w:val="af0"/>
        <w:spacing w:line="360" w:lineRule="auto"/>
        <w:rPr>
          <w:sz w:val="28"/>
          <w:szCs w:val="28"/>
        </w:rPr>
      </w:pPr>
      <w:r w:rsidRPr="009805F0">
        <w:rPr>
          <w:sz w:val="28"/>
          <w:szCs w:val="28"/>
        </w:rPr>
        <w:t xml:space="preserve">Звідси  </w:t>
      </w:r>
      <w:r w:rsidRPr="009805F0">
        <w:rPr>
          <w:position w:val="-24"/>
          <w:sz w:val="28"/>
          <w:szCs w:val="28"/>
        </w:rPr>
        <w:object w:dxaOrig="2900" w:dyaOrig="620">
          <v:shape id="_x0000_i1239" type="#_x0000_t75" style="width:144.85pt;height:31pt" o:ole="" fillcolor="window">
            <v:imagedata r:id="rId382" o:title=""/>
          </v:shape>
          <o:OLEObject Type="Embed" ProgID="Equation.3" ShapeID="_x0000_i1239" DrawAspect="Content" ObjectID="_1616420175" r:id="rId383"/>
        </w:object>
      </w:r>
      <w:r w:rsidRPr="009805F0">
        <w:rPr>
          <w:sz w:val="28"/>
          <w:szCs w:val="28"/>
        </w:rPr>
        <w:t>.</w:t>
      </w:r>
    </w:p>
    <w:p w:rsidR="00E84AC4" w:rsidRPr="009805F0" w:rsidRDefault="00E84AC4" w:rsidP="009805F0">
      <w:pPr>
        <w:pStyle w:val="af0"/>
        <w:spacing w:line="360" w:lineRule="auto"/>
        <w:rPr>
          <w:sz w:val="28"/>
          <w:szCs w:val="28"/>
        </w:rPr>
      </w:pPr>
    </w:p>
    <w:p w:rsidR="00E84AC4" w:rsidRPr="009805F0" w:rsidRDefault="00E84AC4" w:rsidP="009805F0">
      <w:pPr>
        <w:pStyle w:val="af0"/>
        <w:spacing w:line="360" w:lineRule="auto"/>
        <w:jc w:val="center"/>
        <w:rPr>
          <w:b/>
          <w:sz w:val="28"/>
          <w:szCs w:val="28"/>
          <w:u w:val="single"/>
        </w:rPr>
      </w:pPr>
      <w:r w:rsidRPr="009805F0">
        <w:rPr>
          <w:b/>
          <w:sz w:val="28"/>
          <w:szCs w:val="28"/>
          <w:u w:val="single"/>
        </w:rPr>
        <w:lastRenderedPageBreak/>
        <w:t>Задачі</w:t>
      </w:r>
    </w:p>
    <w:p w:rsidR="000705E4" w:rsidRPr="009805F0" w:rsidRDefault="000705E4" w:rsidP="009805F0">
      <w:pPr>
        <w:pStyle w:val="af0"/>
        <w:spacing w:line="360" w:lineRule="auto"/>
        <w:jc w:val="center"/>
        <w:rPr>
          <w:b/>
          <w:sz w:val="28"/>
          <w:szCs w:val="28"/>
          <w:u w:val="single"/>
        </w:rPr>
      </w:pPr>
    </w:p>
    <w:p w:rsidR="00E84AC4" w:rsidRPr="009805F0" w:rsidRDefault="00E84AC4" w:rsidP="00DE5F7A">
      <w:pPr>
        <w:pStyle w:val="af0"/>
        <w:numPr>
          <w:ilvl w:val="1"/>
          <w:numId w:val="14"/>
        </w:numPr>
        <w:spacing w:line="360" w:lineRule="auto"/>
        <w:rPr>
          <w:sz w:val="28"/>
          <w:szCs w:val="28"/>
        </w:rPr>
      </w:pPr>
      <w:r w:rsidRPr="009805F0">
        <w:rPr>
          <w:sz w:val="28"/>
          <w:szCs w:val="28"/>
        </w:rPr>
        <w:t>До складального цеху надходять деталі від трьох інших цехів. Від першого надходить 45% усіх деталей, від другого – 35% і від третього – 20%. Перший цех допускає в середньому 6% браку, другий – 2% і третій – 8%. Яка ймовірність того, що до ск</w:t>
      </w:r>
      <w:r w:rsidR="00152EC4" w:rsidRPr="009805F0">
        <w:rPr>
          <w:sz w:val="28"/>
          <w:szCs w:val="28"/>
        </w:rPr>
        <w:t>л</w:t>
      </w:r>
      <w:r w:rsidRPr="009805F0">
        <w:rPr>
          <w:sz w:val="28"/>
          <w:szCs w:val="28"/>
        </w:rPr>
        <w:t>адального цеху надійде стандартна деталь?</w:t>
      </w:r>
    </w:p>
    <w:p w:rsidR="00E84AC4" w:rsidRPr="009805F0" w:rsidRDefault="00E84AC4" w:rsidP="00DE5F7A">
      <w:pPr>
        <w:pStyle w:val="af0"/>
        <w:numPr>
          <w:ilvl w:val="1"/>
          <w:numId w:val="14"/>
        </w:numPr>
        <w:spacing w:line="360" w:lineRule="auto"/>
        <w:rPr>
          <w:sz w:val="28"/>
          <w:szCs w:val="28"/>
        </w:rPr>
      </w:pPr>
      <w:r w:rsidRPr="009805F0">
        <w:rPr>
          <w:sz w:val="28"/>
          <w:szCs w:val="28"/>
        </w:rPr>
        <w:t xml:space="preserve">У ящику міститься 11 однотипних </w:t>
      </w:r>
      <w:r w:rsidR="00152EC4" w:rsidRPr="009805F0">
        <w:rPr>
          <w:sz w:val="28"/>
          <w:szCs w:val="28"/>
        </w:rPr>
        <w:t xml:space="preserve">деталей, із них 7 стандартних, </w:t>
      </w:r>
      <w:r w:rsidRPr="009805F0">
        <w:rPr>
          <w:sz w:val="28"/>
          <w:szCs w:val="28"/>
        </w:rPr>
        <w:t>а решта – браковані. Із ящика навмання беруть три деталі і назад не повертають. Яка ймовірність після цього вийняти навмання стандартну деталь?</w:t>
      </w:r>
    </w:p>
    <w:p w:rsidR="00E84AC4" w:rsidRPr="009805F0" w:rsidRDefault="00E84AC4" w:rsidP="00DE5F7A">
      <w:pPr>
        <w:pStyle w:val="af0"/>
        <w:numPr>
          <w:ilvl w:val="1"/>
          <w:numId w:val="14"/>
        </w:numPr>
        <w:spacing w:line="360" w:lineRule="auto"/>
        <w:rPr>
          <w:sz w:val="28"/>
          <w:szCs w:val="28"/>
        </w:rPr>
      </w:pPr>
      <w:r w:rsidRPr="009805F0">
        <w:rPr>
          <w:sz w:val="28"/>
          <w:szCs w:val="28"/>
        </w:rPr>
        <w:t>Маємо два набори деталей. Ймовірність того, що деталь першого набору стандартна</w:t>
      </w:r>
      <w:r w:rsidR="00AD1663" w:rsidRPr="009805F0">
        <w:rPr>
          <w:sz w:val="28"/>
          <w:szCs w:val="28"/>
        </w:rPr>
        <w:t>,</w:t>
      </w:r>
      <w:r w:rsidRPr="009805F0">
        <w:rPr>
          <w:sz w:val="28"/>
          <w:szCs w:val="28"/>
        </w:rPr>
        <w:t xml:space="preserve"> дорівнює 0,8, а другого </w:t>
      </w:r>
      <w:r w:rsidR="00AD1663" w:rsidRPr="009805F0">
        <w:rPr>
          <w:sz w:val="28"/>
          <w:szCs w:val="28"/>
        </w:rPr>
        <w:t xml:space="preserve">– </w:t>
      </w:r>
      <w:r w:rsidRPr="009805F0">
        <w:rPr>
          <w:sz w:val="28"/>
          <w:szCs w:val="28"/>
        </w:rPr>
        <w:t xml:space="preserve">0,9. Знайти ймовірність того, що взята навмання деталь (із навмання взятого набору) </w:t>
      </w:r>
      <w:r w:rsidR="00152EC4" w:rsidRPr="009805F0">
        <w:rPr>
          <w:sz w:val="28"/>
          <w:szCs w:val="28"/>
        </w:rPr>
        <w:t>–</w:t>
      </w:r>
      <w:r w:rsidRPr="009805F0">
        <w:rPr>
          <w:sz w:val="28"/>
          <w:szCs w:val="28"/>
        </w:rPr>
        <w:t xml:space="preserve"> стандартна.</w:t>
      </w:r>
    </w:p>
    <w:p w:rsidR="00E84AC4" w:rsidRPr="009805F0" w:rsidRDefault="00E84AC4" w:rsidP="00DE5F7A">
      <w:pPr>
        <w:pStyle w:val="af0"/>
        <w:numPr>
          <w:ilvl w:val="1"/>
          <w:numId w:val="14"/>
        </w:numPr>
        <w:spacing w:line="360" w:lineRule="auto"/>
        <w:rPr>
          <w:sz w:val="28"/>
          <w:szCs w:val="28"/>
        </w:rPr>
      </w:pPr>
      <w:r w:rsidRPr="009805F0">
        <w:rPr>
          <w:sz w:val="28"/>
          <w:szCs w:val="28"/>
        </w:rPr>
        <w:t>У першій коробці знаходиться 20 радіоламп, серед них 18 стандартних; в другій коробці – 10 ламп, серед них 9 стандартних. Із другої коробки навмання взята лампа і перекладена в першу.Знайти ймовірність того, що ла</w:t>
      </w:r>
      <w:r w:rsidR="00175168" w:rsidRPr="009805F0">
        <w:rPr>
          <w:sz w:val="28"/>
          <w:szCs w:val="28"/>
        </w:rPr>
        <w:t>мпа, навмання витягнута із першо</w:t>
      </w:r>
      <w:r w:rsidRPr="009805F0">
        <w:rPr>
          <w:sz w:val="28"/>
          <w:szCs w:val="28"/>
        </w:rPr>
        <w:t>ї коробки, стандартна.</w:t>
      </w:r>
    </w:p>
    <w:p w:rsidR="00E84AC4" w:rsidRPr="009805F0" w:rsidRDefault="00E84AC4" w:rsidP="00DE5F7A">
      <w:pPr>
        <w:pStyle w:val="af0"/>
        <w:numPr>
          <w:ilvl w:val="1"/>
          <w:numId w:val="14"/>
        </w:numPr>
        <w:spacing w:line="360" w:lineRule="auto"/>
        <w:rPr>
          <w:sz w:val="28"/>
          <w:szCs w:val="28"/>
        </w:rPr>
      </w:pPr>
      <w:r w:rsidRPr="009805F0">
        <w:rPr>
          <w:sz w:val="28"/>
          <w:szCs w:val="28"/>
        </w:rPr>
        <w:t>Вивчають результати екзамену з математики у двох групах. У першій групі є 28 студентів, з них 10 отримали відмінну оцінку, а в другій відповідно</w:t>
      </w:r>
      <w:r w:rsidR="00175168" w:rsidRPr="009805F0">
        <w:rPr>
          <w:sz w:val="28"/>
          <w:szCs w:val="28"/>
        </w:rPr>
        <w:t xml:space="preserve"> – 22 і 7. Яка ймовірність того</w:t>
      </w:r>
      <w:r w:rsidRPr="009805F0">
        <w:rPr>
          <w:sz w:val="28"/>
          <w:szCs w:val="28"/>
        </w:rPr>
        <w:t>,що навмання вибраний студент отримав на екзамені відмінну оцінку?</w:t>
      </w:r>
    </w:p>
    <w:p w:rsidR="00E84AC4" w:rsidRPr="009805F0" w:rsidRDefault="00E84AC4" w:rsidP="00DE5F7A">
      <w:pPr>
        <w:pStyle w:val="af0"/>
        <w:numPr>
          <w:ilvl w:val="1"/>
          <w:numId w:val="14"/>
        </w:numPr>
        <w:spacing w:line="360" w:lineRule="auto"/>
        <w:rPr>
          <w:sz w:val="28"/>
          <w:szCs w:val="28"/>
        </w:rPr>
      </w:pPr>
      <w:r w:rsidRPr="009805F0">
        <w:rPr>
          <w:sz w:val="28"/>
          <w:szCs w:val="28"/>
        </w:rPr>
        <w:t>У 10 ящиках складено деталі двох сортів. У перших трьох по три деталі першого сорту і по сім деталей другого; в четвертому – дев’ять деталей першого і одна деталь другого сорту; в шести ящиках, що залишились, по одній деталі першого і по дев’ять деталей другого сорту. З довільного ящика навмання виймають деталь. Визначити ймовірність того, що ця деталь другого сорту.</w:t>
      </w:r>
    </w:p>
    <w:p w:rsidR="00E84AC4" w:rsidRPr="009805F0" w:rsidRDefault="00E84AC4" w:rsidP="00DE5F7A">
      <w:pPr>
        <w:pStyle w:val="af0"/>
        <w:numPr>
          <w:ilvl w:val="1"/>
          <w:numId w:val="14"/>
        </w:numPr>
        <w:spacing w:line="360" w:lineRule="auto"/>
        <w:rPr>
          <w:sz w:val="28"/>
          <w:szCs w:val="28"/>
        </w:rPr>
      </w:pPr>
      <w:r w:rsidRPr="009805F0">
        <w:rPr>
          <w:sz w:val="28"/>
          <w:szCs w:val="28"/>
        </w:rPr>
        <w:t>В урні міститься дві кулі. Поклали туди ще одну білу кулю, після чого навмання виймаємо одну. Знайти ймовірність того, що витягнута куля буде білою, якщо рівноможливі всі припущення про склад куль (по кольору).</w:t>
      </w:r>
    </w:p>
    <w:p w:rsidR="00E84AC4" w:rsidRPr="009805F0" w:rsidRDefault="00E84AC4" w:rsidP="00DE5F7A">
      <w:pPr>
        <w:pStyle w:val="af0"/>
        <w:numPr>
          <w:ilvl w:val="1"/>
          <w:numId w:val="14"/>
        </w:numPr>
        <w:spacing w:line="360" w:lineRule="auto"/>
        <w:rPr>
          <w:sz w:val="28"/>
          <w:szCs w:val="28"/>
        </w:rPr>
      </w:pPr>
      <w:r w:rsidRPr="009805F0">
        <w:rPr>
          <w:sz w:val="28"/>
          <w:szCs w:val="28"/>
        </w:rPr>
        <w:lastRenderedPageBreak/>
        <w:t>В урні знаходиться n куль, кладемо туди ще одну білу кулю. Потім виймаємо навмання одну. Знайти ймовірність того, що витягнута куля буде білою, якщо рівноможливі всі припущення про склад куль (по кольору).</w:t>
      </w:r>
    </w:p>
    <w:p w:rsidR="00E84AC4" w:rsidRPr="009805F0" w:rsidRDefault="00E84AC4" w:rsidP="00DE5F7A">
      <w:pPr>
        <w:pStyle w:val="af0"/>
        <w:numPr>
          <w:ilvl w:val="1"/>
          <w:numId w:val="14"/>
        </w:numPr>
        <w:spacing w:line="360" w:lineRule="auto"/>
        <w:rPr>
          <w:sz w:val="28"/>
          <w:szCs w:val="28"/>
        </w:rPr>
      </w:pPr>
      <w:r w:rsidRPr="009805F0">
        <w:rPr>
          <w:sz w:val="28"/>
          <w:szCs w:val="28"/>
        </w:rPr>
        <w:t>В обчислювальній лабораторії знаходиться 6 автоматів та 4 напівавтомати. Ймовірність того, що за час проведення деякого підрахунку автомат не вийде з ладу, дорівнює 0,95; для напівавтомата ця ймовірність дорівнює 0,8. Студент проводить обрахунок на навмання обраній машині. Визначити ймовірність того, що до кінця обрахунку машина не вийде з ладу.</w:t>
      </w:r>
    </w:p>
    <w:p w:rsidR="00E84AC4" w:rsidRPr="009805F0" w:rsidRDefault="00E84AC4" w:rsidP="00DE5F7A">
      <w:pPr>
        <w:pStyle w:val="af0"/>
        <w:numPr>
          <w:ilvl w:val="1"/>
          <w:numId w:val="14"/>
        </w:numPr>
        <w:tabs>
          <w:tab w:val="clear" w:pos="435"/>
          <w:tab w:val="num" w:pos="-993"/>
        </w:tabs>
        <w:spacing w:line="360" w:lineRule="auto"/>
        <w:ind w:left="426" w:hanging="426"/>
        <w:rPr>
          <w:sz w:val="28"/>
          <w:szCs w:val="28"/>
        </w:rPr>
      </w:pPr>
      <w:r w:rsidRPr="009805F0">
        <w:rPr>
          <w:sz w:val="28"/>
          <w:szCs w:val="28"/>
        </w:rPr>
        <w:t>Маємо п</w:t>
      </w:r>
      <w:r w:rsidRPr="009805F0">
        <w:rPr>
          <w:sz w:val="28"/>
          <w:szCs w:val="28"/>
          <w:lang w:val="ru-RU"/>
        </w:rPr>
        <w:t>’</w:t>
      </w:r>
      <w:r w:rsidRPr="009805F0">
        <w:rPr>
          <w:sz w:val="28"/>
          <w:szCs w:val="28"/>
        </w:rPr>
        <w:t>ять гвинтівок, три з яких з оптичним прицілом. Ймовірність того, що стрілок влучить у мішень при пострілі із гвинтівки з оптичним прицілом</w:t>
      </w:r>
      <w:r w:rsidR="000B7741" w:rsidRPr="009805F0">
        <w:rPr>
          <w:sz w:val="28"/>
          <w:szCs w:val="28"/>
        </w:rPr>
        <w:t>,</w:t>
      </w:r>
      <w:r w:rsidRPr="009805F0">
        <w:rPr>
          <w:sz w:val="28"/>
          <w:szCs w:val="28"/>
        </w:rPr>
        <w:t xml:space="preserve"> дорівнює 0,95; для гвинтівки без оптичного прицілу ця ймовірність дорівнює 0,7.</w:t>
      </w:r>
      <w:r w:rsidR="00C52DD6" w:rsidRPr="009805F0">
        <w:rPr>
          <w:sz w:val="28"/>
          <w:szCs w:val="28"/>
        </w:rPr>
        <w:t xml:space="preserve"> Визначити ймовірність того, що</w:t>
      </w:r>
      <w:r w:rsidRPr="009805F0">
        <w:rPr>
          <w:sz w:val="28"/>
          <w:szCs w:val="28"/>
        </w:rPr>
        <w:t xml:space="preserve"> по мішені буде влучено, якщо стрілок робить один постріл із навмання взятої гвинтівки.</w:t>
      </w:r>
    </w:p>
    <w:p w:rsidR="00E84AC4" w:rsidRPr="009805F0" w:rsidRDefault="00E84AC4" w:rsidP="00DE5F7A">
      <w:pPr>
        <w:pStyle w:val="af0"/>
        <w:numPr>
          <w:ilvl w:val="1"/>
          <w:numId w:val="14"/>
        </w:numPr>
        <w:tabs>
          <w:tab w:val="clear" w:pos="435"/>
          <w:tab w:val="num" w:pos="-993"/>
        </w:tabs>
        <w:spacing w:line="360" w:lineRule="auto"/>
        <w:ind w:left="426" w:hanging="426"/>
        <w:rPr>
          <w:sz w:val="28"/>
          <w:szCs w:val="28"/>
        </w:rPr>
      </w:pPr>
      <w:r w:rsidRPr="009805F0">
        <w:rPr>
          <w:sz w:val="28"/>
          <w:szCs w:val="28"/>
        </w:rPr>
        <w:t>В ящику знаходиться 12 деталей, виготовлених заводом №1, 20 деталей – заводом №2 і 18 – заводом №3. Ймовірність того, що деталь, виготовлена заводом №1, відмінної якості, дорівнює 0,9; для деталей, виготовлених на заводах №2 і №3, ці ймовірності відповідно дорівнюють0,6 і 0,9. Знайти ймовірність того, що взята навмання деталь виявиться відмінної якості.</w:t>
      </w:r>
    </w:p>
    <w:p w:rsidR="00E84AC4" w:rsidRPr="009805F0" w:rsidRDefault="00E84AC4" w:rsidP="00DE5F7A">
      <w:pPr>
        <w:pStyle w:val="af0"/>
        <w:numPr>
          <w:ilvl w:val="1"/>
          <w:numId w:val="14"/>
        </w:numPr>
        <w:tabs>
          <w:tab w:val="clear" w:pos="435"/>
          <w:tab w:val="num" w:pos="-993"/>
        </w:tabs>
        <w:spacing w:line="360" w:lineRule="auto"/>
        <w:ind w:left="426" w:hanging="426"/>
        <w:rPr>
          <w:sz w:val="28"/>
          <w:szCs w:val="28"/>
        </w:rPr>
      </w:pPr>
      <w:r w:rsidRPr="009805F0">
        <w:rPr>
          <w:sz w:val="28"/>
          <w:szCs w:val="28"/>
        </w:rPr>
        <w:t>В першій урні знаходиться 10 куль, 8 із яких білі; в другій урні 20 куль, із них 4 білі. Із кожної урни навмання беруть по одній кулі, а потім із цих двох куль навмання беруть одну. Знайти ймовірність того, що витягли білу кулю.</w:t>
      </w:r>
    </w:p>
    <w:p w:rsidR="00E84AC4" w:rsidRPr="009805F0" w:rsidRDefault="000B7741" w:rsidP="00DE5F7A">
      <w:pPr>
        <w:pStyle w:val="af0"/>
        <w:numPr>
          <w:ilvl w:val="1"/>
          <w:numId w:val="14"/>
        </w:numPr>
        <w:tabs>
          <w:tab w:val="clear" w:pos="435"/>
          <w:tab w:val="num" w:pos="-993"/>
        </w:tabs>
        <w:spacing w:line="360" w:lineRule="auto"/>
        <w:ind w:left="426" w:hanging="426"/>
        <w:rPr>
          <w:sz w:val="28"/>
          <w:szCs w:val="28"/>
        </w:rPr>
      </w:pPr>
      <w:r w:rsidRPr="009805F0">
        <w:rPr>
          <w:sz w:val="28"/>
          <w:szCs w:val="28"/>
        </w:rPr>
        <w:t>У</w:t>
      </w:r>
      <w:r w:rsidR="00E84AC4" w:rsidRPr="009805F0">
        <w:rPr>
          <w:sz w:val="28"/>
          <w:szCs w:val="28"/>
        </w:rPr>
        <w:t xml:space="preserve"> кожній із трьох урн знаходиться 6 чорних і 4 білих кулі. Із першої урни навмання витягли одну кулю і переклали її в другу урну, після цього із другої урни навмання витягли одну кулю і переклали в третю урну. Знайти ймовірність того, що куля, навмання взята із третьої урни, буде білою.</w:t>
      </w:r>
    </w:p>
    <w:p w:rsidR="00E84AC4" w:rsidRPr="009805F0" w:rsidRDefault="00E84AC4" w:rsidP="00DE5F7A">
      <w:pPr>
        <w:pStyle w:val="af0"/>
        <w:numPr>
          <w:ilvl w:val="1"/>
          <w:numId w:val="14"/>
        </w:numPr>
        <w:tabs>
          <w:tab w:val="clear" w:pos="435"/>
          <w:tab w:val="num" w:pos="-993"/>
        </w:tabs>
        <w:spacing w:line="360" w:lineRule="auto"/>
        <w:ind w:left="426" w:hanging="426"/>
        <w:rPr>
          <w:sz w:val="28"/>
          <w:szCs w:val="28"/>
        </w:rPr>
      </w:pPr>
      <w:r w:rsidRPr="009805F0">
        <w:rPr>
          <w:sz w:val="28"/>
          <w:szCs w:val="28"/>
        </w:rPr>
        <w:t>Ймовірність того, що під час роботи цифрової електронної машини відбудеться збій в арифметичному пристрої, в оперативній пам’яті, в інших пристроях, співвідносяться як 3:2:5. Ймовірні</w:t>
      </w:r>
      <w:r w:rsidR="00E7086D" w:rsidRPr="009805F0">
        <w:rPr>
          <w:sz w:val="28"/>
          <w:szCs w:val="28"/>
        </w:rPr>
        <w:t>сть того, що збій буде знайдено</w:t>
      </w:r>
      <w:r w:rsidRPr="009805F0">
        <w:rPr>
          <w:sz w:val="28"/>
          <w:szCs w:val="28"/>
        </w:rPr>
        <w:t xml:space="preserve"> в арифметичному пристрої, в оперативній пам’яті,</w:t>
      </w:r>
      <w:r w:rsidR="00E7086D" w:rsidRPr="009805F0">
        <w:rPr>
          <w:sz w:val="28"/>
          <w:szCs w:val="28"/>
        </w:rPr>
        <w:t xml:space="preserve"> в інших пристроях</w:t>
      </w:r>
      <w:r w:rsidRPr="009805F0">
        <w:rPr>
          <w:sz w:val="28"/>
          <w:szCs w:val="28"/>
        </w:rPr>
        <w:t xml:space="preserve"> відповідно дорівнює 0,8:0,9:0,9. Знайти ймовірність того, що збій в машині буде знайдено.</w:t>
      </w:r>
    </w:p>
    <w:p w:rsidR="00E84AC4" w:rsidRPr="009805F0" w:rsidRDefault="00E84AC4" w:rsidP="00DE5F7A">
      <w:pPr>
        <w:pStyle w:val="af0"/>
        <w:numPr>
          <w:ilvl w:val="1"/>
          <w:numId w:val="14"/>
        </w:numPr>
        <w:tabs>
          <w:tab w:val="clear" w:pos="435"/>
          <w:tab w:val="num" w:pos="-993"/>
        </w:tabs>
        <w:spacing w:line="360" w:lineRule="auto"/>
        <w:ind w:left="426" w:hanging="426"/>
        <w:rPr>
          <w:sz w:val="28"/>
          <w:szCs w:val="28"/>
        </w:rPr>
      </w:pPr>
      <w:r w:rsidRPr="009805F0">
        <w:rPr>
          <w:sz w:val="28"/>
          <w:szCs w:val="28"/>
        </w:rPr>
        <w:lastRenderedPageBreak/>
        <w:t>Продукція виготовляється на двох підприємствах і надходить на спільну базу. Ймовірність виготовлення бракованої продукції для першого підприємства дорівнює 0,1, для другого – 0,2. Перше підприємство здало на склад 100 одиниць продукції, друге – 400. Знайти ймовірність того, що навмання взята зі складу одиниця продукції буде не бракованою.</w:t>
      </w:r>
    </w:p>
    <w:p w:rsidR="00E84AC4" w:rsidRPr="009805F0" w:rsidRDefault="00E84AC4" w:rsidP="00DE5F7A">
      <w:pPr>
        <w:pStyle w:val="af0"/>
        <w:numPr>
          <w:ilvl w:val="1"/>
          <w:numId w:val="14"/>
        </w:numPr>
        <w:tabs>
          <w:tab w:val="clear" w:pos="435"/>
          <w:tab w:val="num" w:pos="-993"/>
        </w:tabs>
        <w:spacing w:line="360" w:lineRule="auto"/>
        <w:ind w:left="426" w:hanging="426"/>
        <w:rPr>
          <w:sz w:val="28"/>
          <w:szCs w:val="28"/>
        </w:rPr>
      </w:pPr>
      <w:r w:rsidRPr="009805F0">
        <w:rPr>
          <w:sz w:val="28"/>
          <w:szCs w:val="28"/>
        </w:rPr>
        <w:t xml:space="preserve">На склад підприємства надходять деталі із трьох цехів. Перший цех відправив 100 деталей, другий і третій </w:t>
      </w:r>
      <w:r w:rsidR="000B7741" w:rsidRPr="009805F0">
        <w:rPr>
          <w:sz w:val="28"/>
          <w:szCs w:val="28"/>
        </w:rPr>
        <w:t xml:space="preserve">– </w:t>
      </w:r>
      <w:r w:rsidRPr="009805F0">
        <w:rPr>
          <w:sz w:val="28"/>
          <w:szCs w:val="28"/>
        </w:rPr>
        <w:t>по 200. Перший і другий цехи дають по 2% браку, третій – 1%. Знайти ймовірність того, що навмання взята деталь бракована.</w:t>
      </w:r>
    </w:p>
    <w:p w:rsidR="00E84AC4" w:rsidRPr="009805F0" w:rsidRDefault="00E84AC4" w:rsidP="00DE5F7A">
      <w:pPr>
        <w:pStyle w:val="af0"/>
        <w:numPr>
          <w:ilvl w:val="1"/>
          <w:numId w:val="14"/>
        </w:numPr>
        <w:tabs>
          <w:tab w:val="clear" w:pos="435"/>
          <w:tab w:val="num" w:pos="-993"/>
        </w:tabs>
        <w:spacing w:line="360" w:lineRule="auto"/>
        <w:ind w:left="426" w:hanging="426"/>
        <w:rPr>
          <w:sz w:val="28"/>
          <w:szCs w:val="28"/>
        </w:rPr>
      </w:pPr>
      <w:r w:rsidRPr="009805F0">
        <w:rPr>
          <w:sz w:val="28"/>
          <w:szCs w:val="28"/>
        </w:rPr>
        <w:t>Два верстати виготовляють деталі, які поступають на конвеєр. З першого верстата надійшло 400 деталей, а з другого на 50% більше. Перший верстат дає 2% браку, другий – 3%. Знайти ймовірність того, що навмання взята деталь з конвеєра бракована.</w:t>
      </w:r>
    </w:p>
    <w:p w:rsidR="00E84AC4" w:rsidRPr="009805F0" w:rsidRDefault="00E84AC4" w:rsidP="00DE5F7A">
      <w:pPr>
        <w:pStyle w:val="af0"/>
        <w:numPr>
          <w:ilvl w:val="1"/>
          <w:numId w:val="14"/>
        </w:numPr>
        <w:tabs>
          <w:tab w:val="clear" w:pos="435"/>
          <w:tab w:val="num" w:pos="-993"/>
        </w:tabs>
        <w:spacing w:line="360" w:lineRule="auto"/>
        <w:ind w:left="426" w:hanging="426"/>
        <w:rPr>
          <w:sz w:val="28"/>
          <w:szCs w:val="28"/>
        </w:rPr>
      </w:pPr>
      <w:r w:rsidRPr="009805F0">
        <w:rPr>
          <w:sz w:val="28"/>
          <w:szCs w:val="28"/>
        </w:rPr>
        <w:t>У першому ящику є 20 деталей, з яких 30% пофарбовано, у другому 10 деталей і 4% пофарбовано. Знайти ймовірність того, що деталь, взята з навмання вибраного ящика, пофарбована.</w:t>
      </w:r>
    </w:p>
    <w:p w:rsidR="00E84AC4" w:rsidRPr="009805F0" w:rsidRDefault="00E84AC4" w:rsidP="00DE5F7A">
      <w:pPr>
        <w:pStyle w:val="af0"/>
        <w:numPr>
          <w:ilvl w:val="1"/>
          <w:numId w:val="14"/>
        </w:numPr>
        <w:tabs>
          <w:tab w:val="clear" w:pos="435"/>
          <w:tab w:val="num" w:pos="-993"/>
        </w:tabs>
        <w:spacing w:line="360" w:lineRule="auto"/>
        <w:ind w:left="426" w:hanging="426"/>
        <w:rPr>
          <w:sz w:val="28"/>
          <w:szCs w:val="28"/>
        </w:rPr>
      </w:pPr>
      <w:r w:rsidRPr="009805F0">
        <w:rPr>
          <w:sz w:val="28"/>
          <w:szCs w:val="28"/>
        </w:rPr>
        <w:t>В урні 4 білі і 4 чорні кул</w:t>
      </w:r>
      <w:r w:rsidR="006308DF" w:rsidRPr="009805F0">
        <w:rPr>
          <w:sz w:val="28"/>
          <w:szCs w:val="28"/>
        </w:rPr>
        <w:t>ь</w:t>
      </w:r>
      <w:r w:rsidRPr="009805F0">
        <w:rPr>
          <w:sz w:val="28"/>
          <w:szCs w:val="28"/>
        </w:rPr>
        <w:t>ки. Два гравці почергово виймають із урни по кульці, не повертаючи їх назад. Виграє той гравець, котрий раніше витягне білу кульку. Знайти ймовірність того, що</w:t>
      </w:r>
      <w:r w:rsidR="006308DF" w:rsidRPr="009805F0">
        <w:rPr>
          <w:sz w:val="28"/>
          <w:szCs w:val="28"/>
        </w:rPr>
        <w:t>:</w:t>
      </w:r>
      <w:r w:rsidRPr="009805F0">
        <w:rPr>
          <w:sz w:val="28"/>
          <w:szCs w:val="28"/>
        </w:rPr>
        <w:t xml:space="preserve"> а) виграє перший гравець; б) виграє другий гравець.</w:t>
      </w:r>
    </w:p>
    <w:p w:rsidR="00E84AC4" w:rsidRPr="009805F0" w:rsidRDefault="00E84AC4" w:rsidP="00DE5F7A">
      <w:pPr>
        <w:pStyle w:val="af0"/>
        <w:numPr>
          <w:ilvl w:val="1"/>
          <w:numId w:val="14"/>
        </w:numPr>
        <w:tabs>
          <w:tab w:val="clear" w:pos="435"/>
          <w:tab w:val="num" w:pos="-993"/>
        </w:tabs>
        <w:spacing w:line="360" w:lineRule="auto"/>
        <w:ind w:left="426" w:hanging="426"/>
        <w:rPr>
          <w:sz w:val="28"/>
          <w:szCs w:val="28"/>
        </w:rPr>
      </w:pPr>
      <w:r w:rsidRPr="009805F0">
        <w:rPr>
          <w:sz w:val="28"/>
          <w:szCs w:val="28"/>
        </w:rPr>
        <w:t xml:space="preserve">Маємо три урни. У першій міститься 6 білих і 4 чорних кульки, у другій – 8 білих і 2 чорних і в третій – 1 біла і 1 чорна. Із першої урни навмання беруть три </w:t>
      </w:r>
      <w:r w:rsidR="00191080" w:rsidRPr="009805F0">
        <w:rPr>
          <w:sz w:val="28"/>
          <w:szCs w:val="28"/>
        </w:rPr>
        <w:t>кульки, а із другої – дві і пере</w:t>
      </w:r>
      <w:r w:rsidRPr="009805F0">
        <w:rPr>
          <w:sz w:val="28"/>
          <w:szCs w:val="28"/>
        </w:rPr>
        <w:t>кладають у третю урну. Яка ймовірність після цього вийняти із третьої урни білу кульку?</w:t>
      </w:r>
    </w:p>
    <w:p w:rsidR="00E84AC4" w:rsidRPr="009805F0" w:rsidRDefault="00E84AC4" w:rsidP="00DE5F7A">
      <w:pPr>
        <w:pStyle w:val="af0"/>
        <w:numPr>
          <w:ilvl w:val="1"/>
          <w:numId w:val="14"/>
        </w:numPr>
        <w:tabs>
          <w:tab w:val="clear" w:pos="435"/>
          <w:tab w:val="num" w:pos="-993"/>
        </w:tabs>
        <w:spacing w:line="360" w:lineRule="auto"/>
        <w:ind w:left="426" w:hanging="426"/>
        <w:rPr>
          <w:sz w:val="28"/>
          <w:szCs w:val="28"/>
        </w:rPr>
      </w:pPr>
      <w:r w:rsidRPr="009805F0">
        <w:rPr>
          <w:snapToGrid w:val="0"/>
          <w:color w:val="000000"/>
          <w:sz w:val="28"/>
          <w:szCs w:val="28"/>
        </w:rPr>
        <w:t xml:space="preserve">Серед </w:t>
      </w:r>
      <w:r w:rsidRPr="009805F0">
        <w:rPr>
          <w:snapToGrid w:val="0"/>
          <w:color w:val="000000"/>
          <w:sz w:val="28"/>
          <w:szCs w:val="28"/>
          <w:lang w:val="en-US"/>
        </w:rPr>
        <w:t>N</w:t>
      </w:r>
      <w:r w:rsidRPr="009805F0">
        <w:rPr>
          <w:snapToGrid w:val="0"/>
          <w:color w:val="000000"/>
          <w:sz w:val="28"/>
          <w:szCs w:val="28"/>
        </w:rPr>
        <w:t xml:space="preserve"> екзаменаційних білетів є </w:t>
      </w:r>
      <w:r w:rsidRPr="009805F0">
        <w:rPr>
          <w:i/>
          <w:snapToGrid w:val="0"/>
          <w:color w:val="000000"/>
          <w:sz w:val="28"/>
          <w:szCs w:val="28"/>
        </w:rPr>
        <w:t xml:space="preserve">п </w:t>
      </w:r>
      <w:r w:rsidR="00191080" w:rsidRPr="009805F0">
        <w:rPr>
          <w:snapToGrid w:val="0"/>
          <w:color w:val="000000"/>
          <w:sz w:val="28"/>
          <w:szCs w:val="28"/>
        </w:rPr>
        <w:t>„</w:t>
      </w:r>
      <w:r w:rsidRPr="009805F0">
        <w:rPr>
          <w:snapToGrid w:val="0"/>
          <w:color w:val="000000"/>
          <w:sz w:val="28"/>
          <w:szCs w:val="28"/>
        </w:rPr>
        <w:t>щасливих</w:t>
      </w:r>
      <w:r w:rsidR="00191080" w:rsidRPr="009805F0">
        <w:rPr>
          <w:snapToGrid w:val="0"/>
          <w:color w:val="000000"/>
          <w:sz w:val="28"/>
          <w:szCs w:val="28"/>
        </w:rPr>
        <w:t>”</w:t>
      </w:r>
      <w:r w:rsidRPr="009805F0">
        <w:rPr>
          <w:snapToGrid w:val="0"/>
          <w:color w:val="000000"/>
          <w:sz w:val="28"/>
          <w:szCs w:val="28"/>
        </w:rPr>
        <w:t xml:space="preserve">. Студенти підходять за білетами один за одним. У кого більша ймовірність узяти </w:t>
      </w:r>
      <w:r w:rsidR="00191080" w:rsidRPr="009805F0">
        <w:rPr>
          <w:snapToGrid w:val="0"/>
          <w:color w:val="000000"/>
          <w:sz w:val="28"/>
          <w:szCs w:val="28"/>
        </w:rPr>
        <w:t>„</w:t>
      </w:r>
      <w:r w:rsidRPr="009805F0">
        <w:rPr>
          <w:snapToGrid w:val="0"/>
          <w:color w:val="000000"/>
          <w:sz w:val="28"/>
          <w:szCs w:val="28"/>
        </w:rPr>
        <w:t>щасливий</w:t>
      </w:r>
      <w:r w:rsidR="00191080" w:rsidRPr="009805F0">
        <w:rPr>
          <w:snapToGrid w:val="0"/>
          <w:color w:val="000000"/>
          <w:sz w:val="28"/>
          <w:szCs w:val="28"/>
        </w:rPr>
        <w:t>”</w:t>
      </w:r>
      <w:r w:rsidRPr="009805F0">
        <w:rPr>
          <w:snapToGrid w:val="0"/>
          <w:color w:val="000000"/>
          <w:sz w:val="28"/>
          <w:szCs w:val="28"/>
        </w:rPr>
        <w:t xml:space="preserve"> білет: у того, хто підійшов першим, чи у того, хто підійшов другим?</w:t>
      </w:r>
    </w:p>
    <w:p w:rsidR="00E84AC4" w:rsidRPr="007D7DEC" w:rsidRDefault="008E0D04" w:rsidP="00CE182C">
      <w:pPr>
        <w:pStyle w:val="5"/>
        <w:jc w:val="center"/>
      </w:pPr>
      <w:bookmarkStart w:id="9" w:name="_8.__"/>
      <w:bookmarkEnd w:id="9"/>
      <w:r w:rsidRPr="00E05394">
        <w:rPr>
          <w:lang w:val="ru-RU"/>
        </w:rPr>
        <w:br w:type="page"/>
      </w:r>
      <w:r w:rsidRPr="007D7DEC">
        <w:lastRenderedPageBreak/>
        <w:t>8.</w:t>
      </w:r>
      <w:r w:rsidR="00E84AC4" w:rsidRPr="007D7DEC">
        <w:t>Формула Байєса</w:t>
      </w:r>
    </w:p>
    <w:p w:rsidR="0071447D" w:rsidRDefault="0071447D" w:rsidP="0071447D">
      <w:pPr>
        <w:pStyle w:val="af0"/>
        <w:spacing w:line="360" w:lineRule="auto"/>
        <w:rPr>
          <w:sz w:val="28"/>
          <w:szCs w:val="28"/>
          <w:lang w:val="ru-RU"/>
        </w:rPr>
      </w:pPr>
      <w:r w:rsidRPr="00A84DE3">
        <w:rPr>
          <w:sz w:val="28"/>
          <w:szCs w:val="28"/>
          <w:lang w:val="ru-RU"/>
        </w:rPr>
        <w:t>Самостійна робота</w:t>
      </w:r>
      <w:r>
        <w:rPr>
          <w:sz w:val="28"/>
          <w:szCs w:val="28"/>
          <w:lang w:val="ru-RU"/>
        </w:rPr>
        <w:t xml:space="preserve"> -  год.</w:t>
      </w:r>
    </w:p>
    <w:p w:rsidR="0071447D" w:rsidRDefault="0071447D" w:rsidP="0071447D">
      <w:pPr>
        <w:pStyle w:val="af0"/>
        <w:spacing w:line="360" w:lineRule="auto"/>
        <w:rPr>
          <w:sz w:val="28"/>
          <w:szCs w:val="28"/>
          <w:lang w:val="ru-RU"/>
        </w:rPr>
      </w:pPr>
      <w:r w:rsidRPr="0071447D">
        <w:rPr>
          <w:i/>
          <w:sz w:val="28"/>
          <w:szCs w:val="28"/>
          <w:lang w:val="ru-RU"/>
        </w:rPr>
        <w:t>Зміст</w:t>
      </w:r>
      <w:r>
        <w:rPr>
          <w:sz w:val="28"/>
          <w:szCs w:val="28"/>
          <w:lang w:val="ru-RU"/>
        </w:rPr>
        <w:t>:</w:t>
      </w:r>
    </w:p>
    <w:p w:rsidR="0071447D" w:rsidRDefault="0071447D" w:rsidP="0071447D">
      <w:pPr>
        <w:pStyle w:val="af0"/>
        <w:spacing w:line="360" w:lineRule="auto"/>
        <w:rPr>
          <w:sz w:val="28"/>
          <w:szCs w:val="28"/>
          <w:lang w:val="ru-RU"/>
        </w:rPr>
      </w:pPr>
      <w:r w:rsidRPr="0071447D">
        <w:rPr>
          <w:i/>
          <w:sz w:val="28"/>
          <w:szCs w:val="28"/>
          <w:lang w:val="ru-RU"/>
        </w:rPr>
        <w:t>Форма самостійної роботи</w:t>
      </w:r>
      <w:r>
        <w:rPr>
          <w:sz w:val="28"/>
          <w:szCs w:val="28"/>
          <w:lang w:val="ru-RU"/>
        </w:rPr>
        <w:t>: вивчення теоретичного матеріалу, виконання практичних завдань</w:t>
      </w:r>
    </w:p>
    <w:p w:rsidR="0071447D" w:rsidRDefault="0071447D" w:rsidP="0071447D">
      <w:pPr>
        <w:pStyle w:val="af0"/>
        <w:spacing w:line="360" w:lineRule="auto"/>
        <w:rPr>
          <w:sz w:val="28"/>
          <w:szCs w:val="28"/>
          <w:lang w:val="ru-RU"/>
        </w:rPr>
      </w:pPr>
      <w:r w:rsidRPr="0071447D">
        <w:rPr>
          <w:i/>
          <w:sz w:val="28"/>
          <w:szCs w:val="28"/>
          <w:lang w:val="ru-RU"/>
        </w:rPr>
        <w:t>Література</w:t>
      </w:r>
      <w:r>
        <w:rPr>
          <w:sz w:val="28"/>
          <w:szCs w:val="28"/>
          <w:lang w:val="ru-RU"/>
        </w:rPr>
        <w:t>:</w:t>
      </w:r>
    </w:p>
    <w:p w:rsidR="00E84AC4" w:rsidRPr="007D7DEC" w:rsidRDefault="0071447D" w:rsidP="0071447D">
      <w:pPr>
        <w:pStyle w:val="af0"/>
        <w:spacing w:line="360" w:lineRule="auto"/>
        <w:ind w:firstLine="426"/>
        <w:jc w:val="center"/>
        <w:rPr>
          <w:sz w:val="28"/>
          <w:szCs w:val="28"/>
          <w:lang w:val="ru-RU"/>
        </w:rPr>
      </w:pPr>
      <w:r w:rsidRPr="0052267B">
        <w:rPr>
          <w:b/>
          <w:sz w:val="28"/>
          <w:szCs w:val="28"/>
          <w:lang w:val="ru-RU"/>
        </w:rPr>
        <w:t>Методичні вказівки.</w:t>
      </w:r>
    </w:p>
    <w:p w:rsidR="00E84AC4" w:rsidRPr="007D7DEC" w:rsidRDefault="00E84AC4" w:rsidP="007D7DEC">
      <w:pPr>
        <w:pStyle w:val="af0"/>
        <w:spacing w:line="360" w:lineRule="auto"/>
        <w:ind w:firstLine="426"/>
        <w:rPr>
          <w:sz w:val="28"/>
          <w:szCs w:val="28"/>
        </w:rPr>
      </w:pPr>
      <w:r w:rsidRPr="007D7DEC">
        <w:rPr>
          <w:sz w:val="28"/>
          <w:szCs w:val="28"/>
        </w:rPr>
        <w:t>Якщо випробування проведено і в результаті нього подія А з’явилася, то умовна ймовірність Р</w:t>
      </w:r>
      <w:r w:rsidRPr="007D7DEC">
        <w:rPr>
          <w:sz w:val="28"/>
          <w:szCs w:val="28"/>
          <w:vertAlign w:val="subscript"/>
        </w:rPr>
        <w:t>A</w:t>
      </w:r>
      <w:r w:rsidRPr="007D7DEC">
        <w:rPr>
          <w:sz w:val="28"/>
          <w:szCs w:val="28"/>
        </w:rPr>
        <w:t>(В</w:t>
      </w:r>
      <w:r w:rsidRPr="007D7DEC">
        <w:rPr>
          <w:sz w:val="28"/>
          <w:szCs w:val="28"/>
          <w:vertAlign w:val="subscript"/>
        </w:rPr>
        <w:t>k</w:t>
      </w:r>
      <w:r w:rsidRPr="007D7DEC">
        <w:rPr>
          <w:sz w:val="28"/>
          <w:szCs w:val="28"/>
        </w:rPr>
        <w:t>) може не дорівнювати Р(В</w:t>
      </w:r>
      <w:r w:rsidRPr="007D7DEC">
        <w:rPr>
          <w:sz w:val="28"/>
          <w:szCs w:val="28"/>
          <w:vertAlign w:val="subscript"/>
        </w:rPr>
        <w:t>k</w:t>
      </w:r>
      <w:r w:rsidRPr="007D7DEC">
        <w:rPr>
          <w:sz w:val="28"/>
          <w:szCs w:val="28"/>
        </w:rPr>
        <w:t>). Порівня</w:t>
      </w:r>
      <w:r w:rsidR="000B3252" w:rsidRPr="007D7DEC">
        <w:rPr>
          <w:sz w:val="28"/>
          <w:szCs w:val="28"/>
        </w:rPr>
        <w:t>ння цих ймовірностей дозволяє пе</w:t>
      </w:r>
      <w:r w:rsidRPr="007D7DEC">
        <w:rPr>
          <w:sz w:val="28"/>
          <w:szCs w:val="28"/>
        </w:rPr>
        <w:t xml:space="preserve">реоцінити ймовірність гіпотези </w:t>
      </w:r>
      <w:r w:rsidR="000B7741" w:rsidRPr="007D7DEC">
        <w:rPr>
          <w:sz w:val="28"/>
          <w:szCs w:val="28"/>
        </w:rPr>
        <w:t>за</w:t>
      </w:r>
      <w:r w:rsidRPr="007D7DEC">
        <w:rPr>
          <w:sz w:val="28"/>
          <w:szCs w:val="28"/>
        </w:rPr>
        <w:t xml:space="preserve"> умов</w:t>
      </w:r>
      <w:r w:rsidR="000B7741" w:rsidRPr="007D7DEC">
        <w:rPr>
          <w:sz w:val="28"/>
          <w:szCs w:val="28"/>
        </w:rPr>
        <w:t>и</w:t>
      </w:r>
      <w:r w:rsidRPr="007D7DEC">
        <w:rPr>
          <w:sz w:val="28"/>
          <w:szCs w:val="28"/>
        </w:rPr>
        <w:t xml:space="preserve">, що подія А з’явилася. Для цього використовують </w:t>
      </w:r>
      <w:r w:rsidRPr="00E7449A">
        <w:rPr>
          <w:b/>
          <w:sz w:val="28"/>
          <w:szCs w:val="28"/>
        </w:rPr>
        <w:t>формулу Байєса</w:t>
      </w:r>
      <w:r w:rsidRPr="007D7DEC">
        <w:rPr>
          <w:sz w:val="28"/>
          <w:szCs w:val="28"/>
        </w:rPr>
        <w:t>:</w:t>
      </w:r>
    </w:p>
    <w:p w:rsidR="00E84AC4" w:rsidRPr="007D7DEC" w:rsidRDefault="00822B75" w:rsidP="007D7DEC">
      <w:pPr>
        <w:pStyle w:val="af0"/>
        <w:spacing w:line="360" w:lineRule="auto"/>
        <w:ind w:firstLine="426"/>
        <w:jc w:val="center"/>
        <w:rPr>
          <w:sz w:val="28"/>
          <w:szCs w:val="28"/>
          <w:lang w:val="ru-RU"/>
        </w:rPr>
      </w:pPr>
      <w:r w:rsidRPr="007D7DEC">
        <w:rPr>
          <w:position w:val="-60"/>
          <w:sz w:val="28"/>
          <w:szCs w:val="28"/>
        </w:rPr>
        <w:object w:dxaOrig="2680" w:dyaOrig="1020">
          <v:shape id="_x0000_i1240" type="#_x0000_t75" style="width:134.8pt;height:51.05pt" o:ole="" fillcolor="window">
            <v:imagedata r:id="rId384" o:title=""/>
          </v:shape>
          <o:OLEObject Type="Embed" ProgID="Equation.3" ShapeID="_x0000_i1240" DrawAspect="Content" ObjectID="_1616420176" r:id="rId385"/>
        </w:object>
      </w:r>
      <w:r w:rsidR="00E84AC4" w:rsidRPr="007D7DEC">
        <w:rPr>
          <w:sz w:val="28"/>
          <w:szCs w:val="28"/>
        </w:rPr>
        <w:t xml:space="preserve">, </w:t>
      </w:r>
      <w:r w:rsidR="00E84AC4" w:rsidRPr="007D7DEC">
        <w:rPr>
          <w:sz w:val="28"/>
          <w:szCs w:val="28"/>
          <w:lang w:val="en-US"/>
        </w:rPr>
        <w:t>k</w:t>
      </w:r>
      <w:r w:rsidR="00E84AC4" w:rsidRPr="007D7DEC">
        <w:rPr>
          <w:sz w:val="28"/>
          <w:szCs w:val="28"/>
          <w:lang w:val="ru-RU"/>
        </w:rPr>
        <w:t>=1,2,…,</w:t>
      </w:r>
      <w:r w:rsidR="00E84AC4" w:rsidRPr="007D7DEC">
        <w:rPr>
          <w:sz w:val="28"/>
          <w:szCs w:val="28"/>
          <w:lang w:val="en-US"/>
        </w:rPr>
        <w:t>n</w:t>
      </w:r>
      <w:r w:rsidR="00E84AC4" w:rsidRPr="007D7DEC">
        <w:rPr>
          <w:sz w:val="28"/>
          <w:szCs w:val="28"/>
          <w:lang w:val="ru-RU"/>
        </w:rPr>
        <w:t>.</w:t>
      </w:r>
    </w:p>
    <w:p w:rsidR="00E84AC4" w:rsidRPr="007D7DEC" w:rsidRDefault="00E84AC4" w:rsidP="007D7DEC">
      <w:pPr>
        <w:pStyle w:val="af0"/>
        <w:spacing w:line="360" w:lineRule="auto"/>
        <w:ind w:firstLine="426"/>
        <w:jc w:val="center"/>
        <w:rPr>
          <w:sz w:val="28"/>
          <w:szCs w:val="28"/>
          <w:lang w:val="ru-RU"/>
        </w:rPr>
      </w:pPr>
    </w:p>
    <w:p w:rsidR="00E84AC4" w:rsidRPr="007D7DEC" w:rsidRDefault="00E84AC4" w:rsidP="007D7DEC">
      <w:pPr>
        <w:pStyle w:val="af0"/>
        <w:spacing w:line="360" w:lineRule="auto"/>
        <w:ind w:left="567" w:hanging="567"/>
        <w:rPr>
          <w:sz w:val="28"/>
          <w:szCs w:val="28"/>
        </w:rPr>
      </w:pPr>
    </w:p>
    <w:p w:rsidR="00E84AC4" w:rsidRPr="007D7DEC" w:rsidRDefault="00E84AC4" w:rsidP="007D7DEC">
      <w:pPr>
        <w:pStyle w:val="af0"/>
        <w:spacing w:line="360" w:lineRule="auto"/>
        <w:jc w:val="center"/>
        <w:rPr>
          <w:b/>
          <w:sz w:val="28"/>
          <w:szCs w:val="28"/>
          <w:u w:val="single"/>
        </w:rPr>
      </w:pPr>
      <w:r w:rsidRPr="007D7DEC">
        <w:rPr>
          <w:b/>
          <w:sz w:val="28"/>
          <w:szCs w:val="28"/>
          <w:u w:val="single"/>
        </w:rPr>
        <w:t>Розв’язок типових задач</w:t>
      </w:r>
    </w:p>
    <w:p w:rsidR="000B3252" w:rsidRPr="007D7DEC" w:rsidRDefault="000B3252" w:rsidP="007D7DEC">
      <w:pPr>
        <w:pStyle w:val="af0"/>
        <w:spacing w:line="360" w:lineRule="auto"/>
        <w:jc w:val="center"/>
        <w:rPr>
          <w:b/>
          <w:sz w:val="28"/>
          <w:szCs w:val="28"/>
          <w:u w:val="single"/>
        </w:rPr>
      </w:pPr>
    </w:p>
    <w:p w:rsidR="00E84AC4" w:rsidRPr="007D7DEC" w:rsidRDefault="00E84AC4" w:rsidP="007D7DEC">
      <w:pPr>
        <w:pStyle w:val="af0"/>
        <w:spacing w:line="360" w:lineRule="auto"/>
        <w:rPr>
          <w:sz w:val="28"/>
          <w:szCs w:val="28"/>
        </w:rPr>
      </w:pPr>
      <w:r w:rsidRPr="007D7DEC">
        <w:rPr>
          <w:i/>
          <w:sz w:val="28"/>
          <w:szCs w:val="28"/>
        </w:rPr>
        <w:t xml:space="preserve">Приклад 8.1. </w:t>
      </w:r>
      <w:r w:rsidRPr="007D7DEC">
        <w:rPr>
          <w:sz w:val="28"/>
          <w:szCs w:val="28"/>
        </w:rPr>
        <w:t>Два автомати виготовляють однакові деталі, які надходять на спільний конвеєр. Продуктивність першого автомата вдвічі більша за продуктивність другого. Перший автомат випускає в середньому 60% деталей без браку, а другий – 84%. Навмання взята з конвеєра деталь виявилась без браку. Знайти ймовірність того, що ця деталь виготовлена першим автоматом.</w:t>
      </w:r>
    </w:p>
    <w:p w:rsidR="00E84AC4" w:rsidRPr="007D7DEC" w:rsidRDefault="00E84AC4" w:rsidP="007D7DEC">
      <w:pPr>
        <w:pStyle w:val="af0"/>
        <w:spacing w:line="360" w:lineRule="auto"/>
        <w:rPr>
          <w:sz w:val="28"/>
          <w:szCs w:val="28"/>
        </w:rPr>
      </w:pPr>
      <w:r w:rsidRPr="007D7DEC">
        <w:rPr>
          <w:i/>
          <w:sz w:val="28"/>
          <w:szCs w:val="28"/>
        </w:rPr>
        <w:t xml:space="preserve">Розв’язання. </w:t>
      </w:r>
      <w:r w:rsidRPr="007D7DEC">
        <w:rPr>
          <w:sz w:val="28"/>
          <w:szCs w:val="28"/>
        </w:rPr>
        <w:t>Позначимо через А подію – деталь без браку. Можна сформулювати дві гіпотези: В</w:t>
      </w:r>
      <w:r w:rsidRPr="007D7DEC">
        <w:rPr>
          <w:sz w:val="28"/>
          <w:szCs w:val="28"/>
          <w:vertAlign w:val="subscript"/>
        </w:rPr>
        <w:t>1</w:t>
      </w:r>
      <w:r w:rsidRPr="007D7DEC">
        <w:rPr>
          <w:sz w:val="28"/>
          <w:szCs w:val="28"/>
        </w:rPr>
        <w:t xml:space="preserve"> – деталь виготовлена першим автоматом (оскільки перший автомат виготовляє вдвічі більше деталей, ніж другий): Р(В</w:t>
      </w:r>
      <w:r w:rsidRPr="007D7DEC">
        <w:rPr>
          <w:sz w:val="28"/>
          <w:szCs w:val="28"/>
          <w:vertAlign w:val="subscript"/>
        </w:rPr>
        <w:t>1</w:t>
      </w:r>
      <w:r w:rsidRPr="007D7DEC">
        <w:rPr>
          <w:sz w:val="28"/>
          <w:szCs w:val="28"/>
        </w:rPr>
        <w:t>)=</w:t>
      </w:r>
      <w:r w:rsidRPr="007D7DEC">
        <w:rPr>
          <w:position w:val="-24"/>
          <w:sz w:val="28"/>
          <w:szCs w:val="28"/>
        </w:rPr>
        <w:object w:dxaOrig="240" w:dyaOrig="620">
          <v:shape id="_x0000_i1241" type="#_x0000_t75" style="width:12.55pt;height:31pt" o:ole="" fillcolor="window">
            <v:imagedata r:id="rId386" o:title=""/>
          </v:shape>
          <o:OLEObject Type="Embed" ProgID="Equation.3" ShapeID="_x0000_i1241" DrawAspect="Content" ObjectID="_1616420177" r:id="rId387"/>
        </w:object>
      </w:r>
      <w:r w:rsidRPr="007D7DEC">
        <w:rPr>
          <w:sz w:val="28"/>
          <w:szCs w:val="28"/>
        </w:rPr>
        <w:t>; В</w:t>
      </w:r>
      <w:r w:rsidRPr="007D7DEC">
        <w:rPr>
          <w:sz w:val="28"/>
          <w:szCs w:val="28"/>
          <w:vertAlign w:val="subscript"/>
        </w:rPr>
        <w:t>2</w:t>
      </w:r>
      <w:r w:rsidRPr="007D7DEC">
        <w:rPr>
          <w:sz w:val="28"/>
          <w:szCs w:val="28"/>
        </w:rPr>
        <w:t xml:space="preserve"> – деталь виготовлена другим автоматом, причому Р(В</w:t>
      </w:r>
      <w:r w:rsidRPr="007D7DEC">
        <w:rPr>
          <w:sz w:val="28"/>
          <w:szCs w:val="28"/>
          <w:vertAlign w:val="subscript"/>
        </w:rPr>
        <w:t>2</w:t>
      </w:r>
      <w:r w:rsidRPr="007D7DEC">
        <w:rPr>
          <w:sz w:val="28"/>
          <w:szCs w:val="28"/>
        </w:rPr>
        <w:t>)=</w:t>
      </w:r>
      <w:r w:rsidRPr="007D7DEC">
        <w:rPr>
          <w:position w:val="-24"/>
          <w:sz w:val="28"/>
          <w:szCs w:val="28"/>
        </w:rPr>
        <w:object w:dxaOrig="220" w:dyaOrig="620">
          <v:shape id="_x0000_i1242" type="#_x0000_t75" style="width:10.9pt;height:31pt" o:ole="" fillcolor="window">
            <v:imagedata r:id="rId388" o:title=""/>
          </v:shape>
          <o:OLEObject Type="Embed" ProgID="Equation.3" ShapeID="_x0000_i1242" DrawAspect="Content" ObjectID="_1616420178" r:id="rId389"/>
        </w:object>
      </w:r>
      <w:r w:rsidRPr="007D7DEC">
        <w:rPr>
          <w:sz w:val="28"/>
          <w:szCs w:val="28"/>
        </w:rPr>
        <w:t xml:space="preserve">. Умовна ймовірність того, що деталь буде без браку, якщо вона </w:t>
      </w:r>
      <w:r w:rsidR="00BD76D7" w:rsidRPr="007D7DEC">
        <w:rPr>
          <w:sz w:val="28"/>
          <w:szCs w:val="28"/>
        </w:rPr>
        <w:t>з</w:t>
      </w:r>
      <w:r w:rsidRPr="007D7DEC">
        <w:rPr>
          <w:sz w:val="28"/>
          <w:szCs w:val="28"/>
        </w:rPr>
        <w:t xml:space="preserve">роблена першим автоматом, дорівнює </w:t>
      </w:r>
      <w:r w:rsidRPr="007D7DEC">
        <w:rPr>
          <w:position w:val="-14"/>
          <w:sz w:val="28"/>
          <w:szCs w:val="28"/>
        </w:rPr>
        <w:object w:dxaOrig="1280" w:dyaOrig="380">
          <v:shape id="_x0000_i1243" type="#_x0000_t75" style="width:64.45pt;height:19.25pt" o:ole="" fillcolor="window">
            <v:imagedata r:id="rId390" o:title=""/>
          </v:shape>
          <o:OLEObject Type="Embed" ProgID="Equation.3" ShapeID="_x0000_i1243" DrawAspect="Content" ObjectID="_1616420179" r:id="rId391"/>
        </w:object>
      </w:r>
      <w:r w:rsidRPr="007D7DEC">
        <w:rPr>
          <w:sz w:val="28"/>
          <w:szCs w:val="28"/>
        </w:rPr>
        <w:t>. Умовна ймовірність того, що дет</w:t>
      </w:r>
      <w:r w:rsidR="00BD76D7" w:rsidRPr="007D7DEC">
        <w:rPr>
          <w:sz w:val="28"/>
          <w:szCs w:val="28"/>
        </w:rPr>
        <w:t>аль буде без браку, якщо вона з</w:t>
      </w:r>
      <w:r w:rsidRPr="007D7DEC">
        <w:rPr>
          <w:sz w:val="28"/>
          <w:szCs w:val="28"/>
        </w:rPr>
        <w:t xml:space="preserve">роблена другим автоматом, дорівнює </w:t>
      </w:r>
      <w:r w:rsidRPr="007D7DEC">
        <w:rPr>
          <w:position w:val="-14"/>
          <w:sz w:val="28"/>
          <w:szCs w:val="28"/>
        </w:rPr>
        <w:object w:dxaOrig="1420" w:dyaOrig="380">
          <v:shape id="_x0000_i1244" type="#_x0000_t75" style="width:71.15pt;height:19.25pt" o:ole="" fillcolor="window">
            <v:imagedata r:id="rId392" o:title=""/>
          </v:shape>
          <o:OLEObject Type="Embed" ProgID="Equation.3" ShapeID="_x0000_i1244" DrawAspect="Content" ObjectID="_1616420180" r:id="rId393"/>
        </w:object>
      </w:r>
      <w:r w:rsidR="00AB6DE1" w:rsidRPr="007D7DEC">
        <w:rPr>
          <w:sz w:val="28"/>
          <w:szCs w:val="28"/>
        </w:rPr>
        <w:t>.</w:t>
      </w:r>
      <w:r w:rsidRPr="007D7DEC">
        <w:rPr>
          <w:sz w:val="28"/>
          <w:szCs w:val="28"/>
        </w:rPr>
        <w:t>Ймовірність того, що навмання взята деталь виявиться без браку, за формул</w:t>
      </w:r>
      <w:r w:rsidR="00AB6DE1" w:rsidRPr="007D7DEC">
        <w:rPr>
          <w:sz w:val="28"/>
          <w:szCs w:val="28"/>
        </w:rPr>
        <w:t>ою повної ймовірності дорівнює</w:t>
      </w:r>
      <w:r w:rsidR="00A05509" w:rsidRPr="007D7DEC">
        <w:rPr>
          <w:sz w:val="28"/>
          <w:szCs w:val="28"/>
        </w:rPr>
        <w:t>:</w:t>
      </w:r>
    </w:p>
    <w:p w:rsidR="00E84AC4" w:rsidRPr="007D7DEC" w:rsidRDefault="00E84AC4" w:rsidP="007D7DEC">
      <w:pPr>
        <w:pStyle w:val="af0"/>
        <w:spacing w:line="360" w:lineRule="auto"/>
        <w:jc w:val="center"/>
        <w:rPr>
          <w:sz w:val="28"/>
          <w:szCs w:val="28"/>
        </w:rPr>
      </w:pPr>
      <w:r w:rsidRPr="007D7DEC">
        <w:rPr>
          <w:sz w:val="28"/>
          <w:szCs w:val="28"/>
        </w:rPr>
        <w:t>Р(А)=</w:t>
      </w:r>
      <w:r w:rsidR="00822B75" w:rsidRPr="007D7DEC">
        <w:rPr>
          <w:position w:val="-24"/>
          <w:sz w:val="28"/>
          <w:szCs w:val="28"/>
        </w:rPr>
        <w:object w:dxaOrig="5440" w:dyaOrig="620">
          <v:shape id="_x0000_i1245" type="#_x0000_t75" style="width:272.1pt;height:31pt" o:ole="" fillcolor="window">
            <v:imagedata r:id="rId394" o:title=""/>
          </v:shape>
          <o:OLEObject Type="Embed" ProgID="Equation.3" ShapeID="_x0000_i1245" DrawAspect="Content" ObjectID="_1616420181" r:id="rId395"/>
        </w:object>
      </w:r>
      <w:r w:rsidRPr="007D7DEC">
        <w:rPr>
          <w:sz w:val="28"/>
          <w:szCs w:val="28"/>
        </w:rPr>
        <w:t>.</w:t>
      </w:r>
    </w:p>
    <w:p w:rsidR="00E84AC4" w:rsidRPr="007D7DEC" w:rsidRDefault="00E84AC4" w:rsidP="007D7DEC">
      <w:pPr>
        <w:pStyle w:val="af0"/>
        <w:spacing w:line="360" w:lineRule="auto"/>
        <w:rPr>
          <w:sz w:val="28"/>
          <w:szCs w:val="28"/>
        </w:rPr>
      </w:pPr>
      <w:r w:rsidRPr="007D7DEC">
        <w:rPr>
          <w:sz w:val="28"/>
          <w:szCs w:val="28"/>
        </w:rPr>
        <w:t>Шукана ймовірність того, що взята деталь без браку виготовлена першим автоматом, за формулою Байєса дорівнює:</w:t>
      </w:r>
    </w:p>
    <w:p w:rsidR="00E84AC4" w:rsidRPr="007D7DEC" w:rsidRDefault="00E84AC4" w:rsidP="007D7DEC">
      <w:pPr>
        <w:pStyle w:val="af0"/>
        <w:spacing w:line="360" w:lineRule="auto"/>
        <w:jc w:val="center"/>
        <w:rPr>
          <w:sz w:val="28"/>
          <w:szCs w:val="28"/>
          <w:lang w:val="en-US"/>
        </w:rPr>
      </w:pPr>
      <w:r w:rsidRPr="007D7DEC">
        <w:rPr>
          <w:sz w:val="28"/>
          <w:szCs w:val="28"/>
          <w:lang w:val="en-US"/>
        </w:rPr>
        <w:t>Р</w:t>
      </w:r>
      <w:r w:rsidRPr="007D7DEC">
        <w:rPr>
          <w:sz w:val="28"/>
          <w:szCs w:val="28"/>
          <w:vertAlign w:val="subscript"/>
          <w:lang w:val="en-US"/>
        </w:rPr>
        <w:t>А</w:t>
      </w:r>
      <w:r w:rsidRPr="007D7DEC">
        <w:rPr>
          <w:sz w:val="28"/>
          <w:szCs w:val="28"/>
          <w:lang w:val="en-US"/>
        </w:rPr>
        <w:t>(В</w:t>
      </w:r>
      <w:r w:rsidRPr="007D7DEC">
        <w:rPr>
          <w:sz w:val="28"/>
          <w:szCs w:val="28"/>
          <w:vertAlign w:val="subscript"/>
          <w:lang w:val="en-US"/>
        </w:rPr>
        <w:t>1</w:t>
      </w:r>
      <w:r w:rsidRPr="007D7DEC">
        <w:rPr>
          <w:sz w:val="28"/>
          <w:szCs w:val="28"/>
          <w:lang w:val="en-US"/>
        </w:rPr>
        <w:t>)=</w:t>
      </w:r>
      <w:r w:rsidR="00094D87" w:rsidRPr="007D7DEC">
        <w:rPr>
          <w:position w:val="-30"/>
          <w:sz w:val="28"/>
          <w:szCs w:val="28"/>
          <w:lang w:val="en-US"/>
        </w:rPr>
        <w:object w:dxaOrig="2880" w:dyaOrig="980">
          <v:shape id="_x0000_i1246" type="#_x0000_t75" style="width:2in;height:49.4pt" o:ole="" fillcolor="window">
            <v:imagedata r:id="rId396" o:title=""/>
          </v:shape>
          <o:OLEObject Type="Embed" ProgID="Equation.3" ShapeID="_x0000_i1246" DrawAspect="Content" ObjectID="_1616420182" r:id="rId397"/>
        </w:object>
      </w:r>
      <w:r w:rsidRPr="007D7DEC">
        <w:rPr>
          <w:sz w:val="28"/>
          <w:szCs w:val="28"/>
          <w:lang w:val="en-US"/>
        </w:rPr>
        <w:t>.</w:t>
      </w:r>
    </w:p>
    <w:p w:rsidR="00E84AC4" w:rsidRPr="007D7DEC" w:rsidRDefault="00E84AC4" w:rsidP="007D7DEC">
      <w:pPr>
        <w:pStyle w:val="af0"/>
        <w:spacing w:line="360" w:lineRule="auto"/>
        <w:ind w:firstLine="426"/>
        <w:rPr>
          <w:b/>
          <w:sz w:val="28"/>
          <w:szCs w:val="28"/>
          <w:lang w:val="en-US"/>
        </w:rPr>
      </w:pPr>
    </w:p>
    <w:p w:rsidR="00E84AC4" w:rsidRPr="007D7DEC" w:rsidRDefault="00E84AC4" w:rsidP="007D7DEC">
      <w:pPr>
        <w:pStyle w:val="af0"/>
        <w:spacing w:line="360" w:lineRule="auto"/>
        <w:ind w:firstLine="426"/>
        <w:jc w:val="center"/>
        <w:rPr>
          <w:b/>
          <w:sz w:val="28"/>
          <w:szCs w:val="28"/>
          <w:u w:val="single"/>
        </w:rPr>
      </w:pPr>
      <w:r w:rsidRPr="007D7DEC">
        <w:rPr>
          <w:b/>
          <w:sz w:val="28"/>
          <w:szCs w:val="28"/>
          <w:u w:val="single"/>
        </w:rPr>
        <w:t>Задачі</w:t>
      </w:r>
    </w:p>
    <w:p w:rsidR="00AB6DE1" w:rsidRPr="007D7DEC" w:rsidRDefault="00AB6DE1" w:rsidP="007D7DEC">
      <w:pPr>
        <w:pStyle w:val="af0"/>
        <w:spacing w:line="360" w:lineRule="auto"/>
        <w:ind w:firstLine="426"/>
        <w:jc w:val="center"/>
        <w:rPr>
          <w:b/>
          <w:sz w:val="28"/>
          <w:szCs w:val="28"/>
          <w:u w:val="single"/>
        </w:rPr>
      </w:pPr>
    </w:p>
    <w:p w:rsidR="00E84AC4" w:rsidRPr="007D7DEC" w:rsidRDefault="00E84AC4" w:rsidP="00DE5F7A">
      <w:pPr>
        <w:numPr>
          <w:ilvl w:val="1"/>
          <w:numId w:val="26"/>
        </w:numPr>
        <w:shd w:val="clear" w:color="auto" w:fill="FFFFFF"/>
        <w:tabs>
          <w:tab w:val="clear" w:pos="720"/>
          <w:tab w:val="num" w:pos="567"/>
        </w:tabs>
        <w:spacing w:line="360" w:lineRule="auto"/>
        <w:ind w:left="567" w:hanging="567"/>
        <w:jc w:val="both"/>
        <w:rPr>
          <w:snapToGrid w:val="0"/>
          <w:sz w:val="28"/>
          <w:szCs w:val="28"/>
        </w:rPr>
      </w:pPr>
      <w:r w:rsidRPr="007D7DEC">
        <w:rPr>
          <w:snapToGrid w:val="0"/>
          <w:sz w:val="28"/>
          <w:szCs w:val="28"/>
        </w:rPr>
        <w:t xml:space="preserve">Маємо три групи ящиків. До першої групи </w:t>
      </w:r>
      <w:r w:rsidR="00163F2E" w:rsidRPr="007D7DEC">
        <w:rPr>
          <w:snapToGrid w:val="0"/>
          <w:sz w:val="28"/>
          <w:szCs w:val="28"/>
        </w:rPr>
        <w:t>на</w:t>
      </w:r>
      <w:r w:rsidRPr="007D7DEC">
        <w:rPr>
          <w:snapToGrid w:val="0"/>
          <w:sz w:val="28"/>
          <w:szCs w:val="28"/>
        </w:rPr>
        <w:t>лежить</w:t>
      </w:r>
      <w:r w:rsidR="00AB6DE1" w:rsidRPr="007D7DEC">
        <w:rPr>
          <w:snapToGrid w:val="0"/>
          <w:sz w:val="28"/>
          <w:szCs w:val="28"/>
        </w:rPr>
        <w:t xml:space="preserve"> 5 ящиків, у кожному з яких 7 </w:t>
      </w:r>
      <w:r w:rsidR="00163F2E" w:rsidRPr="007D7DEC">
        <w:rPr>
          <w:snapToGrid w:val="0"/>
          <w:sz w:val="28"/>
          <w:szCs w:val="28"/>
        </w:rPr>
        <w:t>стандартних і 3 брако</w:t>
      </w:r>
      <w:r w:rsidRPr="007D7DEC">
        <w:rPr>
          <w:snapToGrid w:val="0"/>
          <w:sz w:val="28"/>
          <w:szCs w:val="28"/>
        </w:rPr>
        <w:t xml:space="preserve">вані однотипні вироби, до другої групи </w:t>
      </w:r>
      <w:r w:rsidR="00163F2E" w:rsidRPr="007D7DEC">
        <w:rPr>
          <w:snapToGrid w:val="0"/>
          <w:sz w:val="28"/>
          <w:szCs w:val="28"/>
        </w:rPr>
        <w:t>–</w:t>
      </w:r>
      <w:r w:rsidRPr="007D7DEC">
        <w:rPr>
          <w:snapToGrid w:val="0"/>
          <w:sz w:val="28"/>
          <w:szCs w:val="28"/>
        </w:rPr>
        <w:t xml:space="preserve"> 9</w:t>
      </w:r>
      <w:r w:rsidR="00163F2E" w:rsidRPr="007D7DEC">
        <w:rPr>
          <w:snapToGrid w:val="0"/>
          <w:sz w:val="28"/>
          <w:szCs w:val="28"/>
        </w:rPr>
        <w:t xml:space="preserve"> ящиків, у кож</w:t>
      </w:r>
      <w:r w:rsidRPr="007D7DEC">
        <w:rPr>
          <w:snapToGrid w:val="0"/>
          <w:sz w:val="28"/>
          <w:szCs w:val="28"/>
        </w:rPr>
        <w:t xml:space="preserve">ному з яких 5 стандартних і 5 бракованих виробів, а до третьої </w:t>
      </w:r>
      <w:r w:rsidR="00163F2E" w:rsidRPr="007D7DEC">
        <w:rPr>
          <w:snapToGrid w:val="0"/>
          <w:sz w:val="28"/>
          <w:szCs w:val="28"/>
        </w:rPr>
        <w:t>–</w:t>
      </w:r>
      <w:r w:rsidRPr="007D7DEC">
        <w:rPr>
          <w:snapToGrid w:val="0"/>
          <w:sz w:val="28"/>
          <w:szCs w:val="28"/>
        </w:rPr>
        <w:t xml:space="preserve"> 3 ящики, у кожному з яких 3 стандартні й 7 бракованих виробів. Із довільно вибраного ящика три навмання взяті вироби виявилися стандартними. Яка ймовірність того, що вони були взяті з ящика, який належить третій групі?</w:t>
      </w:r>
    </w:p>
    <w:p w:rsidR="00E84AC4" w:rsidRPr="007D7DEC" w:rsidRDefault="00E84AC4" w:rsidP="00DE5F7A">
      <w:pPr>
        <w:numPr>
          <w:ilvl w:val="1"/>
          <w:numId w:val="26"/>
        </w:numPr>
        <w:shd w:val="clear" w:color="auto" w:fill="FFFFFF"/>
        <w:tabs>
          <w:tab w:val="clear" w:pos="720"/>
          <w:tab w:val="num" w:pos="567"/>
        </w:tabs>
        <w:spacing w:line="360" w:lineRule="auto"/>
        <w:ind w:left="567" w:hanging="567"/>
        <w:jc w:val="both"/>
        <w:rPr>
          <w:sz w:val="28"/>
          <w:szCs w:val="28"/>
          <w:lang w:val="ru-RU"/>
        </w:rPr>
      </w:pPr>
      <w:r w:rsidRPr="007D7DEC">
        <w:rPr>
          <w:snapToGrid w:val="0"/>
          <w:color w:val="000000"/>
          <w:sz w:val="28"/>
          <w:szCs w:val="28"/>
        </w:rPr>
        <w:t>На склад на</w:t>
      </w:r>
      <w:r w:rsidR="00C72870" w:rsidRPr="007D7DEC">
        <w:rPr>
          <w:snapToGrid w:val="0"/>
          <w:color w:val="000000"/>
          <w:sz w:val="28"/>
          <w:szCs w:val="28"/>
        </w:rPr>
        <w:t>дходять однотипні вироби з чоти</w:t>
      </w:r>
      <w:r w:rsidRPr="007D7DEC">
        <w:rPr>
          <w:snapToGrid w:val="0"/>
          <w:color w:val="000000"/>
          <w:sz w:val="28"/>
          <w:szCs w:val="28"/>
        </w:rPr>
        <w:t xml:space="preserve">рьох заводів: 15% </w:t>
      </w:r>
      <w:r w:rsidR="00C72870" w:rsidRPr="007D7DEC">
        <w:rPr>
          <w:snapToGrid w:val="0"/>
          <w:color w:val="000000"/>
          <w:sz w:val="28"/>
          <w:szCs w:val="28"/>
        </w:rPr>
        <w:t>–</w:t>
      </w:r>
      <w:r w:rsidRPr="007D7DEC">
        <w:rPr>
          <w:snapToGrid w:val="0"/>
          <w:color w:val="000000"/>
          <w:sz w:val="28"/>
          <w:szCs w:val="28"/>
        </w:rPr>
        <w:t xml:space="preserve"> і</w:t>
      </w:r>
      <w:r w:rsidR="00C72870" w:rsidRPr="007D7DEC">
        <w:rPr>
          <w:snapToGrid w:val="0"/>
          <w:color w:val="000000"/>
          <w:sz w:val="28"/>
          <w:szCs w:val="28"/>
        </w:rPr>
        <w:t>з заводу № 1, 25% –</w:t>
      </w:r>
      <w:r w:rsidRPr="007D7DEC">
        <w:rPr>
          <w:snapToGrid w:val="0"/>
          <w:color w:val="000000"/>
          <w:sz w:val="28"/>
          <w:szCs w:val="28"/>
        </w:rPr>
        <w:t xml:space="preserve"> із заводу № 2; 40% </w:t>
      </w:r>
      <w:r w:rsidR="00A16700" w:rsidRPr="007D7DEC">
        <w:rPr>
          <w:snapToGrid w:val="0"/>
          <w:color w:val="000000"/>
          <w:sz w:val="28"/>
          <w:szCs w:val="28"/>
        </w:rPr>
        <w:t>–</w:t>
      </w:r>
      <w:r w:rsidRPr="007D7DEC">
        <w:rPr>
          <w:snapToGrid w:val="0"/>
          <w:color w:val="000000"/>
          <w:sz w:val="28"/>
          <w:szCs w:val="28"/>
        </w:rPr>
        <w:t xml:space="preserve"> із заводу № 3 і 20%</w:t>
      </w:r>
      <w:r w:rsidR="00A16700" w:rsidRPr="007D7DEC">
        <w:rPr>
          <w:snapToGrid w:val="0"/>
          <w:color w:val="000000"/>
          <w:sz w:val="28"/>
          <w:szCs w:val="28"/>
        </w:rPr>
        <w:t xml:space="preserve"> – </w:t>
      </w:r>
      <w:r w:rsidRPr="007D7DEC">
        <w:rPr>
          <w:snapToGrid w:val="0"/>
          <w:color w:val="000000"/>
          <w:sz w:val="28"/>
          <w:szCs w:val="28"/>
        </w:rPr>
        <w:t>із заводу № 4. Під час контролю продукції, яка надходить на склад, установлено, що в середнь</w:t>
      </w:r>
      <w:r w:rsidR="00A16700" w:rsidRPr="007D7DEC">
        <w:rPr>
          <w:snapToGrid w:val="0"/>
          <w:color w:val="000000"/>
          <w:sz w:val="28"/>
          <w:szCs w:val="28"/>
        </w:rPr>
        <w:t xml:space="preserve">ому брак становить для заводу № </w:t>
      </w:r>
      <w:r w:rsidRPr="007D7DEC">
        <w:rPr>
          <w:snapToGrid w:val="0"/>
          <w:color w:val="000000"/>
          <w:sz w:val="28"/>
          <w:szCs w:val="28"/>
        </w:rPr>
        <w:t xml:space="preserve">1 </w:t>
      </w:r>
      <w:r w:rsidR="00A16700" w:rsidRPr="007D7DEC">
        <w:rPr>
          <w:snapToGrid w:val="0"/>
          <w:color w:val="000000"/>
          <w:sz w:val="28"/>
          <w:szCs w:val="28"/>
        </w:rPr>
        <w:t>–</w:t>
      </w:r>
      <w:r w:rsidRPr="007D7DEC">
        <w:rPr>
          <w:snapToGrid w:val="0"/>
          <w:color w:val="000000"/>
          <w:sz w:val="28"/>
          <w:szCs w:val="28"/>
        </w:rPr>
        <w:t xml:space="preserve"> 3%, заводу № 2 </w:t>
      </w:r>
      <w:r w:rsidR="00A16700" w:rsidRPr="007D7DEC">
        <w:rPr>
          <w:snapToGrid w:val="0"/>
          <w:color w:val="000000"/>
          <w:sz w:val="28"/>
          <w:szCs w:val="28"/>
        </w:rPr>
        <w:t>–</w:t>
      </w:r>
      <w:r w:rsidRPr="007D7DEC">
        <w:rPr>
          <w:snapToGrid w:val="0"/>
          <w:color w:val="000000"/>
          <w:sz w:val="28"/>
          <w:szCs w:val="28"/>
        </w:rPr>
        <w:t xml:space="preserve"> 5</w:t>
      </w:r>
      <w:r w:rsidR="00A16700" w:rsidRPr="007D7DEC">
        <w:rPr>
          <w:snapToGrid w:val="0"/>
          <w:color w:val="000000"/>
          <w:sz w:val="28"/>
          <w:szCs w:val="28"/>
        </w:rPr>
        <w:t>%, заводу № 3 –</w:t>
      </w:r>
      <w:r w:rsidRPr="007D7DEC">
        <w:rPr>
          <w:snapToGrid w:val="0"/>
          <w:color w:val="000000"/>
          <w:sz w:val="28"/>
          <w:szCs w:val="28"/>
        </w:rPr>
        <w:t xml:space="preserve"> 8% і заводу № 4 </w:t>
      </w:r>
      <w:r w:rsidR="00A16700" w:rsidRPr="007D7DEC">
        <w:rPr>
          <w:snapToGrid w:val="0"/>
          <w:color w:val="000000"/>
          <w:sz w:val="28"/>
          <w:szCs w:val="28"/>
        </w:rPr>
        <w:t>–</w:t>
      </w:r>
      <w:r w:rsidRPr="007D7DEC">
        <w:rPr>
          <w:snapToGrid w:val="0"/>
          <w:color w:val="000000"/>
          <w:sz w:val="28"/>
          <w:szCs w:val="28"/>
        </w:rPr>
        <w:t xml:space="preserve"> 1%. Навмання взятий виріб зі складу виявився бракованим. Яка ймовірність того, що його виготовив завод №1?</w:t>
      </w:r>
    </w:p>
    <w:p w:rsidR="00E84AC4" w:rsidRPr="007D7DEC" w:rsidRDefault="00E84AC4" w:rsidP="00DE5F7A">
      <w:pPr>
        <w:numPr>
          <w:ilvl w:val="1"/>
          <w:numId w:val="26"/>
        </w:numPr>
        <w:shd w:val="clear" w:color="auto" w:fill="FFFFFF"/>
        <w:tabs>
          <w:tab w:val="clear" w:pos="720"/>
          <w:tab w:val="num" w:pos="567"/>
        </w:tabs>
        <w:spacing w:line="360" w:lineRule="auto"/>
        <w:ind w:left="567" w:hanging="567"/>
        <w:jc w:val="both"/>
        <w:rPr>
          <w:snapToGrid w:val="0"/>
          <w:color w:val="000000"/>
          <w:sz w:val="28"/>
          <w:szCs w:val="28"/>
        </w:rPr>
      </w:pPr>
      <w:r w:rsidRPr="007D7DEC">
        <w:rPr>
          <w:snapToGrid w:val="0"/>
          <w:color w:val="000000"/>
          <w:sz w:val="28"/>
          <w:szCs w:val="28"/>
        </w:rPr>
        <w:t>Детал</w:t>
      </w:r>
      <w:r w:rsidR="004530D8" w:rsidRPr="007D7DEC">
        <w:rPr>
          <w:snapToGrid w:val="0"/>
          <w:color w:val="000000"/>
          <w:sz w:val="28"/>
          <w:szCs w:val="28"/>
        </w:rPr>
        <w:t>і, виготовлені цехом заводу, потрапляють</w:t>
      </w:r>
      <w:r w:rsidRPr="007D7DEC">
        <w:rPr>
          <w:snapToGrid w:val="0"/>
          <w:color w:val="000000"/>
          <w:sz w:val="28"/>
          <w:szCs w:val="28"/>
        </w:rPr>
        <w:t xml:space="preserve"> для перевірки їх стандартності до одного з двох контролерів. Ймовірність того, що деталь попаде до</w:t>
      </w:r>
      <w:r w:rsidR="004530D8" w:rsidRPr="007D7DEC">
        <w:rPr>
          <w:snapToGrid w:val="0"/>
          <w:color w:val="000000"/>
          <w:sz w:val="28"/>
          <w:szCs w:val="28"/>
        </w:rPr>
        <w:t xml:space="preserve"> першого контролера, дорівнює 0,6, а до другого – 0,</w:t>
      </w:r>
      <w:r w:rsidRPr="007D7DEC">
        <w:rPr>
          <w:snapToGrid w:val="0"/>
          <w:color w:val="000000"/>
          <w:sz w:val="28"/>
          <w:szCs w:val="28"/>
        </w:rPr>
        <w:t xml:space="preserve">4. Ймовірність того, що придатна деталь буде </w:t>
      </w:r>
      <w:r w:rsidR="002147A2" w:rsidRPr="007D7DEC">
        <w:rPr>
          <w:snapToGrid w:val="0"/>
          <w:color w:val="000000"/>
          <w:sz w:val="28"/>
          <w:szCs w:val="28"/>
        </w:rPr>
        <w:t>виз</w:t>
      </w:r>
      <w:r w:rsidRPr="007D7DEC">
        <w:rPr>
          <w:snapToGrid w:val="0"/>
          <w:color w:val="000000"/>
          <w:sz w:val="28"/>
          <w:szCs w:val="28"/>
        </w:rPr>
        <w:t>нана стандартною пер</w:t>
      </w:r>
      <w:r w:rsidR="004530D8" w:rsidRPr="007D7DEC">
        <w:rPr>
          <w:snapToGrid w:val="0"/>
          <w:color w:val="000000"/>
          <w:sz w:val="28"/>
          <w:szCs w:val="28"/>
        </w:rPr>
        <w:t>шим контролером, дорівнює 0,</w:t>
      </w:r>
      <w:r w:rsidRPr="007D7DEC">
        <w:rPr>
          <w:snapToGrid w:val="0"/>
          <w:color w:val="000000"/>
          <w:sz w:val="28"/>
          <w:szCs w:val="28"/>
        </w:rPr>
        <w:t xml:space="preserve">94, а другим </w:t>
      </w:r>
      <w:r w:rsidR="004530D8" w:rsidRPr="007D7DEC">
        <w:rPr>
          <w:snapToGrid w:val="0"/>
          <w:color w:val="000000"/>
          <w:sz w:val="28"/>
          <w:szCs w:val="28"/>
        </w:rPr>
        <w:t>–</w:t>
      </w:r>
      <w:r w:rsidRPr="007D7DEC">
        <w:rPr>
          <w:snapToGrid w:val="0"/>
          <w:color w:val="000000"/>
          <w:sz w:val="28"/>
          <w:szCs w:val="28"/>
        </w:rPr>
        <w:t xml:space="preserve"> 0</w:t>
      </w:r>
      <w:r w:rsidR="004530D8" w:rsidRPr="007D7DEC">
        <w:rPr>
          <w:snapToGrid w:val="0"/>
          <w:color w:val="000000"/>
          <w:sz w:val="28"/>
          <w:szCs w:val="28"/>
        </w:rPr>
        <w:t>,</w:t>
      </w:r>
      <w:r w:rsidRPr="007D7DEC">
        <w:rPr>
          <w:snapToGrid w:val="0"/>
          <w:color w:val="000000"/>
          <w:sz w:val="28"/>
          <w:szCs w:val="28"/>
        </w:rPr>
        <w:t>98. Придатна деталь при перевірц</w:t>
      </w:r>
      <w:r w:rsidR="004530D8" w:rsidRPr="007D7DEC">
        <w:rPr>
          <w:snapToGrid w:val="0"/>
          <w:color w:val="000000"/>
          <w:sz w:val="28"/>
          <w:szCs w:val="28"/>
        </w:rPr>
        <w:t xml:space="preserve">і </w:t>
      </w:r>
      <w:r w:rsidR="002147A2" w:rsidRPr="007D7DEC">
        <w:rPr>
          <w:snapToGrid w:val="0"/>
          <w:color w:val="000000"/>
          <w:sz w:val="28"/>
          <w:szCs w:val="28"/>
        </w:rPr>
        <w:t>в</w:t>
      </w:r>
      <w:r w:rsidR="004530D8" w:rsidRPr="007D7DEC">
        <w:rPr>
          <w:snapToGrid w:val="0"/>
          <w:color w:val="000000"/>
          <w:sz w:val="28"/>
          <w:szCs w:val="28"/>
        </w:rPr>
        <w:t>изнана стандартною. Знайти й</w:t>
      </w:r>
      <w:r w:rsidRPr="007D7DEC">
        <w:rPr>
          <w:snapToGrid w:val="0"/>
          <w:color w:val="000000"/>
          <w:sz w:val="28"/>
          <w:szCs w:val="28"/>
        </w:rPr>
        <w:t>мовірність того,</w:t>
      </w:r>
      <w:r w:rsidR="004530D8" w:rsidRPr="007D7DEC">
        <w:rPr>
          <w:snapToGrid w:val="0"/>
          <w:color w:val="000000"/>
          <w:sz w:val="28"/>
          <w:szCs w:val="28"/>
        </w:rPr>
        <w:t xml:space="preserve"> що деталь перевіряв перший кон</w:t>
      </w:r>
      <w:r w:rsidRPr="007D7DEC">
        <w:rPr>
          <w:snapToGrid w:val="0"/>
          <w:color w:val="000000"/>
          <w:sz w:val="28"/>
          <w:szCs w:val="28"/>
        </w:rPr>
        <w:t>тролер.</w:t>
      </w:r>
    </w:p>
    <w:p w:rsidR="00E84AC4" w:rsidRPr="007D7DEC" w:rsidRDefault="00E84AC4" w:rsidP="00DE5F7A">
      <w:pPr>
        <w:numPr>
          <w:ilvl w:val="1"/>
          <w:numId w:val="26"/>
        </w:numPr>
        <w:shd w:val="clear" w:color="auto" w:fill="FFFFFF"/>
        <w:tabs>
          <w:tab w:val="clear" w:pos="720"/>
          <w:tab w:val="num" w:pos="567"/>
        </w:tabs>
        <w:spacing w:line="360" w:lineRule="auto"/>
        <w:ind w:left="567" w:hanging="567"/>
        <w:jc w:val="both"/>
        <w:rPr>
          <w:sz w:val="28"/>
          <w:szCs w:val="28"/>
          <w:lang w:val="ru-RU"/>
        </w:rPr>
      </w:pPr>
      <w:r w:rsidRPr="007D7DEC">
        <w:rPr>
          <w:snapToGrid w:val="0"/>
          <w:color w:val="000000"/>
          <w:sz w:val="28"/>
          <w:szCs w:val="28"/>
        </w:rPr>
        <w:lastRenderedPageBreak/>
        <w:t>В академічній групі 25 студен</w:t>
      </w:r>
      <w:r w:rsidR="001B131A" w:rsidRPr="007D7DEC">
        <w:rPr>
          <w:snapToGrid w:val="0"/>
          <w:color w:val="000000"/>
          <w:sz w:val="28"/>
          <w:szCs w:val="28"/>
        </w:rPr>
        <w:t>тів, які складають екзамен з ма</w:t>
      </w:r>
      <w:r w:rsidRPr="007D7DEC">
        <w:rPr>
          <w:snapToGrid w:val="0"/>
          <w:color w:val="000000"/>
          <w:sz w:val="28"/>
          <w:szCs w:val="28"/>
        </w:rPr>
        <w:t xml:space="preserve">тематики, із них 5 підготовлені відмінно, 10 </w:t>
      </w:r>
      <w:r w:rsidR="001B131A" w:rsidRPr="007D7DEC">
        <w:rPr>
          <w:snapToGrid w:val="0"/>
          <w:color w:val="000000"/>
          <w:sz w:val="28"/>
          <w:szCs w:val="28"/>
        </w:rPr>
        <w:t>–</w:t>
      </w:r>
      <w:r w:rsidRPr="007D7DEC">
        <w:rPr>
          <w:snapToGrid w:val="0"/>
          <w:color w:val="000000"/>
          <w:sz w:val="28"/>
          <w:szCs w:val="28"/>
        </w:rPr>
        <w:t xml:space="preserve"> добре, 9 </w:t>
      </w:r>
      <w:r w:rsidR="001B131A" w:rsidRPr="007D7DEC">
        <w:rPr>
          <w:snapToGrid w:val="0"/>
          <w:color w:val="000000"/>
          <w:sz w:val="28"/>
          <w:szCs w:val="28"/>
        </w:rPr>
        <w:t>–</w:t>
      </w:r>
      <w:r w:rsidRPr="007D7DEC">
        <w:rPr>
          <w:snapToGrid w:val="0"/>
          <w:color w:val="000000"/>
          <w:sz w:val="28"/>
          <w:szCs w:val="28"/>
        </w:rPr>
        <w:t xml:space="preserve"> задовільно і 6 </w:t>
      </w:r>
      <w:r w:rsidR="001B131A" w:rsidRPr="007D7DEC">
        <w:rPr>
          <w:snapToGrid w:val="0"/>
          <w:color w:val="000000"/>
          <w:sz w:val="28"/>
          <w:szCs w:val="28"/>
        </w:rPr>
        <w:t>–</w:t>
      </w:r>
      <w:r w:rsidRPr="007D7DEC">
        <w:rPr>
          <w:snapToGrid w:val="0"/>
          <w:color w:val="000000"/>
          <w:sz w:val="28"/>
          <w:szCs w:val="28"/>
        </w:rPr>
        <w:t xml:space="preserve"> незадовільно. В екзаме</w:t>
      </w:r>
      <w:r w:rsidR="001B131A" w:rsidRPr="007D7DEC">
        <w:rPr>
          <w:snapToGrid w:val="0"/>
          <w:color w:val="000000"/>
          <w:sz w:val="28"/>
          <w:szCs w:val="28"/>
        </w:rPr>
        <w:t>наційних тестах міститься 10 пи</w:t>
      </w:r>
      <w:r w:rsidRPr="007D7DEC">
        <w:rPr>
          <w:snapToGrid w:val="0"/>
          <w:color w:val="000000"/>
          <w:sz w:val="28"/>
          <w:szCs w:val="28"/>
        </w:rPr>
        <w:t xml:space="preserve">тань. Відмінно підготовлений студент може відповісти на всі 10 запитань, добре підготовлений </w:t>
      </w:r>
      <w:r w:rsidR="001B131A" w:rsidRPr="007D7DEC">
        <w:rPr>
          <w:snapToGrid w:val="0"/>
          <w:color w:val="000000"/>
          <w:sz w:val="28"/>
          <w:szCs w:val="28"/>
        </w:rPr>
        <w:t>–</w:t>
      </w:r>
      <w:r w:rsidRPr="007D7DEC">
        <w:rPr>
          <w:snapToGrid w:val="0"/>
          <w:color w:val="000000"/>
          <w:sz w:val="28"/>
          <w:szCs w:val="28"/>
        </w:rPr>
        <w:t xml:space="preserve"> на </w:t>
      </w:r>
      <w:r w:rsidR="001B131A" w:rsidRPr="007D7DEC">
        <w:rPr>
          <w:snapToGrid w:val="0"/>
          <w:color w:val="000000"/>
          <w:sz w:val="28"/>
          <w:szCs w:val="28"/>
        </w:rPr>
        <w:t>7 запитань, задовільно підготов</w:t>
      </w:r>
      <w:r w:rsidRPr="007D7DEC">
        <w:rPr>
          <w:snapToGrid w:val="0"/>
          <w:color w:val="000000"/>
          <w:sz w:val="28"/>
          <w:szCs w:val="28"/>
        </w:rPr>
        <w:t xml:space="preserve">лений </w:t>
      </w:r>
      <w:r w:rsidR="001B131A" w:rsidRPr="007D7DEC">
        <w:rPr>
          <w:snapToGrid w:val="0"/>
          <w:color w:val="000000"/>
          <w:sz w:val="28"/>
          <w:szCs w:val="28"/>
        </w:rPr>
        <w:t>–</w:t>
      </w:r>
      <w:r w:rsidRPr="007D7DEC">
        <w:rPr>
          <w:snapToGrid w:val="0"/>
          <w:color w:val="000000"/>
          <w:sz w:val="28"/>
          <w:szCs w:val="28"/>
        </w:rPr>
        <w:t xml:space="preserve"> на 5 запитан</w:t>
      </w:r>
      <w:r w:rsidR="001B131A" w:rsidRPr="007D7DEC">
        <w:rPr>
          <w:snapToGrid w:val="0"/>
          <w:color w:val="000000"/>
          <w:sz w:val="28"/>
          <w:szCs w:val="28"/>
        </w:rPr>
        <w:t>ь і незадовільно підготовлений –</w:t>
      </w:r>
      <w:r w:rsidRPr="007D7DEC">
        <w:rPr>
          <w:snapToGrid w:val="0"/>
          <w:color w:val="000000"/>
          <w:sz w:val="28"/>
          <w:szCs w:val="28"/>
        </w:rPr>
        <w:t xml:space="preserve"> на 3 запитання. Навмання викликаний студент відповів на всі три запитання. Знайти ймовірність того, що це був студент: 1) відмінно підготовлений; 2) незадовільно підготовлений.</w:t>
      </w:r>
    </w:p>
    <w:p w:rsidR="00E84AC4" w:rsidRPr="007D7DEC" w:rsidRDefault="00E84AC4" w:rsidP="00DE5F7A">
      <w:pPr>
        <w:numPr>
          <w:ilvl w:val="1"/>
          <w:numId w:val="26"/>
        </w:numPr>
        <w:shd w:val="clear" w:color="auto" w:fill="FFFFFF"/>
        <w:tabs>
          <w:tab w:val="clear" w:pos="720"/>
          <w:tab w:val="num" w:pos="567"/>
        </w:tabs>
        <w:spacing w:line="360" w:lineRule="auto"/>
        <w:ind w:left="567" w:hanging="567"/>
        <w:jc w:val="both"/>
        <w:rPr>
          <w:sz w:val="28"/>
          <w:szCs w:val="28"/>
          <w:lang w:val="ru-RU"/>
        </w:rPr>
      </w:pPr>
      <w:r w:rsidRPr="007D7DEC">
        <w:rPr>
          <w:snapToGrid w:val="0"/>
          <w:color w:val="000000"/>
          <w:sz w:val="28"/>
          <w:szCs w:val="28"/>
        </w:rPr>
        <w:t xml:space="preserve">Завод виготовляє вироби, кожний із яких з імовірністю </w:t>
      </w:r>
      <w:r w:rsidRPr="007D7DEC">
        <w:rPr>
          <w:i/>
          <w:snapToGrid w:val="0"/>
          <w:color w:val="000000"/>
          <w:sz w:val="28"/>
          <w:szCs w:val="28"/>
        </w:rPr>
        <w:t xml:space="preserve">р </w:t>
      </w:r>
      <w:r w:rsidRPr="007D7DEC">
        <w:rPr>
          <w:snapToGrid w:val="0"/>
          <w:color w:val="000000"/>
          <w:sz w:val="28"/>
          <w:szCs w:val="28"/>
        </w:rPr>
        <w:t>= 0,01 має дефект. Вироби можуть потрапити на перевірку першому або другому контролерові. Імо</w:t>
      </w:r>
      <w:r w:rsidR="000451EE" w:rsidRPr="007D7DEC">
        <w:rPr>
          <w:snapToGrid w:val="0"/>
          <w:color w:val="000000"/>
          <w:sz w:val="28"/>
          <w:szCs w:val="28"/>
        </w:rPr>
        <w:t>вірність того, що перший контро</w:t>
      </w:r>
      <w:r w:rsidRPr="007D7DEC">
        <w:rPr>
          <w:snapToGrid w:val="0"/>
          <w:color w:val="000000"/>
          <w:sz w:val="28"/>
          <w:szCs w:val="28"/>
        </w:rPr>
        <w:t>лер виявить дефект у виробі</w:t>
      </w:r>
      <w:r w:rsidR="002868F1" w:rsidRPr="007D7DEC">
        <w:rPr>
          <w:snapToGrid w:val="0"/>
          <w:color w:val="000000"/>
          <w:sz w:val="28"/>
          <w:szCs w:val="28"/>
        </w:rPr>
        <w:t>,</w:t>
      </w:r>
      <w:r w:rsidRPr="007D7DEC">
        <w:rPr>
          <w:snapToGrid w:val="0"/>
          <w:color w:val="000000"/>
          <w:sz w:val="28"/>
          <w:szCs w:val="28"/>
        </w:rPr>
        <w:t xml:space="preserve"> дорівнює </w:t>
      </w:r>
      <w:r w:rsidR="00327EB9" w:rsidRPr="007D7DEC">
        <w:rPr>
          <w:i/>
          <w:snapToGrid w:val="0"/>
          <w:color w:val="000000"/>
          <w:sz w:val="28"/>
          <w:szCs w:val="28"/>
        </w:rPr>
        <w:t>р</w:t>
      </w:r>
      <w:r w:rsidR="00327EB9" w:rsidRPr="007D7DEC">
        <w:rPr>
          <w:i/>
          <w:snapToGrid w:val="0"/>
          <w:color w:val="000000"/>
          <w:sz w:val="28"/>
          <w:szCs w:val="28"/>
          <w:vertAlign w:val="subscript"/>
        </w:rPr>
        <w:t>1</w:t>
      </w:r>
      <w:r w:rsidR="000451EE" w:rsidRPr="007D7DEC">
        <w:rPr>
          <w:i/>
          <w:snapToGrid w:val="0"/>
          <w:color w:val="000000"/>
          <w:sz w:val="28"/>
          <w:szCs w:val="28"/>
        </w:rPr>
        <w:t xml:space="preserve"> –</w:t>
      </w:r>
      <w:r w:rsidRPr="007D7DEC">
        <w:rPr>
          <w:snapToGrid w:val="0"/>
          <w:color w:val="000000"/>
          <w:sz w:val="28"/>
          <w:szCs w:val="28"/>
        </w:rPr>
        <w:t xml:space="preserve">0,85, для другого контролера ця ймовірність </w:t>
      </w:r>
      <w:r w:rsidRPr="007D7DEC">
        <w:rPr>
          <w:i/>
          <w:snapToGrid w:val="0"/>
          <w:color w:val="000000"/>
          <w:sz w:val="28"/>
          <w:szCs w:val="28"/>
        </w:rPr>
        <w:t>р</w:t>
      </w:r>
      <w:r w:rsidRPr="007D7DEC">
        <w:rPr>
          <w:i/>
          <w:snapToGrid w:val="0"/>
          <w:color w:val="000000"/>
          <w:sz w:val="28"/>
          <w:szCs w:val="28"/>
          <w:vertAlign w:val="subscript"/>
        </w:rPr>
        <w:t>2</w:t>
      </w:r>
      <w:r w:rsidR="000451EE" w:rsidRPr="007D7DEC">
        <w:rPr>
          <w:i/>
          <w:snapToGrid w:val="0"/>
          <w:color w:val="000000"/>
          <w:sz w:val="28"/>
          <w:szCs w:val="28"/>
        </w:rPr>
        <w:t xml:space="preserve"> –</w:t>
      </w:r>
      <w:r w:rsidRPr="007D7DEC">
        <w:rPr>
          <w:snapToGrid w:val="0"/>
          <w:color w:val="000000"/>
          <w:sz w:val="28"/>
          <w:szCs w:val="28"/>
        </w:rPr>
        <w:t xml:space="preserve">0,95. Якщо виріб не був забракований контролерами, то він надходить до </w:t>
      </w:r>
      <w:r w:rsidR="008A4E3C" w:rsidRPr="007D7DEC">
        <w:rPr>
          <w:snapToGrid w:val="0"/>
          <w:color w:val="000000"/>
          <w:sz w:val="28"/>
          <w:szCs w:val="28"/>
        </w:rPr>
        <w:t>відділу технічного контролю</w:t>
      </w:r>
      <w:r w:rsidRPr="007D7DEC">
        <w:rPr>
          <w:snapToGrid w:val="0"/>
          <w:color w:val="000000"/>
          <w:sz w:val="28"/>
          <w:szCs w:val="28"/>
        </w:rPr>
        <w:t xml:space="preserve"> заводу. Дефект, якщо він існує, може бути виявлений з імовірністю </w:t>
      </w:r>
      <w:r w:rsidRPr="007D7DEC">
        <w:rPr>
          <w:i/>
          <w:snapToGrid w:val="0"/>
          <w:color w:val="000000"/>
          <w:sz w:val="28"/>
          <w:szCs w:val="28"/>
        </w:rPr>
        <w:t>р</w:t>
      </w:r>
      <w:r w:rsidR="0075269B" w:rsidRPr="007D7DEC">
        <w:rPr>
          <w:i/>
          <w:snapToGrid w:val="0"/>
          <w:color w:val="000000"/>
          <w:sz w:val="28"/>
          <w:szCs w:val="28"/>
          <w:vertAlign w:val="subscript"/>
        </w:rPr>
        <w:t>0</w:t>
      </w:r>
      <w:r w:rsidRPr="007D7DEC">
        <w:rPr>
          <w:snapToGrid w:val="0"/>
          <w:color w:val="000000"/>
          <w:sz w:val="28"/>
          <w:szCs w:val="28"/>
        </w:rPr>
        <w:t xml:space="preserve">= 0,99. Яка ймовірність того, що після всієї процедури виріб було забраковано: 1) першим контролером; 2) </w:t>
      </w:r>
      <w:r w:rsidR="008A4E3C" w:rsidRPr="007D7DEC">
        <w:rPr>
          <w:snapToGrid w:val="0"/>
          <w:color w:val="000000"/>
          <w:sz w:val="28"/>
          <w:szCs w:val="28"/>
        </w:rPr>
        <w:t>відділом технічного контролю</w:t>
      </w:r>
      <w:r w:rsidRPr="007D7DEC">
        <w:rPr>
          <w:snapToGrid w:val="0"/>
          <w:color w:val="000000"/>
          <w:sz w:val="28"/>
          <w:szCs w:val="28"/>
        </w:rPr>
        <w:t>?</w:t>
      </w:r>
    </w:p>
    <w:p w:rsidR="00E84AC4" w:rsidRPr="007D7DEC" w:rsidRDefault="00E84AC4" w:rsidP="00DE5F7A">
      <w:pPr>
        <w:numPr>
          <w:ilvl w:val="1"/>
          <w:numId w:val="26"/>
        </w:numPr>
        <w:shd w:val="clear" w:color="auto" w:fill="FFFFFF"/>
        <w:tabs>
          <w:tab w:val="clear" w:pos="720"/>
          <w:tab w:val="num" w:pos="567"/>
        </w:tabs>
        <w:spacing w:line="360" w:lineRule="auto"/>
        <w:ind w:left="567" w:hanging="567"/>
        <w:jc w:val="both"/>
        <w:rPr>
          <w:sz w:val="28"/>
          <w:szCs w:val="28"/>
          <w:lang w:val="en-US"/>
        </w:rPr>
      </w:pPr>
      <w:r w:rsidRPr="007D7DEC">
        <w:rPr>
          <w:snapToGrid w:val="0"/>
          <w:color w:val="000000"/>
          <w:sz w:val="28"/>
          <w:szCs w:val="28"/>
        </w:rPr>
        <w:t>Ймовірність знищити літак з одного пострілу для першої гармати дорівнює 0,2, а для другої – 0,1. Кожна гармата робить по одному пострілу, причому було одне влучення у літак. Яка ймовірність того, що влучила перша гармата?</w:t>
      </w:r>
    </w:p>
    <w:p w:rsidR="00E84AC4" w:rsidRPr="007D7DEC" w:rsidRDefault="00E84AC4" w:rsidP="00DE5F7A">
      <w:pPr>
        <w:numPr>
          <w:ilvl w:val="1"/>
          <w:numId w:val="26"/>
        </w:numPr>
        <w:shd w:val="clear" w:color="auto" w:fill="FFFFFF"/>
        <w:tabs>
          <w:tab w:val="clear" w:pos="720"/>
          <w:tab w:val="num" w:pos="567"/>
        </w:tabs>
        <w:spacing w:line="360" w:lineRule="auto"/>
        <w:ind w:left="567" w:hanging="567"/>
        <w:jc w:val="both"/>
        <w:rPr>
          <w:sz w:val="28"/>
          <w:szCs w:val="28"/>
          <w:lang w:val="ru-RU"/>
        </w:rPr>
      </w:pPr>
      <w:r w:rsidRPr="007D7DEC">
        <w:rPr>
          <w:snapToGrid w:val="0"/>
          <w:color w:val="000000"/>
          <w:sz w:val="28"/>
          <w:szCs w:val="28"/>
        </w:rPr>
        <w:t>Телевізори виготовляють на трьох підприємствах.</w:t>
      </w:r>
      <w:r w:rsidR="0075269B" w:rsidRPr="007D7DEC">
        <w:rPr>
          <w:snapToGrid w:val="0"/>
          <w:color w:val="000000"/>
          <w:sz w:val="28"/>
          <w:szCs w:val="28"/>
        </w:rPr>
        <w:t xml:space="preserve"> Брак на першому становить 10%,</w:t>
      </w:r>
      <w:r w:rsidRPr="007D7DEC">
        <w:rPr>
          <w:snapToGrid w:val="0"/>
          <w:color w:val="000000"/>
          <w:sz w:val="28"/>
          <w:szCs w:val="28"/>
        </w:rPr>
        <w:t xml:space="preserve"> на другому – 5%, третьому – 15%. Випадковим чином купили телевізор, який виявився бракованим. Яка ймовірність того, що телевізор виготовлений:</w:t>
      </w:r>
    </w:p>
    <w:p w:rsidR="00E84AC4" w:rsidRPr="007D7DEC" w:rsidRDefault="00E84AC4" w:rsidP="007D7DEC">
      <w:pPr>
        <w:shd w:val="clear" w:color="auto" w:fill="FFFFFF"/>
        <w:tabs>
          <w:tab w:val="num" w:pos="567"/>
        </w:tabs>
        <w:spacing w:line="360" w:lineRule="auto"/>
        <w:ind w:left="567"/>
        <w:jc w:val="both"/>
        <w:rPr>
          <w:snapToGrid w:val="0"/>
          <w:color w:val="000000"/>
          <w:sz w:val="28"/>
          <w:szCs w:val="28"/>
        </w:rPr>
      </w:pPr>
      <w:r w:rsidRPr="007D7DEC">
        <w:rPr>
          <w:snapToGrid w:val="0"/>
          <w:color w:val="000000"/>
          <w:sz w:val="28"/>
          <w:szCs w:val="28"/>
        </w:rPr>
        <w:t>а) першим підприємством;</w:t>
      </w:r>
    </w:p>
    <w:p w:rsidR="00E84AC4" w:rsidRPr="007D7DEC" w:rsidRDefault="00E84AC4" w:rsidP="007D7DEC">
      <w:pPr>
        <w:shd w:val="clear" w:color="auto" w:fill="FFFFFF"/>
        <w:tabs>
          <w:tab w:val="num" w:pos="567"/>
        </w:tabs>
        <w:spacing w:line="360" w:lineRule="auto"/>
        <w:ind w:left="567"/>
        <w:jc w:val="both"/>
        <w:rPr>
          <w:snapToGrid w:val="0"/>
          <w:color w:val="000000"/>
          <w:sz w:val="28"/>
          <w:szCs w:val="28"/>
        </w:rPr>
      </w:pPr>
      <w:r w:rsidRPr="007D7DEC">
        <w:rPr>
          <w:snapToGrid w:val="0"/>
          <w:color w:val="000000"/>
          <w:sz w:val="28"/>
          <w:szCs w:val="28"/>
        </w:rPr>
        <w:t>б) другим підприємством;</w:t>
      </w:r>
    </w:p>
    <w:p w:rsidR="00E84AC4" w:rsidRPr="007D7DEC" w:rsidRDefault="00E84AC4" w:rsidP="007D7DEC">
      <w:pPr>
        <w:shd w:val="clear" w:color="auto" w:fill="FFFFFF"/>
        <w:tabs>
          <w:tab w:val="num" w:pos="567"/>
        </w:tabs>
        <w:spacing w:line="360" w:lineRule="auto"/>
        <w:ind w:left="567"/>
        <w:jc w:val="both"/>
        <w:rPr>
          <w:snapToGrid w:val="0"/>
          <w:color w:val="000000"/>
          <w:sz w:val="28"/>
          <w:szCs w:val="28"/>
        </w:rPr>
      </w:pPr>
      <w:r w:rsidRPr="007D7DEC">
        <w:rPr>
          <w:snapToGrid w:val="0"/>
          <w:color w:val="000000"/>
          <w:sz w:val="28"/>
          <w:szCs w:val="28"/>
        </w:rPr>
        <w:t>в) третім підприємством? Порівняти ці ймовірності.</w:t>
      </w:r>
    </w:p>
    <w:p w:rsidR="00E84AC4" w:rsidRPr="007D7DEC" w:rsidRDefault="00E84AC4" w:rsidP="00DE5F7A">
      <w:pPr>
        <w:numPr>
          <w:ilvl w:val="1"/>
          <w:numId w:val="26"/>
        </w:numPr>
        <w:shd w:val="clear" w:color="auto" w:fill="FFFFFF"/>
        <w:tabs>
          <w:tab w:val="clear" w:pos="720"/>
          <w:tab w:val="num" w:pos="567"/>
        </w:tabs>
        <w:spacing w:line="360" w:lineRule="auto"/>
        <w:ind w:left="567" w:hanging="567"/>
        <w:jc w:val="both"/>
        <w:rPr>
          <w:snapToGrid w:val="0"/>
          <w:color w:val="000000"/>
          <w:sz w:val="28"/>
          <w:szCs w:val="28"/>
        </w:rPr>
      </w:pPr>
      <w:r w:rsidRPr="007D7DEC">
        <w:rPr>
          <w:snapToGrid w:val="0"/>
          <w:color w:val="000000"/>
          <w:sz w:val="28"/>
          <w:szCs w:val="28"/>
        </w:rPr>
        <w:t xml:space="preserve">Система виявлення літака через наявність перешкод у зоні може давати помилкові покази з ймовірністю 0,05, а при наявності цілі в зоні система </w:t>
      </w:r>
      <w:r w:rsidRPr="007D7DEC">
        <w:rPr>
          <w:snapToGrid w:val="0"/>
          <w:color w:val="000000"/>
          <w:sz w:val="28"/>
          <w:szCs w:val="28"/>
        </w:rPr>
        <w:lastRenderedPageBreak/>
        <w:t>виявляє її з ймовірністю 0,9. Ймовірність появи противника в зоні дорівнює 0,25. Визначити ймовірність помилкової тривоги.</w:t>
      </w:r>
    </w:p>
    <w:p w:rsidR="00E84AC4" w:rsidRPr="007D7DEC" w:rsidRDefault="00E84AC4" w:rsidP="00DE5F7A">
      <w:pPr>
        <w:numPr>
          <w:ilvl w:val="1"/>
          <w:numId w:val="26"/>
        </w:numPr>
        <w:shd w:val="clear" w:color="auto" w:fill="FFFFFF"/>
        <w:tabs>
          <w:tab w:val="clear" w:pos="720"/>
          <w:tab w:val="num" w:pos="567"/>
        </w:tabs>
        <w:spacing w:line="360" w:lineRule="auto"/>
        <w:ind w:left="567" w:hanging="567"/>
        <w:jc w:val="both"/>
        <w:rPr>
          <w:sz w:val="28"/>
          <w:szCs w:val="28"/>
          <w:lang w:val="ru-RU"/>
        </w:rPr>
      </w:pPr>
      <w:r w:rsidRPr="007D7DEC">
        <w:rPr>
          <w:snapToGrid w:val="0"/>
          <w:color w:val="000000"/>
          <w:sz w:val="28"/>
          <w:szCs w:val="28"/>
        </w:rPr>
        <w:t xml:space="preserve">Два автомати виготовляють однакові деталі, які поступають на конвеєр. </w:t>
      </w:r>
      <w:r w:rsidRPr="007D7DEC">
        <w:rPr>
          <w:sz w:val="28"/>
          <w:szCs w:val="28"/>
        </w:rPr>
        <w:t>Продуктивність першого автомата вдвічі більша за продуктивність другого. Перший автомат випускає в середньому 80% деталей без браку, а другий – 90%. Навмання взята з конвеєра деталь виявилась без браку. Знайти ймовірність того, що ця деталь виготовлена другим автоматом.</w:t>
      </w:r>
    </w:p>
    <w:p w:rsidR="00E84AC4" w:rsidRPr="007D7DEC" w:rsidRDefault="00E84AC4" w:rsidP="007D7DEC">
      <w:pPr>
        <w:shd w:val="clear" w:color="auto" w:fill="FFFFFF"/>
        <w:tabs>
          <w:tab w:val="num" w:pos="567"/>
        </w:tabs>
        <w:spacing w:line="360" w:lineRule="auto"/>
        <w:ind w:left="567" w:hanging="567"/>
        <w:jc w:val="both"/>
        <w:rPr>
          <w:snapToGrid w:val="0"/>
          <w:sz w:val="28"/>
          <w:szCs w:val="28"/>
        </w:rPr>
      </w:pPr>
      <w:r w:rsidRPr="007D7DEC">
        <w:rPr>
          <w:snapToGrid w:val="0"/>
          <w:color w:val="000000"/>
          <w:sz w:val="28"/>
          <w:szCs w:val="28"/>
        </w:rPr>
        <w:t xml:space="preserve">8.10. Підприємство отримало деталі від трьох постачальників: від 1-го </w:t>
      </w:r>
      <w:r w:rsidR="002868F1" w:rsidRPr="007D7DEC">
        <w:rPr>
          <w:snapToGrid w:val="0"/>
          <w:color w:val="000000"/>
          <w:sz w:val="28"/>
          <w:szCs w:val="28"/>
        </w:rPr>
        <w:t xml:space="preserve">– </w:t>
      </w:r>
      <w:r w:rsidRPr="007D7DEC">
        <w:rPr>
          <w:snapToGrid w:val="0"/>
          <w:color w:val="000000"/>
          <w:sz w:val="28"/>
          <w:szCs w:val="28"/>
        </w:rPr>
        <w:t xml:space="preserve">200 штук, з яких 4 браковані, від 2-го </w:t>
      </w:r>
      <w:r w:rsidR="002868F1" w:rsidRPr="007D7DEC">
        <w:rPr>
          <w:snapToGrid w:val="0"/>
          <w:color w:val="000000"/>
          <w:sz w:val="28"/>
          <w:szCs w:val="28"/>
        </w:rPr>
        <w:t xml:space="preserve">– </w:t>
      </w:r>
      <w:r w:rsidRPr="007D7DEC">
        <w:rPr>
          <w:snapToGrid w:val="0"/>
          <w:color w:val="000000"/>
          <w:sz w:val="28"/>
          <w:szCs w:val="28"/>
        </w:rPr>
        <w:t xml:space="preserve">400 штук, з яких 2 браковані і від третього </w:t>
      </w:r>
      <w:r w:rsidR="00E5247B" w:rsidRPr="007D7DEC">
        <w:rPr>
          <w:snapToGrid w:val="0"/>
          <w:color w:val="000000"/>
          <w:sz w:val="28"/>
          <w:szCs w:val="28"/>
        </w:rPr>
        <w:t>–</w:t>
      </w:r>
      <w:r w:rsidRPr="007D7DEC">
        <w:rPr>
          <w:snapToGrid w:val="0"/>
          <w:color w:val="000000"/>
          <w:sz w:val="28"/>
          <w:szCs w:val="28"/>
        </w:rPr>
        <w:t xml:space="preserve"> 400, з яких 1%</w:t>
      </w:r>
      <w:r w:rsidR="00E5247B" w:rsidRPr="007D7DEC">
        <w:rPr>
          <w:snapToGrid w:val="0"/>
          <w:color w:val="000000"/>
          <w:sz w:val="28"/>
          <w:szCs w:val="28"/>
        </w:rPr>
        <w:t xml:space="preserve"> –</w:t>
      </w:r>
      <w:r w:rsidRPr="007D7DEC">
        <w:rPr>
          <w:snapToGrid w:val="0"/>
          <w:color w:val="000000"/>
          <w:sz w:val="28"/>
          <w:szCs w:val="28"/>
        </w:rPr>
        <w:t xml:space="preserve"> браковані. Деталі на складі розміщені в контейнерах. Визначити ймовірність того, що навмання взята деталь з навмання вибраного контейнера виявиться бракованою. Яка ймовірність, що це буде деталь від 3-го постачальника?</w:t>
      </w:r>
    </w:p>
    <w:p w:rsidR="00E84AC4" w:rsidRPr="007D7DEC" w:rsidRDefault="00E84AC4" w:rsidP="007D7DEC">
      <w:pPr>
        <w:shd w:val="clear" w:color="auto" w:fill="FFFFFF"/>
        <w:tabs>
          <w:tab w:val="num" w:pos="567"/>
        </w:tabs>
        <w:spacing w:line="360" w:lineRule="auto"/>
        <w:ind w:left="567" w:hanging="567"/>
        <w:jc w:val="both"/>
        <w:rPr>
          <w:snapToGrid w:val="0"/>
          <w:color w:val="000000"/>
          <w:sz w:val="28"/>
          <w:szCs w:val="28"/>
        </w:rPr>
      </w:pPr>
      <w:r w:rsidRPr="007D7DEC">
        <w:rPr>
          <w:snapToGrid w:val="0"/>
          <w:color w:val="000000"/>
          <w:sz w:val="28"/>
          <w:szCs w:val="28"/>
        </w:rPr>
        <w:t xml:space="preserve">8.11. За зміну на склад підприємства надходять вироби із трьох цехів в однакових кількостях. Перший цех виробляє 1% браку, другий </w:t>
      </w:r>
      <w:r w:rsidR="00DC552B" w:rsidRPr="007D7DEC">
        <w:rPr>
          <w:snapToGrid w:val="0"/>
          <w:color w:val="000000"/>
          <w:sz w:val="28"/>
          <w:szCs w:val="28"/>
        </w:rPr>
        <w:t>–</w:t>
      </w:r>
      <w:r w:rsidRPr="007D7DEC">
        <w:rPr>
          <w:snapToGrid w:val="0"/>
          <w:color w:val="000000"/>
          <w:sz w:val="28"/>
          <w:szCs w:val="28"/>
        </w:rPr>
        <w:t xml:space="preserve"> 3% і третій </w:t>
      </w:r>
      <w:r w:rsidR="00DC552B" w:rsidRPr="007D7DEC">
        <w:rPr>
          <w:snapToGrid w:val="0"/>
          <w:color w:val="000000"/>
          <w:sz w:val="28"/>
          <w:szCs w:val="28"/>
        </w:rPr>
        <w:t>–</w:t>
      </w:r>
      <w:r w:rsidRPr="007D7DEC">
        <w:rPr>
          <w:snapToGrid w:val="0"/>
          <w:color w:val="000000"/>
          <w:sz w:val="28"/>
          <w:szCs w:val="28"/>
        </w:rPr>
        <w:t xml:space="preserve"> 2%. Навмання взятий зі складу виріб виявився бракованим. Яка ймовірність, що </w:t>
      </w:r>
      <w:r w:rsidR="005B1826" w:rsidRPr="007D7DEC">
        <w:rPr>
          <w:snapToGrid w:val="0"/>
          <w:color w:val="000000"/>
          <w:sz w:val="28"/>
          <w:szCs w:val="28"/>
        </w:rPr>
        <w:t>він виготовлений у другому цеху?</w:t>
      </w:r>
    </w:p>
    <w:p w:rsidR="00E84AC4" w:rsidRPr="007D7DEC" w:rsidRDefault="00E84AC4" w:rsidP="007D7DEC">
      <w:pPr>
        <w:pStyle w:val="31"/>
        <w:tabs>
          <w:tab w:val="num" w:pos="567"/>
        </w:tabs>
        <w:spacing w:line="360" w:lineRule="auto"/>
        <w:ind w:left="567" w:hanging="567"/>
        <w:rPr>
          <w:szCs w:val="28"/>
        </w:rPr>
      </w:pPr>
      <w:r w:rsidRPr="007D7DEC">
        <w:rPr>
          <w:szCs w:val="28"/>
        </w:rPr>
        <w:t>8.12. Два економісти заповнюють документи, які складають у спільну папку. Ймовірність зробити помилку в документі для першо</w:t>
      </w:r>
      <w:r w:rsidR="00DC552B" w:rsidRPr="007D7DEC">
        <w:rPr>
          <w:szCs w:val="28"/>
        </w:rPr>
        <w:t>го економіста 0,1, для другого –</w:t>
      </w:r>
      <w:r w:rsidRPr="007D7DEC">
        <w:rPr>
          <w:szCs w:val="28"/>
        </w:rPr>
        <w:t xml:space="preserve"> 0,2. Перший економіст заповнив 40 документів, другий </w:t>
      </w:r>
      <w:r w:rsidR="00DC552B" w:rsidRPr="007D7DEC">
        <w:rPr>
          <w:szCs w:val="28"/>
        </w:rPr>
        <w:t>–</w:t>
      </w:r>
      <w:r w:rsidRPr="007D7DEC">
        <w:rPr>
          <w:szCs w:val="28"/>
        </w:rPr>
        <w:t xml:space="preserve"> 60. Навмання взятий з папки документ виявився з помилкою. Визначити ймовірність, що його склав перший економіст.</w:t>
      </w:r>
    </w:p>
    <w:p w:rsidR="00E84AC4" w:rsidRPr="007D7DEC" w:rsidRDefault="00DC552B" w:rsidP="007D7DEC">
      <w:pPr>
        <w:shd w:val="clear" w:color="auto" w:fill="FFFFFF"/>
        <w:tabs>
          <w:tab w:val="num" w:pos="567"/>
        </w:tabs>
        <w:spacing w:line="360" w:lineRule="auto"/>
        <w:ind w:left="567" w:hanging="567"/>
        <w:jc w:val="both"/>
        <w:rPr>
          <w:sz w:val="28"/>
          <w:szCs w:val="28"/>
        </w:rPr>
      </w:pPr>
      <w:r w:rsidRPr="007D7DEC">
        <w:rPr>
          <w:snapToGrid w:val="0"/>
          <w:color w:val="000000"/>
          <w:sz w:val="28"/>
          <w:szCs w:val="28"/>
        </w:rPr>
        <w:t xml:space="preserve">8.13. </w:t>
      </w:r>
      <w:r w:rsidR="00E84AC4" w:rsidRPr="007D7DEC">
        <w:rPr>
          <w:snapToGrid w:val="0"/>
          <w:color w:val="000000"/>
          <w:sz w:val="28"/>
          <w:szCs w:val="28"/>
        </w:rPr>
        <w:t>У першому ящику є 20 деталей, з яких 16 стандартних, у другому відповідно 10 і 7. Навмання взята деталь із випадковим чином вибраного ящика виявилася стандартною. Яка ймовірність, що деталь була взята з другого ящика?</w:t>
      </w:r>
    </w:p>
    <w:p w:rsidR="00E84AC4" w:rsidRPr="007D7DEC" w:rsidRDefault="00E84AC4" w:rsidP="007D7DEC">
      <w:pPr>
        <w:shd w:val="clear" w:color="auto" w:fill="FFFFFF"/>
        <w:tabs>
          <w:tab w:val="num" w:pos="567"/>
        </w:tabs>
        <w:spacing w:line="360" w:lineRule="auto"/>
        <w:ind w:left="567" w:hanging="567"/>
        <w:jc w:val="both"/>
        <w:rPr>
          <w:sz w:val="28"/>
          <w:szCs w:val="28"/>
        </w:rPr>
      </w:pPr>
      <w:r w:rsidRPr="007D7DEC">
        <w:rPr>
          <w:sz w:val="28"/>
          <w:szCs w:val="28"/>
        </w:rPr>
        <w:t>8.14. Кількість</w:t>
      </w:r>
      <w:r w:rsidR="00807ABC" w:rsidRPr="007D7DEC">
        <w:rPr>
          <w:sz w:val="28"/>
          <w:szCs w:val="28"/>
        </w:rPr>
        <w:t xml:space="preserve"> вантажних автомобілів, що проїжд</w:t>
      </w:r>
      <w:r w:rsidRPr="007D7DEC">
        <w:rPr>
          <w:sz w:val="28"/>
          <w:szCs w:val="28"/>
        </w:rPr>
        <w:t>жають по шосе, відносяться до кіль</w:t>
      </w:r>
      <w:r w:rsidR="00807ABC" w:rsidRPr="007D7DEC">
        <w:rPr>
          <w:sz w:val="28"/>
          <w:szCs w:val="28"/>
        </w:rPr>
        <w:t xml:space="preserve">кості легкових автомобілів, що </w:t>
      </w:r>
      <w:r w:rsidRPr="007D7DEC">
        <w:rPr>
          <w:sz w:val="28"/>
          <w:szCs w:val="28"/>
        </w:rPr>
        <w:t>п</w:t>
      </w:r>
      <w:r w:rsidR="00807ABC" w:rsidRPr="007D7DEC">
        <w:rPr>
          <w:sz w:val="28"/>
          <w:szCs w:val="28"/>
        </w:rPr>
        <w:t>р</w:t>
      </w:r>
      <w:r w:rsidRPr="007D7DEC">
        <w:rPr>
          <w:sz w:val="28"/>
          <w:szCs w:val="28"/>
        </w:rPr>
        <w:t>ої</w:t>
      </w:r>
      <w:r w:rsidR="00807ABC" w:rsidRPr="007D7DEC">
        <w:rPr>
          <w:sz w:val="28"/>
          <w:szCs w:val="28"/>
        </w:rPr>
        <w:t>жд</w:t>
      </w:r>
      <w:r w:rsidRPr="007D7DEC">
        <w:rPr>
          <w:sz w:val="28"/>
          <w:szCs w:val="28"/>
        </w:rPr>
        <w:t>жають по тому ж шосе, як 3:2. Ймовірність того, що заправлятиметься вантажний автомобіль</w:t>
      </w:r>
      <w:r w:rsidR="005B1826" w:rsidRPr="007D7DEC">
        <w:rPr>
          <w:sz w:val="28"/>
          <w:szCs w:val="28"/>
        </w:rPr>
        <w:t>,</w:t>
      </w:r>
      <w:r w:rsidRPr="007D7DEC">
        <w:rPr>
          <w:sz w:val="28"/>
          <w:szCs w:val="28"/>
        </w:rPr>
        <w:t xml:space="preserve"> дорівнює 0,1; для легкового автомобіля ця ймовірність дорівнює 0,2. До </w:t>
      </w:r>
      <w:r w:rsidRPr="007D7DEC">
        <w:rPr>
          <w:sz w:val="28"/>
          <w:szCs w:val="28"/>
        </w:rPr>
        <w:lastRenderedPageBreak/>
        <w:t>бензоколонки під</w:t>
      </w:r>
      <w:r w:rsidR="00807ABC" w:rsidRPr="007D7DEC">
        <w:rPr>
          <w:sz w:val="28"/>
          <w:szCs w:val="28"/>
        </w:rPr>
        <w:t>’</w:t>
      </w:r>
      <w:r w:rsidRPr="007D7DEC">
        <w:rPr>
          <w:sz w:val="28"/>
          <w:szCs w:val="28"/>
        </w:rPr>
        <w:t>їхав автомобіль. Знайти ймовірність того, що він вантажний.</w:t>
      </w:r>
    </w:p>
    <w:p w:rsidR="00E84AC4" w:rsidRPr="007D7DEC" w:rsidRDefault="005B1826" w:rsidP="007D7DEC">
      <w:pPr>
        <w:shd w:val="clear" w:color="auto" w:fill="FFFFFF"/>
        <w:tabs>
          <w:tab w:val="num" w:pos="567"/>
        </w:tabs>
        <w:spacing w:line="360" w:lineRule="auto"/>
        <w:ind w:left="567" w:hanging="567"/>
        <w:jc w:val="both"/>
        <w:rPr>
          <w:sz w:val="28"/>
          <w:szCs w:val="28"/>
        </w:rPr>
      </w:pPr>
      <w:r w:rsidRPr="007D7DEC">
        <w:rPr>
          <w:sz w:val="28"/>
          <w:szCs w:val="28"/>
        </w:rPr>
        <w:t>8.15. У</w:t>
      </w:r>
      <w:r w:rsidR="00E84AC4" w:rsidRPr="007D7DEC">
        <w:rPr>
          <w:sz w:val="28"/>
          <w:szCs w:val="28"/>
        </w:rPr>
        <w:t xml:space="preserve"> лікарню пос</w:t>
      </w:r>
      <w:r w:rsidR="00807ABC" w:rsidRPr="007D7DEC">
        <w:rPr>
          <w:sz w:val="28"/>
          <w:szCs w:val="28"/>
        </w:rPr>
        <w:t>т</w:t>
      </w:r>
      <w:r w:rsidR="00E84AC4" w:rsidRPr="007D7DEC">
        <w:rPr>
          <w:sz w:val="28"/>
          <w:szCs w:val="28"/>
        </w:rPr>
        <w:t xml:space="preserve">упають в середньому 50% хворих з хворобою К, 30% </w:t>
      </w:r>
      <w:r w:rsidR="00807ABC" w:rsidRPr="007D7DEC">
        <w:rPr>
          <w:sz w:val="28"/>
          <w:szCs w:val="28"/>
        </w:rPr>
        <w:t>–</w:t>
      </w:r>
      <w:r w:rsidR="00E84AC4" w:rsidRPr="007D7DEC">
        <w:rPr>
          <w:sz w:val="28"/>
          <w:szCs w:val="28"/>
        </w:rPr>
        <w:t xml:space="preserve"> з хворобою </w:t>
      </w:r>
      <w:r w:rsidR="00E84AC4" w:rsidRPr="007D7DEC">
        <w:rPr>
          <w:sz w:val="28"/>
          <w:szCs w:val="28"/>
          <w:lang w:val="en-US"/>
        </w:rPr>
        <w:t>L</w:t>
      </w:r>
      <w:r w:rsidR="00E84AC4" w:rsidRPr="007D7DEC">
        <w:rPr>
          <w:sz w:val="28"/>
          <w:szCs w:val="28"/>
        </w:rPr>
        <w:t xml:space="preserve">, 20% </w:t>
      </w:r>
      <w:r w:rsidR="00807ABC" w:rsidRPr="007D7DEC">
        <w:rPr>
          <w:sz w:val="28"/>
          <w:szCs w:val="28"/>
        </w:rPr>
        <w:t>–</w:t>
      </w:r>
      <w:r w:rsidR="00E84AC4" w:rsidRPr="007D7DEC">
        <w:rPr>
          <w:sz w:val="28"/>
          <w:szCs w:val="28"/>
        </w:rPr>
        <w:t xml:space="preserve"> з хворобою М. Ймовірність повного одужан</w:t>
      </w:r>
      <w:r w:rsidR="00807ABC" w:rsidRPr="007D7DEC">
        <w:rPr>
          <w:sz w:val="28"/>
          <w:szCs w:val="28"/>
        </w:rPr>
        <w:t xml:space="preserve">ня для хвороби К дорівнює 0,7, </w:t>
      </w:r>
      <w:r w:rsidR="00E84AC4" w:rsidRPr="007D7DEC">
        <w:rPr>
          <w:sz w:val="28"/>
          <w:szCs w:val="28"/>
          <w:lang w:val="en-US"/>
        </w:rPr>
        <w:t>L</w:t>
      </w:r>
      <w:r w:rsidR="00E84AC4" w:rsidRPr="007D7DEC">
        <w:rPr>
          <w:sz w:val="28"/>
          <w:szCs w:val="28"/>
        </w:rPr>
        <w:t xml:space="preserve"> – 0,8, М – 0,9. Хворий був виписаний з лікарні повністю здоровим. Знайти ймовірність того, що він хворів на хворобу К.</w:t>
      </w:r>
    </w:p>
    <w:p w:rsidR="00E84AC4" w:rsidRPr="007D7DEC" w:rsidRDefault="00E84AC4" w:rsidP="007D7DEC">
      <w:pPr>
        <w:shd w:val="clear" w:color="auto" w:fill="FFFFFF"/>
        <w:tabs>
          <w:tab w:val="num" w:pos="567"/>
        </w:tabs>
        <w:spacing w:line="360" w:lineRule="auto"/>
        <w:ind w:left="567" w:hanging="567"/>
        <w:jc w:val="both"/>
        <w:rPr>
          <w:sz w:val="28"/>
          <w:szCs w:val="28"/>
        </w:rPr>
      </w:pPr>
      <w:r w:rsidRPr="007D7DEC">
        <w:rPr>
          <w:sz w:val="28"/>
          <w:szCs w:val="28"/>
        </w:rPr>
        <w:t>8.</w:t>
      </w:r>
      <w:r w:rsidR="005B1826" w:rsidRPr="007D7DEC">
        <w:rPr>
          <w:sz w:val="28"/>
          <w:szCs w:val="28"/>
        </w:rPr>
        <w:t>16. У</w:t>
      </w:r>
      <w:r w:rsidRPr="007D7DEC">
        <w:rPr>
          <w:sz w:val="28"/>
          <w:szCs w:val="28"/>
        </w:rPr>
        <w:t xml:space="preserve"> піраміді 10 гвинтівок, із них чотири з оптичним прицілом. Ймовірність того, що стрілок влучить в мішень із гвинтівки з оптичним прицілом, дорівнює 0,95; для гвинтівки без оптичного прицілу ця ймовірність дорівнює 0,8. Стрілок влучив у мішень із навмання взятої гвинтівки. Що має більшу ймовірність: </w:t>
      </w:r>
      <w:r w:rsidR="00406DD9" w:rsidRPr="007D7DEC">
        <w:rPr>
          <w:sz w:val="28"/>
          <w:szCs w:val="28"/>
        </w:rPr>
        <w:t>с</w:t>
      </w:r>
      <w:r w:rsidRPr="007D7DEC">
        <w:rPr>
          <w:sz w:val="28"/>
          <w:szCs w:val="28"/>
        </w:rPr>
        <w:t>трілок стр</w:t>
      </w:r>
      <w:r w:rsidR="00406DD9" w:rsidRPr="007D7DEC">
        <w:rPr>
          <w:sz w:val="28"/>
          <w:szCs w:val="28"/>
        </w:rPr>
        <w:t>і</w:t>
      </w:r>
      <w:r w:rsidRPr="007D7DEC">
        <w:rPr>
          <w:sz w:val="28"/>
          <w:szCs w:val="28"/>
        </w:rPr>
        <w:t>ляв із гвинтівки з оптичним прицілом чи без нього?</w:t>
      </w:r>
    </w:p>
    <w:p w:rsidR="00E84AC4" w:rsidRPr="007D7DEC" w:rsidRDefault="00E84AC4" w:rsidP="007D7DEC">
      <w:pPr>
        <w:shd w:val="clear" w:color="auto" w:fill="FFFFFF"/>
        <w:tabs>
          <w:tab w:val="num" w:pos="567"/>
        </w:tabs>
        <w:spacing w:line="360" w:lineRule="auto"/>
        <w:ind w:left="567" w:hanging="567"/>
        <w:jc w:val="both"/>
        <w:rPr>
          <w:sz w:val="28"/>
          <w:szCs w:val="28"/>
        </w:rPr>
      </w:pPr>
      <w:r w:rsidRPr="007D7DEC">
        <w:rPr>
          <w:sz w:val="28"/>
          <w:szCs w:val="28"/>
        </w:rPr>
        <w:t>8.17. Дві перфораторщ</w:t>
      </w:r>
      <w:r w:rsidR="00406DD9" w:rsidRPr="007D7DEC">
        <w:rPr>
          <w:sz w:val="28"/>
          <w:szCs w:val="28"/>
        </w:rPr>
        <w:t>и</w:t>
      </w:r>
      <w:r w:rsidRPr="007D7DEC">
        <w:rPr>
          <w:sz w:val="28"/>
          <w:szCs w:val="28"/>
        </w:rPr>
        <w:t>ці набили на різних перфораторах по одному комплекту перфокарт. Ймовірність того, що перша перфораторщиця припуститься помилки, дорівнює 0,05; для другої перфораторщиці ця ймовірність дорівнює 0,1. При зварці перфокарт виявили помилку. Знайти ймовірність того, що помилки припустилася перша перфораторщиця.</w:t>
      </w:r>
    </w:p>
    <w:p w:rsidR="00E84AC4" w:rsidRPr="007D7DEC" w:rsidRDefault="00E84AC4" w:rsidP="007D7DEC">
      <w:pPr>
        <w:shd w:val="clear" w:color="auto" w:fill="FFFFFF"/>
        <w:tabs>
          <w:tab w:val="num" w:pos="567"/>
        </w:tabs>
        <w:spacing w:line="360" w:lineRule="auto"/>
        <w:ind w:left="567" w:hanging="567"/>
        <w:jc w:val="both"/>
        <w:rPr>
          <w:sz w:val="28"/>
          <w:szCs w:val="28"/>
        </w:rPr>
      </w:pPr>
      <w:r w:rsidRPr="007D7DEC">
        <w:rPr>
          <w:sz w:val="28"/>
          <w:szCs w:val="28"/>
        </w:rPr>
        <w:t>8.18. Виріб перевіряється на стандартність одним із двох перевіряючих. Ймовірність того, що виріб попаде до першого перевіряючого, дорівнює 0,55, а до другого – 0,45. Ймовірність того, що стандартний виріб буде визнано стандартним першим перевіряючим, дорівнює 0,9, а другим – 0,98. Стандартний виріб при перевірці було визнано стандартним. Знайти ймовірність того, що цей виріб перевіряв другий перевіряючий.</w:t>
      </w:r>
    </w:p>
    <w:p w:rsidR="00E84AC4" w:rsidRPr="007D7DEC" w:rsidRDefault="00E84AC4" w:rsidP="007D7DEC">
      <w:pPr>
        <w:shd w:val="clear" w:color="auto" w:fill="FFFFFF"/>
        <w:tabs>
          <w:tab w:val="num" w:pos="567"/>
        </w:tabs>
        <w:spacing w:line="360" w:lineRule="auto"/>
        <w:ind w:left="567" w:hanging="567"/>
        <w:jc w:val="both"/>
        <w:rPr>
          <w:sz w:val="28"/>
          <w:szCs w:val="28"/>
        </w:rPr>
      </w:pPr>
      <w:r w:rsidRPr="007D7DEC">
        <w:rPr>
          <w:sz w:val="28"/>
          <w:szCs w:val="28"/>
        </w:rPr>
        <w:t>8.19. Маємо три партії деталей по 20 деталей в кожній. Кількість стандартних деталей в першій, другій і третій партіях відповідно дорівнюють 20, 15, 10. Із навмання вибраної партії навмання вибрана деталь, яка виявилася стандартною. Деталь повертають в партію і другий раз навмання витягають деталь, яка теж виявилася стандартною. Знайти ймовірність того, що деталі були взяті із третьої партії.</w:t>
      </w:r>
    </w:p>
    <w:p w:rsidR="00E84AC4" w:rsidRPr="007D7DEC" w:rsidRDefault="00E84AC4" w:rsidP="007D7DEC">
      <w:pPr>
        <w:shd w:val="clear" w:color="auto" w:fill="FFFFFF"/>
        <w:tabs>
          <w:tab w:val="num" w:pos="567"/>
        </w:tabs>
        <w:spacing w:line="360" w:lineRule="auto"/>
        <w:ind w:left="567" w:hanging="567"/>
        <w:jc w:val="both"/>
        <w:rPr>
          <w:sz w:val="28"/>
          <w:szCs w:val="28"/>
        </w:rPr>
      </w:pPr>
      <w:r w:rsidRPr="007D7DEC">
        <w:rPr>
          <w:sz w:val="28"/>
          <w:szCs w:val="28"/>
        </w:rPr>
        <w:t xml:space="preserve">8.20. Батарея із трьох гармат зробила залп, при цьому два снаряди попали в ціль. Знайти ймовірність того, що перша гармата влучила, якщо </w:t>
      </w:r>
      <w:r w:rsidRPr="007D7DEC">
        <w:rPr>
          <w:sz w:val="28"/>
          <w:szCs w:val="28"/>
        </w:rPr>
        <w:lastRenderedPageBreak/>
        <w:t>ймовірність попадання першою, другою і третьою гарматами відповідно дорівнює 0,4, 0,3, 0,5.</w:t>
      </w:r>
    </w:p>
    <w:p w:rsidR="00E84AC4" w:rsidRPr="007D7DEC" w:rsidRDefault="00E84AC4" w:rsidP="007D7DEC">
      <w:pPr>
        <w:shd w:val="clear" w:color="auto" w:fill="FFFFFF"/>
        <w:tabs>
          <w:tab w:val="num" w:pos="567"/>
        </w:tabs>
        <w:spacing w:line="360" w:lineRule="auto"/>
        <w:ind w:left="567" w:hanging="567"/>
        <w:jc w:val="both"/>
        <w:rPr>
          <w:sz w:val="28"/>
          <w:szCs w:val="28"/>
        </w:rPr>
      </w:pPr>
      <w:r w:rsidRPr="007D7DEC">
        <w:rPr>
          <w:sz w:val="28"/>
          <w:szCs w:val="28"/>
        </w:rPr>
        <w:t>8.21. Два із трьох незалежно працюючих елементів обчислювального пристрою відмовили. Знайти ймовірність того, що відмовили перший і другий елементи, якщо ймовірність відмови першого, другого і третього елементів відповідно дорівнює 0,2, 0,4 і 0,3.</w:t>
      </w:r>
    </w:p>
    <w:p w:rsidR="00E84AC4" w:rsidRPr="007D7DEC" w:rsidRDefault="00E84AC4" w:rsidP="007D7DEC">
      <w:pPr>
        <w:shd w:val="clear" w:color="auto" w:fill="FFFFFF"/>
        <w:tabs>
          <w:tab w:val="num" w:pos="567"/>
        </w:tabs>
        <w:spacing w:line="360" w:lineRule="auto"/>
        <w:ind w:left="567" w:hanging="567"/>
        <w:jc w:val="both"/>
        <w:rPr>
          <w:sz w:val="28"/>
          <w:szCs w:val="28"/>
        </w:rPr>
      </w:pPr>
      <w:r w:rsidRPr="007D7DEC">
        <w:rPr>
          <w:sz w:val="28"/>
          <w:szCs w:val="28"/>
        </w:rPr>
        <w:t xml:space="preserve">8.22. </w:t>
      </w:r>
      <w:r w:rsidRPr="007D7DEC">
        <w:rPr>
          <w:snapToGrid w:val="0"/>
          <w:color w:val="000000"/>
          <w:sz w:val="28"/>
          <w:szCs w:val="28"/>
        </w:rPr>
        <w:t>У першому ящику маємо 8 стандартних і 2 бракова</w:t>
      </w:r>
      <w:r w:rsidR="00B752F0" w:rsidRPr="007D7DEC">
        <w:rPr>
          <w:snapToGrid w:val="0"/>
          <w:color w:val="000000"/>
          <w:sz w:val="28"/>
          <w:szCs w:val="28"/>
        </w:rPr>
        <w:t>ні деталі, а у другому –</w:t>
      </w:r>
      <w:r w:rsidRPr="007D7DEC">
        <w:rPr>
          <w:snapToGrid w:val="0"/>
          <w:color w:val="000000"/>
          <w:sz w:val="28"/>
          <w:szCs w:val="28"/>
        </w:rPr>
        <w:t xml:space="preserve"> 5 стандартних і 5 бракованих. Ящики мають однаковий зовнішній вигляд. З навмання вибраного ящика взято (також навмання) дві деталі, які виявилися стандартними. Яка ймовірність того, що їх взяли з другого ящика?</w:t>
      </w:r>
    </w:p>
    <w:p w:rsidR="00E84AC4" w:rsidRPr="007D7DEC" w:rsidRDefault="00E84AC4" w:rsidP="007D7DEC">
      <w:pPr>
        <w:shd w:val="clear" w:color="auto" w:fill="FFFFFF"/>
        <w:tabs>
          <w:tab w:val="num" w:pos="567"/>
        </w:tabs>
        <w:spacing w:line="360" w:lineRule="auto"/>
        <w:ind w:left="567" w:hanging="567"/>
        <w:jc w:val="both"/>
        <w:rPr>
          <w:snapToGrid w:val="0"/>
          <w:sz w:val="28"/>
          <w:szCs w:val="28"/>
        </w:rPr>
      </w:pPr>
      <w:r w:rsidRPr="007D7DEC">
        <w:rPr>
          <w:sz w:val="28"/>
          <w:szCs w:val="28"/>
          <w:lang w:val="ru-RU"/>
        </w:rPr>
        <w:t xml:space="preserve">8.23. </w:t>
      </w:r>
      <w:r w:rsidR="00B752F0" w:rsidRPr="007D7DEC">
        <w:rPr>
          <w:snapToGrid w:val="0"/>
          <w:color w:val="000000"/>
          <w:sz w:val="28"/>
          <w:szCs w:val="28"/>
        </w:rPr>
        <w:t xml:space="preserve">Маємо два однакових ящики. </w:t>
      </w:r>
      <w:r w:rsidRPr="007D7DEC">
        <w:rPr>
          <w:snapToGrid w:val="0"/>
          <w:color w:val="000000"/>
          <w:sz w:val="28"/>
          <w:szCs w:val="28"/>
        </w:rPr>
        <w:t>У першому з них 8 пар взуття 41-го розміру та 6 пар 42-го розміру, а в другому</w:t>
      </w:r>
      <w:r w:rsidR="00B752F0" w:rsidRPr="007D7DEC">
        <w:rPr>
          <w:snapToGrid w:val="0"/>
          <w:color w:val="000000"/>
          <w:sz w:val="28"/>
          <w:szCs w:val="28"/>
        </w:rPr>
        <w:t>–</w:t>
      </w:r>
      <w:r w:rsidRPr="007D7DEC">
        <w:rPr>
          <w:snapToGrid w:val="0"/>
          <w:color w:val="000000"/>
          <w:sz w:val="28"/>
          <w:szCs w:val="28"/>
        </w:rPr>
        <w:t xml:space="preserve"> 10 пар 41-го розміру та 4 пари 42-го розміру. 3 вибраного навмання ящика витягли одну пару взуття 42-го розміру. Знайти </w:t>
      </w:r>
      <w:r w:rsidR="00B752F0" w:rsidRPr="007D7DEC">
        <w:rPr>
          <w:snapToGrid w:val="0"/>
          <w:color w:val="000000"/>
          <w:sz w:val="28"/>
          <w:szCs w:val="28"/>
        </w:rPr>
        <w:t>й</w:t>
      </w:r>
      <w:r w:rsidRPr="007D7DEC">
        <w:rPr>
          <w:snapToGrid w:val="0"/>
          <w:color w:val="000000"/>
          <w:sz w:val="28"/>
          <w:szCs w:val="28"/>
        </w:rPr>
        <w:t>мовірність того, що ця пара взята з першого ящика.</w:t>
      </w:r>
    </w:p>
    <w:p w:rsidR="00E84AC4" w:rsidRPr="007D7DEC" w:rsidRDefault="00E84AC4" w:rsidP="007D7DEC">
      <w:pPr>
        <w:pStyle w:val="af0"/>
        <w:tabs>
          <w:tab w:val="num" w:pos="567"/>
        </w:tabs>
        <w:spacing w:line="360" w:lineRule="auto"/>
        <w:ind w:left="567" w:hanging="567"/>
        <w:rPr>
          <w:sz w:val="28"/>
          <w:szCs w:val="28"/>
        </w:rPr>
      </w:pPr>
      <w:r w:rsidRPr="007D7DEC">
        <w:rPr>
          <w:snapToGrid w:val="0"/>
          <w:color w:val="000000"/>
          <w:sz w:val="28"/>
          <w:szCs w:val="28"/>
        </w:rPr>
        <w:t xml:space="preserve">8.24.У рибалки є три улюблених місця, куди він приходить з однаковою імовірністю. </w:t>
      </w:r>
      <w:r w:rsidR="008B7106" w:rsidRPr="007D7DEC">
        <w:rPr>
          <w:snapToGrid w:val="0"/>
          <w:color w:val="000000"/>
          <w:sz w:val="28"/>
          <w:szCs w:val="28"/>
        </w:rPr>
        <w:t>Й</w:t>
      </w:r>
      <w:r w:rsidRPr="007D7DEC">
        <w:rPr>
          <w:snapToGrid w:val="0"/>
          <w:color w:val="000000"/>
          <w:sz w:val="28"/>
          <w:szCs w:val="28"/>
        </w:rPr>
        <w:t>мовірність кльову на першому місці дорівнює 1</w:t>
      </w:r>
      <w:r w:rsidRPr="007D7DEC">
        <w:rPr>
          <w:snapToGrid w:val="0"/>
          <w:color w:val="000000"/>
          <w:sz w:val="28"/>
          <w:szCs w:val="28"/>
          <w:lang w:val="ru-RU"/>
        </w:rPr>
        <w:t>/3</w:t>
      </w:r>
      <w:r w:rsidRPr="007D7DEC">
        <w:rPr>
          <w:snapToGrid w:val="0"/>
          <w:color w:val="000000"/>
          <w:sz w:val="28"/>
          <w:szCs w:val="28"/>
        </w:rPr>
        <w:t>, на другому – 1/</w:t>
      </w:r>
      <w:r w:rsidRPr="007D7DEC">
        <w:rPr>
          <w:snapToGrid w:val="0"/>
          <w:color w:val="000000"/>
          <w:sz w:val="28"/>
          <w:szCs w:val="28"/>
          <w:lang w:val="ru-RU"/>
        </w:rPr>
        <w:t>2</w:t>
      </w:r>
      <w:r w:rsidRPr="007D7DEC">
        <w:rPr>
          <w:snapToGrid w:val="0"/>
          <w:color w:val="000000"/>
          <w:sz w:val="28"/>
          <w:szCs w:val="28"/>
        </w:rPr>
        <w:t>, на третьому – 1/</w:t>
      </w:r>
      <w:r w:rsidRPr="007D7DEC">
        <w:rPr>
          <w:snapToGrid w:val="0"/>
          <w:color w:val="000000"/>
          <w:sz w:val="28"/>
          <w:szCs w:val="28"/>
          <w:lang w:val="ru-RU"/>
        </w:rPr>
        <w:t>4</w:t>
      </w:r>
      <w:r w:rsidRPr="007D7DEC">
        <w:rPr>
          <w:snapToGrid w:val="0"/>
          <w:color w:val="000000"/>
          <w:sz w:val="28"/>
          <w:szCs w:val="28"/>
        </w:rPr>
        <w:t>. Рибалка закинув вудку у навмання ви</w:t>
      </w:r>
      <w:r w:rsidR="008B7106" w:rsidRPr="007D7DEC">
        <w:rPr>
          <w:snapToGrid w:val="0"/>
          <w:color w:val="000000"/>
          <w:sz w:val="28"/>
          <w:szCs w:val="28"/>
        </w:rPr>
        <w:t>браному місці</w:t>
      </w:r>
      <w:r w:rsidR="007F5C0C" w:rsidRPr="007D7DEC">
        <w:rPr>
          <w:snapToGrid w:val="0"/>
          <w:color w:val="000000"/>
          <w:sz w:val="28"/>
          <w:szCs w:val="28"/>
        </w:rPr>
        <w:t>,</w:t>
      </w:r>
      <w:r w:rsidR="008B7106" w:rsidRPr="007D7DEC">
        <w:rPr>
          <w:snapToGrid w:val="0"/>
          <w:color w:val="000000"/>
          <w:sz w:val="28"/>
          <w:szCs w:val="28"/>
        </w:rPr>
        <w:t xml:space="preserve"> і риба клюнула. </w:t>
      </w:r>
      <w:r w:rsidRPr="007D7DEC">
        <w:rPr>
          <w:snapToGrid w:val="0"/>
          <w:color w:val="000000"/>
          <w:sz w:val="28"/>
          <w:szCs w:val="28"/>
        </w:rPr>
        <w:t xml:space="preserve">Знайти </w:t>
      </w:r>
      <w:r w:rsidR="008B7106" w:rsidRPr="007D7DEC">
        <w:rPr>
          <w:snapToGrid w:val="0"/>
          <w:color w:val="000000"/>
          <w:sz w:val="28"/>
          <w:szCs w:val="28"/>
        </w:rPr>
        <w:t>й</w:t>
      </w:r>
      <w:r w:rsidRPr="007D7DEC">
        <w:rPr>
          <w:snapToGrid w:val="0"/>
          <w:color w:val="000000"/>
          <w:sz w:val="28"/>
          <w:szCs w:val="28"/>
        </w:rPr>
        <w:t>мовірність того, що рибалка закинув вудку у першому місці.</w:t>
      </w:r>
    </w:p>
    <w:p w:rsidR="00E84AC4" w:rsidRPr="007D7DEC" w:rsidRDefault="00D1203A" w:rsidP="007D7DEC">
      <w:pPr>
        <w:pStyle w:val="af0"/>
        <w:tabs>
          <w:tab w:val="num" w:pos="567"/>
        </w:tabs>
        <w:spacing w:line="360" w:lineRule="auto"/>
        <w:ind w:left="567" w:hanging="567"/>
        <w:rPr>
          <w:snapToGrid w:val="0"/>
          <w:color w:val="000000"/>
          <w:sz w:val="28"/>
          <w:szCs w:val="28"/>
        </w:rPr>
      </w:pPr>
      <w:r w:rsidRPr="007D7DEC">
        <w:rPr>
          <w:snapToGrid w:val="0"/>
          <w:color w:val="000000"/>
          <w:sz w:val="28"/>
          <w:szCs w:val="28"/>
        </w:rPr>
        <w:t>8.25</w:t>
      </w:r>
      <w:r w:rsidR="00E84AC4" w:rsidRPr="007D7DEC">
        <w:rPr>
          <w:snapToGrid w:val="0"/>
          <w:color w:val="000000"/>
          <w:sz w:val="28"/>
          <w:szCs w:val="28"/>
        </w:rPr>
        <w:t>. Ймовірність того, що кольоровий телевізор не зіпсується протягом гарантійного терміну дорівнює 0,7, для телевізора з чорно</w:t>
      </w:r>
      <w:r w:rsidRPr="007D7DEC">
        <w:rPr>
          <w:snapToGrid w:val="0"/>
          <w:color w:val="000000"/>
          <w:sz w:val="28"/>
          <w:szCs w:val="28"/>
        </w:rPr>
        <w:t>-</w:t>
      </w:r>
      <w:r w:rsidR="00E84AC4" w:rsidRPr="007D7DEC">
        <w:rPr>
          <w:snapToGrid w:val="0"/>
          <w:color w:val="000000"/>
          <w:sz w:val="28"/>
          <w:szCs w:val="28"/>
        </w:rPr>
        <w:t>білим зображенням ця ймовірність на 0,2 більша. Взятий навмання телевізор зіпсувався протягом гарантійного терміну. Знайти імовірність того, що це був кольоровий телевізор; чорно</w:t>
      </w:r>
      <w:r w:rsidR="00EF417B" w:rsidRPr="007D7DEC">
        <w:rPr>
          <w:snapToGrid w:val="0"/>
          <w:color w:val="000000"/>
          <w:sz w:val="28"/>
          <w:szCs w:val="28"/>
        </w:rPr>
        <w:t>-</w:t>
      </w:r>
      <w:r w:rsidR="00E84AC4" w:rsidRPr="007D7DEC">
        <w:rPr>
          <w:snapToGrid w:val="0"/>
          <w:color w:val="000000"/>
          <w:sz w:val="28"/>
          <w:szCs w:val="28"/>
        </w:rPr>
        <w:t>білий. Порівняти ці ймовірності.</w:t>
      </w:r>
    </w:p>
    <w:p w:rsidR="00E84AC4" w:rsidRPr="007D7DEC" w:rsidRDefault="008E0D04" w:rsidP="00CE182C">
      <w:pPr>
        <w:pStyle w:val="5"/>
        <w:jc w:val="center"/>
      </w:pPr>
      <w:bookmarkStart w:id="10" w:name="_8._Формула_Бернуллі"/>
      <w:bookmarkStart w:id="11" w:name="_9._Формула_Бернуллі"/>
      <w:bookmarkEnd w:id="10"/>
      <w:bookmarkEnd w:id="11"/>
      <w:r>
        <w:rPr>
          <w:szCs w:val="32"/>
        </w:rPr>
        <w:br w:type="page"/>
      </w:r>
      <w:r w:rsidR="00CE182C">
        <w:rPr>
          <w:szCs w:val="32"/>
        </w:rPr>
        <w:lastRenderedPageBreak/>
        <w:t xml:space="preserve">9. </w:t>
      </w:r>
      <w:r w:rsidR="00E84AC4" w:rsidRPr="007D7DEC">
        <w:t>Формула Бернуллі</w:t>
      </w:r>
    </w:p>
    <w:p w:rsidR="0071447D" w:rsidRPr="00CE182C" w:rsidRDefault="0071447D" w:rsidP="0071447D">
      <w:pPr>
        <w:pStyle w:val="af0"/>
        <w:spacing w:line="360" w:lineRule="auto"/>
        <w:rPr>
          <w:sz w:val="28"/>
          <w:szCs w:val="28"/>
        </w:rPr>
      </w:pPr>
      <w:r w:rsidRPr="00CE182C">
        <w:rPr>
          <w:sz w:val="28"/>
          <w:szCs w:val="28"/>
        </w:rPr>
        <w:t>Самостійна робота -  год.</w:t>
      </w:r>
    </w:p>
    <w:p w:rsidR="0071447D" w:rsidRPr="00CE182C" w:rsidRDefault="0071447D" w:rsidP="0071447D">
      <w:pPr>
        <w:pStyle w:val="af0"/>
        <w:spacing w:line="360" w:lineRule="auto"/>
        <w:rPr>
          <w:sz w:val="28"/>
          <w:szCs w:val="28"/>
        </w:rPr>
      </w:pPr>
      <w:r w:rsidRPr="00CE182C">
        <w:rPr>
          <w:i/>
          <w:sz w:val="28"/>
          <w:szCs w:val="28"/>
        </w:rPr>
        <w:t>Зміст</w:t>
      </w:r>
      <w:r w:rsidRPr="00CE182C">
        <w:rPr>
          <w:sz w:val="28"/>
          <w:szCs w:val="28"/>
        </w:rPr>
        <w:t>:</w:t>
      </w:r>
    </w:p>
    <w:p w:rsidR="0071447D" w:rsidRPr="00CE182C" w:rsidRDefault="0071447D" w:rsidP="0071447D">
      <w:pPr>
        <w:pStyle w:val="af0"/>
        <w:spacing w:line="360" w:lineRule="auto"/>
        <w:rPr>
          <w:sz w:val="28"/>
          <w:szCs w:val="28"/>
        </w:rPr>
      </w:pPr>
      <w:r w:rsidRPr="00CE182C">
        <w:rPr>
          <w:i/>
          <w:sz w:val="28"/>
          <w:szCs w:val="28"/>
        </w:rPr>
        <w:t>Форма самостійної роботи</w:t>
      </w:r>
      <w:r w:rsidRPr="00CE182C">
        <w:rPr>
          <w:sz w:val="28"/>
          <w:szCs w:val="28"/>
        </w:rPr>
        <w:t>: вивчення теоретичного матеріалу, виконання практичних завдань</w:t>
      </w:r>
    </w:p>
    <w:p w:rsidR="0071447D" w:rsidRPr="00CE182C" w:rsidRDefault="0071447D" w:rsidP="0071447D">
      <w:pPr>
        <w:pStyle w:val="af0"/>
        <w:spacing w:line="360" w:lineRule="auto"/>
        <w:rPr>
          <w:sz w:val="28"/>
          <w:szCs w:val="28"/>
        </w:rPr>
      </w:pPr>
      <w:r w:rsidRPr="00CE182C">
        <w:rPr>
          <w:i/>
          <w:sz w:val="28"/>
          <w:szCs w:val="28"/>
        </w:rPr>
        <w:t>Література</w:t>
      </w:r>
      <w:r w:rsidRPr="00CE182C">
        <w:rPr>
          <w:sz w:val="28"/>
          <w:szCs w:val="28"/>
        </w:rPr>
        <w:t>:</w:t>
      </w:r>
    </w:p>
    <w:p w:rsidR="0071447D" w:rsidRPr="007D7DEC" w:rsidRDefault="0071447D" w:rsidP="0071447D">
      <w:pPr>
        <w:pStyle w:val="af0"/>
        <w:spacing w:line="360" w:lineRule="auto"/>
        <w:ind w:firstLine="0"/>
        <w:jc w:val="center"/>
        <w:rPr>
          <w:b/>
          <w:sz w:val="28"/>
          <w:szCs w:val="28"/>
        </w:rPr>
      </w:pPr>
      <w:r w:rsidRPr="00CE182C">
        <w:rPr>
          <w:b/>
          <w:sz w:val="28"/>
          <w:szCs w:val="28"/>
        </w:rPr>
        <w:t>Методичні вказівки.</w:t>
      </w:r>
    </w:p>
    <w:p w:rsidR="00E84AC4" w:rsidRPr="007D7DEC" w:rsidRDefault="00E84AC4" w:rsidP="007D7DEC">
      <w:pPr>
        <w:shd w:val="clear" w:color="auto" w:fill="FFFFFF"/>
        <w:spacing w:line="360" w:lineRule="auto"/>
        <w:ind w:firstLine="709"/>
        <w:jc w:val="both"/>
        <w:rPr>
          <w:snapToGrid w:val="0"/>
          <w:sz w:val="28"/>
          <w:szCs w:val="28"/>
        </w:rPr>
      </w:pPr>
      <w:r w:rsidRPr="007D7DEC">
        <w:rPr>
          <w:snapToGrid w:val="0"/>
          <w:color w:val="000000"/>
          <w:sz w:val="28"/>
          <w:szCs w:val="28"/>
        </w:rPr>
        <w:t xml:space="preserve">Якщо кожний експеримент має </w:t>
      </w:r>
      <w:r w:rsidR="00EF417B" w:rsidRPr="007D7DEC">
        <w:rPr>
          <w:snapToGrid w:val="0"/>
          <w:color w:val="000000"/>
          <w:sz w:val="28"/>
          <w:szCs w:val="28"/>
        </w:rPr>
        <w:t>лише два несумісні наслідки (по</w:t>
      </w:r>
      <w:r w:rsidRPr="007D7DEC">
        <w:rPr>
          <w:snapToGrid w:val="0"/>
          <w:color w:val="000000"/>
          <w:sz w:val="28"/>
          <w:szCs w:val="28"/>
        </w:rPr>
        <w:t>дії) зі сталими ймовірностями рта</w:t>
      </w:r>
      <w:r w:rsidRPr="007D7DEC">
        <w:rPr>
          <w:snapToGrid w:val="0"/>
          <w:color w:val="000000"/>
          <w:sz w:val="28"/>
          <w:szCs w:val="28"/>
          <w:lang w:val="en-US"/>
        </w:rPr>
        <w:t>q</w:t>
      </w:r>
      <w:r w:rsidRPr="007D7DEC">
        <w:rPr>
          <w:snapToGrid w:val="0"/>
          <w:color w:val="000000"/>
          <w:sz w:val="28"/>
          <w:szCs w:val="28"/>
        </w:rPr>
        <w:t xml:space="preserve">, то їх називають експериментами за схемою </w:t>
      </w:r>
      <w:r w:rsidRPr="00EC48B1">
        <w:rPr>
          <w:b/>
          <w:snapToGrid w:val="0"/>
          <w:color w:val="000000"/>
          <w:sz w:val="28"/>
          <w:szCs w:val="28"/>
        </w:rPr>
        <w:t>Бернуллі</w:t>
      </w:r>
      <w:r w:rsidRPr="007D7DEC">
        <w:rPr>
          <w:snapToGrid w:val="0"/>
          <w:color w:val="000000"/>
          <w:sz w:val="28"/>
          <w:szCs w:val="28"/>
        </w:rPr>
        <w:t>. У кожному екс</w:t>
      </w:r>
      <w:r w:rsidR="00EF417B" w:rsidRPr="007D7DEC">
        <w:rPr>
          <w:snapToGrid w:val="0"/>
          <w:color w:val="000000"/>
          <w:sz w:val="28"/>
          <w:szCs w:val="28"/>
        </w:rPr>
        <w:t>перименті випадкова подія з ймо</w:t>
      </w:r>
      <w:r w:rsidRPr="007D7DEC">
        <w:rPr>
          <w:snapToGrid w:val="0"/>
          <w:color w:val="000000"/>
          <w:sz w:val="28"/>
          <w:szCs w:val="28"/>
        </w:rPr>
        <w:t xml:space="preserve">вірністю рвідбувається, а з </w:t>
      </w:r>
      <w:r w:rsidR="00EF417B" w:rsidRPr="007D7DEC">
        <w:rPr>
          <w:snapToGrid w:val="0"/>
          <w:color w:val="000000"/>
          <w:sz w:val="28"/>
          <w:szCs w:val="28"/>
        </w:rPr>
        <w:t>й</w:t>
      </w:r>
      <w:r w:rsidRPr="007D7DEC">
        <w:rPr>
          <w:snapToGrid w:val="0"/>
          <w:color w:val="000000"/>
          <w:sz w:val="28"/>
          <w:szCs w:val="28"/>
        </w:rPr>
        <w:t xml:space="preserve">мовірністю </w:t>
      </w:r>
      <w:r w:rsidRPr="007D7DEC">
        <w:rPr>
          <w:snapToGrid w:val="0"/>
          <w:color w:val="000000"/>
          <w:sz w:val="28"/>
          <w:szCs w:val="28"/>
          <w:lang w:val="en-US"/>
        </w:rPr>
        <w:t>q</w:t>
      </w:r>
      <w:r w:rsidR="00EF417B" w:rsidRPr="007D7DEC">
        <w:rPr>
          <w:snapToGrid w:val="0"/>
          <w:color w:val="000000"/>
          <w:sz w:val="28"/>
          <w:szCs w:val="28"/>
        </w:rPr>
        <w:t>–</w:t>
      </w:r>
      <w:r w:rsidRPr="007D7DEC">
        <w:rPr>
          <w:snapToGrid w:val="0"/>
          <w:color w:val="000000"/>
          <w:sz w:val="28"/>
          <w:szCs w:val="28"/>
        </w:rPr>
        <w:t xml:space="preserve"> не відбувається, тобто </w:t>
      </w:r>
      <w:r w:rsidRPr="007D7DEC">
        <w:rPr>
          <w:snapToGrid w:val="0"/>
          <w:color w:val="000000"/>
          <w:sz w:val="28"/>
          <w:szCs w:val="28"/>
          <w:lang w:val="en-US"/>
        </w:rPr>
        <w:t>p</w:t>
      </w:r>
      <w:r w:rsidRPr="007D7DEC">
        <w:rPr>
          <w:snapToGrid w:val="0"/>
          <w:color w:val="000000"/>
          <w:sz w:val="28"/>
          <w:szCs w:val="28"/>
        </w:rPr>
        <w:t>+</w:t>
      </w:r>
      <w:r w:rsidRPr="007D7DEC">
        <w:rPr>
          <w:snapToGrid w:val="0"/>
          <w:color w:val="000000"/>
          <w:sz w:val="28"/>
          <w:szCs w:val="28"/>
          <w:lang w:val="en-US"/>
        </w:rPr>
        <w:t>q</w:t>
      </w:r>
      <w:r w:rsidRPr="007D7DEC">
        <w:rPr>
          <w:snapToGrid w:val="0"/>
          <w:color w:val="000000"/>
          <w:sz w:val="28"/>
          <w:szCs w:val="28"/>
        </w:rPr>
        <w:t>=1.</w:t>
      </w:r>
    </w:p>
    <w:p w:rsidR="00E84AC4" w:rsidRPr="007D7DEC" w:rsidRDefault="00E84AC4" w:rsidP="007D7DEC">
      <w:pPr>
        <w:shd w:val="clear" w:color="auto" w:fill="FFFFFF"/>
        <w:spacing w:line="360" w:lineRule="auto"/>
        <w:ind w:firstLine="709"/>
        <w:jc w:val="both"/>
        <w:rPr>
          <w:snapToGrid w:val="0"/>
          <w:sz w:val="28"/>
          <w:szCs w:val="28"/>
        </w:rPr>
      </w:pPr>
      <w:r w:rsidRPr="007D7DEC">
        <w:rPr>
          <w:snapToGrid w:val="0"/>
          <w:color w:val="000000"/>
          <w:sz w:val="28"/>
          <w:szCs w:val="28"/>
        </w:rPr>
        <w:t xml:space="preserve">Простір елементарних подій для одного експерименту містить дві елементарні події, а для </w:t>
      </w:r>
      <w:r w:rsidRPr="007D7DEC">
        <w:rPr>
          <w:i/>
          <w:snapToGrid w:val="0"/>
          <w:color w:val="000000"/>
          <w:sz w:val="28"/>
          <w:szCs w:val="28"/>
        </w:rPr>
        <w:t xml:space="preserve">п </w:t>
      </w:r>
      <w:r w:rsidRPr="007D7DEC">
        <w:rPr>
          <w:snapToGrid w:val="0"/>
          <w:color w:val="000000"/>
          <w:sz w:val="28"/>
          <w:szCs w:val="28"/>
        </w:rPr>
        <w:t xml:space="preserve">експериментів за схемою Бернуллі </w:t>
      </w:r>
      <w:r w:rsidR="00EF417B" w:rsidRPr="007D7DEC">
        <w:rPr>
          <w:snapToGrid w:val="0"/>
          <w:color w:val="000000"/>
          <w:sz w:val="28"/>
          <w:szCs w:val="28"/>
        </w:rPr>
        <w:t>–</w:t>
      </w:r>
      <w:r w:rsidRPr="007D7DEC">
        <w:rPr>
          <w:i/>
          <w:snapToGrid w:val="0"/>
          <w:color w:val="000000"/>
          <w:sz w:val="28"/>
          <w:szCs w:val="28"/>
        </w:rPr>
        <w:t>2</w:t>
      </w:r>
      <w:r w:rsidRPr="007D7DEC">
        <w:rPr>
          <w:i/>
          <w:snapToGrid w:val="0"/>
          <w:color w:val="000000"/>
          <w:sz w:val="28"/>
          <w:szCs w:val="28"/>
          <w:vertAlign w:val="superscript"/>
        </w:rPr>
        <w:t>п</w:t>
      </w:r>
      <w:r w:rsidRPr="007D7DEC">
        <w:rPr>
          <w:snapToGrid w:val="0"/>
          <w:color w:val="000000"/>
          <w:sz w:val="28"/>
          <w:szCs w:val="28"/>
        </w:rPr>
        <w:t>елементарних подій.</w:t>
      </w:r>
    </w:p>
    <w:p w:rsidR="00E84AC4" w:rsidRPr="007D7DEC" w:rsidRDefault="00FA3F5E" w:rsidP="007D7DEC">
      <w:pPr>
        <w:pStyle w:val="af0"/>
        <w:spacing w:line="360" w:lineRule="auto"/>
        <w:rPr>
          <w:snapToGrid w:val="0"/>
          <w:color w:val="000000"/>
          <w:sz w:val="28"/>
          <w:szCs w:val="28"/>
        </w:rPr>
      </w:pPr>
      <w:r w:rsidRPr="007D7DEC">
        <w:rPr>
          <w:snapToGrid w:val="0"/>
          <w:color w:val="000000"/>
          <w:sz w:val="28"/>
          <w:szCs w:val="28"/>
        </w:rPr>
        <w:t>Й</w:t>
      </w:r>
      <w:r w:rsidR="00E84AC4" w:rsidRPr="007D7DEC">
        <w:rPr>
          <w:snapToGrid w:val="0"/>
          <w:color w:val="000000"/>
          <w:sz w:val="28"/>
          <w:szCs w:val="28"/>
        </w:rPr>
        <w:t xml:space="preserve">мовірність того, що в результаті </w:t>
      </w:r>
      <w:r w:rsidR="00E84AC4" w:rsidRPr="007D7DEC">
        <w:rPr>
          <w:i/>
          <w:snapToGrid w:val="0"/>
          <w:color w:val="000000"/>
          <w:sz w:val="28"/>
          <w:szCs w:val="28"/>
        </w:rPr>
        <w:t xml:space="preserve">п </w:t>
      </w:r>
      <w:r w:rsidR="00E84AC4" w:rsidRPr="007D7DEC">
        <w:rPr>
          <w:snapToGrid w:val="0"/>
          <w:color w:val="000000"/>
          <w:sz w:val="28"/>
          <w:szCs w:val="28"/>
        </w:rPr>
        <w:t>незалежних експеримент</w:t>
      </w:r>
      <w:r w:rsidRPr="007D7DEC">
        <w:rPr>
          <w:snapToGrid w:val="0"/>
          <w:color w:val="000000"/>
          <w:sz w:val="28"/>
          <w:szCs w:val="28"/>
        </w:rPr>
        <w:t>ів за схемою Бернуллі подія А з’</w:t>
      </w:r>
      <w:r w:rsidR="00E84AC4" w:rsidRPr="007D7DEC">
        <w:rPr>
          <w:snapToGrid w:val="0"/>
          <w:color w:val="000000"/>
          <w:sz w:val="28"/>
          <w:szCs w:val="28"/>
        </w:rPr>
        <w:t xml:space="preserve">явиться </w:t>
      </w:r>
      <w:r w:rsidR="00E84AC4" w:rsidRPr="007D7DEC">
        <w:rPr>
          <w:i/>
          <w:snapToGrid w:val="0"/>
          <w:color w:val="000000"/>
          <w:sz w:val="28"/>
          <w:szCs w:val="28"/>
          <w:lang w:val="en-US"/>
        </w:rPr>
        <w:t>k</w:t>
      </w:r>
      <w:r w:rsidR="00E84AC4" w:rsidRPr="007D7DEC">
        <w:rPr>
          <w:snapToGrid w:val="0"/>
          <w:color w:val="000000"/>
          <w:sz w:val="28"/>
          <w:szCs w:val="28"/>
        </w:rPr>
        <w:t>раз, знаходиться за формулою Бернуллі:</w:t>
      </w:r>
    </w:p>
    <w:p w:rsidR="00E84AC4" w:rsidRPr="007D7DEC" w:rsidRDefault="001B7E30" w:rsidP="007D7DEC">
      <w:pPr>
        <w:pStyle w:val="af0"/>
        <w:spacing w:line="360" w:lineRule="auto"/>
        <w:jc w:val="center"/>
        <w:rPr>
          <w:snapToGrid w:val="0"/>
          <w:color w:val="000000"/>
          <w:sz w:val="28"/>
          <w:szCs w:val="28"/>
        </w:rPr>
      </w:pPr>
      <w:r w:rsidRPr="007D7DEC">
        <w:rPr>
          <w:b/>
          <w:snapToGrid w:val="0"/>
          <w:color w:val="000000"/>
          <w:position w:val="-30"/>
          <w:sz w:val="28"/>
          <w:szCs w:val="28"/>
        </w:rPr>
        <w:object w:dxaOrig="4080" w:dyaOrig="680">
          <v:shape id="_x0000_i1247" type="#_x0000_t75" style="width:203.45pt;height:34.35pt" o:ole="" fillcolor="window">
            <v:imagedata r:id="rId398" o:title=""/>
          </v:shape>
          <o:OLEObject Type="Embed" ProgID="Equation.3" ShapeID="_x0000_i1247" DrawAspect="Content" ObjectID="_1616420183" r:id="rId399"/>
        </w:object>
      </w:r>
      <w:r w:rsidR="00691D9C" w:rsidRPr="007D7DEC">
        <w:rPr>
          <w:snapToGrid w:val="0"/>
          <w:color w:val="000000"/>
          <w:sz w:val="28"/>
          <w:szCs w:val="28"/>
        </w:rPr>
        <w:t>.</w:t>
      </w:r>
    </w:p>
    <w:p w:rsidR="00E84AC4" w:rsidRPr="007D7DEC" w:rsidRDefault="00E84AC4" w:rsidP="007D7DEC">
      <w:pPr>
        <w:pStyle w:val="af0"/>
        <w:spacing w:line="360" w:lineRule="auto"/>
        <w:rPr>
          <w:sz w:val="28"/>
          <w:szCs w:val="28"/>
          <w:lang w:val="ru-RU"/>
        </w:rPr>
      </w:pPr>
      <w:r w:rsidRPr="007D7DEC">
        <w:rPr>
          <w:i/>
          <w:snapToGrid w:val="0"/>
          <w:color w:val="000000"/>
          <w:sz w:val="28"/>
          <w:szCs w:val="28"/>
        </w:rPr>
        <w:t>Зауваження1.</w:t>
      </w:r>
      <w:r w:rsidRPr="007D7DEC">
        <w:rPr>
          <w:snapToGrid w:val="0"/>
          <w:color w:val="000000"/>
          <w:sz w:val="28"/>
          <w:szCs w:val="28"/>
        </w:rPr>
        <w:t xml:space="preserve"> Ймовірність того, що в результаті </w:t>
      </w:r>
      <w:r w:rsidRPr="007D7DEC">
        <w:rPr>
          <w:snapToGrid w:val="0"/>
          <w:color w:val="000000"/>
          <w:sz w:val="28"/>
          <w:szCs w:val="28"/>
          <w:lang w:val="en-US"/>
        </w:rPr>
        <w:t>n</w:t>
      </w:r>
      <w:r w:rsidRPr="007D7DEC">
        <w:rPr>
          <w:snapToGrid w:val="0"/>
          <w:color w:val="000000"/>
          <w:sz w:val="28"/>
          <w:szCs w:val="28"/>
        </w:rPr>
        <w:t xml:space="preserve"> незалежних випробувань подія А з</w:t>
      </w:r>
      <w:r w:rsidRPr="007D7DEC">
        <w:rPr>
          <w:snapToGrid w:val="0"/>
          <w:color w:val="000000"/>
          <w:sz w:val="28"/>
          <w:szCs w:val="28"/>
          <w:lang w:val="ru-RU"/>
        </w:rPr>
        <w:t>’</w:t>
      </w:r>
      <w:r w:rsidRPr="007D7DEC">
        <w:rPr>
          <w:snapToGrid w:val="0"/>
          <w:color w:val="000000"/>
          <w:sz w:val="28"/>
          <w:szCs w:val="28"/>
        </w:rPr>
        <w:t xml:space="preserve">явиться від </w:t>
      </w:r>
      <w:r w:rsidRPr="007D7DEC">
        <w:rPr>
          <w:snapToGrid w:val="0"/>
          <w:color w:val="000000"/>
          <w:sz w:val="28"/>
          <w:szCs w:val="28"/>
          <w:lang w:val="en-US"/>
        </w:rPr>
        <w:t>k</w:t>
      </w:r>
      <w:r w:rsidRPr="007D7DEC">
        <w:rPr>
          <w:snapToGrid w:val="0"/>
          <w:color w:val="000000"/>
          <w:sz w:val="28"/>
          <w:szCs w:val="28"/>
          <w:vertAlign w:val="subscript"/>
          <w:lang w:val="en-US"/>
        </w:rPr>
        <w:t>i</w:t>
      </w:r>
      <w:r w:rsidR="001B7E30" w:rsidRPr="007D7DEC">
        <w:rPr>
          <w:snapToGrid w:val="0"/>
          <w:color w:val="000000"/>
          <w:sz w:val="28"/>
          <w:szCs w:val="28"/>
        </w:rPr>
        <w:t>до</w:t>
      </w:r>
      <w:r w:rsidRPr="007D7DEC">
        <w:rPr>
          <w:snapToGrid w:val="0"/>
          <w:color w:val="000000"/>
          <w:sz w:val="28"/>
          <w:szCs w:val="28"/>
          <w:lang w:val="en-US"/>
        </w:rPr>
        <w:t>k</w:t>
      </w:r>
      <w:r w:rsidRPr="007D7DEC">
        <w:rPr>
          <w:snapToGrid w:val="0"/>
          <w:color w:val="000000"/>
          <w:sz w:val="28"/>
          <w:szCs w:val="28"/>
          <w:vertAlign w:val="subscript"/>
          <w:lang w:val="en-US"/>
        </w:rPr>
        <w:t>j</w:t>
      </w:r>
      <w:r w:rsidRPr="007D7DEC">
        <w:rPr>
          <w:snapToGrid w:val="0"/>
          <w:color w:val="000000"/>
          <w:sz w:val="28"/>
          <w:szCs w:val="28"/>
        </w:rPr>
        <w:t>раз, обчислюється так:</w:t>
      </w:r>
    </w:p>
    <w:p w:rsidR="00E84AC4" w:rsidRPr="007D7DEC" w:rsidRDefault="00725DF2" w:rsidP="007D7DEC">
      <w:pPr>
        <w:pStyle w:val="af0"/>
        <w:spacing w:line="360" w:lineRule="auto"/>
        <w:jc w:val="center"/>
        <w:rPr>
          <w:snapToGrid w:val="0"/>
          <w:color w:val="000000"/>
          <w:sz w:val="28"/>
          <w:szCs w:val="28"/>
        </w:rPr>
      </w:pPr>
      <w:r w:rsidRPr="007D7DEC">
        <w:rPr>
          <w:b/>
          <w:snapToGrid w:val="0"/>
          <w:color w:val="000000"/>
          <w:position w:val="-32"/>
          <w:sz w:val="28"/>
          <w:szCs w:val="28"/>
        </w:rPr>
        <w:object w:dxaOrig="5820" w:dyaOrig="760">
          <v:shape id="_x0000_i1248" type="#_x0000_t75" style="width:290.5pt;height:37.65pt" o:ole="" fillcolor="window">
            <v:imagedata r:id="rId400" o:title=""/>
          </v:shape>
          <o:OLEObject Type="Embed" ProgID="Equation.3" ShapeID="_x0000_i1248" DrawAspect="Content" ObjectID="_1616420184" r:id="rId401"/>
        </w:object>
      </w:r>
      <w:r w:rsidR="00691D9C" w:rsidRPr="007D7DEC">
        <w:rPr>
          <w:snapToGrid w:val="0"/>
          <w:color w:val="000000"/>
          <w:sz w:val="28"/>
          <w:szCs w:val="28"/>
        </w:rPr>
        <w:t>.</w:t>
      </w:r>
    </w:p>
    <w:p w:rsidR="00E84AC4" w:rsidRPr="007D7DEC" w:rsidRDefault="00E84AC4" w:rsidP="007D7DEC">
      <w:pPr>
        <w:shd w:val="clear" w:color="auto" w:fill="FFFFFF"/>
        <w:spacing w:line="360" w:lineRule="auto"/>
        <w:ind w:firstLine="720"/>
        <w:jc w:val="both"/>
        <w:rPr>
          <w:snapToGrid w:val="0"/>
          <w:color w:val="000000"/>
          <w:sz w:val="28"/>
          <w:szCs w:val="28"/>
        </w:rPr>
      </w:pPr>
      <w:r w:rsidRPr="007D7DEC">
        <w:rPr>
          <w:i/>
          <w:snapToGrid w:val="0"/>
          <w:color w:val="000000"/>
          <w:sz w:val="28"/>
          <w:szCs w:val="28"/>
        </w:rPr>
        <w:t>Зауваження2.</w:t>
      </w:r>
      <w:r w:rsidRPr="007D7DEC">
        <w:rPr>
          <w:snapToGrid w:val="0"/>
          <w:color w:val="000000"/>
          <w:sz w:val="28"/>
          <w:szCs w:val="28"/>
        </w:rPr>
        <w:t xml:space="preserve"> У багатьох випадках треба знаходити </w:t>
      </w:r>
      <w:r w:rsidRPr="00EC48B1">
        <w:rPr>
          <w:b/>
          <w:snapToGrid w:val="0"/>
          <w:color w:val="000000"/>
          <w:sz w:val="28"/>
          <w:szCs w:val="28"/>
        </w:rPr>
        <w:t xml:space="preserve">найбільш </w:t>
      </w:r>
      <w:r w:rsidR="00691D9C" w:rsidRPr="00EC48B1">
        <w:rPr>
          <w:b/>
          <w:snapToGrid w:val="0"/>
          <w:color w:val="000000"/>
          <w:sz w:val="28"/>
          <w:szCs w:val="28"/>
        </w:rPr>
        <w:t>й</w:t>
      </w:r>
      <w:r w:rsidRPr="00EC48B1">
        <w:rPr>
          <w:b/>
          <w:snapToGrid w:val="0"/>
          <w:color w:val="000000"/>
          <w:sz w:val="28"/>
          <w:szCs w:val="28"/>
        </w:rPr>
        <w:t>мовірне значення</w:t>
      </w:r>
      <w:r w:rsidRPr="007D7DEC">
        <w:rPr>
          <w:snapToGrid w:val="0"/>
          <w:color w:val="000000"/>
          <w:sz w:val="28"/>
          <w:szCs w:val="28"/>
          <w:lang w:val="en-US"/>
        </w:rPr>
        <w:t>k</w:t>
      </w:r>
      <w:r w:rsidRPr="007D7DEC">
        <w:rPr>
          <w:snapToGrid w:val="0"/>
          <w:color w:val="000000"/>
          <w:sz w:val="28"/>
          <w:szCs w:val="28"/>
          <w:vertAlign w:val="subscript"/>
          <w:lang w:val="ru-RU"/>
        </w:rPr>
        <w:t>0</w:t>
      </w:r>
      <w:r w:rsidRPr="007D7DEC">
        <w:rPr>
          <w:snapToGrid w:val="0"/>
          <w:color w:val="000000"/>
          <w:sz w:val="28"/>
          <w:szCs w:val="28"/>
        </w:rPr>
        <w:t xml:space="preserve"> числа k появ події А. Це значення k визначається співвідношеннями:</w:t>
      </w:r>
    </w:p>
    <w:p w:rsidR="00E84AC4" w:rsidRPr="007D7DEC" w:rsidRDefault="00E84AC4" w:rsidP="007D7DEC">
      <w:pPr>
        <w:shd w:val="clear" w:color="auto" w:fill="FFFFFF"/>
        <w:spacing w:line="360" w:lineRule="auto"/>
        <w:jc w:val="center"/>
        <w:rPr>
          <w:snapToGrid w:val="0"/>
          <w:sz w:val="28"/>
          <w:szCs w:val="28"/>
        </w:rPr>
      </w:pPr>
      <w:r w:rsidRPr="007D7DEC">
        <w:rPr>
          <w:snapToGrid w:val="0"/>
          <w:color w:val="000000"/>
          <w:position w:val="-12"/>
          <w:sz w:val="28"/>
          <w:szCs w:val="28"/>
        </w:rPr>
        <w:object w:dxaOrig="2000" w:dyaOrig="360">
          <v:shape id="_x0000_i1249" type="#_x0000_t75" style="width:100.45pt;height:17.6pt" o:ole="" fillcolor="window">
            <v:imagedata r:id="rId402" o:title=""/>
          </v:shape>
          <o:OLEObject Type="Embed" ProgID="Equation.3" ShapeID="_x0000_i1249" DrawAspect="Content" ObjectID="_1616420185" r:id="rId403"/>
        </w:object>
      </w:r>
      <w:r w:rsidRPr="007D7DEC">
        <w:rPr>
          <w:snapToGrid w:val="0"/>
          <w:color w:val="000000"/>
          <w:sz w:val="28"/>
          <w:szCs w:val="28"/>
        </w:rPr>
        <w:t xml:space="preserve">або  </w:t>
      </w:r>
      <w:r w:rsidRPr="007D7DEC">
        <w:rPr>
          <w:snapToGrid w:val="0"/>
          <w:color w:val="000000"/>
          <w:position w:val="-12"/>
          <w:sz w:val="28"/>
          <w:szCs w:val="28"/>
        </w:rPr>
        <w:object w:dxaOrig="2600" w:dyaOrig="360">
          <v:shape id="_x0000_i1250" type="#_x0000_t75" style="width:129.75pt;height:17.6pt" o:ole="" fillcolor="window">
            <v:imagedata r:id="rId404" o:title=""/>
          </v:shape>
          <o:OLEObject Type="Embed" ProgID="Equation.3" ShapeID="_x0000_i1250" DrawAspect="Content" ObjectID="_1616420186" r:id="rId405"/>
        </w:object>
      </w:r>
      <w:r w:rsidRPr="007D7DEC">
        <w:rPr>
          <w:snapToGrid w:val="0"/>
          <w:color w:val="000000"/>
          <w:sz w:val="28"/>
          <w:szCs w:val="28"/>
        </w:rPr>
        <w:t>.</w:t>
      </w:r>
    </w:p>
    <w:p w:rsidR="00E84AC4" w:rsidRPr="007D7DEC" w:rsidRDefault="00E84AC4" w:rsidP="007D7DEC">
      <w:pPr>
        <w:shd w:val="clear" w:color="auto" w:fill="FFFFFF"/>
        <w:spacing w:line="360" w:lineRule="auto"/>
        <w:ind w:firstLine="720"/>
        <w:jc w:val="both"/>
        <w:rPr>
          <w:snapToGrid w:val="0"/>
          <w:color w:val="000000"/>
          <w:sz w:val="28"/>
          <w:szCs w:val="28"/>
        </w:rPr>
      </w:pPr>
      <w:r w:rsidRPr="007D7DEC">
        <w:rPr>
          <w:snapToGrid w:val="0"/>
          <w:color w:val="000000"/>
          <w:sz w:val="28"/>
          <w:szCs w:val="28"/>
        </w:rPr>
        <w:t xml:space="preserve">Число </w:t>
      </w:r>
      <w:r w:rsidRPr="007D7DEC">
        <w:rPr>
          <w:snapToGrid w:val="0"/>
          <w:color w:val="000000"/>
          <w:sz w:val="28"/>
          <w:szCs w:val="28"/>
          <w:lang w:val="en-US"/>
        </w:rPr>
        <w:t>k</w:t>
      </w:r>
      <w:r w:rsidRPr="007D7DEC">
        <w:rPr>
          <w:snapToGrid w:val="0"/>
          <w:color w:val="000000"/>
          <w:sz w:val="28"/>
          <w:szCs w:val="28"/>
          <w:vertAlign w:val="subscript"/>
          <w:lang w:val="ru-RU"/>
        </w:rPr>
        <w:t>0</w:t>
      </w:r>
      <w:r w:rsidRPr="007D7DEC">
        <w:rPr>
          <w:snapToGrid w:val="0"/>
          <w:color w:val="000000"/>
          <w:sz w:val="28"/>
          <w:szCs w:val="28"/>
        </w:rPr>
        <w:t xml:space="preserve"> повинно бути цілим. Якщо (п + 1)р </w:t>
      </w:r>
      <w:r w:rsidR="008D34CD" w:rsidRPr="007D7DEC">
        <w:rPr>
          <w:snapToGrid w:val="0"/>
          <w:color w:val="000000"/>
          <w:sz w:val="28"/>
          <w:szCs w:val="28"/>
        </w:rPr>
        <w:t>–</w:t>
      </w:r>
      <w:r w:rsidRPr="007D7DEC">
        <w:rPr>
          <w:snapToGrid w:val="0"/>
          <w:color w:val="000000"/>
          <w:sz w:val="28"/>
          <w:szCs w:val="28"/>
        </w:rPr>
        <w:t xml:space="preserve"> ціле число, тоді найбільше значення </w:t>
      </w:r>
      <w:r w:rsidR="008D34CD" w:rsidRPr="007D7DEC">
        <w:rPr>
          <w:snapToGrid w:val="0"/>
          <w:color w:val="000000"/>
          <w:sz w:val="28"/>
          <w:szCs w:val="28"/>
        </w:rPr>
        <w:t>й</w:t>
      </w:r>
      <w:r w:rsidRPr="007D7DEC">
        <w:rPr>
          <w:snapToGrid w:val="0"/>
          <w:color w:val="000000"/>
          <w:sz w:val="28"/>
          <w:szCs w:val="28"/>
        </w:rPr>
        <w:t>мовірність має при двох числах:</w:t>
      </w:r>
    </w:p>
    <w:p w:rsidR="00E84AC4" w:rsidRPr="007D7DEC" w:rsidRDefault="00E84AC4" w:rsidP="007D7DEC">
      <w:pPr>
        <w:shd w:val="clear" w:color="auto" w:fill="FFFFFF"/>
        <w:spacing w:line="360" w:lineRule="auto"/>
        <w:jc w:val="center"/>
        <w:rPr>
          <w:snapToGrid w:val="0"/>
          <w:color w:val="000000"/>
          <w:sz w:val="28"/>
          <w:szCs w:val="28"/>
        </w:rPr>
      </w:pPr>
      <w:r w:rsidRPr="007D7DEC">
        <w:rPr>
          <w:snapToGrid w:val="0"/>
          <w:color w:val="000000"/>
          <w:sz w:val="28"/>
          <w:szCs w:val="28"/>
          <w:lang w:val="en-US"/>
        </w:rPr>
        <w:t>k</w:t>
      </w:r>
      <w:r w:rsidRPr="007D7DEC">
        <w:rPr>
          <w:snapToGrid w:val="0"/>
          <w:color w:val="000000"/>
          <w:sz w:val="28"/>
          <w:szCs w:val="28"/>
          <w:vertAlign w:val="subscript"/>
        </w:rPr>
        <w:t>1</w:t>
      </w:r>
      <w:r w:rsidRPr="007D7DEC">
        <w:rPr>
          <w:snapToGrid w:val="0"/>
          <w:color w:val="000000"/>
          <w:sz w:val="28"/>
          <w:szCs w:val="28"/>
        </w:rPr>
        <w:t>=(</w:t>
      </w:r>
      <w:r w:rsidRPr="007D7DEC">
        <w:rPr>
          <w:snapToGrid w:val="0"/>
          <w:color w:val="000000"/>
          <w:sz w:val="28"/>
          <w:szCs w:val="28"/>
          <w:lang w:val="en-US"/>
        </w:rPr>
        <w:t>n</w:t>
      </w:r>
      <w:r w:rsidRPr="007D7DEC">
        <w:rPr>
          <w:snapToGrid w:val="0"/>
          <w:color w:val="000000"/>
          <w:sz w:val="28"/>
          <w:szCs w:val="28"/>
        </w:rPr>
        <w:t>+1)</w:t>
      </w:r>
      <w:r w:rsidRPr="007D7DEC">
        <w:rPr>
          <w:snapToGrid w:val="0"/>
          <w:color w:val="000000"/>
          <w:sz w:val="28"/>
          <w:szCs w:val="28"/>
          <w:lang w:val="en-US"/>
        </w:rPr>
        <w:t>p</w:t>
      </w:r>
      <w:r w:rsidRPr="007D7DEC">
        <w:rPr>
          <w:snapToGrid w:val="0"/>
          <w:color w:val="000000"/>
          <w:sz w:val="28"/>
          <w:szCs w:val="28"/>
        </w:rPr>
        <w:t xml:space="preserve">-1  та  </w:t>
      </w:r>
      <w:r w:rsidRPr="007D7DEC">
        <w:rPr>
          <w:snapToGrid w:val="0"/>
          <w:color w:val="000000"/>
          <w:sz w:val="28"/>
          <w:szCs w:val="28"/>
          <w:lang w:val="en-US"/>
        </w:rPr>
        <w:t>k</w:t>
      </w:r>
      <w:r w:rsidRPr="007D7DEC">
        <w:rPr>
          <w:snapToGrid w:val="0"/>
          <w:color w:val="000000"/>
          <w:sz w:val="28"/>
          <w:szCs w:val="28"/>
          <w:vertAlign w:val="subscript"/>
        </w:rPr>
        <w:t>2</w:t>
      </w:r>
      <w:r w:rsidRPr="007D7DEC">
        <w:rPr>
          <w:snapToGrid w:val="0"/>
          <w:color w:val="000000"/>
          <w:sz w:val="28"/>
          <w:szCs w:val="28"/>
        </w:rPr>
        <w:t>=(</w:t>
      </w:r>
      <w:r w:rsidRPr="007D7DEC">
        <w:rPr>
          <w:snapToGrid w:val="0"/>
          <w:color w:val="000000"/>
          <w:sz w:val="28"/>
          <w:szCs w:val="28"/>
          <w:lang w:val="en-US"/>
        </w:rPr>
        <w:t>n</w:t>
      </w:r>
      <w:r w:rsidRPr="007D7DEC">
        <w:rPr>
          <w:snapToGrid w:val="0"/>
          <w:color w:val="000000"/>
          <w:sz w:val="28"/>
          <w:szCs w:val="28"/>
        </w:rPr>
        <w:t>+1)</w:t>
      </w:r>
      <w:r w:rsidRPr="007D7DEC">
        <w:rPr>
          <w:snapToGrid w:val="0"/>
          <w:color w:val="000000"/>
          <w:sz w:val="28"/>
          <w:szCs w:val="28"/>
          <w:lang w:val="en-US"/>
        </w:rPr>
        <w:t>p</w:t>
      </w:r>
      <w:r w:rsidRPr="007D7DEC">
        <w:rPr>
          <w:snapToGrid w:val="0"/>
          <w:color w:val="000000"/>
          <w:sz w:val="28"/>
          <w:szCs w:val="28"/>
        </w:rPr>
        <w:t>.</w:t>
      </w:r>
    </w:p>
    <w:p w:rsidR="00E84AC4" w:rsidRPr="007D7DEC" w:rsidRDefault="00E84AC4" w:rsidP="007D7DEC">
      <w:pPr>
        <w:pStyle w:val="af0"/>
        <w:spacing w:line="360" w:lineRule="auto"/>
        <w:ind w:left="567" w:hanging="567"/>
        <w:rPr>
          <w:b/>
          <w:sz w:val="28"/>
          <w:szCs w:val="28"/>
        </w:rPr>
      </w:pPr>
    </w:p>
    <w:p w:rsidR="00E84AC4" w:rsidRPr="007D7DEC" w:rsidRDefault="00E84AC4" w:rsidP="007D7DEC">
      <w:pPr>
        <w:pStyle w:val="af0"/>
        <w:spacing w:line="360" w:lineRule="auto"/>
        <w:jc w:val="center"/>
        <w:rPr>
          <w:b/>
          <w:sz w:val="28"/>
          <w:szCs w:val="28"/>
          <w:u w:val="single"/>
        </w:rPr>
      </w:pPr>
      <w:r w:rsidRPr="007D7DEC">
        <w:rPr>
          <w:b/>
          <w:sz w:val="28"/>
          <w:szCs w:val="28"/>
          <w:u w:val="single"/>
        </w:rPr>
        <w:t>Розв’язок типових задач</w:t>
      </w:r>
    </w:p>
    <w:p w:rsidR="008D34CD" w:rsidRPr="007D7DEC" w:rsidRDefault="008D34CD" w:rsidP="007D7DEC">
      <w:pPr>
        <w:pStyle w:val="af0"/>
        <w:spacing w:line="360" w:lineRule="auto"/>
        <w:jc w:val="center"/>
        <w:rPr>
          <w:b/>
          <w:sz w:val="28"/>
          <w:szCs w:val="28"/>
          <w:u w:val="single"/>
        </w:rPr>
      </w:pPr>
    </w:p>
    <w:p w:rsidR="00E84AC4" w:rsidRPr="007D7DEC" w:rsidRDefault="00E84AC4" w:rsidP="007D7DEC">
      <w:pPr>
        <w:shd w:val="clear" w:color="auto" w:fill="FFFFFF"/>
        <w:spacing w:line="360" w:lineRule="auto"/>
        <w:ind w:firstLine="720"/>
        <w:jc w:val="both"/>
        <w:rPr>
          <w:snapToGrid w:val="0"/>
          <w:sz w:val="28"/>
          <w:szCs w:val="28"/>
        </w:rPr>
      </w:pPr>
      <w:r w:rsidRPr="007D7DEC">
        <w:rPr>
          <w:i/>
          <w:sz w:val="28"/>
          <w:szCs w:val="28"/>
        </w:rPr>
        <w:t xml:space="preserve">Приклад 9.1. </w:t>
      </w:r>
      <w:r w:rsidRPr="007D7DEC">
        <w:rPr>
          <w:snapToGrid w:val="0"/>
          <w:color w:val="000000"/>
          <w:sz w:val="28"/>
          <w:szCs w:val="28"/>
        </w:rPr>
        <w:t>Митний пост дає с</w:t>
      </w:r>
      <w:r w:rsidR="00C54C79" w:rsidRPr="007D7DEC">
        <w:rPr>
          <w:snapToGrid w:val="0"/>
          <w:color w:val="000000"/>
          <w:sz w:val="28"/>
          <w:szCs w:val="28"/>
        </w:rPr>
        <w:t xml:space="preserve">татистичну оцінку того, що 20% </w:t>
      </w:r>
      <w:r w:rsidRPr="007D7DEC">
        <w:rPr>
          <w:snapToGrid w:val="0"/>
          <w:color w:val="000000"/>
          <w:sz w:val="28"/>
          <w:szCs w:val="28"/>
        </w:rPr>
        <w:t>усіх осіб, що повертаються з-за кордону, не декларує весь товар, на який накладається податок. Якщо випадково відібрати 5 осіб, то яка ймовірність того, що 3 з них не задекларували весь товар?</w:t>
      </w:r>
    </w:p>
    <w:p w:rsidR="00E84AC4" w:rsidRPr="007D7DEC" w:rsidRDefault="00E84AC4" w:rsidP="007D7DEC">
      <w:pPr>
        <w:pStyle w:val="af0"/>
        <w:spacing w:line="360" w:lineRule="auto"/>
        <w:rPr>
          <w:snapToGrid w:val="0"/>
          <w:color w:val="000000"/>
          <w:sz w:val="28"/>
          <w:szCs w:val="28"/>
        </w:rPr>
      </w:pPr>
      <w:r w:rsidRPr="007D7DEC">
        <w:rPr>
          <w:i/>
          <w:sz w:val="28"/>
          <w:szCs w:val="28"/>
        </w:rPr>
        <w:t>Розв’язання.</w:t>
      </w:r>
      <w:r w:rsidRPr="007D7DEC">
        <w:rPr>
          <w:snapToGrid w:val="0"/>
          <w:color w:val="000000"/>
          <w:sz w:val="28"/>
          <w:szCs w:val="28"/>
        </w:rPr>
        <w:t xml:space="preserve"> Позначимо через </w:t>
      </w:r>
      <w:r w:rsidRPr="007D7DEC">
        <w:rPr>
          <w:i/>
          <w:snapToGrid w:val="0"/>
          <w:color w:val="000000"/>
          <w:sz w:val="28"/>
          <w:szCs w:val="28"/>
        </w:rPr>
        <w:t xml:space="preserve">А </w:t>
      </w:r>
      <w:r w:rsidRPr="007D7DEC">
        <w:rPr>
          <w:snapToGrid w:val="0"/>
          <w:color w:val="000000"/>
          <w:sz w:val="28"/>
          <w:szCs w:val="28"/>
        </w:rPr>
        <w:t xml:space="preserve">подію, що навмання вибрана особа не задекларувала весь товар, </w:t>
      </w:r>
      <w:r w:rsidRPr="007D7DEC">
        <w:rPr>
          <w:i/>
          <w:snapToGrid w:val="0"/>
          <w:color w:val="000000"/>
          <w:sz w:val="28"/>
          <w:szCs w:val="28"/>
        </w:rPr>
        <w:t xml:space="preserve">Р(А)= </w:t>
      </w:r>
      <w:r w:rsidRPr="007D7DEC">
        <w:rPr>
          <w:snapToGrid w:val="0"/>
          <w:color w:val="000000"/>
          <w:sz w:val="28"/>
          <w:szCs w:val="28"/>
        </w:rPr>
        <w:t xml:space="preserve">0,2. Задача задовольняє умовам формули Бернуллі: </w:t>
      </w:r>
      <w:r w:rsidRPr="007D7DEC">
        <w:rPr>
          <w:i/>
          <w:snapToGrid w:val="0"/>
          <w:color w:val="000000"/>
          <w:sz w:val="28"/>
          <w:szCs w:val="28"/>
        </w:rPr>
        <w:t xml:space="preserve">п </w:t>
      </w:r>
      <w:r w:rsidRPr="007D7DEC">
        <w:rPr>
          <w:snapToGrid w:val="0"/>
          <w:color w:val="000000"/>
          <w:sz w:val="28"/>
          <w:szCs w:val="28"/>
        </w:rPr>
        <w:t xml:space="preserve">= 5, </w:t>
      </w:r>
      <w:r w:rsidRPr="007D7DEC">
        <w:rPr>
          <w:i/>
          <w:snapToGrid w:val="0"/>
          <w:color w:val="000000"/>
          <w:sz w:val="28"/>
          <w:szCs w:val="28"/>
        </w:rPr>
        <w:t xml:space="preserve">к = 3,р </w:t>
      </w:r>
      <w:r w:rsidRPr="007D7DEC">
        <w:rPr>
          <w:snapToGrid w:val="0"/>
          <w:color w:val="000000"/>
          <w:sz w:val="28"/>
          <w:szCs w:val="28"/>
        </w:rPr>
        <w:t>= 0,2:</w:t>
      </w:r>
    </w:p>
    <w:p w:rsidR="00E84AC4" w:rsidRPr="007D7DEC" w:rsidRDefault="00E84AC4" w:rsidP="007D7DEC">
      <w:pPr>
        <w:pStyle w:val="af0"/>
        <w:spacing w:line="360" w:lineRule="auto"/>
        <w:jc w:val="center"/>
        <w:rPr>
          <w:b/>
          <w:snapToGrid w:val="0"/>
          <w:color w:val="000000"/>
          <w:sz w:val="28"/>
          <w:szCs w:val="28"/>
        </w:rPr>
      </w:pPr>
      <w:r w:rsidRPr="007D7DEC">
        <w:rPr>
          <w:b/>
          <w:snapToGrid w:val="0"/>
          <w:color w:val="000000"/>
          <w:position w:val="-24"/>
          <w:sz w:val="28"/>
          <w:szCs w:val="28"/>
        </w:rPr>
        <w:object w:dxaOrig="7000" w:dyaOrig="620">
          <v:shape id="_x0000_i1251" type="#_x0000_t75" style="width:349.95pt;height:31pt" o:ole="" fillcolor="window">
            <v:imagedata r:id="rId406" o:title=""/>
          </v:shape>
          <o:OLEObject Type="Embed" ProgID="Equation.3" ShapeID="_x0000_i1251" DrawAspect="Content" ObjectID="_1616420187" r:id="rId407"/>
        </w:object>
      </w:r>
      <w:r w:rsidRPr="007D7DEC">
        <w:rPr>
          <w:snapToGrid w:val="0"/>
          <w:color w:val="000000"/>
          <w:sz w:val="28"/>
          <w:szCs w:val="28"/>
        </w:rPr>
        <w:t>.</w:t>
      </w:r>
    </w:p>
    <w:p w:rsidR="00E84AC4" w:rsidRPr="007D7DEC" w:rsidRDefault="00E84AC4" w:rsidP="007D7DEC">
      <w:pPr>
        <w:shd w:val="clear" w:color="auto" w:fill="FFFFFF"/>
        <w:spacing w:line="360" w:lineRule="auto"/>
        <w:ind w:firstLine="720"/>
        <w:rPr>
          <w:snapToGrid w:val="0"/>
          <w:sz w:val="28"/>
          <w:szCs w:val="28"/>
        </w:rPr>
      </w:pPr>
      <w:r w:rsidRPr="007D7DEC">
        <w:rPr>
          <w:i/>
          <w:sz w:val="28"/>
          <w:szCs w:val="28"/>
        </w:rPr>
        <w:t xml:space="preserve">Приклад 9.2. </w:t>
      </w:r>
      <w:r w:rsidRPr="007D7DEC">
        <w:rPr>
          <w:snapToGrid w:val="0"/>
          <w:color w:val="000000"/>
          <w:sz w:val="28"/>
          <w:szCs w:val="28"/>
        </w:rPr>
        <w:t>Прилад складено з 10 блоків, надійність кожного з них 0.8. Блоки можуть виходити з ладу незалежно один від одного. Знайти імовірність того, що</w:t>
      </w:r>
      <w:r w:rsidR="00C05F45" w:rsidRPr="007D7DEC">
        <w:rPr>
          <w:snapToGrid w:val="0"/>
          <w:color w:val="000000"/>
          <w:sz w:val="28"/>
          <w:szCs w:val="28"/>
        </w:rPr>
        <w:t>:</w:t>
      </w:r>
    </w:p>
    <w:p w:rsidR="00E84AC4" w:rsidRPr="007D7DEC" w:rsidRDefault="00E84AC4" w:rsidP="007D7DEC">
      <w:pPr>
        <w:shd w:val="clear" w:color="auto" w:fill="FFFFFF"/>
        <w:spacing w:line="360" w:lineRule="auto"/>
        <w:ind w:firstLine="720"/>
        <w:rPr>
          <w:snapToGrid w:val="0"/>
          <w:sz w:val="28"/>
          <w:szCs w:val="28"/>
        </w:rPr>
      </w:pPr>
      <w:r w:rsidRPr="007D7DEC">
        <w:rPr>
          <w:snapToGrid w:val="0"/>
          <w:color w:val="000000"/>
          <w:sz w:val="28"/>
          <w:szCs w:val="28"/>
        </w:rPr>
        <w:t>а) відмовлять два блоки;</w:t>
      </w:r>
    </w:p>
    <w:p w:rsidR="00E84AC4" w:rsidRPr="007D7DEC" w:rsidRDefault="00E84AC4" w:rsidP="007D7DEC">
      <w:pPr>
        <w:shd w:val="clear" w:color="auto" w:fill="FFFFFF"/>
        <w:spacing w:line="360" w:lineRule="auto"/>
        <w:ind w:firstLine="720"/>
        <w:rPr>
          <w:snapToGrid w:val="0"/>
          <w:sz w:val="28"/>
          <w:szCs w:val="28"/>
        </w:rPr>
      </w:pPr>
      <w:r w:rsidRPr="007D7DEC">
        <w:rPr>
          <w:snapToGrid w:val="0"/>
          <w:color w:val="000000"/>
          <w:sz w:val="28"/>
          <w:szCs w:val="28"/>
        </w:rPr>
        <w:t>б) відмовить хоча б один блок;</w:t>
      </w:r>
    </w:p>
    <w:p w:rsidR="00E84AC4" w:rsidRPr="007D7DEC" w:rsidRDefault="00E84AC4" w:rsidP="007D7DEC">
      <w:pPr>
        <w:shd w:val="clear" w:color="auto" w:fill="FFFFFF"/>
        <w:spacing w:line="360" w:lineRule="auto"/>
        <w:ind w:firstLine="720"/>
        <w:rPr>
          <w:snapToGrid w:val="0"/>
          <w:sz w:val="28"/>
          <w:szCs w:val="28"/>
        </w:rPr>
      </w:pPr>
      <w:r w:rsidRPr="007D7DEC">
        <w:rPr>
          <w:snapToGrid w:val="0"/>
          <w:color w:val="000000"/>
          <w:sz w:val="28"/>
          <w:szCs w:val="28"/>
        </w:rPr>
        <w:t>в) відмовлять не менше двох блоків.</w:t>
      </w:r>
    </w:p>
    <w:p w:rsidR="00E84AC4" w:rsidRPr="007D7DEC" w:rsidRDefault="00E84AC4" w:rsidP="007D7DEC">
      <w:pPr>
        <w:shd w:val="clear" w:color="auto" w:fill="FFFFFF"/>
        <w:spacing w:line="360" w:lineRule="auto"/>
        <w:ind w:firstLine="720"/>
        <w:jc w:val="both"/>
        <w:rPr>
          <w:snapToGrid w:val="0"/>
          <w:sz w:val="28"/>
          <w:szCs w:val="28"/>
        </w:rPr>
      </w:pPr>
      <w:r w:rsidRPr="007D7DEC">
        <w:rPr>
          <w:i/>
          <w:snapToGrid w:val="0"/>
          <w:color w:val="000000"/>
          <w:sz w:val="28"/>
          <w:szCs w:val="28"/>
        </w:rPr>
        <w:t>Розв</w:t>
      </w:r>
      <w:r w:rsidR="00C05F45" w:rsidRPr="007D7DEC">
        <w:rPr>
          <w:i/>
          <w:snapToGrid w:val="0"/>
          <w:color w:val="000000"/>
          <w:sz w:val="28"/>
          <w:szCs w:val="28"/>
        </w:rPr>
        <w:t>’</w:t>
      </w:r>
      <w:r w:rsidRPr="007D7DEC">
        <w:rPr>
          <w:i/>
          <w:snapToGrid w:val="0"/>
          <w:color w:val="000000"/>
          <w:sz w:val="28"/>
          <w:szCs w:val="28"/>
        </w:rPr>
        <w:t xml:space="preserve">язання. </w:t>
      </w:r>
      <w:r w:rsidRPr="007D7DEC">
        <w:rPr>
          <w:snapToGrid w:val="0"/>
          <w:color w:val="000000"/>
          <w:sz w:val="28"/>
          <w:szCs w:val="28"/>
        </w:rPr>
        <w:t xml:space="preserve">Позначимо за подію </w:t>
      </w:r>
      <w:r w:rsidRPr="007D7DEC">
        <w:rPr>
          <w:i/>
          <w:snapToGrid w:val="0"/>
          <w:color w:val="000000"/>
          <w:sz w:val="28"/>
          <w:szCs w:val="28"/>
        </w:rPr>
        <w:t xml:space="preserve">А </w:t>
      </w:r>
      <w:r w:rsidR="00C05F45" w:rsidRPr="007D7DEC">
        <w:rPr>
          <w:snapToGrid w:val="0"/>
          <w:color w:val="000000"/>
          <w:sz w:val="28"/>
          <w:szCs w:val="28"/>
        </w:rPr>
        <w:t>відмову блока. Тоді й</w:t>
      </w:r>
      <w:r w:rsidRPr="007D7DEC">
        <w:rPr>
          <w:snapToGrid w:val="0"/>
          <w:color w:val="000000"/>
          <w:sz w:val="28"/>
          <w:szCs w:val="28"/>
        </w:rPr>
        <w:t xml:space="preserve">мовірність події </w:t>
      </w:r>
      <w:r w:rsidRPr="007D7DEC">
        <w:rPr>
          <w:i/>
          <w:snapToGrid w:val="0"/>
          <w:color w:val="000000"/>
          <w:sz w:val="28"/>
          <w:szCs w:val="28"/>
        </w:rPr>
        <w:t xml:space="preserve">А </w:t>
      </w:r>
      <w:r w:rsidRPr="007D7DEC">
        <w:rPr>
          <w:snapToGrid w:val="0"/>
          <w:color w:val="000000"/>
          <w:sz w:val="28"/>
          <w:szCs w:val="28"/>
        </w:rPr>
        <w:t>за умовою прикладу буде</w:t>
      </w:r>
      <w:r w:rsidRPr="007D7DEC">
        <w:rPr>
          <w:i/>
          <w:snapToGrid w:val="0"/>
          <w:color w:val="000000"/>
          <w:sz w:val="28"/>
          <w:szCs w:val="28"/>
        </w:rPr>
        <w:t xml:space="preserve">Р(А) </w:t>
      </w:r>
      <w:r w:rsidR="002961DE" w:rsidRPr="007D7DEC">
        <w:rPr>
          <w:snapToGrid w:val="0"/>
          <w:color w:val="000000"/>
          <w:sz w:val="28"/>
          <w:szCs w:val="28"/>
        </w:rPr>
        <w:t xml:space="preserve">= р = 1 – </w:t>
      </w:r>
      <w:r w:rsidRPr="007D7DEC">
        <w:rPr>
          <w:snapToGrid w:val="0"/>
          <w:color w:val="000000"/>
          <w:sz w:val="28"/>
          <w:szCs w:val="28"/>
        </w:rPr>
        <w:t>0</w:t>
      </w:r>
      <w:r w:rsidR="002961DE" w:rsidRPr="007D7DEC">
        <w:rPr>
          <w:snapToGrid w:val="0"/>
          <w:color w:val="000000"/>
          <w:sz w:val="28"/>
          <w:szCs w:val="28"/>
        </w:rPr>
        <w:t>,</w:t>
      </w:r>
      <w:r w:rsidRPr="007D7DEC">
        <w:rPr>
          <w:snapToGrid w:val="0"/>
          <w:color w:val="000000"/>
          <w:sz w:val="28"/>
          <w:szCs w:val="28"/>
        </w:rPr>
        <w:t>8 = 0</w:t>
      </w:r>
      <w:r w:rsidR="002961DE" w:rsidRPr="007D7DEC">
        <w:rPr>
          <w:snapToGrid w:val="0"/>
          <w:color w:val="000000"/>
          <w:sz w:val="28"/>
          <w:szCs w:val="28"/>
        </w:rPr>
        <w:t>,</w:t>
      </w:r>
      <w:r w:rsidRPr="007D7DEC">
        <w:rPr>
          <w:snapToGrid w:val="0"/>
          <w:color w:val="000000"/>
          <w:sz w:val="28"/>
          <w:szCs w:val="28"/>
        </w:rPr>
        <w:t xml:space="preserve">2, тому </w:t>
      </w:r>
      <w:r w:rsidRPr="007D7DEC">
        <w:rPr>
          <w:snapToGrid w:val="0"/>
          <w:color w:val="000000"/>
          <w:sz w:val="28"/>
          <w:szCs w:val="28"/>
          <w:lang w:val="en-US"/>
        </w:rPr>
        <w:t>q</w:t>
      </w:r>
      <w:r w:rsidRPr="007D7DEC">
        <w:rPr>
          <w:snapToGrid w:val="0"/>
          <w:color w:val="000000"/>
          <w:sz w:val="28"/>
          <w:szCs w:val="28"/>
        </w:rPr>
        <w:t xml:space="preserve"> = 1 </w:t>
      </w:r>
      <w:r w:rsidR="002961DE" w:rsidRPr="007D7DEC">
        <w:rPr>
          <w:snapToGrid w:val="0"/>
          <w:color w:val="000000"/>
          <w:sz w:val="28"/>
          <w:szCs w:val="28"/>
        </w:rPr>
        <w:t xml:space="preserve">– </w:t>
      </w:r>
      <w:r w:rsidRPr="007D7DEC">
        <w:rPr>
          <w:snapToGrid w:val="0"/>
          <w:color w:val="000000"/>
          <w:sz w:val="28"/>
          <w:szCs w:val="28"/>
        </w:rPr>
        <w:t>р</w:t>
      </w:r>
      <w:r w:rsidR="002961DE" w:rsidRPr="007D7DEC">
        <w:rPr>
          <w:snapToGrid w:val="0"/>
          <w:color w:val="000000"/>
          <w:sz w:val="28"/>
          <w:szCs w:val="28"/>
        </w:rPr>
        <w:t xml:space="preserve"> = 1 – 0,2 = 0,</w:t>
      </w:r>
      <w:r w:rsidRPr="007D7DEC">
        <w:rPr>
          <w:snapToGrid w:val="0"/>
          <w:color w:val="000000"/>
          <w:sz w:val="28"/>
          <w:szCs w:val="28"/>
        </w:rPr>
        <w:t>8.Згідно з умо</w:t>
      </w:r>
      <w:r w:rsidR="002961DE" w:rsidRPr="007D7DEC">
        <w:rPr>
          <w:snapToGrid w:val="0"/>
          <w:color w:val="000000"/>
          <w:sz w:val="28"/>
          <w:szCs w:val="28"/>
        </w:rPr>
        <w:t>вою задачі n = 10. Використовую</w:t>
      </w:r>
      <w:r w:rsidRPr="007D7DEC">
        <w:rPr>
          <w:snapToGrid w:val="0"/>
          <w:color w:val="000000"/>
          <w:sz w:val="28"/>
          <w:szCs w:val="28"/>
        </w:rPr>
        <w:t>чи формулу Бернуллі та Зауваження 1, одержимо</w:t>
      </w:r>
      <w:r w:rsidR="00A271F8" w:rsidRPr="007D7DEC">
        <w:rPr>
          <w:snapToGrid w:val="0"/>
          <w:color w:val="000000"/>
          <w:sz w:val="28"/>
          <w:szCs w:val="28"/>
        </w:rPr>
        <w:t>:</w:t>
      </w:r>
    </w:p>
    <w:p w:rsidR="00E84AC4" w:rsidRPr="007D7DEC" w:rsidRDefault="00E84AC4" w:rsidP="007D7DEC">
      <w:pPr>
        <w:shd w:val="clear" w:color="auto" w:fill="FFFFFF"/>
        <w:spacing w:line="360" w:lineRule="auto"/>
        <w:ind w:firstLine="720"/>
        <w:rPr>
          <w:snapToGrid w:val="0"/>
          <w:sz w:val="28"/>
          <w:szCs w:val="28"/>
        </w:rPr>
      </w:pPr>
      <w:r w:rsidRPr="007D7DEC">
        <w:rPr>
          <w:snapToGrid w:val="0"/>
          <w:color w:val="000000"/>
          <w:sz w:val="28"/>
          <w:szCs w:val="28"/>
        </w:rPr>
        <w:t>а) Р</w:t>
      </w:r>
      <w:r w:rsidRPr="007D7DEC">
        <w:rPr>
          <w:snapToGrid w:val="0"/>
          <w:color w:val="000000"/>
          <w:sz w:val="28"/>
          <w:szCs w:val="28"/>
          <w:vertAlign w:val="subscript"/>
        </w:rPr>
        <w:t>10</w:t>
      </w:r>
      <w:r w:rsidRPr="007D7DEC">
        <w:rPr>
          <w:snapToGrid w:val="0"/>
          <w:color w:val="000000"/>
          <w:sz w:val="28"/>
          <w:szCs w:val="28"/>
        </w:rPr>
        <w:t>(2) =</w:t>
      </w:r>
      <w:r w:rsidRPr="007D7DEC">
        <w:rPr>
          <w:snapToGrid w:val="0"/>
          <w:color w:val="000000"/>
          <w:position w:val="-12"/>
          <w:sz w:val="28"/>
          <w:szCs w:val="28"/>
        </w:rPr>
        <w:object w:dxaOrig="1840" w:dyaOrig="380">
          <v:shape id="_x0000_i1252" type="#_x0000_t75" style="width:92.1pt;height:19.25pt" o:ole="" fillcolor="window">
            <v:imagedata r:id="rId408" o:title=""/>
          </v:shape>
          <o:OLEObject Type="Embed" ProgID="Equation.3" ShapeID="_x0000_i1252" DrawAspect="Content" ObjectID="_1616420188" r:id="rId409"/>
        </w:object>
      </w:r>
      <w:r w:rsidRPr="007D7DEC">
        <w:rPr>
          <w:snapToGrid w:val="0"/>
          <w:color w:val="000000"/>
          <w:sz w:val="28"/>
          <w:szCs w:val="28"/>
        </w:rPr>
        <w:t>(0.2)</w:t>
      </w:r>
      <w:r w:rsidRPr="007D7DEC">
        <w:rPr>
          <w:snapToGrid w:val="0"/>
          <w:color w:val="000000"/>
          <w:sz w:val="28"/>
          <w:szCs w:val="28"/>
          <w:vertAlign w:val="superscript"/>
        </w:rPr>
        <w:t>2</w:t>
      </w:r>
      <w:r w:rsidRPr="007D7DEC">
        <w:rPr>
          <w:snapToGrid w:val="0"/>
          <w:color w:val="000000"/>
          <w:sz w:val="28"/>
          <w:szCs w:val="28"/>
        </w:rPr>
        <w:t>(0.8)</w:t>
      </w:r>
      <w:r w:rsidRPr="007D7DEC">
        <w:rPr>
          <w:snapToGrid w:val="0"/>
          <w:color w:val="000000"/>
          <w:sz w:val="28"/>
          <w:szCs w:val="28"/>
          <w:vertAlign w:val="superscript"/>
        </w:rPr>
        <w:t>8</w:t>
      </w:r>
      <w:r w:rsidRPr="007D7DEC">
        <w:rPr>
          <w:snapToGrid w:val="0"/>
          <w:color w:val="000000"/>
          <w:sz w:val="28"/>
          <w:szCs w:val="28"/>
        </w:rPr>
        <w:t xml:space="preserve"> = 0.202,</w:t>
      </w:r>
    </w:p>
    <w:p w:rsidR="00E84AC4" w:rsidRPr="007D7DEC" w:rsidRDefault="00E84AC4" w:rsidP="007D7DEC">
      <w:pPr>
        <w:shd w:val="clear" w:color="auto" w:fill="FFFFFF"/>
        <w:spacing w:line="360" w:lineRule="auto"/>
        <w:ind w:firstLine="720"/>
        <w:rPr>
          <w:snapToGrid w:val="0"/>
          <w:sz w:val="28"/>
          <w:szCs w:val="28"/>
        </w:rPr>
      </w:pPr>
      <w:r w:rsidRPr="007D7DEC">
        <w:rPr>
          <w:snapToGrid w:val="0"/>
          <w:color w:val="000000"/>
          <w:sz w:val="28"/>
          <w:szCs w:val="28"/>
        </w:rPr>
        <w:t>б) Р</w:t>
      </w:r>
      <w:r w:rsidRPr="007D7DEC">
        <w:rPr>
          <w:snapToGrid w:val="0"/>
          <w:color w:val="000000"/>
          <w:sz w:val="28"/>
          <w:szCs w:val="28"/>
          <w:vertAlign w:val="subscript"/>
        </w:rPr>
        <w:t>10</w:t>
      </w:r>
      <w:r w:rsidRPr="007D7DEC">
        <w:rPr>
          <w:snapToGrid w:val="0"/>
          <w:color w:val="000000"/>
          <w:sz w:val="28"/>
          <w:szCs w:val="28"/>
        </w:rPr>
        <w:t>(1 &lt; m</w:t>
      </w:r>
      <w:r w:rsidRPr="007D7DEC">
        <w:rPr>
          <w:snapToGrid w:val="0"/>
          <w:color w:val="000000"/>
          <w:position w:val="-4"/>
          <w:sz w:val="28"/>
          <w:szCs w:val="28"/>
        </w:rPr>
        <w:object w:dxaOrig="200" w:dyaOrig="240">
          <v:shape id="_x0000_i1253" type="#_x0000_t75" style="width:10.05pt;height:12.55pt" o:ole="" fillcolor="window">
            <v:imagedata r:id="rId410" o:title=""/>
          </v:shape>
          <o:OLEObject Type="Embed" ProgID="Equation.3" ShapeID="_x0000_i1253" DrawAspect="Content" ObjectID="_1616420189" r:id="rId411"/>
        </w:object>
      </w:r>
      <w:r w:rsidRPr="007D7DEC">
        <w:rPr>
          <w:snapToGrid w:val="0"/>
          <w:color w:val="000000"/>
          <w:sz w:val="28"/>
          <w:szCs w:val="28"/>
        </w:rPr>
        <w:t xml:space="preserve"> 10) = 1 – Р</w:t>
      </w:r>
      <w:r w:rsidRPr="007D7DEC">
        <w:rPr>
          <w:snapToGrid w:val="0"/>
          <w:color w:val="000000"/>
          <w:sz w:val="28"/>
          <w:szCs w:val="28"/>
          <w:vertAlign w:val="subscript"/>
        </w:rPr>
        <w:t>10</w:t>
      </w:r>
      <w:r w:rsidRPr="007D7DEC">
        <w:rPr>
          <w:snapToGrid w:val="0"/>
          <w:color w:val="000000"/>
          <w:sz w:val="28"/>
          <w:szCs w:val="28"/>
        </w:rPr>
        <w:t xml:space="preserve">(0) = 1 - </w:t>
      </w:r>
      <w:r w:rsidRPr="007D7DEC">
        <w:rPr>
          <w:snapToGrid w:val="0"/>
          <w:color w:val="000000"/>
          <w:position w:val="-12"/>
          <w:sz w:val="28"/>
          <w:szCs w:val="28"/>
        </w:rPr>
        <w:object w:dxaOrig="360" w:dyaOrig="380">
          <v:shape id="_x0000_i1254" type="#_x0000_t75" style="width:17.6pt;height:19.25pt" o:ole="" fillcolor="window">
            <v:imagedata r:id="rId412" o:title=""/>
          </v:shape>
          <o:OLEObject Type="Embed" ProgID="Equation.3" ShapeID="_x0000_i1254" DrawAspect="Content" ObjectID="_1616420190" r:id="rId413"/>
        </w:object>
      </w:r>
      <w:r w:rsidRPr="007D7DEC">
        <w:rPr>
          <w:snapToGrid w:val="0"/>
          <w:color w:val="000000"/>
          <w:sz w:val="28"/>
          <w:szCs w:val="28"/>
        </w:rPr>
        <w:t>(0.2)</w:t>
      </w:r>
      <w:r w:rsidRPr="007D7DEC">
        <w:rPr>
          <w:snapToGrid w:val="0"/>
          <w:color w:val="000000"/>
          <w:sz w:val="28"/>
          <w:szCs w:val="28"/>
          <w:vertAlign w:val="superscript"/>
        </w:rPr>
        <w:t>0</w:t>
      </w:r>
      <w:r w:rsidRPr="007D7DEC">
        <w:rPr>
          <w:snapToGrid w:val="0"/>
          <w:color w:val="000000"/>
          <w:sz w:val="28"/>
          <w:szCs w:val="28"/>
        </w:rPr>
        <w:t>(0.8)</w:t>
      </w:r>
      <w:r w:rsidRPr="007D7DEC">
        <w:rPr>
          <w:snapToGrid w:val="0"/>
          <w:color w:val="000000"/>
          <w:sz w:val="28"/>
          <w:szCs w:val="28"/>
          <w:vertAlign w:val="superscript"/>
        </w:rPr>
        <w:t>10</w:t>
      </w:r>
      <w:r w:rsidRPr="007D7DEC">
        <w:rPr>
          <w:snapToGrid w:val="0"/>
          <w:color w:val="000000"/>
          <w:sz w:val="28"/>
          <w:szCs w:val="28"/>
        </w:rPr>
        <w:t xml:space="preserve"> = 0.8926,</w:t>
      </w:r>
    </w:p>
    <w:p w:rsidR="00E84AC4" w:rsidRPr="007D7DEC" w:rsidRDefault="00E84AC4" w:rsidP="007D7DEC">
      <w:pPr>
        <w:shd w:val="clear" w:color="auto" w:fill="FFFFFF"/>
        <w:spacing w:line="360" w:lineRule="auto"/>
        <w:ind w:left="993" w:hanging="284"/>
        <w:rPr>
          <w:snapToGrid w:val="0"/>
          <w:sz w:val="28"/>
          <w:szCs w:val="28"/>
        </w:rPr>
      </w:pPr>
      <w:r w:rsidRPr="007D7DEC">
        <w:rPr>
          <w:snapToGrid w:val="0"/>
          <w:color w:val="000000"/>
          <w:sz w:val="28"/>
          <w:szCs w:val="28"/>
        </w:rPr>
        <w:t>в) Р</w:t>
      </w:r>
      <w:r w:rsidRPr="007D7DEC">
        <w:rPr>
          <w:snapToGrid w:val="0"/>
          <w:color w:val="000000"/>
          <w:sz w:val="28"/>
          <w:szCs w:val="28"/>
          <w:vertAlign w:val="subscript"/>
        </w:rPr>
        <w:t>10</w:t>
      </w:r>
      <w:r w:rsidRPr="007D7DEC">
        <w:rPr>
          <w:snapToGrid w:val="0"/>
          <w:color w:val="000000"/>
          <w:sz w:val="28"/>
          <w:szCs w:val="28"/>
        </w:rPr>
        <w:t xml:space="preserve">(2 </w:t>
      </w:r>
      <w:r w:rsidRPr="007D7DEC">
        <w:rPr>
          <w:snapToGrid w:val="0"/>
          <w:color w:val="000000"/>
          <w:position w:val="-6"/>
          <w:sz w:val="28"/>
          <w:szCs w:val="28"/>
        </w:rPr>
        <w:object w:dxaOrig="639" w:dyaOrig="260">
          <v:shape id="_x0000_i1255" type="#_x0000_t75" style="width:32.65pt;height:13.4pt" o:ole="" fillcolor="window">
            <v:imagedata r:id="rId414" o:title=""/>
          </v:shape>
          <o:OLEObject Type="Embed" ProgID="Equation.3" ShapeID="_x0000_i1255" DrawAspect="Content" ObjectID="_1616420191" r:id="rId415"/>
        </w:object>
      </w:r>
      <w:r w:rsidRPr="007D7DEC">
        <w:rPr>
          <w:snapToGrid w:val="0"/>
          <w:color w:val="000000"/>
          <w:sz w:val="28"/>
          <w:szCs w:val="28"/>
        </w:rPr>
        <w:t xml:space="preserve"> 10) = 1 </w:t>
      </w:r>
      <w:r w:rsidR="000805BD" w:rsidRPr="007D7DEC">
        <w:rPr>
          <w:snapToGrid w:val="0"/>
          <w:color w:val="000000"/>
          <w:sz w:val="28"/>
          <w:szCs w:val="28"/>
        </w:rPr>
        <w:t>–</w:t>
      </w:r>
      <w:r w:rsidRPr="007D7DEC">
        <w:rPr>
          <w:snapToGrid w:val="0"/>
          <w:color w:val="000000"/>
          <w:sz w:val="28"/>
          <w:szCs w:val="28"/>
        </w:rPr>
        <w:t xml:space="preserve"> (Р</w:t>
      </w:r>
      <w:r w:rsidRPr="007D7DEC">
        <w:rPr>
          <w:snapToGrid w:val="0"/>
          <w:color w:val="000000"/>
          <w:sz w:val="28"/>
          <w:szCs w:val="28"/>
          <w:vertAlign w:val="subscript"/>
        </w:rPr>
        <w:t>10</w:t>
      </w:r>
      <w:r w:rsidRPr="007D7DEC">
        <w:rPr>
          <w:snapToGrid w:val="0"/>
          <w:color w:val="000000"/>
          <w:sz w:val="28"/>
          <w:szCs w:val="28"/>
        </w:rPr>
        <w:t>(0) + Р</w:t>
      </w:r>
      <w:r w:rsidRPr="007D7DEC">
        <w:rPr>
          <w:snapToGrid w:val="0"/>
          <w:color w:val="000000"/>
          <w:sz w:val="28"/>
          <w:szCs w:val="28"/>
          <w:vertAlign w:val="subscript"/>
        </w:rPr>
        <w:t>10</w:t>
      </w:r>
      <w:r w:rsidRPr="007D7DEC">
        <w:rPr>
          <w:snapToGrid w:val="0"/>
          <w:color w:val="000000"/>
          <w:sz w:val="28"/>
          <w:szCs w:val="28"/>
        </w:rPr>
        <w:t xml:space="preserve">(1)) =1 </w:t>
      </w:r>
      <w:r w:rsidR="000805BD" w:rsidRPr="007D7DEC">
        <w:rPr>
          <w:snapToGrid w:val="0"/>
          <w:color w:val="000000"/>
          <w:sz w:val="28"/>
          <w:szCs w:val="28"/>
        </w:rPr>
        <w:t>–</w:t>
      </w:r>
      <w:r w:rsidRPr="007D7DEC">
        <w:rPr>
          <w:snapToGrid w:val="0"/>
          <w:color w:val="000000"/>
          <w:sz w:val="28"/>
          <w:szCs w:val="28"/>
        </w:rPr>
        <w:t xml:space="preserve"> (</w:t>
      </w:r>
      <w:r w:rsidRPr="007D7DEC">
        <w:rPr>
          <w:snapToGrid w:val="0"/>
          <w:color w:val="000000"/>
          <w:position w:val="-12"/>
          <w:sz w:val="28"/>
          <w:szCs w:val="28"/>
        </w:rPr>
        <w:object w:dxaOrig="360" w:dyaOrig="380">
          <v:shape id="_x0000_i1256" type="#_x0000_t75" style="width:17.6pt;height:19.25pt" o:ole="" fillcolor="window">
            <v:imagedata r:id="rId416" o:title=""/>
          </v:shape>
          <o:OLEObject Type="Embed" ProgID="Equation.3" ShapeID="_x0000_i1256" DrawAspect="Content" ObjectID="_1616420192" r:id="rId417"/>
        </w:object>
      </w:r>
      <w:r w:rsidRPr="007D7DEC">
        <w:rPr>
          <w:snapToGrid w:val="0"/>
          <w:color w:val="000000"/>
          <w:sz w:val="28"/>
          <w:szCs w:val="28"/>
        </w:rPr>
        <w:t>(0</w:t>
      </w:r>
      <w:r w:rsidR="000805BD" w:rsidRPr="007D7DEC">
        <w:rPr>
          <w:snapToGrid w:val="0"/>
          <w:color w:val="000000"/>
          <w:sz w:val="28"/>
          <w:szCs w:val="28"/>
        </w:rPr>
        <w:t xml:space="preserve">,2) </w:t>
      </w:r>
      <w:r w:rsidR="00124175" w:rsidRPr="007D7DEC">
        <w:rPr>
          <w:snapToGrid w:val="0"/>
          <w:color w:val="000000"/>
          <w:sz w:val="28"/>
          <w:szCs w:val="28"/>
        </w:rPr>
        <w:sym w:font="Symbol" w:char="F0D7"/>
      </w:r>
      <w:r w:rsidR="00124175" w:rsidRPr="007D7DEC">
        <w:rPr>
          <w:snapToGrid w:val="0"/>
          <w:color w:val="000000"/>
          <w:sz w:val="28"/>
          <w:szCs w:val="28"/>
        </w:rPr>
        <w:t xml:space="preserve"> (0,</w:t>
      </w:r>
      <w:r w:rsidRPr="007D7DEC">
        <w:rPr>
          <w:snapToGrid w:val="0"/>
          <w:color w:val="000000"/>
          <w:sz w:val="28"/>
          <w:szCs w:val="28"/>
        </w:rPr>
        <w:t>8)</w:t>
      </w:r>
      <w:r w:rsidR="000A3C24" w:rsidRPr="007D7DEC">
        <w:rPr>
          <w:snapToGrid w:val="0"/>
          <w:color w:val="000000"/>
          <w:sz w:val="28"/>
          <w:szCs w:val="28"/>
        </w:rPr>
        <w:t>)</w:t>
      </w:r>
      <w:r w:rsidRPr="007D7DEC">
        <w:rPr>
          <w:snapToGrid w:val="0"/>
          <w:color w:val="000000"/>
          <w:sz w:val="28"/>
          <w:szCs w:val="28"/>
          <w:vertAlign w:val="superscript"/>
        </w:rPr>
        <w:t>10</w:t>
      </w:r>
      <w:r w:rsidRPr="007D7DEC">
        <w:rPr>
          <w:snapToGrid w:val="0"/>
          <w:color w:val="000000"/>
          <w:sz w:val="28"/>
          <w:szCs w:val="28"/>
        </w:rPr>
        <w:t xml:space="preserve"> + </w:t>
      </w:r>
      <w:r w:rsidR="00124175" w:rsidRPr="007D7DEC">
        <w:rPr>
          <w:snapToGrid w:val="0"/>
          <w:color w:val="000000"/>
          <w:sz w:val="28"/>
          <w:szCs w:val="28"/>
        </w:rPr>
        <w:t>+</w:t>
      </w:r>
      <w:r w:rsidRPr="007D7DEC">
        <w:rPr>
          <w:snapToGrid w:val="0"/>
          <w:color w:val="000000"/>
          <w:position w:val="-12"/>
          <w:sz w:val="28"/>
          <w:szCs w:val="28"/>
        </w:rPr>
        <w:object w:dxaOrig="1500" w:dyaOrig="380">
          <v:shape id="_x0000_i1257" type="#_x0000_t75" style="width:74.5pt;height:19.25pt" o:ole="" fillcolor="window">
            <v:imagedata r:id="rId418" o:title=""/>
          </v:shape>
          <o:OLEObject Type="Embed" ProgID="Equation.3" ShapeID="_x0000_i1257" DrawAspect="Content" ObjectID="_1616420193" r:id="rId419"/>
        </w:object>
      </w:r>
      <w:r w:rsidR="00124175" w:rsidRPr="007D7DEC">
        <w:rPr>
          <w:snapToGrid w:val="0"/>
          <w:color w:val="000000"/>
          <w:sz w:val="28"/>
          <w:szCs w:val="28"/>
        </w:rPr>
        <w:t>) = 0,</w:t>
      </w:r>
      <w:r w:rsidRPr="007D7DEC">
        <w:rPr>
          <w:snapToGrid w:val="0"/>
          <w:color w:val="000000"/>
          <w:sz w:val="28"/>
          <w:szCs w:val="28"/>
        </w:rPr>
        <w:t>6244.</w:t>
      </w:r>
    </w:p>
    <w:p w:rsidR="00E84AC4" w:rsidRPr="007D7DEC" w:rsidRDefault="00E84AC4" w:rsidP="007D7DEC">
      <w:pPr>
        <w:shd w:val="clear" w:color="auto" w:fill="FFFFFF"/>
        <w:spacing w:line="360" w:lineRule="auto"/>
        <w:ind w:firstLine="709"/>
        <w:jc w:val="both"/>
        <w:rPr>
          <w:snapToGrid w:val="0"/>
          <w:sz w:val="28"/>
          <w:szCs w:val="28"/>
        </w:rPr>
      </w:pPr>
      <w:r w:rsidRPr="007D7DEC">
        <w:rPr>
          <w:i/>
          <w:sz w:val="28"/>
          <w:szCs w:val="28"/>
        </w:rPr>
        <w:t xml:space="preserve">Приклад 9.3. </w:t>
      </w:r>
      <w:r w:rsidRPr="007D7DEC">
        <w:rPr>
          <w:snapToGrid w:val="0"/>
          <w:color w:val="000000"/>
          <w:sz w:val="28"/>
          <w:szCs w:val="28"/>
        </w:rPr>
        <w:t>У разі додержання певної технології 90% усієї продукції, виготовленої заводом, є найвищого сорту. Знайти найімовірніше число виробів найвищого сорту в партії з 200 штук.</w:t>
      </w:r>
    </w:p>
    <w:p w:rsidR="00725DF2" w:rsidRPr="007D7DEC" w:rsidRDefault="00E84AC4" w:rsidP="007D7DEC">
      <w:pPr>
        <w:shd w:val="clear" w:color="auto" w:fill="FFFFFF"/>
        <w:spacing w:line="360" w:lineRule="auto"/>
        <w:ind w:firstLine="709"/>
        <w:jc w:val="both"/>
        <w:rPr>
          <w:snapToGrid w:val="0"/>
          <w:color w:val="000000"/>
          <w:sz w:val="28"/>
          <w:szCs w:val="28"/>
        </w:rPr>
      </w:pPr>
      <w:r w:rsidRPr="007D7DEC">
        <w:rPr>
          <w:i/>
          <w:snapToGrid w:val="0"/>
          <w:color w:val="000000"/>
          <w:sz w:val="28"/>
          <w:szCs w:val="28"/>
        </w:rPr>
        <w:t>Розв</w:t>
      </w:r>
      <w:r w:rsidR="008C5166" w:rsidRPr="007D7DEC">
        <w:rPr>
          <w:i/>
          <w:snapToGrid w:val="0"/>
          <w:color w:val="000000"/>
          <w:sz w:val="28"/>
          <w:szCs w:val="28"/>
        </w:rPr>
        <w:t>’</w:t>
      </w:r>
      <w:r w:rsidRPr="007D7DEC">
        <w:rPr>
          <w:i/>
          <w:snapToGrid w:val="0"/>
          <w:color w:val="000000"/>
          <w:sz w:val="28"/>
          <w:szCs w:val="28"/>
        </w:rPr>
        <w:t xml:space="preserve">язання. </w:t>
      </w:r>
      <w:r w:rsidRPr="007D7DEC">
        <w:rPr>
          <w:snapToGrid w:val="0"/>
          <w:color w:val="000000"/>
          <w:sz w:val="28"/>
          <w:szCs w:val="28"/>
        </w:rPr>
        <w:t xml:space="preserve">За умовою задачі </w:t>
      </w:r>
      <w:r w:rsidRPr="007D7DEC">
        <w:rPr>
          <w:i/>
          <w:snapToGrid w:val="0"/>
          <w:color w:val="000000"/>
          <w:sz w:val="28"/>
          <w:szCs w:val="28"/>
        </w:rPr>
        <w:t>п</w:t>
      </w:r>
      <w:r w:rsidR="00725DF2" w:rsidRPr="007D7DEC">
        <w:rPr>
          <w:snapToGrid w:val="0"/>
          <w:color w:val="000000"/>
          <w:sz w:val="28"/>
          <w:szCs w:val="28"/>
        </w:rPr>
        <w:t>=</w:t>
      </w:r>
      <w:r w:rsidRPr="007D7DEC">
        <w:rPr>
          <w:snapToGrid w:val="0"/>
          <w:color w:val="000000"/>
          <w:sz w:val="28"/>
          <w:szCs w:val="28"/>
        </w:rPr>
        <w:t>200;</w:t>
      </w:r>
      <w:r w:rsidRPr="007D7DEC">
        <w:rPr>
          <w:i/>
          <w:snapToGrid w:val="0"/>
          <w:color w:val="000000"/>
          <w:sz w:val="28"/>
          <w:szCs w:val="28"/>
        </w:rPr>
        <w:t>р</w:t>
      </w:r>
      <w:r w:rsidR="00725DF2" w:rsidRPr="007D7DEC">
        <w:rPr>
          <w:snapToGrid w:val="0"/>
          <w:color w:val="000000"/>
          <w:sz w:val="28"/>
          <w:szCs w:val="28"/>
        </w:rPr>
        <w:t>=</w:t>
      </w:r>
      <w:r w:rsidRPr="007D7DEC">
        <w:rPr>
          <w:snapToGrid w:val="0"/>
          <w:color w:val="000000"/>
          <w:sz w:val="28"/>
          <w:szCs w:val="28"/>
        </w:rPr>
        <w:t xml:space="preserve">0,9; </w:t>
      </w:r>
      <w:r w:rsidRPr="007D7DEC">
        <w:rPr>
          <w:snapToGrid w:val="0"/>
          <w:color w:val="000000"/>
          <w:sz w:val="28"/>
          <w:szCs w:val="28"/>
          <w:lang w:val="en-US"/>
        </w:rPr>
        <w:t>q</w:t>
      </w:r>
      <w:r w:rsidRPr="007D7DEC">
        <w:rPr>
          <w:snapToGrid w:val="0"/>
          <w:color w:val="000000"/>
          <w:sz w:val="28"/>
          <w:szCs w:val="28"/>
        </w:rPr>
        <w:t>=1</w:t>
      </w:r>
      <w:r w:rsidR="00725DF2" w:rsidRPr="007D7DEC">
        <w:rPr>
          <w:i/>
          <w:snapToGrid w:val="0"/>
          <w:color w:val="000000"/>
          <w:sz w:val="28"/>
          <w:szCs w:val="28"/>
        </w:rPr>
        <w:t>–</w:t>
      </w:r>
      <w:r w:rsidRPr="007D7DEC">
        <w:rPr>
          <w:i/>
          <w:snapToGrid w:val="0"/>
          <w:color w:val="000000"/>
          <w:sz w:val="28"/>
          <w:szCs w:val="28"/>
        </w:rPr>
        <w:t>р</w:t>
      </w:r>
      <w:r w:rsidRPr="007D7DEC">
        <w:rPr>
          <w:snapToGrid w:val="0"/>
          <w:color w:val="000000"/>
          <w:sz w:val="28"/>
          <w:szCs w:val="28"/>
        </w:rPr>
        <w:t>=0,1.</w:t>
      </w:r>
    </w:p>
    <w:p w:rsidR="00E84AC4" w:rsidRPr="007D7DEC" w:rsidRDefault="00E84AC4" w:rsidP="007D7DEC">
      <w:pPr>
        <w:shd w:val="clear" w:color="auto" w:fill="FFFFFF"/>
        <w:spacing w:line="360" w:lineRule="auto"/>
        <w:ind w:firstLine="709"/>
        <w:jc w:val="both"/>
        <w:rPr>
          <w:snapToGrid w:val="0"/>
          <w:color w:val="000000"/>
          <w:sz w:val="28"/>
          <w:szCs w:val="28"/>
        </w:rPr>
      </w:pPr>
      <w:r w:rsidRPr="007D7DEC">
        <w:rPr>
          <w:snapToGrid w:val="0"/>
          <w:color w:val="000000"/>
          <w:sz w:val="28"/>
          <w:szCs w:val="28"/>
        </w:rPr>
        <w:t>Використовуючи зауваження2, дістаємо:</w:t>
      </w:r>
    </w:p>
    <w:p w:rsidR="00E84AC4" w:rsidRPr="007D7DEC" w:rsidRDefault="00E84AC4" w:rsidP="007D7DEC">
      <w:pPr>
        <w:shd w:val="clear" w:color="auto" w:fill="FFFFFF"/>
        <w:spacing w:line="360" w:lineRule="auto"/>
        <w:jc w:val="center"/>
        <w:rPr>
          <w:snapToGrid w:val="0"/>
          <w:color w:val="000000"/>
          <w:sz w:val="28"/>
          <w:szCs w:val="28"/>
          <w:lang w:val="en-US"/>
        </w:rPr>
      </w:pPr>
      <w:r w:rsidRPr="007D7DEC">
        <w:rPr>
          <w:snapToGrid w:val="0"/>
          <w:color w:val="000000"/>
          <w:position w:val="-12"/>
          <w:sz w:val="28"/>
          <w:szCs w:val="28"/>
          <w:lang w:val="en-US"/>
        </w:rPr>
        <w:object w:dxaOrig="2040" w:dyaOrig="360">
          <v:shape id="_x0000_i1258" type="#_x0000_t75" style="width:102.15pt;height:17.6pt" o:ole="" fillcolor="window">
            <v:imagedata r:id="rId420" o:title=""/>
          </v:shape>
          <o:OLEObject Type="Embed" ProgID="Equation.3" ShapeID="_x0000_i1258" DrawAspect="Content" ObjectID="_1616420194" r:id="rId421"/>
        </w:object>
      </w:r>
    </w:p>
    <w:p w:rsidR="00E84AC4" w:rsidRPr="007D7DEC" w:rsidRDefault="00E84AC4" w:rsidP="007D7DEC">
      <w:pPr>
        <w:shd w:val="clear" w:color="auto" w:fill="FFFFFF"/>
        <w:spacing w:line="360" w:lineRule="auto"/>
        <w:jc w:val="center"/>
        <w:rPr>
          <w:snapToGrid w:val="0"/>
          <w:color w:val="000000"/>
          <w:sz w:val="28"/>
          <w:szCs w:val="28"/>
          <w:lang w:val="en-US"/>
        </w:rPr>
      </w:pPr>
      <w:r w:rsidRPr="007D7DEC">
        <w:rPr>
          <w:snapToGrid w:val="0"/>
          <w:color w:val="000000"/>
          <w:position w:val="-12"/>
          <w:sz w:val="28"/>
          <w:szCs w:val="28"/>
          <w:lang w:val="en-US"/>
        </w:rPr>
        <w:object w:dxaOrig="3360" w:dyaOrig="360">
          <v:shape id="_x0000_i1259" type="#_x0000_t75" style="width:168.3pt;height:17.6pt" o:ole="" fillcolor="window">
            <v:imagedata r:id="rId422" o:title=""/>
          </v:shape>
          <o:OLEObject Type="Embed" ProgID="Equation.3" ShapeID="_x0000_i1259" DrawAspect="Content" ObjectID="_1616420195" r:id="rId423"/>
        </w:object>
      </w:r>
    </w:p>
    <w:p w:rsidR="00E84AC4" w:rsidRPr="007D7DEC" w:rsidRDefault="00E84AC4" w:rsidP="007D7DEC">
      <w:pPr>
        <w:shd w:val="clear" w:color="auto" w:fill="FFFFFF"/>
        <w:spacing w:line="360" w:lineRule="auto"/>
        <w:jc w:val="center"/>
        <w:rPr>
          <w:snapToGrid w:val="0"/>
          <w:sz w:val="28"/>
          <w:szCs w:val="28"/>
          <w:lang w:val="en-US"/>
        </w:rPr>
      </w:pPr>
      <w:r w:rsidRPr="007D7DEC">
        <w:rPr>
          <w:snapToGrid w:val="0"/>
          <w:color w:val="000000"/>
          <w:position w:val="-12"/>
          <w:sz w:val="28"/>
          <w:szCs w:val="28"/>
          <w:lang w:val="en-US"/>
        </w:rPr>
        <w:object w:dxaOrig="1820" w:dyaOrig="360">
          <v:shape id="_x0000_i1260" type="#_x0000_t75" style="width:91.25pt;height:17.6pt" o:ole="" fillcolor="window">
            <v:imagedata r:id="rId424" o:title=""/>
          </v:shape>
          <o:OLEObject Type="Embed" ProgID="Equation.3" ShapeID="_x0000_i1260" DrawAspect="Content" ObjectID="_1616420196" r:id="rId425"/>
        </w:object>
      </w:r>
    </w:p>
    <w:p w:rsidR="00E84AC4" w:rsidRPr="007D7DEC" w:rsidRDefault="00E84AC4" w:rsidP="007D7DEC">
      <w:pPr>
        <w:pStyle w:val="af0"/>
        <w:spacing w:line="360" w:lineRule="auto"/>
        <w:rPr>
          <w:snapToGrid w:val="0"/>
          <w:color w:val="000000"/>
          <w:sz w:val="28"/>
          <w:szCs w:val="28"/>
        </w:rPr>
      </w:pPr>
      <w:r w:rsidRPr="007D7DEC">
        <w:rPr>
          <w:snapToGrid w:val="0"/>
          <w:color w:val="000000"/>
          <w:sz w:val="28"/>
          <w:szCs w:val="28"/>
        </w:rPr>
        <w:t>Отже, найімовірніше число виробів першого сорту серед 200 дорівнює 180.</w:t>
      </w:r>
    </w:p>
    <w:p w:rsidR="00E84AC4" w:rsidRPr="007D7DEC" w:rsidRDefault="00E84AC4" w:rsidP="007D7DEC">
      <w:pPr>
        <w:pStyle w:val="af0"/>
        <w:spacing w:line="360" w:lineRule="auto"/>
        <w:rPr>
          <w:b/>
          <w:snapToGrid w:val="0"/>
          <w:color w:val="000000"/>
          <w:sz w:val="28"/>
          <w:szCs w:val="28"/>
          <w:lang w:val="ru-RU"/>
        </w:rPr>
      </w:pPr>
    </w:p>
    <w:p w:rsidR="00E84AC4" w:rsidRPr="007D7DEC" w:rsidRDefault="00E84AC4" w:rsidP="007D7DEC">
      <w:pPr>
        <w:pStyle w:val="af0"/>
        <w:spacing w:line="360" w:lineRule="auto"/>
        <w:jc w:val="center"/>
        <w:rPr>
          <w:b/>
          <w:snapToGrid w:val="0"/>
          <w:color w:val="000000"/>
          <w:sz w:val="28"/>
          <w:szCs w:val="28"/>
          <w:u w:val="single"/>
        </w:rPr>
      </w:pPr>
      <w:r w:rsidRPr="007D7DEC">
        <w:rPr>
          <w:b/>
          <w:snapToGrid w:val="0"/>
          <w:color w:val="000000"/>
          <w:sz w:val="28"/>
          <w:szCs w:val="28"/>
          <w:u w:val="single"/>
        </w:rPr>
        <w:t>Задачі</w:t>
      </w:r>
    </w:p>
    <w:p w:rsidR="008C5166" w:rsidRPr="007D7DEC" w:rsidRDefault="008C5166" w:rsidP="007D7DEC">
      <w:pPr>
        <w:pStyle w:val="af0"/>
        <w:spacing w:line="360" w:lineRule="auto"/>
        <w:jc w:val="center"/>
        <w:rPr>
          <w:b/>
          <w:sz w:val="28"/>
          <w:szCs w:val="28"/>
          <w:u w:val="single"/>
        </w:rPr>
      </w:pPr>
    </w:p>
    <w:p w:rsidR="00E84AC4" w:rsidRPr="007D7DEC" w:rsidRDefault="00E84AC4" w:rsidP="007D7DEC">
      <w:pPr>
        <w:shd w:val="clear" w:color="auto" w:fill="FFFFFF"/>
        <w:spacing w:line="360" w:lineRule="auto"/>
        <w:ind w:left="426" w:hanging="426"/>
        <w:jc w:val="both"/>
        <w:rPr>
          <w:sz w:val="28"/>
          <w:szCs w:val="28"/>
        </w:rPr>
      </w:pPr>
      <w:r w:rsidRPr="007D7DEC">
        <w:rPr>
          <w:sz w:val="28"/>
          <w:szCs w:val="28"/>
        </w:rPr>
        <w:t xml:space="preserve">9.1. </w:t>
      </w:r>
      <w:r w:rsidRPr="007D7DEC">
        <w:rPr>
          <w:snapToGrid w:val="0"/>
          <w:sz w:val="28"/>
          <w:szCs w:val="28"/>
        </w:rPr>
        <w:t>Ймовірність того, що електролампочка не пе</w:t>
      </w:r>
      <w:r w:rsidR="008C5166" w:rsidRPr="007D7DEC">
        <w:rPr>
          <w:snapToGrid w:val="0"/>
          <w:sz w:val="28"/>
          <w:szCs w:val="28"/>
        </w:rPr>
        <w:t>ре</w:t>
      </w:r>
      <w:r w:rsidRPr="007D7DEC">
        <w:rPr>
          <w:snapToGrid w:val="0"/>
          <w:sz w:val="28"/>
          <w:szCs w:val="28"/>
        </w:rPr>
        <w:t>горить при ввімкненні її в електромережу, є величиною сталою і дорівнює 0,9.Обч</w:t>
      </w:r>
      <w:r w:rsidR="008C5166" w:rsidRPr="007D7DEC">
        <w:rPr>
          <w:snapToGrid w:val="0"/>
          <w:sz w:val="28"/>
          <w:szCs w:val="28"/>
        </w:rPr>
        <w:t>ислити ймовірність того, що з п’</w:t>
      </w:r>
      <w:r w:rsidRPr="007D7DEC">
        <w:rPr>
          <w:snapToGrid w:val="0"/>
          <w:sz w:val="28"/>
          <w:szCs w:val="28"/>
        </w:rPr>
        <w:t>яти електролампочок, увімкнених у електромережу, не перегорять: 1) дві; 2) не більш як дві; 3) не менш як дві.</w:t>
      </w:r>
    </w:p>
    <w:p w:rsidR="00E84AC4" w:rsidRPr="007D7DEC" w:rsidRDefault="00E84AC4" w:rsidP="007D7DEC">
      <w:pPr>
        <w:shd w:val="clear" w:color="auto" w:fill="FFFFFF"/>
        <w:spacing w:line="360" w:lineRule="auto"/>
        <w:ind w:left="426" w:hanging="426"/>
        <w:jc w:val="both"/>
        <w:rPr>
          <w:snapToGrid w:val="0"/>
          <w:color w:val="000000"/>
          <w:sz w:val="28"/>
          <w:szCs w:val="28"/>
        </w:rPr>
      </w:pPr>
      <w:r w:rsidRPr="007D7DEC">
        <w:rPr>
          <w:sz w:val="28"/>
          <w:szCs w:val="28"/>
        </w:rPr>
        <w:t xml:space="preserve">9.2. </w:t>
      </w:r>
      <w:r w:rsidRPr="007D7DEC">
        <w:rPr>
          <w:snapToGrid w:val="0"/>
          <w:color w:val="000000"/>
          <w:sz w:val="28"/>
          <w:szCs w:val="28"/>
        </w:rPr>
        <w:t>При новому технологічному</w:t>
      </w:r>
      <w:r w:rsidR="008C5166" w:rsidRPr="007D7DEC">
        <w:rPr>
          <w:snapToGrid w:val="0"/>
          <w:color w:val="000000"/>
          <w:sz w:val="28"/>
          <w:szCs w:val="28"/>
        </w:rPr>
        <w:t xml:space="preserve"> процесі 80</w:t>
      </w:r>
      <w:r w:rsidRPr="007D7DEC">
        <w:rPr>
          <w:snapToGrid w:val="0"/>
          <w:color w:val="000000"/>
          <w:sz w:val="28"/>
          <w:szCs w:val="28"/>
        </w:rPr>
        <w:t>% усієї виготовленої продукції має н</w:t>
      </w:r>
      <w:r w:rsidR="00CD1628" w:rsidRPr="007D7DEC">
        <w:rPr>
          <w:snapToGrid w:val="0"/>
          <w:color w:val="000000"/>
          <w:sz w:val="28"/>
          <w:szCs w:val="28"/>
        </w:rPr>
        <w:t>айвищу якість. Знайти найбільш й</w:t>
      </w:r>
      <w:r w:rsidRPr="007D7DEC">
        <w:rPr>
          <w:snapToGrid w:val="0"/>
          <w:color w:val="000000"/>
          <w:sz w:val="28"/>
          <w:szCs w:val="28"/>
        </w:rPr>
        <w:t>мовірне число виготовлених виробів найвищої якості серед 250 виготовлених виробів.</w:t>
      </w:r>
    </w:p>
    <w:p w:rsidR="00E84AC4" w:rsidRPr="007D7DEC" w:rsidRDefault="00E84AC4" w:rsidP="007D7DEC">
      <w:pPr>
        <w:shd w:val="clear" w:color="auto" w:fill="FFFFFF"/>
        <w:spacing w:line="360" w:lineRule="auto"/>
        <w:ind w:left="426" w:hanging="426"/>
        <w:jc w:val="both"/>
        <w:rPr>
          <w:snapToGrid w:val="0"/>
          <w:color w:val="000000"/>
          <w:sz w:val="28"/>
          <w:szCs w:val="28"/>
        </w:rPr>
      </w:pPr>
      <w:r w:rsidRPr="007D7DEC">
        <w:rPr>
          <w:sz w:val="28"/>
          <w:szCs w:val="28"/>
        </w:rPr>
        <w:t xml:space="preserve">9.3. </w:t>
      </w:r>
      <w:r w:rsidR="00CD1628" w:rsidRPr="007D7DEC">
        <w:rPr>
          <w:snapToGrid w:val="0"/>
          <w:color w:val="000000"/>
          <w:sz w:val="28"/>
          <w:szCs w:val="28"/>
        </w:rPr>
        <w:t>Й</w:t>
      </w:r>
      <w:r w:rsidRPr="007D7DEC">
        <w:rPr>
          <w:snapToGrid w:val="0"/>
          <w:color w:val="000000"/>
          <w:sz w:val="28"/>
          <w:szCs w:val="28"/>
        </w:rPr>
        <w:t>мовірність того, що студент складе іспит з математики, є величиною сталою і дорівнює в середньому 0,8. Нехай є група з восьми студентів. Знайти найімовірнішу кількість членів цієї групи</w:t>
      </w:r>
      <w:r w:rsidR="00CD1628" w:rsidRPr="007D7DEC">
        <w:rPr>
          <w:snapToGrid w:val="0"/>
          <w:color w:val="000000"/>
          <w:sz w:val="28"/>
          <w:szCs w:val="28"/>
        </w:rPr>
        <w:t>,котрі складуть іспит з математи</w:t>
      </w:r>
      <w:r w:rsidRPr="007D7DEC">
        <w:rPr>
          <w:snapToGrid w:val="0"/>
          <w:color w:val="000000"/>
          <w:sz w:val="28"/>
          <w:szCs w:val="28"/>
        </w:rPr>
        <w:t>ки, і обчислити відповідну ймовірність.</w:t>
      </w:r>
    </w:p>
    <w:p w:rsidR="00E84AC4" w:rsidRPr="007D7DEC" w:rsidRDefault="00E84AC4" w:rsidP="007D7DEC">
      <w:pPr>
        <w:shd w:val="clear" w:color="auto" w:fill="FFFFFF"/>
        <w:spacing w:line="360" w:lineRule="auto"/>
        <w:ind w:left="426" w:hanging="426"/>
        <w:jc w:val="both"/>
        <w:rPr>
          <w:snapToGrid w:val="0"/>
          <w:color w:val="000000"/>
          <w:sz w:val="28"/>
          <w:szCs w:val="28"/>
        </w:rPr>
      </w:pPr>
      <w:r w:rsidRPr="007D7DEC">
        <w:rPr>
          <w:sz w:val="28"/>
          <w:szCs w:val="28"/>
        </w:rPr>
        <w:t xml:space="preserve">9.4. </w:t>
      </w:r>
      <w:r w:rsidRPr="007D7DEC">
        <w:rPr>
          <w:snapToGrid w:val="0"/>
          <w:color w:val="000000"/>
          <w:sz w:val="28"/>
          <w:szCs w:val="28"/>
        </w:rPr>
        <w:t>Ймовірність того, що електролампочка не перегорить при ввімкненні її в електро</w:t>
      </w:r>
      <w:r w:rsidR="00CD1628" w:rsidRPr="007D7DEC">
        <w:rPr>
          <w:snapToGrid w:val="0"/>
          <w:color w:val="000000"/>
          <w:sz w:val="28"/>
          <w:szCs w:val="28"/>
        </w:rPr>
        <w:t>мережу, є величиною ста</w:t>
      </w:r>
      <w:r w:rsidRPr="007D7DEC">
        <w:rPr>
          <w:snapToGrid w:val="0"/>
          <w:color w:val="000000"/>
          <w:sz w:val="28"/>
          <w:szCs w:val="28"/>
        </w:rPr>
        <w:t>лою і дорівнює 0,9.Обчис</w:t>
      </w:r>
      <w:r w:rsidR="00CD1628" w:rsidRPr="007D7DEC">
        <w:rPr>
          <w:snapToGrid w:val="0"/>
          <w:color w:val="000000"/>
          <w:sz w:val="28"/>
          <w:szCs w:val="28"/>
        </w:rPr>
        <w:t>лити ймовірність того, що з п’ят</w:t>
      </w:r>
      <w:r w:rsidRPr="007D7DEC">
        <w:rPr>
          <w:snapToGrid w:val="0"/>
          <w:color w:val="000000"/>
          <w:sz w:val="28"/>
          <w:szCs w:val="28"/>
        </w:rPr>
        <w:t>и електролампочок, увімкнених у електромережу, не перегорять: 1) дві; 2) не більш як дві; 3) не менш як дві.</w:t>
      </w:r>
    </w:p>
    <w:p w:rsidR="00E84AC4" w:rsidRPr="007D7DEC" w:rsidRDefault="00E84AC4" w:rsidP="007D7DEC">
      <w:pPr>
        <w:shd w:val="clear" w:color="auto" w:fill="FFFFFF"/>
        <w:spacing w:line="360" w:lineRule="auto"/>
        <w:ind w:left="426" w:hanging="426"/>
        <w:jc w:val="both"/>
        <w:rPr>
          <w:snapToGrid w:val="0"/>
          <w:color w:val="000000"/>
          <w:sz w:val="28"/>
          <w:szCs w:val="28"/>
        </w:rPr>
      </w:pPr>
      <w:r w:rsidRPr="007D7DEC">
        <w:rPr>
          <w:sz w:val="28"/>
          <w:szCs w:val="28"/>
        </w:rPr>
        <w:t xml:space="preserve">9.5. </w:t>
      </w:r>
      <w:r w:rsidRPr="007D7DEC">
        <w:rPr>
          <w:snapToGrid w:val="0"/>
          <w:color w:val="000000"/>
          <w:sz w:val="28"/>
          <w:szCs w:val="28"/>
        </w:rPr>
        <w:t>Бізнесмен, вивчивши попит ринку на нові спортивні автомобілі, вирі</w:t>
      </w:r>
      <w:r w:rsidR="00601DD1" w:rsidRPr="007D7DEC">
        <w:rPr>
          <w:snapToGrid w:val="0"/>
          <w:color w:val="000000"/>
          <w:sz w:val="28"/>
          <w:szCs w:val="28"/>
        </w:rPr>
        <w:t>шив продати пробну партію з дев’</w:t>
      </w:r>
      <w:r w:rsidRPr="007D7DEC">
        <w:rPr>
          <w:snapToGrid w:val="0"/>
          <w:color w:val="000000"/>
          <w:sz w:val="28"/>
          <w:szCs w:val="28"/>
        </w:rPr>
        <w:t>яти таких автомашин. Ймовірність отримати високий прибуток за рахунок кожної машини оцінена в 0,8 і вважається успіхом, якщо за день їх буде продано не менше семи. Яка ймовірність успіху, якщо протягом дня продаж маши</w:t>
      </w:r>
      <w:r w:rsidR="00601DD1" w:rsidRPr="007D7DEC">
        <w:rPr>
          <w:snapToGrid w:val="0"/>
          <w:color w:val="000000"/>
          <w:sz w:val="28"/>
          <w:szCs w:val="28"/>
        </w:rPr>
        <w:t>н відбувається незалежно?</w:t>
      </w:r>
    </w:p>
    <w:p w:rsidR="00E84AC4" w:rsidRPr="007D7DEC" w:rsidRDefault="00E84AC4" w:rsidP="007D7DEC">
      <w:pPr>
        <w:shd w:val="clear" w:color="auto" w:fill="FFFFFF"/>
        <w:spacing w:line="360" w:lineRule="auto"/>
        <w:ind w:left="426" w:hanging="426"/>
        <w:jc w:val="both"/>
        <w:rPr>
          <w:sz w:val="28"/>
          <w:szCs w:val="28"/>
        </w:rPr>
      </w:pPr>
      <w:r w:rsidRPr="007D7DEC">
        <w:rPr>
          <w:sz w:val="28"/>
          <w:szCs w:val="28"/>
        </w:rPr>
        <w:t>9.6. Встановлено, що 90% висіяних у грунт зерен насіння огірків проростає. Визначити найімовірніше число зернин, що проростуть, якщо в пакеті 70 зернин.</w:t>
      </w:r>
    </w:p>
    <w:p w:rsidR="00E84AC4" w:rsidRPr="007D7DEC" w:rsidRDefault="00E84AC4" w:rsidP="007D7DEC">
      <w:pPr>
        <w:shd w:val="clear" w:color="auto" w:fill="FFFFFF"/>
        <w:spacing w:line="360" w:lineRule="auto"/>
        <w:ind w:left="426" w:hanging="426"/>
        <w:jc w:val="both"/>
        <w:rPr>
          <w:snapToGrid w:val="0"/>
          <w:color w:val="000000"/>
          <w:sz w:val="28"/>
          <w:szCs w:val="28"/>
        </w:rPr>
      </w:pPr>
      <w:r w:rsidRPr="007D7DEC">
        <w:rPr>
          <w:sz w:val="28"/>
          <w:szCs w:val="28"/>
        </w:rPr>
        <w:lastRenderedPageBreak/>
        <w:t xml:space="preserve">9.7. </w:t>
      </w:r>
      <w:r w:rsidRPr="007D7DEC">
        <w:rPr>
          <w:snapToGrid w:val="0"/>
          <w:color w:val="000000"/>
          <w:sz w:val="28"/>
          <w:szCs w:val="28"/>
        </w:rPr>
        <w:t>При н</w:t>
      </w:r>
      <w:r w:rsidR="00B44734" w:rsidRPr="007D7DEC">
        <w:rPr>
          <w:snapToGrid w:val="0"/>
          <w:color w:val="000000"/>
          <w:sz w:val="28"/>
          <w:szCs w:val="28"/>
        </w:rPr>
        <w:t>овому технологічному процесі 80</w:t>
      </w:r>
      <w:r w:rsidRPr="007D7DEC">
        <w:rPr>
          <w:snapToGrid w:val="0"/>
          <w:color w:val="000000"/>
          <w:sz w:val="28"/>
          <w:szCs w:val="28"/>
        </w:rPr>
        <w:t>% усієї виготовленої продукції має н</w:t>
      </w:r>
      <w:r w:rsidR="00B44734" w:rsidRPr="007D7DEC">
        <w:rPr>
          <w:snapToGrid w:val="0"/>
          <w:color w:val="000000"/>
          <w:sz w:val="28"/>
          <w:szCs w:val="28"/>
        </w:rPr>
        <w:t>айвищу якість. Знайти найбільш й</w:t>
      </w:r>
      <w:r w:rsidRPr="007D7DEC">
        <w:rPr>
          <w:snapToGrid w:val="0"/>
          <w:color w:val="000000"/>
          <w:sz w:val="28"/>
          <w:szCs w:val="28"/>
        </w:rPr>
        <w:t>мовірне число виготовлених виробів найвищої якості серед 250 виготовлених виробів.</w:t>
      </w:r>
    </w:p>
    <w:p w:rsidR="00E84AC4" w:rsidRPr="007D7DEC" w:rsidRDefault="00E84AC4" w:rsidP="007D7DEC">
      <w:pPr>
        <w:shd w:val="clear" w:color="auto" w:fill="FFFFFF"/>
        <w:spacing w:line="360" w:lineRule="auto"/>
        <w:ind w:left="426" w:hanging="426"/>
        <w:jc w:val="both"/>
        <w:rPr>
          <w:sz w:val="28"/>
          <w:szCs w:val="28"/>
        </w:rPr>
      </w:pPr>
      <w:r w:rsidRPr="007D7DEC">
        <w:rPr>
          <w:sz w:val="28"/>
          <w:szCs w:val="28"/>
        </w:rPr>
        <w:t xml:space="preserve">9.8. </w:t>
      </w:r>
      <w:r w:rsidR="00B44734" w:rsidRPr="007D7DEC">
        <w:rPr>
          <w:sz w:val="28"/>
          <w:szCs w:val="28"/>
        </w:rPr>
        <w:t>Й</w:t>
      </w:r>
      <w:r w:rsidRPr="007D7DEC">
        <w:rPr>
          <w:snapToGrid w:val="0"/>
          <w:color w:val="000000"/>
          <w:sz w:val="28"/>
          <w:szCs w:val="28"/>
        </w:rPr>
        <w:t>мовірність того, що студент складе іспит з математики, є величиною сталою і дорівнює в середньому 0,8. Нехай є група з восьми студентів. Знайти найімовірнішу кількість членів цієї групи</w:t>
      </w:r>
      <w:r w:rsidR="007F5C0C" w:rsidRPr="007D7DEC">
        <w:rPr>
          <w:snapToGrid w:val="0"/>
          <w:color w:val="000000"/>
          <w:sz w:val="28"/>
          <w:szCs w:val="28"/>
        </w:rPr>
        <w:t>,</w:t>
      </w:r>
      <w:r w:rsidR="00B44734" w:rsidRPr="007D7DEC">
        <w:rPr>
          <w:snapToGrid w:val="0"/>
          <w:color w:val="000000"/>
          <w:sz w:val="28"/>
          <w:szCs w:val="28"/>
        </w:rPr>
        <w:t>котрі складуть іспит з математи</w:t>
      </w:r>
      <w:r w:rsidRPr="007D7DEC">
        <w:rPr>
          <w:snapToGrid w:val="0"/>
          <w:color w:val="000000"/>
          <w:sz w:val="28"/>
          <w:szCs w:val="28"/>
        </w:rPr>
        <w:t>ки, і обчислити відповідну ймовірність.</w:t>
      </w:r>
    </w:p>
    <w:p w:rsidR="00E84AC4" w:rsidRPr="007D7DEC" w:rsidRDefault="00E84AC4" w:rsidP="007D7DEC">
      <w:pPr>
        <w:shd w:val="clear" w:color="auto" w:fill="FFFFFF"/>
        <w:spacing w:line="360" w:lineRule="auto"/>
        <w:ind w:left="426" w:hanging="426"/>
        <w:jc w:val="both"/>
        <w:rPr>
          <w:snapToGrid w:val="0"/>
          <w:color w:val="000000"/>
          <w:sz w:val="28"/>
          <w:szCs w:val="28"/>
        </w:rPr>
      </w:pPr>
      <w:r w:rsidRPr="007D7DEC">
        <w:rPr>
          <w:sz w:val="28"/>
          <w:szCs w:val="28"/>
        </w:rPr>
        <w:t xml:space="preserve">9.9. </w:t>
      </w:r>
      <w:r w:rsidRPr="007D7DEC">
        <w:rPr>
          <w:snapToGrid w:val="0"/>
          <w:color w:val="000000"/>
          <w:sz w:val="28"/>
          <w:szCs w:val="28"/>
        </w:rPr>
        <w:t>Робітник обслуго</w:t>
      </w:r>
      <w:r w:rsidR="00B44734" w:rsidRPr="007D7DEC">
        <w:rPr>
          <w:snapToGrid w:val="0"/>
          <w:color w:val="000000"/>
          <w:sz w:val="28"/>
          <w:szCs w:val="28"/>
        </w:rPr>
        <w:t>вує шість верстатів-автоматів. Й</w:t>
      </w:r>
      <w:r w:rsidRPr="007D7DEC">
        <w:rPr>
          <w:snapToGrid w:val="0"/>
          <w:color w:val="000000"/>
          <w:sz w:val="28"/>
          <w:szCs w:val="28"/>
        </w:rPr>
        <w:t>мовірність того, що про</w:t>
      </w:r>
      <w:r w:rsidR="00B44734" w:rsidRPr="007D7DEC">
        <w:rPr>
          <w:snapToGrid w:val="0"/>
          <w:color w:val="000000"/>
          <w:sz w:val="28"/>
          <w:szCs w:val="28"/>
        </w:rPr>
        <w:t>тягом години верстат-автомат по</w:t>
      </w:r>
      <w:r w:rsidRPr="007D7DEC">
        <w:rPr>
          <w:snapToGrid w:val="0"/>
          <w:color w:val="000000"/>
          <w:sz w:val="28"/>
          <w:szCs w:val="28"/>
        </w:rPr>
        <w:t xml:space="preserve">требує уваги робітника, є величиною сталою і дорівнює 0,6. Яка ймовірність того, що </w:t>
      </w:r>
      <w:r w:rsidR="00B44734" w:rsidRPr="007D7DEC">
        <w:rPr>
          <w:snapToGrid w:val="0"/>
          <w:color w:val="000000"/>
          <w:sz w:val="28"/>
          <w:szCs w:val="28"/>
        </w:rPr>
        <w:t>за годину уваги робітника потре</w:t>
      </w:r>
      <w:r w:rsidRPr="007D7DEC">
        <w:rPr>
          <w:snapToGrid w:val="0"/>
          <w:color w:val="000000"/>
          <w:sz w:val="28"/>
          <w:szCs w:val="28"/>
        </w:rPr>
        <w:t>бують: 1) три верстати; 2) від двох до п</w:t>
      </w:r>
      <w:r w:rsidR="00B44734" w:rsidRPr="007D7DEC">
        <w:rPr>
          <w:snapToGrid w:val="0"/>
          <w:color w:val="000000"/>
          <w:sz w:val="28"/>
          <w:szCs w:val="28"/>
        </w:rPr>
        <w:t>’</w:t>
      </w:r>
      <w:r w:rsidRPr="007D7DEC">
        <w:rPr>
          <w:snapToGrid w:val="0"/>
          <w:color w:val="000000"/>
          <w:sz w:val="28"/>
          <w:szCs w:val="28"/>
        </w:rPr>
        <w:t>я</w:t>
      </w:r>
      <w:r w:rsidR="00B44734" w:rsidRPr="007D7DEC">
        <w:rPr>
          <w:snapToGrid w:val="0"/>
          <w:color w:val="000000"/>
          <w:sz w:val="28"/>
          <w:szCs w:val="28"/>
        </w:rPr>
        <w:t>ти верстатів; 3) принаймні один?</w:t>
      </w:r>
    </w:p>
    <w:p w:rsidR="00E84AC4" w:rsidRPr="007D7DEC" w:rsidRDefault="00E84AC4" w:rsidP="007D7DEC">
      <w:pPr>
        <w:shd w:val="clear" w:color="auto" w:fill="FFFFFF"/>
        <w:spacing w:line="360" w:lineRule="auto"/>
        <w:ind w:left="426" w:hanging="426"/>
        <w:jc w:val="both"/>
        <w:rPr>
          <w:snapToGrid w:val="0"/>
          <w:color w:val="000000"/>
          <w:sz w:val="28"/>
          <w:szCs w:val="28"/>
        </w:rPr>
      </w:pPr>
      <w:r w:rsidRPr="007D7DEC">
        <w:rPr>
          <w:sz w:val="28"/>
          <w:szCs w:val="28"/>
        </w:rPr>
        <w:t xml:space="preserve">9.10. </w:t>
      </w:r>
      <w:r w:rsidRPr="007D7DEC">
        <w:rPr>
          <w:snapToGrid w:val="0"/>
          <w:color w:val="000000"/>
          <w:sz w:val="28"/>
          <w:szCs w:val="28"/>
        </w:rPr>
        <w:t xml:space="preserve">Під час тестування з математики студент має дати правильні відповіді на 5 запитань. </w:t>
      </w:r>
      <w:r w:rsidR="004875F9" w:rsidRPr="007D7DEC">
        <w:rPr>
          <w:snapToGrid w:val="0"/>
          <w:color w:val="000000"/>
          <w:sz w:val="28"/>
          <w:szCs w:val="28"/>
        </w:rPr>
        <w:t>Й</w:t>
      </w:r>
      <w:r w:rsidRPr="007D7DEC">
        <w:rPr>
          <w:snapToGrid w:val="0"/>
          <w:color w:val="000000"/>
          <w:sz w:val="28"/>
          <w:szCs w:val="28"/>
        </w:rPr>
        <w:t xml:space="preserve">мовірність того, що він на позитивну оцінку відповість на </w:t>
      </w:r>
      <w:r w:rsidR="004875F9" w:rsidRPr="007D7DEC">
        <w:rPr>
          <w:snapToGrid w:val="0"/>
          <w:color w:val="000000"/>
          <w:sz w:val="28"/>
          <w:szCs w:val="28"/>
        </w:rPr>
        <w:t>одне запитання</w:t>
      </w:r>
      <w:r w:rsidR="007F5C0C" w:rsidRPr="007D7DEC">
        <w:rPr>
          <w:snapToGrid w:val="0"/>
          <w:color w:val="000000"/>
          <w:sz w:val="28"/>
          <w:szCs w:val="28"/>
        </w:rPr>
        <w:t>,</w:t>
      </w:r>
      <w:r w:rsidRPr="007D7DEC">
        <w:rPr>
          <w:snapToGrid w:val="0"/>
          <w:color w:val="000000"/>
          <w:sz w:val="28"/>
          <w:szCs w:val="28"/>
        </w:rPr>
        <w:t xml:space="preserve"> у середньому дорівнює 0,8. Щоб скласти тест, студентові необхідно дати відповідь не менш ніж на три питання. Знайти ймовірність того, що студент складе тест.</w:t>
      </w:r>
    </w:p>
    <w:p w:rsidR="00E84AC4" w:rsidRPr="007D7DEC" w:rsidRDefault="00E84AC4" w:rsidP="007D7DEC">
      <w:pPr>
        <w:shd w:val="clear" w:color="auto" w:fill="FFFFFF"/>
        <w:spacing w:line="360" w:lineRule="auto"/>
        <w:ind w:left="426" w:hanging="426"/>
        <w:jc w:val="both"/>
        <w:rPr>
          <w:snapToGrid w:val="0"/>
          <w:color w:val="000000"/>
          <w:sz w:val="28"/>
          <w:szCs w:val="28"/>
        </w:rPr>
      </w:pPr>
      <w:r w:rsidRPr="007D7DEC">
        <w:rPr>
          <w:sz w:val="28"/>
          <w:szCs w:val="28"/>
        </w:rPr>
        <w:t xml:space="preserve">9.11. </w:t>
      </w:r>
      <w:r w:rsidRPr="007D7DEC">
        <w:rPr>
          <w:snapToGrid w:val="0"/>
          <w:color w:val="000000"/>
          <w:sz w:val="28"/>
          <w:szCs w:val="28"/>
        </w:rPr>
        <w:t xml:space="preserve">Садівником восени було посаджено сім саджанців яблуні. </w:t>
      </w:r>
      <w:r w:rsidR="004875F9" w:rsidRPr="007D7DEC">
        <w:rPr>
          <w:snapToGrid w:val="0"/>
          <w:color w:val="000000"/>
          <w:sz w:val="28"/>
          <w:szCs w:val="28"/>
        </w:rPr>
        <w:t>Ймо</w:t>
      </w:r>
      <w:r w:rsidRPr="007D7DEC">
        <w:rPr>
          <w:snapToGrid w:val="0"/>
          <w:color w:val="000000"/>
          <w:sz w:val="28"/>
          <w:szCs w:val="28"/>
        </w:rPr>
        <w:t>вірність того, що будь-який із садж</w:t>
      </w:r>
      <w:r w:rsidR="004875F9" w:rsidRPr="007D7DEC">
        <w:rPr>
          <w:snapToGrid w:val="0"/>
          <w:color w:val="000000"/>
          <w:sz w:val="28"/>
          <w:szCs w:val="28"/>
        </w:rPr>
        <w:t>анців навесні проросте, у серед</w:t>
      </w:r>
      <w:r w:rsidRPr="007D7DEC">
        <w:rPr>
          <w:snapToGrid w:val="0"/>
          <w:color w:val="000000"/>
          <w:sz w:val="28"/>
          <w:szCs w:val="28"/>
        </w:rPr>
        <w:t>ньому складає 0,7. Обчислити ймов</w:t>
      </w:r>
      <w:r w:rsidR="004875F9" w:rsidRPr="007D7DEC">
        <w:rPr>
          <w:snapToGrid w:val="0"/>
          <w:color w:val="000000"/>
          <w:sz w:val="28"/>
          <w:szCs w:val="28"/>
        </w:rPr>
        <w:t>ірність того, що із семи саджан</w:t>
      </w:r>
      <w:r w:rsidRPr="007D7DEC">
        <w:rPr>
          <w:snapToGrid w:val="0"/>
          <w:color w:val="000000"/>
          <w:sz w:val="28"/>
          <w:szCs w:val="28"/>
        </w:rPr>
        <w:t>ців яблуні навесні проростуть: 1) три саджанці; 2) не менш як три. Знайти найімовірніше число саджанці</w:t>
      </w:r>
      <w:r w:rsidR="004875F9" w:rsidRPr="007D7DEC">
        <w:rPr>
          <w:snapToGrid w:val="0"/>
          <w:color w:val="000000"/>
          <w:sz w:val="28"/>
          <w:szCs w:val="28"/>
        </w:rPr>
        <w:t>в, які навесні проростуть, і об</w:t>
      </w:r>
      <w:r w:rsidRPr="007D7DEC">
        <w:rPr>
          <w:snapToGrid w:val="0"/>
          <w:color w:val="000000"/>
          <w:sz w:val="28"/>
          <w:szCs w:val="28"/>
        </w:rPr>
        <w:t>числити відповідну ймовірність.</w:t>
      </w:r>
    </w:p>
    <w:p w:rsidR="00E84AC4" w:rsidRPr="007D7DEC" w:rsidRDefault="00E84AC4" w:rsidP="007D7DEC">
      <w:pPr>
        <w:shd w:val="clear" w:color="auto" w:fill="FFFFFF"/>
        <w:spacing w:line="360" w:lineRule="auto"/>
        <w:ind w:left="426" w:hanging="426"/>
        <w:jc w:val="both"/>
        <w:rPr>
          <w:snapToGrid w:val="0"/>
          <w:color w:val="000000"/>
          <w:sz w:val="28"/>
          <w:szCs w:val="28"/>
        </w:rPr>
      </w:pPr>
      <w:r w:rsidRPr="007D7DEC">
        <w:rPr>
          <w:sz w:val="28"/>
          <w:szCs w:val="28"/>
        </w:rPr>
        <w:t xml:space="preserve">9.12. </w:t>
      </w:r>
      <w:r w:rsidR="004875F9" w:rsidRPr="007D7DEC">
        <w:rPr>
          <w:sz w:val="28"/>
          <w:szCs w:val="28"/>
        </w:rPr>
        <w:t>Й</w:t>
      </w:r>
      <w:r w:rsidRPr="007D7DEC">
        <w:rPr>
          <w:snapToGrid w:val="0"/>
          <w:color w:val="000000"/>
          <w:sz w:val="28"/>
          <w:szCs w:val="28"/>
        </w:rPr>
        <w:t>мовірність виготовлення робітником деталі відмінної якості становить 0,75. Яка ймовірність того, що серед 6 виготовлених деталей робітником хоча б одна буде відмінної якості? Знайти найімовірніше число виготовлених робітником деталей відмінної якості й обчислити ймовірність цього числа.</w:t>
      </w:r>
    </w:p>
    <w:p w:rsidR="00E84AC4" w:rsidRPr="007D7DEC" w:rsidRDefault="00E84AC4" w:rsidP="007D7DEC">
      <w:pPr>
        <w:shd w:val="clear" w:color="auto" w:fill="FFFFFF"/>
        <w:spacing w:line="360" w:lineRule="auto"/>
        <w:ind w:left="426" w:hanging="426"/>
        <w:jc w:val="both"/>
        <w:rPr>
          <w:snapToGrid w:val="0"/>
          <w:color w:val="000000"/>
          <w:sz w:val="28"/>
          <w:szCs w:val="28"/>
        </w:rPr>
      </w:pPr>
      <w:r w:rsidRPr="007D7DEC">
        <w:rPr>
          <w:sz w:val="28"/>
          <w:szCs w:val="28"/>
        </w:rPr>
        <w:t xml:space="preserve">9.13. </w:t>
      </w:r>
      <w:r w:rsidRPr="007D7DEC">
        <w:rPr>
          <w:snapToGrid w:val="0"/>
          <w:color w:val="000000"/>
          <w:sz w:val="28"/>
          <w:szCs w:val="28"/>
        </w:rPr>
        <w:t xml:space="preserve">Є 12 стандартних та 4 нестандартних деталі. Навмання беруть 3 з них (з поверненням). Знайти </w:t>
      </w:r>
      <w:r w:rsidR="009F5EEF" w:rsidRPr="007D7DEC">
        <w:rPr>
          <w:snapToGrid w:val="0"/>
          <w:color w:val="000000"/>
          <w:sz w:val="28"/>
          <w:szCs w:val="28"/>
        </w:rPr>
        <w:t>й</w:t>
      </w:r>
      <w:r w:rsidRPr="007D7DEC">
        <w:rPr>
          <w:snapToGrid w:val="0"/>
          <w:color w:val="000000"/>
          <w:sz w:val="28"/>
          <w:szCs w:val="28"/>
        </w:rPr>
        <w:t>мовірність того, що серед взятих деталей: а) усі три стандартні; б) не більше однієї стандартної; в) хоча б одна нестандартна.</w:t>
      </w:r>
    </w:p>
    <w:p w:rsidR="00E84AC4" w:rsidRPr="007D7DEC" w:rsidRDefault="00E84AC4" w:rsidP="007D7DEC">
      <w:pPr>
        <w:shd w:val="clear" w:color="auto" w:fill="FFFFFF"/>
        <w:spacing w:line="360" w:lineRule="auto"/>
        <w:ind w:left="426" w:hanging="426"/>
        <w:jc w:val="both"/>
        <w:rPr>
          <w:snapToGrid w:val="0"/>
          <w:color w:val="000000"/>
          <w:sz w:val="28"/>
          <w:szCs w:val="28"/>
        </w:rPr>
      </w:pPr>
      <w:r w:rsidRPr="007D7DEC">
        <w:rPr>
          <w:sz w:val="28"/>
          <w:szCs w:val="28"/>
        </w:rPr>
        <w:lastRenderedPageBreak/>
        <w:t xml:space="preserve">9.14. </w:t>
      </w:r>
      <w:r w:rsidRPr="007D7DEC">
        <w:rPr>
          <w:snapToGrid w:val="0"/>
          <w:color w:val="000000"/>
          <w:sz w:val="28"/>
          <w:szCs w:val="28"/>
        </w:rPr>
        <w:t xml:space="preserve">У виробництві деякої продукції третій сорт складає 20%. Знайти </w:t>
      </w:r>
      <w:r w:rsidR="009F5EEF" w:rsidRPr="007D7DEC">
        <w:rPr>
          <w:snapToGrid w:val="0"/>
          <w:color w:val="000000"/>
          <w:sz w:val="28"/>
          <w:szCs w:val="28"/>
        </w:rPr>
        <w:t>й</w:t>
      </w:r>
      <w:r w:rsidRPr="007D7DEC">
        <w:rPr>
          <w:snapToGrid w:val="0"/>
          <w:color w:val="000000"/>
          <w:sz w:val="28"/>
          <w:szCs w:val="28"/>
        </w:rPr>
        <w:t>мовірність того, що з 5 навмання взятих виробів цієї продукції не менше ніж три будуть третього сорту.</w:t>
      </w:r>
    </w:p>
    <w:p w:rsidR="00E84AC4" w:rsidRPr="007D7DEC" w:rsidRDefault="00E84AC4" w:rsidP="007D7DEC">
      <w:pPr>
        <w:shd w:val="clear" w:color="auto" w:fill="FFFFFF"/>
        <w:spacing w:line="360" w:lineRule="auto"/>
        <w:ind w:left="426" w:hanging="426"/>
        <w:jc w:val="both"/>
        <w:rPr>
          <w:snapToGrid w:val="0"/>
          <w:color w:val="000000"/>
          <w:sz w:val="28"/>
          <w:szCs w:val="28"/>
        </w:rPr>
      </w:pPr>
      <w:r w:rsidRPr="007D7DEC">
        <w:rPr>
          <w:sz w:val="28"/>
          <w:szCs w:val="28"/>
        </w:rPr>
        <w:t xml:space="preserve">9.15. </w:t>
      </w:r>
      <w:r w:rsidRPr="007D7DEC">
        <w:rPr>
          <w:snapToGrid w:val="0"/>
          <w:color w:val="000000"/>
          <w:sz w:val="28"/>
          <w:szCs w:val="28"/>
        </w:rPr>
        <w:t>На складі є вироби двох сортів, пр</w:t>
      </w:r>
      <w:r w:rsidR="009F5EEF" w:rsidRPr="007D7DEC">
        <w:rPr>
          <w:snapToGrid w:val="0"/>
          <w:color w:val="000000"/>
          <w:sz w:val="28"/>
          <w:szCs w:val="28"/>
        </w:rPr>
        <w:t>ичому виробів другого сорту в 1,</w:t>
      </w:r>
      <w:r w:rsidRPr="007D7DEC">
        <w:rPr>
          <w:snapToGrid w:val="0"/>
          <w:color w:val="000000"/>
          <w:sz w:val="28"/>
          <w:szCs w:val="28"/>
        </w:rPr>
        <w:t xml:space="preserve">5 рази більше, ніж виробів першого сорту. Знайти </w:t>
      </w:r>
      <w:r w:rsidR="009F5EEF" w:rsidRPr="007D7DEC">
        <w:rPr>
          <w:snapToGrid w:val="0"/>
          <w:color w:val="000000"/>
          <w:sz w:val="28"/>
          <w:szCs w:val="28"/>
        </w:rPr>
        <w:t>й</w:t>
      </w:r>
      <w:r w:rsidRPr="007D7DEC">
        <w:rPr>
          <w:snapToGrid w:val="0"/>
          <w:color w:val="000000"/>
          <w:sz w:val="28"/>
          <w:szCs w:val="28"/>
        </w:rPr>
        <w:t>мовірність того, що серед трьох навмання взятих виробів хоча б один першого сорту.</w:t>
      </w:r>
    </w:p>
    <w:p w:rsidR="00E84AC4" w:rsidRPr="007D7DEC" w:rsidRDefault="00E84AC4" w:rsidP="007D7DEC">
      <w:pPr>
        <w:shd w:val="clear" w:color="auto" w:fill="FFFFFF"/>
        <w:spacing w:line="360" w:lineRule="auto"/>
        <w:ind w:left="426" w:hanging="426"/>
        <w:jc w:val="both"/>
        <w:rPr>
          <w:snapToGrid w:val="0"/>
          <w:color w:val="000000"/>
          <w:sz w:val="28"/>
          <w:szCs w:val="28"/>
        </w:rPr>
      </w:pPr>
      <w:r w:rsidRPr="007D7DEC">
        <w:rPr>
          <w:sz w:val="28"/>
          <w:szCs w:val="28"/>
        </w:rPr>
        <w:t xml:space="preserve">9.16. </w:t>
      </w:r>
      <w:r w:rsidRPr="007D7DEC">
        <w:rPr>
          <w:snapToGrid w:val="0"/>
          <w:color w:val="000000"/>
          <w:sz w:val="28"/>
          <w:szCs w:val="28"/>
        </w:rPr>
        <w:t>Ймовірність виготовлення стандартного виробу дорівнює 0</w:t>
      </w:r>
      <w:r w:rsidR="0094187F" w:rsidRPr="007D7DEC">
        <w:rPr>
          <w:snapToGrid w:val="0"/>
          <w:color w:val="000000"/>
          <w:sz w:val="28"/>
          <w:szCs w:val="28"/>
        </w:rPr>
        <w:t>,95. Яка й</w:t>
      </w:r>
      <w:r w:rsidRPr="007D7DEC">
        <w:rPr>
          <w:snapToGrid w:val="0"/>
          <w:color w:val="000000"/>
          <w:sz w:val="28"/>
          <w:szCs w:val="28"/>
        </w:rPr>
        <w:t>мовірність того, що серед 10 виробів не більше одного нестандартного?</w:t>
      </w:r>
    </w:p>
    <w:p w:rsidR="00E84AC4" w:rsidRPr="007D7DEC" w:rsidRDefault="00E84AC4" w:rsidP="007D7DEC">
      <w:pPr>
        <w:shd w:val="clear" w:color="auto" w:fill="FFFFFF"/>
        <w:spacing w:line="360" w:lineRule="auto"/>
        <w:ind w:left="426" w:hanging="426"/>
        <w:jc w:val="both"/>
        <w:rPr>
          <w:snapToGrid w:val="0"/>
          <w:color w:val="000000"/>
          <w:sz w:val="28"/>
          <w:szCs w:val="28"/>
        </w:rPr>
      </w:pPr>
      <w:r w:rsidRPr="007D7DEC">
        <w:rPr>
          <w:sz w:val="28"/>
          <w:szCs w:val="28"/>
        </w:rPr>
        <w:t xml:space="preserve">9.17. </w:t>
      </w:r>
      <w:r w:rsidRPr="007D7DEC">
        <w:rPr>
          <w:snapToGrid w:val="0"/>
          <w:color w:val="000000"/>
          <w:sz w:val="28"/>
          <w:szCs w:val="28"/>
        </w:rPr>
        <w:t>Фірма, що проводить поштове опитування, встановила, що 40% одержувачів анкет повертає їх назад. Яка ймовірність того, що рівно 8 сімей повернуть анкети, якщо опитують 20 сімей? 15 сімей?</w:t>
      </w:r>
    </w:p>
    <w:p w:rsidR="00E84AC4" w:rsidRPr="007D7DEC" w:rsidRDefault="00E84AC4" w:rsidP="007D7DEC">
      <w:pPr>
        <w:shd w:val="clear" w:color="auto" w:fill="FFFFFF"/>
        <w:spacing w:line="360" w:lineRule="auto"/>
        <w:ind w:left="426" w:hanging="426"/>
        <w:jc w:val="both"/>
        <w:rPr>
          <w:snapToGrid w:val="0"/>
          <w:color w:val="000000"/>
          <w:sz w:val="28"/>
          <w:szCs w:val="28"/>
        </w:rPr>
      </w:pPr>
      <w:r w:rsidRPr="007D7DEC">
        <w:rPr>
          <w:sz w:val="28"/>
          <w:szCs w:val="28"/>
        </w:rPr>
        <w:t xml:space="preserve">9.18. Студент </w:t>
      </w:r>
      <w:r w:rsidRPr="007D7DEC">
        <w:rPr>
          <w:snapToGrid w:val="0"/>
          <w:color w:val="000000"/>
          <w:sz w:val="28"/>
          <w:szCs w:val="28"/>
        </w:rPr>
        <w:t xml:space="preserve">складає екзамен, де має дати ствердну або заперечну відповідь. Екзамен складається з 10 запитань. Припустимо, що ймовірність правильної відповіді </w:t>
      </w:r>
      <w:r w:rsidR="00D169E7" w:rsidRPr="007D7DEC">
        <w:rPr>
          <w:snapToGrid w:val="0"/>
          <w:color w:val="000000"/>
          <w:sz w:val="28"/>
          <w:szCs w:val="28"/>
        </w:rPr>
        <w:t>на кожне запитання дорівнює 0,7. Я</w:t>
      </w:r>
      <w:r w:rsidRPr="007D7DEC">
        <w:rPr>
          <w:snapToGrid w:val="0"/>
          <w:color w:val="000000"/>
          <w:sz w:val="28"/>
          <w:szCs w:val="28"/>
        </w:rPr>
        <w:t>ка ймовірність того, що студент пройде тест (для одержання тесту треба мати 7 чи більше правильних відповідей). Якщо тест складається з 20 запитань і пот</w:t>
      </w:r>
      <w:r w:rsidR="007D0DBA" w:rsidRPr="007D7DEC">
        <w:rPr>
          <w:snapToGrid w:val="0"/>
          <w:color w:val="000000"/>
          <w:sz w:val="28"/>
          <w:szCs w:val="28"/>
        </w:rPr>
        <w:t>рібно дати 14 чи більше правиль</w:t>
      </w:r>
      <w:r w:rsidRPr="007D7DEC">
        <w:rPr>
          <w:snapToGrid w:val="0"/>
          <w:color w:val="000000"/>
          <w:sz w:val="28"/>
          <w:szCs w:val="28"/>
        </w:rPr>
        <w:t>них відповідей, то чи зміниться ймовірність складання екзамену?</w:t>
      </w:r>
    </w:p>
    <w:p w:rsidR="00E84AC4" w:rsidRPr="007D7DEC" w:rsidRDefault="00E84AC4" w:rsidP="007D7DEC">
      <w:pPr>
        <w:shd w:val="clear" w:color="auto" w:fill="FFFFFF"/>
        <w:spacing w:line="360" w:lineRule="auto"/>
        <w:ind w:left="426" w:hanging="426"/>
        <w:jc w:val="both"/>
        <w:rPr>
          <w:snapToGrid w:val="0"/>
          <w:color w:val="000000"/>
          <w:sz w:val="28"/>
          <w:szCs w:val="28"/>
        </w:rPr>
      </w:pPr>
      <w:r w:rsidRPr="007D7DEC">
        <w:rPr>
          <w:snapToGrid w:val="0"/>
          <w:color w:val="000000"/>
          <w:sz w:val="28"/>
          <w:szCs w:val="28"/>
        </w:rPr>
        <w:t>9.19. Було доведено, що вакцина проти грипу (для створення імунітету) ефективна на 95%. Якщо навмання вибрати 4 людей, яким було зроблено щеплення, то яка ймовірність того, що жоден з них не захворіє?</w:t>
      </w:r>
    </w:p>
    <w:p w:rsidR="00E84AC4" w:rsidRPr="007D7DEC" w:rsidRDefault="00E84AC4" w:rsidP="007D7DEC">
      <w:pPr>
        <w:shd w:val="clear" w:color="auto" w:fill="FFFFFF"/>
        <w:spacing w:line="360" w:lineRule="auto"/>
        <w:ind w:left="426" w:hanging="426"/>
        <w:jc w:val="both"/>
        <w:rPr>
          <w:snapToGrid w:val="0"/>
          <w:color w:val="000000"/>
          <w:sz w:val="28"/>
          <w:szCs w:val="28"/>
        </w:rPr>
      </w:pPr>
      <w:r w:rsidRPr="007D7DEC">
        <w:rPr>
          <w:snapToGrid w:val="0"/>
          <w:color w:val="000000"/>
          <w:sz w:val="28"/>
          <w:szCs w:val="28"/>
        </w:rPr>
        <w:t>9.</w:t>
      </w:r>
      <w:r w:rsidRPr="007D7DEC">
        <w:rPr>
          <w:sz w:val="28"/>
          <w:szCs w:val="28"/>
        </w:rPr>
        <w:t xml:space="preserve">20.У </w:t>
      </w:r>
      <w:r w:rsidR="007D0DBA" w:rsidRPr="007D7DEC">
        <w:rPr>
          <w:snapToGrid w:val="0"/>
          <w:color w:val="000000"/>
          <w:sz w:val="28"/>
          <w:szCs w:val="28"/>
        </w:rPr>
        <w:t>кошику є 5 червоних м’</w:t>
      </w:r>
      <w:r w:rsidRPr="007D7DEC">
        <w:rPr>
          <w:snapToGrid w:val="0"/>
          <w:color w:val="000000"/>
          <w:sz w:val="28"/>
          <w:szCs w:val="28"/>
        </w:rPr>
        <w:t>ячів і 5 синіх. М</w:t>
      </w:r>
      <w:r w:rsidR="007D0DBA" w:rsidRPr="007D7DEC">
        <w:rPr>
          <w:snapToGrid w:val="0"/>
          <w:color w:val="000000"/>
          <w:sz w:val="28"/>
          <w:szCs w:val="28"/>
        </w:rPr>
        <w:t>’</w:t>
      </w:r>
      <w:r w:rsidRPr="007D7DEC">
        <w:rPr>
          <w:snapToGrid w:val="0"/>
          <w:color w:val="000000"/>
          <w:sz w:val="28"/>
          <w:szCs w:val="28"/>
        </w:rPr>
        <w:t>ячі вибирають навмання і повертають назад у к</w:t>
      </w:r>
      <w:r w:rsidR="007D0DBA" w:rsidRPr="007D7DEC">
        <w:rPr>
          <w:snapToGrid w:val="0"/>
          <w:color w:val="000000"/>
          <w:sz w:val="28"/>
          <w:szCs w:val="28"/>
        </w:rPr>
        <w:t>ошик. Якщо навмання вибрати 2 м’</w:t>
      </w:r>
      <w:r w:rsidRPr="007D7DEC">
        <w:rPr>
          <w:snapToGrid w:val="0"/>
          <w:color w:val="000000"/>
          <w:sz w:val="28"/>
          <w:szCs w:val="28"/>
        </w:rPr>
        <w:t>ячі, то яка ймовірність того, що вони будуть червоні? сині?</w:t>
      </w:r>
    </w:p>
    <w:p w:rsidR="00E84AC4" w:rsidRPr="007D7DEC" w:rsidRDefault="00E84AC4" w:rsidP="007D7DEC">
      <w:pPr>
        <w:shd w:val="clear" w:color="auto" w:fill="FFFFFF"/>
        <w:spacing w:line="360" w:lineRule="auto"/>
        <w:ind w:left="426" w:hanging="426"/>
        <w:jc w:val="both"/>
        <w:rPr>
          <w:snapToGrid w:val="0"/>
          <w:color w:val="000000"/>
          <w:sz w:val="28"/>
          <w:szCs w:val="28"/>
        </w:rPr>
      </w:pPr>
      <w:r w:rsidRPr="007D7DEC">
        <w:rPr>
          <w:snapToGrid w:val="0"/>
          <w:color w:val="000000"/>
          <w:sz w:val="28"/>
          <w:szCs w:val="28"/>
        </w:rPr>
        <w:t xml:space="preserve">9.21. Встановлено, що під час процесу виробництва ймовірність того, </w:t>
      </w:r>
      <w:r w:rsidR="00C56C24" w:rsidRPr="007D7DEC">
        <w:rPr>
          <w:snapToGrid w:val="0"/>
          <w:color w:val="000000"/>
          <w:sz w:val="28"/>
          <w:szCs w:val="28"/>
        </w:rPr>
        <w:t xml:space="preserve">що </w:t>
      </w:r>
      <w:r w:rsidRPr="007D7DEC">
        <w:rPr>
          <w:snapToGrid w:val="0"/>
          <w:color w:val="000000"/>
          <w:sz w:val="28"/>
          <w:szCs w:val="28"/>
        </w:rPr>
        <w:t>партія товару буде мати дефекти</w:t>
      </w:r>
      <w:r w:rsidR="00D169E7" w:rsidRPr="007D7DEC">
        <w:rPr>
          <w:snapToGrid w:val="0"/>
          <w:color w:val="000000"/>
          <w:sz w:val="28"/>
          <w:szCs w:val="28"/>
        </w:rPr>
        <w:t>,</w:t>
      </w:r>
      <w:r w:rsidRPr="007D7DEC">
        <w:rPr>
          <w:snapToGrid w:val="0"/>
          <w:color w:val="000000"/>
          <w:sz w:val="28"/>
          <w:szCs w:val="28"/>
        </w:rPr>
        <w:t xml:space="preserve"> дорівнює 0,1. Якщо є 10 партій</w:t>
      </w:r>
      <w:r w:rsidR="00D169E7" w:rsidRPr="007D7DEC">
        <w:rPr>
          <w:snapToGrid w:val="0"/>
          <w:color w:val="000000"/>
          <w:sz w:val="28"/>
          <w:szCs w:val="28"/>
        </w:rPr>
        <w:t>, то яка ймовірність, що дефектів</w:t>
      </w:r>
      <w:r w:rsidRPr="007D7DEC">
        <w:rPr>
          <w:snapToGrid w:val="0"/>
          <w:color w:val="000000"/>
          <w:sz w:val="28"/>
          <w:szCs w:val="28"/>
        </w:rPr>
        <w:t xml:space="preserve"> буд</w:t>
      </w:r>
      <w:r w:rsidR="00D169E7" w:rsidRPr="007D7DEC">
        <w:rPr>
          <w:snapToGrid w:val="0"/>
          <w:color w:val="000000"/>
          <w:sz w:val="28"/>
          <w:szCs w:val="28"/>
        </w:rPr>
        <w:t>е</w:t>
      </w:r>
      <w:r w:rsidRPr="007D7DEC">
        <w:rPr>
          <w:snapToGrid w:val="0"/>
          <w:color w:val="000000"/>
          <w:sz w:val="28"/>
          <w:szCs w:val="28"/>
        </w:rPr>
        <w:t xml:space="preserve"> менше, ніж 2?</w:t>
      </w:r>
    </w:p>
    <w:p w:rsidR="00E84AC4" w:rsidRPr="007D7DEC" w:rsidRDefault="00E84AC4" w:rsidP="007D7DEC">
      <w:pPr>
        <w:shd w:val="clear" w:color="auto" w:fill="FFFFFF"/>
        <w:spacing w:line="360" w:lineRule="auto"/>
        <w:ind w:left="426" w:hanging="426"/>
        <w:jc w:val="both"/>
        <w:rPr>
          <w:snapToGrid w:val="0"/>
          <w:color w:val="000000"/>
          <w:sz w:val="28"/>
          <w:szCs w:val="28"/>
        </w:rPr>
      </w:pPr>
      <w:r w:rsidRPr="007D7DEC">
        <w:rPr>
          <w:snapToGrid w:val="0"/>
          <w:color w:val="000000"/>
          <w:sz w:val="28"/>
          <w:szCs w:val="28"/>
        </w:rPr>
        <w:t xml:space="preserve">9.22. У місцевому пологовому будинку 45% усіх новонароджених чоловічої статі. Одного дня народилося 5 малюків. Яка ймовірність того, що троє чи більше з них </w:t>
      </w:r>
      <w:r w:rsidR="00C56C24" w:rsidRPr="007D7DEC">
        <w:rPr>
          <w:snapToGrid w:val="0"/>
          <w:color w:val="000000"/>
          <w:sz w:val="28"/>
          <w:szCs w:val="28"/>
        </w:rPr>
        <w:t>–</w:t>
      </w:r>
      <w:r w:rsidRPr="007D7DEC">
        <w:rPr>
          <w:snapToGrid w:val="0"/>
          <w:color w:val="000000"/>
          <w:sz w:val="28"/>
          <w:szCs w:val="28"/>
        </w:rPr>
        <w:t xml:space="preserve"> хлопчики? Яке найімовірніше число хлопчиків народиться?</w:t>
      </w:r>
    </w:p>
    <w:p w:rsidR="00E84AC4" w:rsidRPr="007D7DEC" w:rsidRDefault="00E84AC4" w:rsidP="007D7DEC">
      <w:pPr>
        <w:shd w:val="clear" w:color="auto" w:fill="FFFFFF"/>
        <w:spacing w:line="360" w:lineRule="auto"/>
        <w:ind w:left="426" w:hanging="426"/>
        <w:jc w:val="both"/>
        <w:rPr>
          <w:snapToGrid w:val="0"/>
          <w:color w:val="000000"/>
          <w:sz w:val="28"/>
          <w:szCs w:val="28"/>
        </w:rPr>
      </w:pPr>
      <w:r w:rsidRPr="007D7DEC">
        <w:rPr>
          <w:snapToGrid w:val="0"/>
          <w:color w:val="000000"/>
          <w:sz w:val="28"/>
          <w:szCs w:val="28"/>
        </w:rPr>
        <w:lastRenderedPageBreak/>
        <w:t>9.23. Було встановлено, що 25% сімей міста мають кабельне телебачення. Яка ймовірність, що з 10 сімей 5 мають кабельне телебачення? Не більше ніж 5?</w:t>
      </w:r>
    </w:p>
    <w:p w:rsidR="00E84AC4" w:rsidRPr="007D7DEC" w:rsidRDefault="00E84AC4" w:rsidP="007D7DEC">
      <w:pPr>
        <w:shd w:val="clear" w:color="auto" w:fill="FFFFFF"/>
        <w:spacing w:line="360" w:lineRule="auto"/>
        <w:ind w:left="426" w:hanging="426"/>
        <w:jc w:val="both"/>
        <w:rPr>
          <w:snapToGrid w:val="0"/>
          <w:color w:val="000000"/>
          <w:sz w:val="28"/>
          <w:szCs w:val="28"/>
        </w:rPr>
      </w:pPr>
      <w:r w:rsidRPr="007D7DEC">
        <w:rPr>
          <w:snapToGrid w:val="0"/>
          <w:color w:val="000000"/>
          <w:sz w:val="28"/>
          <w:szCs w:val="28"/>
        </w:rPr>
        <w:t>9.24. Садівник восени посадив сім саджанців яблуні. Ймовірність того, що будь-який із саджанців навесні проросте,</w:t>
      </w:r>
      <w:r w:rsidR="00C56C24" w:rsidRPr="007D7DEC">
        <w:rPr>
          <w:snapToGrid w:val="0"/>
          <w:color w:val="000000"/>
          <w:sz w:val="28"/>
          <w:szCs w:val="28"/>
        </w:rPr>
        <w:t xml:space="preserve"> у середньому дорівнює 0,7. Обч</w:t>
      </w:r>
      <w:r w:rsidRPr="007D7DEC">
        <w:rPr>
          <w:snapToGrid w:val="0"/>
          <w:color w:val="000000"/>
          <w:sz w:val="28"/>
          <w:szCs w:val="28"/>
        </w:rPr>
        <w:t>ислити ймовірність того, що із семи саджанців яблуні навесні проросте:а) три саджанці;б) не менш як три.Знайти найімовірніше число саджанців, які навесні проростуть і обчислити відповідну ймовірність.</w:t>
      </w:r>
    </w:p>
    <w:p w:rsidR="00E84AC4" w:rsidRPr="008D2FF8" w:rsidRDefault="00E84AC4" w:rsidP="007D7DEC">
      <w:pPr>
        <w:shd w:val="clear" w:color="auto" w:fill="FFFFFF"/>
        <w:spacing w:line="360" w:lineRule="auto"/>
        <w:ind w:left="426" w:hanging="426"/>
        <w:jc w:val="both"/>
        <w:rPr>
          <w:sz w:val="28"/>
          <w:szCs w:val="28"/>
        </w:rPr>
      </w:pPr>
      <w:r w:rsidRPr="007D7DEC">
        <w:rPr>
          <w:snapToGrid w:val="0"/>
          <w:color w:val="000000"/>
          <w:sz w:val="28"/>
          <w:szCs w:val="28"/>
        </w:rPr>
        <w:t>9.25. Яка ймовірність</w:t>
      </w:r>
      <w:r w:rsidR="001B3B09" w:rsidRPr="007D7DEC">
        <w:rPr>
          <w:snapToGrid w:val="0"/>
          <w:color w:val="000000"/>
          <w:sz w:val="28"/>
          <w:szCs w:val="28"/>
        </w:rPr>
        <w:t xml:space="preserve"> того, що при 5 підк</w:t>
      </w:r>
      <w:r w:rsidRPr="007D7DEC">
        <w:rPr>
          <w:snapToGrid w:val="0"/>
          <w:color w:val="000000"/>
          <w:sz w:val="28"/>
          <w:szCs w:val="28"/>
        </w:rPr>
        <w:t>иданнях монети від 2 до 4 разів випаде герб?</w:t>
      </w:r>
    </w:p>
    <w:p w:rsidR="00E84AC4" w:rsidRPr="007D7DEC" w:rsidRDefault="008E0D04" w:rsidP="00CE182C">
      <w:pPr>
        <w:pStyle w:val="5"/>
        <w:jc w:val="center"/>
      </w:pPr>
      <w:bookmarkStart w:id="12" w:name="_10._Локальна_та"/>
      <w:bookmarkEnd w:id="12"/>
      <w:r>
        <w:rPr>
          <w:szCs w:val="32"/>
        </w:rPr>
        <w:br w:type="page"/>
      </w:r>
      <w:r w:rsidR="00CE182C">
        <w:rPr>
          <w:szCs w:val="32"/>
        </w:rPr>
        <w:lastRenderedPageBreak/>
        <w:t xml:space="preserve">10. </w:t>
      </w:r>
      <w:r w:rsidR="00E84AC4" w:rsidRPr="007D7DEC">
        <w:t>Локальна та інтегральна теореми Лапласа</w:t>
      </w:r>
    </w:p>
    <w:p w:rsidR="00BA0C20" w:rsidRDefault="00BA0C20" w:rsidP="00BA0C20">
      <w:pPr>
        <w:pStyle w:val="af0"/>
        <w:spacing w:line="360" w:lineRule="auto"/>
        <w:rPr>
          <w:sz w:val="28"/>
          <w:szCs w:val="28"/>
          <w:lang w:val="ru-RU"/>
        </w:rPr>
      </w:pPr>
      <w:r w:rsidRPr="00A84DE3">
        <w:rPr>
          <w:sz w:val="28"/>
          <w:szCs w:val="28"/>
          <w:lang w:val="ru-RU"/>
        </w:rPr>
        <w:t>Самостійна робота</w:t>
      </w:r>
      <w:r>
        <w:rPr>
          <w:sz w:val="28"/>
          <w:szCs w:val="28"/>
          <w:lang w:val="ru-RU"/>
        </w:rPr>
        <w:t xml:space="preserve"> -  год.</w:t>
      </w:r>
    </w:p>
    <w:p w:rsidR="00BA0C20" w:rsidRDefault="00BA0C20" w:rsidP="00BA0C20">
      <w:pPr>
        <w:pStyle w:val="af0"/>
        <w:spacing w:line="360" w:lineRule="auto"/>
        <w:rPr>
          <w:sz w:val="28"/>
          <w:szCs w:val="28"/>
          <w:lang w:val="ru-RU"/>
        </w:rPr>
      </w:pPr>
      <w:r w:rsidRPr="0071447D">
        <w:rPr>
          <w:i/>
          <w:sz w:val="28"/>
          <w:szCs w:val="28"/>
          <w:lang w:val="ru-RU"/>
        </w:rPr>
        <w:t>Зміст</w:t>
      </w:r>
      <w:r>
        <w:rPr>
          <w:sz w:val="28"/>
          <w:szCs w:val="28"/>
          <w:lang w:val="ru-RU"/>
        </w:rPr>
        <w:t>:</w:t>
      </w:r>
    </w:p>
    <w:p w:rsidR="00BA0C20" w:rsidRDefault="00BA0C20" w:rsidP="00BA0C20">
      <w:pPr>
        <w:pStyle w:val="af0"/>
        <w:spacing w:line="360" w:lineRule="auto"/>
        <w:rPr>
          <w:sz w:val="28"/>
          <w:szCs w:val="28"/>
          <w:lang w:val="ru-RU"/>
        </w:rPr>
      </w:pPr>
      <w:r w:rsidRPr="0071447D">
        <w:rPr>
          <w:i/>
          <w:sz w:val="28"/>
          <w:szCs w:val="28"/>
          <w:lang w:val="ru-RU"/>
        </w:rPr>
        <w:t>Форма самостійної роботи</w:t>
      </w:r>
      <w:r>
        <w:rPr>
          <w:sz w:val="28"/>
          <w:szCs w:val="28"/>
          <w:lang w:val="ru-RU"/>
        </w:rPr>
        <w:t>: вивчення теоретичного матеріалу, виконання практичних завдань</w:t>
      </w:r>
    </w:p>
    <w:p w:rsidR="00BA0C20" w:rsidRDefault="00BA0C20" w:rsidP="00BA0C20">
      <w:pPr>
        <w:pStyle w:val="af0"/>
        <w:spacing w:line="360" w:lineRule="auto"/>
        <w:rPr>
          <w:sz w:val="28"/>
          <w:szCs w:val="28"/>
          <w:lang w:val="ru-RU"/>
        </w:rPr>
      </w:pPr>
      <w:r w:rsidRPr="0071447D">
        <w:rPr>
          <w:i/>
          <w:sz w:val="28"/>
          <w:szCs w:val="28"/>
          <w:lang w:val="ru-RU"/>
        </w:rPr>
        <w:t>Література</w:t>
      </w:r>
      <w:r>
        <w:rPr>
          <w:sz w:val="28"/>
          <w:szCs w:val="28"/>
          <w:lang w:val="ru-RU"/>
        </w:rPr>
        <w:t>:</w:t>
      </w:r>
    </w:p>
    <w:p w:rsidR="00BA0C20" w:rsidRPr="007D7DEC" w:rsidRDefault="00BA0C20" w:rsidP="00BA0C20">
      <w:pPr>
        <w:shd w:val="clear" w:color="auto" w:fill="FFFFFF"/>
        <w:spacing w:line="360" w:lineRule="auto"/>
        <w:jc w:val="center"/>
        <w:rPr>
          <w:b/>
          <w:sz w:val="28"/>
          <w:szCs w:val="28"/>
        </w:rPr>
      </w:pPr>
      <w:r w:rsidRPr="0052267B">
        <w:rPr>
          <w:b/>
          <w:sz w:val="28"/>
          <w:szCs w:val="28"/>
          <w:lang w:val="ru-RU"/>
        </w:rPr>
        <w:t>Методичні вказівки.</w:t>
      </w:r>
    </w:p>
    <w:p w:rsidR="00E84AC4" w:rsidRPr="007D7DEC" w:rsidRDefault="00E84AC4" w:rsidP="007D7DEC">
      <w:pPr>
        <w:shd w:val="clear" w:color="auto" w:fill="FFFFFF"/>
        <w:spacing w:line="360" w:lineRule="auto"/>
        <w:ind w:firstLine="709"/>
        <w:jc w:val="both"/>
        <w:rPr>
          <w:sz w:val="28"/>
          <w:szCs w:val="28"/>
        </w:rPr>
      </w:pPr>
      <w:r w:rsidRPr="00EC48B1">
        <w:rPr>
          <w:b/>
          <w:i/>
          <w:sz w:val="28"/>
          <w:szCs w:val="28"/>
        </w:rPr>
        <w:t>Локальна теорема Лапласа</w:t>
      </w:r>
      <w:r w:rsidRPr="007D7DEC">
        <w:rPr>
          <w:i/>
          <w:sz w:val="28"/>
          <w:szCs w:val="28"/>
        </w:rPr>
        <w:t xml:space="preserve">. </w:t>
      </w:r>
      <w:r w:rsidRPr="007D7DEC">
        <w:rPr>
          <w:sz w:val="28"/>
          <w:szCs w:val="28"/>
        </w:rPr>
        <w:t>Якщо ймовірність</w:t>
      </w:r>
      <w:r w:rsidRPr="007D7DEC">
        <w:rPr>
          <w:i/>
          <w:sz w:val="28"/>
          <w:szCs w:val="28"/>
        </w:rPr>
        <w:t xml:space="preserve"> р</w:t>
      </w:r>
      <w:r w:rsidRPr="007D7DEC">
        <w:rPr>
          <w:sz w:val="28"/>
          <w:szCs w:val="28"/>
        </w:rPr>
        <w:t xml:space="preserve"> появи події А в кожному випробуванні постійна і відмінна від 0 та 1, то ймовірність </w:t>
      </w:r>
      <w:r w:rsidRPr="007D7DEC">
        <w:rPr>
          <w:i/>
          <w:sz w:val="28"/>
          <w:szCs w:val="28"/>
          <w:lang w:val="en-US"/>
        </w:rPr>
        <w:t>p</w:t>
      </w:r>
      <w:r w:rsidRPr="007D7DEC">
        <w:rPr>
          <w:i/>
          <w:sz w:val="28"/>
          <w:szCs w:val="28"/>
          <w:vertAlign w:val="subscript"/>
          <w:lang w:val="en-US"/>
        </w:rPr>
        <w:t>n</w:t>
      </w:r>
      <w:r w:rsidRPr="007D7DEC">
        <w:rPr>
          <w:i/>
          <w:sz w:val="28"/>
          <w:szCs w:val="28"/>
        </w:rPr>
        <w:t>(</w:t>
      </w:r>
      <w:r w:rsidRPr="007D7DEC">
        <w:rPr>
          <w:i/>
          <w:sz w:val="28"/>
          <w:szCs w:val="28"/>
          <w:lang w:val="en-US"/>
        </w:rPr>
        <w:t>k</w:t>
      </w:r>
      <w:r w:rsidRPr="007D7DEC">
        <w:rPr>
          <w:i/>
          <w:sz w:val="28"/>
          <w:szCs w:val="28"/>
        </w:rPr>
        <w:t>)</w:t>
      </w:r>
      <w:r w:rsidRPr="007D7DEC">
        <w:rPr>
          <w:sz w:val="28"/>
          <w:szCs w:val="28"/>
        </w:rPr>
        <w:t xml:space="preserve"> того, щоподія А з’явиться в </w:t>
      </w:r>
      <w:r w:rsidRPr="007D7DEC">
        <w:rPr>
          <w:sz w:val="28"/>
          <w:szCs w:val="28"/>
          <w:lang w:val="en-US"/>
        </w:rPr>
        <w:t>n</w:t>
      </w:r>
      <w:r w:rsidRPr="007D7DEC">
        <w:rPr>
          <w:sz w:val="28"/>
          <w:szCs w:val="28"/>
        </w:rPr>
        <w:t xml:space="preserve"> випробуваннях рівно </w:t>
      </w:r>
      <w:r w:rsidRPr="007D7DEC">
        <w:rPr>
          <w:i/>
          <w:sz w:val="28"/>
          <w:szCs w:val="28"/>
          <w:lang w:val="en-US"/>
        </w:rPr>
        <w:t>k</w:t>
      </w:r>
      <w:r w:rsidRPr="007D7DEC">
        <w:rPr>
          <w:sz w:val="28"/>
          <w:szCs w:val="28"/>
        </w:rPr>
        <w:t xml:space="preserve"> разів наближено дорівнює (чим </w:t>
      </w:r>
      <w:r w:rsidRPr="007D7DEC">
        <w:rPr>
          <w:sz w:val="28"/>
          <w:szCs w:val="28"/>
          <w:lang w:val="en-US"/>
        </w:rPr>
        <w:t>n</w:t>
      </w:r>
      <w:r w:rsidRPr="007D7DEC">
        <w:rPr>
          <w:sz w:val="28"/>
          <w:szCs w:val="28"/>
        </w:rPr>
        <w:t xml:space="preserve"> більше, тим ймовірність точніша) значенню функції</w:t>
      </w:r>
    </w:p>
    <w:p w:rsidR="00E84AC4" w:rsidRPr="007D7DEC" w:rsidRDefault="00350AED" w:rsidP="007D7DEC">
      <w:pPr>
        <w:shd w:val="clear" w:color="auto" w:fill="FFFFFF"/>
        <w:spacing w:line="360" w:lineRule="auto"/>
        <w:ind w:left="360"/>
        <w:jc w:val="center"/>
        <w:rPr>
          <w:sz w:val="28"/>
          <w:szCs w:val="28"/>
          <w:lang w:val="ru-RU"/>
        </w:rPr>
      </w:pPr>
      <w:r w:rsidRPr="007D7DEC">
        <w:rPr>
          <w:position w:val="-32"/>
          <w:sz w:val="28"/>
          <w:szCs w:val="28"/>
          <w:lang w:val="en-US"/>
        </w:rPr>
        <w:object w:dxaOrig="3600" w:dyaOrig="700">
          <v:shape id="_x0000_i1261" type="#_x0000_t75" style="width:180pt;height:35.15pt" o:ole="" fillcolor="window">
            <v:imagedata r:id="rId426" o:title=""/>
          </v:shape>
          <o:OLEObject Type="Embed" ProgID="Equation.3" ShapeID="_x0000_i1261" DrawAspect="Content" ObjectID="_1616420197" r:id="rId427"/>
        </w:object>
      </w:r>
      <w:r w:rsidR="00E84AC4" w:rsidRPr="007D7DEC">
        <w:rPr>
          <w:sz w:val="28"/>
          <w:szCs w:val="28"/>
        </w:rPr>
        <w:t xml:space="preserve">при  </w:t>
      </w:r>
      <w:r w:rsidR="00E84AC4" w:rsidRPr="007D7DEC">
        <w:rPr>
          <w:position w:val="-34"/>
          <w:sz w:val="28"/>
          <w:szCs w:val="28"/>
          <w:lang w:val="en-US"/>
        </w:rPr>
        <w:object w:dxaOrig="1260" w:dyaOrig="720">
          <v:shape id="_x0000_i1262" type="#_x0000_t75" style="width:61.95pt;height:36pt" o:ole="" fillcolor="window">
            <v:imagedata r:id="rId428" o:title=""/>
          </v:shape>
          <o:OLEObject Type="Embed" ProgID="Equation.3" ShapeID="_x0000_i1262" DrawAspect="Content" ObjectID="_1616420198" r:id="rId429"/>
        </w:object>
      </w:r>
      <w:r w:rsidR="00E84AC4" w:rsidRPr="007D7DEC">
        <w:rPr>
          <w:sz w:val="28"/>
          <w:szCs w:val="28"/>
          <w:lang w:val="ru-RU"/>
        </w:rPr>
        <w:t>.</w:t>
      </w:r>
    </w:p>
    <w:p w:rsidR="00E84AC4" w:rsidRPr="007D7DEC" w:rsidRDefault="00E84AC4" w:rsidP="007D7DEC">
      <w:pPr>
        <w:shd w:val="clear" w:color="auto" w:fill="FFFFFF"/>
        <w:spacing w:line="360" w:lineRule="auto"/>
        <w:ind w:firstLine="709"/>
        <w:jc w:val="both"/>
        <w:rPr>
          <w:sz w:val="28"/>
          <w:szCs w:val="28"/>
        </w:rPr>
      </w:pPr>
      <w:r w:rsidRPr="007D7DEC">
        <w:rPr>
          <w:sz w:val="28"/>
          <w:szCs w:val="28"/>
        </w:rPr>
        <w:t xml:space="preserve">Значення функції </w:t>
      </w:r>
      <w:r w:rsidRPr="007D7DEC">
        <w:rPr>
          <w:position w:val="-10"/>
          <w:sz w:val="28"/>
          <w:szCs w:val="28"/>
        </w:rPr>
        <w:object w:dxaOrig="499" w:dyaOrig="320">
          <v:shape id="_x0000_i1263" type="#_x0000_t75" style="width:24.3pt;height:15.9pt" o:ole="" fillcolor="window">
            <v:imagedata r:id="rId430" o:title=""/>
          </v:shape>
          <o:OLEObject Type="Embed" ProgID="Equation.3" ShapeID="_x0000_i1263" DrawAspect="Content" ObjectID="_1616420199" r:id="rId431"/>
        </w:object>
      </w:r>
      <w:r w:rsidRPr="007D7DEC">
        <w:rPr>
          <w:sz w:val="28"/>
          <w:szCs w:val="28"/>
        </w:rPr>
        <w:t xml:space="preserve"> при невід</w:t>
      </w:r>
      <w:r w:rsidRPr="007D7DEC">
        <w:rPr>
          <w:sz w:val="28"/>
          <w:szCs w:val="28"/>
          <w:lang w:val="ru-RU"/>
        </w:rPr>
        <w:t>’</w:t>
      </w:r>
      <w:r w:rsidRPr="007D7DEC">
        <w:rPr>
          <w:sz w:val="28"/>
          <w:szCs w:val="28"/>
        </w:rPr>
        <w:t xml:space="preserve">ємних значеннях аргументу </w:t>
      </w:r>
      <w:r w:rsidRPr="007D7DEC">
        <w:rPr>
          <w:i/>
          <w:sz w:val="28"/>
          <w:szCs w:val="28"/>
          <w:lang w:val="en-US"/>
        </w:rPr>
        <w:t>x</w:t>
      </w:r>
      <w:r w:rsidRPr="007D7DEC">
        <w:rPr>
          <w:sz w:val="28"/>
          <w:szCs w:val="28"/>
        </w:rPr>
        <w:t xml:space="preserve"> в межах від 0 до 4 подано в таблицях</w:t>
      </w:r>
      <w:r w:rsidR="00707836" w:rsidRPr="007D7DEC">
        <w:rPr>
          <w:sz w:val="28"/>
          <w:szCs w:val="28"/>
        </w:rPr>
        <w:t xml:space="preserve"> (див. додаток В)</w:t>
      </w:r>
      <w:r w:rsidRPr="007D7DEC">
        <w:rPr>
          <w:sz w:val="28"/>
          <w:szCs w:val="28"/>
        </w:rPr>
        <w:t>.</w:t>
      </w:r>
    </w:p>
    <w:p w:rsidR="00E84AC4" w:rsidRPr="007D7DEC" w:rsidRDefault="00E84AC4" w:rsidP="007D7DEC">
      <w:pPr>
        <w:shd w:val="clear" w:color="auto" w:fill="FFFFFF"/>
        <w:spacing w:line="360" w:lineRule="auto"/>
        <w:ind w:firstLine="709"/>
        <w:jc w:val="both"/>
        <w:rPr>
          <w:sz w:val="28"/>
          <w:szCs w:val="28"/>
        </w:rPr>
      </w:pPr>
      <w:r w:rsidRPr="007D7DEC">
        <w:rPr>
          <w:sz w:val="28"/>
          <w:szCs w:val="28"/>
        </w:rPr>
        <w:t xml:space="preserve">Дану теорему доцільно використовувати при </w:t>
      </w:r>
      <w:r w:rsidRPr="007D7DEC">
        <w:rPr>
          <w:position w:val="-6"/>
          <w:sz w:val="28"/>
          <w:szCs w:val="28"/>
          <w:lang w:val="en-US"/>
        </w:rPr>
        <w:object w:dxaOrig="780" w:dyaOrig="279">
          <v:shape id="_x0000_i1264" type="#_x0000_t75" style="width:39.35pt;height:14.25pt" o:ole="" fillcolor="window">
            <v:imagedata r:id="rId432" o:title=""/>
          </v:shape>
          <o:OLEObject Type="Embed" ProgID="Equation.3" ShapeID="_x0000_i1264" DrawAspect="Content" ObjectID="_1616420200" r:id="rId433"/>
        </w:object>
      </w:r>
      <w:r w:rsidRPr="007D7DEC">
        <w:rPr>
          <w:sz w:val="28"/>
          <w:szCs w:val="28"/>
        </w:rPr>
        <w:t xml:space="preserve">та </w:t>
      </w:r>
      <w:r w:rsidRPr="007D7DEC">
        <w:rPr>
          <w:position w:val="-10"/>
          <w:sz w:val="28"/>
          <w:szCs w:val="28"/>
        </w:rPr>
        <w:object w:dxaOrig="940" w:dyaOrig="320">
          <v:shape id="_x0000_i1265" type="#_x0000_t75" style="width:47.7pt;height:15.9pt" o:ole="" fillcolor="window">
            <v:imagedata r:id="rId434" o:title=""/>
          </v:shape>
          <o:OLEObject Type="Embed" ProgID="Equation.3" ShapeID="_x0000_i1265" DrawAspect="Content" ObjectID="_1616420201" r:id="rId435"/>
        </w:object>
      </w:r>
      <w:r w:rsidRPr="007D7DEC">
        <w:rPr>
          <w:sz w:val="28"/>
          <w:szCs w:val="28"/>
        </w:rPr>
        <w:t>.</w:t>
      </w:r>
    </w:p>
    <w:p w:rsidR="00E84AC4" w:rsidRPr="007D7DEC" w:rsidRDefault="00E84AC4" w:rsidP="007D7DEC">
      <w:pPr>
        <w:shd w:val="clear" w:color="auto" w:fill="FFFFFF"/>
        <w:spacing w:line="360" w:lineRule="auto"/>
        <w:ind w:firstLine="709"/>
        <w:jc w:val="both"/>
        <w:rPr>
          <w:sz w:val="28"/>
          <w:szCs w:val="28"/>
        </w:rPr>
      </w:pPr>
      <w:r w:rsidRPr="00EC48B1">
        <w:rPr>
          <w:b/>
          <w:i/>
          <w:sz w:val="28"/>
          <w:szCs w:val="28"/>
        </w:rPr>
        <w:t>Інтегральна теорема Лапласа</w:t>
      </w:r>
      <w:r w:rsidRPr="007D7DEC">
        <w:rPr>
          <w:i/>
          <w:sz w:val="28"/>
          <w:szCs w:val="28"/>
        </w:rPr>
        <w:t>.</w:t>
      </w:r>
      <w:r w:rsidRPr="007D7DEC">
        <w:rPr>
          <w:sz w:val="28"/>
          <w:szCs w:val="28"/>
        </w:rPr>
        <w:t xml:space="preserve"> Якщо ймовірність </w:t>
      </w:r>
      <w:r w:rsidRPr="007D7DEC">
        <w:rPr>
          <w:i/>
          <w:sz w:val="28"/>
          <w:szCs w:val="28"/>
        </w:rPr>
        <w:t>р</w:t>
      </w:r>
      <w:r w:rsidRPr="007D7DEC">
        <w:rPr>
          <w:sz w:val="28"/>
          <w:szCs w:val="28"/>
        </w:rPr>
        <w:t xml:space="preserve"> появи події А в кожному випробуванні постійна і відмінна від 0 та 1, то ймовірність </w:t>
      </w:r>
      <w:r w:rsidRPr="007D7DEC">
        <w:rPr>
          <w:i/>
          <w:sz w:val="28"/>
          <w:szCs w:val="28"/>
          <w:lang w:val="en-US"/>
        </w:rPr>
        <w:t>p</w:t>
      </w:r>
      <w:r w:rsidRPr="007D7DEC">
        <w:rPr>
          <w:i/>
          <w:sz w:val="28"/>
          <w:szCs w:val="28"/>
          <w:vertAlign w:val="subscript"/>
          <w:lang w:val="en-US"/>
        </w:rPr>
        <w:t>n</w:t>
      </w:r>
      <w:r w:rsidRPr="007D7DEC">
        <w:rPr>
          <w:i/>
          <w:sz w:val="28"/>
          <w:szCs w:val="28"/>
        </w:rPr>
        <w:t>(</w:t>
      </w:r>
      <w:r w:rsidRPr="007D7DEC">
        <w:rPr>
          <w:i/>
          <w:sz w:val="28"/>
          <w:szCs w:val="28"/>
          <w:lang w:val="en-US"/>
        </w:rPr>
        <w:t>k</w:t>
      </w:r>
      <w:r w:rsidRPr="007D7DEC">
        <w:rPr>
          <w:i/>
          <w:sz w:val="28"/>
          <w:szCs w:val="28"/>
          <w:vertAlign w:val="subscript"/>
        </w:rPr>
        <w:t>1</w:t>
      </w:r>
      <w:r w:rsidRPr="007D7DEC">
        <w:rPr>
          <w:i/>
          <w:sz w:val="28"/>
          <w:szCs w:val="28"/>
        </w:rPr>
        <w:t>,</w:t>
      </w:r>
      <w:r w:rsidRPr="007D7DEC">
        <w:rPr>
          <w:i/>
          <w:sz w:val="28"/>
          <w:szCs w:val="28"/>
          <w:lang w:val="en-US"/>
        </w:rPr>
        <w:t>k</w:t>
      </w:r>
      <w:r w:rsidRPr="007D7DEC">
        <w:rPr>
          <w:i/>
          <w:sz w:val="28"/>
          <w:szCs w:val="28"/>
          <w:vertAlign w:val="subscript"/>
        </w:rPr>
        <w:t>2</w:t>
      </w:r>
      <w:r w:rsidRPr="007D7DEC">
        <w:rPr>
          <w:i/>
          <w:sz w:val="28"/>
          <w:szCs w:val="28"/>
        </w:rPr>
        <w:t>)</w:t>
      </w:r>
      <w:r w:rsidRPr="007D7DEC">
        <w:rPr>
          <w:sz w:val="28"/>
          <w:szCs w:val="28"/>
        </w:rPr>
        <w:t xml:space="preserve"> того, щоподія А з’явиться в </w:t>
      </w:r>
      <w:r w:rsidRPr="007D7DEC">
        <w:rPr>
          <w:sz w:val="28"/>
          <w:szCs w:val="28"/>
          <w:lang w:val="en-US"/>
        </w:rPr>
        <w:t>n</w:t>
      </w:r>
      <w:r w:rsidRPr="007D7DEC">
        <w:rPr>
          <w:sz w:val="28"/>
          <w:szCs w:val="28"/>
        </w:rPr>
        <w:t xml:space="preserve"> випробуваннях від  </w:t>
      </w:r>
      <w:r w:rsidRPr="007D7DEC">
        <w:rPr>
          <w:i/>
          <w:sz w:val="28"/>
          <w:szCs w:val="28"/>
          <w:lang w:val="en-US"/>
        </w:rPr>
        <w:t>k</w:t>
      </w:r>
      <w:r w:rsidRPr="007D7DEC">
        <w:rPr>
          <w:i/>
          <w:sz w:val="28"/>
          <w:szCs w:val="28"/>
          <w:vertAlign w:val="subscript"/>
        </w:rPr>
        <w:t>1</w:t>
      </w:r>
      <w:r w:rsidRPr="007D7DEC">
        <w:rPr>
          <w:sz w:val="28"/>
          <w:szCs w:val="28"/>
        </w:rPr>
        <w:t xml:space="preserve"> до </w:t>
      </w:r>
      <w:r w:rsidRPr="007D7DEC">
        <w:rPr>
          <w:i/>
          <w:sz w:val="28"/>
          <w:szCs w:val="28"/>
          <w:lang w:val="en-US"/>
        </w:rPr>
        <w:t>k</w:t>
      </w:r>
      <w:r w:rsidRPr="007D7DEC">
        <w:rPr>
          <w:i/>
          <w:sz w:val="28"/>
          <w:szCs w:val="28"/>
          <w:vertAlign w:val="subscript"/>
        </w:rPr>
        <w:t>2</w:t>
      </w:r>
      <w:r w:rsidRPr="007D7DEC">
        <w:rPr>
          <w:sz w:val="28"/>
          <w:szCs w:val="28"/>
        </w:rPr>
        <w:t>разів наближено дорівнює визначеному інтегралу:</w:t>
      </w:r>
    </w:p>
    <w:p w:rsidR="00E84AC4" w:rsidRPr="007D7DEC" w:rsidRDefault="00E812B4" w:rsidP="007D7DEC">
      <w:pPr>
        <w:shd w:val="clear" w:color="auto" w:fill="FFFFFF"/>
        <w:spacing w:line="360" w:lineRule="auto"/>
        <w:ind w:left="360"/>
        <w:jc w:val="center"/>
        <w:rPr>
          <w:sz w:val="28"/>
          <w:szCs w:val="28"/>
        </w:rPr>
      </w:pPr>
      <w:r w:rsidRPr="007D7DEC">
        <w:rPr>
          <w:position w:val="-34"/>
          <w:sz w:val="28"/>
          <w:szCs w:val="28"/>
        </w:rPr>
        <w:object w:dxaOrig="2480" w:dyaOrig="820">
          <v:shape id="_x0000_i1266" type="#_x0000_t75" style="width:123.9pt;height:41pt" o:ole="" fillcolor="window">
            <v:imagedata r:id="rId436" o:title=""/>
          </v:shape>
          <o:OLEObject Type="Embed" ProgID="Equation.3" ShapeID="_x0000_i1266" DrawAspect="Content" ObjectID="_1616420202" r:id="rId437"/>
        </w:object>
      </w:r>
      <w:r w:rsidR="00E84AC4" w:rsidRPr="007D7DEC">
        <w:rPr>
          <w:sz w:val="28"/>
          <w:szCs w:val="28"/>
        </w:rPr>
        <w:t xml:space="preserve">, де </w:t>
      </w:r>
      <w:r w:rsidR="00E84AC4" w:rsidRPr="007D7DEC">
        <w:rPr>
          <w:position w:val="-34"/>
          <w:sz w:val="28"/>
          <w:szCs w:val="28"/>
        </w:rPr>
        <w:object w:dxaOrig="1240" w:dyaOrig="740">
          <v:shape id="_x0000_i1267" type="#_x0000_t75" style="width:61.95pt;height:36.85pt" o:ole="" fillcolor="window">
            <v:imagedata r:id="rId438" o:title=""/>
          </v:shape>
          <o:OLEObject Type="Embed" ProgID="Equation.3" ShapeID="_x0000_i1267" DrawAspect="Content" ObjectID="_1616420203" r:id="rId439"/>
        </w:object>
      </w:r>
      <w:r w:rsidR="00E84AC4" w:rsidRPr="007D7DEC">
        <w:rPr>
          <w:sz w:val="28"/>
          <w:szCs w:val="28"/>
        </w:rPr>
        <w:t xml:space="preserve">,  </w:t>
      </w:r>
      <w:r w:rsidR="00E84AC4" w:rsidRPr="007D7DEC">
        <w:rPr>
          <w:position w:val="-34"/>
          <w:sz w:val="28"/>
          <w:szCs w:val="28"/>
        </w:rPr>
        <w:object w:dxaOrig="1260" w:dyaOrig="740">
          <v:shape id="_x0000_i1268" type="#_x0000_t75" style="width:61.95pt;height:36.85pt" o:ole="" fillcolor="window">
            <v:imagedata r:id="rId440" o:title=""/>
          </v:shape>
          <o:OLEObject Type="Embed" ProgID="Equation.3" ShapeID="_x0000_i1268" DrawAspect="Content" ObjectID="_1616420204" r:id="rId441"/>
        </w:object>
      </w:r>
      <w:r w:rsidR="00E84AC4" w:rsidRPr="007D7DEC">
        <w:rPr>
          <w:sz w:val="28"/>
          <w:szCs w:val="28"/>
        </w:rPr>
        <w:t>.</w:t>
      </w:r>
    </w:p>
    <w:p w:rsidR="00E84AC4" w:rsidRPr="007D7DEC" w:rsidRDefault="00E84AC4" w:rsidP="007D7DEC">
      <w:pPr>
        <w:pStyle w:val="a7"/>
        <w:spacing w:line="360" w:lineRule="auto"/>
        <w:ind w:firstLine="720"/>
        <w:jc w:val="left"/>
        <w:rPr>
          <w:rFonts w:ascii="Times New Roman" w:hAnsi="Times New Roman"/>
          <w:b w:val="0"/>
          <w:szCs w:val="28"/>
        </w:rPr>
      </w:pPr>
      <w:r w:rsidRPr="007D7DEC">
        <w:rPr>
          <w:rFonts w:ascii="Times New Roman" w:hAnsi="Times New Roman"/>
          <w:b w:val="0"/>
          <w:szCs w:val="28"/>
        </w:rPr>
        <w:t xml:space="preserve">Функція  </w:t>
      </w:r>
      <w:r w:rsidR="00E812B4" w:rsidRPr="007D7DEC">
        <w:rPr>
          <w:rFonts w:ascii="Times New Roman" w:hAnsi="Times New Roman"/>
          <w:b w:val="0"/>
          <w:position w:val="-34"/>
          <w:szCs w:val="28"/>
        </w:rPr>
        <w:object w:dxaOrig="2100" w:dyaOrig="820">
          <v:shape id="_x0000_i1269" type="#_x0000_t75" style="width:104.65pt;height:41pt" o:ole="" fillcolor="window">
            <v:imagedata r:id="rId442" o:title=""/>
          </v:shape>
          <o:OLEObject Type="Embed" ProgID="Equation.3" ShapeID="_x0000_i1269" DrawAspect="Content" ObjectID="_1616420205" r:id="rId443"/>
        </w:object>
      </w:r>
      <w:r w:rsidRPr="007D7DEC">
        <w:rPr>
          <w:rFonts w:ascii="Times New Roman" w:hAnsi="Times New Roman"/>
          <w:b w:val="0"/>
          <w:szCs w:val="28"/>
        </w:rPr>
        <w:t xml:space="preserve"> теж протабульована</w:t>
      </w:r>
      <w:r w:rsidR="00350AED" w:rsidRPr="007D7DEC">
        <w:rPr>
          <w:rFonts w:ascii="Times New Roman" w:hAnsi="Times New Roman"/>
          <w:b w:val="0"/>
          <w:szCs w:val="28"/>
        </w:rPr>
        <w:t xml:space="preserve"> (див. додаток А)</w:t>
      </w:r>
      <w:r w:rsidRPr="007D7DEC">
        <w:rPr>
          <w:rFonts w:ascii="Times New Roman" w:hAnsi="Times New Roman"/>
          <w:b w:val="0"/>
          <w:szCs w:val="28"/>
        </w:rPr>
        <w:t>.</w:t>
      </w:r>
    </w:p>
    <w:p w:rsidR="00E84AC4" w:rsidRPr="007D7DEC" w:rsidRDefault="00E84AC4" w:rsidP="007D7DEC">
      <w:pPr>
        <w:spacing w:line="360" w:lineRule="auto"/>
        <w:rPr>
          <w:sz w:val="28"/>
          <w:szCs w:val="28"/>
        </w:rPr>
      </w:pPr>
    </w:p>
    <w:p w:rsidR="00E84AC4" w:rsidRPr="007D7DEC" w:rsidRDefault="00E84AC4" w:rsidP="007D7DEC">
      <w:pPr>
        <w:pStyle w:val="af0"/>
        <w:spacing w:line="360" w:lineRule="auto"/>
        <w:jc w:val="center"/>
        <w:rPr>
          <w:b/>
          <w:sz w:val="28"/>
          <w:szCs w:val="28"/>
          <w:u w:val="single"/>
        </w:rPr>
      </w:pPr>
      <w:r w:rsidRPr="007D7DEC">
        <w:rPr>
          <w:b/>
          <w:sz w:val="28"/>
          <w:szCs w:val="28"/>
          <w:u w:val="single"/>
        </w:rPr>
        <w:t>Розв’язок типових задач</w:t>
      </w:r>
    </w:p>
    <w:p w:rsidR="006964A4" w:rsidRPr="007D7DEC" w:rsidRDefault="006964A4" w:rsidP="007D7DEC">
      <w:pPr>
        <w:pStyle w:val="af0"/>
        <w:spacing w:line="360" w:lineRule="auto"/>
        <w:jc w:val="center"/>
        <w:rPr>
          <w:b/>
          <w:sz w:val="28"/>
          <w:szCs w:val="28"/>
          <w:u w:val="single"/>
        </w:rPr>
      </w:pPr>
    </w:p>
    <w:p w:rsidR="00E84AC4" w:rsidRPr="007D7DEC" w:rsidRDefault="00E84AC4" w:rsidP="007D7DEC">
      <w:pPr>
        <w:shd w:val="clear" w:color="auto" w:fill="FFFFFF"/>
        <w:spacing w:line="360" w:lineRule="auto"/>
        <w:ind w:firstLine="720"/>
        <w:jc w:val="both"/>
        <w:rPr>
          <w:snapToGrid w:val="0"/>
          <w:sz w:val="28"/>
          <w:szCs w:val="28"/>
        </w:rPr>
      </w:pPr>
      <w:r w:rsidRPr="007D7DEC">
        <w:rPr>
          <w:i/>
          <w:sz w:val="28"/>
          <w:szCs w:val="28"/>
        </w:rPr>
        <w:t xml:space="preserve">Приклад 10.1. </w:t>
      </w:r>
      <w:r w:rsidRPr="007D7DEC">
        <w:rPr>
          <w:snapToGrid w:val="0"/>
          <w:color w:val="000000"/>
          <w:sz w:val="28"/>
          <w:szCs w:val="28"/>
        </w:rPr>
        <w:t>З</w:t>
      </w:r>
      <w:r w:rsidR="00815BED" w:rsidRPr="007D7DEC">
        <w:rPr>
          <w:snapToGrid w:val="0"/>
          <w:color w:val="000000"/>
          <w:sz w:val="28"/>
          <w:szCs w:val="28"/>
        </w:rPr>
        <w:t>найти ймовірність того, що подія</w:t>
      </w:r>
      <w:r w:rsidRPr="007D7DEC">
        <w:rPr>
          <w:snapToGrid w:val="0"/>
          <w:color w:val="000000"/>
          <w:sz w:val="28"/>
          <w:szCs w:val="28"/>
        </w:rPr>
        <w:t xml:space="preserve"> А наступить 10 разів у 100 незалежних випробуваннях, якщо подія А з’являється в кожному </w:t>
      </w:r>
      <w:r w:rsidR="00815BED" w:rsidRPr="007D7DEC">
        <w:rPr>
          <w:snapToGrid w:val="0"/>
          <w:color w:val="000000"/>
          <w:sz w:val="28"/>
          <w:szCs w:val="28"/>
        </w:rPr>
        <w:t>в</w:t>
      </w:r>
      <w:r w:rsidRPr="007D7DEC">
        <w:rPr>
          <w:snapToGrid w:val="0"/>
          <w:color w:val="000000"/>
          <w:sz w:val="28"/>
          <w:szCs w:val="28"/>
        </w:rPr>
        <w:t>ипробуванні з ймовірністю 0,2.</w:t>
      </w:r>
    </w:p>
    <w:p w:rsidR="00E84AC4" w:rsidRPr="007D7DEC" w:rsidRDefault="00E84AC4" w:rsidP="007D7DEC">
      <w:pPr>
        <w:spacing w:line="360" w:lineRule="auto"/>
        <w:ind w:firstLine="720"/>
        <w:rPr>
          <w:sz w:val="28"/>
          <w:szCs w:val="28"/>
        </w:rPr>
      </w:pPr>
      <w:r w:rsidRPr="007D7DEC">
        <w:rPr>
          <w:i/>
          <w:sz w:val="28"/>
          <w:szCs w:val="28"/>
        </w:rPr>
        <w:t>Розв</w:t>
      </w:r>
      <w:r w:rsidRPr="007D7DEC">
        <w:rPr>
          <w:i/>
          <w:sz w:val="28"/>
          <w:szCs w:val="28"/>
          <w:lang w:val="ru-RU"/>
        </w:rPr>
        <w:t>’</w:t>
      </w:r>
      <w:r w:rsidRPr="007D7DEC">
        <w:rPr>
          <w:i/>
          <w:sz w:val="28"/>
          <w:szCs w:val="28"/>
        </w:rPr>
        <w:t>язання.</w:t>
      </w:r>
      <w:r w:rsidRPr="007D7DEC">
        <w:rPr>
          <w:sz w:val="28"/>
          <w:szCs w:val="28"/>
        </w:rPr>
        <w:t xml:space="preserve"> Викори</w:t>
      </w:r>
      <w:r w:rsidR="00815BED" w:rsidRPr="007D7DEC">
        <w:rPr>
          <w:sz w:val="28"/>
          <w:szCs w:val="28"/>
        </w:rPr>
        <w:t>стаємо локальну теорему Лапласа:</w:t>
      </w:r>
    </w:p>
    <w:p w:rsidR="00E84AC4" w:rsidRPr="007D7DEC" w:rsidRDefault="00E84AC4" w:rsidP="007D7DEC">
      <w:pPr>
        <w:spacing w:line="360" w:lineRule="auto"/>
        <w:jc w:val="center"/>
        <w:rPr>
          <w:sz w:val="28"/>
          <w:szCs w:val="28"/>
          <w:lang w:val="en-US"/>
        </w:rPr>
      </w:pPr>
      <w:r w:rsidRPr="007D7DEC">
        <w:rPr>
          <w:position w:val="-10"/>
          <w:sz w:val="28"/>
          <w:szCs w:val="28"/>
        </w:rPr>
        <w:object w:dxaOrig="180" w:dyaOrig="340">
          <v:shape id="_x0000_i1270" type="#_x0000_t75" style="width:10.05pt;height:16.75pt" o:ole="" fillcolor="window">
            <v:imagedata r:id="rId163" o:title=""/>
          </v:shape>
          <o:OLEObject Type="Embed" ProgID="Equation.3" ShapeID="_x0000_i1270" DrawAspect="Content" ObjectID="_1616420206" r:id="rId444"/>
        </w:object>
      </w:r>
      <w:r w:rsidRPr="007D7DEC">
        <w:rPr>
          <w:position w:val="-34"/>
          <w:sz w:val="28"/>
          <w:szCs w:val="28"/>
          <w:lang w:val="en-US"/>
        </w:rPr>
        <w:object w:dxaOrig="4260" w:dyaOrig="720">
          <v:shape id="_x0000_i1271" type="#_x0000_t75" style="width:213.5pt;height:36pt" o:ole="" fillcolor="window">
            <v:imagedata r:id="rId445" o:title=""/>
          </v:shape>
          <o:OLEObject Type="Embed" ProgID="Equation.3" ShapeID="_x0000_i1271" DrawAspect="Content" ObjectID="_1616420207" r:id="rId446"/>
        </w:object>
      </w:r>
      <w:r w:rsidRPr="007D7DEC">
        <w:rPr>
          <w:sz w:val="28"/>
          <w:szCs w:val="28"/>
          <w:lang w:val="en-US"/>
        </w:rPr>
        <w:t>.</w:t>
      </w:r>
    </w:p>
    <w:p w:rsidR="00D36B9A" w:rsidRPr="007D7DEC" w:rsidRDefault="00E84AC4" w:rsidP="007D7DEC">
      <w:pPr>
        <w:spacing w:line="360" w:lineRule="auto"/>
        <w:ind w:firstLine="720"/>
        <w:rPr>
          <w:sz w:val="28"/>
          <w:szCs w:val="28"/>
        </w:rPr>
      </w:pPr>
      <w:r w:rsidRPr="007D7DEC">
        <w:rPr>
          <w:sz w:val="28"/>
          <w:szCs w:val="28"/>
        </w:rPr>
        <w:t>За таблицею знаходимо:</w:t>
      </w:r>
      <w:r w:rsidRPr="007D7DEC">
        <w:rPr>
          <w:position w:val="-10"/>
          <w:sz w:val="28"/>
          <w:szCs w:val="28"/>
        </w:rPr>
        <w:object w:dxaOrig="2540" w:dyaOrig="320">
          <v:shape id="_x0000_i1272" type="#_x0000_t75" style="width:126.4pt;height:15.9pt" o:ole="" fillcolor="window">
            <v:imagedata r:id="rId447" o:title=""/>
          </v:shape>
          <o:OLEObject Type="Embed" ProgID="Equation.3" ShapeID="_x0000_i1272" DrawAspect="Content" ObjectID="_1616420208" r:id="rId448"/>
        </w:object>
      </w:r>
      <w:r w:rsidRPr="007D7DEC">
        <w:rPr>
          <w:sz w:val="28"/>
          <w:szCs w:val="28"/>
        </w:rPr>
        <w:t>. Звідси</w:t>
      </w:r>
      <w:r w:rsidR="00D36B9A" w:rsidRPr="007D7DEC">
        <w:rPr>
          <w:sz w:val="28"/>
          <w:szCs w:val="28"/>
          <w:lang w:val="en-US"/>
        </w:rPr>
        <w:t xml:space="preserve">: </w:t>
      </w:r>
    </w:p>
    <w:p w:rsidR="00E84AC4" w:rsidRPr="007D7DEC" w:rsidRDefault="00E84AC4" w:rsidP="007D7DEC">
      <w:pPr>
        <w:spacing w:line="360" w:lineRule="auto"/>
        <w:ind w:firstLine="720"/>
        <w:jc w:val="center"/>
        <w:rPr>
          <w:sz w:val="28"/>
          <w:szCs w:val="28"/>
          <w:lang w:val="en-US"/>
        </w:rPr>
      </w:pPr>
      <w:r w:rsidRPr="007D7DEC">
        <w:rPr>
          <w:position w:val="-34"/>
          <w:sz w:val="28"/>
          <w:szCs w:val="28"/>
          <w:lang w:val="en-US"/>
        </w:rPr>
        <w:object w:dxaOrig="3600" w:dyaOrig="720">
          <v:shape id="_x0000_i1273" type="#_x0000_t75" style="width:180pt;height:36pt" o:ole="" fillcolor="window">
            <v:imagedata r:id="rId449" o:title=""/>
          </v:shape>
          <o:OLEObject Type="Embed" ProgID="Equation.3" ShapeID="_x0000_i1273" DrawAspect="Content" ObjectID="_1616420209" r:id="rId450"/>
        </w:object>
      </w:r>
    </w:p>
    <w:p w:rsidR="00E84AC4" w:rsidRPr="007D7DEC" w:rsidRDefault="00E84AC4" w:rsidP="007D7DEC">
      <w:pPr>
        <w:shd w:val="clear" w:color="auto" w:fill="FFFFFF"/>
        <w:spacing w:line="360" w:lineRule="auto"/>
        <w:ind w:firstLine="720"/>
        <w:jc w:val="both"/>
        <w:rPr>
          <w:snapToGrid w:val="0"/>
          <w:sz w:val="28"/>
          <w:szCs w:val="28"/>
        </w:rPr>
      </w:pPr>
      <w:r w:rsidRPr="007D7DEC">
        <w:rPr>
          <w:i/>
          <w:sz w:val="28"/>
          <w:szCs w:val="28"/>
        </w:rPr>
        <w:t xml:space="preserve">Приклад 10.2. </w:t>
      </w:r>
      <w:r w:rsidR="00D36B9A" w:rsidRPr="007D7DEC">
        <w:rPr>
          <w:sz w:val="28"/>
          <w:szCs w:val="28"/>
        </w:rPr>
        <w:t xml:space="preserve">В електромережу </w:t>
      </w:r>
      <w:r w:rsidRPr="007D7DEC">
        <w:rPr>
          <w:sz w:val="28"/>
          <w:szCs w:val="28"/>
        </w:rPr>
        <w:t>ввімкнено незалежно одну від одної 500 електролампочок. Ймовірність того, що електролампочка не перегорить в електромережі</w:t>
      </w:r>
      <w:r w:rsidR="00490BF3" w:rsidRPr="007D7DEC">
        <w:rPr>
          <w:sz w:val="28"/>
          <w:szCs w:val="28"/>
        </w:rPr>
        <w:t>,</w:t>
      </w:r>
      <w:r w:rsidRPr="007D7DEC">
        <w:rPr>
          <w:sz w:val="28"/>
          <w:szCs w:val="28"/>
        </w:rPr>
        <w:t xml:space="preserve"> є величиною сталою і дорівнює 0,8. Яка ймовірність того, що з 500 електролампочок не перегорить не менш як 390 штук?</w:t>
      </w:r>
    </w:p>
    <w:p w:rsidR="00E84AC4" w:rsidRPr="007D7DEC" w:rsidRDefault="00E84AC4" w:rsidP="007D7DEC">
      <w:pPr>
        <w:spacing w:line="360" w:lineRule="auto"/>
        <w:ind w:firstLine="720"/>
        <w:jc w:val="both"/>
        <w:rPr>
          <w:sz w:val="28"/>
          <w:szCs w:val="28"/>
        </w:rPr>
      </w:pPr>
      <w:r w:rsidRPr="007D7DEC">
        <w:rPr>
          <w:i/>
          <w:sz w:val="28"/>
          <w:szCs w:val="28"/>
        </w:rPr>
        <w:t>Розв’язання.</w:t>
      </w:r>
      <w:r w:rsidRPr="007D7DEC">
        <w:rPr>
          <w:sz w:val="28"/>
          <w:szCs w:val="28"/>
        </w:rPr>
        <w:t xml:space="preserve"> За умовою задачі </w:t>
      </w:r>
      <w:r w:rsidRPr="007D7DEC">
        <w:rPr>
          <w:sz w:val="28"/>
          <w:szCs w:val="28"/>
          <w:lang w:val="en-US"/>
        </w:rPr>
        <w:t>n</w:t>
      </w:r>
      <w:r w:rsidRPr="007D7DEC">
        <w:rPr>
          <w:sz w:val="28"/>
          <w:szCs w:val="28"/>
          <w:lang w:val="ru-RU"/>
        </w:rPr>
        <w:t xml:space="preserve">=500, </w:t>
      </w:r>
      <w:r w:rsidRPr="007D7DEC">
        <w:rPr>
          <w:sz w:val="28"/>
          <w:szCs w:val="28"/>
          <w:lang w:val="en-US"/>
        </w:rPr>
        <w:t>p</w:t>
      </w:r>
      <w:r w:rsidRPr="007D7DEC">
        <w:rPr>
          <w:sz w:val="28"/>
          <w:szCs w:val="28"/>
          <w:lang w:val="ru-RU"/>
        </w:rPr>
        <w:t xml:space="preserve">=0,8, </w:t>
      </w:r>
      <w:r w:rsidRPr="007D7DEC">
        <w:rPr>
          <w:sz w:val="28"/>
          <w:szCs w:val="28"/>
          <w:lang w:val="en-US"/>
        </w:rPr>
        <w:t>q</w:t>
      </w:r>
      <w:r w:rsidRPr="007D7DEC">
        <w:rPr>
          <w:sz w:val="28"/>
          <w:szCs w:val="28"/>
          <w:lang w:val="ru-RU"/>
        </w:rPr>
        <w:t xml:space="preserve">=0,2, </w:t>
      </w:r>
      <w:r w:rsidRPr="007D7DEC">
        <w:rPr>
          <w:position w:val="-6"/>
          <w:sz w:val="28"/>
          <w:szCs w:val="28"/>
          <w:lang w:val="en-US"/>
        </w:rPr>
        <w:object w:dxaOrig="1400" w:dyaOrig="279">
          <v:shape id="_x0000_i1274" type="#_x0000_t75" style="width:70.35pt;height:14.25pt" o:ole="" fillcolor="window">
            <v:imagedata r:id="rId451" o:title=""/>
          </v:shape>
          <o:OLEObject Type="Embed" ProgID="Equation.3" ShapeID="_x0000_i1274" DrawAspect="Content" ObjectID="_1616420210" r:id="rId452"/>
        </w:object>
      </w:r>
      <w:r w:rsidRPr="007D7DEC">
        <w:rPr>
          <w:sz w:val="28"/>
          <w:szCs w:val="28"/>
          <w:lang w:val="ru-RU"/>
        </w:rPr>
        <w:t>.</w:t>
      </w:r>
    </w:p>
    <w:p w:rsidR="00E84AC4" w:rsidRPr="007D7DEC" w:rsidRDefault="00E84AC4" w:rsidP="007D7DEC">
      <w:pPr>
        <w:spacing w:line="360" w:lineRule="auto"/>
        <w:jc w:val="both"/>
        <w:rPr>
          <w:sz w:val="28"/>
          <w:szCs w:val="28"/>
        </w:rPr>
      </w:pPr>
      <w:r w:rsidRPr="007D7DEC">
        <w:rPr>
          <w:position w:val="-12"/>
          <w:sz w:val="28"/>
          <w:szCs w:val="28"/>
        </w:rPr>
        <w:object w:dxaOrig="3460" w:dyaOrig="400">
          <v:shape id="_x0000_i1275" type="#_x0000_t75" style="width:173.3pt;height:20.1pt" o:ole="" fillcolor="window">
            <v:imagedata r:id="rId453" o:title=""/>
          </v:shape>
          <o:OLEObject Type="Embed" ProgID="Equation.3" ShapeID="_x0000_i1275" DrawAspect="Content" ObjectID="_1616420211" r:id="rId454"/>
        </w:object>
      </w:r>
      <w:r w:rsidRPr="007D7DEC">
        <w:rPr>
          <w:sz w:val="28"/>
          <w:szCs w:val="28"/>
        </w:rPr>
        <w:t xml:space="preserve">,   </w:t>
      </w:r>
      <w:r w:rsidRPr="007D7DEC">
        <w:rPr>
          <w:position w:val="-10"/>
          <w:sz w:val="28"/>
          <w:szCs w:val="28"/>
        </w:rPr>
        <w:object w:dxaOrig="1960" w:dyaOrig="320">
          <v:shape id="_x0000_i1276" type="#_x0000_t75" style="width:97.1pt;height:15.9pt" o:ole="" fillcolor="window">
            <v:imagedata r:id="rId455" o:title=""/>
          </v:shape>
          <o:OLEObject Type="Embed" ProgID="Equation.3" ShapeID="_x0000_i1276" DrawAspect="Content" ObjectID="_1616420212" r:id="rId456"/>
        </w:object>
      </w:r>
      <w:r w:rsidRPr="007D7DEC">
        <w:rPr>
          <w:sz w:val="28"/>
          <w:szCs w:val="28"/>
        </w:rPr>
        <w:t>.</w:t>
      </w:r>
    </w:p>
    <w:p w:rsidR="00E84AC4" w:rsidRPr="007D7DEC" w:rsidRDefault="00E84AC4" w:rsidP="007D7DEC">
      <w:pPr>
        <w:spacing w:line="360" w:lineRule="auto"/>
        <w:jc w:val="both"/>
        <w:rPr>
          <w:sz w:val="28"/>
          <w:szCs w:val="28"/>
        </w:rPr>
      </w:pPr>
      <w:r w:rsidRPr="007D7DEC">
        <w:rPr>
          <w:position w:val="-34"/>
          <w:sz w:val="28"/>
          <w:szCs w:val="28"/>
        </w:rPr>
        <w:object w:dxaOrig="4040" w:dyaOrig="740">
          <v:shape id="_x0000_i1277" type="#_x0000_t75" style="width:201.75pt;height:36.85pt" o:ole="" fillcolor="window">
            <v:imagedata r:id="rId457" o:title=""/>
          </v:shape>
          <o:OLEObject Type="Embed" ProgID="Equation.3" ShapeID="_x0000_i1277" DrawAspect="Content" ObjectID="_1616420213" r:id="rId458"/>
        </w:object>
      </w:r>
      <w:r w:rsidRPr="007D7DEC">
        <w:rPr>
          <w:sz w:val="28"/>
          <w:szCs w:val="28"/>
        </w:rPr>
        <w:t>;</w:t>
      </w:r>
    </w:p>
    <w:p w:rsidR="00E84AC4" w:rsidRPr="007D7DEC" w:rsidRDefault="00E84AC4" w:rsidP="007D7DEC">
      <w:pPr>
        <w:spacing w:line="360" w:lineRule="auto"/>
        <w:jc w:val="both"/>
        <w:rPr>
          <w:sz w:val="28"/>
          <w:szCs w:val="28"/>
        </w:rPr>
      </w:pPr>
      <w:r w:rsidRPr="007D7DEC">
        <w:rPr>
          <w:position w:val="-34"/>
          <w:sz w:val="28"/>
          <w:szCs w:val="28"/>
        </w:rPr>
        <w:object w:dxaOrig="3840" w:dyaOrig="740">
          <v:shape id="_x0000_i1278" type="#_x0000_t75" style="width:191.7pt;height:36.85pt" o:ole="" fillcolor="window">
            <v:imagedata r:id="rId459" o:title=""/>
          </v:shape>
          <o:OLEObject Type="Embed" ProgID="Equation.3" ShapeID="_x0000_i1278" DrawAspect="Content" ObjectID="_1616420214" r:id="rId460"/>
        </w:object>
      </w:r>
      <w:r w:rsidRPr="007D7DEC">
        <w:rPr>
          <w:sz w:val="28"/>
          <w:szCs w:val="28"/>
        </w:rPr>
        <w:t>.</w:t>
      </w:r>
    </w:p>
    <w:p w:rsidR="00E84AC4" w:rsidRPr="007D7DEC" w:rsidRDefault="00E84AC4" w:rsidP="007D7DEC">
      <w:pPr>
        <w:spacing w:line="360" w:lineRule="auto"/>
        <w:jc w:val="both"/>
        <w:rPr>
          <w:sz w:val="28"/>
          <w:szCs w:val="28"/>
        </w:rPr>
      </w:pPr>
      <w:r w:rsidRPr="007D7DEC">
        <w:rPr>
          <w:sz w:val="28"/>
          <w:szCs w:val="28"/>
        </w:rPr>
        <w:t xml:space="preserve">Отже </w:t>
      </w:r>
      <w:r w:rsidRPr="007D7DEC">
        <w:rPr>
          <w:position w:val="-12"/>
          <w:sz w:val="28"/>
          <w:szCs w:val="28"/>
        </w:rPr>
        <w:object w:dxaOrig="8520" w:dyaOrig="360">
          <v:shape id="_x0000_i1279" type="#_x0000_t75" style="width:427pt;height:17.6pt" o:ole="" fillcolor="window">
            <v:imagedata r:id="rId461" o:title=""/>
          </v:shape>
          <o:OLEObject Type="Embed" ProgID="Equation.3" ShapeID="_x0000_i1279" DrawAspect="Content" ObjectID="_1616420215" r:id="rId462"/>
        </w:object>
      </w:r>
    </w:p>
    <w:p w:rsidR="00E84AC4" w:rsidRPr="007D7DEC" w:rsidRDefault="00E84AC4" w:rsidP="007D7DEC">
      <w:pPr>
        <w:spacing w:line="360" w:lineRule="auto"/>
        <w:jc w:val="both"/>
        <w:rPr>
          <w:sz w:val="28"/>
          <w:szCs w:val="28"/>
        </w:rPr>
      </w:pPr>
    </w:p>
    <w:p w:rsidR="00E84AC4" w:rsidRPr="007D7DEC" w:rsidRDefault="00E84AC4" w:rsidP="007D7DEC">
      <w:pPr>
        <w:pStyle w:val="2"/>
        <w:spacing w:line="360" w:lineRule="auto"/>
        <w:jc w:val="center"/>
        <w:rPr>
          <w:b/>
          <w:szCs w:val="28"/>
          <w:u w:val="single"/>
        </w:rPr>
      </w:pPr>
      <w:r w:rsidRPr="007D7DEC">
        <w:rPr>
          <w:b/>
          <w:szCs w:val="28"/>
          <w:u w:val="single"/>
        </w:rPr>
        <w:t>Задачі</w:t>
      </w:r>
    </w:p>
    <w:p w:rsidR="00E51FA7" w:rsidRPr="007D7DEC" w:rsidRDefault="00E51FA7" w:rsidP="007D7DEC">
      <w:pPr>
        <w:spacing w:line="360" w:lineRule="auto"/>
        <w:rPr>
          <w:sz w:val="28"/>
          <w:szCs w:val="28"/>
        </w:rPr>
      </w:pPr>
    </w:p>
    <w:p w:rsidR="00E84AC4" w:rsidRPr="007D7DEC" w:rsidRDefault="00E84AC4" w:rsidP="007D7DEC">
      <w:pPr>
        <w:shd w:val="clear" w:color="auto" w:fill="FFFFFF"/>
        <w:spacing w:line="360" w:lineRule="auto"/>
        <w:ind w:left="567" w:hanging="567"/>
        <w:jc w:val="both"/>
        <w:rPr>
          <w:snapToGrid w:val="0"/>
          <w:sz w:val="28"/>
          <w:szCs w:val="28"/>
        </w:rPr>
      </w:pPr>
      <w:r w:rsidRPr="007D7DEC">
        <w:rPr>
          <w:sz w:val="28"/>
          <w:szCs w:val="28"/>
        </w:rPr>
        <w:t xml:space="preserve">10.1. </w:t>
      </w:r>
      <w:r w:rsidRPr="007D7DEC">
        <w:rPr>
          <w:snapToGrid w:val="0"/>
          <w:color w:val="000000"/>
          <w:sz w:val="28"/>
          <w:szCs w:val="28"/>
        </w:rPr>
        <w:t>Фабрика випускає 75% виробів 1-го сорту. Із партії готових виробів нав</w:t>
      </w:r>
      <w:r w:rsidR="00E51FA7" w:rsidRPr="007D7DEC">
        <w:rPr>
          <w:snapToGrid w:val="0"/>
          <w:color w:val="000000"/>
          <w:sz w:val="28"/>
          <w:szCs w:val="28"/>
        </w:rPr>
        <w:t>мання беруть 400 деталей. Обчис</w:t>
      </w:r>
      <w:r w:rsidRPr="007D7DEC">
        <w:rPr>
          <w:snapToGrid w:val="0"/>
          <w:color w:val="000000"/>
          <w:sz w:val="28"/>
          <w:szCs w:val="28"/>
        </w:rPr>
        <w:t>лити ймовірності таких випадкових подій:</w:t>
      </w:r>
    </w:p>
    <w:p w:rsidR="00E84AC4" w:rsidRPr="007D7DEC" w:rsidRDefault="00E84AC4" w:rsidP="007D7DEC">
      <w:pPr>
        <w:shd w:val="clear" w:color="auto" w:fill="FFFFFF"/>
        <w:spacing w:line="360" w:lineRule="auto"/>
        <w:ind w:firstLine="720"/>
        <w:rPr>
          <w:snapToGrid w:val="0"/>
          <w:sz w:val="28"/>
          <w:szCs w:val="28"/>
        </w:rPr>
      </w:pPr>
      <w:r w:rsidRPr="007D7DEC">
        <w:rPr>
          <w:snapToGrid w:val="0"/>
          <w:color w:val="000000"/>
          <w:sz w:val="28"/>
          <w:szCs w:val="28"/>
        </w:rPr>
        <w:t>1) виробів 1-го сорту виявиться 290 шт.;</w:t>
      </w:r>
    </w:p>
    <w:p w:rsidR="00E84AC4" w:rsidRPr="007D7DEC" w:rsidRDefault="00E84AC4" w:rsidP="007D7DEC">
      <w:pPr>
        <w:shd w:val="clear" w:color="auto" w:fill="FFFFFF"/>
        <w:spacing w:line="360" w:lineRule="auto"/>
        <w:ind w:firstLine="720"/>
        <w:rPr>
          <w:snapToGrid w:val="0"/>
          <w:color w:val="000000"/>
          <w:sz w:val="28"/>
          <w:szCs w:val="28"/>
        </w:rPr>
      </w:pPr>
      <w:r w:rsidRPr="007D7DEC">
        <w:rPr>
          <w:snapToGrid w:val="0"/>
          <w:color w:val="000000"/>
          <w:sz w:val="28"/>
          <w:szCs w:val="28"/>
        </w:rPr>
        <w:t>2) 300 шт.;</w:t>
      </w:r>
    </w:p>
    <w:p w:rsidR="00CB301C" w:rsidRPr="007D7DEC" w:rsidRDefault="00CB301C" w:rsidP="007D7DEC">
      <w:pPr>
        <w:shd w:val="clear" w:color="auto" w:fill="FFFFFF"/>
        <w:spacing w:line="360" w:lineRule="auto"/>
        <w:ind w:firstLine="720"/>
        <w:rPr>
          <w:snapToGrid w:val="0"/>
          <w:sz w:val="28"/>
          <w:szCs w:val="28"/>
        </w:rPr>
      </w:pPr>
      <w:r w:rsidRPr="007D7DEC">
        <w:rPr>
          <w:snapToGrid w:val="0"/>
          <w:color w:val="000000"/>
          <w:sz w:val="28"/>
          <w:szCs w:val="28"/>
        </w:rPr>
        <w:t>3) 320 шт.</w:t>
      </w:r>
    </w:p>
    <w:p w:rsidR="00E84AC4" w:rsidRPr="008D2FF8" w:rsidRDefault="00E84AC4" w:rsidP="007D7DEC">
      <w:pPr>
        <w:spacing w:line="360" w:lineRule="auto"/>
        <w:ind w:left="567" w:hanging="567"/>
        <w:jc w:val="both"/>
        <w:rPr>
          <w:snapToGrid w:val="0"/>
          <w:color w:val="000000"/>
          <w:sz w:val="28"/>
          <w:szCs w:val="28"/>
        </w:rPr>
      </w:pPr>
      <w:r w:rsidRPr="007D7DEC">
        <w:rPr>
          <w:snapToGrid w:val="0"/>
          <w:color w:val="000000"/>
          <w:sz w:val="28"/>
          <w:szCs w:val="28"/>
        </w:rPr>
        <w:t>10.2. Імовірність того, що посіяне зерно ячменю проросте в лабораторних умовах, у середньому дорівнює 0,9. Було посіяно 700 зернин ячменю в лабораторних умовах. Визначити найімовірніше число зернин, що проростуть із цієї кількості зернин, та обчислит</w:t>
      </w:r>
      <w:r w:rsidRPr="008D2FF8">
        <w:rPr>
          <w:snapToGrid w:val="0"/>
          <w:color w:val="000000"/>
          <w:sz w:val="28"/>
          <w:szCs w:val="28"/>
        </w:rPr>
        <w:t xml:space="preserve">и ймовірність цього числа. </w:t>
      </w:r>
    </w:p>
    <w:p w:rsidR="00E84AC4" w:rsidRPr="008D2FF8" w:rsidRDefault="00E84AC4" w:rsidP="007D7DEC">
      <w:pPr>
        <w:spacing w:line="360" w:lineRule="auto"/>
        <w:ind w:left="567" w:hanging="567"/>
        <w:jc w:val="both"/>
        <w:rPr>
          <w:sz w:val="28"/>
          <w:szCs w:val="28"/>
        </w:rPr>
      </w:pPr>
      <w:r w:rsidRPr="008D2FF8">
        <w:rPr>
          <w:snapToGrid w:val="0"/>
          <w:color w:val="000000"/>
          <w:sz w:val="28"/>
          <w:szCs w:val="28"/>
        </w:rPr>
        <w:lastRenderedPageBreak/>
        <w:t>10</w:t>
      </w:r>
      <w:r w:rsidRPr="008D2FF8">
        <w:rPr>
          <w:sz w:val="28"/>
          <w:szCs w:val="28"/>
        </w:rPr>
        <w:t>.3. Знайти ймовірність того, що подія А настане рівно 80 раз в 400 випробуваннях, якщо ймовірність появи цієї події в кожному випробуванні дорівнює 0,2.</w:t>
      </w:r>
    </w:p>
    <w:p w:rsidR="00E84AC4" w:rsidRPr="008D2FF8" w:rsidRDefault="00E84AC4" w:rsidP="007D7DEC">
      <w:pPr>
        <w:spacing w:line="360" w:lineRule="auto"/>
        <w:ind w:left="567" w:hanging="567"/>
        <w:jc w:val="both"/>
        <w:rPr>
          <w:sz w:val="28"/>
          <w:szCs w:val="28"/>
        </w:rPr>
      </w:pPr>
      <w:r w:rsidRPr="008D2FF8">
        <w:rPr>
          <w:snapToGrid w:val="0"/>
          <w:color w:val="000000"/>
          <w:sz w:val="28"/>
          <w:szCs w:val="28"/>
        </w:rPr>
        <w:t>10</w:t>
      </w:r>
      <w:r w:rsidRPr="008D2FF8">
        <w:rPr>
          <w:sz w:val="28"/>
          <w:szCs w:val="28"/>
        </w:rPr>
        <w:t>.4. Ймовірність влучити в мішень за один постріл дорівнює 0,75. Знайти ймовірність того, що за 10 пострілів стрілок влучить в мішень 8 раз.</w:t>
      </w:r>
    </w:p>
    <w:p w:rsidR="00E84AC4" w:rsidRPr="008D2FF8" w:rsidRDefault="00E84AC4" w:rsidP="007D7DEC">
      <w:pPr>
        <w:spacing w:line="360" w:lineRule="auto"/>
        <w:ind w:left="567" w:hanging="567"/>
        <w:jc w:val="both"/>
        <w:rPr>
          <w:sz w:val="28"/>
          <w:szCs w:val="28"/>
        </w:rPr>
      </w:pPr>
      <w:r w:rsidRPr="008D2FF8">
        <w:rPr>
          <w:snapToGrid w:val="0"/>
          <w:color w:val="000000"/>
          <w:sz w:val="28"/>
          <w:szCs w:val="28"/>
        </w:rPr>
        <w:t>10</w:t>
      </w:r>
      <w:r w:rsidRPr="008D2FF8">
        <w:rPr>
          <w:sz w:val="28"/>
          <w:szCs w:val="28"/>
        </w:rPr>
        <w:t>.5. Гральний кубик підкидають 800 разів. Яка ймовірність того, що кількість очок, кратна трьом, з</w:t>
      </w:r>
      <w:r w:rsidRPr="00E05394">
        <w:rPr>
          <w:sz w:val="28"/>
          <w:szCs w:val="28"/>
        </w:rPr>
        <w:t>’</w:t>
      </w:r>
      <w:r w:rsidRPr="008D2FF8">
        <w:rPr>
          <w:sz w:val="28"/>
          <w:szCs w:val="28"/>
        </w:rPr>
        <w:t>явиться 267 разів?</w:t>
      </w:r>
    </w:p>
    <w:p w:rsidR="00E84AC4" w:rsidRPr="008D2FF8" w:rsidRDefault="00E84AC4" w:rsidP="007D7DEC">
      <w:pPr>
        <w:spacing w:line="360" w:lineRule="auto"/>
        <w:ind w:left="567" w:hanging="567"/>
        <w:jc w:val="both"/>
        <w:rPr>
          <w:sz w:val="28"/>
          <w:szCs w:val="28"/>
        </w:rPr>
      </w:pPr>
      <w:r w:rsidRPr="008D2FF8">
        <w:rPr>
          <w:snapToGrid w:val="0"/>
          <w:color w:val="000000"/>
          <w:sz w:val="28"/>
          <w:szCs w:val="28"/>
        </w:rPr>
        <w:t>10</w:t>
      </w:r>
      <w:r w:rsidRPr="008D2FF8">
        <w:rPr>
          <w:sz w:val="28"/>
          <w:szCs w:val="28"/>
        </w:rPr>
        <w:t>.6. Знайти ймовірність того, що подія А настане 20 разів у 200 незалежних випробуваннях, якщо подія А з</w:t>
      </w:r>
      <w:r w:rsidRPr="00E05394">
        <w:rPr>
          <w:sz w:val="28"/>
          <w:szCs w:val="28"/>
          <w:lang w:val="ru-RU"/>
        </w:rPr>
        <w:t>’</w:t>
      </w:r>
      <w:r w:rsidRPr="008D2FF8">
        <w:rPr>
          <w:sz w:val="28"/>
          <w:szCs w:val="28"/>
        </w:rPr>
        <w:t>являється в кожному випробуванні з ймовірністю 0,3.</w:t>
      </w:r>
    </w:p>
    <w:p w:rsidR="00E84AC4" w:rsidRPr="008D2FF8" w:rsidRDefault="00E84AC4" w:rsidP="007D7DEC">
      <w:pPr>
        <w:spacing w:line="360" w:lineRule="auto"/>
        <w:ind w:left="567" w:hanging="567"/>
        <w:jc w:val="both"/>
        <w:rPr>
          <w:snapToGrid w:val="0"/>
          <w:color w:val="000000"/>
          <w:sz w:val="28"/>
          <w:szCs w:val="28"/>
        </w:rPr>
      </w:pPr>
      <w:r w:rsidRPr="008D2FF8">
        <w:rPr>
          <w:snapToGrid w:val="0"/>
          <w:color w:val="000000"/>
          <w:sz w:val="28"/>
          <w:szCs w:val="28"/>
        </w:rPr>
        <w:t>10</w:t>
      </w:r>
      <w:r w:rsidRPr="008D2FF8">
        <w:rPr>
          <w:sz w:val="28"/>
          <w:szCs w:val="28"/>
        </w:rPr>
        <w:t xml:space="preserve">.7. </w:t>
      </w:r>
      <w:r w:rsidRPr="008D2FF8">
        <w:rPr>
          <w:snapToGrid w:val="0"/>
          <w:color w:val="000000"/>
          <w:sz w:val="28"/>
          <w:szCs w:val="28"/>
        </w:rPr>
        <w:t>Верстат-автомат виготовляє однотипні деталі. Імовірність того, що виготовлена одна деталь виявиться стандартною, є величиною сталою і дорівнює 0,95. За зміну верстатом було виготовлено 800 деталей. Яка ймовірність того, що стандартних деталей серед них буде: 1) від 720 до 780 шт.; 2) від 740 до 790 шт.?</w:t>
      </w:r>
    </w:p>
    <w:p w:rsidR="00E84AC4" w:rsidRPr="008D2FF8" w:rsidRDefault="00E84AC4" w:rsidP="007D7DEC">
      <w:pPr>
        <w:spacing w:line="360" w:lineRule="auto"/>
        <w:ind w:left="567" w:hanging="567"/>
        <w:jc w:val="both"/>
        <w:rPr>
          <w:snapToGrid w:val="0"/>
          <w:color w:val="000000"/>
          <w:sz w:val="28"/>
          <w:szCs w:val="28"/>
        </w:rPr>
      </w:pPr>
      <w:r w:rsidRPr="008D2FF8">
        <w:rPr>
          <w:snapToGrid w:val="0"/>
          <w:color w:val="000000"/>
          <w:sz w:val="28"/>
          <w:szCs w:val="28"/>
        </w:rPr>
        <w:t>10.8. За допомогою статистичних даних підраховано, що ймовірність захворіти грипом під час епідемії для кожної людини дорівнює 0,2. Яка ймовірність того, що з 400 перевірених осіб хворими виявляться:</w:t>
      </w:r>
    </w:p>
    <w:p w:rsidR="00E84AC4" w:rsidRPr="008D2FF8" w:rsidRDefault="00E84AC4" w:rsidP="007D7DEC">
      <w:pPr>
        <w:tabs>
          <w:tab w:val="left" w:pos="993"/>
        </w:tabs>
        <w:spacing w:line="360" w:lineRule="auto"/>
        <w:ind w:firstLine="720"/>
        <w:jc w:val="both"/>
        <w:rPr>
          <w:snapToGrid w:val="0"/>
          <w:color w:val="000000"/>
          <w:sz w:val="28"/>
          <w:szCs w:val="28"/>
        </w:rPr>
      </w:pPr>
      <w:r w:rsidRPr="008D2FF8">
        <w:rPr>
          <w:snapToGrid w:val="0"/>
          <w:color w:val="000000"/>
          <w:sz w:val="28"/>
          <w:szCs w:val="28"/>
        </w:rPr>
        <w:t>а) рівно 80 осіб;</w:t>
      </w:r>
    </w:p>
    <w:p w:rsidR="00E84AC4" w:rsidRPr="008D2FF8" w:rsidRDefault="00490BF3" w:rsidP="007D7DEC">
      <w:pPr>
        <w:spacing w:line="360" w:lineRule="auto"/>
        <w:ind w:left="720"/>
        <w:jc w:val="both"/>
        <w:rPr>
          <w:snapToGrid w:val="0"/>
          <w:color w:val="000000"/>
          <w:sz w:val="28"/>
          <w:szCs w:val="28"/>
        </w:rPr>
      </w:pPr>
      <w:r>
        <w:rPr>
          <w:snapToGrid w:val="0"/>
          <w:color w:val="000000"/>
          <w:sz w:val="28"/>
          <w:szCs w:val="28"/>
        </w:rPr>
        <w:t>б) від 70 до 100 осіб?</w:t>
      </w:r>
    </w:p>
    <w:p w:rsidR="00E84AC4" w:rsidRPr="008D2FF8" w:rsidRDefault="00E84AC4" w:rsidP="007D7DEC">
      <w:pPr>
        <w:spacing w:line="360" w:lineRule="auto"/>
        <w:ind w:left="567" w:hanging="567"/>
        <w:jc w:val="both"/>
        <w:rPr>
          <w:snapToGrid w:val="0"/>
          <w:color w:val="000000"/>
          <w:sz w:val="28"/>
          <w:szCs w:val="28"/>
        </w:rPr>
      </w:pPr>
      <w:r w:rsidRPr="008D2FF8">
        <w:rPr>
          <w:snapToGrid w:val="0"/>
          <w:color w:val="000000"/>
          <w:sz w:val="28"/>
          <w:szCs w:val="28"/>
        </w:rPr>
        <w:t>10.9. Гральний кубик підкидають 800 разів. Яка ймовірність того, що кількість очок, кратна трьом, з</w:t>
      </w:r>
      <w:r w:rsidRPr="00E05394">
        <w:rPr>
          <w:snapToGrid w:val="0"/>
          <w:color w:val="000000"/>
          <w:sz w:val="28"/>
          <w:szCs w:val="28"/>
          <w:lang w:val="ru-RU"/>
        </w:rPr>
        <w:t>’</w:t>
      </w:r>
      <w:r w:rsidRPr="008D2FF8">
        <w:rPr>
          <w:snapToGrid w:val="0"/>
          <w:color w:val="000000"/>
          <w:sz w:val="28"/>
          <w:szCs w:val="28"/>
        </w:rPr>
        <w:t>явиться не менше 260 та не більше 274 разів?</w:t>
      </w:r>
    </w:p>
    <w:p w:rsidR="00E84AC4" w:rsidRPr="008D2FF8" w:rsidRDefault="00E84AC4" w:rsidP="007D7DEC">
      <w:pPr>
        <w:shd w:val="clear" w:color="auto" w:fill="FFFFFF"/>
        <w:spacing w:line="360" w:lineRule="auto"/>
        <w:ind w:left="567" w:hanging="567"/>
        <w:jc w:val="both"/>
        <w:rPr>
          <w:snapToGrid w:val="0"/>
          <w:sz w:val="28"/>
          <w:szCs w:val="28"/>
        </w:rPr>
      </w:pPr>
      <w:r w:rsidRPr="008D2FF8">
        <w:rPr>
          <w:snapToGrid w:val="0"/>
          <w:color w:val="000000"/>
          <w:sz w:val="28"/>
          <w:szCs w:val="28"/>
        </w:rPr>
        <w:t>10.10. В електромережу ввімкнено незалежно одну від одної 500 електролампочок, які освітлюють у вечірній час виробничий цех заводу. Йм</w:t>
      </w:r>
      <w:r w:rsidR="00CC66EC">
        <w:rPr>
          <w:snapToGrid w:val="0"/>
          <w:color w:val="000000"/>
          <w:sz w:val="28"/>
          <w:szCs w:val="28"/>
        </w:rPr>
        <w:t>овірність того, що електролампо</w:t>
      </w:r>
      <w:r w:rsidRPr="008D2FF8">
        <w:rPr>
          <w:snapToGrid w:val="0"/>
          <w:color w:val="000000"/>
          <w:sz w:val="28"/>
          <w:szCs w:val="28"/>
        </w:rPr>
        <w:t>чка в електромережі не перегорить, є величиною сталою і дорівнює 0,8. Яка ймовірні</w:t>
      </w:r>
      <w:r w:rsidR="00CC66EC">
        <w:rPr>
          <w:snapToGrid w:val="0"/>
          <w:color w:val="000000"/>
          <w:sz w:val="28"/>
          <w:szCs w:val="28"/>
        </w:rPr>
        <w:t>сть того, що з 500 електролампо</w:t>
      </w:r>
      <w:r w:rsidRPr="008D2FF8">
        <w:rPr>
          <w:snapToGrid w:val="0"/>
          <w:color w:val="000000"/>
          <w:sz w:val="28"/>
          <w:szCs w:val="28"/>
        </w:rPr>
        <w:t>чок не перегорить:</w:t>
      </w:r>
    </w:p>
    <w:p w:rsidR="00E84AC4" w:rsidRDefault="00CC66EC" w:rsidP="007D7DEC">
      <w:pPr>
        <w:shd w:val="clear" w:color="auto" w:fill="FFFFFF"/>
        <w:spacing w:line="360" w:lineRule="auto"/>
        <w:ind w:left="567" w:firstLine="153"/>
        <w:rPr>
          <w:snapToGrid w:val="0"/>
          <w:color w:val="000000"/>
          <w:sz w:val="28"/>
          <w:szCs w:val="28"/>
        </w:rPr>
      </w:pPr>
      <w:r>
        <w:rPr>
          <w:snapToGrid w:val="0"/>
          <w:color w:val="000000"/>
          <w:sz w:val="28"/>
          <w:szCs w:val="28"/>
        </w:rPr>
        <w:t xml:space="preserve">1) </w:t>
      </w:r>
      <w:r w:rsidR="00E84AC4" w:rsidRPr="008D2FF8">
        <w:rPr>
          <w:snapToGrid w:val="0"/>
          <w:color w:val="000000"/>
          <w:sz w:val="28"/>
          <w:szCs w:val="28"/>
        </w:rPr>
        <w:t>не більш як 380 шт.;</w:t>
      </w:r>
    </w:p>
    <w:p w:rsidR="00CC66EC" w:rsidRPr="008D2FF8" w:rsidRDefault="00CC66EC" w:rsidP="007D7DEC">
      <w:pPr>
        <w:shd w:val="clear" w:color="auto" w:fill="FFFFFF"/>
        <w:spacing w:line="360" w:lineRule="auto"/>
        <w:ind w:left="567" w:firstLine="153"/>
        <w:rPr>
          <w:snapToGrid w:val="0"/>
          <w:sz w:val="28"/>
          <w:szCs w:val="28"/>
        </w:rPr>
      </w:pPr>
      <w:r>
        <w:rPr>
          <w:snapToGrid w:val="0"/>
          <w:color w:val="000000"/>
          <w:sz w:val="28"/>
          <w:szCs w:val="28"/>
        </w:rPr>
        <w:t xml:space="preserve">2) </w:t>
      </w:r>
      <w:r w:rsidRPr="008D2FF8">
        <w:rPr>
          <w:snapToGrid w:val="0"/>
          <w:color w:val="000000"/>
          <w:sz w:val="28"/>
          <w:szCs w:val="28"/>
        </w:rPr>
        <w:t>не менш як 390 шт</w:t>
      </w:r>
      <w:r w:rsidR="00E003CA">
        <w:rPr>
          <w:snapToGrid w:val="0"/>
          <w:color w:val="000000"/>
          <w:sz w:val="28"/>
          <w:szCs w:val="28"/>
        </w:rPr>
        <w:t>.</w:t>
      </w:r>
      <w:r w:rsidR="00490BF3">
        <w:rPr>
          <w:snapToGrid w:val="0"/>
          <w:color w:val="000000"/>
          <w:sz w:val="28"/>
          <w:szCs w:val="28"/>
        </w:rPr>
        <w:t>?</w:t>
      </w:r>
    </w:p>
    <w:p w:rsidR="00E84AC4" w:rsidRPr="008D2FF8" w:rsidRDefault="00E84AC4" w:rsidP="007D7DEC">
      <w:pPr>
        <w:spacing w:line="360" w:lineRule="auto"/>
        <w:ind w:left="567" w:hanging="567"/>
        <w:jc w:val="both"/>
        <w:rPr>
          <w:sz w:val="28"/>
          <w:szCs w:val="28"/>
        </w:rPr>
      </w:pPr>
      <w:r w:rsidRPr="008D2FF8">
        <w:rPr>
          <w:snapToGrid w:val="0"/>
          <w:color w:val="000000"/>
          <w:sz w:val="28"/>
          <w:szCs w:val="28"/>
        </w:rPr>
        <w:lastRenderedPageBreak/>
        <w:t xml:space="preserve">10.11. Ймовірність того, що деталь не пройшла перевірку ВТК, дорівнює 0,2. </w:t>
      </w:r>
      <w:r w:rsidRPr="008D2FF8">
        <w:rPr>
          <w:sz w:val="28"/>
          <w:szCs w:val="28"/>
        </w:rPr>
        <w:t>Знайти ймовірність того, що серед 400 випадково відібраних деталей неперевірених буде від 70 до 100 деталей.</w:t>
      </w:r>
    </w:p>
    <w:p w:rsidR="00E84AC4" w:rsidRPr="008D2FF8" w:rsidRDefault="00E84AC4" w:rsidP="007D7DEC">
      <w:pPr>
        <w:spacing w:line="360" w:lineRule="auto"/>
        <w:ind w:left="567" w:hanging="567"/>
        <w:jc w:val="both"/>
        <w:rPr>
          <w:sz w:val="28"/>
          <w:szCs w:val="28"/>
        </w:rPr>
      </w:pPr>
      <w:r w:rsidRPr="008D2FF8">
        <w:rPr>
          <w:snapToGrid w:val="0"/>
          <w:color w:val="000000"/>
          <w:sz w:val="28"/>
          <w:szCs w:val="28"/>
        </w:rPr>
        <w:t>10.</w:t>
      </w:r>
      <w:r w:rsidR="00CC66EC">
        <w:rPr>
          <w:sz w:val="28"/>
          <w:szCs w:val="28"/>
        </w:rPr>
        <w:t>12. Йм</w:t>
      </w:r>
      <w:r w:rsidRPr="008D2FF8">
        <w:rPr>
          <w:sz w:val="28"/>
          <w:szCs w:val="28"/>
        </w:rPr>
        <w:t>овірність присутності студента на лекції дорівнює 0,8. Знайти ймовірність того, що із 100 студентів на лекції будуть</w:t>
      </w:r>
      <w:r w:rsidR="007F5B59">
        <w:rPr>
          <w:sz w:val="28"/>
          <w:szCs w:val="28"/>
        </w:rPr>
        <w:t>:</w:t>
      </w:r>
      <w:r w:rsidRPr="008D2FF8">
        <w:rPr>
          <w:sz w:val="28"/>
          <w:szCs w:val="28"/>
        </w:rPr>
        <w:t xml:space="preserve"> а) не менш як 75 та не більше як 90; б) не менше 75; в) не більше 74.</w:t>
      </w:r>
    </w:p>
    <w:p w:rsidR="00E84AC4" w:rsidRPr="008D2FF8" w:rsidRDefault="00E84AC4" w:rsidP="007D7DEC">
      <w:pPr>
        <w:spacing w:line="360" w:lineRule="auto"/>
        <w:ind w:left="567" w:hanging="567"/>
        <w:jc w:val="both"/>
        <w:rPr>
          <w:sz w:val="28"/>
          <w:szCs w:val="28"/>
        </w:rPr>
      </w:pPr>
      <w:r w:rsidRPr="008D2FF8">
        <w:rPr>
          <w:snapToGrid w:val="0"/>
          <w:color w:val="000000"/>
          <w:sz w:val="28"/>
          <w:szCs w:val="28"/>
        </w:rPr>
        <w:t>10.</w:t>
      </w:r>
      <w:r w:rsidRPr="008D2FF8">
        <w:rPr>
          <w:sz w:val="28"/>
          <w:szCs w:val="28"/>
        </w:rPr>
        <w:t>13. Завод відправив на базу 500 виробів. Ймовірність пошкодже</w:t>
      </w:r>
      <w:r w:rsidR="007F5B59">
        <w:rPr>
          <w:sz w:val="28"/>
          <w:szCs w:val="28"/>
        </w:rPr>
        <w:t xml:space="preserve">ння виробу при транспортуванні </w:t>
      </w:r>
      <w:r w:rsidRPr="008D2FF8">
        <w:rPr>
          <w:sz w:val="28"/>
          <w:szCs w:val="28"/>
        </w:rPr>
        <w:t>дорівнює 0,2. Знайти ймовірність того, що при транспортуванні буде пошкоджено: а)</w:t>
      </w:r>
      <w:r w:rsidRPr="008D2FF8">
        <w:rPr>
          <w:snapToGrid w:val="0"/>
          <w:color w:val="000000"/>
          <w:sz w:val="28"/>
          <w:szCs w:val="28"/>
        </w:rPr>
        <w:t xml:space="preserve"> три вироби;</w:t>
      </w:r>
      <w:r w:rsidRPr="008D2FF8">
        <w:rPr>
          <w:sz w:val="28"/>
          <w:szCs w:val="28"/>
        </w:rPr>
        <w:t xml:space="preserve"> б) менше трьох виробів; в) більше трьох виробів.</w:t>
      </w:r>
    </w:p>
    <w:p w:rsidR="00E84AC4" w:rsidRPr="008D2FF8" w:rsidRDefault="00E84AC4" w:rsidP="007D7DEC">
      <w:pPr>
        <w:spacing w:line="360" w:lineRule="auto"/>
        <w:ind w:left="567" w:hanging="567"/>
        <w:jc w:val="both"/>
        <w:rPr>
          <w:sz w:val="28"/>
          <w:szCs w:val="28"/>
        </w:rPr>
      </w:pPr>
      <w:r w:rsidRPr="008D2FF8">
        <w:rPr>
          <w:snapToGrid w:val="0"/>
          <w:color w:val="000000"/>
          <w:sz w:val="28"/>
          <w:szCs w:val="28"/>
        </w:rPr>
        <w:t>10.</w:t>
      </w:r>
      <w:r w:rsidRPr="008D2FF8">
        <w:rPr>
          <w:sz w:val="28"/>
          <w:szCs w:val="28"/>
        </w:rPr>
        <w:t>14. Засівний фонд має 92% насіння першого сорту. Навмання взято 150 насінин. Знайти ймовірність того, що серед цих насінин 140 першого сорту.</w:t>
      </w:r>
    </w:p>
    <w:p w:rsidR="00E84AC4" w:rsidRPr="008D2FF8" w:rsidRDefault="00E84AC4" w:rsidP="007D7DEC">
      <w:pPr>
        <w:spacing w:line="360" w:lineRule="auto"/>
        <w:ind w:left="567" w:hanging="567"/>
        <w:jc w:val="both"/>
        <w:rPr>
          <w:sz w:val="28"/>
          <w:szCs w:val="28"/>
        </w:rPr>
      </w:pPr>
      <w:r w:rsidRPr="008D2FF8">
        <w:rPr>
          <w:snapToGrid w:val="0"/>
          <w:color w:val="000000"/>
          <w:sz w:val="28"/>
          <w:szCs w:val="28"/>
        </w:rPr>
        <w:t>10.</w:t>
      </w:r>
      <w:r w:rsidRPr="008D2FF8">
        <w:rPr>
          <w:sz w:val="28"/>
          <w:szCs w:val="28"/>
        </w:rPr>
        <w:t>15. Виробництво дає 10% браку. Знайти ймовірність того, що із 200 навмання вибраних виробів 15 будуть бракованими.</w:t>
      </w:r>
    </w:p>
    <w:p w:rsidR="00E84AC4" w:rsidRPr="008D2FF8" w:rsidRDefault="00E84AC4" w:rsidP="007D7DEC">
      <w:pPr>
        <w:spacing w:line="360" w:lineRule="auto"/>
        <w:ind w:left="567" w:hanging="567"/>
        <w:jc w:val="both"/>
        <w:rPr>
          <w:sz w:val="28"/>
          <w:szCs w:val="28"/>
        </w:rPr>
      </w:pPr>
      <w:r w:rsidRPr="008D2FF8">
        <w:rPr>
          <w:snapToGrid w:val="0"/>
          <w:color w:val="000000"/>
          <w:sz w:val="28"/>
          <w:szCs w:val="28"/>
        </w:rPr>
        <w:t>10.</w:t>
      </w:r>
      <w:r w:rsidRPr="008D2FF8">
        <w:rPr>
          <w:sz w:val="28"/>
          <w:szCs w:val="28"/>
        </w:rPr>
        <w:t>16. Ткаля обслуговує 1000 веретен. Ймовірність обриву нитки на одному веретені протягом однієї хвилини дорівнює 0,005. Знайти ймовірність того, що протягом однієї хвилини обрив станеться на 7 веретенах.</w:t>
      </w:r>
    </w:p>
    <w:p w:rsidR="00E84AC4" w:rsidRPr="008D2FF8" w:rsidRDefault="00E84AC4" w:rsidP="007D7DEC">
      <w:pPr>
        <w:spacing w:line="360" w:lineRule="auto"/>
        <w:ind w:left="567" w:hanging="567"/>
        <w:jc w:val="both"/>
        <w:rPr>
          <w:sz w:val="28"/>
          <w:szCs w:val="28"/>
        </w:rPr>
      </w:pPr>
      <w:r w:rsidRPr="008D2FF8">
        <w:rPr>
          <w:snapToGrid w:val="0"/>
          <w:color w:val="000000"/>
          <w:sz w:val="28"/>
          <w:szCs w:val="28"/>
        </w:rPr>
        <w:t>10.</w:t>
      </w:r>
      <w:r w:rsidRPr="008D2FF8">
        <w:rPr>
          <w:sz w:val="28"/>
          <w:szCs w:val="28"/>
        </w:rPr>
        <w:t>17. Знайти наближено ймовірність того, що при 400 випробуваннях подія настане рівно 104 рази, якщо ймовірність її появи в кожному випробуванні дорівнює 0,2.</w:t>
      </w:r>
    </w:p>
    <w:p w:rsidR="00E84AC4" w:rsidRPr="008D2FF8" w:rsidRDefault="00E84AC4" w:rsidP="007D7DEC">
      <w:pPr>
        <w:spacing w:line="360" w:lineRule="auto"/>
        <w:ind w:left="567" w:hanging="567"/>
        <w:jc w:val="both"/>
        <w:rPr>
          <w:sz w:val="28"/>
          <w:szCs w:val="28"/>
        </w:rPr>
      </w:pPr>
      <w:r w:rsidRPr="008D2FF8">
        <w:rPr>
          <w:snapToGrid w:val="0"/>
          <w:color w:val="000000"/>
          <w:sz w:val="28"/>
          <w:szCs w:val="28"/>
        </w:rPr>
        <w:t>10.</w:t>
      </w:r>
      <w:r w:rsidRPr="008D2FF8">
        <w:rPr>
          <w:sz w:val="28"/>
          <w:szCs w:val="28"/>
        </w:rPr>
        <w:t>18. Ймовірність того, що покупець, який завітав до взуттєвого магазину, здійснить покупку, дорівнює в середньому 0,1. Знайти ймовірність того, що із 900 покупців, що завітали до магазину, здійснять покупку: 1) 90 покупців; 2) від 100 до 180 покупців.</w:t>
      </w:r>
    </w:p>
    <w:p w:rsidR="00E84AC4" w:rsidRPr="008D2FF8" w:rsidRDefault="00E84AC4" w:rsidP="007D7DEC">
      <w:pPr>
        <w:spacing w:line="360" w:lineRule="auto"/>
        <w:ind w:left="567" w:hanging="567"/>
        <w:jc w:val="both"/>
        <w:rPr>
          <w:sz w:val="28"/>
          <w:szCs w:val="28"/>
        </w:rPr>
      </w:pPr>
      <w:r w:rsidRPr="008D2FF8">
        <w:rPr>
          <w:snapToGrid w:val="0"/>
          <w:color w:val="000000"/>
          <w:sz w:val="28"/>
          <w:szCs w:val="28"/>
        </w:rPr>
        <w:t>10.</w:t>
      </w:r>
      <w:r w:rsidRPr="008D2FF8">
        <w:rPr>
          <w:sz w:val="28"/>
          <w:szCs w:val="28"/>
        </w:rPr>
        <w:t>19. У партії однотипних деталей стандартні становлять 82%. Навмання із партії беруть 400 деталей. Знайти ймовірність того, що серед них стандартних буде: 1)355; 2) від 355 до 300.</w:t>
      </w:r>
    </w:p>
    <w:p w:rsidR="00E84AC4" w:rsidRPr="008D2FF8" w:rsidRDefault="00E84AC4" w:rsidP="007D7DEC">
      <w:pPr>
        <w:spacing w:line="360" w:lineRule="auto"/>
        <w:ind w:left="567" w:hanging="567"/>
        <w:jc w:val="both"/>
        <w:rPr>
          <w:sz w:val="28"/>
          <w:szCs w:val="28"/>
        </w:rPr>
      </w:pPr>
      <w:r w:rsidRPr="008D2FF8">
        <w:rPr>
          <w:snapToGrid w:val="0"/>
          <w:color w:val="000000"/>
          <w:sz w:val="28"/>
          <w:szCs w:val="28"/>
        </w:rPr>
        <w:t>10.</w:t>
      </w:r>
      <w:r w:rsidRPr="008D2FF8">
        <w:rPr>
          <w:sz w:val="28"/>
          <w:szCs w:val="28"/>
        </w:rPr>
        <w:t>20. Ймовірність виходу із ладу виробу під час його випробування на надійність дорівнює 0,05. Знайти ймовірність того, що під час випробування 900 виробів із ладу вийдуть: 1)30; 2) не більш як 30.</w:t>
      </w:r>
    </w:p>
    <w:p w:rsidR="00E84AC4" w:rsidRPr="008D2FF8" w:rsidRDefault="00E84AC4" w:rsidP="007D7DEC">
      <w:pPr>
        <w:spacing w:line="360" w:lineRule="auto"/>
        <w:ind w:left="567" w:hanging="567"/>
        <w:jc w:val="both"/>
        <w:rPr>
          <w:snapToGrid w:val="0"/>
          <w:color w:val="000000"/>
          <w:sz w:val="28"/>
          <w:szCs w:val="28"/>
        </w:rPr>
      </w:pPr>
      <w:r w:rsidRPr="008D2FF8">
        <w:rPr>
          <w:snapToGrid w:val="0"/>
          <w:color w:val="000000"/>
          <w:sz w:val="28"/>
          <w:szCs w:val="28"/>
        </w:rPr>
        <w:lastRenderedPageBreak/>
        <w:t>10.</w:t>
      </w:r>
      <w:r w:rsidRPr="008D2FF8">
        <w:rPr>
          <w:sz w:val="28"/>
          <w:szCs w:val="28"/>
        </w:rPr>
        <w:t xml:space="preserve">21. </w:t>
      </w:r>
      <w:r w:rsidRPr="008D2FF8">
        <w:rPr>
          <w:snapToGrid w:val="0"/>
          <w:color w:val="000000"/>
          <w:sz w:val="28"/>
          <w:szCs w:val="28"/>
        </w:rPr>
        <w:t xml:space="preserve">Процент проростання пшеничного насіння становить 95%. Знайти </w:t>
      </w:r>
      <w:r w:rsidR="00422DF6">
        <w:rPr>
          <w:snapToGrid w:val="0"/>
          <w:color w:val="000000"/>
          <w:sz w:val="28"/>
          <w:szCs w:val="28"/>
        </w:rPr>
        <w:t>й</w:t>
      </w:r>
      <w:r w:rsidRPr="008D2FF8">
        <w:rPr>
          <w:snapToGrid w:val="0"/>
          <w:color w:val="000000"/>
          <w:sz w:val="28"/>
          <w:szCs w:val="28"/>
        </w:rPr>
        <w:t>мовірність того, що з 2000 посіяних насінин проросте від 1880 до 1920.</w:t>
      </w:r>
    </w:p>
    <w:p w:rsidR="00E84AC4" w:rsidRPr="008D2FF8" w:rsidRDefault="00E84AC4" w:rsidP="007D7DEC">
      <w:pPr>
        <w:spacing w:line="360" w:lineRule="auto"/>
        <w:ind w:left="567" w:hanging="567"/>
        <w:jc w:val="both"/>
        <w:rPr>
          <w:snapToGrid w:val="0"/>
          <w:color w:val="000000"/>
          <w:sz w:val="28"/>
          <w:szCs w:val="28"/>
        </w:rPr>
      </w:pPr>
      <w:r w:rsidRPr="008D2FF8">
        <w:rPr>
          <w:snapToGrid w:val="0"/>
          <w:color w:val="000000"/>
          <w:sz w:val="28"/>
          <w:szCs w:val="28"/>
        </w:rPr>
        <w:t>10.22. Електростанція обслуговує мережу з 100</w:t>
      </w:r>
      <w:r w:rsidR="004000C1">
        <w:rPr>
          <w:snapToGrid w:val="0"/>
          <w:color w:val="000000"/>
          <w:sz w:val="28"/>
          <w:szCs w:val="28"/>
        </w:rPr>
        <w:t>00 ламп; й</w:t>
      </w:r>
      <w:r w:rsidRPr="008D2FF8">
        <w:rPr>
          <w:snapToGrid w:val="0"/>
          <w:color w:val="000000"/>
          <w:sz w:val="28"/>
          <w:szCs w:val="28"/>
        </w:rPr>
        <w:t>мовірність включення кожної з них 0</w:t>
      </w:r>
      <w:r w:rsidR="004000C1">
        <w:rPr>
          <w:snapToGrid w:val="0"/>
          <w:color w:val="000000"/>
          <w:sz w:val="28"/>
          <w:szCs w:val="28"/>
        </w:rPr>
        <w:t>,6. Визначити й</w:t>
      </w:r>
      <w:r w:rsidRPr="008D2FF8">
        <w:rPr>
          <w:snapToGrid w:val="0"/>
          <w:color w:val="000000"/>
          <w:sz w:val="28"/>
          <w:szCs w:val="28"/>
        </w:rPr>
        <w:t>мовірність одночасного включення від 5900 до 6100 ламп.</w:t>
      </w:r>
    </w:p>
    <w:p w:rsidR="00E84AC4" w:rsidRPr="008D2FF8" w:rsidRDefault="00E84AC4" w:rsidP="007D7DEC">
      <w:pPr>
        <w:shd w:val="clear" w:color="auto" w:fill="FFFFFF"/>
        <w:spacing w:line="360" w:lineRule="auto"/>
        <w:ind w:left="567" w:hanging="567"/>
        <w:jc w:val="both"/>
        <w:rPr>
          <w:snapToGrid w:val="0"/>
          <w:sz w:val="28"/>
          <w:szCs w:val="28"/>
        </w:rPr>
      </w:pPr>
      <w:r w:rsidRPr="008D2FF8">
        <w:rPr>
          <w:snapToGrid w:val="0"/>
          <w:color w:val="000000"/>
          <w:sz w:val="28"/>
          <w:szCs w:val="28"/>
        </w:rPr>
        <w:t xml:space="preserve">10.23. </w:t>
      </w:r>
      <w:r w:rsidR="004000C1">
        <w:rPr>
          <w:snapToGrid w:val="0"/>
          <w:color w:val="000000"/>
          <w:sz w:val="28"/>
          <w:szCs w:val="28"/>
        </w:rPr>
        <w:t>Й</w:t>
      </w:r>
      <w:r w:rsidRPr="008D2FF8">
        <w:rPr>
          <w:snapToGrid w:val="0"/>
          <w:color w:val="000000"/>
          <w:sz w:val="28"/>
          <w:szCs w:val="28"/>
        </w:rPr>
        <w:t xml:space="preserve">мовірність появи </w:t>
      </w:r>
      <w:r w:rsidR="004000C1" w:rsidRPr="008D2FF8">
        <w:rPr>
          <w:snapToGrid w:val="0"/>
          <w:color w:val="000000"/>
          <w:sz w:val="28"/>
          <w:szCs w:val="28"/>
        </w:rPr>
        <w:t>додатного</w:t>
      </w:r>
      <w:r w:rsidRPr="008D2FF8">
        <w:rPr>
          <w:snapToGrid w:val="0"/>
          <w:color w:val="000000"/>
          <w:sz w:val="28"/>
          <w:szCs w:val="28"/>
        </w:rPr>
        <w:t xml:space="preserve"> результату в кожному із </w:t>
      </w:r>
      <w:r w:rsidRPr="008D2FF8">
        <w:rPr>
          <w:i/>
          <w:snapToGrid w:val="0"/>
          <w:color w:val="000000"/>
          <w:sz w:val="28"/>
          <w:szCs w:val="28"/>
        </w:rPr>
        <w:t xml:space="preserve">п </w:t>
      </w:r>
      <w:r w:rsidR="004000C1">
        <w:rPr>
          <w:snapToGrid w:val="0"/>
          <w:color w:val="000000"/>
          <w:sz w:val="28"/>
          <w:szCs w:val="28"/>
        </w:rPr>
        <w:t xml:space="preserve">випробувань дорівнює 0.9. </w:t>
      </w:r>
      <w:r w:rsidRPr="008D2FF8">
        <w:rPr>
          <w:snapToGrid w:val="0"/>
          <w:color w:val="000000"/>
          <w:sz w:val="28"/>
          <w:szCs w:val="28"/>
        </w:rPr>
        <w:t xml:space="preserve">Скільки треба здійснити випробувань, щоб з </w:t>
      </w:r>
      <w:r w:rsidR="00E003CA">
        <w:rPr>
          <w:snapToGrid w:val="0"/>
          <w:color w:val="000000"/>
          <w:sz w:val="28"/>
          <w:szCs w:val="28"/>
        </w:rPr>
        <w:t>і</w:t>
      </w:r>
      <w:r w:rsidRPr="008D2FF8">
        <w:rPr>
          <w:snapToGrid w:val="0"/>
          <w:color w:val="000000"/>
          <w:sz w:val="28"/>
          <w:szCs w:val="28"/>
        </w:rPr>
        <w:t>мовірністю 0</w:t>
      </w:r>
      <w:r w:rsidR="004000C1">
        <w:rPr>
          <w:snapToGrid w:val="0"/>
          <w:color w:val="000000"/>
          <w:sz w:val="28"/>
          <w:szCs w:val="28"/>
        </w:rPr>
        <w:t>,</w:t>
      </w:r>
      <w:r w:rsidRPr="008D2FF8">
        <w:rPr>
          <w:snapToGrid w:val="0"/>
          <w:color w:val="000000"/>
          <w:sz w:val="28"/>
          <w:szCs w:val="28"/>
        </w:rPr>
        <w:t xml:space="preserve">98 можна було чекати, що не менше 150 випробувань будуть мати додатний результат? </w:t>
      </w:r>
    </w:p>
    <w:p w:rsidR="00E84AC4" w:rsidRPr="008D2FF8" w:rsidRDefault="00E84AC4" w:rsidP="007D7DEC">
      <w:pPr>
        <w:shd w:val="clear" w:color="auto" w:fill="FFFFFF"/>
        <w:spacing w:line="360" w:lineRule="auto"/>
        <w:ind w:left="567" w:hanging="567"/>
        <w:jc w:val="both"/>
        <w:rPr>
          <w:snapToGrid w:val="0"/>
          <w:color w:val="000000"/>
          <w:sz w:val="28"/>
          <w:szCs w:val="28"/>
        </w:rPr>
      </w:pPr>
      <w:r w:rsidRPr="008D2FF8">
        <w:rPr>
          <w:snapToGrid w:val="0"/>
          <w:color w:val="000000"/>
          <w:sz w:val="28"/>
          <w:szCs w:val="28"/>
        </w:rPr>
        <w:t xml:space="preserve">10.24. </w:t>
      </w:r>
      <w:r w:rsidR="007149B4">
        <w:rPr>
          <w:snapToGrid w:val="0"/>
          <w:color w:val="000000"/>
          <w:sz w:val="28"/>
          <w:szCs w:val="28"/>
        </w:rPr>
        <w:t xml:space="preserve">Досліджують 500 проб руди. </w:t>
      </w:r>
      <w:r w:rsidRPr="008D2FF8">
        <w:rPr>
          <w:snapToGrid w:val="0"/>
          <w:color w:val="000000"/>
          <w:sz w:val="28"/>
          <w:szCs w:val="28"/>
        </w:rPr>
        <w:t>Імовірність промислового вмісту з</w:t>
      </w:r>
      <w:r w:rsidR="007149B4">
        <w:rPr>
          <w:snapToGrid w:val="0"/>
          <w:color w:val="000000"/>
          <w:sz w:val="28"/>
          <w:szCs w:val="28"/>
        </w:rPr>
        <w:t>аліза у кожній пробі дорівнює 0,</w:t>
      </w:r>
      <w:r w:rsidRPr="008D2FF8">
        <w:rPr>
          <w:snapToGrid w:val="0"/>
          <w:color w:val="000000"/>
          <w:sz w:val="28"/>
          <w:szCs w:val="28"/>
        </w:rPr>
        <w:t>7. Знайти ймовірність того, що кількість проб з промисловим вмістомзаліза буде між 300 та 370.</w:t>
      </w:r>
    </w:p>
    <w:p w:rsidR="00E84AC4" w:rsidRPr="008D2FF8" w:rsidRDefault="00E84AC4" w:rsidP="007D7DEC">
      <w:pPr>
        <w:spacing w:line="360" w:lineRule="auto"/>
        <w:ind w:left="567" w:hanging="567"/>
        <w:jc w:val="both"/>
        <w:rPr>
          <w:snapToGrid w:val="0"/>
          <w:color w:val="000000"/>
          <w:sz w:val="28"/>
          <w:szCs w:val="28"/>
        </w:rPr>
      </w:pPr>
      <w:r w:rsidRPr="008D2FF8">
        <w:rPr>
          <w:snapToGrid w:val="0"/>
          <w:color w:val="000000"/>
          <w:sz w:val="28"/>
          <w:szCs w:val="28"/>
        </w:rPr>
        <w:t>10.25. Знайти ймовірність того, що подія А настане 1400 разів у 2400 випробуваннях, якщо ймовірність появи цієї події в кожному випробуванні дорівнює 0,6.</w:t>
      </w:r>
    </w:p>
    <w:p w:rsidR="00E84AC4" w:rsidRPr="008D2FF8" w:rsidRDefault="00E84AC4" w:rsidP="007D7DEC">
      <w:pPr>
        <w:spacing w:line="360" w:lineRule="auto"/>
        <w:ind w:left="567" w:hanging="567"/>
        <w:jc w:val="both"/>
        <w:rPr>
          <w:snapToGrid w:val="0"/>
          <w:color w:val="000000"/>
          <w:sz w:val="28"/>
          <w:szCs w:val="28"/>
        </w:rPr>
      </w:pPr>
      <w:r w:rsidRPr="008D2FF8">
        <w:rPr>
          <w:snapToGrid w:val="0"/>
          <w:color w:val="000000"/>
          <w:sz w:val="28"/>
          <w:szCs w:val="28"/>
        </w:rPr>
        <w:t>10.26. Ймовірність народження хлопчика дорівнює 0,51. Знайти ймовірність того, що сере 100 новонароджених виявиться 50 хлопчиків.</w:t>
      </w:r>
    </w:p>
    <w:p w:rsidR="00E84AC4" w:rsidRPr="008D2FF8" w:rsidRDefault="00E84AC4" w:rsidP="007D7DEC">
      <w:pPr>
        <w:spacing w:line="360" w:lineRule="auto"/>
        <w:ind w:left="567" w:hanging="567"/>
        <w:jc w:val="both"/>
        <w:rPr>
          <w:snapToGrid w:val="0"/>
          <w:color w:val="000000"/>
          <w:sz w:val="28"/>
          <w:szCs w:val="28"/>
        </w:rPr>
      </w:pPr>
      <w:r w:rsidRPr="008D2FF8">
        <w:rPr>
          <w:snapToGrid w:val="0"/>
          <w:color w:val="000000"/>
          <w:sz w:val="28"/>
          <w:szCs w:val="28"/>
        </w:rPr>
        <w:t>10.27. Ймовірність появи події в кожному із незалежних випробувань дорівнює 0,8. Скільки по</w:t>
      </w:r>
      <w:r w:rsidR="007149B4">
        <w:rPr>
          <w:snapToGrid w:val="0"/>
          <w:color w:val="000000"/>
          <w:sz w:val="28"/>
          <w:szCs w:val="28"/>
        </w:rPr>
        <w:t>трібно провести випробувань, що</w:t>
      </w:r>
      <w:r w:rsidRPr="008D2FF8">
        <w:rPr>
          <w:snapToGrid w:val="0"/>
          <w:color w:val="000000"/>
          <w:sz w:val="28"/>
          <w:szCs w:val="28"/>
        </w:rPr>
        <w:t>б з ймовірністю 0,9 можна стверджувати, що подія з</w:t>
      </w:r>
      <w:r w:rsidRPr="00D76831">
        <w:rPr>
          <w:snapToGrid w:val="0"/>
          <w:color w:val="000000"/>
          <w:sz w:val="28"/>
          <w:szCs w:val="28"/>
          <w:lang w:val="ru-RU"/>
        </w:rPr>
        <w:t>’</w:t>
      </w:r>
      <w:r w:rsidRPr="008D2FF8">
        <w:rPr>
          <w:snapToGrid w:val="0"/>
          <w:color w:val="000000"/>
          <w:sz w:val="28"/>
          <w:szCs w:val="28"/>
        </w:rPr>
        <w:t>явиться не менше 75 разів?</w:t>
      </w:r>
    </w:p>
    <w:p w:rsidR="00C46EAD" w:rsidRPr="007D7DEC" w:rsidRDefault="008E0D04" w:rsidP="00CE182C">
      <w:pPr>
        <w:pStyle w:val="5"/>
        <w:jc w:val="center"/>
      </w:pPr>
      <w:bookmarkStart w:id="13" w:name="_11.__"/>
      <w:bookmarkEnd w:id="13"/>
      <w:r>
        <w:rPr>
          <w:szCs w:val="32"/>
        </w:rPr>
        <w:br w:type="page"/>
      </w:r>
      <w:r w:rsidR="00C46EAD" w:rsidRPr="007D7DEC">
        <w:lastRenderedPageBreak/>
        <w:t>11.  Числові характеристики дискретних випадкових величин</w:t>
      </w:r>
    </w:p>
    <w:p w:rsidR="00BA0C20" w:rsidRDefault="00BA0C20" w:rsidP="00BA0C20">
      <w:pPr>
        <w:pStyle w:val="af0"/>
        <w:spacing w:line="360" w:lineRule="auto"/>
        <w:rPr>
          <w:sz w:val="28"/>
          <w:szCs w:val="28"/>
          <w:lang w:val="ru-RU"/>
        </w:rPr>
      </w:pPr>
      <w:r w:rsidRPr="00A84DE3">
        <w:rPr>
          <w:sz w:val="28"/>
          <w:szCs w:val="28"/>
          <w:lang w:val="ru-RU"/>
        </w:rPr>
        <w:t>Самостійна робота</w:t>
      </w:r>
      <w:r>
        <w:rPr>
          <w:sz w:val="28"/>
          <w:szCs w:val="28"/>
          <w:lang w:val="ru-RU"/>
        </w:rPr>
        <w:t xml:space="preserve"> -  год.</w:t>
      </w:r>
    </w:p>
    <w:p w:rsidR="00BA0C20" w:rsidRDefault="00BA0C20" w:rsidP="00BA0C20">
      <w:pPr>
        <w:pStyle w:val="af0"/>
        <w:spacing w:line="360" w:lineRule="auto"/>
        <w:rPr>
          <w:sz w:val="28"/>
          <w:szCs w:val="28"/>
          <w:lang w:val="ru-RU"/>
        </w:rPr>
      </w:pPr>
      <w:r w:rsidRPr="0071447D">
        <w:rPr>
          <w:i/>
          <w:sz w:val="28"/>
          <w:szCs w:val="28"/>
          <w:lang w:val="ru-RU"/>
        </w:rPr>
        <w:t>Зміст</w:t>
      </w:r>
      <w:r>
        <w:rPr>
          <w:sz w:val="28"/>
          <w:szCs w:val="28"/>
          <w:lang w:val="ru-RU"/>
        </w:rPr>
        <w:t>:</w:t>
      </w:r>
    </w:p>
    <w:p w:rsidR="00BA0C20" w:rsidRDefault="00BA0C20" w:rsidP="00BA0C20">
      <w:pPr>
        <w:pStyle w:val="af0"/>
        <w:spacing w:line="360" w:lineRule="auto"/>
        <w:rPr>
          <w:sz w:val="28"/>
          <w:szCs w:val="28"/>
          <w:lang w:val="ru-RU"/>
        </w:rPr>
      </w:pPr>
      <w:r w:rsidRPr="0071447D">
        <w:rPr>
          <w:i/>
          <w:sz w:val="28"/>
          <w:szCs w:val="28"/>
          <w:lang w:val="ru-RU"/>
        </w:rPr>
        <w:t>Форма самостійної роботи</w:t>
      </w:r>
      <w:r>
        <w:rPr>
          <w:sz w:val="28"/>
          <w:szCs w:val="28"/>
          <w:lang w:val="ru-RU"/>
        </w:rPr>
        <w:t>: вивчення теоретичного матеріалу, виконання практичних завдань</w:t>
      </w:r>
    </w:p>
    <w:p w:rsidR="00BA0C20" w:rsidRDefault="00BA0C20" w:rsidP="00BA0C20">
      <w:pPr>
        <w:pStyle w:val="af0"/>
        <w:spacing w:line="360" w:lineRule="auto"/>
        <w:rPr>
          <w:sz w:val="28"/>
          <w:szCs w:val="28"/>
          <w:lang w:val="ru-RU"/>
        </w:rPr>
      </w:pPr>
      <w:r w:rsidRPr="0071447D">
        <w:rPr>
          <w:i/>
          <w:sz w:val="28"/>
          <w:szCs w:val="28"/>
          <w:lang w:val="ru-RU"/>
        </w:rPr>
        <w:t>Література</w:t>
      </w:r>
      <w:r>
        <w:rPr>
          <w:sz w:val="28"/>
          <w:szCs w:val="28"/>
          <w:lang w:val="ru-RU"/>
        </w:rPr>
        <w:t>:</w:t>
      </w:r>
    </w:p>
    <w:p w:rsidR="00C46EAD" w:rsidRPr="007D7DEC" w:rsidRDefault="00BA0C20" w:rsidP="00BA0C20">
      <w:pPr>
        <w:spacing w:line="360" w:lineRule="auto"/>
        <w:ind w:left="567" w:hanging="567"/>
        <w:jc w:val="center"/>
        <w:rPr>
          <w:b/>
          <w:sz w:val="28"/>
          <w:szCs w:val="28"/>
        </w:rPr>
      </w:pPr>
      <w:r w:rsidRPr="0052267B">
        <w:rPr>
          <w:b/>
          <w:sz w:val="28"/>
          <w:szCs w:val="28"/>
          <w:lang w:val="ru-RU"/>
        </w:rPr>
        <w:t>Методичні вказівки.</w:t>
      </w:r>
    </w:p>
    <w:p w:rsidR="00C46EAD" w:rsidRPr="007D7DEC" w:rsidRDefault="00C46EAD" w:rsidP="007D7DEC">
      <w:pPr>
        <w:spacing w:line="360" w:lineRule="auto"/>
        <w:ind w:firstLine="567"/>
        <w:jc w:val="both"/>
        <w:rPr>
          <w:sz w:val="28"/>
          <w:szCs w:val="28"/>
        </w:rPr>
      </w:pPr>
      <w:r w:rsidRPr="007D7DEC">
        <w:rPr>
          <w:sz w:val="28"/>
          <w:szCs w:val="28"/>
        </w:rPr>
        <w:t>Характеристикою середнього зна</w:t>
      </w:r>
      <w:r w:rsidR="0067008E" w:rsidRPr="007D7DEC">
        <w:rPr>
          <w:sz w:val="28"/>
          <w:szCs w:val="28"/>
        </w:rPr>
        <w:t xml:space="preserve">чення випадкової величини слугує </w:t>
      </w:r>
      <w:r w:rsidR="0067008E" w:rsidRPr="00EC48B1">
        <w:rPr>
          <w:b/>
          <w:sz w:val="28"/>
          <w:szCs w:val="28"/>
        </w:rPr>
        <w:t>математичне сподівання</w:t>
      </w:r>
      <w:r w:rsidRPr="007D7DEC">
        <w:rPr>
          <w:sz w:val="28"/>
          <w:szCs w:val="28"/>
        </w:rPr>
        <w:t xml:space="preserve">. </w:t>
      </w:r>
      <w:r w:rsidRPr="007D7DEC">
        <w:rPr>
          <w:snapToGrid w:val="0"/>
          <w:color w:val="000000"/>
          <w:sz w:val="28"/>
          <w:szCs w:val="28"/>
        </w:rPr>
        <w:t>У</w:t>
      </w:r>
      <w:r w:rsidR="0067008E" w:rsidRPr="007D7DEC">
        <w:rPr>
          <w:snapToGrid w:val="0"/>
          <w:color w:val="000000"/>
          <w:sz w:val="28"/>
          <w:szCs w:val="28"/>
        </w:rPr>
        <w:t xml:space="preserve"> практичній діяльності під мате</w:t>
      </w:r>
      <w:r w:rsidRPr="007D7DEC">
        <w:rPr>
          <w:snapToGrid w:val="0"/>
          <w:color w:val="000000"/>
          <w:sz w:val="28"/>
          <w:szCs w:val="28"/>
        </w:rPr>
        <w:t xml:space="preserve">матичним сподіванням розуміють </w:t>
      </w:r>
      <w:r w:rsidRPr="00EC48B1">
        <w:rPr>
          <w:b/>
          <w:snapToGrid w:val="0"/>
          <w:color w:val="000000"/>
          <w:sz w:val="28"/>
          <w:szCs w:val="28"/>
        </w:rPr>
        <w:t>центр розподілу</w:t>
      </w:r>
      <w:r w:rsidRPr="007D7DEC">
        <w:rPr>
          <w:snapToGrid w:val="0"/>
          <w:color w:val="000000"/>
          <w:sz w:val="28"/>
          <w:szCs w:val="28"/>
        </w:rPr>
        <w:t xml:space="preserve"> випадкової величини.</w:t>
      </w:r>
    </w:p>
    <w:p w:rsidR="00C46EAD" w:rsidRPr="007D7DEC" w:rsidRDefault="00C46EAD" w:rsidP="007D7DEC">
      <w:pPr>
        <w:shd w:val="clear" w:color="auto" w:fill="FFFFFF"/>
        <w:spacing w:line="360" w:lineRule="auto"/>
        <w:ind w:firstLine="567"/>
        <w:jc w:val="both"/>
        <w:rPr>
          <w:snapToGrid w:val="0"/>
          <w:color w:val="000000"/>
          <w:sz w:val="28"/>
          <w:szCs w:val="28"/>
        </w:rPr>
      </w:pPr>
      <w:r w:rsidRPr="007D7DEC">
        <w:rPr>
          <w:snapToGrid w:val="0"/>
          <w:color w:val="000000"/>
          <w:sz w:val="28"/>
          <w:szCs w:val="28"/>
        </w:rPr>
        <w:t>Математич</w:t>
      </w:r>
      <w:r w:rsidR="0067008E" w:rsidRPr="007D7DEC">
        <w:rPr>
          <w:snapToGrid w:val="0"/>
          <w:color w:val="000000"/>
          <w:sz w:val="28"/>
          <w:szCs w:val="28"/>
        </w:rPr>
        <w:t>ним сподіванням дис</w:t>
      </w:r>
      <w:r w:rsidRPr="007D7DEC">
        <w:rPr>
          <w:snapToGrid w:val="0"/>
          <w:color w:val="000000"/>
          <w:sz w:val="28"/>
          <w:szCs w:val="28"/>
        </w:rPr>
        <w:t xml:space="preserve">кретної випадкової величини </w:t>
      </w:r>
      <w:r w:rsidRPr="007D7DEC">
        <w:rPr>
          <w:snapToGrid w:val="0"/>
          <w:color w:val="000000"/>
          <w:sz w:val="28"/>
          <w:szCs w:val="28"/>
          <w:lang w:val="en-US"/>
        </w:rPr>
        <w:t>X</w:t>
      </w:r>
      <w:r w:rsidRPr="007D7DEC">
        <w:rPr>
          <w:snapToGrid w:val="0"/>
          <w:color w:val="000000"/>
          <w:sz w:val="28"/>
          <w:szCs w:val="28"/>
        </w:rPr>
        <w:t xml:space="preserve"> називають число, яке дорівнює сумі добутків усіх можливих значень </w:t>
      </w:r>
      <w:r w:rsidRPr="007D7DEC">
        <w:rPr>
          <w:snapToGrid w:val="0"/>
          <w:color w:val="000000"/>
          <w:sz w:val="28"/>
          <w:szCs w:val="28"/>
          <w:lang w:val="en-US"/>
        </w:rPr>
        <w:t>X</w:t>
      </w:r>
      <w:r w:rsidRPr="007D7DEC">
        <w:rPr>
          <w:snapToGrid w:val="0"/>
          <w:color w:val="000000"/>
          <w:sz w:val="28"/>
          <w:szCs w:val="28"/>
        </w:rPr>
        <w:t xml:space="preserve"> на відповідні їм імовірності:</w:t>
      </w:r>
    </w:p>
    <w:p w:rsidR="00C46EAD" w:rsidRPr="007D7DEC" w:rsidRDefault="00967831" w:rsidP="007D7DEC">
      <w:pPr>
        <w:shd w:val="clear" w:color="auto" w:fill="FFFFFF"/>
        <w:spacing w:line="360" w:lineRule="auto"/>
        <w:ind w:firstLine="567"/>
        <w:jc w:val="center"/>
        <w:rPr>
          <w:snapToGrid w:val="0"/>
          <w:sz w:val="28"/>
          <w:szCs w:val="28"/>
        </w:rPr>
      </w:pPr>
      <w:r w:rsidRPr="007D7DEC">
        <w:rPr>
          <w:snapToGrid w:val="0"/>
          <w:color w:val="000000"/>
          <w:position w:val="-28"/>
          <w:sz w:val="28"/>
          <w:szCs w:val="28"/>
        </w:rPr>
        <w:object w:dxaOrig="4660" w:dyaOrig="680">
          <v:shape id="_x0000_i1280" type="#_x0000_t75" style="width:232.75pt;height:34.35pt" o:ole="" fillcolor="window">
            <v:imagedata r:id="rId463" o:title=""/>
          </v:shape>
          <o:OLEObject Type="Embed" ProgID="Equation.3" ShapeID="_x0000_i1280" DrawAspect="Content" ObjectID="_1616420216" r:id="rId464"/>
        </w:object>
      </w:r>
      <w:r w:rsidR="00C46EAD" w:rsidRPr="007D7DEC">
        <w:rPr>
          <w:snapToGrid w:val="0"/>
          <w:color w:val="000000"/>
          <w:sz w:val="28"/>
          <w:szCs w:val="28"/>
        </w:rPr>
        <w:t>.</w:t>
      </w:r>
    </w:p>
    <w:p w:rsidR="00C46EAD" w:rsidRPr="007D7DEC" w:rsidRDefault="00C46EAD" w:rsidP="007D7DEC">
      <w:pPr>
        <w:shd w:val="clear" w:color="auto" w:fill="FFFFFF"/>
        <w:spacing w:line="360" w:lineRule="auto"/>
        <w:ind w:firstLine="567"/>
        <w:jc w:val="both"/>
        <w:rPr>
          <w:snapToGrid w:val="0"/>
          <w:color w:val="000000"/>
          <w:sz w:val="28"/>
          <w:szCs w:val="28"/>
        </w:rPr>
      </w:pPr>
      <w:r w:rsidRPr="007D7DEC">
        <w:rPr>
          <w:snapToGrid w:val="0"/>
          <w:color w:val="000000"/>
          <w:sz w:val="28"/>
          <w:szCs w:val="28"/>
        </w:rPr>
        <w:t>Якщо випадкова величинаприймає нескінчену кількість значень, то</w:t>
      </w:r>
    </w:p>
    <w:p w:rsidR="00C46EAD" w:rsidRPr="007D7DEC" w:rsidRDefault="00967831" w:rsidP="007D7DEC">
      <w:pPr>
        <w:shd w:val="clear" w:color="auto" w:fill="FFFFFF"/>
        <w:spacing w:line="360" w:lineRule="auto"/>
        <w:jc w:val="center"/>
        <w:rPr>
          <w:snapToGrid w:val="0"/>
          <w:color w:val="000000"/>
          <w:sz w:val="28"/>
          <w:szCs w:val="28"/>
        </w:rPr>
      </w:pPr>
      <w:r w:rsidRPr="007D7DEC">
        <w:rPr>
          <w:snapToGrid w:val="0"/>
          <w:color w:val="000000"/>
          <w:position w:val="-28"/>
          <w:sz w:val="28"/>
          <w:szCs w:val="28"/>
        </w:rPr>
        <w:object w:dxaOrig="1840" w:dyaOrig="680">
          <v:shape id="_x0000_i1281" type="#_x0000_t75" style="width:92.1pt;height:34.35pt" o:ole="" fillcolor="window">
            <v:imagedata r:id="rId465" o:title=""/>
          </v:shape>
          <o:OLEObject Type="Embed" ProgID="Equation.3" ShapeID="_x0000_i1281" DrawAspect="Content" ObjectID="_1616420217" r:id="rId466"/>
        </w:object>
      </w:r>
      <w:r w:rsidR="00C46EAD" w:rsidRPr="007D7DEC">
        <w:rPr>
          <w:snapToGrid w:val="0"/>
          <w:color w:val="000000"/>
          <w:sz w:val="28"/>
          <w:szCs w:val="28"/>
        </w:rPr>
        <w:t>,</w:t>
      </w:r>
    </w:p>
    <w:p w:rsidR="00C46EAD" w:rsidRPr="007D7DEC" w:rsidRDefault="00C46EAD" w:rsidP="007D7DEC">
      <w:pPr>
        <w:pStyle w:val="20"/>
        <w:spacing w:line="360" w:lineRule="auto"/>
        <w:rPr>
          <w:szCs w:val="28"/>
        </w:rPr>
      </w:pPr>
      <w:r w:rsidRPr="007D7DEC">
        <w:rPr>
          <w:szCs w:val="28"/>
        </w:rPr>
        <w:t>причому, вважається, що ряд, який знаходиться в правій частині рівності, збігається абсолютно та сума всіх ймовірностей дорівнює одиниці.</w:t>
      </w:r>
    </w:p>
    <w:p w:rsidR="00C46EAD" w:rsidRPr="007D7DEC" w:rsidRDefault="00C46EAD" w:rsidP="007D7DEC">
      <w:pPr>
        <w:pStyle w:val="20"/>
        <w:tabs>
          <w:tab w:val="left" w:pos="1276"/>
        </w:tabs>
        <w:spacing w:line="360" w:lineRule="auto"/>
        <w:ind w:firstLine="709"/>
        <w:rPr>
          <w:szCs w:val="28"/>
        </w:rPr>
      </w:pPr>
      <w:r w:rsidRPr="007D7DEC">
        <w:rPr>
          <w:szCs w:val="28"/>
        </w:rPr>
        <w:t>Мат</w:t>
      </w:r>
      <w:r w:rsidR="00490BF3" w:rsidRPr="007D7DEC">
        <w:rPr>
          <w:szCs w:val="28"/>
        </w:rPr>
        <w:t>ематичне сподівання має такі</w:t>
      </w:r>
      <w:r w:rsidRPr="007D7DEC">
        <w:rPr>
          <w:szCs w:val="28"/>
        </w:rPr>
        <w:t xml:space="preserve"> властивості:</w:t>
      </w:r>
    </w:p>
    <w:p w:rsidR="00C46EAD" w:rsidRPr="007D7DEC" w:rsidRDefault="00C46EAD" w:rsidP="00DE5F7A">
      <w:pPr>
        <w:pStyle w:val="20"/>
        <w:numPr>
          <w:ilvl w:val="0"/>
          <w:numId w:val="15"/>
        </w:numPr>
        <w:shd w:val="clear" w:color="auto" w:fill="FFFFFF"/>
        <w:tabs>
          <w:tab w:val="left" w:pos="1276"/>
        </w:tabs>
        <w:spacing w:line="360" w:lineRule="auto"/>
        <w:ind w:hanging="218"/>
        <w:rPr>
          <w:szCs w:val="28"/>
        </w:rPr>
      </w:pPr>
      <w:r w:rsidRPr="007D7DEC">
        <w:rPr>
          <w:szCs w:val="28"/>
        </w:rPr>
        <w:t>Математичне сподівання від сталої величини С дорівнює самій сталій:</w:t>
      </w:r>
    </w:p>
    <w:p w:rsidR="00C46EAD" w:rsidRPr="007D7DEC" w:rsidRDefault="00C46EAD" w:rsidP="007D7DEC">
      <w:pPr>
        <w:pStyle w:val="20"/>
        <w:tabs>
          <w:tab w:val="left" w:pos="1276"/>
        </w:tabs>
        <w:spacing w:line="360" w:lineRule="auto"/>
        <w:ind w:left="567" w:hanging="218"/>
        <w:jc w:val="center"/>
        <w:rPr>
          <w:szCs w:val="28"/>
        </w:rPr>
      </w:pPr>
      <w:r w:rsidRPr="007D7DEC">
        <w:rPr>
          <w:szCs w:val="28"/>
        </w:rPr>
        <w:t>М(С)=С.</w:t>
      </w:r>
    </w:p>
    <w:p w:rsidR="00C46EAD" w:rsidRPr="007D7DEC" w:rsidRDefault="00C46EAD" w:rsidP="00DE5F7A">
      <w:pPr>
        <w:pStyle w:val="20"/>
        <w:numPr>
          <w:ilvl w:val="0"/>
          <w:numId w:val="15"/>
        </w:numPr>
        <w:shd w:val="clear" w:color="auto" w:fill="FFFFFF"/>
        <w:tabs>
          <w:tab w:val="left" w:pos="1276"/>
        </w:tabs>
        <w:spacing w:line="360" w:lineRule="auto"/>
        <w:ind w:hanging="218"/>
        <w:rPr>
          <w:szCs w:val="28"/>
        </w:rPr>
      </w:pPr>
      <w:r w:rsidRPr="007D7DEC">
        <w:rPr>
          <w:szCs w:val="28"/>
        </w:rPr>
        <w:t>Математичне сподівання суми випадкових величин дорівнює сумі математичних сподівань:</w:t>
      </w:r>
    </w:p>
    <w:p w:rsidR="00C46EAD" w:rsidRPr="007D7DEC" w:rsidRDefault="00C46EAD" w:rsidP="007D7DEC">
      <w:pPr>
        <w:pStyle w:val="20"/>
        <w:tabs>
          <w:tab w:val="left" w:pos="1276"/>
        </w:tabs>
        <w:spacing w:line="360" w:lineRule="auto"/>
        <w:ind w:left="567" w:hanging="218"/>
        <w:jc w:val="center"/>
        <w:rPr>
          <w:szCs w:val="28"/>
        </w:rPr>
      </w:pPr>
      <w:r w:rsidRPr="007D7DEC">
        <w:rPr>
          <w:position w:val="-12"/>
          <w:szCs w:val="28"/>
        </w:rPr>
        <w:object w:dxaOrig="5460" w:dyaOrig="360">
          <v:shape id="_x0000_i1282" type="#_x0000_t75" style="width:272.95pt;height:17.6pt" o:ole="" fillcolor="window">
            <v:imagedata r:id="rId467" o:title=""/>
          </v:shape>
          <o:OLEObject Type="Embed" ProgID="Equation.3" ShapeID="_x0000_i1282" DrawAspect="Content" ObjectID="_1616420218" r:id="rId468"/>
        </w:object>
      </w:r>
      <w:r w:rsidRPr="007D7DEC">
        <w:rPr>
          <w:szCs w:val="28"/>
        </w:rPr>
        <w:t>.</w:t>
      </w:r>
    </w:p>
    <w:p w:rsidR="00C46EAD" w:rsidRPr="007D7DEC" w:rsidRDefault="00C46EAD" w:rsidP="00DE5F7A">
      <w:pPr>
        <w:pStyle w:val="20"/>
        <w:numPr>
          <w:ilvl w:val="0"/>
          <w:numId w:val="15"/>
        </w:numPr>
        <w:shd w:val="clear" w:color="auto" w:fill="FFFFFF"/>
        <w:tabs>
          <w:tab w:val="left" w:pos="1276"/>
        </w:tabs>
        <w:spacing w:line="360" w:lineRule="auto"/>
        <w:ind w:hanging="218"/>
        <w:rPr>
          <w:szCs w:val="28"/>
        </w:rPr>
      </w:pPr>
      <w:r w:rsidRPr="007D7DEC">
        <w:rPr>
          <w:szCs w:val="28"/>
        </w:rPr>
        <w:t xml:space="preserve"> Мат</w:t>
      </w:r>
      <w:r w:rsidR="00FB4886" w:rsidRPr="007D7DEC">
        <w:rPr>
          <w:szCs w:val="28"/>
        </w:rPr>
        <w:t>ематичне сподівання добутку взає</w:t>
      </w:r>
      <w:r w:rsidRPr="007D7DEC">
        <w:rPr>
          <w:szCs w:val="28"/>
        </w:rPr>
        <w:t>мно незалежних випадкових величин дорівнює добутку математичних сподівань:</w:t>
      </w:r>
    </w:p>
    <w:p w:rsidR="00C46EAD" w:rsidRPr="007D7DEC" w:rsidRDefault="00C46EAD" w:rsidP="007D7DEC">
      <w:pPr>
        <w:pStyle w:val="20"/>
        <w:tabs>
          <w:tab w:val="left" w:pos="1276"/>
        </w:tabs>
        <w:spacing w:line="360" w:lineRule="auto"/>
        <w:ind w:left="567" w:hanging="218"/>
        <w:jc w:val="center"/>
        <w:rPr>
          <w:szCs w:val="28"/>
        </w:rPr>
      </w:pPr>
      <w:r w:rsidRPr="007D7DEC">
        <w:rPr>
          <w:position w:val="-12"/>
          <w:szCs w:val="28"/>
        </w:rPr>
        <w:object w:dxaOrig="4860" w:dyaOrig="360">
          <v:shape id="_x0000_i1283" type="#_x0000_t75" style="width:243.65pt;height:17.6pt" o:ole="" fillcolor="window">
            <v:imagedata r:id="rId469" o:title=""/>
          </v:shape>
          <o:OLEObject Type="Embed" ProgID="Equation.3" ShapeID="_x0000_i1283" DrawAspect="Content" ObjectID="_1616420219" r:id="rId470"/>
        </w:object>
      </w:r>
      <w:r w:rsidRPr="007D7DEC">
        <w:rPr>
          <w:szCs w:val="28"/>
        </w:rPr>
        <w:t>.</w:t>
      </w:r>
    </w:p>
    <w:p w:rsidR="00C46EAD" w:rsidRPr="007D7DEC" w:rsidRDefault="00C46EAD" w:rsidP="00DE5F7A">
      <w:pPr>
        <w:pStyle w:val="20"/>
        <w:numPr>
          <w:ilvl w:val="0"/>
          <w:numId w:val="15"/>
        </w:numPr>
        <w:shd w:val="clear" w:color="auto" w:fill="FFFFFF"/>
        <w:tabs>
          <w:tab w:val="left" w:pos="1276"/>
        </w:tabs>
        <w:spacing w:line="360" w:lineRule="auto"/>
        <w:ind w:hanging="218"/>
        <w:rPr>
          <w:szCs w:val="28"/>
        </w:rPr>
      </w:pPr>
      <w:r w:rsidRPr="007D7DEC">
        <w:rPr>
          <w:szCs w:val="28"/>
        </w:rPr>
        <w:t xml:space="preserve">Постійний множник можна виносити за </w:t>
      </w:r>
      <w:r w:rsidR="00FB4886" w:rsidRPr="007D7DEC">
        <w:rPr>
          <w:szCs w:val="28"/>
        </w:rPr>
        <w:t>знак математичного сподівання:</w:t>
      </w:r>
    </w:p>
    <w:p w:rsidR="00C46EAD" w:rsidRPr="007D7DEC" w:rsidRDefault="00C46EAD" w:rsidP="007D7DEC">
      <w:pPr>
        <w:pStyle w:val="20"/>
        <w:tabs>
          <w:tab w:val="left" w:pos="1276"/>
        </w:tabs>
        <w:spacing w:line="360" w:lineRule="auto"/>
        <w:ind w:left="567"/>
        <w:jc w:val="center"/>
        <w:rPr>
          <w:i/>
          <w:szCs w:val="28"/>
        </w:rPr>
      </w:pPr>
      <w:r w:rsidRPr="007D7DEC">
        <w:rPr>
          <w:i/>
          <w:szCs w:val="28"/>
        </w:rPr>
        <w:lastRenderedPageBreak/>
        <w:t>М(С</w:t>
      </w:r>
      <w:r w:rsidR="00967831" w:rsidRPr="007D7DEC">
        <w:rPr>
          <w:i/>
          <w:szCs w:val="28"/>
        </w:rPr>
        <w:sym w:font="Symbol" w:char="F0D7"/>
      </w:r>
      <w:r w:rsidRPr="007D7DEC">
        <w:rPr>
          <w:i/>
          <w:szCs w:val="28"/>
        </w:rPr>
        <w:t>Х)=С</w:t>
      </w:r>
      <w:r w:rsidR="00967831" w:rsidRPr="007D7DEC">
        <w:rPr>
          <w:i/>
          <w:szCs w:val="28"/>
        </w:rPr>
        <w:sym w:font="Symbol" w:char="F0D7"/>
      </w:r>
      <w:r w:rsidRPr="007D7DEC">
        <w:rPr>
          <w:i/>
          <w:szCs w:val="28"/>
        </w:rPr>
        <w:t>М(Х).</w:t>
      </w:r>
    </w:p>
    <w:p w:rsidR="00C46EAD" w:rsidRPr="007D7DEC" w:rsidRDefault="00C46EAD" w:rsidP="007D7DEC">
      <w:pPr>
        <w:pStyle w:val="20"/>
        <w:spacing w:line="360" w:lineRule="auto"/>
        <w:ind w:firstLine="709"/>
        <w:rPr>
          <w:szCs w:val="28"/>
        </w:rPr>
      </w:pPr>
      <w:r w:rsidRPr="007D7DEC">
        <w:rPr>
          <w:szCs w:val="28"/>
        </w:rPr>
        <w:t xml:space="preserve">Характеристиками </w:t>
      </w:r>
      <w:r w:rsidRPr="00EC48B1">
        <w:rPr>
          <w:b/>
          <w:szCs w:val="28"/>
        </w:rPr>
        <w:t>розсіювання</w:t>
      </w:r>
      <w:r w:rsidRPr="007D7DEC">
        <w:rPr>
          <w:szCs w:val="28"/>
        </w:rPr>
        <w:t xml:space="preserve"> можливих значень випадкової величини навколо математичного сподівання є </w:t>
      </w:r>
      <w:r w:rsidRPr="00EC48B1">
        <w:rPr>
          <w:b/>
          <w:szCs w:val="28"/>
        </w:rPr>
        <w:t>дисперсія</w:t>
      </w:r>
      <w:r w:rsidRPr="007D7DEC">
        <w:rPr>
          <w:szCs w:val="28"/>
        </w:rPr>
        <w:t xml:space="preserve"> та</w:t>
      </w:r>
      <w:r w:rsidRPr="00EC48B1">
        <w:rPr>
          <w:b/>
          <w:szCs w:val="28"/>
        </w:rPr>
        <w:t>середнє квадратичне відхилення.</w:t>
      </w:r>
    </w:p>
    <w:p w:rsidR="00C46EAD" w:rsidRPr="007D7DEC" w:rsidRDefault="00C46EAD" w:rsidP="007D7DEC">
      <w:pPr>
        <w:pStyle w:val="20"/>
        <w:spacing w:line="360" w:lineRule="auto"/>
        <w:ind w:firstLine="709"/>
        <w:rPr>
          <w:szCs w:val="28"/>
        </w:rPr>
      </w:pPr>
      <w:r w:rsidRPr="007D7DEC">
        <w:rPr>
          <w:szCs w:val="28"/>
        </w:rPr>
        <w:t xml:space="preserve">Дисперсією випадкової величини </w:t>
      </w:r>
      <w:r w:rsidRPr="007D7DEC">
        <w:rPr>
          <w:szCs w:val="28"/>
          <w:lang w:val="en-US"/>
        </w:rPr>
        <w:t>X</w:t>
      </w:r>
      <w:r w:rsidRPr="007D7DEC">
        <w:rPr>
          <w:szCs w:val="28"/>
        </w:rPr>
        <w:t xml:space="preserve"> називається математичне сподівання квадрата відхилення:</w:t>
      </w:r>
    </w:p>
    <w:p w:rsidR="00C46EAD" w:rsidRPr="007D7DEC" w:rsidRDefault="00C46EAD" w:rsidP="007D7DEC">
      <w:pPr>
        <w:pStyle w:val="20"/>
        <w:spacing w:line="360" w:lineRule="auto"/>
        <w:ind w:firstLine="709"/>
        <w:jc w:val="center"/>
        <w:rPr>
          <w:szCs w:val="28"/>
        </w:rPr>
      </w:pPr>
      <w:r w:rsidRPr="007D7DEC">
        <w:rPr>
          <w:position w:val="-10"/>
          <w:szCs w:val="28"/>
        </w:rPr>
        <w:object w:dxaOrig="2420" w:dyaOrig="360">
          <v:shape id="_x0000_i1284" type="#_x0000_t75" style="width:121.4pt;height:17.6pt" o:ole="" fillcolor="window">
            <v:imagedata r:id="rId471" o:title=""/>
          </v:shape>
          <o:OLEObject Type="Embed" ProgID="Equation.3" ShapeID="_x0000_i1284" DrawAspect="Content" ObjectID="_1616420220" r:id="rId472"/>
        </w:object>
      </w:r>
      <w:r w:rsidRPr="007D7DEC">
        <w:rPr>
          <w:szCs w:val="28"/>
        </w:rPr>
        <w:t>.</w:t>
      </w:r>
    </w:p>
    <w:p w:rsidR="00C46EAD" w:rsidRPr="007D7DEC" w:rsidRDefault="00C46EAD" w:rsidP="007D7DEC">
      <w:pPr>
        <w:pStyle w:val="20"/>
        <w:spacing w:line="360" w:lineRule="auto"/>
        <w:ind w:firstLine="709"/>
        <w:rPr>
          <w:szCs w:val="28"/>
        </w:rPr>
      </w:pPr>
      <w:r w:rsidRPr="007D7DEC">
        <w:rPr>
          <w:szCs w:val="28"/>
        </w:rPr>
        <w:t>Дисперсію зручно обраховувати за формулою</w:t>
      </w:r>
      <w:r w:rsidR="00FB4886" w:rsidRPr="007D7DEC">
        <w:rPr>
          <w:szCs w:val="28"/>
        </w:rPr>
        <w:t>:</w:t>
      </w:r>
    </w:p>
    <w:p w:rsidR="00C46EAD" w:rsidRPr="007D7DEC" w:rsidRDefault="00C46EAD" w:rsidP="007D7DEC">
      <w:pPr>
        <w:pStyle w:val="20"/>
        <w:spacing w:line="360" w:lineRule="auto"/>
        <w:ind w:firstLine="709"/>
        <w:jc w:val="center"/>
        <w:rPr>
          <w:szCs w:val="28"/>
        </w:rPr>
      </w:pPr>
      <w:r w:rsidRPr="007D7DEC">
        <w:rPr>
          <w:position w:val="-10"/>
          <w:szCs w:val="28"/>
        </w:rPr>
        <w:object w:dxaOrig="2700" w:dyaOrig="360">
          <v:shape id="_x0000_i1285" type="#_x0000_t75" style="width:133.95pt;height:17.6pt" o:ole="" fillcolor="window">
            <v:imagedata r:id="rId473" o:title=""/>
          </v:shape>
          <o:OLEObject Type="Embed" ProgID="Equation.3" ShapeID="_x0000_i1285" DrawAspect="Content" ObjectID="_1616420221" r:id="rId474"/>
        </w:object>
      </w:r>
      <w:r w:rsidRPr="007D7DEC">
        <w:rPr>
          <w:szCs w:val="28"/>
        </w:rPr>
        <w:t>.</w:t>
      </w:r>
    </w:p>
    <w:p w:rsidR="00C46EAD" w:rsidRPr="007D7DEC" w:rsidRDefault="00490BF3" w:rsidP="007D7DEC">
      <w:pPr>
        <w:pStyle w:val="20"/>
        <w:spacing w:line="360" w:lineRule="auto"/>
        <w:ind w:firstLine="709"/>
        <w:rPr>
          <w:szCs w:val="28"/>
        </w:rPr>
      </w:pPr>
      <w:r w:rsidRPr="007D7DEC">
        <w:rPr>
          <w:szCs w:val="28"/>
        </w:rPr>
        <w:t>Дисперсія має такі</w:t>
      </w:r>
      <w:r w:rsidR="00C46EAD" w:rsidRPr="007D7DEC">
        <w:rPr>
          <w:szCs w:val="28"/>
        </w:rPr>
        <w:t xml:space="preserve"> властивості:</w:t>
      </w:r>
    </w:p>
    <w:p w:rsidR="00C46EAD" w:rsidRPr="007D7DEC" w:rsidRDefault="00C46EAD" w:rsidP="00DE5F7A">
      <w:pPr>
        <w:pStyle w:val="20"/>
        <w:numPr>
          <w:ilvl w:val="0"/>
          <w:numId w:val="16"/>
        </w:numPr>
        <w:shd w:val="clear" w:color="auto" w:fill="FFFFFF"/>
        <w:tabs>
          <w:tab w:val="clear" w:pos="927"/>
          <w:tab w:val="num" w:pos="993"/>
        </w:tabs>
        <w:spacing w:line="360" w:lineRule="auto"/>
        <w:ind w:left="720" w:hanging="11"/>
        <w:rPr>
          <w:szCs w:val="28"/>
        </w:rPr>
      </w:pPr>
      <w:r w:rsidRPr="007D7DEC">
        <w:rPr>
          <w:szCs w:val="28"/>
        </w:rPr>
        <w:t>Дисперсія сталої величини С дорівнює нулю:</w:t>
      </w:r>
    </w:p>
    <w:p w:rsidR="00C46EAD" w:rsidRPr="007D7DEC" w:rsidRDefault="00C46EAD" w:rsidP="007D7DEC">
      <w:pPr>
        <w:pStyle w:val="20"/>
        <w:tabs>
          <w:tab w:val="num" w:pos="993"/>
        </w:tabs>
        <w:spacing w:line="360" w:lineRule="auto"/>
        <w:ind w:left="360" w:hanging="11"/>
        <w:jc w:val="center"/>
        <w:rPr>
          <w:szCs w:val="28"/>
        </w:rPr>
      </w:pPr>
      <w:r w:rsidRPr="007D7DEC">
        <w:rPr>
          <w:szCs w:val="28"/>
        </w:rPr>
        <w:t>М(С)=0.</w:t>
      </w:r>
    </w:p>
    <w:p w:rsidR="00C46EAD" w:rsidRPr="007D7DEC" w:rsidRDefault="00C46EAD" w:rsidP="00DE5F7A">
      <w:pPr>
        <w:pStyle w:val="20"/>
        <w:numPr>
          <w:ilvl w:val="0"/>
          <w:numId w:val="16"/>
        </w:numPr>
        <w:shd w:val="clear" w:color="auto" w:fill="FFFFFF"/>
        <w:tabs>
          <w:tab w:val="clear" w:pos="927"/>
          <w:tab w:val="num" w:pos="993"/>
        </w:tabs>
        <w:spacing w:line="360" w:lineRule="auto"/>
        <w:ind w:left="720" w:hanging="11"/>
        <w:rPr>
          <w:szCs w:val="28"/>
        </w:rPr>
      </w:pPr>
      <w:r w:rsidRPr="007D7DEC">
        <w:rPr>
          <w:szCs w:val="28"/>
        </w:rPr>
        <w:t>Дисперсія суми незалежних випадкових величин дорівнює сумі дисперсій:</w:t>
      </w:r>
    </w:p>
    <w:p w:rsidR="00C46EAD" w:rsidRPr="007D7DEC" w:rsidRDefault="00C46EAD" w:rsidP="007D7DEC">
      <w:pPr>
        <w:pStyle w:val="20"/>
        <w:tabs>
          <w:tab w:val="num" w:pos="993"/>
        </w:tabs>
        <w:spacing w:line="360" w:lineRule="auto"/>
        <w:ind w:left="360" w:hanging="11"/>
        <w:jc w:val="center"/>
        <w:rPr>
          <w:szCs w:val="28"/>
        </w:rPr>
      </w:pPr>
      <w:r w:rsidRPr="007D7DEC">
        <w:rPr>
          <w:position w:val="-12"/>
          <w:szCs w:val="28"/>
        </w:rPr>
        <w:object w:dxaOrig="5220" w:dyaOrig="360">
          <v:shape id="_x0000_i1286" type="#_x0000_t75" style="width:260.35pt;height:17.6pt" o:ole="" fillcolor="window">
            <v:imagedata r:id="rId475" o:title=""/>
          </v:shape>
          <o:OLEObject Type="Embed" ProgID="Equation.3" ShapeID="_x0000_i1286" DrawAspect="Content" ObjectID="_1616420222" r:id="rId476"/>
        </w:object>
      </w:r>
      <w:r w:rsidRPr="007D7DEC">
        <w:rPr>
          <w:szCs w:val="28"/>
        </w:rPr>
        <w:t>.</w:t>
      </w:r>
    </w:p>
    <w:p w:rsidR="00C46EAD" w:rsidRPr="007D7DEC" w:rsidRDefault="00C46EAD" w:rsidP="00DE5F7A">
      <w:pPr>
        <w:pStyle w:val="20"/>
        <w:numPr>
          <w:ilvl w:val="0"/>
          <w:numId w:val="16"/>
        </w:numPr>
        <w:shd w:val="clear" w:color="auto" w:fill="FFFFFF"/>
        <w:tabs>
          <w:tab w:val="clear" w:pos="927"/>
          <w:tab w:val="num" w:pos="993"/>
        </w:tabs>
        <w:spacing w:line="360" w:lineRule="auto"/>
        <w:ind w:left="720" w:hanging="11"/>
        <w:rPr>
          <w:szCs w:val="28"/>
        </w:rPr>
      </w:pPr>
      <w:r w:rsidRPr="007D7DEC">
        <w:rPr>
          <w:szCs w:val="28"/>
        </w:rPr>
        <w:t>Постійний множник можна виносити за знак дисперсі</w:t>
      </w:r>
      <w:r w:rsidR="00F8609A" w:rsidRPr="007D7DEC">
        <w:rPr>
          <w:szCs w:val="28"/>
        </w:rPr>
        <w:t>ї, підносячи його до квадрату:</w:t>
      </w:r>
    </w:p>
    <w:p w:rsidR="00C46EAD" w:rsidRPr="007D7DEC" w:rsidRDefault="00C46EAD" w:rsidP="007D7DEC">
      <w:pPr>
        <w:pStyle w:val="20"/>
        <w:tabs>
          <w:tab w:val="num" w:pos="993"/>
        </w:tabs>
        <w:spacing w:line="360" w:lineRule="auto"/>
        <w:ind w:left="360" w:hanging="11"/>
        <w:jc w:val="center"/>
        <w:rPr>
          <w:i/>
          <w:szCs w:val="28"/>
        </w:rPr>
      </w:pPr>
      <w:r w:rsidRPr="007D7DEC">
        <w:rPr>
          <w:i/>
          <w:szCs w:val="28"/>
          <w:lang w:val="en-US"/>
        </w:rPr>
        <w:t>D</w:t>
      </w:r>
      <w:r w:rsidRPr="007D7DEC">
        <w:rPr>
          <w:i/>
          <w:szCs w:val="28"/>
        </w:rPr>
        <w:t>(С</w:t>
      </w:r>
      <w:r w:rsidR="005A7554" w:rsidRPr="007D7DEC">
        <w:rPr>
          <w:i/>
          <w:szCs w:val="28"/>
        </w:rPr>
        <w:sym w:font="Symbol" w:char="F0D7"/>
      </w:r>
      <w:r w:rsidRPr="007D7DEC">
        <w:rPr>
          <w:i/>
          <w:szCs w:val="28"/>
        </w:rPr>
        <w:t>Х)=</w:t>
      </w:r>
      <w:r w:rsidRPr="007D7DEC">
        <w:rPr>
          <w:i/>
          <w:szCs w:val="28"/>
          <w:lang w:val="en-US"/>
        </w:rPr>
        <w:t>C</w:t>
      </w:r>
      <w:r w:rsidRPr="007D7DEC">
        <w:rPr>
          <w:i/>
          <w:szCs w:val="28"/>
          <w:vertAlign w:val="superscript"/>
          <w:lang w:val="ru-RU"/>
        </w:rPr>
        <w:t>2</w:t>
      </w:r>
      <w:r w:rsidR="005A7554" w:rsidRPr="007D7DEC">
        <w:rPr>
          <w:i/>
          <w:szCs w:val="28"/>
        </w:rPr>
        <w:sym w:font="Symbol" w:char="F0D7"/>
      </w:r>
      <w:r w:rsidRPr="007D7DEC">
        <w:rPr>
          <w:i/>
          <w:szCs w:val="28"/>
          <w:lang w:val="en-US"/>
        </w:rPr>
        <w:t>D</w:t>
      </w:r>
      <w:r w:rsidRPr="007D7DEC">
        <w:rPr>
          <w:i/>
          <w:szCs w:val="28"/>
        </w:rPr>
        <w:t>(Х).</w:t>
      </w:r>
    </w:p>
    <w:p w:rsidR="00C46EAD" w:rsidRPr="007D7DEC" w:rsidRDefault="00C46EAD" w:rsidP="007D7DEC">
      <w:pPr>
        <w:pStyle w:val="20"/>
        <w:spacing w:line="360" w:lineRule="auto"/>
        <w:ind w:firstLine="709"/>
        <w:rPr>
          <w:szCs w:val="28"/>
        </w:rPr>
      </w:pPr>
      <w:r w:rsidRPr="007D7DEC">
        <w:rPr>
          <w:szCs w:val="28"/>
        </w:rPr>
        <w:t>Середнім квадратичним відхиленням випадкової величини називають квадратний корінь із дисперсії:</w:t>
      </w:r>
    </w:p>
    <w:p w:rsidR="00C46EAD" w:rsidRPr="007D7DEC" w:rsidRDefault="00C46EAD" w:rsidP="007D7DEC">
      <w:pPr>
        <w:pStyle w:val="20"/>
        <w:spacing w:line="360" w:lineRule="auto"/>
        <w:ind w:firstLine="567"/>
        <w:jc w:val="center"/>
        <w:rPr>
          <w:szCs w:val="28"/>
        </w:rPr>
      </w:pPr>
      <w:r w:rsidRPr="007D7DEC">
        <w:rPr>
          <w:position w:val="-12"/>
          <w:szCs w:val="28"/>
        </w:rPr>
        <w:object w:dxaOrig="1620" w:dyaOrig="400">
          <v:shape id="_x0000_i1287" type="#_x0000_t75" style="width:82.05pt;height:20.1pt" o:ole="" fillcolor="window">
            <v:imagedata r:id="rId477" o:title=""/>
          </v:shape>
          <o:OLEObject Type="Embed" ProgID="Equation.3" ShapeID="_x0000_i1287" DrawAspect="Content" ObjectID="_1616420223" r:id="rId478"/>
        </w:object>
      </w:r>
      <w:r w:rsidRPr="007D7DEC">
        <w:rPr>
          <w:szCs w:val="28"/>
        </w:rPr>
        <w:t>.</w:t>
      </w:r>
    </w:p>
    <w:p w:rsidR="00C46EAD" w:rsidRPr="007D7DEC" w:rsidRDefault="00C46EAD" w:rsidP="007D7DEC">
      <w:pPr>
        <w:pStyle w:val="20"/>
        <w:spacing w:line="360" w:lineRule="auto"/>
        <w:ind w:firstLine="567"/>
        <w:jc w:val="center"/>
        <w:rPr>
          <w:szCs w:val="28"/>
        </w:rPr>
      </w:pPr>
    </w:p>
    <w:p w:rsidR="00C46EAD" w:rsidRPr="007D7DEC" w:rsidRDefault="00C46EAD" w:rsidP="007D7DEC">
      <w:pPr>
        <w:pStyle w:val="af0"/>
        <w:spacing w:line="360" w:lineRule="auto"/>
        <w:jc w:val="center"/>
        <w:rPr>
          <w:b/>
          <w:sz w:val="28"/>
          <w:szCs w:val="28"/>
          <w:u w:val="single"/>
        </w:rPr>
      </w:pPr>
      <w:r w:rsidRPr="007D7DEC">
        <w:rPr>
          <w:b/>
          <w:sz w:val="28"/>
          <w:szCs w:val="28"/>
          <w:u w:val="single"/>
        </w:rPr>
        <w:t>Розв’язок типових задач</w:t>
      </w:r>
    </w:p>
    <w:p w:rsidR="00F8609A" w:rsidRPr="007D7DEC" w:rsidRDefault="00F8609A" w:rsidP="007D7DEC">
      <w:pPr>
        <w:pStyle w:val="af0"/>
        <w:spacing w:line="360" w:lineRule="auto"/>
        <w:jc w:val="center"/>
        <w:rPr>
          <w:b/>
          <w:sz w:val="28"/>
          <w:szCs w:val="28"/>
          <w:u w:val="single"/>
        </w:rPr>
      </w:pPr>
    </w:p>
    <w:p w:rsidR="00C46EAD" w:rsidRPr="007D7DEC" w:rsidRDefault="00C46EAD" w:rsidP="007D7DEC">
      <w:pPr>
        <w:shd w:val="clear" w:color="auto" w:fill="FFFFFF"/>
        <w:spacing w:line="360" w:lineRule="auto"/>
        <w:ind w:firstLine="720"/>
        <w:jc w:val="both"/>
        <w:rPr>
          <w:snapToGrid w:val="0"/>
          <w:color w:val="000000"/>
          <w:sz w:val="28"/>
          <w:szCs w:val="28"/>
        </w:rPr>
      </w:pPr>
      <w:r w:rsidRPr="007D7DEC">
        <w:rPr>
          <w:i/>
          <w:sz w:val="28"/>
          <w:szCs w:val="28"/>
        </w:rPr>
        <w:t xml:space="preserve">Приклад 11.1. </w:t>
      </w:r>
      <w:r w:rsidRPr="007D7DEC">
        <w:rPr>
          <w:snapToGrid w:val="0"/>
          <w:color w:val="000000"/>
          <w:sz w:val="28"/>
          <w:szCs w:val="28"/>
        </w:rPr>
        <w:t>Закон розподі</w:t>
      </w:r>
      <w:r w:rsidR="00C71AF3" w:rsidRPr="007D7DEC">
        <w:rPr>
          <w:snapToGrid w:val="0"/>
          <w:color w:val="000000"/>
          <w:sz w:val="28"/>
          <w:szCs w:val="28"/>
        </w:rPr>
        <w:t>лу дискретної випадкової величи</w:t>
      </w:r>
      <w:r w:rsidR="003148FD" w:rsidRPr="007D7DEC">
        <w:rPr>
          <w:snapToGrid w:val="0"/>
          <w:color w:val="000000"/>
          <w:sz w:val="28"/>
          <w:szCs w:val="28"/>
        </w:rPr>
        <w:t xml:space="preserve">ни задано </w:t>
      </w:r>
      <w:r w:rsidR="009B7A77" w:rsidRPr="007D7DEC">
        <w:rPr>
          <w:snapToGrid w:val="0"/>
          <w:color w:val="000000"/>
          <w:sz w:val="28"/>
          <w:szCs w:val="28"/>
        </w:rPr>
        <w:t>у табл.</w:t>
      </w:r>
      <w:r w:rsidR="00575260" w:rsidRPr="007D7DEC">
        <w:rPr>
          <w:snapToGrid w:val="0"/>
          <w:color w:val="000000"/>
          <w:sz w:val="28"/>
          <w:szCs w:val="28"/>
        </w:rPr>
        <w:t xml:space="preserve"> 11.1.</w:t>
      </w:r>
    </w:p>
    <w:p w:rsidR="00575260" w:rsidRPr="007D7DEC" w:rsidRDefault="00575260" w:rsidP="007D7DEC">
      <w:pPr>
        <w:shd w:val="clear" w:color="auto" w:fill="FFFFFF"/>
        <w:spacing w:line="360" w:lineRule="auto"/>
        <w:ind w:firstLine="720"/>
        <w:jc w:val="right"/>
        <w:rPr>
          <w:i/>
          <w:snapToGrid w:val="0"/>
          <w:color w:val="000000"/>
          <w:sz w:val="28"/>
          <w:szCs w:val="28"/>
        </w:rPr>
      </w:pPr>
      <w:r w:rsidRPr="007D7DEC">
        <w:rPr>
          <w:i/>
          <w:snapToGrid w:val="0"/>
          <w:color w:val="000000"/>
          <w:sz w:val="28"/>
          <w:szCs w:val="28"/>
        </w:rPr>
        <w:t>Таблиця 11.1</w:t>
      </w:r>
    </w:p>
    <w:p w:rsidR="00575260" w:rsidRPr="007D7DEC" w:rsidRDefault="00575260" w:rsidP="007D7DEC">
      <w:pPr>
        <w:shd w:val="clear" w:color="auto" w:fill="FFFFFF"/>
        <w:spacing w:line="360" w:lineRule="auto"/>
        <w:ind w:firstLine="720"/>
        <w:jc w:val="center"/>
        <w:rPr>
          <w:snapToGrid w:val="0"/>
          <w:sz w:val="28"/>
          <w:szCs w:val="28"/>
        </w:rPr>
      </w:pPr>
      <w:r w:rsidRPr="007D7DEC">
        <w:rPr>
          <w:snapToGrid w:val="0"/>
          <w:color w:val="000000"/>
          <w:sz w:val="28"/>
          <w:szCs w:val="28"/>
        </w:rPr>
        <w:t>Вихідні дані до прикладу 11.1</w:t>
      </w:r>
    </w:p>
    <w:tbl>
      <w:tblPr>
        <w:tblW w:w="9781" w:type="dxa"/>
        <w:tblInd w:w="40" w:type="dxa"/>
        <w:tblLayout w:type="fixed"/>
        <w:tblCellMar>
          <w:left w:w="40" w:type="dxa"/>
          <w:right w:w="40" w:type="dxa"/>
        </w:tblCellMar>
        <w:tblLook w:val="0000"/>
      </w:tblPr>
      <w:tblGrid>
        <w:gridCol w:w="1276"/>
        <w:gridCol w:w="1417"/>
        <w:gridCol w:w="1418"/>
        <w:gridCol w:w="1417"/>
        <w:gridCol w:w="1418"/>
        <w:gridCol w:w="1417"/>
        <w:gridCol w:w="1418"/>
      </w:tblGrid>
      <w:tr w:rsidR="00C46EAD" w:rsidRPr="007D7DEC">
        <w:trPr>
          <w:trHeight w:val="365"/>
        </w:trPr>
        <w:tc>
          <w:tcPr>
            <w:tcW w:w="1276"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rPr>
                <w:b/>
                <w:i/>
                <w:snapToGrid w:val="0"/>
                <w:sz w:val="28"/>
                <w:szCs w:val="28"/>
                <w:vertAlign w:val="subscript"/>
                <w:lang w:val="en-US"/>
              </w:rPr>
            </w:pPr>
            <w:r w:rsidRPr="007D7DEC">
              <w:rPr>
                <w:b/>
                <w:i/>
                <w:snapToGrid w:val="0"/>
                <w:sz w:val="28"/>
                <w:szCs w:val="28"/>
                <w:lang w:val="en-US"/>
              </w:rPr>
              <w:t>x</w:t>
            </w:r>
            <w:r w:rsidRPr="007D7DEC">
              <w:rPr>
                <w:b/>
                <w:i/>
                <w:snapToGrid w:val="0"/>
                <w:sz w:val="28"/>
                <w:szCs w:val="28"/>
                <w:vertAlign w:val="subscript"/>
                <w:lang w:val="en-US"/>
              </w:rPr>
              <w:t>i</w:t>
            </w:r>
          </w:p>
        </w:tc>
        <w:tc>
          <w:tcPr>
            <w:tcW w:w="1417"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-6</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-4</w:t>
            </w:r>
          </w:p>
        </w:tc>
        <w:tc>
          <w:tcPr>
            <w:tcW w:w="1417"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2</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4</w:t>
            </w:r>
          </w:p>
        </w:tc>
        <w:tc>
          <w:tcPr>
            <w:tcW w:w="1417"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6</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8</w:t>
            </w:r>
          </w:p>
        </w:tc>
      </w:tr>
      <w:tr w:rsidR="00C46EAD" w:rsidRPr="007D7DEC">
        <w:trPr>
          <w:trHeight w:val="365"/>
        </w:trPr>
        <w:tc>
          <w:tcPr>
            <w:tcW w:w="1276"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rPr>
                <w:snapToGrid w:val="0"/>
                <w:sz w:val="28"/>
                <w:szCs w:val="28"/>
                <w:vertAlign w:val="subscript"/>
              </w:rPr>
            </w:pPr>
            <w:r w:rsidRPr="007D7DEC">
              <w:rPr>
                <w:b/>
                <w:i/>
                <w:snapToGrid w:val="0"/>
                <w:color w:val="000000"/>
                <w:sz w:val="28"/>
                <w:szCs w:val="28"/>
              </w:rPr>
              <w:t>Р</w:t>
            </w:r>
            <w:r w:rsidR="000E2663" w:rsidRPr="007D7DEC">
              <w:rPr>
                <w:b/>
                <w:i/>
                <w:snapToGrid w:val="0"/>
                <w:color w:val="000000"/>
                <w:sz w:val="28"/>
                <w:szCs w:val="28"/>
                <w:vertAlign w:val="subscript"/>
              </w:rPr>
              <w:t>і</w:t>
            </w:r>
          </w:p>
        </w:tc>
        <w:tc>
          <w:tcPr>
            <w:tcW w:w="1417"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0,1</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0,1</w:t>
            </w:r>
          </w:p>
        </w:tc>
        <w:tc>
          <w:tcPr>
            <w:tcW w:w="1417"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0,2</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0,3</w:t>
            </w:r>
          </w:p>
        </w:tc>
        <w:tc>
          <w:tcPr>
            <w:tcW w:w="1417"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0,1</w:t>
            </w:r>
          </w:p>
        </w:tc>
        <w:tc>
          <w:tcPr>
            <w:tcW w:w="1418"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0,2</w:t>
            </w:r>
          </w:p>
        </w:tc>
      </w:tr>
    </w:tbl>
    <w:p w:rsidR="00C46EAD" w:rsidRPr="007D7DEC" w:rsidRDefault="00C46EAD" w:rsidP="007D7DEC">
      <w:pPr>
        <w:shd w:val="clear" w:color="auto" w:fill="FFFFFF"/>
        <w:spacing w:line="360" w:lineRule="auto"/>
        <w:rPr>
          <w:snapToGrid w:val="0"/>
          <w:sz w:val="28"/>
          <w:szCs w:val="28"/>
        </w:rPr>
      </w:pPr>
      <w:r w:rsidRPr="007D7DEC">
        <w:rPr>
          <w:snapToGrid w:val="0"/>
          <w:color w:val="000000"/>
          <w:sz w:val="28"/>
          <w:szCs w:val="28"/>
        </w:rPr>
        <w:lastRenderedPageBreak/>
        <w:t xml:space="preserve">Обчислити </w:t>
      </w:r>
      <w:r w:rsidRPr="007D7DEC">
        <w:rPr>
          <w:i/>
          <w:snapToGrid w:val="0"/>
          <w:color w:val="000000"/>
          <w:sz w:val="28"/>
          <w:szCs w:val="28"/>
        </w:rPr>
        <w:t xml:space="preserve">М(Х), D(X), </w:t>
      </w:r>
      <w:r w:rsidRPr="007D7DEC">
        <w:rPr>
          <w:i/>
          <w:snapToGrid w:val="0"/>
          <w:color w:val="000000"/>
          <w:position w:val="-10"/>
          <w:sz w:val="28"/>
          <w:szCs w:val="28"/>
        </w:rPr>
        <w:object w:dxaOrig="620" w:dyaOrig="320">
          <v:shape id="_x0000_i1288" type="#_x0000_t75" style="width:31pt;height:15.9pt" o:ole="" fillcolor="window">
            <v:imagedata r:id="rId479" o:title=""/>
          </v:shape>
          <o:OLEObject Type="Embed" ProgID="Equation.3" ShapeID="_x0000_i1288" DrawAspect="Content" ObjectID="_1616420224" r:id="rId480"/>
        </w:object>
      </w:r>
      <w:r w:rsidRPr="007D7DEC">
        <w:rPr>
          <w:i/>
          <w:snapToGrid w:val="0"/>
          <w:color w:val="000000"/>
          <w:sz w:val="28"/>
          <w:szCs w:val="28"/>
        </w:rPr>
        <w:t>.</w:t>
      </w:r>
    </w:p>
    <w:p w:rsidR="00C46EAD" w:rsidRPr="007D7DEC" w:rsidRDefault="00C46EAD" w:rsidP="007D7DEC">
      <w:pPr>
        <w:shd w:val="clear" w:color="auto" w:fill="FFFFFF"/>
        <w:spacing w:line="360" w:lineRule="auto"/>
        <w:ind w:firstLine="720"/>
        <w:jc w:val="both"/>
        <w:rPr>
          <w:snapToGrid w:val="0"/>
          <w:color w:val="000000"/>
          <w:sz w:val="28"/>
          <w:szCs w:val="28"/>
        </w:rPr>
      </w:pPr>
      <w:r w:rsidRPr="007D7DEC">
        <w:rPr>
          <w:i/>
          <w:snapToGrid w:val="0"/>
          <w:color w:val="000000"/>
          <w:sz w:val="28"/>
          <w:szCs w:val="28"/>
        </w:rPr>
        <w:t xml:space="preserve">Розв'язання. </w:t>
      </w:r>
      <w:r w:rsidRPr="007D7DEC">
        <w:rPr>
          <w:snapToGrid w:val="0"/>
          <w:color w:val="000000"/>
          <w:position w:val="-12"/>
          <w:sz w:val="28"/>
          <w:szCs w:val="28"/>
        </w:rPr>
        <w:object w:dxaOrig="9720" w:dyaOrig="360">
          <v:shape id="_x0000_i1289" type="#_x0000_t75" style="width:486.4pt;height:17.6pt" o:ole="" fillcolor="window">
            <v:imagedata r:id="rId481" o:title=""/>
          </v:shape>
          <o:OLEObject Type="Embed" ProgID="Equation.3" ShapeID="_x0000_i1289" DrawAspect="Content" ObjectID="_1616420225" r:id="rId482"/>
        </w:object>
      </w:r>
      <w:r w:rsidRPr="007D7DEC">
        <w:rPr>
          <w:snapToGrid w:val="0"/>
          <w:color w:val="000000"/>
          <w:position w:val="-10"/>
          <w:sz w:val="28"/>
          <w:szCs w:val="28"/>
        </w:rPr>
        <w:object w:dxaOrig="3760" w:dyaOrig="320">
          <v:shape id="_x0000_i1290" type="#_x0000_t75" style="width:187.55pt;height:15.9pt" o:ole="" fillcolor="window">
            <v:imagedata r:id="rId483" o:title=""/>
          </v:shape>
          <o:OLEObject Type="Embed" ProgID="Equation.3" ShapeID="_x0000_i1290" DrawAspect="Content" ObjectID="_1616420226" r:id="rId484"/>
        </w:object>
      </w:r>
      <w:r w:rsidRPr="007D7DEC">
        <w:rPr>
          <w:snapToGrid w:val="0"/>
          <w:color w:val="000000"/>
          <w:sz w:val="28"/>
          <w:szCs w:val="28"/>
        </w:rPr>
        <w:t>.</w:t>
      </w:r>
    </w:p>
    <w:p w:rsidR="00C46EAD" w:rsidRPr="007D7DEC" w:rsidRDefault="00C46EAD" w:rsidP="007D7DEC">
      <w:pPr>
        <w:shd w:val="clear" w:color="auto" w:fill="FFFFFF"/>
        <w:spacing w:line="360" w:lineRule="auto"/>
        <w:jc w:val="center"/>
        <w:rPr>
          <w:snapToGrid w:val="0"/>
          <w:color w:val="000000"/>
          <w:sz w:val="28"/>
          <w:szCs w:val="28"/>
        </w:rPr>
      </w:pPr>
    </w:p>
    <w:p w:rsidR="00C46EAD" w:rsidRPr="007D7DEC" w:rsidRDefault="00C46EAD" w:rsidP="007D7DEC">
      <w:pPr>
        <w:shd w:val="clear" w:color="auto" w:fill="FFFFFF"/>
        <w:spacing w:line="360" w:lineRule="auto"/>
        <w:jc w:val="center"/>
        <w:rPr>
          <w:sz w:val="28"/>
          <w:szCs w:val="28"/>
          <w:lang w:val="en-US"/>
        </w:rPr>
      </w:pPr>
      <w:r w:rsidRPr="007D7DEC">
        <w:rPr>
          <w:position w:val="-28"/>
          <w:sz w:val="28"/>
          <w:szCs w:val="28"/>
        </w:rPr>
        <w:object w:dxaOrig="4980" w:dyaOrig="680">
          <v:shape id="_x0000_i1291" type="#_x0000_t75" style="width:248.65pt;height:34.35pt" o:ole="" fillcolor="window">
            <v:imagedata r:id="rId485" o:title=""/>
          </v:shape>
          <o:OLEObject Type="Embed" ProgID="Equation.3" ShapeID="_x0000_i1291" DrawAspect="Content" ObjectID="_1616420227" r:id="rId486"/>
        </w:object>
      </w:r>
      <w:r w:rsidRPr="007D7DEC">
        <w:rPr>
          <w:position w:val="-10"/>
          <w:sz w:val="28"/>
          <w:szCs w:val="28"/>
          <w:lang w:val="en-US"/>
        </w:rPr>
        <w:object w:dxaOrig="6060" w:dyaOrig="360">
          <v:shape id="_x0000_i1292" type="#_x0000_t75" style="width:303.05pt;height:17.6pt" o:ole="" fillcolor="window">
            <v:imagedata r:id="rId487" o:title=""/>
          </v:shape>
          <o:OLEObject Type="Embed" ProgID="Equation.3" ShapeID="_x0000_i1292" DrawAspect="Content" ObjectID="_1616420228" r:id="rId488"/>
        </w:object>
      </w:r>
    </w:p>
    <w:p w:rsidR="00C46EAD" w:rsidRPr="007D7DEC" w:rsidRDefault="00C46EAD" w:rsidP="007D7DEC">
      <w:pPr>
        <w:shd w:val="clear" w:color="auto" w:fill="FFFFFF"/>
        <w:spacing w:line="360" w:lineRule="auto"/>
        <w:jc w:val="center"/>
        <w:rPr>
          <w:sz w:val="28"/>
          <w:szCs w:val="28"/>
          <w:lang w:val="ru-RU"/>
        </w:rPr>
      </w:pPr>
      <w:r w:rsidRPr="007D7DEC">
        <w:rPr>
          <w:position w:val="-10"/>
          <w:sz w:val="28"/>
          <w:szCs w:val="28"/>
          <w:lang w:val="en-US"/>
        </w:rPr>
        <w:object w:dxaOrig="4560" w:dyaOrig="320">
          <v:shape id="_x0000_i1293" type="#_x0000_t75" style="width:228.55pt;height:15.9pt" o:ole="" fillcolor="window">
            <v:imagedata r:id="rId489" o:title=""/>
          </v:shape>
          <o:OLEObject Type="Embed" ProgID="Equation.3" ShapeID="_x0000_i1293" DrawAspect="Content" ObjectID="_1616420229" r:id="rId490"/>
        </w:object>
      </w:r>
      <w:r w:rsidRPr="007D7DEC">
        <w:rPr>
          <w:sz w:val="28"/>
          <w:szCs w:val="28"/>
          <w:lang w:val="ru-RU"/>
        </w:rPr>
        <w:t>.</w:t>
      </w:r>
    </w:p>
    <w:p w:rsidR="00C46EAD" w:rsidRPr="007D7DEC" w:rsidRDefault="00C46EAD" w:rsidP="007D7DEC">
      <w:pPr>
        <w:pStyle w:val="20"/>
        <w:spacing w:line="360" w:lineRule="auto"/>
        <w:ind w:firstLine="567"/>
        <w:jc w:val="center"/>
        <w:rPr>
          <w:szCs w:val="28"/>
        </w:rPr>
      </w:pPr>
      <w:r w:rsidRPr="007D7DEC">
        <w:rPr>
          <w:position w:val="-12"/>
          <w:szCs w:val="28"/>
        </w:rPr>
        <w:object w:dxaOrig="3120" w:dyaOrig="400">
          <v:shape id="_x0000_i1294" type="#_x0000_t75" style="width:156.55pt;height:20.1pt" o:ole="" fillcolor="window">
            <v:imagedata r:id="rId491" o:title=""/>
          </v:shape>
          <o:OLEObject Type="Embed" ProgID="Equation.3" ShapeID="_x0000_i1294" DrawAspect="Content" ObjectID="_1616420230" r:id="rId492"/>
        </w:object>
      </w:r>
      <w:r w:rsidRPr="007D7DEC">
        <w:rPr>
          <w:szCs w:val="28"/>
        </w:rPr>
        <w:t>.</w:t>
      </w:r>
    </w:p>
    <w:p w:rsidR="00C46EAD" w:rsidRPr="007D7DEC" w:rsidRDefault="00C46EAD" w:rsidP="007D7DEC">
      <w:pPr>
        <w:pStyle w:val="20"/>
        <w:spacing w:line="360" w:lineRule="auto"/>
        <w:ind w:firstLine="567"/>
        <w:jc w:val="center"/>
        <w:rPr>
          <w:szCs w:val="28"/>
          <w:lang w:val="ru-RU"/>
        </w:rPr>
      </w:pPr>
    </w:p>
    <w:p w:rsidR="00C46EAD" w:rsidRPr="007D7DEC" w:rsidRDefault="00C46EAD" w:rsidP="007D7DEC">
      <w:pPr>
        <w:pStyle w:val="20"/>
        <w:spacing w:line="360" w:lineRule="auto"/>
        <w:ind w:firstLine="567"/>
        <w:jc w:val="center"/>
        <w:rPr>
          <w:b/>
          <w:szCs w:val="28"/>
          <w:u w:val="single"/>
        </w:rPr>
      </w:pPr>
      <w:r w:rsidRPr="007D7DEC">
        <w:rPr>
          <w:b/>
          <w:szCs w:val="28"/>
          <w:u w:val="single"/>
        </w:rPr>
        <w:t>Задачі</w:t>
      </w:r>
    </w:p>
    <w:p w:rsidR="0065409E" w:rsidRPr="007D7DEC" w:rsidRDefault="0065409E" w:rsidP="007D7DEC">
      <w:pPr>
        <w:pStyle w:val="20"/>
        <w:spacing w:line="360" w:lineRule="auto"/>
        <w:ind w:firstLine="567"/>
        <w:jc w:val="center"/>
        <w:rPr>
          <w:b/>
          <w:szCs w:val="28"/>
          <w:u w:val="single"/>
        </w:rPr>
      </w:pPr>
    </w:p>
    <w:p w:rsidR="00C46EAD" w:rsidRPr="007D7DEC" w:rsidRDefault="00C46EAD" w:rsidP="007D7DEC">
      <w:pPr>
        <w:shd w:val="clear" w:color="auto" w:fill="FFFFFF"/>
        <w:spacing w:line="360" w:lineRule="auto"/>
        <w:rPr>
          <w:snapToGrid w:val="0"/>
          <w:color w:val="000000"/>
          <w:sz w:val="28"/>
          <w:szCs w:val="28"/>
        </w:rPr>
      </w:pPr>
      <w:r w:rsidRPr="007D7DEC">
        <w:rPr>
          <w:sz w:val="28"/>
          <w:szCs w:val="28"/>
        </w:rPr>
        <w:t>11.1</w:t>
      </w:r>
      <w:r w:rsidRPr="007D7DEC">
        <w:rPr>
          <w:sz w:val="28"/>
          <w:szCs w:val="28"/>
          <w:lang w:val="ru-RU"/>
        </w:rPr>
        <w:t>.</w:t>
      </w:r>
      <w:r w:rsidRPr="007D7DEC">
        <w:rPr>
          <w:snapToGrid w:val="0"/>
          <w:color w:val="000000"/>
          <w:sz w:val="28"/>
          <w:szCs w:val="28"/>
        </w:rPr>
        <w:t>Закон розподі</w:t>
      </w:r>
      <w:r w:rsidR="0065409E" w:rsidRPr="007D7DEC">
        <w:rPr>
          <w:snapToGrid w:val="0"/>
          <w:color w:val="000000"/>
          <w:sz w:val="28"/>
          <w:szCs w:val="28"/>
        </w:rPr>
        <w:t>лу дискретної випадкової величи</w:t>
      </w:r>
      <w:r w:rsidR="00B936CE" w:rsidRPr="007D7DEC">
        <w:rPr>
          <w:snapToGrid w:val="0"/>
          <w:color w:val="000000"/>
          <w:sz w:val="28"/>
          <w:szCs w:val="28"/>
        </w:rPr>
        <w:t xml:space="preserve">ни задано </w:t>
      </w:r>
      <w:r w:rsidR="009B7A77" w:rsidRPr="007D7DEC">
        <w:rPr>
          <w:snapToGrid w:val="0"/>
          <w:color w:val="000000"/>
          <w:sz w:val="28"/>
          <w:szCs w:val="28"/>
        </w:rPr>
        <w:t>у табл.</w:t>
      </w:r>
      <w:r w:rsidR="00CD700F" w:rsidRPr="007D7DEC">
        <w:rPr>
          <w:snapToGrid w:val="0"/>
          <w:color w:val="000000"/>
          <w:sz w:val="28"/>
          <w:szCs w:val="28"/>
        </w:rPr>
        <w:t xml:space="preserve"> 11.2.</w:t>
      </w:r>
    </w:p>
    <w:p w:rsidR="00CD700F" w:rsidRPr="007D7DEC" w:rsidRDefault="00CD700F" w:rsidP="007D7DEC">
      <w:pPr>
        <w:shd w:val="clear" w:color="auto" w:fill="FFFFFF"/>
        <w:spacing w:line="360" w:lineRule="auto"/>
        <w:ind w:right="-227"/>
        <w:jc w:val="right"/>
        <w:rPr>
          <w:i/>
          <w:snapToGrid w:val="0"/>
          <w:color w:val="000000"/>
          <w:sz w:val="28"/>
          <w:szCs w:val="28"/>
        </w:rPr>
      </w:pPr>
      <w:r w:rsidRPr="007D7DEC">
        <w:rPr>
          <w:i/>
          <w:snapToGrid w:val="0"/>
          <w:color w:val="000000"/>
          <w:sz w:val="28"/>
          <w:szCs w:val="28"/>
        </w:rPr>
        <w:t>Таблиця 11.2</w:t>
      </w:r>
    </w:p>
    <w:p w:rsidR="00CD700F" w:rsidRPr="007D7DEC" w:rsidRDefault="00496DF9" w:rsidP="007D7DEC">
      <w:pPr>
        <w:shd w:val="clear" w:color="auto" w:fill="FFFFFF"/>
        <w:spacing w:line="360" w:lineRule="auto"/>
        <w:ind w:firstLine="720"/>
        <w:jc w:val="center"/>
        <w:rPr>
          <w:snapToGrid w:val="0"/>
          <w:sz w:val="28"/>
          <w:szCs w:val="28"/>
        </w:rPr>
      </w:pPr>
      <w:r w:rsidRPr="007D7DEC">
        <w:rPr>
          <w:snapToGrid w:val="0"/>
          <w:color w:val="000000"/>
          <w:sz w:val="28"/>
          <w:szCs w:val="28"/>
        </w:rPr>
        <w:t>Вихідні дані до задачі</w:t>
      </w:r>
      <w:r w:rsidR="00CD700F" w:rsidRPr="007D7DEC">
        <w:rPr>
          <w:snapToGrid w:val="0"/>
          <w:color w:val="000000"/>
          <w:sz w:val="28"/>
          <w:szCs w:val="28"/>
        </w:rPr>
        <w:t xml:space="preserve"> 11.</w:t>
      </w:r>
      <w:r w:rsidR="00555CC2" w:rsidRPr="007D7DEC">
        <w:rPr>
          <w:snapToGrid w:val="0"/>
          <w:color w:val="000000"/>
          <w:sz w:val="28"/>
          <w:szCs w:val="28"/>
        </w:rPr>
        <w:t>1</w:t>
      </w:r>
    </w:p>
    <w:tbl>
      <w:tblPr>
        <w:tblW w:w="9781" w:type="dxa"/>
        <w:tblInd w:w="40" w:type="dxa"/>
        <w:tblLayout w:type="fixed"/>
        <w:tblCellMar>
          <w:left w:w="40" w:type="dxa"/>
          <w:right w:w="40" w:type="dxa"/>
        </w:tblCellMar>
        <w:tblLook w:val="0000"/>
      </w:tblPr>
      <w:tblGrid>
        <w:gridCol w:w="1560"/>
        <w:gridCol w:w="1370"/>
        <w:gridCol w:w="1370"/>
        <w:gridCol w:w="1370"/>
        <w:gridCol w:w="1370"/>
        <w:gridCol w:w="1370"/>
        <w:gridCol w:w="1371"/>
      </w:tblGrid>
      <w:tr w:rsidR="00C46EAD" w:rsidRPr="007D7DEC">
        <w:trPr>
          <w:trHeight w:val="365"/>
        </w:trPr>
        <w:tc>
          <w:tcPr>
            <w:tcW w:w="1560"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rPr>
                <w:b/>
                <w:i/>
                <w:snapToGrid w:val="0"/>
                <w:sz w:val="28"/>
                <w:szCs w:val="28"/>
                <w:vertAlign w:val="subscript"/>
                <w:lang w:val="en-US"/>
              </w:rPr>
            </w:pPr>
            <w:r w:rsidRPr="007D7DEC">
              <w:rPr>
                <w:b/>
                <w:i/>
                <w:snapToGrid w:val="0"/>
                <w:sz w:val="28"/>
                <w:szCs w:val="28"/>
                <w:lang w:val="en-US"/>
              </w:rPr>
              <w:t>x</w:t>
            </w:r>
            <w:r w:rsidRPr="007D7DEC">
              <w:rPr>
                <w:b/>
                <w:i/>
                <w:snapToGrid w:val="0"/>
                <w:sz w:val="28"/>
                <w:szCs w:val="28"/>
                <w:vertAlign w:val="subscript"/>
                <w:lang w:val="en-US"/>
              </w:rPr>
              <w:t>i</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475452" w:rsidP="007D7DEC">
            <w:pPr>
              <w:shd w:val="clear" w:color="auto" w:fill="FFFFFF"/>
              <w:spacing w:line="360" w:lineRule="auto"/>
              <w:jc w:val="center"/>
              <w:rPr>
                <w:snapToGrid w:val="0"/>
                <w:sz w:val="28"/>
                <w:szCs w:val="28"/>
                <w:lang w:val="en-US"/>
              </w:rPr>
            </w:pPr>
            <w:r w:rsidRPr="007D7DEC">
              <w:rPr>
                <w:snapToGrid w:val="0"/>
                <w:color w:val="000000"/>
                <w:sz w:val="28"/>
                <w:szCs w:val="28"/>
              </w:rPr>
              <w:t>–</w:t>
            </w:r>
            <w:r w:rsidR="00C46EAD" w:rsidRPr="007D7DEC">
              <w:rPr>
                <w:snapToGrid w:val="0"/>
                <w:color w:val="000000"/>
                <w:sz w:val="28"/>
                <w:szCs w:val="28"/>
              </w:rPr>
              <w:t>6</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475452" w:rsidP="007D7DEC">
            <w:pPr>
              <w:shd w:val="clear" w:color="auto" w:fill="FFFFFF"/>
              <w:spacing w:line="360" w:lineRule="auto"/>
              <w:jc w:val="center"/>
              <w:rPr>
                <w:snapToGrid w:val="0"/>
                <w:sz w:val="28"/>
                <w:szCs w:val="28"/>
                <w:lang w:val="en-US"/>
              </w:rPr>
            </w:pPr>
            <w:r w:rsidRPr="007D7DEC">
              <w:rPr>
                <w:snapToGrid w:val="0"/>
                <w:color w:val="000000"/>
                <w:sz w:val="28"/>
                <w:szCs w:val="28"/>
              </w:rPr>
              <w:t>–</w:t>
            </w:r>
            <w:r w:rsidR="00C46EAD" w:rsidRPr="007D7DEC">
              <w:rPr>
                <w:snapToGrid w:val="0"/>
                <w:color w:val="000000"/>
                <w:sz w:val="28"/>
                <w:szCs w:val="28"/>
              </w:rPr>
              <w:t>4</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2</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4</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6</w:t>
            </w:r>
          </w:p>
        </w:tc>
        <w:tc>
          <w:tcPr>
            <w:tcW w:w="1371"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8</w:t>
            </w:r>
          </w:p>
        </w:tc>
      </w:tr>
      <w:tr w:rsidR="00C46EAD" w:rsidRPr="007D7DEC">
        <w:trPr>
          <w:trHeight w:val="365"/>
        </w:trPr>
        <w:tc>
          <w:tcPr>
            <w:tcW w:w="1560"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rPr>
                <w:snapToGrid w:val="0"/>
                <w:sz w:val="28"/>
                <w:szCs w:val="28"/>
                <w:vertAlign w:val="subscript"/>
              </w:rPr>
            </w:pPr>
            <w:r w:rsidRPr="007D7DEC">
              <w:rPr>
                <w:b/>
                <w:i/>
                <w:snapToGrid w:val="0"/>
                <w:color w:val="000000"/>
                <w:sz w:val="28"/>
                <w:szCs w:val="28"/>
              </w:rPr>
              <w:t>Р</w:t>
            </w:r>
            <w:r w:rsidR="000E2663" w:rsidRPr="007D7DEC">
              <w:rPr>
                <w:b/>
                <w:i/>
                <w:snapToGrid w:val="0"/>
                <w:color w:val="000000"/>
                <w:sz w:val="28"/>
                <w:szCs w:val="28"/>
                <w:vertAlign w:val="subscript"/>
              </w:rPr>
              <w:t>і</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0,05</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0,05</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0,2</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0,2</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0,3</w:t>
            </w:r>
          </w:p>
        </w:tc>
        <w:tc>
          <w:tcPr>
            <w:tcW w:w="1371"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0,2</w:t>
            </w:r>
          </w:p>
        </w:tc>
      </w:tr>
    </w:tbl>
    <w:p w:rsidR="00C46EAD" w:rsidRPr="007D7DEC" w:rsidRDefault="00C46EAD" w:rsidP="007D7DEC">
      <w:pPr>
        <w:pStyle w:val="20"/>
        <w:spacing w:line="360" w:lineRule="auto"/>
        <w:ind w:left="284"/>
        <w:rPr>
          <w:i/>
          <w:szCs w:val="28"/>
          <w:lang w:val="en-US"/>
        </w:rPr>
      </w:pPr>
      <w:r w:rsidRPr="007D7DEC">
        <w:rPr>
          <w:szCs w:val="28"/>
        </w:rPr>
        <w:t xml:space="preserve">Обчислити </w:t>
      </w:r>
      <w:r w:rsidRPr="007D7DEC">
        <w:rPr>
          <w:i/>
          <w:szCs w:val="28"/>
        </w:rPr>
        <w:t>М(Х)</w:t>
      </w:r>
      <w:r w:rsidRPr="007D7DEC">
        <w:rPr>
          <w:i/>
          <w:szCs w:val="28"/>
          <w:lang w:val="en-US"/>
        </w:rPr>
        <w:t>.</w:t>
      </w:r>
    </w:p>
    <w:p w:rsidR="00C46EAD" w:rsidRPr="007D7DEC" w:rsidRDefault="00C46EAD" w:rsidP="007D7DEC">
      <w:pPr>
        <w:shd w:val="clear" w:color="auto" w:fill="FFFFFF"/>
        <w:spacing w:line="360" w:lineRule="auto"/>
        <w:ind w:left="567" w:hanging="567"/>
        <w:jc w:val="both"/>
        <w:rPr>
          <w:snapToGrid w:val="0"/>
          <w:color w:val="000000"/>
          <w:sz w:val="28"/>
          <w:szCs w:val="28"/>
        </w:rPr>
      </w:pPr>
      <w:r w:rsidRPr="007D7DEC">
        <w:rPr>
          <w:sz w:val="28"/>
          <w:szCs w:val="28"/>
          <w:lang w:val="ru-RU"/>
        </w:rPr>
        <w:t xml:space="preserve">11.2. </w:t>
      </w:r>
      <w:r w:rsidRPr="007D7DEC">
        <w:rPr>
          <w:snapToGrid w:val="0"/>
          <w:color w:val="000000"/>
          <w:sz w:val="28"/>
          <w:szCs w:val="28"/>
        </w:rPr>
        <w:t xml:space="preserve">Закони розподілу випадкових величин </w:t>
      </w:r>
      <w:r w:rsidRPr="007D7DEC">
        <w:rPr>
          <w:i/>
          <w:snapToGrid w:val="0"/>
          <w:color w:val="000000"/>
          <w:sz w:val="28"/>
          <w:szCs w:val="28"/>
          <w:lang w:val="en-US"/>
        </w:rPr>
        <w:t>X</w:t>
      </w:r>
      <w:r w:rsidRPr="007D7DEC">
        <w:rPr>
          <w:snapToGrid w:val="0"/>
          <w:color w:val="000000"/>
          <w:sz w:val="28"/>
          <w:szCs w:val="28"/>
        </w:rPr>
        <w:t xml:space="preserve">і </w:t>
      </w:r>
      <w:r w:rsidRPr="007D7DEC">
        <w:rPr>
          <w:i/>
          <w:snapToGrid w:val="0"/>
          <w:color w:val="000000"/>
          <w:sz w:val="28"/>
          <w:szCs w:val="28"/>
        </w:rPr>
        <w:t xml:space="preserve">У </w:t>
      </w:r>
      <w:r w:rsidR="003C23F0" w:rsidRPr="007D7DEC">
        <w:rPr>
          <w:snapToGrid w:val="0"/>
          <w:color w:val="000000"/>
          <w:sz w:val="28"/>
          <w:szCs w:val="28"/>
        </w:rPr>
        <w:t>за</w:t>
      </w:r>
      <w:r w:rsidR="00B31469" w:rsidRPr="007D7DEC">
        <w:rPr>
          <w:snapToGrid w:val="0"/>
          <w:color w:val="000000"/>
          <w:sz w:val="28"/>
          <w:szCs w:val="28"/>
        </w:rPr>
        <w:t xml:space="preserve">дані </w:t>
      </w:r>
      <w:r w:rsidR="00A36871" w:rsidRPr="007D7DEC">
        <w:rPr>
          <w:snapToGrid w:val="0"/>
          <w:color w:val="000000"/>
          <w:sz w:val="28"/>
          <w:szCs w:val="28"/>
        </w:rPr>
        <w:t>у табл.</w:t>
      </w:r>
      <w:r w:rsidR="00B31469" w:rsidRPr="007D7DEC">
        <w:rPr>
          <w:snapToGrid w:val="0"/>
          <w:color w:val="000000"/>
          <w:sz w:val="28"/>
          <w:szCs w:val="28"/>
        </w:rPr>
        <w:t xml:space="preserve"> 11.3 та 11.4.</w:t>
      </w:r>
    </w:p>
    <w:p w:rsidR="00B31469" w:rsidRPr="007D7DEC" w:rsidRDefault="00B31469" w:rsidP="007D7DEC">
      <w:pPr>
        <w:shd w:val="clear" w:color="auto" w:fill="FFFFFF"/>
        <w:spacing w:line="360" w:lineRule="auto"/>
        <w:ind w:firstLine="720"/>
        <w:jc w:val="right"/>
        <w:rPr>
          <w:i/>
          <w:snapToGrid w:val="0"/>
          <w:color w:val="000000"/>
          <w:sz w:val="28"/>
          <w:szCs w:val="28"/>
        </w:rPr>
      </w:pPr>
    </w:p>
    <w:p w:rsidR="00A36871" w:rsidRPr="007D7DEC" w:rsidRDefault="00A36871" w:rsidP="007D7DEC">
      <w:pPr>
        <w:shd w:val="clear" w:color="auto" w:fill="FFFFFF"/>
        <w:spacing w:line="360" w:lineRule="auto"/>
        <w:ind w:firstLine="720"/>
        <w:jc w:val="right"/>
        <w:rPr>
          <w:i/>
          <w:snapToGrid w:val="0"/>
          <w:color w:val="000000"/>
          <w:sz w:val="28"/>
          <w:szCs w:val="28"/>
        </w:rPr>
      </w:pPr>
    </w:p>
    <w:p w:rsidR="00B31469" w:rsidRPr="007D7DEC" w:rsidRDefault="00B31469" w:rsidP="007D7DEC">
      <w:pPr>
        <w:shd w:val="clear" w:color="auto" w:fill="FFFFFF"/>
        <w:spacing w:line="360" w:lineRule="auto"/>
        <w:ind w:firstLine="720"/>
        <w:jc w:val="right"/>
        <w:rPr>
          <w:i/>
          <w:snapToGrid w:val="0"/>
          <w:color w:val="000000"/>
          <w:sz w:val="28"/>
          <w:szCs w:val="28"/>
        </w:rPr>
      </w:pPr>
    </w:p>
    <w:p w:rsidR="00B31469" w:rsidRPr="007D7DEC" w:rsidRDefault="00B31469" w:rsidP="007D7DEC">
      <w:pPr>
        <w:shd w:val="clear" w:color="auto" w:fill="FFFFFF"/>
        <w:spacing w:line="360" w:lineRule="auto"/>
        <w:ind w:firstLine="720"/>
        <w:jc w:val="right"/>
        <w:rPr>
          <w:i/>
          <w:snapToGrid w:val="0"/>
          <w:color w:val="000000"/>
          <w:sz w:val="28"/>
          <w:szCs w:val="28"/>
        </w:rPr>
      </w:pPr>
    </w:p>
    <w:p w:rsidR="00B31469" w:rsidRPr="007D7DEC" w:rsidRDefault="00B31469" w:rsidP="007D7DEC">
      <w:pPr>
        <w:shd w:val="clear" w:color="auto" w:fill="FFFFFF"/>
        <w:spacing w:line="360" w:lineRule="auto"/>
        <w:ind w:right="-369" w:firstLine="720"/>
        <w:jc w:val="right"/>
        <w:rPr>
          <w:i/>
          <w:snapToGrid w:val="0"/>
          <w:color w:val="000000"/>
          <w:sz w:val="28"/>
          <w:szCs w:val="28"/>
        </w:rPr>
      </w:pPr>
      <w:r w:rsidRPr="007D7DEC">
        <w:rPr>
          <w:i/>
          <w:snapToGrid w:val="0"/>
          <w:color w:val="000000"/>
          <w:sz w:val="28"/>
          <w:szCs w:val="28"/>
        </w:rPr>
        <w:t>Таблиця 11.3</w:t>
      </w:r>
    </w:p>
    <w:p w:rsidR="00B31469" w:rsidRPr="007D7DEC" w:rsidRDefault="00496DF9" w:rsidP="007D7DEC">
      <w:pPr>
        <w:shd w:val="clear" w:color="auto" w:fill="FFFFFF"/>
        <w:spacing w:line="360" w:lineRule="auto"/>
        <w:ind w:firstLine="720"/>
        <w:jc w:val="center"/>
        <w:rPr>
          <w:snapToGrid w:val="0"/>
          <w:color w:val="000000"/>
          <w:sz w:val="28"/>
          <w:szCs w:val="28"/>
        </w:rPr>
      </w:pPr>
      <w:r w:rsidRPr="007D7DEC">
        <w:rPr>
          <w:snapToGrid w:val="0"/>
          <w:color w:val="000000"/>
          <w:sz w:val="28"/>
          <w:szCs w:val="28"/>
        </w:rPr>
        <w:t>Вихідні дані до задачі</w:t>
      </w:r>
      <w:r w:rsidR="00B31469" w:rsidRPr="007D7DEC">
        <w:rPr>
          <w:snapToGrid w:val="0"/>
          <w:color w:val="000000"/>
          <w:sz w:val="28"/>
          <w:szCs w:val="28"/>
        </w:rPr>
        <w:t xml:space="preserve"> 11.</w:t>
      </w:r>
      <w:r w:rsidR="00555CC2" w:rsidRPr="007D7DEC">
        <w:rPr>
          <w:snapToGrid w:val="0"/>
          <w:color w:val="000000"/>
          <w:sz w:val="28"/>
          <w:szCs w:val="28"/>
        </w:rPr>
        <w:t>2</w:t>
      </w:r>
    </w:p>
    <w:tbl>
      <w:tblPr>
        <w:tblW w:w="9781" w:type="dxa"/>
        <w:tblInd w:w="40" w:type="dxa"/>
        <w:tblLayout w:type="fixed"/>
        <w:tblCellMar>
          <w:left w:w="40" w:type="dxa"/>
          <w:right w:w="40" w:type="dxa"/>
        </w:tblCellMar>
        <w:tblLook w:val="0000"/>
      </w:tblPr>
      <w:tblGrid>
        <w:gridCol w:w="1560"/>
        <w:gridCol w:w="2055"/>
        <w:gridCol w:w="2055"/>
        <w:gridCol w:w="2055"/>
        <w:gridCol w:w="2056"/>
      </w:tblGrid>
      <w:tr w:rsidR="005F5730" w:rsidRPr="007D7DEC">
        <w:trPr>
          <w:trHeight w:val="317"/>
        </w:trPr>
        <w:tc>
          <w:tcPr>
            <w:tcW w:w="1560" w:type="dxa"/>
            <w:tcBorders>
              <w:top w:val="single" w:sz="6" w:space="0" w:color="auto"/>
              <w:left w:val="single" w:sz="6" w:space="0" w:color="auto"/>
              <w:bottom w:val="single" w:sz="6" w:space="0" w:color="auto"/>
              <w:right w:val="single" w:sz="6" w:space="0" w:color="auto"/>
            </w:tcBorders>
            <w:shd w:val="clear" w:color="auto" w:fill="FFFFFF"/>
          </w:tcPr>
          <w:p w:rsidR="005F5730" w:rsidRPr="007D7DEC" w:rsidRDefault="005F5730" w:rsidP="007D7DEC">
            <w:pPr>
              <w:shd w:val="clear" w:color="auto" w:fill="FFFFFF"/>
              <w:spacing w:line="360" w:lineRule="auto"/>
              <w:rPr>
                <w:b/>
                <w:i/>
                <w:snapToGrid w:val="0"/>
                <w:sz w:val="28"/>
                <w:szCs w:val="28"/>
                <w:vertAlign w:val="subscript"/>
                <w:lang w:val="en-US"/>
              </w:rPr>
            </w:pPr>
            <w:r w:rsidRPr="007D7DEC">
              <w:rPr>
                <w:b/>
                <w:i/>
                <w:snapToGrid w:val="0"/>
                <w:sz w:val="28"/>
                <w:szCs w:val="28"/>
                <w:lang w:val="en-US"/>
              </w:rPr>
              <w:t>x</w:t>
            </w:r>
            <w:r w:rsidRPr="007D7DEC">
              <w:rPr>
                <w:b/>
                <w:i/>
                <w:snapToGrid w:val="0"/>
                <w:sz w:val="28"/>
                <w:szCs w:val="28"/>
                <w:vertAlign w:val="subscript"/>
                <w:lang w:val="en-US"/>
              </w:rPr>
              <w:t>i</w:t>
            </w:r>
          </w:p>
        </w:tc>
        <w:tc>
          <w:tcPr>
            <w:tcW w:w="2055" w:type="dxa"/>
            <w:tcBorders>
              <w:top w:val="single" w:sz="6" w:space="0" w:color="auto"/>
              <w:left w:val="single" w:sz="6" w:space="0" w:color="auto"/>
              <w:bottom w:val="single" w:sz="6" w:space="0" w:color="auto"/>
              <w:right w:val="single" w:sz="6" w:space="0" w:color="auto"/>
            </w:tcBorders>
            <w:shd w:val="clear" w:color="auto" w:fill="FFFFFF"/>
          </w:tcPr>
          <w:p w:rsidR="005F5730" w:rsidRPr="007D7DEC" w:rsidRDefault="00B97F59" w:rsidP="007D7DEC">
            <w:pPr>
              <w:shd w:val="clear" w:color="auto" w:fill="FFFFFF"/>
              <w:spacing w:line="360" w:lineRule="auto"/>
              <w:jc w:val="center"/>
              <w:rPr>
                <w:snapToGrid w:val="0"/>
                <w:sz w:val="28"/>
                <w:szCs w:val="28"/>
              </w:rPr>
            </w:pPr>
            <w:r w:rsidRPr="007D7DEC">
              <w:rPr>
                <w:snapToGrid w:val="0"/>
                <w:color w:val="000000"/>
                <w:sz w:val="28"/>
                <w:szCs w:val="28"/>
              </w:rPr>
              <w:t>–</w:t>
            </w:r>
            <w:r w:rsidR="005F5730" w:rsidRPr="007D7DEC">
              <w:rPr>
                <w:snapToGrid w:val="0"/>
                <w:color w:val="000000"/>
                <w:sz w:val="28"/>
                <w:szCs w:val="28"/>
              </w:rPr>
              <w:t>0,5</w:t>
            </w:r>
          </w:p>
        </w:tc>
        <w:tc>
          <w:tcPr>
            <w:tcW w:w="2055" w:type="dxa"/>
            <w:tcBorders>
              <w:top w:val="single" w:sz="6" w:space="0" w:color="auto"/>
              <w:left w:val="single" w:sz="6" w:space="0" w:color="auto"/>
              <w:bottom w:val="single" w:sz="6" w:space="0" w:color="auto"/>
              <w:right w:val="single" w:sz="6" w:space="0" w:color="auto"/>
            </w:tcBorders>
            <w:shd w:val="clear" w:color="auto" w:fill="FFFFFF"/>
          </w:tcPr>
          <w:p w:rsidR="005F5730" w:rsidRPr="007D7DEC" w:rsidRDefault="00B97F59" w:rsidP="007D7DEC">
            <w:pPr>
              <w:shd w:val="clear" w:color="auto" w:fill="FFFFFF"/>
              <w:spacing w:line="360" w:lineRule="auto"/>
              <w:jc w:val="center"/>
              <w:rPr>
                <w:snapToGrid w:val="0"/>
                <w:sz w:val="28"/>
                <w:szCs w:val="28"/>
              </w:rPr>
            </w:pPr>
            <w:r w:rsidRPr="007D7DEC">
              <w:rPr>
                <w:snapToGrid w:val="0"/>
                <w:color w:val="000000"/>
                <w:sz w:val="28"/>
                <w:szCs w:val="28"/>
              </w:rPr>
              <w:t>–</w:t>
            </w:r>
            <w:r w:rsidR="005F5730" w:rsidRPr="007D7DEC">
              <w:rPr>
                <w:snapToGrid w:val="0"/>
                <w:color w:val="000000"/>
                <w:sz w:val="28"/>
                <w:szCs w:val="28"/>
              </w:rPr>
              <w:t>0,1</w:t>
            </w:r>
          </w:p>
        </w:tc>
        <w:tc>
          <w:tcPr>
            <w:tcW w:w="2055" w:type="dxa"/>
            <w:tcBorders>
              <w:top w:val="single" w:sz="6" w:space="0" w:color="auto"/>
              <w:left w:val="single" w:sz="6" w:space="0" w:color="auto"/>
              <w:bottom w:val="single" w:sz="6" w:space="0" w:color="auto"/>
              <w:right w:val="single" w:sz="6" w:space="0" w:color="auto"/>
            </w:tcBorders>
            <w:shd w:val="clear" w:color="auto" w:fill="FFFFFF"/>
          </w:tcPr>
          <w:p w:rsidR="005F5730" w:rsidRPr="007D7DEC" w:rsidRDefault="005F5730" w:rsidP="007D7DEC">
            <w:pPr>
              <w:shd w:val="clear" w:color="auto" w:fill="FFFFFF"/>
              <w:spacing w:line="360" w:lineRule="auto"/>
              <w:jc w:val="center"/>
              <w:rPr>
                <w:snapToGrid w:val="0"/>
                <w:sz w:val="28"/>
                <w:szCs w:val="28"/>
              </w:rPr>
            </w:pPr>
            <w:r w:rsidRPr="007D7DEC">
              <w:rPr>
                <w:snapToGrid w:val="0"/>
                <w:color w:val="000000"/>
                <w:sz w:val="28"/>
                <w:szCs w:val="28"/>
              </w:rPr>
              <w:t>0,1</w:t>
            </w:r>
          </w:p>
        </w:tc>
        <w:tc>
          <w:tcPr>
            <w:tcW w:w="2056" w:type="dxa"/>
            <w:tcBorders>
              <w:top w:val="single" w:sz="6" w:space="0" w:color="auto"/>
              <w:left w:val="single" w:sz="6" w:space="0" w:color="auto"/>
              <w:bottom w:val="single" w:sz="6" w:space="0" w:color="auto"/>
              <w:right w:val="single" w:sz="6" w:space="0" w:color="auto"/>
            </w:tcBorders>
            <w:shd w:val="clear" w:color="auto" w:fill="FFFFFF"/>
          </w:tcPr>
          <w:p w:rsidR="005F5730" w:rsidRPr="007D7DEC" w:rsidRDefault="005F5730" w:rsidP="007D7DEC">
            <w:pPr>
              <w:shd w:val="clear" w:color="auto" w:fill="FFFFFF"/>
              <w:spacing w:line="360" w:lineRule="auto"/>
              <w:jc w:val="center"/>
              <w:rPr>
                <w:snapToGrid w:val="0"/>
                <w:sz w:val="28"/>
                <w:szCs w:val="28"/>
              </w:rPr>
            </w:pPr>
            <w:r w:rsidRPr="007D7DEC">
              <w:rPr>
                <w:snapToGrid w:val="0"/>
                <w:color w:val="000000"/>
                <w:sz w:val="28"/>
                <w:szCs w:val="28"/>
              </w:rPr>
              <w:t>0,5</w:t>
            </w:r>
          </w:p>
        </w:tc>
      </w:tr>
      <w:tr w:rsidR="00C46EAD" w:rsidRPr="007D7DEC">
        <w:trPr>
          <w:trHeight w:val="298"/>
        </w:trPr>
        <w:tc>
          <w:tcPr>
            <w:tcW w:w="1560"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rPr>
                <w:b/>
                <w:i/>
                <w:snapToGrid w:val="0"/>
                <w:sz w:val="28"/>
                <w:szCs w:val="28"/>
                <w:vertAlign w:val="subscript"/>
              </w:rPr>
            </w:pPr>
            <w:r w:rsidRPr="007D7DEC">
              <w:rPr>
                <w:b/>
                <w:i/>
                <w:snapToGrid w:val="0"/>
                <w:color w:val="000000"/>
                <w:sz w:val="28"/>
                <w:szCs w:val="28"/>
              </w:rPr>
              <w:t>Р</w:t>
            </w:r>
            <w:r w:rsidR="000E2663" w:rsidRPr="007D7DEC">
              <w:rPr>
                <w:b/>
                <w:i/>
                <w:snapToGrid w:val="0"/>
                <w:color w:val="000000"/>
                <w:sz w:val="28"/>
                <w:szCs w:val="28"/>
                <w:vertAlign w:val="subscript"/>
              </w:rPr>
              <w:t>і</w:t>
            </w:r>
          </w:p>
        </w:tc>
        <w:tc>
          <w:tcPr>
            <w:tcW w:w="2055"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0,4</w:t>
            </w:r>
          </w:p>
        </w:tc>
        <w:tc>
          <w:tcPr>
            <w:tcW w:w="2055"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0,1</w:t>
            </w:r>
          </w:p>
        </w:tc>
        <w:tc>
          <w:tcPr>
            <w:tcW w:w="2055"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0,1</w:t>
            </w:r>
          </w:p>
        </w:tc>
        <w:tc>
          <w:tcPr>
            <w:tcW w:w="2056"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0,4</w:t>
            </w:r>
          </w:p>
        </w:tc>
      </w:tr>
    </w:tbl>
    <w:p w:rsidR="00215A11" w:rsidRPr="007D7DEC" w:rsidRDefault="00215A11" w:rsidP="007D7DEC">
      <w:pPr>
        <w:pStyle w:val="20"/>
        <w:spacing w:line="360" w:lineRule="auto"/>
        <w:ind w:left="284"/>
        <w:rPr>
          <w:szCs w:val="28"/>
        </w:rPr>
      </w:pPr>
    </w:p>
    <w:p w:rsidR="00B31469" w:rsidRPr="007D7DEC" w:rsidRDefault="00B31469" w:rsidP="007D7DEC">
      <w:pPr>
        <w:shd w:val="clear" w:color="auto" w:fill="FFFFFF"/>
        <w:spacing w:line="360" w:lineRule="auto"/>
        <w:ind w:right="-369" w:firstLine="720"/>
        <w:jc w:val="right"/>
        <w:rPr>
          <w:i/>
          <w:snapToGrid w:val="0"/>
          <w:color w:val="000000"/>
          <w:sz w:val="28"/>
          <w:szCs w:val="28"/>
        </w:rPr>
      </w:pPr>
      <w:r w:rsidRPr="007D7DEC">
        <w:rPr>
          <w:i/>
          <w:snapToGrid w:val="0"/>
          <w:color w:val="000000"/>
          <w:sz w:val="28"/>
          <w:szCs w:val="28"/>
        </w:rPr>
        <w:t>Таблиця 11.4</w:t>
      </w:r>
    </w:p>
    <w:p w:rsidR="00B31469" w:rsidRPr="007D7DEC" w:rsidRDefault="00496DF9" w:rsidP="007D7DEC">
      <w:pPr>
        <w:shd w:val="clear" w:color="auto" w:fill="FFFFFF"/>
        <w:spacing w:line="360" w:lineRule="auto"/>
        <w:ind w:firstLine="720"/>
        <w:jc w:val="center"/>
        <w:rPr>
          <w:sz w:val="28"/>
          <w:szCs w:val="28"/>
        </w:rPr>
      </w:pPr>
      <w:r w:rsidRPr="007D7DEC">
        <w:rPr>
          <w:snapToGrid w:val="0"/>
          <w:sz w:val="28"/>
          <w:szCs w:val="28"/>
        </w:rPr>
        <w:t xml:space="preserve">Вихідні дані до </w:t>
      </w:r>
      <w:r w:rsidRPr="007D7DEC">
        <w:rPr>
          <w:snapToGrid w:val="0"/>
          <w:color w:val="000000"/>
          <w:sz w:val="28"/>
          <w:szCs w:val="28"/>
        </w:rPr>
        <w:t>задачі</w:t>
      </w:r>
      <w:r w:rsidR="00B31469" w:rsidRPr="007D7DEC">
        <w:rPr>
          <w:snapToGrid w:val="0"/>
          <w:sz w:val="28"/>
          <w:szCs w:val="28"/>
        </w:rPr>
        <w:t xml:space="preserve"> 11.</w:t>
      </w:r>
      <w:r w:rsidR="00555CC2" w:rsidRPr="007D7DEC">
        <w:rPr>
          <w:snapToGrid w:val="0"/>
          <w:sz w:val="28"/>
          <w:szCs w:val="28"/>
        </w:rPr>
        <w:t>2</w:t>
      </w:r>
    </w:p>
    <w:tbl>
      <w:tblPr>
        <w:tblW w:w="9781" w:type="dxa"/>
        <w:tblInd w:w="40" w:type="dxa"/>
        <w:tblLayout w:type="fixed"/>
        <w:tblCellMar>
          <w:left w:w="40" w:type="dxa"/>
          <w:right w:w="40" w:type="dxa"/>
        </w:tblCellMar>
        <w:tblLook w:val="0000"/>
      </w:tblPr>
      <w:tblGrid>
        <w:gridCol w:w="1560"/>
        <w:gridCol w:w="1370"/>
        <w:gridCol w:w="1370"/>
        <w:gridCol w:w="1370"/>
        <w:gridCol w:w="1370"/>
        <w:gridCol w:w="1370"/>
        <w:gridCol w:w="1371"/>
      </w:tblGrid>
      <w:tr w:rsidR="00215A11" w:rsidRPr="007D7DEC">
        <w:trPr>
          <w:trHeight w:val="288"/>
        </w:trPr>
        <w:tc>
          <w:tcPr>
            <w:tcW w:w="1560" w:type="dxa"/>
            <w:tcBorders>
              <w:top w:val="single" w:sz="6" w:space="0" w:color="auto"/>
              <w:left w:val="single" w:sz="6" w:space="0" w:color="auto"/>
              <w:bottom w:val="single" w:sz="6" w:space="0" w:color="auto"/>
              <w:right w:val="single" w:sz="6" w:space="0" w:color="auto"/>
            </w:tcBorders>
            <w:shd w:val="clear" w:color="auto" w:fill="FFFFFF"/>
          </w:tcPr>
          <w:p w:rsidR="003C23F0" w:rsidRPr="007D7DEC" w:rsidRDefault="003C23F0" w:rsidP="007D7DEC">
            <w:pPr>
              <w:shd w:val="clear" w:color="auto" w:fill="FFFFFF"/>
              <w:spacing w:line="360" w:lineRule="auto"/>
              <w:rPr>
                <w:b/>
                <w:i/>
                <w:snapToGrid w:val="0"/>
                <w:sz w:val="28"/>
                <w:szCs w:val="28"/>
                <w:vertAlign w:val="subscript"/>
              </w:rPr>
            </w:pPr>
            <w:r w:rsidRPr="007D7DEC">
              <w:rPr>
                <w:b/>
                <w:i/>
                <w:snapToGrid w:val="0"/>
                <w:color w:val="000000"/>
                <w:sz w:val="28"/>
                <w:szCs w:val="28"/>
              </w:rPr>
              <w:lastRenderedPageBreak/>
              <w:t>У</w:t>
            </w:r>
            <w:r w:rsidRPr="007D7DEC">
              <w:rPr>
                <w:b/>
                <w:i/>
                <w:snapToGrid w:val="0"/>
                <w:color w:val="000000"/>
                <w:sz w:val="28"/>
                <w:szCs w:val="28"/>
                <w:vertAlign w:val="subscript"/>
              </w:rPr>
              <w:t>і</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rsidR="003C23F0" w:rsidRPr="007D7DEC" w:rsidRDefault="00B97F59" w:rsidP="007D7DEC">
            <w:pPr>
              <w:shd w:val="clear" w:color="auto" w:fill="FFFFFF"/>
              <w:spacing w:line="360" w:lineRule="auto"/>
              <w:jc w:val="center"/>
              <w:rPr>
                <w:snapToGrid w:val="0"/>
                <w:sz w:val="28"/>
                <w:szCs w:val="28"/>
              </w:rPr>
            </w:pPr>
            <w:r w:rsidRPr="007D7DEC">
              <w:rPr>
                <w:snapToGrid w:val="0"/>
                <w:color w:val="000000"/>
                <w:sz w:val="28"/>
                <w:szCs w:val="28"/>
              </w:rPr>
              <w:t>–</w:t>
            </w:r>
            <w:r w:rsidR="003C23F0" w:rsidRPr="007D7DEC">
              <w:rPr>
                <w:snapToGrid w:val="0"/>
                <w:color w:val="000000"/>
                <w:sz w:val="28"/>
                <w:szCs w:val="28"/>
              </w:rPr>
              <w:t>100</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rsidR="003C23F0" w:rsidRPr="007D7DEC" w:rsidRDefault="00F51607" w:rsidP="007D7DEC">
            <w:pPr>
              <w:shd w:val="clear" w:color="auto" w:fill="FFFFFF"/>
              <w:spacing w:line="360" w:lineRule="auto"/>
              <w:jc w:val="center"/>
              <w:rPr>
                <w:snapToGrid w:val="0"/>
                <w:sz w:val="28"/>
                <w:szCs w:val="28"/>
              </w:rPr>
            </w:pPr>
            <w:r w:rsidRPr="007D7DEC">
              <w:rPr>
                <w:snapToGrid w:val="0"/>
                <w:color w:val="000000"/>
                <w:sz w:val="28"/>
                <w:szCs w:val="28"/>
              </w:rPr>
              <w:t>–</w:t>
            </w:r>
            <w:r w:rsidR="003C23F0" w:rsidRPr="007D7DEC">
              <w:rPr>
                <w:snapToGrid w:val="0"/>
                <w:color w:val="000000"/>
                <w:sz w:val="28"/>
                <w:szCs w:val="28"/>
              </w:rPr>
              <w:t>80</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rsidR="003C23F0" w:rsidRPr="007D7DEC" w:rsidRDefault="00F51607" w:rsidP="007D7DEC">
            <w:pPr>
              <w:shd w:val="clear" w:color="auto" w:fill="FFFFFF"/>
              <w:spacing w:line="360" w:lineRule="auto"/>
              <w:jc w:val="center"/>
              <w:rPr>
                <w:snapToGrid w:val="0"/>
                <w:sz w:val="28"/>
                <w:szCs w:val="28"/>
              </w:rPr>
            </w:pPr>
            <w:r w:rsidRPr="007D7DEC">
              <w:rPr>
                <w:snapToGrid w:val="0"/>
                <w:color w:val="000000"/>
                <w:sz w:val="28"/>
                <w:szCs w:val="28"/>
              </w:rPr>
              <w:t>–</w:t>
            </w:r>
            <w:r w:rsidR="003C23F0" w:rsidRPr="007D7DEC">
              <w:rPr>
                <w:snapToGrid w:val="0"/>
                <w:color w:val="000000"/>
                <w:sz w:val="28"/>
                <w:szCs w:val="28"/>
              </w:rPr>
              <w:t>10</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rsidR="003C23F0" w:rsidRPr="007D7DEC" w:rsidRDefault="003C23F0" w:rsidP="007D7DEC">
            <w:pPr>
              <w:shd w:val="clear" w:color="auto" w:fill="FFFFFF"/>
              <w:spacing w:line="360" w:lineRule="auto"/>
              <w:jc w:val="center"/>
              <w:rPr>
                <w:snapToGrid w:val="0"/>
                <w:sz w:val="28"/>
                <w:szCs w:val="28"/>
              </w:rPr>
            </w:pPr>
            <w:r w:rsidRPr="007D7DEC">
              <w:rPr>
                <w:snapToGrid w:val="0"/>
                <w:color w:val="000000"/>
                <w:sz w:val="28"/>
                <w:szCs w:val="28"/>
              </w:rPr>
              <w:t>10</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rsidR="003C23F0" w:rsidRPr="007D7DEC" w:rsidRDefault="003C23F0" w:rsidP="007D7DEC">
            <w:pPr>
              <w:shd w:val="clear" w:color="auto" w:fill="FFFFFF"/>
              <w:spacing w:line="360" w:lineRule="auto"/>
              <w:jc w:val="center"/>
              <w:rPr>
                <w:snapToGrid w:val="0"/>
                <w:sz w:val="28"/>
                <w:szCs w:val="28"/>
              </w:rPr>
            </w:pPr>
            <w:r w:rsidRPr="007D7DEC">
              <w:rPr>
                <w:snapToGrid w:val="0"/>
                <w:color w:val="000000"/>
                <w:sz w:val="28"/>
                <w:szCs w:val="28"/>
              </w:rPr>
              <w:t>10</w:t>
            </w:r>
          </w:p>
        </w:tc>
        <w:tc>
          <w:tcPr>
            <w:tcW w:w="1371" w:type="dxa"/>
            <w:tcBorders>
              <w:top w:val="single" w:sz="6" w:space="0" w:color="auto"/>
              <w:left w:val="single" w:sz="6" w:space="0" w:color="auto"/>
              <w:bottom w:val="single" w:sz="6" w:space="0" w:color="auto"/>
              <w:right w:val="single" w:sz="6" w:space="0" w:color="auto"/>
            </w:tcBorders>
            <w:shd w:val="clear" w:color="auto" w:fill="FFFFFF"/>
          </w:tcPr>
          <w:p w:rsidR="003C23F0" w:rsidRPr="007D7DEC" w:rsidRDefault="003C23F0" w:rsidP="007D7DEC">
            <w:pPr>
              <w:shd w:val="clear" w:color="auto" w:fill="FFFFFF"/>
              <w:spacing w:line="360" w:lineRule="auto"/>
              <w:jc w:val="center"/>
              <w:rPr>
                <w:snapToGrid w:val="0"/>
                <w:sz w:val="28"/>
                <w:szCs w:val="28"/>
              </w:rPr>
            </w:pPr>
            <w:r w:rsidRPr="007D7DEC">
              <w:rPr>
                <w:snapToGrid w:val="0"/>
                <w:color w:val="000000"/>
                <w:sz w:val="28"/>
                <w:szCs w:val="28"/>
              </w:rPr>
              <w:t>80</w:t>
            </w:r>
          </w:p>
        </w:tc>
      </w:tr>
      <w:tr w:rsidR="00215A11" w:rsidRPr="007D7DEC">
        <w:trPr>
          <w:trHeight w:val="197"/>
        </w:trPr>
        <w:tc>
          <w:tcPr>
            <w:tcW w:w="1560" w:type="dxa"/>
            <w:tcBorders>
              <w:top w:val="single" w:sz="6" w:space="0" w:color="auto"/>
              <w:left w:val="single" w:sz="6" w:space="0" w:color="auto"/>
              <w:bottom w:val="single" w:sz="6" w:space="0" w:color="auto"/>
              <w:right w:val="single" w:sz="6" w:space="0" w:color="auto"/>
            </w:tcBorders>
            <w:shd w:val="clear" w:color="auto" w:fill="FFFFFF"/>
          </w:tcPr>
          <w:p w:rsidR="003C23F0" w:rsidRPr="007D7DEC" w:rsidRDefault="003C23F0" w:rsidP="007D7DEC">
            <w:pPr>
              <w:shd w:val="clear" w:color="auto" w:fill="FFFFFF"/>
              <w:spacing w:line="360" w:lineRule="auto"/>
              <w:rPr>
                <w:b/>
                <w:i/>
                <w:snapToGrid w:val="0"/>
                <w:sz w:val="28"/>
                <w:szCs w:val="28"/>
                <w:vertAlign w:val="subscript"/>
              </w:rPr>
            </w:pPr>
            <w:r w:rsidRPr="007D7DEC">
              <w:rPr>
                <w:b/>
                <w:i/>
                <w:snapToGrid w:val="0"/>
                <w:color w:val="000000"/>
                <w:sz w:val="28"/>
                <w:szCs w:val="28"/>
              </w:rPr>
              <w:t>Р</w:t>
            </w:r>
            <w:r w:rsidRPr="007D7DEC">
              <w:rPr>
                <w:b/>
                <w:i/>
                <w:snapToGrid w:val="0"/>
                <w:color w:val="000000"/>
                <w:sz w:val="28"/>
                <w:szCs w:val="28"/>
                <w:vertAlign w:val="subscript"/>
              </w:rPr>
              <w:t>і</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rsidR="003C23F0" w:rsidRPr="007D7DEC" w:rsidRDefault="003C23F0" w:rsidP="007D7DEC">
            <w:pPr>
              <w:shd w:val="clear" w:color="auto" w:fill="FFFFFF"/>
              <w:spacing w:line="360" w:lineRule="auto"/>
              <w:jc w:val="center"/>
              <w:rPr>
                <w:snapToGrid w:val="0"/>
                <w:sz w:val="28"/>
                <w:szCs w:val="28"/>
              </w:rPr>
            </w:pPr>
            <w:r w:rsidRPr="007D7DEC">
              <w:rPr>
                <w:snapToGrid w:val="0"/>
                <w:color w:val="000000"/>
                <w:sz w:val="28"/>
                <w:szCs w:val="28"/>
              </w:rPr>
              <w:t>0,1</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rsidR="003C23F0" w:rsidRPr="007D7DEC" w:rsidRDefault="003C23F0" w:rsidP="007D7DEC">
            <w:pPr>
              <w:shd w:val="clear" w:color="auto" w:fill="FFFFFF"/>
              <w:spacing w:line="360" w:lineRule="auto"/>
              <w:jc w:val="center"/>
              <w:rPr>
                <w:snapToGrid w:val="0"/>
                <w:sz w:val="28"/>
                <w:szCs w:val="28"/>
              </w:rPr>
            </w:pPr>
            <w:r w:rsidRPr="007D7DEC">
              <w:rPr>
                <w:snapToGrid w:val="0"/>
                <w:color w:val="000000"/>
                <w:sz w:val="28"/>
                <w:szCs w:val="28"/>
              </w:rPr>
              <w:t>0,2</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rsidR="003C23F0" w:rsidRPr="007D7DEC" w:rsidRDefault="003C23F0" w:rsidP="007D7DEC">
            <w:pPr>
              <w:shd w:val="clear" w:color="auto" w:fill="FFFFFF"/>
              <w:spacing w:line="360" w:lineRule="auto"/>
              <w:jc w:val="center"/>
              <w:rPr>
                <w:snapToGrid w:val="0"/>
                <w:sz w:val="28"/>
                <w:szCs w:val="28"/>
              </w:rPr>
            </w:pPr>
            <w:r w:rsidRPr="007D7DEC">
              <w:rPr>
                <w:snapToGrid w:val="0"/>
                <w:color w:val="000000"/>
                <w:sz w:val="28"/>
                <w:szCs w:val="28"/>
              </w:rPr>
              <w:t>0,2</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rsidR="003C23F0" w:rsidRPr="007D7DEC" w:rsidRDefault="003C23F0" w:rsidP="007D7DEC">
            <w:pPr>
              <w:shd w:val="clear" w:color="auto" w:fill="FFFFFF"/>
              <w:spacing w:line="360" w:lineRule="auto"/>
              <w:jc w:val="center"/>
              <w:rPr>
                <w:snapToGrid w:val="0"/>
                <w:sz w:val="28"/>
                <w:szCs w:val="28"/>
              </w:rPr>
            </w:pPr>
            <w:r w:rsidRPr="007D7DEC">
              <w:rPr>
                <w:snapToGrid w:val="0"/>
                <w:color w:val="000000"/>
                <w:sz w:val="28"/>
                <w:szCs w:val="28"/>
              </w:rPr>
              <w:t>0,2</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rsidR="003C23F0" w:rsidRPr="007D7DEC" w:rsidRDefault="003C23F0" w:rsidP="007D7DEC">
            <w:pPr>
              <w:shd w:val="clear" w:color="auto" w:fill="FFFFFF"/>
              <w:spacing w:line="360" w:lineRule="auto"/>
              <w:jc w:val="center"/>
              <w:rPr>
                <w:snapToGrid w:val="0"/>
                <w:sz w:val="28"/>
                <w:szCs w:val="28"/>
              </w:rPr>
            </w:pPr>
            <w:r w:rsidRPr="007D7DEC">
              <w:rPr>
                <w:snapToGrid w:val="0"/>
                <w:color w:val="000000"/>
                <w:sz w:val="28"/>
                <w:szCs w:val="28"/>
              </w:rPr>
              <w:t>0,1</w:t>
            </w:r>
          </w:p>
        </w:tc>
        <w:tc>
          <w:tcPr>
            <w:tcW w:w="1371" w:type="dxa"/>
            <w:tcBorders>
              <w:top w:val="single" w:sz="6" w:space="0" w:color="auto"/>
              <w:left w:val="single" w:sz="6" w:space="0" w:color="auto"/>
              <w:bottom w:val="single" w:sz="6" w:space="0" w:color="auto"/>
              <w:right w:val="single" w:sz="6" w:space="0" w:color="auto"/>
            </w:tcBorders>
            <w:shd w:val="clear" w:color="auto" w:fill="FFFFFF"/>
          </w:tcPr>
          <w:p w:rsidR="003C23F0" w:rsidRPr="007D7DEC" w:rsidRDefault="003C23F0" w:rsidP="007D7DEC">
            <w:pPr>
              <w:shd w:val="clear" w:color="auto" w:fill="FFFFFF"/>
              <w:spacing w:line="360" w:lineRule="auto"/>
              <w:jc w:val="center"/>
              <w:rPr>
                <w:snapToGrid w:val="0"/>
                <w:sz w:val="28"/>
                <w:szCs w:val="28"/>
              </w:rPr>
            </w:pPr>
            <w:r w:rsidRPr="007D7DEC">
              <w:rPr>
                <w:snapToGrid w:val="0"/>
                <w:color w:val="000000"/>
                <w:sz w:val="28"/>
                <w:szCs w:val="28"/>
              </w:rPr>
              <w:t>0,2</w:t>
            </w:r>
          </w:p>
        </w:tc>
      </w:tr>
    </w:tbl>
    <w:p w:rsidR="00C46EAD" w:rsidRPr="007D7DEC" w:rsidRDefault="00C46EAD" w:rsidP="007D7DEC">
      <w:pPr>
        <w:pStyle w:val="20"/>
        <w:spacing w:line="360" w:lineRule="auto"/>
        <w:ind w:left="284"/>
        <w:rPr>
          <w:szCs w:val="28"/>
          <w:lang w:val="ru-RU"/>
        </w:rPr>
      </w:pPr>
      <w:r w:rsidRPr="007D7DEC">
        <w:rPr>
          <w:szCs w:val="28"/>
        </w:rPr>
        <w:t xml:space="preserve">Обчислити </w:t>
      </w:r>
      <w:r w:rsidRPr="007D7DEC">
        <w:rPr>
          <w:i/>
          <w:szCs w:val="28"/>
        </w:rPr>
        <w:t xml:space="preserve">М(Х) </w:t>
      </w:r>
      <w:r w:rsidRPr="007D7DEC">
        <w:rPr>
          <w:szCs w:val="28"/>
        </w:rPr>
        <w:t xml:space="preserve">і </w:t>
      </w:r>
      <w:r w:rsidRPr="007D7DEC">
        <w:rPr>
          <w:i/>
          <w:szCs w:val="28"/>
        </w:rPr>
        <w:t xml:space="preserve">М{У) </w:t>
      </w:r>
      <w:r w:rsidRPr="007D7DEC">
        <w:rPr>
          <w:szCs w:val="28"/>
        </w:rPr>
        <w:t>та порівняти їх.</w:t>
      </w:r>
    </w:p>
    <w:p w:rsidR="00C46EAD" w:rsidRPr="007D7DEC" w:rsidRDefault="00C46EAD" w:rsidP="007D7DEC">
      <w:pPr>
        <w:shd w:val="clear" w:color="auto" w:fill="FFFFFF"/>
        <w:spacing w:line="360" w:lineRule="auto"/>
        <w:ind w:left="567" w:hanging="567"/>
        <w:jc w:val="both"/>
        <w:rPr>
          <w:snapToGrid w:val="0"/>
          <w:color w:val="000000"/>
          <w:sz w:val="28"/>
          <w:szCs w:val="28"/>
        </w:rPr>
      </w:pPr>
      <w:r w:rsidRPr="007D7DEC">
        <w:rPr>
          <w:sz w:val="28"/>
          <w:szCs w:val="28"/>
          <w:lang w:val="ru-RU"/>
        </w:rPr>
        <w:t>11.3.</w:t>
      </w:r>
      <w:r w:rsidRPr="007D7DEC">
        <w:rPr>
          <w:snapToGrid w:val="0"/>
          <w:color w:val="000000"/>
          <w:sz w:val="28"/>
          <w:szCs w:val="28"/>
        </w:rPr>
        <w:t>Закон розподі</w:t>
      </w:r>
      <w:r w:rsidR="00206D95" w:rsidRPr="007D7DEC">
        <w:rPr>
          <w:snapToGrid w:val="0"/>
          <w:color w:val="000000"/>
          <w:sz w:val="28"/>
          <w:szCs w:val="28"/>
        </w:rPr>
        <w:t>лу дискретної випадкової величи</w:t>
      </w:r>
      <w:r w:rsidRPr="007D7DEC">
        <w:rPr>
          <w:snapToGrid w:val="0"/>
          <w:color w:val="000000"/>
          <w:sz w:val="28"/>
          <w:szCs w:val="28"/>
        </w:rPr>
        <w:t xml:space="preserve">ни </w:t>
      </w:r>
      <w:r w:rsidRPr="007D7DEC">
        <w:rPr>
          <w:snapToGrid w:val="0"/>
          <w:color w:val="000000"/>
          <w:sz w:val="28"/>
          <w:szCs w:val="28"/>
          <w:lang w:val="en-US"/>
        </w:rPr>
        <w:t>X</w:t>
      </w:r>
      <w:r w:rsidRPr="007D7DEC">
        <w:rPr>
          <w:snapToGrid w:val="0"/>
          <w:color w:val="000000"/>
          <w:sz w:val="28"/>
          <w:szCs w:val="28"/>
        </w:rPr>
        <w:t xml:space="preserve"> задано таблицею</w:t>
      </w:r>
      <w:r w:rsidR="00A41151" w:rsidRPr="007D7DEC">
        <w:rPr>
          <w:snapToGrid w:val="0"/>
          <w:color w:val="000000"/>
          <w:sz w:val="28"/>
          <w:szCs w:val="28"/>
        </w:rPr>
        <w:t xml:space="preserve"> 11.5.</w:t>
      </w:r>
    </w:p>
    <w:p w:rsidR="00A41151" w:rsidRPr="007D7DEC" w:rsidRDefault="00A41151" w:rsidP="007D7DEC">
      <w:pPr>
        <w:shd w:val="clear" w:color="auto" w:fill="FFFFFF"/>
        <w:spacing w:line="360" w:lineRule="auto"/>
        <w:ind w:right="-369" w:firstLine="720"/>
        <w:jc w:val="right"/>
        <w:rPr>
          <w:i/>
          <w:snapToGrid w:val="0"/>
          <w:color w:val="000000"/>
          <w:sz w:val="28"/>
          <w:szCs w:val="28"/>
        </w:rPr>
      </w:pPr>
      <w:r w:rsidRPr="007D7DEC">
        <w:rPr>
          <w:i/>
          <w:snapToGrid w:val="0"/>
          <w:color w:val="000000"/>
          <w:sz w:val="28"/>
          <w:szCs w:val="28"/>
        </w:rPr>
        <w:t>Таблиця 11.5</w:t>
      </w:r>
    </w:p>
    <w:p w:rsidR="00A41151" w:rsidRPr="007D7DEC" w:rsidRDefault="00A41151" w:rsidP="007D7DEC">
      <w:pPr>
        <w:shd w:val="clear" w:color="auto" w:fill="FFFFFF"/>
        <w:spacing w:line="360" w:lineRule="auto"/>
        <w:ind w:firstLine="720"/>
        <w:jc w:val="center"/>
        <w:rPr>
          <w:snapToGrid w:val="0"/>
          <w:color w:val="000000"/>
          <w:sz w:val="28"/>
          <w:szCs w:val="28"/>
        </w:rPr>
      </w:pPr>
      <w:r w:rsidRPr="007D7DEC">
        <w:rPr>
          <w:snapToGrid w:val="0"/>
          <w:color w:val="000000"/>
          <w:sz w:val="28"/>
          <w:szCs w:val="28"/>
        </w:rPr>
        <w:t xml:space="preserve">Вихідні дані до </w:t>
      </w:r>
      <w:r w:rsidR="00496DF9" w:rsidRPr="007D7DEC">
        <w:rPr>
          <w:snapToGrid w:val="0"/>
          <w:color w:val="000000"/>
          <w:sz w:val="28"/>
          <w:szCs w:val="28"/>
        </w:rPr>
        <w:t>задачі</w:t>
      </w:r>
      <w:r w:rsidRPr="007D7DEC">
        <w:rPr>
          <w:snapToGrid w:val="0"/>
          <w:color w:val="000000"/>
          <w:sz w:val="28"/>
          <w:szCs w:val="28"/>
        </w:rPr>
        <w:t xml:space="preserve"> 11.</w:t>
      </w:r>
      <w:r w:rsidR="00555CC2" w:rsidRPr="007D7DEC">
        <w:rPr>
          <w:snapToGrid w:val="0"/>
          <w:color w:val="000000"/>
          <w:sz w:val="28"/>
          <w:szCs w:val="28"/>
        </w:rPr>
        <w:t>3</w:t>
      </w:r>
    </w:p>
    <w:tbl>
      <w:tblPr>
        <w:tblW w:w="9781" w:type="dxa"/>
        <w:tblInd w:w="40" w:type="dxa"/>
        <w:tblLayout w:type="fixed"/>
        <w:tblCellMar>
          <w:left w:w="40" w:type="dxa"/>
          <w:right w:w="40" w:type="dxa"/>
        </w:tblCellMar>
        <w:tblLook w:val="0000"/>
      </w:tblPr>
      <w:tblGrid>
        <w:gridCol w:w="1418"/>
        <w:gridCol w:w="716"/>
        <w:gridCol w:w="1529"/>
        <w:gridCol w:w="1530"/>
        <w:gridCol w:w="1529"/>
        <w:gridCol w:w="1529"/>
        <w:gridCol w:w="1530"/>
      </w:tblGrid>
      <w:tr w:rsidR="00C46EAD" w:rsidRPr="007D7DEC">
        <w:trPr>
          <w:trHeight w:val="384"/>
        </w:trPr>
        <w:tc>
          <w:tcPr>
            <w:tcW w:w="1418"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rPr>
                <w:b/>
                <w:snapToGrid w:val="0"/>
                <w:sz w:val="28"/>
                <w:szCs w:val="28"/>
                <w:vertAlign w:val="subscript"/>
              </w:rPr>
            </w:pPr>
            <w:r w:rsidRPr="007D7DEC">
              <w:rPr>
                <w:b/>
                <w:i/>
                <w:smallCaps/>
                <w:snapToGrid w:val="0"/>
                <w:color w:val="000000"/>
                <w:sz w:val="28"/>
                <w:szCs w:val="28"/>
              </w:rPr>
              <w:t>Х</w:t>
            </w:r>
            <w:r w:rsidR="00206D95" w:rsidRPr="007D7DEC">
              <w:rPr>
                <w:b/>
                <w:i/>
                <w:smallCaps/>
                <w:snapToGrid w:val="0"/>
                <w:color w:val="000000"/>
                <w:sz w:val="28"/>
                <w:szCs w:val="28"/>
                <w:vertAlign w:val="subscript"/>
              </w:rPr>
              <w:t>і</w:t>
            </w:r>
          </w:p>
        </w:tc>
        <w:tc>
          <w:tcPr>
            <w:tcW w:w="716"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-4</w:t>
            </w:r>
          </w:p>
        </w:tc>
        <w:tc>
          <w:tcPr>
            <w:tcW w:w="1529"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-2</w:t>
            </w:r>
          </w:p>
        </w:tc>
        <w:tc>
          <w:tcPr>
            <w:tcW w:w="1530"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1</w:t>
            </w:r>
          </w:p>
        </w:tc>
        <w:tc>
          <w:tcPr>
            <w:tcW w:w="1529"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2</w:t>
            </w:r>
          </w:p>
        </w:tc>
        <w:tc>
          <w:tcPr>
            <w:tcW w:w="1529"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4</w:t>
            </w:r>
          </w:p>
        </w:tc>
        <w:tc>
          <w:tcPr>
            <w:tcW w:w="1530"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6</w:t>
            </w:r>
          </w:p>
        </w:tc>
      </w:tr>
      <w:tr w:rsidR="00C46EAD" w:rsidRPr="007D7DEC">
        <w:trPr>
          <w:trHeight w:val="384"/>
        </w:trPr>
        <w:tc>
          <w:tcPr>
            <w:tcW w:w="1418"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rPr>
                <w:b/>
                <w:snapToGrid w:val="0"/>
                <w:sz w:val="28"/>
                <w:szCs w:val="28"/>
                <w:vertAlign w:val="subscript"/>
              </w:rPr>
            </w:pPr>
            <w:r w:rsidRPr="007D7DEC">
              <w:rPr>
                <w:b/>
                <w:i/>
                <w:snapToGrid w:val="0"/>
                <w:color w:val="000000"/>
                <w:sz w:val="28"/>
                <w:szCs w:val="28"/>
              </w:rPr>
              <w:t>Р</w:t>
            </w:r>
            <w:r w:rsidR="00206D95" w:rsidRPr="007D7DEC">
              <w:rPr>
                <w:b/>
                <w:i/>
                <w:snapToGrid w:val="0"/>
                <w:color w:val="000000"/>
                <w:sz w:val="28"/>
                <w:szCs w:val="28"/>
                <w:vertAlign w:val="subscript"/>
              </w:rPr>
              <w:t>і</w:t>
            </w:r>
          </w:p>
        </w:tc>
        <w:tc>
          <w:tcPr>
            <w:tcW w:w="716"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0,1</w:t>
            </w:r>
          </w:p>
        </w:tc>
        <w:tc>
          <w:tcPr>
            <w:tcW w:w="1529"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0,2</w:t>
            </w:r>
          </w:p>
        </w:tc>
        <w:tc>
          <w:tcPr>
            <w:tcW w:w="1530"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0,3</w:t>
            </w:r>
          </w:p>
        </w:tc>
        <w:tc>
          <w:tcPr>
            <w:tcW w:w="1529"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0,2</w:t>
            </w:r>
          </w:p>
        </w:tc>
        <w:tc>
          <w:tcPr>
            <w:tcW w:w="1529"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0,1</w:t>
            </w:r>
          </w:p>
        </w:tc>
        <w:tc>
          <w:tcPr>
            <w:tcW w:w="1530"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0,1</w:t>
            </w:r>
          </w:p>
        </w:tc>
      </w:tr>
    </w:tbl>
    <w:p w:rsidR="00C46EAD" w:rsidRPr="007D7DEC" w:rsidRDefault="00C46EAD" w:rsidP="007D7DEC">
      <w:pPr>
        <w:pStyle w:val="20"/>
        <w:spacing w:line="360" w:lineRule="auto"/>
        <w:ind w:firstLine="567"/>
        <w:rPr>
          <w:szCs w:val="28"/>
          <w:lang w:val="en-US"/>
        </w:rPr>
      </w:pPr>
      <w:r w:rsidRPr="007D7DEC">
        <w:rPr>
          <w:szCs w:val="28"/>
        </w:rPr>
        <w:t xml:space="preserve">Обчислити  </w:t>
      </w:r>
      <w:r w:rsidRPr="007D7DEC">
        <w:rPr>
          <w:position w:val="-10"/>
          <w:szCs w:val="28"/>
        </w:rPr>
        <w:object w:dxaOrig="639" w:dyaOrig="320">
          <v:shape id="_x0000_i1295" type="#_x0000_t75" style="width:32.65pt;height:15.9pt" o:ole="" fillcolor="window">
            <v:imagedata r:id="rId493" o:title=""/>
          </v:shape>
          <o:OLEObject Type="Embed" ProgID="Equation.3" ShapeID="_x0000_i1295" DrawAspect="Content" ObjectID="_1616420231" r:id="rId494"/>
        </w:object>
      </w:r>
      <w:r w:rsidRPr="007D7DEC">
        <w:rPr>
          <w:szCs w:val="28"/>
        </w:rPr>
        <w:t xml:space="preserve">, </w:t>
      </w:r>
      <w:r w:rsidRPr="007D7DEC">
        <w:rPr>
          <w:position w:val="-10"/>
          <w:szCs w:val="28"/>
        </w:rPr>
        <w:object w:dxaOrig="620" w:dyaOrig="320">
          <v:shape id="_x0000_i1296" type="#_x0000_t75" style="width:31pt;height:15.9pt" o:ole="" fillcolor="window">
            <v:imagedata r:id="rId495" o:title=""/>
          </v:shape>
          <o:OLEObject Type="Embed" ProgID="Equation.3" ShapeID="_x0000_i1296" DrawAspect="Content" ObjectID="_1616420232" r:id="rId496"/>
        </w:object>
      </w:r>
      <w:r w:rsidRPr="007D7DEC">
        <w:rPr>
          <w:i/>
          <w:szCs w:val="28"/>
          <w:lang w:val="en-US"/>
        </w:rPr>
        <w:t>.</w:t>
      </w:r>
    </w:p>
    <w:p w:rsidR="00C46EAD" w:rsidRPr="007D7DEC" w:rsidRDefault="00C46EAD" w:rsidP="007D7DEC">
      <w:pPr>
        <w:shd w:val="clear" w:color="auto" w:fill="FFFFFF"/>
        <w:spacing w:line="360" w:lineRule="auto"/>
        <w:ind w:left="567" w:hanging="567"/>
        <w:jc w:val="both"/>
        <w:rPr>
          <w:snapToGrid w:val="0"/>
          <w:color w:val="000000"/>
          <w:sz w:val="28"/>
          <w:szCs w:val="28"/>
          <w:lang w:val="ru-RU"/>
        </w:rPr>
      </w:pPr>
      <w:r w:rsidRPr="007D7DEC">
        <w:rPr>
          <w:snapToGrid w:val="0"/>
          <w:color w:val="000000"/>
          <w:sz w:val="28"/>
          <w:szCs w:val="28"/>
        </w:rPr>
        <w:t xml:space="preserve">11.4. Маємо чотири електролампочки, кожна з яких має дефект з імовірністю </w:t>
      </w:r>
      <w:r w:rsidRPr="007D7DEC">
        <w:rPr>
          <w:i/>
          <w:snapToGrid w:val="0"/>
          <w:color w:val="000000"/>
          <w:position w:val="-10"/>
          <w:sz w:val="28"/>
          <w:szCs w:val="28"/>
        </w:rPr>
        <w:object w:dxaOrig="700" w:dyaOrig="320">
          <v:shape id="_x0000_i1297" type="#_x0000_t75" style="width:35.15pt;height:15.9pt" o:ole="" fillcolor="window">
            <v:imagedata r:id="rId497" o:title=""/>
          </v:shape>
          <o:OLEObject Type="Embed" ProgID="Equation.3" ShapeID="_x0000_i1297" DrawAspect="Content" ObjectID="_1616420233" r:id="rId498"/>
        </w:object>
      </w:r>
      <w:r w:rsidR="00276984" w:rsidRPr="007D7DEC">
        <w:rPr>
          <w:i/>
          <w:snapToGrid w:val="0"/>
          <w:color w:val="000000"/>
          <w:sz w:val="28"/>
          <w:szCs w:val="28"/>
        </w:rPr>
        <w:t>(</w:t>
      </w:r>
      <w:r w:rsidRPr="007D7DEC">
        <w:rPr>
          <w:i/>
          <w:snapToGrid w:val="0"/>
          <w:color w:val="000000"/>
          <w:sz w:val="28"/>
          <w:szCs w:val="28"/>
        </w:rPr>
        <w:t xml:space="preserve">р </w:t>
      </w:r>
      <w:r w:rsidRPr="007D7DEC">
        <w:rPr>
          <w:snapToGrid w:val="0"/>
          <w:color w:val="000000"/>
          <w:sz w:val="28"/>
          <w:szCs w:val="28"/>
        </w:rPr>
        <w:t xml:space="preserve">= </w:t>
      </w:r>
      <w:r w:rsidRPr="007D7DEC">
        <w:rPr>
          <w:i/>
          <w:snapToGrid w:val="0"/>
          <w:color w:val="000000"/>
          <w:sz w:val="28"/>
          <w:szCs w:val="28"/>
        </w:rPr>
        <w:t xml:space="preserve">1 - </w:t>
      </w:r>
      <w:r w:rsidRPr="007D7DEC">
        <w:rPr>
          <w:i/>
          <w:snapToGrid w:val="0"/>
          <w:color w:val="000000"/>
          <w:sz w:val="28"/>
          <w:szCs w:val="28"/>
          <w:lang w:val="en-US"/>
        </w:rPr>
        <w:t>q</w:t>
      </w:r>
      <w:r w:rsidRPr="007D7DEC">
        <w:rPr>
          <w:i/>
          <w:snapToGrid w:val="0"/>
          <w:color w:val="000000"/>
          <w:sz w:val="28"/>
          <w:szCs w:val="28"/>
        </w:rPr>
        <w:t xml:space="preserve"> =</w:t>
      </w:r>
      <w:r w:rsidR="00276984" w:rsidRPr="007D7DEC">
        <w:rPr>
          <w:snapToGrid w:val="0"/>
          <w:color w:val="000000"/>
          <w:sz w:val="28"/>
          <w:szCs w:val="28"/>
        </w:rPr>
        <w:t xml:space="preserve"> 0,9 –</w:t>
      </w:r>
      <w:r w:rsidRPr="007D7DEC">
        <w:rPr>
          <w:snapToGrid w:val="0"/>
          <w:color w:val="000000"/>
          <w:sz w:val="28"/>
          <w:szCs w:val="28"/>
        </w:rPr>
        <w:t xml:space="preserve"> імовірність того, що в лампочці дефект відсутній). Послідовно беруть по одній лампочці, вгвинчують у патрон і вмикають електричний струм. Під час вмикання струму лампочка з дефектом перегорить, і її замінять на іншу. Побудувати закон розподілу дискретної випадкової величини </w:t>
      </w:r>
      <w:r w:rsidRPr="007D7DEC">
        <w:rPr>
          <w:i/>
          <w:snapToGrid w:val="0"/>
          <w:color w:val="000000"/>
          <w:sz w:val="28"/>
          <w:szCs w:val="28"/>
          <w:lang w:val="en-US"/>
        </w:rPr>
        <w:t>X</w:t>
      </w:r>
      <w:r w:rsidR="00276984" w:rsidRPr="007D7DEC">
        <w:rPr>
          <w:snapToGrid w:val="0"/>
          <w:color w:val="000000"/>
          <w:sz w:val="28"/>
          <w:szCs w:val="28"/>
        </w:rPr>
        <w:t>–</w:t>
      </w:r>
      <w:r w:rsidRPr="007D7DEC">
        <w:rPr>
          <w:snapToGrid w:val="0"/>
          <w:color w:val="000000"/>
          <w:sz w:val="28"/>
          <w:szCs w:val="28"/>
        </w:rPr>
        <w:t xml:space="preserve"> число лампочок, які будуть випробувані. Обчислити </w:t>
      </w:r>
      <w:r w:rsidRPr="007D7DEC">
        <w:rPr>
          <w:b/>
          <w:snapToGrid w:val="0"/>
          <w:color w:val="000000"/>
          <w:position w:val="-10"/>
          <w:sz w:val="28"/>
          <w:szCs w:val="28"/>
        </w:rPr>
        <w:object w:dxaOrig="620" w:dyaOrig="320">
          <v:shape id="_x0000_i1298" type="#_x0000_t75" style="width:31pt;height:15.9pt" o:ole="" fillcolor="window">
            <v:imagedata r:id="rId479" o:title=""/>
          </v:shape>
          <o:OLEObject Type="Embed" ProgID="Equation.3" ShapeID="_x0000_i1298" DrawAspect="Content" ObjectID="_1616420234" r:id="rId499"/>
        </w:object>
      </w:r>
      <w:r w:rsidRPr="007D7DEC">
        <w:rPr>
          <w:snapToGrid w:val="0"/>
          <w:color w:val="000000"/>
          <w:sz w:val="28"/>
          <w:szCs w:val="28"/>
          <w:lang w:val="ru-RU"/>
        </w:rPr>
        <w:t>.</w:t>
      </w:r>
    </w:p>
    <w:p w:rsidR="00C46EAD" w:rsidRPr="007D7DEC" w:rsidRDefault="00C46EAD" w:rsidP="007D7DEC">
      <w:pPr>
        <w:shd w:val="clear" w:color="auto" w:fill="FFFFFF"/>
        <w:spacing w:line="360" w:lineRule="auto"/>
        <w:ind w:left="567" w:hanging="567"/>
        <w:jc w:val="both"/>
        <w:rPr>
          <w:snapToGrid w:val="0"/>
          <w:color w:val="000000"/>
          <w:sz w:val="28"/>
          <w:szCs w:val="28"/>
        </w:rPr>
      </w:pPr>
      <w:r w:rsidRPr="007D7DEC">
        <w:rPr>
          <w:snapToGrid w:val="0"/>
          <w:color w:val="000000"/>
          <w:sz w:val="28"/>
          <w:szCs w:val="28"/>
          <w:lang w:val="ru-RU"/>
        </w:rPr>
        <w:t>11</w:t>
      </w:r>
      <w:r w:rsidRPr="007D7DEC">
        <w:rPr>
          <w:snapToGrid w:val="0"/>
          <w:color w:val="000000"/>
          <w:sz w:val="28"/>
          <w:szCs w:val="28"/>
        </w:rPr>
        <w:t xml:space="preserve">.5. Закон розподілу ймовірностей дискретної випадкової величини </w:t>
      </w:r>
      <w:r w:rsidRPr="007D7DEC">
        <w:rPr>
          <w:snapToGrid w:val="0"/>
          <w:color w:val="000000"/>
          <w:sz w:val="28"/>
          <w:szCs w:val="28"/>
          <w:lang w:val="en-US"/>
        </w:rPr>
        <w:t>X</w:t>
      </w:r>
      <w:r w:rsidRPr="007D7DEC">
        <w:rPr>
          <w:snapToGrid w:val="0"/>
          <w:color w:val="000000"/>
          <w:sz w:val="28"/>
          <w:szCs w:val="28"/>
        </w:rPr>
        <w:t xml:space="preserve"> задано функцією</w:t>
      </w:r>
      <w:r w:rsidR="00276984" w:rsidRPr="007D7DEC">
        <w:rPr>
          <w:snapToGrid w:val="0"/>
          <w:color w:val="000000"/>
          <w:sz w:val="28"/>
          <w:szCs w:val="28"/>
        </w:rPr>
        <w:t>:</w:t>
      </w:r>
    </w:p>
    <w:p w:rsidR="00C46EAD" w:rsidRPr="007D7DEC" w:rsidRDefault="00C46EAD" w:rsidP="007D7DEC">
      <w:pPr>
        <w:shd w:val="clear" w:color="auto" w:fill="FFFFFF"/>
        <w:spacing w:line="360" w:lineRule="auto"/>
        <w:ind w:left="567" w:firstLine="153"/>
        <w:jc w:val="both"/>
        <w:rPr>
          <w:snapToGrid w:val="0"/>
          <w:color w:val="000000"/>
          <w:sz w:val="28"/>
          <w:szCs w:val="28"/>
        </w:rPr>
      </w:pPr>
      <w:r w:rsidRPr="007D7DEC">
        <w:rPr>
          <w:snapToGrid w:val="0"/>
          <w:color w:val="000000"/>
          <w:position w:val="-122"/>
          <w:sz w:val="28"/>
          <w:szCs w:val="28"/>
        </w:rPr>
        <w:object w:dxaOrig="2420" w:dyaOrig="2560">
          <v:shape id="_x0000_i1299" type="#_x0000_t75" style="width:121.4pt;height:128.1pt" o:ole="" fillcolor="window">
            <v:imagedata r:id="rId500" o:title=""/>
          </v:shape>
          <o:OLEObject Type="Embed" ProgID="Equation.3" ShapeID="_x0000_i1299" DrawAspect="Content" ObjectID="_1616420235" r:id="rId501"/>
        </w:object>
      </w:r>
    </w:p>
    <w:p w:rsidR="00C46EAD" w:rsidRPr="007D7DEC" w:rsidRDefault="00C46EAD" w:rsidP="007D7DEC">
      <w:pPr>
        <w:pStyle w:val="20"/>
        <w:spacing w:line="360" w:lineRule="auto"/>
        <w:ind w:left="567"/>
        <w:rPr>
          <w:i/>
          <w:szCs w:val="28"/>
          <w:lang w:val="ru-RU"/>
        </w:rPr>
      </w:pPr>
      <w:r w:rsidRPr="007D7DEC">
        <w:rPr>
          <w:szCs w:val="28"/>
        </w:rPr>
        <w:t xml:space="preserve">Обчислити  </w:t>
      </w:r>
      <w:r w:rsidRPr="007D7DEC">
        <w:rPr>
          <w:position w:val="-10"/>
          <w:szCs w:val="28"/>
        </w:rPr>
        <w:object w:dxaOrig="639" w:dyaOrig="320">
          <v:shape id="_x0000_i1300" type="#_x0000_t75" style="width:32.65pt;height:15.9pt" o:ole="" fillcolor="window">
            <v:imagedata r:id="rId493" o:title=""/>
          </v:shape>
          <o:OLEObject Type="Embed" ProgID="Equation.3" ShapeID="_x0000_i1300" DrawAspect="Content" ObjectID="_1616420236" r:id="rId502"/>
        </w:object>
      </w:r>
      <w:r w:rsidRPr="007D7DEC">
        <w:rPr>
          <w:szCs w:val="28"/>
        </w:rPr>
        <w:t xml:space="preserve">, </w:t>
      </w:r>
      <w:r w:rsidRPr="007D7DEC">
        <w:rPr>
          <w:position w:val="-10"/>
          <w:szCs w:val="28"/>
        </w:rPr>
        <w:object w:dxaOrig="620" w:dyaOrig="320">
          <v:shape id="_x0000_i1301" type="#_x0000_t75" style="width:31pt;height:15.9pt" o:ole="" fillcolor="window">
            <v:imagedata r:id="rId495" o:title=""/>
          </v:shape>
          <o:OLEObject Type="Embed" ProgID="Equation.3" ShapeID="_x0000_i1301" DrawAspect="Content" ObjectID="_1616420237" r:id="rId503"/>
        </w:object>
      </w:r>
      <w:r w:rsidRPr="007D7DEC">
        <w:rPr>
          <w:i/>
          <w:szCs w:val="28"/>
          <w:lang w:val="ru-RU"/>
        </w:rPr>
        <w:t>.</w:t>
      </w:r>
    </w:p>
    <w:p w:rsidR="00C46EAD" w:rsidRPr="007D7DEC" w:rsidRDefault="00D63587" w:rsidP="007D7DEC">
      <w:pPr>
        <w:shd w:val="clear" w:color="auto" w:fill="FFFFFF"/>
        <w:spacing w:line="360" w:lineRule="auto"/>
        <w:ind w:left="567" w:hanging="567"/>
        <w:jc w:val="both"/>
        <w:rPr>
          <w:snapToGrid w:val="0"/>
          <w:sz w:val="28"/>
          <w:szCs w:val="28"/>
        </w:rPr>
      </w:pPr>
      <w:r w:rsidRPr="007D7DEC">
        <w:rPr>
          <w:snapToGrid w:val="0"/>
          <w:color w:val="000000"/>
          <w:sz w:val="28"/>
          <w:szCs w:val="28"/>
        </w:rPr>
        <w:t xml:space="preserve">11.6. </w:t>
      </w:r>
      <w:r w:rsidR="00C46EAD" w:rsidRPr="007D7DEC">
        <w:rPr>
          <w:snapToGrid w:val="0"/>
          <w:color w:val="000000"/>
          <w:sz w:val="28"/>
          <w:szCs w:val="28"/>
        </w:rPr>
        <w:t>Четверо студентів складають і</w:t>
      </w:r>
      <w:r w:rsidRPr="007D7DEC">
        <w:rPr>
          <w:snapToGrid w:val="0"/>
          <w:color w:val="000000"/>
          <w:sz w:val="28"/>
          <w:szCs w:val="28"/>
        </w:rPr>
        <w:t>спит з теорії ймовірностей. Імо</w:t>
      </w:r>
      <w:r w:rsidR="00C46EAD" w:rsidRPr="007D7DEC">
        <w:rPr>
          <w:snapToGrid w:val="0"/>
          <w:color w:val="000000"/>
          <w:sz w:val="28"/>
          <w:szCs w:val="28"/>
        </w:rPr>
        <w:t>вірність того, що перший із них скла</w:t>
      </w:r>
      <w:r w:rsidRPr="007D7DEC">
        <w:rPr>
          <w:snapToGrid w:val="0"/>
          <w:color w:val="000000"/>
          <w:sz w:val="28"/>
          <w:szCs w:val="28"/>
        </w:rPr>
        <w:t>де іспит, дорівнює 0,9; для дру</w:t>
      </w:r>
      <w:r w:rsidR="00C46EAD" w:rsidRPr="007D7DEC">
        <w:rPr>
          <w:snapToGrid w:val="0"/>
          <w:color w:val="000000"/>
          <w:sz w:val="28"/>
          <w:szCs w:val="28"/>
        </w:rPr>
        <w:t>гого і третього ця ймовірність дорівнює 0,8</w:t>
      </w:r>
      <w:r w:rsidRPr="007D7DEC">
        <w:rPr>
          <w:snapToGrid w:val="0"/>
          <w:color w:val="000000"/>
          <w:sz w:val="28"/>
          <w:szCs w:val="28"/>
        </w:rPr>
        <w:t>, а для четвертого –</w:t>
      </w:r>
      <w:r w:rsidR="00C46EAD" w:rsidRPr="007D7DEC">
        <w:rPr>
          <w:snapToGrid w:val="0"/>
          <w:color w:val="000000"/>
          <w:sz w:val="28"/>
          <w:szCs w:val="28"/>
        </w:rPr>
        <w:t xml:space="preserve"> 0,7. Побудувати закон розподілу величини </w:t>
      </w:r>
      <w:r w:rsidR="00C46EAD" w:rsidRPr="007D7DEC">
        <w:rPr>
          <w:i/>
          <w:snapToGrid w:val="0"/>
          <w:color w:val="000000"/>
          <w:sz w:val="28"/>
          <w:szCs w:val="28"/>
          <w:lang w:val="en-US"/>
        </w:rPr>
        <w:t>X</w:t>
      </w:r>
      <w:r w:rsidRPr="007D7DEC">
        <w:rPr>
          <w:snapToGrid w:val="0"/>
          <w:color w:val="000000"/>
          <w:sz w:val="28"/>
          <w:szCs w:val="28"/>
        </w:rPr>
        <w:t>–</w:t>
      </w:r>
      <w:r w:rsidR="00C46EAD" w:rsidRPr="007D7DEC">
        <w:rPr>
          <w:snapToGrid w:val="0"/>
          <w:color w:val="000000"/>
          <w:sz w:val="28"/>
          <w:szCs w:val="28"/>
        </w:rPr>
        <w:t xml:space="preserve"> числа студентів, котрі складуть зазначений іспит, і обчислити  </w:t>
      </w:r>
      <w:r w:rsidR="00C46EAD" w:rsidRPr="007D7DEC">
        <w:rPr>
          <w:i/>
          <w:snapToGrid w:val="0"/>
          <w:color w:val="000000"/>
          <w:sz w:val="28"/>
          <w:szCs w:val="28"/>
        </w:rPr>
        <w:t xml:space="preserve">М(Х), D(X), </w:t>
      </w:r>
      <w:r w:rsidR="00C46EAD" w:rsidRPr="007D7DEC">
        <w:rPr>
          <w:i/>
          <w:snapToGrid w:val="0"/>
          <w:color w:val="000000"/>
          <w:position w:val="-10"/>
          <w:sz w:val="28"/>
          <w:szCs w:val="28"/>
        </w:rPr>
        <w:object w:dxaOrig="620" w:dyaOrig="320">
          <v:shape id="_x0000_i1302" type="#_x0000_t75" style="width:31pt;height:15.9pt" o:ole="" fillcolor="window">
            <v:imagedata r:id="rId479" o:title=""/>
          </v:shape>
          <o:OLEObject Type="Embed" ProgID="Equation.3" ShapeID="_x0000_i1302" DrawAspect="Content" ObjectID="_1616420238" r:id="rId504"/>
        </w:object>
      </w:r>
      <w:r w:rsidR="00C46EAD" w:rsidRPr="007D7DEC">
        <w:rPr>
          <w:i/>
          <w:snapToGrid w:val="0"/>
          <w:color w:val="000000"/>
          <w:sz w:val="28"/>
          <w:szCs w:val="28"/>
        </w:rPr>
        <w:t>.</w:t>
      </w:r>
    </w:p>
    <w:p w:rsidR="00C46EAD" w:rsidRPr="007D7DEC" w:rsidRDefault="00C46EAD" w:rsidP="007D7DEC">
      <w:pPr>
        <w:shd w:val="clear" w:color="auto" w:fill="FFFFFF"/>
        <w:spacing w:line="360" w:lineRule="auto"/>
        <w:ind w:left="567" w:hanging="567"/>
        <w:jc w:val="both"/>
        <w:rPr>
          <w:snapToGrid w:val="0"/>
          <w:color w:val="000000"/>
          <w:sz w:val="28"/>
          <w:szCs w:val="28"/>
        </w:rPr>
      </w:pPr>
      <w:r w:rsidRPr="007D7DEC">
        <w:rPr>
          <w:snapToGrid w:val="0"/>
          <w:color w:val="000000"/>
          <w:sz w:val="28"/>
          <w:szCs w:val="28"/>
        </w:rPr>
        <w:lastRenderedPageBreak/>
        <w:t>11.7. Маємо три ящики. У першому з них міститься 6 стандартних і 4 браковані однотипні д</w:t>
      </w:r>
      <w:r w:rsidR="0034354F" w:rsidRPr="007D7DEC">
        <w:rPr>
          <w:snapToGrid w:val="0"/>
          <w:color w:val="000000"/>
          <w:sz w:val="28"/>
          <w:szCs w:val="28"/>
        </w:rPr>
        <w:t>еталі, у другому –</w:t>
      </w:r>
      <w:r w:rsidRPr="007D7DEC">
        <w:rPr>
          <w:snapToGrid w:val="0"/>
          <w:color w:val="000000"/>
          <w:sz w:val="28"/>
          <w:szCs w:val="28"/>
        </w:rPr>
        <w:t xml:space="preserve"> 8 стандартних і 2 браковані й у третьому </w:t>
      </w:r>
      <w:r w:rsidR="0034354F" w:rsidRPr="007D7DEC">
        <w:rPr>
          <w:snapToGrid w:val="0"/>
          <w:color w:val="000000"/>
          <w:sz w:val="28"/>
          <w:szCs w:val="28"/>
        </w:rPr>
        <w:t>–</w:t>
      </w:r>
      <w:r w:rsidRPr="007D7DEC">
        <w:rPr>
          <w:snapToGrid w:val="0"/>
          <w:color w:val="000000"/>
          <w:sz w:val="28"/>
          <w:szCs w:val="28"/>
        </w:rPr>
        <w:t xml:space="preserve"> 5 стандартних і 5 бракованих деталей. Із кожного ящика навмання беруть по одній деталі.Обчислити </w:t>
      </w:r>
      <w:r w:rsidRPr="007D7DEC">
        <w:rPr>
          <w:i/>
          <w:snapToGrid w:val="0"/>
          <w:color w:val="000000"/>
          <w:sz w:val="28"/>
          <w:szCs w:val="28"/>
        </w:rPr>
        <w:t xml:space="preserve">М(Х), D(X), </w:t>
      </w:r>
      <w:r w:rsidRPr="007D7DEC">
        <w:rPr>
          <w:i/>
          <w:snapToGrid w:val="0"/>
          <w:color w:val="000000"/>
          <w:position w:val="-10"/>
          <w:sz w:val="28"/>
          <w:szCs w:val="28"/>
        </w:rPr>
        <w:object w:dxaOrig="620" w:dyaOrig="320">
          <v:shape id="_x0000_i1303" type="#_x0000_t75" style="width:31pt;height:15.9pt" o:ole="" fillcolor="window">
            <v:imagedata r:id="rId479" o:title=""/>
          </v:shape>
          <o:OLEObject Type="Embed" ProgID="Equation.3" ShapeID="_x0000_i1303" DrawAspect="Content" ObjectID="_1616420239" r:id="rId505"/>
        </w:object>
      </w:r>
      <w:r w:rsidRPr="007D7DEC">
        <w:rPr>
          <w:snapToGrid w:val="0"/>
          <w:color w:val="000000"/>
          <w:sz w:val="28"/>
          <w:szCs w:val="28"/>
        </w:rPr>
        <w:t xml:space="preserve">для дискретної випадкової величини </w:t>
      </w:r>
      <w:r w:rsidRPr="007D7DEC">
        <w:rPr>
          <w:i/>
          <w:snapToGrid w:val="0"/>
          <w:color w:val="000000"/>
          <w:sz w:val="28"/>
          <w:szCs w:val="28"/>
          <w:lang w:val="en-US"/>
        </w:rPr>
        <w:t>X</w:t>
      </w:r>
      <w:r w:rsidR="0034354F" w:rsidRPr="007D7DEC">
        <w:rPr>
          <w:snapToGrid w:val="0"/>
          <w:color w:val="000000"/>
          <w:sz w:val="28"/>
          <w:szCs w:val="28"/>
        </w:rPr>
        <w:t xml:space="preserve"> –</w:t>
      </w:r>
      <w:r w:rsidRPr="007D7DEC">
        <w:rPr>
          <w:snapToGrid w:val="0"/>
          <w:color w:val="000000"/>
          <w:sz w:val="28"/>
          <w:szCs w:val="28"/>
        </w:rPr>
        <w:t xml:space="preserve"> появи числа стандартних деталей серед трьох навмання взятих. </w:t>
      </w:r>
    </w:p>
    <w:p w:rsidR="00C46EAD" w:rsidRPr="007D7DEC" w:rsidRDefault="00C46EAD" w:rsidP="007D7DEC">
      <w:pPr>
        <w:shd w:val="clear" w:color="auto" w:fill="FFFFFF"/>
        <w:spacing w:line="360" w:lineRule="auto"/>
        <w:ind w:left="567" w:hanging="567"/>
        <w:jc w:val="both"/>
        <w:rPr>
          <w:snapToGrid w:val="0"/>
          <w:sz w:val="28"/>
          <w:szCs w:val="28"/>
        </w:rPr>
      </w:pPr>
      <w:r w:rsidRPr="007D7DEC">
        <w:rPr>
          <w:snapToGrid w:val="0"/>
          <w:color w:val="000000"/>
          <w:sz w:val="28"/>
          <w:szCs w:val="28"/>
        </w:rPr>
        <w:t xml:space="preserve">11.8. </w:t>
      </w:r>
      <w:r w:rsidR="0034354F" w:rsidRPr="007D7DEC">
        <w:rPr>
          <w:snapToGrid w:val="0"/>
          <w:color w:val="000000"/>
          <w:sz w:val="28"/>
          <w:szCs w:val="28"/>
        </w:rPr>
        <w:t>П’</w:t>
      </w:r>
      <w:r w:rsidRPr="007D7DEC">
        <w:rPr>
          <w:snapToGrid w:val="0"/>
          <w:color w:val="000000"/>
          <w:sz w:val="28"/>
          <w:szCs w:val="28"/>
        </w:rPr>
        <w:t xml:space="preserve">ять приладів перевіряють на надійність. Кожний наступний прилад підлягає перевірці лише в тому разі, якщо перед цим перевірений прилад виявиться надійним. Імовірність того, що прилад витримає перевірку на надійність, дорівнює 0,8 для кожного із них.Обчислити </w:t>
      </w:r>
      <w:r w:rsidRPr="007D7DEC">
        <w:rPr>
          <w:i/>
          <w:snapToGrid w:val="0"/>
          <w:color w:val="000000"/>
          <w:sz w:val="28"/>
          <w:szCs w:val="28"/>
        </w:rPr>
        <w:t xml:space="preserve">М(Х), D(X), </w:t>
      </w:r>
      <w:r w:rsidRPr="007D7DEC">
        <w:rPr>
          <w:i/>
          <w:snapToGrid w:val="0"/>
          <w:color w:val="000000"/>
          <w:position w:val="-10"/>
          <w:sz w:val="28"/>
          <w:szCs w:val="28"/>
        </w:rPr>
        <w:object w:dxaOrig="620" w:dyaOrig="320">
          <v:shape id="_x0000_i1304" type="#_x0000_t75" style="width:31pt;height:15.9pt" o:ole="" fillcolor="window">
            <v:imagedata r:id="rId479" o:title=""/>
          </v:shape>
          <o:OLEObject Type="Embed" ProgID="Equation.3" ShapeID="_x0000_i1304" DrawAspect="Content" ObjectID="_1616420240" r:id="rId506"/>
        </w:object>
      </w:r>
      <w:r w:rsidRPr="007D7DEC">
        <w:rPr>
          <w:snapToGrid w:val="0"/>
          <w:color w:val="000000"/>
          <w:sz w:val="28"/>
          <w:szCs w:val="28"/>
        </w:rPr>
        <w:t xml:space="preserve">дискретної випадкової величини </w:t>
      </w:r>
      <w:r w:rsidRPr="007D7DEC">
        <w:rPr>
          <w:i/>
          <w:snapToGrid w:val="0"/>
          <w:color w:val="000000"/>
          <w:sz w:val="28"/>
          <w:szCs w:val="28"/>
          <w:lang w:val="en-US"/>
        </w:rPr>
        <w:t>X</w:t>
      </w:r>
      <w:r w:rsidR="00385C86" w:rsidRPr="007D7DEC">
        <w:rPr>
          <w:i/>
          <w:snapToGrid w:val="0"/>
          <w:color w:val="000000"/>
          <w:sz w:val="28"/>
          <w:szCs w:val="28"/>
        </w:rPr>
        <w:t xml:space="preserve"> –</w:t>
      </w:r>
      <w:r w:rsidR="00555CC2" w:rsidRPr="007D7DEC">
        <w:rPr>
          <w:snapToGrid w:val="0"/>
          <w:color w:val="000000"/>
          <w:sz w:val="28"/>
          <w:szCs w:val="28"/>
        </w:rPr>
        <w:t>кількість</w:t>
      </w:r>
      <w:r w:rsidRPr="007D7DEC">
        <w:rPr>
          <w:snapToGrid w:val="0"/>
          <w:color w:val="000000"/>
          <w:sz w:val="28"/>
          <w:szCs w:val="28"/>
        </w:rPr>
        <w:t xml:space="preserve"> приладів, що пройшли перевірку.</w:t>
      </w:r>
    </w:p>
    <w:p w:rsidR="00C46EAD" w:rsidRPr="007D7DEC" w:rsidRDefault="00903E69" w:rsidP="007D7DEC">
      <w:pPr>
        <w:shd w:val="clear" w:color="auto" w:fill="FFFFFF"/>
        <w:spacing w:line="360" w:lineRule="auto"/>
        <w:ind w:left="567" w:hanging="567"/>
        <w:jc w:val="both"/>
        <w:rPr>
          <w:snapToGrid w:val="0"/>
          <w:sz w:val="28"/>
          <w:szCs w:val="28"/>
        </w:rPr>
      </w:pPr>
      <w:r w:rsidRPr="007D7DEC">
        <w:rPr>
          <w:snapToGrid w:val="0"/>
          <w:color w:val="000000"/>
          <w:sz w:val="28"/>
          <w:szCs w:val="28"/>
        </w:rPr>
        <w:t xml:space="preserve">11.9. </w:t>
      </w:r>
      <w:r w:rsidR="00C46EAD" w:rsidRPr="007D7DEC">
        <w:rPr>
          <w:snapToGrid w:val="0"/>
          <w:color w:val="000000"/>
          <w:sz w:val="28"/>
          <w:szCs w:val="28"/>
        </w:rPr>
        <w:t>При підкиданні трьох гральних кубиків гравець може виграти 18 грн., якщо на трьох кубиках випаде цифра 6; 1 грн. 40 коп., якщо на двох гральних кубиках випаде цифра 6, і 20 коп., якщо лише на одному кубику з трьох випаде циф</w:t>
      </w:r>
      <w:r w:rsidR="00D60E1C" w:rsidRPr="007D7DEC">
        <w:rPr>
          <w:snapToGrid w:val="0"/>
          <w:color w:val="000000"/>
          <w:sz w:val="28"/>
          <w:szCs w:val="28"/>
        </w:rPr>
        <w:t>ра 6. Який у середньому буде ви</w:t>
      </w:r>
      <w:r w:rsidR="00C46EAD" w:rsidRPr="007D7DEC">
        <w:rPr>
          <w:snapToGrid w:val="0"/>
          <w:color w:val="000000"/>
          <w:sz w:val="28"/>
          <w:szCs w:val="28"/>
        </w:rPr>
        <w:t>граш гравця? Яка має бути ставка за участь у грі, щоб вона була принаймні безкоштовною?</w:t>
      </w:r>
    </w:p>
    <w:p w:rsidR="00C46EAD" w:rsidRPr="007D7DEC" w:rsidRDefault="00D60E1C" w:rsidP="007D7DEC">
      <w:pPr>
        <w:shd w:val="clear" w:color="auto" w:fill="FFFFFF"/>
        <w:spacing w:line="360" w:lineRule="auto"/>
        <w:ind w:left="567" w:hanging="567"/>
        <w:jc w:val="both"/>
        <w:rPr>
          <w:snapToGrid w:val="0"/>
          <w:sz w:val="28"/>
          <w:szCs w:val="28"/>
        </w:rPr>
      </w:pPr>
      <w:r w:rsidRPr="007D7DEC">
        <w:rPr>
          <w:snapToGrid w:val="0"/>
          <w:color w:val="000000"/>
          <w:sz w:val="28"/>
          <w:szCs w:val="28"/>
        </w:rPr>
        <w:t xml:space="preserve">11.10. </w:t>
      </w:r>
      <w:r w:rsidR="00C46EAD" w:rsidRPr="007D7DEC">
        <w:rPr>
          <w:snapToGrid w:val="0"/>
          <w:color w:val="000000"/>
          <w:sz w:val="28"/>
          <w:szCs w:val="28"/>
        </w:rPr>
        <w:t>Знайти математичне сподівання і дисперсію кількості оч</w:t>
      </w:r>
      <w:r w:rsidRPr="007D7DEC">
        <w:rPr>
          <w:snapToGrid w:val="0"/>
          <w:color w:val="000000"/>
          <w:sz w:val="28"/>
          <w:szCs w:val="28"/>
        </w:rPr>
        <w:t>о</w:t>
      </w:r>
      <w:r w:rsidR="00C46EAD" w:rsidRPr="007D7DEC">
        <w:rPr>
          <w:snapToGrid w:val="0"/>
          <w:color w:val="000000"/>
          <w:sz w:val="28"/>
          <w:szCs w:val="28"/>
        </w:rPr>
        <w:t>к</w:t>
      </w:r>
      <w:r w:rsidRPr="007D7DEC">
        <w:rPr>
          <w:snapToGrid w:val="0"/>
          <w:color w:val="000000"/>
          <w:sz w:val="28"/>
          <w:szCs w:val="28"/>
        </w:rPr>
        <w:t>, що з’</w:t>
      </w:r>
      <w:r w:rsidR="00C46EAD" w:rsidRPr="007D7DEC">
        <w:rPr>
          <w:snapToGrid w:val="0"/>
          <w:color w:val="000000"/>
          <w:sz w:val="28"/>
          <w:szCs w:val="28"/>
        </w:rPr>
        <w:t>являться в результаті одного підкидання грального кубика.</w:t>
      </w:r>
    </w:p>
    <w:p w:rsidR="00C46EAD" w:rsidRPr="007D7DEC" w:rsidRDefault="00D60E1C" w:rsidP="007D7DEC">
      <w:pPr>
        <w:shd w:val="clear" w:color="auto" w:fill="FFFFFF"/>
        <w:spacing w:line="360" w:lineRule="auto"/>
        <w:ind w:left="709" w:hanging="709"/>
        <w:jc w:val="both"/>
        <w:rPr>
          <w:snapToGrid w:val="0"/>
          <w:sz w:val="28"/>
          <w:szCs w:val="28"/>
        </w:rPr>
      </w:pPr>
      <w:r w:rsidRPr="007D7DEC">
        <w:rPr>
          <w:snapToGrid w:val="0"/>
          <w:color w:val="000000"/>
          <w:sz w:val="28"/>
          <w:szCs w:val="28"/>
        </w:rPr>
        <w:t xml:space="preserve">11.11. </w:t>
      </w:r>
      <w:r w:rsidR="00C46EAD" w:rsidRPr="007D7DEC">
        <w:rPr>
          <w:snapToGrid w:val="0"/>
          <w:color w:val="000000"/>
          <w:sz w:val="28"/>
          <w:szCs w:val="28"/>
        </w:rPr>
        <w:t>Монета підкидається до першої появи герба. Знайти середню кількість підкидань.</w:t>
      </w:r>
    </w:p>
    <w:p w:rsidR="00C46EAD" w:rsidRPr="007D7DEC" w:rsidRDefault="00C46EAD" w:rsidP="00DE5F7A">
      <w:pPr>
        <w:pStyle w:val="20"/>
        <w:numPr>
          <w:ilvl w:val="1"/>
          <w:numId w:val="17"/>
        </w:numPr>
        <w:shd w:val="clear" w:color="auto" w:fill="FFFFFF"/>
        <w:spacing w:line="360" w:lineRule="auto"/>
        <w:rPr>
          <w:szCs w:val="28"/>
          <w:lang w:val="ru-RU"/>
        </w:rPr>
      </w:pPr>
      <w:r w:rsidRPr="007D7DEC">
        <w:rPr>
          <w:szCs w:val="28"/>
        </w:rPr>
        <w:t>Садівник восени посадив три саджанці: одну яблуню, одну грушу й одну вишню. Імовірність того, що саджанець яблуні весною прийметься, дорівнює 0,7. Для саджанців груші та вишні ця ймовірність становить відповідно 0,9 і 0,8. Обчислити математичне сподівання та дисперсію числа саджанців, які приймуться весною.</w:t>
      </w:r>
    </w:p>
    <w:p w:rsidR="00C46EAD" w:rsidRPr="007D7DEC" w:rsidRDefault="00C46EAD" w:rsidP="00DE5F7A">
      <w:pPr>
        <w:pStyle w:val="20"/>
        <w:numPr>
          <w:ilvl w:val="1"/>
          <w:numId w:val="17"/>
        </w:numPr>
        <w:shd w:val="clear" w:color="auto" w:fill="FFFFFF"/>
        <w:spacing w:line="360" w:lineRule="auto"/>
        <w:rPr>
          <w:snapToGrid w:val="0"/>
          <w:color w:val="000000"/>
          <w:szCs w:val="28"/>
        </w:rPr>
      </w:pPr>
      <w:r w:rsidRPr="007D7DEC">
        <w:rPr>
          <w:szCs w:val="28"/>
        </w:rPr>
        <w:t xml:space="preserve"> Статистична обробка інфо</w:t>
      </w:r>
      <w:r w:rsidR="00F40F05" w:rsidRPr="007D7DEC">
        <w:rPr>
          <w:szCs w:val="28"/>
        </w:rPr>
        <w:t>рмації службою автодорожніх при</w:t>
      </w:r>
      <w:r w:rsidRPr="007D7DEC">
        <w:rPr>
          <w:szCs w:val="28"/>
        </w:rPr>
        <w:t>год дала такі наслідки: в інтервалі часу від 16 год 30 хв до 18 г 30 хв у робочі дні може відбутися нуль, одна, дві або 3 автомобільні катастрофи з імовірністю відповідно 0,92; 0,04; 0,03; 0,01.</w:t>
      </w:r>
      <w:r w:rsidRPr="007D7DEC">
        <w:rPr>
          <w:snapToGrid w:val="0"/>
          <w:color w:val="000000"/>
          <w:szCs w:val="28"/>
        </w:rPr>
        <w:t>Обчислити математичне сподівання числа катастроф у зазначений проміжок часу.</w:t>
      </w:r>
    </w:p>
    <w:p w:rsidR="00C46EAD" w:rsidRPr="007D7DEC" w:rsidRDefault="00C46EAD" w:rsidP="00DE5F7A">
      <w:pPr>
        <w:numPr>
          <w:ilvl w:val="1"/>
          <w:numId w:val="17"/>
        </w:numPr>
        <w:shd w:val="clear" w:color="auto" w:fill="FFFFFF"/>
        <w:spacing w:line="360" w:lineRule="auto"/>
        <w:jc w:val="both"/>
        <w:rPr>
          <w:snapToGrid w:val="0"/>
          <w:color w:val="000000"/>
          <w:sz w:val="28"/>
          <w:szCs w:val="28"/>
        </w:rPr>
      </w:pPr>
      <w:r w:rsidRPr="007D7DEC">
        <w:rPr>
          <w:snapToGrid w:val="0"/>
          <w:color w:val="000000"/>
          <w:sz w:val="28"/>
          <w:szCs w:val="28"/>
        </w:rPr>
        <w:lastRenderedPageBreak/>
        <w:t>Фермер очікує, що в наступному році кури на його фермі нанесуть 10000 яєць. Беручи до уваги різні витрати й коливання цін, фермер розраховує виручити не більш як 160 коп. за десяток яєць і витратити на них не більш як 80 коп. Імовірність можливих виграшів і витрати такі</w:t>
      </w:r>
      <w:r w:rsidR="00555CC2" w:rsidRPr="007D7DEC">
        <w:rPr>
          <w:snapToGrid w:val="0"/>
          <w:color w:val="000000"/>
          <w:sz w:val="28"/>
          <w:szCs w:val="28"/>
        </w:rPr>
        <w:t xml:space="preserve"> (див. табл. 11.6).</w:t>
      </w:r>
    </w:p>
    <w:p w:rsidR="00555CC2" w:rsidRPr="007D7DEC" w:rsidRDefault="00555CC2" w:rsidP="007D7DEC">
      <w:pPr>
        <w:shd w:val="clear" w:color="auto" w:fill="FFFFFF"/>
        <w:spacing w:line="360" w:lineRule="auto"/>
        <w:ind w:firstLine="720"/>
        <w:jc w:val="right"/>
        <w:rPr>
          <w:i/>
          <w:snapToGrid w:val="0"/>
          <w:color w:val="000000"/>
          <w:sz w:val="28"/>
          <w:szCs w:val="28"/>
        </w:rPr>
      </w:pPr>
      <w:r w:rsidRPr="007D7DEC">
        <w:rPr>
          <w:i/>
          <w:snapToGrid w:val="0"/>
          <w:color w:val="000000"/>
          <w:sz w:val="28"/>
          <w:szCs w:val="28"/>
        </w:rPr>
        <w:t>Таблиця 11.6</w:t>
      </w:r>
    </w:p>
    <w:p w:rsidR="00555CC2" w:rsidRPr="007D7DEC" w:rsidRDefault="00555CC2" w:rsidP="007D7DEC">
      <w:pPr>
        <w:shd w:val="clear" w:color="auto" w:fill="FFFFFF"/>
        <w:spacing w:line="360" w:lineRule="auto"/>
        <w:ind w:firstLine="720"/>
        <w:jc w:val="center"/>
        <w:rPr>
          <w:snapToGrid w:val="0"/>
          <w:color w:val="000000"/>
          <w:sz w:val="28"/>
          <w:szCs w:val="28"/>
        </w:rPr>
      </w:pPr>
      <w:r w:rsidRPr="007D7DEC">
        <w:rPr>
          <w:snapToGrid w:val="0"/>
          <w:color w:val="000000"/>
          <w:sz w:val="28"/>
          <w:szCs w:val="28"/>
        </w:rPr>
        <w:t xml:space="preserve">Вихідні дані до </w:t>
      </w:r>
      <w:r w:rsidR="00496DF9" w:rsidRPr="007D7DEC">
        <w:rPr>
          <w:snapToGrid w:val="0"/>
          <w:color w:val="000000"/>
          <w:sz w:val="28"/>
          <w:szCs w:val="28"/>
        </w:rPr>
        <w:t>задачі</w:t>
      </w:r>
      <w:r w:rsidRPr="007D7DEC">
        <w:rPr>
          <w:snapToGrid w:val="0"/>
          <w:color w:val="000000"/>
          <w:sz w:val="28"/>
          <w:szCs w:val="28"/>
        </w:rPr>
        <w:t xml:space="preserve"> 11.14</w:t>
      </w:r>
    </w:p>
    <w:tbl>
      <w:tblPr>
        <w:tblW w:w="9498" w:type="dxa"/>
        <w:tblInd w:w="40" w:type="dxa"/>
        <w:tblLayout w:type="fixed"/>
        <w:tblCellMar>
          <w:left w:w="40" w:type="dxa"/>
          <w:right w:w="40" w:type="dxa"/>
        </w:tblCellMar>
        <w:tblLook w:val="0000"/>
      </w:tblPr>
      <w:tblGrid>
        <w:gridCol w:w="2552"/>
        <w:gridCol w:w="1417"/>
        <w:gridCol w:w="1418"/>
        <w:gridCol w:w="1417"/>
        <w:gridCol w:w="1560"/>
        <w:gridCol w:w="1134"/>
      </w:tblGrid>
      <w:tr w:rsidR="00C46EAD" w:rsidRPr="007D7DEC" w:rsidTr="007D7DEC">
        <w:trPr>
          <w:trHeight w:val="278"/>
        </w:trPr>
        <w:tc>
          <w:tcPr>
            <w:tcW w:w="2552"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886CEB" w:rsidP="007D7DEC">
            <w:pPr>
              <w:shd w:val="clear" w:color="auto" w:fill="FFFFFF"/>
              <w:spacing w:line="360" w:lineRule="auto"/>
              <w:rPr>
                <w:i/>
                <w:snapToGrid w:val="0"/>
                <w:sz w:val="28"/>
                <w:szCs w:val="28"/>
              </w:rPr>
            </w:pPr>
            <w:r w:rsidRPr="007D7DEC">
              <w:rPr>
                <w:i/>
                <w:snapToGrid w:val="0"/>
                <w:color w:val="000000"/>
                <w:sz w:val="28"/>
                <w:szCs w:val="28"/>
              </w:rPr>
              <w:t>Ціна за 10 яєць,</w:t>
            </w:r>
            <w:r w:rsidR="00C46EAD" w:rsidRPr="007D7DEC">
              <w:rPr>
                <w:i/>
                <w:snapToGrid w:val="0"/>
                <w:color w:val="000000"/>
                <w:sz w:val="28"/>
                <w:szCs w:val="28"/>
              </w:rPr>
              <w:t xml:space="preserve"> коп.</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160</w:t>
            </w:r>
          </w:p>
        </w:tc>
        <w:tc>
          <w:tcPr>
            <w:tcW w:w="1418"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140</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120</w:t>
            </w:r>
          </w:p>
        </w:tc>
        <w:tc>
          <w:tcPr>
            <w:tcW w:w="1560"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80</w:t>
            </w:r>
          </w:p>
        </w:tc>
      </w:tr>
      <w:tr w:rsidR="00C46EAD" w:rsidRPr="007D7DEC" w:rsidTr="007D7DEC">
        <w:trPr>
          <w:trHeight w:val="288"/>
        </w:trPr>
        <w:tc>
          <w:tcPr>
            <w:tcW w:w="2552" w:type="dxa"/>
            <w:tcBorders>
              <w:top w:val="single" w:sz="6" w:space="0" w:color="auto"/>
              <w:left w:val="single" w:sz="6"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rPr>
                <w:i/>
                <w:snapToGrid w:val="0"/>
                <w:sz w:val="28"/>
                <w:szCs w:val="28"/>
                <w:vertAlign w:val="subscript"/>
                <w:lang w:val="en-US"/>
              </w:rPr>
            </w:pPr>
            <w:r w:rsidRPr="007D7DEC">
              <w:rPr>
                <w:i/>
                <w:smallCaps/>
                <w:snapToGrid w:val="0"/>
                <w:color w:val="000000"/>
                <w:sz w:val="28"/>
                <w:szCs w:val="28"/>
                <w:lang w:val="en-US"/>
              </w:rPr>
              <w:t>p</w:t>
            </w:r>
            <w:r w:rsidRPr="007D7DEC">
              <w:rPr>
                <w:i/>
                <w:smallCaps/>
                <w:snapToGrid w:val="0"/>
                <w:color w:val="000000"/>
                <w:sz w:val="28"/>
                <w:szCs w:val="28"/>
                <w:vertAlign w:val="subscript"/>
                <w:lang w:val="en-US"/>
              </w:rPr>
              <w:t>i</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0,2</w:t>
            </w:r>
          </w:p>
        </w:tc>
        <w:tc>
          <w:tcPr>
            <w:tcW w:w="1418"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0,5</w:t>
            </w:r>
          </w:p>
        </w:tc>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0,2</w:t>
            </w:r>
          </w:p>
        </w:tc>
        <w:tc>
          <w:tcPr>
            <w:tcW w:w="1560"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0,04</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0,06</w:t>
            </w:r>
          </w:p>
        </w:tc>
      </w:tr>
    </w:tbl>
    <w:p w:rsidR="00922266" w:rsidRDefault="00922266" w:rsidP="007D7DEC">
      <w:pPr>
        <w:shd w:val="clear" w:color="auto" w:fill="FFFFFF"/>
        <w:spacing w:line="360" w:lineRule="auto"/>
        <w:ind w:left="709"/>
        <w:jc w:val="both"/>
        <w:rPr>
          <w:snapToGrid w:val="0"/>
          <w:color w:val="000000"/>
          <w:sz w:val="28"/>
          <w:szCs w:val="28"/>
        </w:rPr>
      </w:pPr>
    </w:p>
    <w:p w:rsidR="00C46EAD" w:rsidRPr="007D7DEC" w:rsidRDefault="00C46EAD" w:rsidP="007D7DEC">
      <w:pPr>
        <w:shd w:val="clear" w:color="auto" w:fill="FFFFFF"/>
        <w:spacing w:line="360" w:lineRule="auto"/>
        <w:ind w:left="709"/>
        <w:jc w:val="both"/>
        <w:rPr>
          <w:snapToGrid w:val="0"/>
          <w:sz w:val="28"/>
          <w:szCs w:val="28"/>
        </w:rPr>
      </w:pPr>
      <w:r w:rsidRPr="007D7DEC">
        <w:rPr>
          <w:snapToGrid w:val="0"/>
          <w:color w:val="000000"/>
          <w:sz w:val="28"/>
          <w:szCs w:val="28"/>
        </w:rPr>
        <w:t>Визначити очікуваний прибуток від продажу одного десятка яєць і всіх 10000.</w:t>
      </w:r>
    </w:p>
    <w:p w:rsidR="00C46EAD" w:rsidRPr="007D7DEC" w:rsidRDefault="00B462F3" w:rsidP="00DE5F7A">
      <w:pPr>
        <w:numPr>
          <w:ilvl w:val="1"/>
          <w:numId w:val="18"/>
        </w:numPr>
        <w:shd w:val="clear" w:color="auto" w:fill="FFFFFF"/>
        <w:spacing w:line="360" w:lineRule="auto"/>
        <w:jc w:val="both"/>
        <w:rPr>
          <w:snapToGrid w:val="0"/>
          <w:color w:val="000000"/>
          <w:sz w:val="28"/>
          <w:szCs w:val="28"/>
        </w:rPr>
      </w:pPr>
      <w:r w:rsidRPr="007D7DEC">
        <w:rPr>
          <w:snapToGrid w:val="0"/>
          <w:color w:val="000000"/>
          <w:sz w:val="28"/>
          <w:szCs w:val="28"/>
        </w:rPr>
        <w:t>Серед п’</w:t>
      </w:r>
      <w:r w:rsidR="00C46EAD" w:rsidRPr="007D7DEC">
        <w:rPr>
          <w:snapToGrid w:val="0"/>
          <w:color w:val="000000"/>
          <w:sz w:val="28"/>
          <w:szCs w:val="28"/>
        </w:rPr>
        <w:t xml:space="preserve">яти однотипних телевізорів є лише один </w:t>
      </w:r>
      <w:r w:rsidR="000B5ACF" w:rsidRPr="007D7DEC">
        <w:rPr>
          <w:snapToGrid w:val="0"/>
          <w:color w:val="000000"/>
          <w:sz w:val="28"/>
          <w:szCs w:val="28"/>
        </w:rPr>
        <w:t>в робочому стані</w:t>
      </w:r>
      <w:r w:rsidR="00C46EAD" w:rsidRPr="007D7DEC">
        <w:rPr>
          <w:snapToGrid w:val="0"/>
          <w:color w:val="000000"/>
          <w:sz w:val="28"/>
          <w:szCs w:val="28"/>
        </w:rPr>
        <w:t>. Щоб на нього натрапити, навмання беруть один із них і після відповідної перевірки відставляють його окремо від решти. Перевірка триває до появи телевізора</w:t>
      </w:r>
      <w:r w:rsidR="000B5ACF" w:rsidRPr="007D7DEC">
        <w:rPr>
          <w:snapToGrid w:val="0"/>
          <w:color w:val="000000"/>
          <w:sz w:val="28"/>
          <w:szCs w:val="28"/>
        </w:rPr>
        <w:t xml:space="preserve"> в робочому стані</w:t>
      </w:r>
      <w:r w:rsidR="00C46EAD" w:rsidRPr="007D7DEC">
        <w:rPr>
          <w:snapToGrid w:val="0"/>
          <w:color w:val="000000"/>
          <w:sz w:val="28"/>
          <w:szCs w:val="28"/>
        </w:rPr>
        <w:t xml:space="preserve">. Визначити математичне сподівання і дисперсію випадкової величини </w:t>
      </w:r>
      <w:r w:rsidR="00C46EAD" w:rsidRPr="007D7DEC">
        <w:rPr>
          <w:i/>
          <w:snapToGrid w:val="0"/>
          <w:color w:val="000000"/>
          <w:sz w:val="28"/>
          <w:szCs w:val="28"/>
          <w:lang w:val="en-US"/>
        </w:rPr>
        <w:t>X</w:t>
      </w:r>
      <w:r w:rsidRPr="007D7DEC">
        <w:rPr>
          <w:i/>
          <w:snapToGrid w:val="0"/>
          <w:color w:val="000000"/>
          <w:sz w:val="28"/>
          <w:szCs w:val="28"/>
        </w:rPr>
        <w:t xml:space="preserve"> –</w:t>
      </w:r>
      <w:r w:rsidR="00C46EAD" w:rsidRPr="007D7DEC">
        <w:rPr>
          <w:snapToGrid w:val="0"/>
          <w:color w:val="000000"/>
          <w:sz w:val="28"/>
          <w:szCs w:val="28"/>
        </w:rPr>
        <w:t xml:space="preserve"> кількості перевірених телевізорів.</w:t>
      </w:r>
    </w:p>
    <w:p w:rsidR="00C46EAD" w:rsidRPr="007D7DEC" w:rsidRDefault="00C46EAD" w:rsidP="00DE5F7A">
      <w:pPr>
        <w:numPr>
          <w:ilvl w:val="1"/>
          <w:numId w:val="18"/>
        </w:numPr>
        <w:shd w:val="clear" w:color="auto" w:fill="FFFFFF"/>
        <w:spacing w:line="360" w:lineRule="auto"/>
        <w:jc w:val="both"/>
        <w:rPr>
          <w:snapToGrid w:val="0"/>
          <w:sz w:val="28"/>
          <w:szCs w:val="28"/>
        </w:rPr>
      </w:pPr>
      <w:r w:rsidRPr="007D7DEC">
        <w:rPr>
          <w:snapToGrid w:val="0"/>
          <w:color w:val="000000"/>
          <w:sz w:val="28"/>
          <w:szCs w:val="28"/>
        </w:rPr>
        <w:t>По мішені проведено 3 постріли. Імовірність влучення у міше</w:t>
      </w:r>
      <w:r w:rsidR="00B462F3" w:rsidRPr="007D7DEC">
        <w:rPr>
          <w:snapToGrid w:val="0"/>
          <w:color w:val="000000"/>
          <w:sz w:val="28"/>
          <w:szCs w:val="28"/>
        </w:rPr>
        <w:t>нь першого пострілу становить 0,</w:t>
      </w:r>
      <w:r w:rsidRPr="007D7DEC">
        <w:rPr>
          <w:snapToGrid w:val="0"/>
          <w:color w:val="000000"/>
          <w:sz w:val="28"/>
          <w:szCs w:val="28"/>
        </w:rPr>
        <w:t xml:space="preserve">1, другого </w:t>
      </w:r>
      <w:r w:rsidR="00B462F3" w:rsidRPr="007D7DEC">
        <w:rPr>
          <w:snapToGrid w:val="0"/>
          <w:color w:val="000000"/>
          <w:sz w:val="28"/>
          <w:szCs w:val="28"/>
        </w:rPr>
        <w:t>–</w:t>
      </w:r>
      <w:r w:rsidRPr="007D7DEC">
        <w:rPr>
          <w:snapToGrid w:val="0"/>
          <w:color w:val="000000"/>
          <w:sz w:val="28"/>
          <w:szCs w:val="28"/>
        </w:rPr>
        <w:t xml:space="preserve"> 0</w:t>
      </w:r>
      <w:r w:rsidR="00B462F3" w:rsidRPr="007D7DEC">
        <w:rPr>
          <w:snapToGrid w:val="0"/>
          <w:color w:val="000000"/>
          <w:sz w:val="28"/>
          <w:szCs w:val="28"/>
        </w:rPr>
        <w:t>,</w:t>
      </w:r>
      <w:r w:rsidRPr="007D7DEC">
        <w:rPr>
          <w:snapToGrid w:val="0"/>
          <w:color w:val="000000"/>
          <w:sz w:val="28"/>
          <w:szCs w:val="28"/>
        </w:rPr>
        <w:t xml:space="preserve">2, а третього </w:t>
      </w:r>
      <w:r w:rsidR="00B462F3" w:rsidRPr="007D7DEC">
        <w:rPr>
          <w:snapToGrid w:val="0"/>
          <w:color w:val="000000"/>
          <w:sz w:val="28"/>
          <w:szCs w:val="28"/>
        </w:rPr>
        <w:t>–</w:t>
      </w:r>
      <w:r w:rsidRPr="007D7DEC">
        <w:rPr>
          <w:snapToGrid w:val="0"/>
          <w:color w:val="000000"/>
          <w:sz w:val="28"/>
          <w:szCs w:val="28"/>
        </w:rPr>
        <w:t xml:space="preserve"> 0</w:t>
      </w:r>
      <w:r w:rsidR="00B462F3" w:rsidRPr="007D7DEC">
        <w:rPr>
          <w:snapToGrid w:val="0"/>
          <w:color w:val="000000"/>
          <w:sz w:val="28"/>
          <w:szCs w:val="28"/>
        </w:rPr>
        <w:t>,</w:t>
      </w:r>
      <w:r w:rsidRPr="007D7DEC">
        <w:rPr>
          <w:snapToGrid w:val="0"/>
          <w:color w:val="000000"/>
          <w:sz w:val="28"/>
          <w:szCs w:val="28"/>
        </w:rPr>
        <w:t xml:space="preserve">3. Знайти ряд розподілу кількості влучень при трьох пострілах. </w:t>
      </w:r>
      <w:r w:rsidRPr="007D7DEC">
        <w:rPr>
          <w:sz w:val="28"/>
          <w:szCs w:val="28"/>
        </w:rPr>
        <w:t>Обчислити математичне споді</w:t>
      </w:r>
      <w:r w:rsidRPr="007D7DEC">
        <w:rPr>
          <w:snapToGrid w:val="0"/>
          <w:sz w:val="28"/>
          <w:szCs w:val="28"/>
        </w:rPr>
        <w:t>вання та дисперсію.</w:t>
      </w:r>
    </w:p>
    <w:p w:rsidR="00C46EAD" w:rsidRPr="007D7DEC" w:rsidRDefault="00C46EAD" w:rsidP="007D7DEC">
      <w:pPr>
        <w:shd w:val="clear" w:color="auto" w:fill="FFFFFF"/>
        <w:spacing w:line="360" w:lineRule="auto"/>
        <w:ind w:left="567" w:hanging="567"/>
        <w:jc w:val="both"/>
        <w:rPr>
          <w:snapToGrid w:val="0"/>
          <w:color w:val="000000"/>
          <w:sz w:val="28"/>
          <w:szCs w:val="28"/>
        </w:rPr>
      </w:pPr>
      <w:r w:rsidRPr="007D7DEC">
        <w:rPr>
          <w:snapToGrid w:val="0"/>
          <w:sz w:val="28"/>
          <w:szCs w:val="28"/>
        </w:rPr>
        <w:t xml:space="preserve">11.17. </w:t>
      </w:r>
      <w:r w:rsidRPr="007D7DEC">
        <w:rPr>
          <w:snapToGrid w:val="0"/>
          <w:color w:val="000000"/>
          <w:sz w:val="28"/>
          <w:szCs w:val="28"/>
        </w:rPr>
        <w:t>Члени товариства охорони тварин міста N провели огляд ваги популяції одного виду звірів. В експерименті взяло участь 20 членів товариства. Зафіксовані ними дані подані нижче в порядку зростання: 4, 4, 5, 6, 7, 7, 9, 9, 9, 10, 12, 13, 15, 15, 17, 20, 25, 25, 26, 26</w:t>
      </w:r>
      <w:r w:rsidR="000B706B" w:rsidRPr="007D7DEC">
        <w:rPr>
          <w:snapToGrid w:val="0"/>
          <w:color w:val="000000"/>
          <w:sz w:val="28"/>
          <w:szCs w:val="28"/>
        </w:rPr>
        <w:t>.</w:t>
      </w:r>
      <w:r w:rsidRPr="007D7DEC">
        <w:rPr>
          <w:snapToGrid w:val="0"/>
          <w:color w:val="000000"/>
          <w:sz w:val="28"/>
          <w:szCs w:val="28"/>
        </w:rPr>
        <w:t xml:space="preserve"> Побудуйте статистичний розподіл та визначте числові характ</w:t>
      </w:r>
      <w:r w:rsidR="000B706B" w:rsidRPr="007D7DEC">
        <w:rPr>
          <w:snapToGrid w:val="0"/>
          <w:color w:val="000000"/>
          <w:sz w:val="28"/>
          <w:szCs w:val="28"/>
        </w:rPr>
        <w:t>ери</w:t>
      </w:r>
      <w:r w:rsidRPr="007D7DEC">
        <w:rPr>
          <w:snapToGrid w:val="0"/>
          <w:color w:val="000000"/>
          <w:sz w:val="28"/>
          <w:szCs w:val="28"/>
        </w:rPr>
        <w:t>стики розподілу ваги звірів.</w:t>
      </w:r>
    </w:p>
    <w:p w:rsidR="00C46EAD" w:rsidRPr="007D7DEC" w:rsidRDefault="00C46EAD" w:rsidP="007D7DEC">
      <w:pPr>
        <w:shd w:val="clear" w:color="auto" w:fill="FFFFFF"/>
        <w:spacing w:line="360" w:lineRule="auto"/>
        <w:ind w:left="567" w:hanging="567"/>
        <w:jc w:val="both"/>
        <w:rPr>
          <w:snapToGrid w:val="0"/>
          <w:color w:val="000000"/>
          <w:sz w:val="28"/>
          <w:szCs w:val="28"/>
        </w:rPr>
      </w:pPr>
      <w:r w:rsidRPr="007D7DEC">
        <w:rPr>
          <w:snapToGrid w:val="0"/>
          <w:sz w:val="28"/>
          <w:szCs w:val="28"/>
        </w:rPr>
        <w:t>11.</w:t>
      </w:r>
      <w:r w:rsidRPr="007D7DEC">
        <w:rPr>
          <w:sz w:val="28"/>
          <w:szCs w:val="28"/>
        </w:rPr>
        <w:t xml:space="preserve">18. </w:t>
      </w:r>
      <w:r w:rsidRPr="007D7DEC">
        <w:rPr>
          <w:snapToGrid w:val="0"/>
          <w:color w:val="000000"/>
          <w:sz w:val="28"/>
          <w:szCs w:val="28"/>
        </w:rPr>
        <w:t xml:space="preserve">У місті встановили спеціальну телефонну лінію для тих, хто хоче вирішити свої наркологічні проблеми і шукає допомоги. Дані, що стосуються кількості дзвінків, які надходять щодня, подано у </w:t>
      </w:r>
      <w:r w:rsidR="000B5ACF" w:rsidRPr="007D7DEC">
        <w:rPr>
          <w:snapToGrid w:val="0"/>
          <w:color w:val="000000"/>
          <w:sz w:val="28"/>
          <w:szCs w:val="28"/>
        </w:rPr>
        <w:t>табл.</w:t>
      </w:r>
      <w:r w:rsidR="00387026" w:rsidRPr="007D7DEC">
        <w:rPr>
          <w:snapToGrid w:val="0"/>
          <w:color w:val="000000"/>
          <w:sz w:val="28"/>
          <w:szCs w:val="28"/>
        </w:rPr>
        <w:t xml:space="preserve"> 11.7</w:t>
      </w:r>
      <w:r w:rsidRPr="007D7DEC">
        <w:rPr>
          <w:snapToGrid w:val="0"/>
          <w:color w:val="000000"/>
          <w:sz w:val="28"/>
          <w:szCs w:val="28"/>
        </w:rPr>
        <w:t>.</w:t>
      </w:r>
    </w:p>
    <w:p w:rsidR="00496DF9" w:rsidRPr="007D7DEC" w:rsidRDefault="00496DF9" w:rsidP="007D7DEC">
      <w:pPr>
        <w:shd w:val="clear" w:color="auto" w:fill="FFFFFF"/>
        <w:spacing w:line="360" w:lineRule="auto"/>
        <w:ind w:firstLine="720"/>
        <w:jc w:val="right"/>
        <w:rPr>
          <w:i/>
          <w:snapToGrid w:val="0"/>
          <w:color w:val="000000"/>
          <w:sz w:val="28"/>
          <w:szCs w:val="28"/>
        </w:rPr>
      </w:pPr>
      <w:r w:rsidRPr="007D7DEC">
        <w:rPr>
          <w:i/>
          <w:snapToGrid w:val="0"/>
          <w:color w:val="000000"/>
          <w:sz w:val="28"/>
          <w:szCs w:val="28"/>
        </w:rPr>
        <w:t>Таблиця 11.7</w:t>
      </w:r>
    </w:p>
    <w:p w:rsidR="00387026" w:rsidRPr="007D7DEC" w:rsidRDefault="00496DF9" w:rsidP="007D7DEC">
      <w:pPr>
        <w:shd w:val="clear" w:color="auto" w:fill="FFFFFF"/>
        <w:spacing w:line="360" w:lineRule="auto"/>
        <w:ind w:firstLine="720"/>
        <w:jc w:val="center"/>
        <w:rPr>
          <w:i/>
          <w:snapToGrid w:val="0"/>
          <w:color w:val="000000"/>
          <w:sz w:val="28"/>
          <w:szCs w:val="28"/>
        </w:rPr>
      </w:pPr>
      <w:r w:rsidRPr="007D7DEC">
        <w:rPr>
          <w:snapToGrid w:val="0"/>
          <w:color w:val="000000"/>
          <w:sz w:val="28"/>
          <w:szCs w:val="28"/>
        </w:rPr>
        <w:t>Вихідні дані до задачі 11.18</w:t>
      </w:r>
    </w:p>
    <w:tbl>
      <w:tblPr>
        <w:tblW w:w="9498" w:type="dxa"/>
        <w:tblInd w:w="40" w:type="dxa"/>
        <w:tblLayout w:type="fixed"/>
        <w:tblCellMar>
          <w:left w:w="40" w:type="dxa"/>
          <w:right w:w="40" w:type="dxa"/>
        </w:tblCellMar>
        <w:tblLook w:val="0000"/>
      </w:tblPr>
      <w:tblGrid>
        <w:gridCol w:w="2268"/>
        <w:gridCol w:w="993"/>
        <w:gridCol w:w="992"/>
        <w:gridCol w:w="992"/>
        <w:gridCol w:w="851"/>
        <w:gridCol w:w="850"/>
        <w:gridCol w:w="851"/>
        <w:gridCol w:w="850"/>
        <w:gridCol w:w="851"/>
      </w:tblGrid>
      <w:tr w:rsidR="00C46EAD" w:rsidRPr="007D7DEC" w:rsidTr="00922266">
        <w:trPr>
          <w:trHeight w:val="442"/>
        </w:trPr>
        <w:tc>
          <w:tcPr>
            <w:tcW w:w="2268" w:type="dxa"/>
            <w:tcBorders>
              <w:top w:val="single" w:sz="6" w:space="0" w:color="auto"/>
              <w:left w:val="single" w:sz="4" w:space="0" w:color="auto"/>
              <w:bottom w:val="single" w:sz="6" w:space="0" w:color="auto"/>
              <w:right w:val="single" w:sz="6" w:space="0" w:color="auto"/>
            </w:tcBorders>
            <w:shd w:val="clear" w:color="auto" w:fill="FFFFFF"/>
          </w:tcPr>
          <w:p w:rsidR="00C46EAD" w:rsidRPr="007D7DEC" w:rsidRDefault="00DA3FD5" w:rsidP="007D7DEC">
            <w:pPr>
              <w:shd w:val="clear" w:color="auto" w:fill="FFFFFF"/>
              <w:spacing w:line="360" w:lineRule="auto"/>
              <w:jc w:val="both"/>
              <w:rPr>
                <w:i/>
                <w:snapToGrid w:val="0"/>
                <w:sz w:val="28"/>
                <w:szCs w:val="28"/>
              </w:rPr>
            </w:pPr>
            <w:r w:rsidRPr="007D7DEC">
              <w:rPr>
                <w:i/>
                <w:snapToGrid w:val="0"/>
                <w:color w:val="000000"/>
                <w:sz w:val="28"/>
                <w:szCs w:val="28"/>
              </w:rPr>
              <w:lastRenderedPageBreak/>
              <w:t>Кіль</w:t>
            </w:r>
            <w:r w:rsidR="00C46EAD" w:rsidRPr="007D7DEC">
              <w:rPr>
                <w:i/>
                <w:snapToGrid w:val="0"/>
                <w:color w:val="000000"/>
                <w:sz w:val="28"/>
                <w:szCs w:val="28"/>
              </w:rPr>
              <w:t>кість дзвінків щодня</w:t>
            </w:r>
            <w:r w:rsidR="00302EC2" w:rsidRPr="007D7DEC">
              <w:rPr>
                <w:i/>
                <w:snapToGrid w:val="0"/>
                <w:color w:val="000000"/>
                <w:sz w:val="28"/>
                <w:szCs w:val="28"/>
              </w:rPr>
              <w:t>,</w:t>
            </w:r>
            <w:r w:rsidR="00C46EAD" w:rsidRPr="007D7DEC">
              <w:rPr>
                <w:i/>
                <w:snapToGrid w:val="0"/>
                <w:color w:val="000000"/>
                <w:sz w:val="28"/>
                <w:szCs w:val="28"/>
              </w:rPr>
              <w:t xml:space="preserve"> (х)</w:t>
            </w:r>
          </w:p>
        </w:tc>
        <w:tc>
          <w:tcPr>
            <w:tcW w:w="993"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5</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6</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7</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8</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9</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10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11</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12</w:t>
            </w:r>
          </w:p>
        </w:tc>
      </w:tr>
      <w:tr w:rsidR="00C46EAD" w:rsidRPr="007D7DEC" w:rsidTr="00922266">
        <w:trPr>
          <w:trHeight w:val="240"/>
        </w:trPr>
        <w:tc>
          <w:tcPr>
            <w:tcW w:w="2268" w:type="dxa"/>
            <w:tcBorders>
              <w:top w:val="single" w:sz="6" w:space="0" w:color="auto"/>
              <w:left w:val="single" w:sz="4"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jc w:val="both"/>
              <w:rPr>
                <w:snapToGrid w:val="0"/>
                <w:sz w:val="28"/>
                <w:szCs w:val="28"/>
              </w:rPr>
            </w:pPr>
            <w:r w:rsidRPr="007D7DEC">
              <w:rPr>
                <w:i/>
                <w:snapToGrid w:val="0"/>
                <w:color w:val="000000"/>
                <w:sz w:val="28"/>
                <w:szCs w:val="28"/>
              </w:rPr>
              <w:t>Р(х)</w:t>
            </w:r>
          </w:p>
        </w:tc>
        <w:tc>
          <w:tcPr>
            <w:tcW w:w="993"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0,08</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0,14</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0,18</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0,24</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0,16</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0,1</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0,08</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0,02</w:t>
            </w:r>
          </w:p>
        </w:tc>
      </w:tr>
    </w:tbl>
    <w:p w:rsidR="00922266" w:rsidRDefault="00922266" w:rsidP="007D7DEC">
      <w:pPr>
        <w:shd w:val="clear" w:color="auto" w:fill="FFFFFF"/>
        <w:spacing w:line="360" w:lineRule="auto"/>
        <w:ind w:left="567"/>
        <w:jc w:val="both"/>
        <w:rPr>
          <w:snapToGrid w:val="0"/>
          <w:color w:val="000000"/>
          <w:sz w:val="28"/>
          <w:szCs w:val="28"/>
        </w:rPr>
      </w:pPr>
    </w:p>
    <w:p w:rsidR="00C46EAD" w:rsidRPr="007D7DEC" w:rsidRDefault="00C46EAD" w:rsidP="007D7DEC">
      <w:pPr>
        <w:shd w:val="clear" w:color="auto" w:fill="FFFFFF"/>
        <w:spacing w:line="360" w:lineRule="auto"/>
        <w:ind w:left="567"/>
        <w:jc w:val="both"/>
        <w:rPr>
          <w:snapToGrid w:val="0"/>
          <w:color w:val="000000"/>
          <w:sz w:val="28"/>
          <w:szCs w:val="28"/>
        </w:rPr>
      </w:pPr>
      <w:r w:rsidRPr="007D7DEC">
        <w:rPr>
          <w:snapToGrid w:val="0"/>
          <w:color w:val="000000"/>
          <w:sz w:val="28"/>
          <w:szCs w:val="28"/>
        </w:rPr>
        <w:t>Як</w:t>
      </w:r>
      <w:r w:rsidR="00DA3FD5" w:rsidRPr="007D7DEC">
        <w:rPr>
          <w:snapToGrid w:val="0"/>
          <w:color w:val="000000"/>
          <w:sz w:val="28"/>
          <w:szCs w:val="28"/>
        </w:rPr>
        <w:t>а середня кількість та середньоквадратичне відхилення дзвін</w:t>
      </w:r>
      <w:r w:rsidRPr="007D7DEC">
        <w:rPr>
          <w:snapToGrid w:val="0"/>
          <w:color w:val="000000"/>
          <w:sz w:val="28"/>
          <w:szCs w:val="28"/>
        </w:rPr>
        <w:t>ків за день?</w:t>
      </w:r>
    </w:p>
    <w:p w:rsidR="00C46EAD" w:rsidRPr="007D7DEC" w:rsidRDefault="00C46EAD" w:rsidP="007D7DEC">
      <w:pPr>
        <w:shd w:val="clear" w:color="auto" w:fill="FFFFFF"/>
        <w:spacing w:line="360" w:lineRule="auto"/>
        <w:ind w:left="567" w:hanging="567"/>
        <w:jc w:val="both"/>
        <w:rPr>
          <w:snapToGrid w:val="0"/>
          <w:color w:val="000000"/>
          <w:sz w:val="28"/>
          <w:szCs w:val="28"/>
        </w:rPr>
      </w:pPr>
      <w:r w:rsidRPr="007D7DEC">
        <w:rPr>
          <w:snapToGrid w:val="0"/>
          <w:color w:val="000000"/>
          <w:sz w:val="28"/>
          <w:szCs w:val="28"/>
        </w:rPr>
        <w:t>11.19. У таблиці подані підсумки статистичних даних, в якій відділ менеджменту навколишнього довкілля дає інформацію про кількість лісових пожеж, що сталися на протягом 60 днів</w:t>
      </w:r>
      <w:r w:rsidR="005B54D3" w:rsidRPr="007D7DEC">
        <w:rPr>
          <w:snapToGrid w:val="0"/>
          <w:color w:val="000000"/>
          <w:sz w:val="28"/>
          <w:szCs w:val="28"/>
        </w:rPr>
        <w:t xml:space="preserve"> (див. табл. 11.8).</w:t>
      </w:r>
    </w:p>
    <w:p w:rsidR="005B54D3" w:rsidRPr="007D7DEC" w:rsidRDefault="005B54D3" w:rsidP="007D7DEC">
      <w:pPr>
        <w:shd w:val="clear" w:color="auto" w:fill="FFFFFF"/>
        <w:spacing w:line="360" w:lineRule="auto"/>
        <w:ind w:firstLine="720"/>
        <w:jc w:val="right"/>
        <w:rPr>
          <w:i/>
          <w:snapToGrid w:val="0"/>
          <w:color w:val="000000"/>
          <w:sz w:val="28"/>
          <w:szCs w:val="28"/>
        </w:rPr>
      </w:pPr>
      <w:r w:rsidRPr="007D7DEC">
        <w:rPr>
          <w:i/>
          <w:snapToGrid w:val="0"/>
          <w:color w:val="000000"/>
          <w:sz w:val="28"/>
          <w:szCs w:val="28"/>
        </w:rPr>
        <w:t>Таблиця 11.8</w:t>
      </w:r>
    </w:p>
    <w:p w:rsidR="005B54D3" w:rsidRPr="007D7DEC" w:rsidRDefault="005B54D3" w:rsidP="007D7DEC">
      <w:pPr>
        <w:shd w:val="clear" w:color="auto" w:fill="FFFFFF"/>
        <w:spacing w:line="360" w:lineRule="auto"/>
        <w:ind w:firstLine="720"/>
        <w:jc w:val="center"/>
        <w:rPr>
          <w:snapToGrid w:val="0"/>
          <w:color w:val="000000"/>
          <w:sz w:val="28"/>
          <w:szCs w:val="28"/>
        </w:rPr>
      </w:pPr>
      <w:r w:rsidRPr="007D7DEC">
        <w:rPr>
          <w:snapToGrid w:val="0"/>
          <w:color w:val="000000"/>
          <w:sz w:val="28"/>
          <w:szCs w:val="28"/>
        </w:rPr>
        <w:t>Вихідні дані до задачі 11.19</w:t>
      </w:r>
    </w:p>
    <w:tbl>
      <w:tblPr>
        <w:tblW w:w="9498" w:type="dxa"/>
        <w:tblInd w:w="40" w:type="dxa"/>
        <w:tblLayout w:type="fixed"/>
        <w:tblCellMar>
          <w:left w:w="40" w:type="dxa"/>
          <w:right w:w="40" w:type="dxa"/>
        </w:tblCellMar>
        <w:tblLook w:val="0000"/>
      </w:tblPr>
      <w:tblGrid>
        <w:gridCol w:w="2006"/>
        <w:gridCol w:w="832"/>
        <w:gridCol w:w="832"/>
        <w:gridCol w:w="833"/>
        <w:gridCol w:w="832"/>
        <w:gridCol w:w="833"/>
        <w:gridCol w:w="832"/>
        <w:gridCol w:w="833"/>
        <w:gridCol w:w="832"/>
        <w:gridCol w:w="833"/>
      </w:tblGrid>
      <w:tr w:rsidR="00C46EAD" w:rsidRPr="007D7DEC">
        <w:trPr>
          <w:trHeight w:val="240"/>
        </w:trPr>
        <w:tc>
          <w:tcPr>
            <w:tcW w:w="2006" w:type="dxa"/>
            <w:tcBorders>
              <w:top w:val="single" w:sz="6" w:space="0" w:color="auto"/>
              <w:left w:val="single" w:sz="4"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rPr>
                <w:i/>
                <w:snapToGrid w:val="0"/>
                <w:sz w:val="28"/>
                <w:szCs w:val="28"/>
              </w:rPr>
            </w:pPr>
            <w:r w:rsidRPr="007D7DEC">
              <w:rPr>
                <w:i/>
                <w:snapToGrid w:val="0"/>
                <w:color w:val="000000"/>
                <w:sz w:val="28"/>
                <w:szCs w:val="28"/>
              </w:rPr>
              <w:t>Пожежі у лісі за день</w:t>
            </w:r>
          </w:p>
        </w:tc>
        <w:tc>
          <w:tcPr>
            <w:tcW w:w="832"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w:t>
            </w:r>
          </w:p>
        </w:tc>
        <w:tc>
          <w:tcPr>
            <w:tcW w:w="832"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1</w:t>
            </w:r>
          </w:p>
        </w:tc>
        <w:tc>
          <w:tcPr>
            <w:tcW w:w="833"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2</w:t>
            </w:r>
          </w:p>
        </w:tc>
        <w:tc>
          <w:tcPr>
            <w:tcW w:w="832"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3</w:t>
            </w:r>
          </w:p>
        </w:tc>
        <w:tc>
          <w:tcPr>
            <w:tcW w:w="833"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4</w:t>
            </w:r>
          </w:p>
        </w:tc>
        <w:tc>
          <w:tcPr>
            <w:tcW w:w="832"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5</w:t>
            </w:r>
          </w:p>
        </w:tc>
        <w:tc>
          <w:tcPr>
            <w:tcW w:w="833"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6</w:t>
            </w:r>
          </w:p>
        </w:tc>
        <w:tc>
          <w:tcPr>
            <w:tcW w:w="832"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7</w:t>
            </w:r>
          </w:p>
        </w:tc>
        <w:tc>
          <w:tcPr>
            <w:tcW w:w="833"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8</w:t>
            </w:r>
          </w:p>
        </w:tc>
      </w:tr>
      <w:tr w:rsidR="00C46EAD" w:rsidRPr="007D7DEC">
        <w:trPr>
          <w:trHeight w:val="240"/>
        </w:trPr>
        <w:tc>
          <w:tcPr>
            <w:tcW w:w="2006" w:type="dxa"/>
            <w:tcBorders>
              <w:top w:val="single" w:sz="6" w:space="0" w:color="auto"/>
              <w:left w:val="single" w:sz="4" w:space="0" w:color="auto"/>
              <w:bottom w:val="single" w:sz="6" w:space="0" w:color="auto"/>
              <w:right w:val="single" w:sz="6" w:space="0" w:color="auto"/>
            </w:tcBorders>
            <w:shd w:val="clear" w:color="auto" w:fill="FFFFFF"/>
          </w:tcPr>
          <w:p w:rsidR="00C46EAD" w:rsidRPr="007D7DEC" w:rsidRDefault="00380A63" w:rsidP="007D7DEC">
            <w:pPr>
              <w:shd w:val="clear" w:color="auto" w:fill="FFFFFF"/>
              <w:spacing w:line="360" w:lineRule="auto"/>
              <w:rPr>
                <w:i/>
                <w:snapToGrid w:val="0"/>
                <w:sz w:val="28"/>
                <w:szCs w:val="28"/>
              </w:rPr>
            </w:pPr>
            <w:r w:rsidRPr="007D7DEC">
              <w:rPr>
                <w:i/>
                <w:snapToGrid w:val="0"/>
                <w:color w:val="000000"/>
                <w:sz w:val="28"/>
                <w:szCs w:val="28"/>
              </w:rPr>
              <w:t>Ч</w:t>
            </w:r>
            <w:r w:rsidR="00C46EAD" w:rsidRPr="007D7DEC">
              <w:rPr>
                <w:i/>
                <w:snapToGrid w:val="0"/>
                <w:color w:val="000000"/>
                <w:sz w:val="28"/>
                <w:szCs w:val="28"/>
              </w:rPr>
              <w:t>астота</w:t>
            </w:r>
          </w:p>
        </w:tc>
        <w:tc>
          <w:tcPr>
            <w:tcW w:w="832"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5</w:t>
            </w:r>
          </w:p>
        </w:tc>
        <w:tc>
          <w:tcPr>
            <w:tcW w:w="832"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4</w:t>
            </w:r>
          </w:p>
        </w:tc>
        <w:tc>
          <w:tcPr>
            <w:tcW w:w="833"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8</w:t>
            </w:r>
          </w:p>
        </w:tc>
        <w:tc>
          <w:tcPr>
            <w:tcW w:w="832"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12</w:t>
            </w:r>
          </w:p>
        </w:tc>
        <w:tc>
          <w:tcPr>
            <w:tcW w:w="833"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10</w:t>
            </w:r>
          </w:p>
        </w:tc>
        <w:tc>
          <w:tcPr>
            <w:tcW w:w="832"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7</w:t>
            </w:r>
          </w:p>
        </w:tc>
        <w:tc>
          <w:tcPr>
            <w:tcW w:w="833"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6</w:t>
            </w:r>
          </w:p>
        </w:tc>
        <w:tc>
          <w:tcPr>
            <w:tcW w:w="832"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5</w:t>
            </w:r>
          </w:p>
        </w:tc>
        <w:tc>
          <w:tcPr>
            <w:tcW w:w="833"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3</w:t>
            </w:r>
          </w:p>
        </w:tc>
      </w:tr>
    </w:tbl>
    <w:p w:rsidR="00922266" w:rsidRDefault="00922266" w:rsidP="007D7DEC">
      <w:pPr>
        <w:shd w:val="clear" w:color="auto" w:fill="FFFFFF"/>
        <w:spacing w:line="360" w:lineRule="auto"/>
        <w:ind w:left="567"/>
        <w:jc w:val="both"/>
        <w:rPr>
          <w:snapToGrid w:val="0"/>
          <w:color w:val="000000"/>
          <w:sz w:val="28"/>
          <w:szCs w:val="28"/>
        </w:rPr>
      </w:pPr>
    </w:p>
    <w:p w:rsidR="00C46EAD" w:rsidRPr="007D7DEC" w:rsidRDefault="00C46EAD" w:rsidP="007D7DEC">
      <w:pPr>
        <w:shd w:val="clear" w:color="auto" w:fill="FFFFFF"/>
        <w:spacing w:line="360" w:lineRule="auto"/>
        <w:ind w:left="567"/>
        <w:jc w:val="both"/>
        <w:rPr>
          <w:snapToGrid w:val="0"/>
          <w:color w:val="000000"/>
          <w:sz w:val="28"/>
          <w:szCs w:val="28"/>
        </w:rPr>
      </w:pPr>
      <w:r w:rsidRPr="007D7DEC">
        <w:rPr>
          <w:snapToGrid w:val="0"/>
          <w:color w:val="000000"/>
          <w:sz w:val="28"/>
          <w:szCs w:val="28"/>
        </w:rPr>
        <w:t>Визначте середнє значення, медіану, моду та коефіцієнт варіації для цих даних та поясніть їх.</w:t>
      </w:r>
    </w:p>
    <w:p w:rsidR="00C46EAD" w:rsidRPr="007D7DEC" w:rsidRDefault="00C46EAD" w:rsidP="007D7DEC">
      <w:pPr>
        <w:shd w:val="clear" w:color="auto" w:fill="FFFFFF"/>
        <w:spacing w:line="360" w:lineRule="auto"/>
        <w:ind w:left="567" w:hanging="567"/>
        <w:jc w:val="both"/>
        <w:rPr>
          <w:snapToGrid w:val="0"/>
          <w:color w:val="000000"/>
          <w:sz w:val="28"/>
          <w:szCs w:val="28"/>
        </w:rPr>
      </w:pPr>
      <w:r w:rsidRPr="007D7DEC">
        <w:rPr>
          <w:snapToGrid w:val="0"/>
          <w:color w:val="000000"/>
          <w:sz w:val="28"/>
          <w:szCs w:val="28"/>
        </w:rPr>
        <w:t>11.20. Виробник автомобілів повідомив про повернення автомобілів за 1982-84 рр. через брак у кулачкових валах. Відповідальна фірма за технічне обслуговування в регіоні щодня записували дані про число рекламацій, що надійшли на кулачкові вали. З</w:t>
      </w:r>
      <w:r w:rsidR="003C7818" w:rsidRPr="007D7DEC">
        <w:rPr>
          <w:snapToGrid w:val="0"/>
          <w:color w:val="000000"/>
          <w:sz w:val="28"/>
          <w:szCs w:val="28"/>
        </w:rPr>
        <w:t>а цими даними побудована табл.</w:t>
      </w:r>
      <w:r w:rsidR="00847B2E" w:rsidRPr="007D7DEC">
        <w:rPr>
          <w:snapToGrid w:val="0"/>
          <w:color w:val="000000"/>
          <w:sz w:val="28"/>
          <w:szCs w:val="28"/>
        </w:rPr>
        <w:t xml:space="preserve"> 11.9</w:t>
      </w:r>
      <w:r w:rsidRPr="007D7DEC">
        <w:rPr>
          <w:snapToGrid w:val="0"/>
          <w:color w:val="000000"/>
          <w:sz w:val="28"/>
          <w:szCs w:val="28"/>
        </w:rPr>
        <w:t xml:space="preserve"> розподілу ймовірностей для кожного дня</w:t>
      </w:r>
      <w:r w:rsidR="00847B2E" w:rsidRPr="007D7DEC">
        <w:rPr>
          <w:snapToGrid w:val="0"/>
          <w:color w:val="000000"/>
          <w:sz w:val="28"/>
          <w:szCs w:val="28"/>
        </w:rPr>
        <w:t>.</w:t>
      </w:r>
    </w:p>
    <w:p w:rsidR="00847B2E" w:rsidRPr="007D7DEC" w:rsidRDefault="00847B2E" w:rsidP="007D7DEC">
      <w:pPr>
        <w:shd w:val="clear" w:color="auto" w:fill="FFFFFF"/>
        <w:spacing w:line="360" w:lineRule="auto"/>
        <w:ind w:firstLine="720"/>
        <w:jc w:val="right"/>
        <w:rPr>
          <w:i/>
          <w:snapToGrid w:val="0"/>
          <w:color w:val="000000"/>
          <w:sz w:val="28"/>
          <w:szCs w:val="28"/>
        </w:rPr>
      </w:pPr>
      <w:r w:rsidRPr="007D7DEC">
        <w:rPr>
          <w:i/>
          <w:snapToGrid w:val="0"/>
          <w:color w:val="000000"/>
          <w:sz w:val="28"/>
          <w:szCs w:val="28"/>
        </w:rPr>
        <w:t>Таблиця 11.9</w:t>
      </w:r>
    </w:p>
    <w:p w:rsidR="00847B2E" w:rsidRPr="007D7DEC" w:rsidRDefault="00847B2E" w:rsidP="007D7DEC">
      <w:pPr>
        <w:shd w:val="clear" w:color="auto" w:fill="FFFFFF"/>
        <w:spacing w:line="360" w:lineRule="auto"/>
        <w:ind w:firstLine="720"/>
        <w:jc w:val="center"/>
        <w:rPr>
          <w:snapToGrid w:val="0"/>
          <w:color w:val="000000"/>
          <w:sz w:val="28"/>
          <w:szCs w:val="28"/>
        </w:rPr>
      </w:pPr>
      <w:r w:rsidRPr="007D7DEC">
        <w:rPr>
          <w:snapToGrid w:val="0"/>
          <w:color w:val="000000"/>
          <w:sz w:val="28"/>
          <w:szCs w:val="28"/>
        </w:rPr>
        <w:t>Вихідні дані до задачі 11.20</w:t>
      </w:r>
    </w:p>
    <w:tbl>
      <w:tblPr>
        <w:tblW w:w="9498" w:type="dxa"/>
        <w:tblInd w:w="40" w:type="dxa"/>
        <w:tblLayout w:type="fixed"/>
        <w:tblCellMar>
          <w:left w:w="40" w:type="dxa"/>
          <w:right w:w="40" w:type="dxa"/>
        </w:tblCellMar>
        <w:tblLook w:val="0000"/>
      </w:tblPr>
      <w:tblGrid>
        <w:gridCol w:w="1843"/>
        <w:gridCol w:w="850"/>
        <w:gridCol w:w="851"/>
        <w:gridCol w:w="850"/>
        <w:gridCol w:w="851"/>
        <w:gridCol w:w="850"/>
        <w:gridCol w:w="851"/>
        <w:gridCol w:w="850"/>
        <w:gridCol w:w="851"/>
        <w:gridCol w:w="851"/>
      </w:tblGrid>
      <w:tr w:rsidR="00C46EAD" w:rsidRPr="007D7DEC">
        <w:trPr>
          <w:trHeight w:val="432"/>
        </w:trPr>
        <w:tc>
          <w:tcPr>
            <w:tcW w:w="1843" w:type="dxa"/>
            <w:tcBorders>
              <w:top w:val="single" w:sz="6" w:space="0" w:color="auto"/>
              <w:left w:val="single" w:sz="4"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rPr>
                <w:i/>
                <w:snapToGrid w:val="0"/>
                <w:sz w:val="28"/>
                <w:szCs w:val="28"/>
              </w:rPr>
            </w:pPr>
            <w:r w:rsidRPr="007D7DEC">
              <w:rPr>
                <w:i/>
                <w:snapToGrid w:val="0"/>
                <w:color w:val="000000"/>
                <w:sz w:val="28"/>
                <w:szCs w:val="28"/>
              </w:rPr>
              <w:t>Повідомлення за день</w:t>
            </w:r>
            <w:r w:rsidR="00302EC2" w:rsidRPr="007D7DEC">
              <w:rPr>
                <w:i/>
                <w:snapToGrid w:val="0"/>
                <w:color w:val="000000"/>
                <w:sz w:val="28"/>
                <w:szCs w:val="28"/>
              </w:rPr>
              <w:t>,</w:t>
            </w:r>
            <w:r w:rsidRPr="007D7DEC">
              <w:rPr>
                <w:i/>
                <w:snapToGrid w:val="0"/>
                <w:color w:val="000000"/>
                <w:sz w:val="28"/>
                <w:szCs w:val="28"/>
              </w:rPr>
              <w:t xml:space="preserve"> (х)</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1</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2</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3</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4</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5</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6</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7</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8</w:t>
            </w:r>
          </w:p>
        </w:tc>
      </w:tr>
      <w:tr w:rsidR="00C46EAD" w:rsidRPr="007D7DEC">
        <w:trPr>
          <w:trHeight w:val="240"/>
        </w:trPr>
        <w:tc>
          <w:tcPr>
            <w:tcW w:w="1843" w:type="dxa"/>
            <w:tcBorders>
              <w:top w:val="single" w:sz="6" w:space="0" w:color="auto"/>
              <w:left w:val="single" w:sz="4" w:space="0" w:color="auto"/>
              <w:bottom w:val="single" w:sz="6" w:space="0" w:color="auto"/>
              <w:right w:val="single" w:sz="6" w:space="0" w:color="auto"/>
            </w:tcBorders>
            <w:shd w:val="clear" w:color="auto" w:fill="FFFFFF"/>
          </w:tcPr>
          <w:p w:rsidR="00C46EAD" w:rsidRPr="007D7DEC" w:rsidRDefault="00C46EAD" w:rsidP="007D7DEC">
            <w:pPr>
              <w:shd w:val="clear" w:color="auto" w:fill="FFFFFF"/>
              <w:spacing w:line="360" w:lineRule="auto"/>
              <w:rPr>
                <w:i/>
                <w:snapToGrid w:val="0"/>
                <w:sz w:val="28"/>
                <w:szCs w:val="28"/>
              </w:rPr>
            </w:pPr>
            <w:r w:rsidRPr="007D7DEC">
              <w:rPr>
                <w:i/>
                <w:snapToGrid w:val="0"/>
                <w:color w:val="000000"/>
                <w:sz w:val="28"/>
                <w:szCs w:val="28"/>
              </w:rPr>
              <w:t>Ймовірність</w:t>
            </w:r>
            <w:r w:rsidR="00302EC2" w:rsidRPr="007D7DEC">
              <w:rPr>
                <w:i/>
                <w:snapToGrid w:val="0"/>
                <w:color w:val="000000"/>
                <w:sz w:val="28"/>
                <w:szCs w:val="28"/>
              </w:rPr>
              <w:t>,</w:t>
            </w:r>
            <w:r w:rsidRPr="007D7DEC">
              <w:rPr>
                <w:i/>
                <w:snapToGrid w:val="0"/>
                <w:color w:val="000000"/>
                <w:sz w:val="28"/>
                <w:szCs w:val="28"/>
              </w:rPr>
              <w:t xml:space="preserve"> Р(х)</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0,1</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0,15</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0,18</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0,22</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0,16</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0,08</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0,06</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0,03</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rsidR="00C46EAD" w:rsidRPr="007D7DEC" w:rsidRDefault="00C46EAD" w:rsidP="007D7DEC">
            <w:pPr>
              <w:shd w:val="clear" w:color="auto" w:fill="FFFFFF"/>
              <w:spacing w:line="360" w:lineRule="auto"/>
              <w:jc w:val="center"/>
              <w:rPr>
                <w:snapToGrid w:val="0"/>
                <w:sz w:val="28"/>
                <w:szCs w:val="28"/>
              </w:rPr>
            </w:pPr>
            <w:r w:rsidRPr="007D7DEC">
              <w:rPr>
                <w:snapToGrid w:val="0"/>
                <w:color w:val="000000"/>
                <w:sz w:val="28"/>
                <w:szCs w:val="28"/>
              </w:rPr>
              <w:t>0,02</w:t>
            </w:r>
          </w:p>
        </w:tc>
      </w:tr>
    </w:tbl>
    <w:p w:rsidR="00922266" w:rsidRDefault="00922266" w:rsidP="007D7DEC">
      <w:pPr>
        <w:shd w:val="clear" w:color="auto" w:fill="FFFFFF"/>
        <w:spacing w:line="360" w:lineRule="auto"/>
        <w:ind w:left="567"/>
        <w:jc w:val="both"/>
        <w:rPr>
          <w:snapToGrid w:val="0"/>
          <w:color w:val="000000"/>
          <w:sz w:val="28"/>
          <w:szCs w:val="28"/>
        </w:rPr>
      </w:pPr>
    </w:p>
    <w:p w:rsidR="00C46EAD" w:rsidRPr="007D7DEC" w:rsidRDefault="00C46EAD" w:rsidP="007D7DEC">
      <w:pPr>
        <w:shd w:val="clear" w:color="auto" w:fill="FFFFFF"/>
        <w:spacing w:line="360" w:lineRule="auto"/>
        <w:ind w:left="567"/>
        <w:jc w:val="both"/>
        <w:rPr>
          <w:snapToGrid w:val="0"/>
          <w:sz w:val="28"/>
          <w:szCs w:val="28"/>
        </w:rPr>
      </w:pPr>
      <w:r w:rsidRPr="007D7DEC">
        <w:rPr>
          <w:snapToGrid w:val="0"/>
          <w:color w:val="000000"/>
          <w:sz w:val="28"/>
          <w:szCs w:val="28"/>
        </w:rPr>
        <w:t>а) Підрахуйте середнє значення цього розподілу;</w:t>
      </w:r>
    </w:p>
    <w:p w:rsidR="00C46EAD" w:rsidRPr="007D7DEC" w:rsidRDefault="00C46EAD" w:rsidP="007D7DEC">
      <w:pPr>
        <w:shd w:val="clear" w:color="auto" w:fill="FFFFFF"/>
        <w:spacing w:line="360" w:lineRule="auto"/>
        <w:ind w:left="567"/>
        <w:jc w:val="both"/>
        <w:rPr>
          <w:snapToGrid w:val="0"/>
          <w:color w:val="000000"/>
          <w:sz w:val="28"/>
          <w:szCs w:val="28"/>
        </w:rPr>
      </w:pPr>
      <w:r w:rsidRPr="007D7DEC">
        <w:rPr>
          <w:snapToGrid w:val="0"/>
          <w:color w:val="000000"/>
          <w:sz w:val="28"/>
          <w:szCs w:val="28"/>
        </w:rPr>
        <w:t>б) Підрахуйте середнє квадратичне відхилення і дисперсію.</w:t>
      </w:r>
    </w:p>
    <w:p w:rsidR="008E0D04" w:rsidRPr="007D7DEC" w:rsidRDefault="00C46EAD" w:rsidP="007D7DEC">
      <w:pPr>
        <w:pStyle w:val="30"/>
        <w:spacing w:line="360" w:lineRule="auto"/>
        <w:ind w:left="567" w:hanging="567"/>
        <w:jc w:val="both"/>
        <w:rPr>
          <w:b w:val="0"/>
          <w:i/>
          <w:snapToGrid w:val="0"/>
          <w:color w:val="000000"/>
          <w:sz w:val="28"/>
          <w:szCs w:val="28"/>
        </w:rPr>
      </w:pPr>
      <w:r w:rsidRPr="007D7DEC">
        <w:rPr>
          <w:b w:val="0"/>
          <w:sz w:val="28"/>
          <w:szCs w:val="28"/>
        </w:rPr>
        <w:lastRenderedPageBreak/>
        <w:t>11.21. Товариство, що веде спостереження за НЛО</w:t>
      </w:r>
      <w:r w:rsidR="003C7818" w:rsidRPr="007D7DEC">
        <w:rPr>
          <w:b w:val="0"/>
          <w:sz w:val="28"/>
          <w:szCs w:val="28"/>
        </w:rPr>
        <w:t>,</w:t>
      </w:r>
      <w:r w:rsidRPr="007D7DEC">
        <w:rPr>
          <w:b w:val="0"/>
          <w:sz w:val="28"/>
          <w:szCs w:val="28"/>
        </w:rPr>
        <w:t xml:space="preserve"> зібрало дані про частоту </w:t>
      </w:r>
      <w:r w:rsidR="003C7818" w:rsidRPr="007D7DEC">
        <w:rPr>
          <w:b w:val="0"/>
          <w:sz w:val="28"/>
          <w:szCs w:val="28"/>
        </w:rPr>
        <w:t>повідомлень в Європі. Табл.</w:t>
      </w:r>
      <w:r w:rsidR="00847B2E" w:rsidRPr="007D7DEC">
        <w:rPr>
          <w:b w:val="0"/>
          <w:sz w:val="28"/>
          <w:szCs w:val="28"/>
        </w:rPr>
        <w:t xml:space="preserve"> 11.10</w:t>
      </w:r>
      <w:r w:rsidR="00DB4432" w:rsidRPr="007D7DEC">
        <w:rPr>
          <w:b w:val="0"/>
          <w:sz w:val="28"/>
          <w:szCs w:val="28"/>
        </w:rPr>
        <w:t>–</w:t>
      </w:r>
      <w:r w:rsidRPr="007D7DEC">
        <w:rPr>
          <w:b w:val="0"/>
          <w:sz w:val="28"/>
          <w:szCs w:val="28"/>
        </w:rPr>
        <w:t xml:space="preserve"> це розподіл ймовірностей про число спостережень:</w:t>
      </w:r>
    </w:p>
    <w:p w:rsidR="00847B2E" w:rsidRPr="007D7DEC" w:rsidRDefault="00847B2E" w:rsidP="007D7DEC">
      <w:pPr>
        <w:shd w:val="clear" w:color="auto" w:fill="FFFFFF"/>
        <w:spacing w:line="360" w:lineRule="auto"/>
        <w:ind w:firstLine="720"/>
        <w:jc w:val="right"/>
        <w:rPr>
          <w:i/>
          <w:snapToGrid w:val="0"/>
          <w:color w:val="000000"/>
          <w:sz w:val="28"/>
          <w:szCs w:val="28"/>
        </w:rPr>
      </w:pPr>
      <w:r w:rsidRPr="007D7DEC">
        <w:rPr>
          <w:i/>
          <w:snapToGrid w:val="0"/>
          <w:color w:val="000000"/>
          <w:sz w:val="28"/>
          <w:szCs w:val="28"/>
        </w:rPr>
        <w:t>Таблиця 11.10</w:t>
      </w:r>
    </w:p>
    <w:p w:rsidR="008E0D04" w:rsidRPr="007D7DEC" w:rsidRDefault="00847B2E" w:rsidP="007D7DEC">
      <w:pPr>
        <w:shd w:val="clear" w:color="auto" w:fill="FFFFFF"/>
        <w:spacing w:line="360" w:lineRule="auto"/>
        <w:ind w:firstLine="720"/>
        <w:jc w:val="center"/>
        <w:rPr>
          <w:i/>
          <w:snapToGrid w:val="0"/>
          <w:color w:val="000000"/>
          <w:sz w:val="28"/>
          <w:szCs w:val="28"/>
        </w:rPr>
      </w:pPr>
      <w:r w:rsidRPr="007D7DEC">
        <w:rPr>
          <w:snapToGrid w:val="0"/>
          <w:color w:val="000000"/>
          <w:sz w:val="28"/>
          <w:szCs w:val="28"/>
        </w:rPr>
        <w:t>Вихідні дані до задачі 11.21</w:t>
      </w:r>
    </w:p>
    <w:tbl>
      <w:tblPr>
        <w:tblW w:w="9498" w:type="dxa"/>
        <w:tblInd w:w="40" w:type="dxa"/>
        <w:tblLayout w:type="fixed"/>
        <w:tblCellMar>
          <w:left w:w="40" w:type="dxa"/>
          <w:right w:w="40" w:type="dxa"/>
        </w:tblCellMar>
        <w:tblLook w:val="0000"/>
      </w:tblPr>
      <w:tblGrid>
        <w:gridCol w:w="3686"/>
        <w:gridCol w:w="992"/>
        <w:gridCol w:w="992"/>
        <w:gridCol w:w="993"/>
        <w:gridCol w:w="992"/>
        <w:gridCol w:w="992"/>
        <w:gridCol w:w="851"/>
      </w:tblGrid>
      <w:tr w:rsidR="00DB4432" w:rsidRPr="007D7DEC" w:rsidTr="002700E6">
        <w:trPr>
          <w:trHeight w:val="442"/>
        </w:trPr>
        <w:tc>
          <w:tcPr>
            <w:tcW w:w="3686" w:type="dxa"/>
            <w:tcBorders>
              <w:top w:val="single" w:sz="6" w:space="0" w:color="auto"/>
              <w:left w:val="single" w:sz="6" w:space="0" w:color="auto"/>
              <w:bottom w:val="single" w:sz="6" w:space="0" w:color="auto"/>
              <w:right w:val="single" w:sz="6" w:space="0" w:color="auto"/>
            </w:tcBorders>
            <w:shd w:val="clear" w:color="auto" w:fill="FFFFFF"/>
          </w:tcPr>
          <w:p w:rsidR="00DB4432" w:rsidRPr="007D7DEC" w:rsidRDefault="00DB4432" w:rsidP="007D7DEC">
            <w:pPr>
              <w:shd w:val="clear" w:color="auto" w:fill="FFFFFF"/>
              <w:spacing w:line="360" w:lineRule="auto"/>
              <w:jc w:val="both"/>
              <w:rPr>
                <w:i/>
                <w:snapToGrid w:val="0"/>
                <w:sz w:val="28"/>
                <w:szCs w:val="28"/>
              </w:rPr>
            </w:pPr>
            <w:r w:rsidRPr="007D7DEC">
              <w:rPr>
                <w:i/>
                <w:snapToGrid w:val="0"/>
                <w:color w:val="000000"/>
                <w:sz w:val="28"/>
                <w:szCs w:val="28"/>
              </w:rPr>
              <w:t>Число повідомлень за день (х)</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DB4432" w:rsidRPr="007D7DEC" w:rsidRDefault="00DB4432" w:rsidP="007D7DEC">
            <w:pPr>
              <w:shd w:val="clear" w:color="auto" w:fill="FFFFFF"/>
              <w:spacing w:line="360" w:lineRule="auto"/>
              <w:jc w:val="center"/>
              <w:rPr>
                <w:snapToGrid w:val="0"/>
                <w:sz w:val="28"/>
                <w:szCs w:val="28"/>
              </w:rPr>
            </w:pPr>
            <w:r w:rsidRPr="007D7DEC">
              <w:rPr>
                <w:snapToGrid w:val="0"/>
                <w:color w:val="000000"/>
                <w:sz w:val="28"/>
                <w:szCs w:val="28"/>
              </w:rPr>
              <w:t>0</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DB4432" w:rsidRPr="007D7DEC" w:rsidRDefault="00DB4432" w:rsidP="007D7DEC">
            <w:pPr>
              <w:shd w:val="clear" w:color="auto" w:fill="FFFFFF"/>
              <w:spacing w:line="360" w:lineRule="auto"/>
              <w:jc w:val="center"/>
              <w:rPr>
                <w:snapToGrid w:val="0"/>
                <w:sz w:val="28"/>
                <w:szCs w:val="28"/>
              </w:rPr>
            </w:pPr>
            <w:r w:rsidRPr="007D7DEC">
              <w:rPr>
                <w:snapToGrid w:val="0"/>
                <w:color w:val="000000"/>
                <w:sz w:val="28"/>
                <w:szCs w:val="28"/>
              </w:rPr>
              <w:t>1</w:t>
            </w:r>
          </w:p>
        </w:tc>
        <w:tc>
          <w:tcPr>
            <w:tcW w:w="993" w:type="dxa"/>
            <w:tcBorders>
              <w:top w:val="single" w:sz="6" w:space="0" w:color="auto"/>
              <w:left w:val="single" w:sz="6" w:space="0" w:color="auto"/>
              <w:bottom w:val="single" w:sz="6" w:space="0" w:color="auto"/>
              <w:right w:val="single" w:sz="6" w:space="0" w:color="auto"/>
            </w:tcBorders>
            <w:shd w:val="clear" w:color="auto" w:fill="FFFFFF"/>
            <w:vAlign w:val="center"/>
          </w:tcPr>
          <w:p w:rsidR="00DB4432" w:rsidRPr="007D7DEC" w:rsidRDefault="00DB4432" w:rsidP="007D7DEC">
            <w:pPr>
              <w:shd w:val="clear" w:color="auto" w:fill="FFFFFF"/>
              <w:spacing w:line="360" w:lineRule="auto"/>
              <w:jc w:val="center"/>
              <w:rPr>
                <w:snapToGrid w:val="0"/>
                <w:sz w:val="28"/>
                <w:szCs w:val="28"/>
              </w:rPr>
            </w:pPr>
            <w:r w:rsidRPr="007D7DEC">
              <w:rPr>
                <w:snapToGrid w:val="0"/>
                <w:color w:val="000000"/>
                <w:sz w:val="28"/>
                <w:szCs w:val="28"/>
              </w:rPr>
              <w:t>2</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DB4432" w:rsidRPr="007D7DEC" w:rsidRDefault="00DB4432" w:rsidP="007D7DEC">
            <w:pPr>
              <w:shd w:val="clear" w:color="auto" w:fill="FFFFFF"/>
              <w:spacing w:line="360" w:lineRule="auto"/>
              <w:jc w:val="center"/>
              <w:rPr>
                <w:snapToGrid w:val="0"/>
                <w:sz w:val="28"/>
                <w:szCs w:val="28"/>
              </w:rPr>
            </w:pPr>
            <w:r w:rsidRPr="007D7DEC">
              <w:rPr>
                <w:snapToGrid w:val="0"/>
                <w:color w:val="000000"/>
                <w:sz w:val="28"/>
                <w:szCs w:val="28"/>
              </w:rPr>
              <w:t>3</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DB4432" w:rsidRPr="007D7DEC" w:rsidRDefault="00DB4432" w:rsidP="007D7DEC">
            <w:pPr>
              <w:shd w:val="clear" w:color="auto" w:fill="FFFFFF"/>
              <w:spacing w:line="360" w:lineRule="auto"/>
              <w:jc w:val="center"/>
              <w:rPr>
                <w:snapToGrid w:val="0"/>
                <w:sz w:val="28"/>
                <w:szCs w:val="28"/>
              </w:rPr>
            </w:pPr>
            <w:r w:rsidRPr="007D7DEC">
              <w:rPr>
                <w:snapToGrid w:val="0"/>
                <w:color w:val="000000"/>
                <w:sz w:val="28"/>
                <w:szCs w:val="28"/>
              </w:rPr>
              <w:t>4</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rsidR="00DB4432" w:rsidRPr="007D7DEC" w:rsidRDefault="00DB4432" w:rsidP="007D7DEC">
            <w:pPr>
              <w:shd w:val="clear" w:color="auto" w:fill="FFFFFF"/>
              <w:spacing w:line="360" w:lineRule="auto"/>
              <w:jc w:val="center"/>
              <w:rPr>
                <w:snapToGrid w:val="0"/>
                <w:sz w:val="28"/>
                <w:szCs w:val="28"/>
              </w:rPr>
            </w:pPr>
            <w:r w:rsidRPr="007D7DEC">
              <w:rPr>
                <w:snapToGrid w:val="0"/>
                <w:color w:val="000000"/>
                <w:sz w:val="28"/>
                <w:szCs w:val="28"/>
              </w:rPr>
              <w:t>5</w:t>
            </w:r>
          </w:p>
        </w:tc>
      </w:tr>
      <w:tr w:rsidR="00DB4432" w:rsidRPr="007D7DEC" w:rsidTr="002700E6">
        <w:trPr>
          <w:trHeight w:val="240"/>
        </w:trPr>
        <w:tc>
          <w:tcPr>
            <w:tcW w:w="3686" w:type="dxa"/>
            <w:tcBorders>
              <w:top w:val="single" w:sz="6" w:space="0" w:color="auto"/>
              <w:left w:val="single" w:sz="6" w:space="0" w:color="auto"/>
              <w:bottom w:val="single" w:sz="6" w:space="0" w:color="auto"/>
              <w:right w:val="single" w:sz="6" w:space="0" w:color="auto"/>
            </w:tcBorders>
            <w:shd w:val="clear" w:color="auto" w:fill="FFFFFF"/>
          </w:tcPr>
          <w:p w:rsidR="00DB4432" w:rsidRPr="007D7DEC" w:rsidRDefault="00DB4432" w:rsidP="007D7DEC">
            <w:pPr>
              <w:shd w:val="clear" w:color="auto" w:fill="FFFFFF"/>
              <w:spacing w:line="360" w:lineRule="auto"/>
              <w:jc w:val="both"/>
              <w:rPr>
                <w:i/>
                <w:snapToGrid w:val="0"/>
                <w:sz w:val="28"/>
                <w:szCs w:val="28"/>
              </w:rPr>
            </w:pPr>
            <w:r w:rsidRPr="007D7DEC">
              <w:rPr>
                <w:i/>
                <w:snapToGrid w:val="0"/>
                <w:color w:val="000000"/>
                <w:sz w:val="28"/>
                <w:szCs w:val="28"/>
              </w:rPr>
              <w:t>Ймовірність Р(х)</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DB4432" w:rsidRPr="007D7DEC" w:rsidRDefault="00DB4432" w:rsidP="007D7DEC">
            <w:pPr>
              <w:shd w:val="clear" w:color="auto" w:fill="FFFFFF"/>
              <w:spacing w:line="360" w:lineRule="auto"/>
              <w:jc w:val="center"/>
              <w:rPr>
                <w:snapToGrid w:val="0"/>
                <w:sz w:val="28"/>
                <w:szCs w:val="28"/>
              </w:rPr>
            </w:pPr>
            <w:r w:rsidRPr="007D7DEC">
              <w:rPr>
                <w:snapToGrid w:val="0"/>
                <w:color w:val="000000"/>
                <w:sz w:val="28"/>
                <w:szCs w:val="28"/>
              </w:rPr>
              <w:t>0,32</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DB4432" w:rsidRPr="007D7DEC" w:rsidRDefault="00DB4432" w:rsidP="007D7DEC">
            <w:pPr>
              <w:shd w:val="clear" w:color="auto" w:fill="FFFFFF"/>
              <w:spacing w:line="360" w:lineRule="auto"/>
              <w:jc w:val="center"/>
              <w:rPr>
                <w:snapToGrid w:val="0"/>
                <w:sz w:val="28"/>
                <w:szCs w:val="28"/>
              </w:rPr>
            </w:pPr>
            <w:r w:rsidRPr="007D7DEC">
              <w:rPr>
                <w:snapToGrid w:val="0"/>
                <w:color w:val="000000"/>
                <w:sz w:val="28"/>
                <w:szCs w:val="28"/>
              </w:rPr>
              <w:t>0,24</w:t>
            </w:r>
          </w:p>
        </w:tc>
        <w:tc>
          <w:tcPr>
            <w:tcW w:w="993" w:type="dxa"/>
            <w:tcBorders>
              <w:top w:val="single" w:sz="6" w:space="0" w:color="auto"/>
              <w:left w:val="single" w:sz="6" w:space="0" w:color="auto"/>
              <w:bottom w:val="single" w:sz="6" w:space="0" w:color="auto"/>
              <w:right w:val="single" w:sz="6" w:space="0" w:color="auto"/>
            </w:tcBorders>
            <w:shd w:val="clear" w:color="auto" w:fill="FFFFFF"/>
            <w:vAlign w:val="center"/>
          </w:tcPr>
          <w:p w:rsidR="00DB4432" w:rsidRPr="007D7DEC" w:rsidRDefault="00DB4432" w:rsidP="007D7DEC">
            <w:pPr>
              <w:shd w:val="clear" w:color="auto" w:fill="FFFFFF"/>
              <w:spacing w:line="360" w:lineRule="auto"/>
              <w:jc w:val="center"/>
              <w:rPr>
                <w:snapToGrid w:val="0"/>
                <w:sz w:val="28"/>
                <w:szCs w:val="28"/>
              </w:rPr>
            </w:pPr>
            <w:r w:rsidRPr="007D7DEC">
              <w:rPr>
                <w:snapToGrid w:val="0"/>
                <w:color w:val="000000"/>
                <w:sz w:val="28"/>
                <w:szCs w:val="28"/>
              </w:rPr>
              <w:t>0,2</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DB4432" w:rsidRPr="007D7DEC" w:rsidRDefault="00DB4432" w:rsidP="007D7DEC">
            <w:pPr>
              <w:shd w:val="clear" w:color="auto" w:fill="FFFFFF"/>
              <w:spacing w:line="360" w:lineRule="auto"/>
              <w:jc w:val="center"/>
              <w:rPr>
                <w:snapToGrid w:val="0"/>
                <w:sz w:val="28"/>
                <w:szCs w:val="28"/>
              </w:rPr>
            </w:pPr>
            <w:r w:rsidRPr="007D7DEC">
              <w:rPr>
                <w:snapToGrid w:val="0"/>
                <w:color w:val="000000"/>
                <w:sz w:val="28"/>
                <w:szCs w:val="28"/>
              </w:rPr>
              <w:t>0,15</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DB4432" w:rsidRPr="007D7DEC" w:rsidRDefault="00DB4432" w:rsidP="007D7DEC">
            <w:pPr>
              <w:shd w:val="clear" w:color="auto" w:fill="FFFFFF"/>
              <w:spacing w:line="360" w:lineRule="auto"/>
              <w:jc w:val="center"/>
              <w:rPr>
                <w:snapToGrid w:val="0"/>
                <w:sz w:val="28"/>
                <w:szCs w:val="28"/>
              </w:rPr>
            </w:pPr>
            <w:r w:rsidRPr="007D7DEC">
              <w:rPr>
                <w:snapToGrid w:val="0"/>
                <w:color w:val="000000"/>
                <w:sz w:val="28"/>
                <w:szCs w:val="28"/>
              </w:rPr>
              <w:t>0,05</w:t>
            </w:r>
          </w:p>
        </w:tc>
        <w:tc>
          <w:tcPr>
            <w:tcW w:w="851" w:type="dxa"/>
            <w:tcBorders>
              <w:top w:val="single" w:sz="6" w:space="0" w:color="auto"/>
              <w:left w:val="single" w:sz="6" w:space="0" w:color="auto"/>
              <w:bottom w:val="single" w:sz="6" w:space="0" w:color="auto"/>
              <w:right w:val="single" w:sz="6" w:space="0" w:color="auto"/>
            </w:tcBorders>
            <w:shd w:val="clear" w:color="auto" w:fill="FFFFFF"/>
            <w:vAlign w:val="center"/>
          </w:tcPr>
          <w:p w:rsidR="00DB4432" w:rsidRPr="007D7DEC" w:rsidRDefault="00DB4432" w:rsidP="007D7DEC">
            <w:pPr>
              <w:shd w:val="clear" w:color="auto" w:fill="FFFFFF"/>
              <w:spacing w:line="360" w:lineRule="auto"/>
              <w:jc w:val="center"/>
              <w:rPr>
                <w:snapToGrid w:val="0"/>
                <w:sz w:val="28"/>
                <w:szCs w:val="28"/>
              </w:rPr>
            </w:pPr>
            <w:r w:rsidRPr="007D7DEC">
              <w:rPr>
                <w:snapToGrid w:val="0"/>
                <w:color w:val="000000"/>
                <w:sz w:val="28"/>
                <w:szCs w:val="28"/>
              </w:rPr>
              <w:t>0,04</w:t>
            </w:r>
          </w:p>
        </w:tc>
      </w:tr>
    </w:tbl>
    <w:p w:rsidR="002700E6" w:rsidRDefault="002700E6" w:rsidP="007D7DEC">
      <w:pPr>
        <w:shd w:val="clear" w:color="auto" w:fill="FFFFFF"/>
        <w:spacing w:line="360" w:lineRule="auto"/>
        <w:ind w:left="567"/>
        <w:jc w:val="both"/>
        <w:rPr>
          <w:snapToGrid w:val="0"/>
          <w:color w:val="000000"/>
          <w:sz w:val="28"/>
          <w:szCs w:val="28"/>
        </w:rPr>
      </w:pPr>
    </w:p>
    <w:p w:rsidR="00C46EAD" w:rsidRPr="007D7DEC" w:rsidRDefault="00C46EAD" w:rsidP="007D7DEC">
      <w:pPr>
        <w:shd w:val="clear" w:color="auto" w:fill="FFFFFF"/>
        <w:spacing w:line="360" w:lineRule="auto"/>
        <w:ind w:left="567"/>
        <w:jc w:val="both"/>
        <w:rPr>
          <w:snapToGrid w:val="0"/>
          <w:sz w:val="28"/>
          <w:szCs w:val="28"/>
        </w:rPr>
      </w:pPr>
      <w:r w:rsidRPr="007D7DEC">
        <w:rPr>
          <w:snapToGrid w:val="0"/>
          <w:color w:val="000000"/>
          <w:sz w:val="28"/>
          <w:szCs w:val="28"/>
        </w:rPr>
        <w:t>а) Підрахуйте середнє значення цього розподілу;</w:t>
      </w:r>
    </w:p>
    <w:p w:rsidR="00C46EAD" w:rsidRPr="007D7DEC" w:rsidRDefault="00C46EAD" w:rsidP="007D7DEC">
      <w:pPr>
        <w:shd w:val="clear" w:color="auto" w:fill="FFFFFF"/>
        <w:spacing w:line="360" w:lineRule="auto"/>
        <w:ind w:firstLine="567"/>
        <w:jc w:val="both"/>
        <w:rPr>
          <w:snapToGrid w:val="0"/>
          <w:color w:val="000000"/>
          <w:sz w:val="28"/>
          <w:szCs w:val="28"/>
        </w:rPr>
      </w:pPr>
      <w:r w:rsidRPr="007D7DEC">
        <w:rPr>
          <w:snapToGrid w:val="0"/>
          <w:color w:val="000000"/>
          <w:sz w:val="28"/>
          <w:szCs w:val="28"/>
        </w:rPr>
        <w:t>б) Підрахуйте середнє квадратичне відхилення і дисперсію.</w:t>
      </w:r>
    </w:p>
    <w:p w:rsidR="00C46EAD" w:rsidRPr="007D7DEC" w:rsidRDefault="00C46EAD" w:rsidP="007D7DEC">
      <w:pPr>
        <w:shd w:val="clear" w:color="auto" w:fill="FFFFFF"/>
        <w:spacing w:line="360" w:lineRule="auto"/>
        <w:ind w:left="709" w:hanging="709"/>
        <w:jc w:val="both"/>
        <w:rPr>
          <w:snapToGrid w:val="0"/>
          <w:sz w:val="28"/>
          <w:szCs w:val="28"/>
        </w:rPr>
      </w:pPr>
      <w:r w:rsidRPr="007D7DEC">
        <w:rPr>
          <w:snapToGrid w:val="0"/>
          <w:color w:val="000000"/>
          <w:sz w:val="28"/>
          <w:szCs w:val="28"/>
        </w:rPr>
        <w:t xml:space="preserve">11.22. У пологовому будинку 52% усіх новонароджених чоловічої статі. Одного дня народилось 5 малюків. Запишіть відповідний закон розподілу. Яка ймовірність того, що троє чи більше з них </w:t>
      </w:r>
      <w:r w:rsidR="00375CB9" w:rsidRPr="007D7DEC">
        <w:rPr>
          <w:snapToGrid w:val="0"/>
          <w:color w:val="000000"/>
          <w:sz w:val="28"/>
          <w:szCs w:val="28"/>
          <w:lang w:val="ru-RU"/>
        </w:rPr>
        <w:t>–</w:t>
      </w:r>
      <w:r w:rsidRPr="007D7DEC">
        <w:rPr>
          <w:snapToGrid w:val="0"/>
          <w:color w:val="000000"/>
          <w:sz w:val="28"/>
          <w:szCs w:val="28"/>
        </w:rPr>
        <w:t xml:space="preserve"> хлопчики? Яке середнє значення для цього розподілу </w:t>
      </w:r>
      <w:r w:rsidR="007E62DC" w:rsidRPr="007D7DEC">
        <w:rPr>
          <w:i/>
          <w:snapToGrid w:val="0"/>
          <w:color w:val="000000"/>
          <w:sz w:val="28"/>
          <w:szCs w:val="28"/>
        </w:rPr>
        <w:t>(п</w:t>
      </w:r>
      <w:r w:rsidRPr="007D7DEC">
        <w:rPr>
          <w:i/>
          <w:snapToGrid w:val="0"/>
          <w:color w:val="000000"/>
          <w:sz w:val="28"/>
          <w:szCs w:val="28"/>
        </w:rPr>
        <w:t xml:space="preserve">=5)? </w:t>
      </w:r>
      <w:r w:rsidRPr="007D7DEC">
        <w:rPr>
          <w:snapToGrid w:val="0"/>
          <w:color w:val="000000"/>
          <w:sz w:val="28"/>
          <w:szCs w:val="28"/>
        </w:rPr>
        <w:t>Яке середньоквадратичне відхилення?</w:t>
      </w:r>
    </w:p>
    <w:p w:rsidR="00C46EAD" w:rsidRPr="007D7DEC" w:rsidRDefault="00C46EAD" w:rsidP="007D7DEC">
      <w:pPr>
        <w:shd w:val="clear" w:color="auto" w:fill="FFFFFF"/>
        <w:spacing w:line="360" w:lineRule="auto"/>
        <w:ind w:left="709" w:hanging="709"/>
        <w:jc w:val="both"/>
        <w:rPr>
          <w:snapToGrid w:val="0"/>
          <w:color w:val="000000"/>
          <w:sz w:val="28"/>
          <w:szCs w:val="28"/>
        </w:rPr>
      </w:pPr>
      <w:r w:rsidRPr="007D7DEC">
        <w:rPr>
          <w:snapToGrid w:val="0"/>
          <w:color w:val="000000"/>
          <w:sz w:val="28"/>
          <w:szCs w:val="28"/>
        </w:rPr>
        <w:t>11.23</w:t>
      </w:r>
      <w:r w:rsidRPr="007D7DEC">
        <w:rPr>
          <w:snapToGrid w:val="0"/>
          <w:sz w:val="28"/>
          <w:szCs w:val="28"/>
        </w:rPr>
        <w:t>.</w:t>
      </w:r>
      <w:r w:rsidRPr="007D7DEC">
        <w:rPr>
          <w:snapToGrid w:val="0"/>
          <w:color w:val="000000"/>
          <w:sz w:val="28"/>
          <w:szCs w:val="28"/>
        </w:rPr>
        <w:t>Ймовірність вироблення дефектних партій під час процесу виробництва складає 15%. Яке буде їх середнє значення для 500 партій? Яке середньоквадратичне відхилення для цього розподілу?</w:t>
      </w:r>
    </w:p>
    <w:p w:rsidR="00C46EAD" w:rsidRPr="007D7DEC" w:rsidRDefault="00C46EAD" w:rsidP="007D7DEC">
      <w:pPr>
        <w:pStyle w:val="af"/>
        <w:spacing w:line="360" w:lineRule="auto"/>
        <w:ind w:left="567" w:hanging="567"/>
        <w:jc w:val="both"/>
        <w:rPr>
          <w:rFonts w:ascii="Times New Roman" w:hAnsi="Times New Roman"/>
          <w:b w:val="0"/>
          <w:sz w:val="28"/>
          <w:szCs w:val="28"/>
        </w:rPr>
      </w:pPr>
      <w:r w:rsidRPr="007D7DEC">
        <w:rPr>
          <w:rFonts w:ascii="Times New Roman" w:hAnsi="Times New Roman"/>
          <w:b w:val="0"/>
          <w:snapToGrid w:val="0"/>
          <w:color w:val="000000"/>
          <w:sz w:val="28"/>
          <w:szCs w:val="28"/>
          <w:lang w:eastAsia="ru-RU"/>
        </w:rPr>
        <w:t>11.24.</w:t>
      </w:r>
      <w:r w:rsidRPr="007D7DEC">
        <w:rPr>
          <w:rFonts w:ascii="Times New Roman" w:hAnsi="Times New Roman"/>
          <w:b w:val="0"/>
          <w:sz w:val="28"/>
          <w:szCs w:val="28"/>
        </w:rPr>
        <w:t xml:space="preserve"> Ймовірність відмови детал</w:t>
      </w:r>
      <w:r w:rsidR="0020393F" w:rsidRPr="007D7DEC">
        <w:rPr>
          <w:rFonts w:ascii="Times New Roman" w:hAnsi="Times New Roman"/>
          <w:b w:val="0"/>
          <w:sz w:val="28"/>
          <w:szCs w:val="28"/>
        </w:rPr>
        <w:t>і за час випробування її надійно</w:t>
      </w:r>
      <w:r w:rsidRPr="007D7DEC">
        <w:rPr>
          <w:rFonts w:ascii="Times New Roman" w:hAnsi="Times New Roman"/>
          <w:b w:val="0"/>
          <w:sz w:val="28"/>
          <w:szCs w:val="28"/>
        </w:rPr>
        <w:t>ст</w:t>
      </w:r>
      <w:r w:rsidR="0020393F" w:rsidRPr="007D7DEC">
        <w:rPr>
          <w:rFonts w:ascii="Times New Roman" w:hAnsi="Times New Roman"/>
          <w:b w:val="0"/>
          <w:sz w:val="28"/>
          <w:szCs w:val="28"/>
        </w:rPr>
        <w:t>і дорівнює 0,2. Знайти мате</w:t>
      </w:r>
      <w:r w:rsidRPr="007D7DEC">
        <w:rPr>
          <w:rFonts w:ascii="Times New Roman" w:hAnsi="Times New Roman"/>
          <w:b w:val="0"/>
          <w:sz w:val="28"/>
          <w:szCs w:val="28"/>
        </w:rPr>
        <w:t>матичне сподівання числа деталей, що відмовили, коли випробуванню підлягало 10 деталей.</w:t>
      </w:r>
    </w:p>
    <w:p w:rsidR="00C46EAD" w:rsidRPr="007D7DEC" w:rsidRDefault="00C46EAD" w:rsidP="007D7DEC">
      <w:pPr>
        <w:pStyle w:val="af"/>
        <w:spacing w:line="360" w:lineRule="auto"/>
        <w:ind w:left="567" w:hanging="567"/>
        <w:jc w:val="both"/>
        <w:rPr>
          <w:rFonts w:ascii="Times New Roman" w:hAnsi="Times New Roman"/>
          <w:b w:val="0"/>
          <w:sz w:val="28"/>
          <w:szCs w:val="28"/>
        </w:rPr>
      </w:pPr>
      <w:r w:rsidRPr="007D7DEC">
        <w:rPr>
          <w:rFonts w:ascii="Times New Roman" w:hAnsi="Times New Roman"/>
          <w:b w:val="0"/>
          <w:snapToGrid w:val="0"/>
          <w:color w:val="000000"/>
          <w:sz w:val="28"/>
          <w:szCs w:val="28"/>
          <w:lang w:eastAsia="ru-RU"/>
        </w:rPr>
        <w:t>11.</w:t>
      </w:r>
      <w:r w:rsidR="0020393F" w:rsidRPr="007D7DEC">
        <w:rPr>
          <w:rFonts w:ascii="Times New Roman" w:hAnsi="Times New Roman"/>
          <w:b w:val="0"/>
          <w:sz w:val="28"/>
          <w:szCs w:val="28"/>
        </w:rPr>
        <w:t>25. Знайти мате</w:t>
      </w:r>
      <w:r w:rsidRPr="007D7DEC">
        <w:rPr>
          <w:rFonts w:ascii="Times New Roman" w:hAnsi="Times New Roman"/>
          <w:b w:val="0"/>
          <w:sz w:val="28"/>
          <w:szCs w:val="28"/>
        </w:rPr>
        <w:t>матичне сподівання числа лотерейних білетів, на які випадає виграш, якщо куплено 2</w:t>
      </w:r>
      <w:r w:rsidR="0020393F" w:rsidRPr="007D7DEC">
        <w:rPr>
          <w:rFonts w:ascii="Times New Roman" w:hAnsi="Times New Roman"/>
          <w:b w:val="0"/>
          <w:sz w:val="28"/>
          <w:szCs w:val="28"/>
        </w:rPr>
        <w:t xml:space="preserve">0 білетів, причому ймовірність </w:t>
      </w:r>
      <w:r w:rsidRPr="007D7DEC">
        <w:rPr>
          <w:rFonts w:ascii="Times New Roman" w:hAnsi="Times New Roman"/>
          <w:b w:val="0"/>
          <w:sz w:val="28"/>
          <w:szCs w:val="28"/>
        </w:rPr>
        <w:t>виграшу по одному білету дорівнює 0,3.</w:t>
      </w:r>
    </w:p>
    <w:p w:rsidR="00C46EAD" w:rsidRPr="007D7DEC" w:rsidRDefault="00C46EAD" w:rsidP="007D7DEC">
      <w:pPr>
        <w:pStyle w:val="af"/>
        <w:spacing w:line="360" w:lineRule="auto"/>
        <w:ind w:left="567" w:hanging="567"/>
        <w:jc w:val="both"/>
        <w:rPr>
          <w:rFonts w:ascii="Times New Roman" w:hAnsi="Times New Roman"/>
          <w:b w:val="0"/>
          <w:sz w:val="28"/>
          <w:szCs w:val="28"/>
        </w:rPr>
      </w:pPr>
      <w:r w:rsidRPr="007D7DEC">
        <w:rPr>
          <w:rFonts w:ascii="Times New Roman" w:hAnsi="Times New Roman"/>
          <w:b w:val="0"/>
          <w:snapToGrid w:val="0"/>
          <w:color w:val="000000"/>
          <w:sz w:val="28"/>
          <w:szCs w:val="28"/>
          <w:lang w:eastAsia="ru-RU"/>
        </w:rPr>
        <w:t>11.</w:t>
      </w:r>
      <w:r w:rsidRPr="007D7DEC">
        <w:rPr>
          <w:rFonts w:ascii="Times New Roman" w:hAnsi="Times New Roman"/>
          <w:b w:val="0"/>
          <w:sz w:val="28"/>
          <w:szCs w:val="28"/>
        </w:rPr>
        <w:t>26. Відбу</w:t>
      </w:r>
      <w:r w:rsidR="0020393F" w:rsidRPr="007D7DEC">
        <w:rPr>
          <w:rFonts w:ascii="Times New Roman" w:hAnsi="Times New Roman"/>
          <w:b w:val="0"/>
          <w:sz w:val="28"/>
          <w:szCs w:val="28"/>
        </w:rPr>
        <w:t>вається 10 незалежних випробува</w:t>
      </w:r>
      <w:r w:rsidRPr="007D7DEC">
        <w:rPr>
          <w:rFonts w:ascii="Times New Roman" w:hAnsi="Times New Roman"/>
          <w:b w:val="0"/>
          <w:sz w:val="28"/>
          <w:szCs w:val="28"/>
        </w:rPr>
        <w:t xml:space="preserve">нь, в кожному з яких ймовірність появи події дорівнює 0,6. Знайти дисперсію випадкової величини  </w:t>
      </w:r>
      <w:r w:rsidRPr="007D7DEC">
        <w:rPr>
          <w:rFonts w:ascii="Times New Roman" w:hAnsi="Times New Roman"/>
          <w:b w:val="0"/>
          <w:sz w:val="28"/>
          <w:szCs w:val="28"/>
          <w:lang w:val="en-US"/>
        </w:rPr>
        <w:t>X</w:t>
      </w:r>
      <w:r w:rsidR="007D6A76" w:rsidRPr="007D7DEC">
        <w:rPr>
          <w:rFonts w:ascii="Times New Roman" w:hAnsi="Times New Roman"/>
          <w:b w:val="0"/>
          <w:sz w:val="28"/>
          <w:szCs w:val="28"/>
        </w:rPr>
        <w:t xml:space="preserve">-числа появ події </w:t>
      </w:r>
      <w:r w:rsidRPr="007D7DEC">
        <w:rPr>
          <w:rFonts w:ascii="Times New Roman" w:hAnsi="Times New Roman"/>
          <w:b w:val="0"/>
          <w:sz w:val="28"/>
          <w:szCs w:val="28"/>
        </w:rPr>
        <w:t>в цих випробуваннях.</w:t>
      </w:r>
    </w:p>
    <w:p w:rsidR="00546AE9" w:rsidRPr="002700E6" w:rsidRDefault="00B87190" w:rsidP="00CE182C">
      <w:pPr>
        <w:pStyle w:val="5"/>
        <w:jc w:val="center"/>
      </w:pPr>
      <w:bookmarkStart w:id="14" w:name="_12.__"/>
      <w:bookmarkEnd w:id="14"/>
      <w:r>
        <w:rPr>
          <w:szCs w:val="32"/>
        </w:rPr>
        <w:br w:type="page"/>
      </w:r>
      <w:r w:rsidR="00F5199E" w:rsidRPr="002700E6">
        <w:lastRenderedPageBreak/>
        <w:t xml:space="preserve">12.  </w:t>
      </w:r>
      <w:r w:rsidR="00546AE9" w:rsidRPr="002700E6">
        <w:t>Функція розподілу, щільність. Числові характеристики неперервних випадкових величин</w:t>
      </w:r>
    </w:p>
    <w:p w:rsidR="00BA0C20" w:rsidRDefault="00BA0C20" w:rsidP="00BA0C20">
      <w:pPr>
        <w:pStyle w:val="af0"/>
        <w:spacing w:line="360" w:lineRule="auto"/>
        <w:rPr>
          <w:sz w:val="28"/>
          <w:szCs w:val="28"/>
          <w:lang w:val="ru-RU"/>
        </w:rPr>
      </w:pPr>
      <w:r w:rsidRPr="00A84DE3">
        <w:rPr>
          <w:sz w:val="28"/>
          <w:szCs w:val="28"/>
          <w:lang w:val="ru-RU"/>
        </w:rPr>
        <w:t>Самостійна робота</w:t>
      </w:r>
      <w:r>
        <w:rPr>
          <w:sz w:val="28"/>
          <w:szCs w:val="28"/>
          <w:lang w:val="ru-RU"/>
        </w:rPr>
        <w:t xml:space="preserve"> -  год.</w:t>
      </w:r>
    </w:p>
    <w:p w:rsidR="00BA0C20" w:rsidRDefault="00BA0C20" w:rsidP="00BA0C20">
      <w:pPr>
        <w:pStyle w:val="af0"/>
        <w:spacing w:line="360" w:lineRule="auto"/>
        <w:rPr>
          <w:sz w:val="28"/>
          <w:szCs w:val="28"/>
          <w:lang w:val="ru-RU"/>
        </w:rPr>
      </w:pPr>
      <w:r w:rsidRPr="0071447D">
        <w:rPr>
          <w:i/>
          <w:sz w:val="28"/>
          <w:szCs w:val="28"/>
          <w:lang w:val="ru-RU"/>
        </w:rPr>
        <w:t>Зміст</w:t>
      </w:r>
      <w:r>
        <w:rPr>
          <w:sz w:val="28"/>
          <w:szCs w:val="28"/>
          <w:lang w:val="ru-RU"/>
        </w:rPr>
        <w:t>:</w:t>
      </w:r>
    </w:p>
    <w:p w:rsidR="00BA0C20" w:rsidRDefault="00BA0C20" w:rsidP="00BA0C20">
      <w:pPr>
        <w:pStyle w:val="af0"/>
        <w:spacing w:line="360" w:lineRule="auto"/>
        <w:rPr>
          <w:sz w:val="28"/>
          <w:szCs w:val="28"/>
          <w:lang w:val="ru-RU"/>
        </w:rPr>
      </w:pPr>
      <w:r w:rsidRPr="0071447D">
        <w:rPr>
          <w:i/>
          <w:sz w:val="28"/>
          <w:szCs w:val="28"/>
          <w:lang w:val="ru-RU"/>
        </w:rPr>
        <w:t>Форма самостійної роботи</w:t>
      </w:r>
      <w:r>
        <w:rPr>
          <w:sz w:val="28"/>
          <w:szCs w:val="28"/>
          <w:lang w:val="ru-RU"/>
        </w:rPr>
        <w:t>: вивчення теоретичного матеріалу, виконання практичних завдань</w:t>
      </w:r>
    </w:p>
    <w:p w:rsidR="00BA0C20" w:rsidRDefault="00BA0C20" w:rsidP="00BA0C20">
      <w:pPr>
        <w:pStyle w:val="af0"/>
        <w:spacing w:line="360" w:lineRule="auto"/>
        <w:rPr>
          <w:sz w:val="28"/>
          <w:szCs w:val="28"/>
          <w:lang w:val="ru-RU"/>
        </w:rPr>
      </w:pPr>
      <w:r w:rsidRPr="0071447D">
        <w:rPr>
          <w:i/>
          <w:sz w:val="28"/>
          <w:szCs w:val="28"/>
          <w:lang w:val="ru-RU"/>
        </w:rPr>
        <w:t>Література</w:t>
      </w:r>
      <w:r>
        <w:rPr>
          <w:sz w:val="28"/>
          <w:szCs w:val="28"/>
          <w:lang w:val="ru-RU"/>
        </w:rPr>
        <w:t>:</w:t>
      </w:r>
    </w:p>
    <w:p w:rsidR="00F5199E" w:rsidRPr="002700E6" w:rsidRDefault="00BA0C20" w:rsidP="00BA0C20">
      <w:pPr>
        <w:pStyle w:val="af0"/>
        <w:spacing w:line="360" w:lineRule="auto"/>
        <w:ind w:left="360" w:firstLine="0"/>
        <w:jc w:val="center"/>
        <w:rPr>
          <w:b/>
          <w:i/>
          <w:sz w:val="28"/>
          <w:szCs w:val="28"/>
        </w:rPr>
      </w:pPr>
      <w:r w:rsidRPr="0052267B">
        <w:rPr>
          <w:b/>
          <w:sz w:val="28"/>
          <w:szCs w:val="28"/>
          <w:lang w:val="ru-RU"/>
        </w:rPr>
        <w:t>Методичні вказівки.</w:t>
      </w:r>
    </w:p>
    <w:p w:rsidR="00546AE9" w:rsidRPr="002700E6" w:rsidRDefault="00546AE9" w:rsidP="002700E6">
      <w:pPr>
        <w:spacing w:line="360" w:lineRule="auto"/>
        <w:ind w:firstLine="709"/>
        <w:jc w:val="both"/>
        <w:rPr>
          <w:sz w:val="28"/>
          <w:szCs w:val="28"/>
        </w:rPr>
      </w:pPr>
      <w:r w:rsidRPr="00EC48B1">
        <w:rPr>
          <w:b/>
          <w:sz w:val="28"/>
          <w:szCs w:val="28"/>
        </w:rPr>
        <w:t>Функцією розподілу</w:t>
      </w:r>
      <w:r w:rsidRPr="002700E6">
        <w:rPr>
          <w:sz w:val="28"/>
          <w:szCs w:val="28"/>
        </w:rPr>
        <w:t xml:space="preserve"> F(x) (</w:t>
      </w:r>
      <w:r w:rsidRPr="00EC48B1">
        <w:rPr>
          <w:b/>
          <w:sz w:val="28"/>
          <w:szCs w:val="28"/>
        </w:rPr>
        <w:t>інтегральною</w:t>
      </w:r>
      <w:r w:rsidRPr="002700E6">
        <w:rPr>
          <w:sz w:val="28"/>
          <w:szCs w:val="28"/>
        </w:rPr>
        <w:t>) називають ймовірність того, що випадкова величина X прийме значення менше x:</w:t>
      </w:r>
    </w:p>
    <w:p w:rsidR="00546AE9" w:rsidRPr="002700E6" w:rsidRDefault="00546AE9" w:rsidP="002700E6">
      <w:pPr>
        <w:spacing w:line="360" w:lineRule="auto"/>
        <w:ind w:firstLine="709"/>
        <w:jc w:val="center"/>
        <w:rPr>
          <w:sz w:val="28"/>
          <w:szCs w:val="28"/>
        </w:rPr>
      </w:pPr>
      <w:r w:rsidRPr="002700E6">
        <w:rPr>
          <w:position w:val="-10"/>
          <w:sz w:val="28"/>
          <w:szCs w:val="28"/>
        </w:rPr>
        <w:object w:dxaOrig="1760" w:dyaOrig="320">
          <v:shape id="_x0000_i1305" type="#_x0000_t75" style="width:87.9pt;height:15.9pt" o:ole="" fillcolor="window">
            <v:imagedata r:id="rId507" o:title=""/>
          </v:shape>
          <o:OLEObject Type="Embed" ProgID="Equation.3" ShapeID="_x0000_i1305" DrawAspect="Content" ObjectID="_1616420241" r:id="rId508"/>
        </w:object>
      </w:r>
    </w:p>
    <w:p w:rsidR="00546AE9" w:rsidRPr="002700E6" w:rsidRDefault="00DF5DD7" w:rsidP="002700E6">
      <w:pPr>
        <w:pStyle w:val="a4"/>
        <w:spacing w:line="360" w:lineRule="auto"/>
        <w:ind w:firstLine="709"/>
        <w:rPr>
          <w:szCs w:val="28"/>
        </w:rPr>
      </w:pPr>
      <w:r w:rsidRPr="00DF5DD7">
        <w:rPr>
          <w:b/>
          <w:noProof/>
          <w:szCs w:val="28"/>
        </w:rPr>
        <w:pict>
          <v:shape id="_x0000_s1750" type="#_x0000_t75" style="position:absolute;left:0;text-align:left;margin-left:224pt;margin-top:72.65pt;width:69pt;height:16pt;z-index:251661312" fillcolor="window">
            <v:imagedata r:id="rId509" o:title=""/>
            <w10:wrap type="square" side="right"/>
          </v:shape>
          <o:OLEObject Type="Embed" ProgID="Equation.3" ShapeID="_x0000_s1750" DrawAspect="Content" ObjectID="_1616420522" r:id="rId510"/>
        </w:pict>
      </w:r>
      <w:r w:rsidR="00546AE9" w:rsidRPr="00EC48B1">
        <w:rPr>
          <w:b/>
          <w:szCs w:val="28"/>
        </w:rPr>
        <w:t>Диференціальною</w:t>
      </w:r>
      <w:r w:rsidR="00546AE9" w:rsidRPr="002700E6">
        <w:rPr>
          <w:szCs w:val="28"/>
        </w:rPr>
        <w:t xml:space="preserve"> функцією розподілу або </w:t>
      </w:r>
      <w:r w:rsidR="00546AE9" w:rsidRPr="00EC48B1">
        <w:rPr>
          <w:b/>
          <w:szCs w:val="28"/>
        </w:rPr>
        <w:t>щільністю ймовірностей</w:t>
      </w:r>
      <w:r w:rsidR="00546AE9" w:rsidRPr="002700E6">
        <w:rPr>
          <w:szCs w:val="28"/>
        </w:rPr>
        <w:t xml:space="preserve"> неперервної випадкової величини називають похідну першого порядку від її інтегральної функції розподілу і позначають :</w:t>
      </w:r>
    </w:p>
    <w:p w:rsidR="00546AE9" w:rsidRPr="002700E6" w:rsidRDefault="00546AE9" w:rsidP="002700E6">
      <w:pPr>
        <w:pStyle w:val="a4"/>
        <w:spacing w:line="360" w:lineRule="auto"/>
        <w:ind w:firstLine="709"/>
        <w:jc w:val="left"/>
        <w:rPr>
          <w:szCs w:val="28"/>
        </w:rPr>
      </w:pPr>
    </w:p>
    <w:p w:rsidR="00546AE9" w:rsidRPr="002700E6" w:rsidRDefault="00546AE9" w:rsidP="002700E6">
      <w:pPr>
        <w:spacing w:line="360" w:lineRule="auto"/>
        <w:ind w:firstLine="709"/>
        <w:jc w:val="both"/>
        <w:rPr>
          <w:sz w:val="28"/>
          <w:szCs w:val="28"/>
        </w:rPr>
      </w:pPr>
      <w:r w:rsidRPr="002700E6">
        <w:rPr>
          <w:i/>
          <w:sz w:val="28"/>
          <w:szCs w:val="28"/>
        </w:rPr>
        <w:t>Теорема 1.</w:t>
      </w:r>
      <w:r w:rsidRPr="002700E6">
        <w:rPr>
          <w:sz w:val="28"/>
          <w:szCs w:val="28"/>
        </w:rPr>
        <w:t xml:space="preserve"> Ймовірність того, що неперервна випадкова величина X прийме зн</w:t>
      </w:r>
      <w:r w:rsidR="00822825" w:rsidRPr="002700E6">
        <w:rPr>
          <w:sz w:val="28"/>
          <w:szCs w:val="28"/>
        </w:rPr>
        <w:t>ачення з інтервалу (а;</w:t>
      </w:r>
      <w:r w:rsidRPr="002700E6">
        <w:rPr>
          <w:sz w:val="28"/>
          <w:szCs w:val="28"/>
        </w:rPr>
        <w:t xml:space="preserve"> b)</w:t>
      </w:r>
      <w:r w:rsidR="007F25E2" w:rsidRPr="002700E6">
        <w:rPr>
          <w:sz w:val="28"/>
          <w:szCs w:val="28"/>
        </w:rPr>
        <w:t>,</w:t>
      </w:r>
      <w:r w:rsidRPr="002700E6">
        <w:rPr>
          <w:sz w:val="28"/>
          <w:szCs w:val="28"/>
        </w:rPr>
        <w:t xml:space="preserve"> можна знайти за формулою:</w:t>
      </w:r>
    </w:p>
    <w:p w:rsidR="00546AE9" w:rsidRPr="002700E6" w:rsidRDefault="00FA1AF0" w:rsidP="002700E6">
      <w:pPr>
        <w:spacing w:line="360" w:lineRule="auto"/>
        <w:ind w:firstLine="284"/>
        <w:jc w:val="center"/>
        <w:rPr>
          <w:sz w:val="28"/>
          <w:szCs w:val="28"/>
          <w:lang w:val="en-US"/>
        </w:rPr>
      </w:pPr>
      <w:r w:rsidRPr="002700E6">
        <w:rPr>
          <w:position w:val="-32"/>
          <w:sz w:val="28"/>
          <w:szCs w:val="28"/>
          <w:lang w:val="en-US"/>
        </w:rPr>
        <w:object w:dxaOrig="3960" w:dyaOrig="760">
          <v:shape id="_x0000_i1306" type="#_x0000_t75" style="width:198.4pt;height:37.65pt" o:ole="" fillcolor="window">
            <v:imagedata r:id="rId511" o:title=""/>
          </v:shape>
          <o:OLEObject Type="Embed" ProgID="Equation.3" ShapeID="_x0000_i1306" DrawAspect="Content" ObjectID="_1616420242" r:id="rId512"/>
        </w:object>
      </w:r>
    </w:p>
    <w:p w:rsidR="00546AE9" w:rsidRPr="002700E6" w:rsidRDefault="00546AE9" w:rsidP="002700E6">
      <w:pPr>
        <w:spacing w:line="360" w:lineRule="auto"/>
        <w:ind w:firstLine="709"/>
        <w:jc w:val="both"/>
        <w:rPr>
          <w:sz w:val="28"/>
          <w:szCs w:val="28"/>
          <w:lang w:val="ru-RU"/>
        </w:rPr>
      </w:pPr>
      <w:r w:rsidRPr="002700E6">
        <w:rPr>
          <w:i/>
          <w:sz w:val="28"/>
          <w:szCs w:val="28"/>
        </w:rPr>
        <w:t>Теорема 2.</w:t>
      </w:r>
      <w:r w:rsidRPr="002700E6">
        <w:rPr>
          <w:sz w:val="28"/>
          <w:szCs w:val="28"/>
        </w:rPr>
        <w:t>Якщо неперервна випадкова величин</w:t>
      </w:r>
      <w:r w:rsidR="00822825" w:rsidRPr="002700E6">
        <w:rPr>
          <w:sz w:val="28"/>
          <w:szCs w:val="28"/>
        </w:rPr>
        <w:t xml:space="preserve">а приймає значення на відрізку </w:t>
      </w:r>
      <w:r w:rsidRPr="002700E6">
        <w:rPr>
          <w:sz w:val="28"/>
          <w:szCs w:val="28"/>
          <w:lang w:val="ru-RU"/>
        </w:rPr>
        <w:t>[</w:t>
      </w:r>
      <w:r w:rsidRPr="002700E6">
        <w:rPr>
          <w:sz w:val="28"/>
          <w:szCs w:val="28"/>
          <w:lang w:val="en-US"/>
        </w:rPr>
        <w:t>a</w:t>
      </w:r>
      <w:r w:rsidRPr="002700E6">
        <w:rPr>
          <w:sz w:val="28"/>
          <w:szCs w:val="28"/>
          <w:lang w:val="ru-RU"/>
        </w:rPr>
        <w:t>,</w:t>
      </w:r>
      <w:r w:rsidRPr="002700E6">
        <w:rPr>
          <w:sz w:val="28"/>
          <w:szCs w:val="28"/>
          <w:lang w:val="en-US"/>
        </w:rPr>
        <w:t>b</w:t>
      </w:r>
      <w:r w:rsidRPr="002700E6">
        <w:rPr>
          <w:sz w:val="28"/>
          <w:szCs w:val="28"/>
          <w:lang w:val="ru-RU"/>
        </w:rPr>
        <w:t>]</w:t>
      </w:r>
      <w:r w:rsidRPr="002700E6">
        <w:rPr>
          <w:sz w:val="28"/>
          <w:szCs w:val="28"/>
        </w:rPr>
        <w:t xml:space="preserve"> та має щільність ймовірності </w:t>
      </w:r>
      <w:r w:rsidRPr="002700E6">
        <w:rPr>
          <w:sz w:val="28"/>
          <w:szCs w:val="28"/>
          <w:lang w:val="en-US"/>
        </w:rPr>
        <w:t>f</w:t>
      </w:r>
      <w:r w:rsidRPr="002700E6">
        <w:rPr>
          <w:sz w:val="28"/>
          <w:szCs w:val="28"/>
          <w:lang w:val="ru-RU"/>
        </w:rPr>
        <w:t>(</w:t>
      </w:r>
      <w:r w:rsidRPr="002700E6">
        <w:rPr>
          <w:sz w:val="28"/>
          <w:szCs w:val="28"/>
          <w:lang w:val="en-US"/>
        </w:rPr>
        <w:t>x</w:t>
      </w:r>
      <w:r w:rsidRPr="002700E6">
        <w:rPr>
          <w:sz w:val="28"/>
          <w:szCs w:val="28"/>
          <w:lang w:val="ru-RU"/>
        </w:rPr>
        <w:t xml:space="preserve">), </w:t>
      </w:r>
      <w:r w:rsidRPr="002700E6">
        <w:rPr>
          <w:sz w:val="28"/>
          <w:szCs w:val="28"/>
        </w:rPr>
        <w:t>то її математичне сподівання знаходиться за формулою</w:t>
      </w:r>
      <w:r w:rsidRPr="002700E6">
        <w:rPr>
          <w:sz w:val="28"/>
          <w:szCs w:val="28"/>
          <w:lang w:val="ru-RU"/>
        </w:rPr>
        <w:t>:</w:t>
      </w:r>
    </w:p>
    <w:p w:rsidR="00546AE9" w:rsidRPr="002700E6" w:rsidRDefault="00FA1AF0" w:rsidP="002700E6">
      <w:pPr>
        <w:spacing w:line="360" w:lineRule="auto"/>
        <w:ind w:firstLine="284"/>
        <w:jc w:val="center"/>
        <w:rPr>
          <w:sz w:val="28"/>
          <w:szCs w:val="28"/>
          <w:lang w:val="en-US"/>
        </w:rPr>
      </w:pPr>
      <w:r w:rsidRPr="002700E6">
        <w:rPr>
          <w:position w:val="-32"/>
          <w:sz w:val="28"/>
          <w:szCs w:val="28"/>
          <w:lang w:val="en-US"/>
        </w:rPr>
        <w:object w:dxaOrig="2040" w:dyaOrig="760">
          <v:shape id="_x0000_i1307" type="#_x0000_t75" style="width:102.15pt;height:37.65pt" o:ole="" fillcolor="window">
            <v:imagedata r:id="rId513" o:title=""/>
          </v:shape>
          <o:OLEObject Type="Embed" ProgID="Equation.3" ShapeID="_x0000_i1307" DrawAspect="Content" ObjectID="_1616420243" r:id="rId514"/>
        </w:object>
      </w:r>
      <w:r w:rsidR="00546AE9" w:rsidRPr="002700E6">
        <w:rPr>
          <w:sz w:val="28"/>
          <w:szCs w:val="28"/>
          <w:lang w:val="en-US"/>
        </w:rPr>
        <w:t>.</w:t>
      </w:r>
    </w:p>
    <w:p w:rsidR="00546AE9" w:rsidRPr="002700E6" w:rsidRDefault="00546AE9" w:rsidP="002700E6">
      <w:pPr>
        <w:spacing w:line="360" w:lineRule="auto"/>
        <w:ind w:firstLine="709"/>
        <w:jc w:val="both"/>
        <w:rPr>
          <w:sz w:val="28"/>
          <w:szCs w:val="28"/>
          <w:lang w:val="en-US"/>
        </w:rPr>
      </w:pPr>
      <w:r w:rsidRPr="002700E6">
        <w:rPr>
          <w:sz w:val="28"/>
          <w:szCs w:val="28"/>
        </w:rPr>
        <w:t>Дисперсію обчислюють за формулою</w:t>
      </w:r>
      <w:r w:rsidRPr="002700E6">
        <w:rPr>
          <w:sz w:val="28"/>
          <w:szCs w:val="28"/>
          <w:lang w:val="en-US"/>
        </w:rPr>
        <w:t>:</w:t>
      </w:r>
    </w:p>
    <w:p w:rsidR="00546AE9" w:rsidRPr="002700E6" w:rsidRDefault="00FA1AF0" w:rsidP="002700E6">
      <w:pPr>
        <w:spacing w:line="360" w:lineRule="auto"/>
        <w:ind w:firstLine="567"/>
        <w:jc w:val="center"/>
        <w:rPr>
          <w:sz w:val="28"/>
          <w:szCs w:val="28"/>
          <w:lang w:val="en-US"/>
        </w:rPr>
      </w:pPr>
      <w:r w:rsidRPr="002700E6">
        <w:rPr>
          <w:position w:val="-32"/>
          <w:sz w:val="28"/>
          <w:szCs w:val="28"/>
          <w:lang w:val="en-US"/>
        </w:rPr>
        <w:object w:dxaOrig="3080" w:dyaOrig="760">
          <v:shape id="_x0000_i1308" type="#_x0000_t75" style="width:154.05pt;height:37.65pt" o:ole="" fillcolor="window">
            <v:imagedata r:id="rId515" o:title=""/>
          </v:shape>
          <o:OLEObject Type="Embed" ProgID="Equation.3" ShapeID="_x0000_i1308" DrawAspect="Content" ObjectID="_1616420244" r:id="rId516"/>
        </w:object>
      </w:r>
    </w:p>
    <w:p w:rsidR="00546AE9" w:rsidRPr="002700E6" w:rsidRDefault="00546AE9" w:rsidP="002700E6">
      <w:pPr>
        <w:spacing w:line="360" w:lineRule="auto"/>
        <w:ind w:firstLine="709"/>
        <w:jc w:val="both"/>
        <w:rPr>
          <w:sz w:val="28"/>
          <w:szCs w:val="28"/>
          <w:lang w:val="en-US"/>
        </w:rPr>
      </w:pPr>
      <w:r w:rsidRPr="002700E6">
        <w:rPr>
          <w:sz w:val="28"/>
          <w:szCs w:val="28"/>
        </w:rPr>
        <w:t xml:space="preserve">Наслідок. Якщо диференціальна функція розподілу відома </w:t>
      </w:r>
      <w:r w:rsidRPr="002700E6">
        <w:rPr>
          <w:sz w:val="28"/>
          <w:szCs w:val="28"/>
          <w:lang w:val="en-US"/>
        </w:rPr>
        <w:t>f(x)</w:t>
      </w:r>
      <w:r w:rsidRPr="002700E6">
        <w:rPr>
          <w:sz w:val="28"/>
          <w:szCs w:val="28"/>
        </w:rPr>
        <w:t xml:space="preserve">, то інтегральну функцію розподілу </w:t>
      </w:r>
      <w:r w:rsidRPr="002700E6">
        <w:rPr>
          <w:sz w:val="28"/>
          <w:szCs w:val="28"/>
          <w:lang w:val="en-US"/>
        </w:rPr>
        <w:t xml:space="preserve">F(x) </w:t>
      </w:r>
      <w:r w:rsidRPr="002700E6">
        <w:rPr>
          <w:sz w:val="28"/>
          <w:szCs w:val="28"/>
        </w:rPr>
        <w:t>можна знайти за формулою</w:t>
      </w:r>
      <w:r w:rsidRPr="002700E6">
        <w:rPr>
          <w:sz w:val="28"/>
          <w:szCs w:val="28"/>
          <w:lang w:val="en-US"/>
        </w:rPr>
        <w:t>:</w:t>
      </w:r>
    </w:p>
    <w:p w:rsidR="00546AE9" w:rsidRPr="002700E6" w:rsidRDefault="00546AE9" w:rsidP="002700E6">
      <w:pPr>
        <w:spacing w:line="360" w:lineRule="auto"/>
        <w:ind w:firstLine="284"/>
        <w:jc w:val="center"/>
        <w:rPr>
          <w:sz w:val="28"/>
          <w:szCs w:val="28"/>
          <w:lang w:val="ru-RU"/>
        </w:rPr>
      </w:pPr>
      <w:r w:rsidRPr="002700E6">
        <w:rPr>
          <w:position w:val="-30"/>
          <w:sz w:val="28"/>
          <w:szCs w:val="28"/>
          <w:lang w:val="en-US"/>
        </w:rPr>
        <w:object w:dxaOrig="1680" w:dyaOrig="740">
          <v:shape id="_x0000_i1309" type="#_x0000_t75" style="width:84.55pt;height:36.85pt" o:ole="" fillcolor="window">
            <v:imagedata r:id="rId517" o:title=""/>
          </v:shape>
          <o:OLEObject Type="Embed" ProgID="Equation.3" ShapeID="_x0000_i1309" DrawAspect="Content" ObjectID="_1616420245" r:id="rId518"/>
        </w:object>
      </w:r>
      <w:r w:rsidRPr="002700E6">
        <w:rPr>
          <w:sz w:val="28"/>
          <w:szCs w:val="28"/>
          <w:lang w:val="ru-RU"/>
        </w:rPr>
        <w:t>.</w:t>
      </w:r>
    </w:p>
    <w:p w:rsidR="00546AE9" w:rsidRPr="008F0EB6" w:rsidRDefault="00546AE9" w:rsidP="00546AE9">
      <w:pPr>
        <w:ind w:firstLine="284"/>
        <w:jc w:val="center"/>
        <w:rPr>
          <w:sz w:val="28"/>
          <w:szCs w:val="28"/>
        </w:rPr>
      </w:pPr>
    </w:p>
    <w:p w:rsidR="00546AE9" w:rsidRPr="00892AD2" w:rsidRDefault="00546AE9" w:rsidP="00892AD2">
      <w:pPr>
        <w:pStyle w:val="af0"/>
        <w:spacing w:line="360" w:lineRule="auto"/>
        <w:jc w:val="center"/>
        <w:rPr>
          <w:b/>
          <w:sz w:val="28"/>
          <w:szCs w:val="28"/>
          <w:u w:val="single"/>
        </w:rPr>
      </w:pPr>
      <w:r w:rsidRPr="00892AD2">
        <w:rPr>
          <w:b/>
          <w:sz w:val="28"/>
          <w:szCs w:val="28"/>
          <w:u w:val="single"/>
        </w:rPr>
        <w:lastRenderedPageBreak/>
        <w:t>Розв’язок типових задач</w:t>
      </w:r>
    </w:p>
    <w:p w:rsidR="000E57AE" w:rsidRPr="00892AD2" w:rsidRDefault="000E57AE" w:rsidP="00892AD2">
      <w:pPr>
        <w:pStyle w:val="af0"/>
        <w:spacing w:line="360" w:lineRule="auto"/>
        <w:jc w:val="center"/>
        <w:rPr>
          <w:b/>
          <w:sz w:val="28"/>
          <w:szCs w:val="28"/>
          <w:u w:val="single"/>
        </w:rPr>
      </w:pPr>
    </w:p>
    <w:p w:rsidR="00546AE9" w:rsidRPr="00892AD2" w:rsidRDefault="00546AE9" w:rsidP="00892AD2">
      <w:pPr>
        <w:shd w:val="clear" w:color="auto" w:fill="FFFFFF"/>
        <w:spacing w:line="360" w:lineRule="auto"/>
        <w:ind w:firstLine="720"/>
        <w:jc w:val="both"/>
        <w:rPr>
          <w:sz w:val="28"/>
          <w:szCs w:val="28"/>
        </w:rPr>
      </w:pPr>
      <w:r w:rsidRPr="00892AD2">
        <w:rPr>
          <w:i/>
          <w:sz w:val="28"/>
          <w:szCs w:val="28"/>
        </w:rPr>
        <w:t xml:space="preserve">Приклад 12.1. </w:t>
      </w:r>
      <w:r w:rsidRPr="00892AD2">
        <w:rPr>
          <w:sz w:val="28"/>
          <w:szCs w:val="28"/>
        </w:rPr>
        <w:t xml:space="preserve">Знайти числові характеристики випадкової величини </w:t>
      </w:r>
      <w:r w:rsidRPr="00892AD2">
        <w:rPr>
          <w:sz w:val="28"/>
          <w:szCs w:val="28"/>
          <w:lang w:val="en-US"/>
        </w:rPr>
        <w:t>X</w:t>
      </w:r>
      <w:r w:rsidR="000E57AE" w:rsidRPr="00892AD2">
        <w:rPr>
          <w:sz w:val="28"/>
          <w:szCs w:val="28"/>
        </w:rPr>
        <w:t>, яка задана функцією розподілу:</w:t>
      </w:r>
    </w:p>
    <w:p w:rsidR="00546AE9" w:rsidRPr="00892AD2" w:rsidRDefault="00546AE9" w:rsidP="00892AD2">
      <w:pPr>
        <w:shd w:val="clear" w:color="auto" w:fill="FFFFFF"/>
        <w:spacing w:line="360" w:lineRule="auto"/>
        <w:jc w:val="center"/>
        <w:rPr>
          <w:snapToGrid w:val="0"/>
          <w:sz w:val="28"/>
          <w:szCs w:val="28"/>
        </w:rPr>
      </w:pPr>
      <w:r w:rsidRPr="00892AD2">
        <w:rPr>
          <w:position w:val="-52"/>
          <w:sz w:val="28"/>
          <w:szCs w:val="28"/>
        </w:rPr>
        <w:object w:dxaOrig="1600" w:dyaOrig="1160">
          <v:shape id="_x0000_i1310" type="#_x0000_t75" style="width:79.55pt;height:57.75pt" o:ole="" fillcolor="window">
            <v:imagedata r:id="rId519" o:title=""/>
          </v:shape>
          <o:OLEObject Type="Embed" ProgID="Equation.3" ShapeID="_x0000_i1310" DrawAspect="Content" ObjectID="_1616420246" r:id="rId520"/>
        </w:object>
      </w:r>
      <w:r w:rsidRPr="00892AD2">
        <w:rPr>
          <w:position w:val="-42"/>
          <w:sz w:val="28"/>
          <w:szCs w:val="28"/>
        </w:rPr>
        <w:object w:dxaOrig="980" w:dyaOrig="999">
          <v:shape id="_x0000_i1311" type="#_x0000_t75" style="width:49.4pt;height:50.25pt" o:ole="" fillcolor="window">
            <v:imagedata r:id="rId521" o:title=""/>
          </v:shape>
          <o:OLEObject Type="Embed" ProgID="Equation.3" ShapeID="_x0000_i1311" DrawAspect="Content" ObjectID="_1616420247" r:id="rId522"/>
        </w:object>
      </w:r>
    </w:p>
    <w:p w:rsidR="00546AE9" w:rsidRPr="00892AD2" w:rsidRDefault="00546AE9" w:rsidP="00892AD2">
      <w:pPr>
        <w:pStyle w:val="af0"/>
        <w:spacing w:line="360" w:lineRule="auto"/>
        <w:rPr>
          <w:b/>
          <w:snapToGrid w:val="0"/>
          <w:color w:val="000000"/>
          <w:sz w:val="28"/>
          <w:szCs w:val="28"/>
        </w:rPr>
      </w:pPr>
      <w:r w:rsidRPr="00892AD2">
        <w:rPr>
          <w:i/>
          <w:snapToGrid w:val="0"/>
          <w:color w:val="000000"/>
          <w:sz w:val="28"/>
          <w:szCs w:val="28"/>
        </w:rPr>
        <w:t>Розв'язання.</w:t>
      </w:r>
      <w:r w:rsidRPr="00892AD2">
        <w:rPr>
          <w:snapToGrid w:val="0"/>
          <w:color w:val="000000"/>
          <w:sz w:val="28"/>
          <w:szCs w:val="28"/>
        </w:rPr>
        <w:t xml:space="preserve"> Спочатку знайдемо диференціальну функцію розподілу, тобто щільність ймовірності</w:t>
      </w:r>
      <w:r w:rsidRPr="00892AD2">
        <w:rPr>
          <w:b/>
          <w:snapToGrid w:val="0"/>
          <w:color w:val="000000"/>
          <w:position w:val="-10"/>
          <w:sz w:val="28"/>
          <w:szCs w:val="28"/>
        </w:rPr>
        <w:object w:dxaOrig="1320" w:dyaOrig="320">
          <v:shape id="_x0000_i1312" type="#_x0000_t75" style="width:67pt;height:15.9pt" o:ole="" fillcolor="window">
            <v:imagedata r:id="rId523" o:title=""/>
          </v:shape>
          <o:OLEObject Type="Embed" ProgID="Equation.3" ShapeID="_x0000_i1312" DrawAspect="Content" ObjectID="_1616420248" r:id="rId524"/>
        </w:object>
      </w:r>
      <w:r w:rsidRPr="00892AD2">
        <w:rPr>
          <w:b/>
          <w:snapToGrid w:val="0"/>
          <w:color w:val="000000"/>
          <w:sz w:val="28"/>
          <w:szCs w:val="28"/>
        </w:rPr>
        <w:t>:</w:t>
      </w:r>
    </w:p>
    <w:p w:rsidR="00546AE9" w:rsidRPr="00892AD2" w:rsidRDefault="00546AE9" w:rsidP="00892AD2">
      <w:pPr>
        <w:pStyle w:val="af0"/>
        <w:spacing w:line="360" w:lineRule="auto"/>
        <w:jc w:val="center"/>
        <w:rPr>
          <w:b/>
          <w:snapToGrid w:val="0"/>
          <w:sz w:val="28"/>
          <w:szCs w:val="28"/>
          <w:lang w:val="ru-RU"/>
        </w:rPr>
      </w:pPr>
      <w:r w:rsidRPr="00892AD2">
        <w:rPr>
          <w:b/>
          <w:snapToGrid w:val="0"/>
          <w:position w:val="-30"/>
          <w:sz w:val="28"/>
          <w:szCs w:val="28"/>
        </w:rPr>
        <w:object w:dxaOrig="1660" w:dyaOrig="720">
          <v:shape id="_x0000_i1313" type="#_x0000_t75" style="width:82.9pt;height:36pt" o:ole="" fillcolor="window">
            <v:imagedata r:id="rId525" o:title=""/>
          </v:shape>
          <o:OLEObject Type="Embed" ProgID="Equation.3" ShapeID="_x0000_i1313" DrawAspect="Content" ObjectID="_1616420249" r:id="rId526"/>
        </w:object>
      </w:r>
      <w:r w:rsidRPr="00892AD2">
        <w:rPr>
          <w:b/>
          <w:snapToGrid w:val="0"/>
          <w:position w:val="-28"/>
          <w:sz w:val="28"/>
          <w:szCs w:val="28"/>
        </w:rPr>
        <w:object w:dxaOrig="980" w:dyaOrig="680">
          <v:shape id="_x0000_i1314" type="#_x0000_t75" style="width:49.4pt;height:34.35pt" o:ole="" fillcolor="window">
            <v:imagedata r:id="rId527" o:title=""/>
          </v:shape>
          <o:OLEObject Type="Embed" ProgID="Equation.3" ShapeID="_x0000_i1314" DrawAspect="Content" ObjectID="_1616420250" r:id="rId528"/>
        </w:object>
      </w:r>
    </w:p>
    <w:p w:rsidR="00546AE9" w:rsidRPr="00892AD2" w:rsidRDefault="00546AE9" w:rsidP="00892AD2">
      <w:pPr>
        <w:pStyle w:val="af0"/>
        <w:spacing w:line="360" w:lineRule="auto"/>
        <w:ind w:firstLine="709"/>
        <w:rPr>
          <w:snapToGrid w:val="0"/>
          <w:sz w:val="28"/>
          <w:szCs w:val="28"/>
        </w:rPr>
      </w:pPr>
      <w:r w:rsidRPr="00892AD2">
        <w:rPr>
          <w:snapToGrid w:val="0"/>
          <w:sz w:val="28"/>
          <w:szCs w:val="28"/>
        </w:rPr>
        <w:t>Тепер за теоремою2 знаходимо математичне сподівання:</w:t>
      </w:r>
    </w:p>
    <w:p w:rsidR="00546AE9" w:rsidRPr="00892AD2" w:rsidRDefault="00546AE9" w:rsidP="00892AD2">
      <w:pPr>
        <w:pStyle w:val="af0"/>
        <w:spacing w:line="360" w:lineRule="auto"/>
        <w:ind w:firstLine="709"/>
        <w:rPr>
          <w:b/>
          <w:snapToGrid w:val="0"/>
          <w:sz w:val="28"/>
          <w:szCs w:val="28"/>
        </w:rPr>
      </w:pPr>
      <w:r w:rsidRPr="00892AD2">
        <w:rPr>
          <w:b/>
          <w:snapToGrid w:val="0"/>
          <w:position w:val="-32"/>
          <w:sz w:val="28"/>
          <w:szCs w:val="28"/>
        </w:rPr>
        <w:object w:dxaOrig="3400" w:dyaOrig="760">
          <v:shape id="_x0000_i1315" type="#_x0000_t75" style="width:169.1pt;height:37.65pt" o:ole="" fillcolor="window">
            <v:imagedata r:id="rId529" o:title=""/>
          </v:shape>
          <o:OLEObject Type="Embed" ProgID="Equation.3" ShapeID="_x0000_i1315" DrawAspect="Content" ObjectID="_1616420251" r:id="rId530"/>
        </w:object>
      </w:r>
      <w:r w:rsidR="00C7473B" w:rsidRPr="00892AD2">
        <w:rPr>
          <w:b/>
          <w:snapToGrid w:val="0"/>
          <w:position w:val="-32"/>
          <w:sz w:val="28"/>
          <w:szCs w:val="28"/>
        </w:rPr>
        <w:object w:dxaOrig="3540" w:dyaOrig="760">
          <v:shape id="_x0000_i1316" type="#_x0000_t75" style="width:176.65pt;height:37.65pt" o:ole="" fillcolor="window">
            <v:imagedata r:id="rId531" o:title=""/>
          </v:shape>
          <o:OLEObject Type="Embed" ProgID="Equation.3" ShapeID="_x0000_i1316" DrawAspect="Content" ObjectID="_1616420252" r:id="rId532"/>
        </w:object>
      </w:r>
    </w:p>
    <w:p w:rsidR="00546AE9" w:rsidRPr="00892AD2" w:rsidRDefault="00546AE9" w:rsidP="00892AD2">
      <w:pPr>
        <w:pStyle w:val="af0"/>
        <w:spacing w:line="360" w:lineRule="auto"/>
        <w:ind w:firstLine="709"/>
        <w:rPr>
          <w:snapToGrid w:val="0"/>
          <w:sz w:val="28"/>
          <w:szCs w:val="28"/>
        </w:rPr>
      </w:pPr>
      <w:r w:rsidRPr="00892AD2">
        <w:rPr>
          <w:snapToGrid w:val="0"/>
          <w:sz w:val="28"/>
          <w:szCs w:val="28"/>
        </w:rPr>
        <w:t>Далі знаходимо дисперсію:</w:t>
      </w:r>
    </w:p>
    <w:p w:rsidR="00546AE9" w:rsidRPr="00892AD2" w:rsidRDefault="00C7473B" w:rsidP="00892AD2">
      <w:pPr>
        <w:pStyle w:val="af0"/>
        <w:spacing w:line="360" w:lineRule="auto"/>
        <w:ind w:firstLine="567"/>
        <w:jc w:val="center"/>
        <w:rPr>
          <w:b/>
          <w:snapToGrid w:val="0"/>
          <w:sz w:val="28"/>
          <w:szCs w:val="28"/>
        </w:rPr>
      </w:pPr>
      <w:r w:rsidRPr="00892AD2">
        <w:rPr>
          <w:b/>
          <w:snapToGrid w:val="0"/>
          <w:position w:val="-32"/>
          <w:sz w:val="28"/>
          <w:szCs w:val="28"/>
        </w:rPr>
        <w:object w:dxaOrig="5060" w:dyaOrig="800">
          <v:shape id="_x0000_i1317" type="#_x0000_t75" style="width:252.85pt;height:39.35pt" o:ole="" fillcolor="window">
            <v:imagedata r:id="rId533" o:title=""/>
          </v:shape>
          <o:OLEObject Type="Embed" ProgID="Equation.3" ShapeID="_x0000_i1317" DrawAspect="Content" ObjectID="_1616420253" r:id="rId534"/>
        </w:object>
      </w:r>
    </w:p>
    <w:p w:rsidR="00546AE9" w:rsidRPr="00892AD2" w:rsidRDefault="00546AE9" w:rsidP="00892AD2">
      <w:pPr>
        <w:pStyle w:val="af0"/>
        <w:spacing w:line="360" w:lineRule="auto"/>
        <w:ind w:firstLine="709"/>
        <w:rPr>
          <w:snapToGrid w:val="0"/>
          <w:sz w:val="28"/>
          <w:szCs w:val="28"/>
        </w:rPr>
      </w:pPr>
      <w:r w:rsidRPr="00892AD2">
        <w:rPr>
          <w:snapToGrid w:val="0"/>
          <w:sz w:val="28"/>
          <w:szCs w:val="28"/>
        </w:rPr>
        <w:t>Середнє квадратичне відхилення:</w:t>
      </w:r>
    </w:p>
    <w:p w:rsidR="00546AE9" w:rsidRPr="00892AD2" w:rsidRDefault="00546AE9" w:rsidP="00892AD2">
      <w:pPr>
        <w:pStyle w:val="af0"/>
        <w:spacing w:line="360" w:lineRule="auto"/>
        <w:ind w:firstLine="567"/>
        <w:jc w:val="center"/>
        <w:rPr>
          <w:b/>
          <w:snapToGrid w:val="0"/>
          <w:sz w:val="28"/>
          <w:szCs w:val="28"/>
        </w:rPr>
      </w:pPr>
      <w:r w:rsidRPr="00892AD2">
        <w:rPr>
          <w:b/>
          <w:snapToGrid w:val="0"/>
          <w:position w:val="-26"/>
          <w:sz w:val="28"/>
          <w:szCs w:val="28"/>
        </w:rPr>
        <w:object w:dxaOrig="2600" w:dyaOrig="700">
          <v:shape id="_x0000_i1318" type="#_x0000_t75" style="width:129.75pt;height:35.15pt" o:ole="" fillcolor="window">
            <v:imagedata r:id="rId535" o:title=""/>
          </v:shape>
          <o:OLEObject Type="Embed" ProgID="Equation.3" ShapeID="_x0000_i1318" DrawAspect="Content" ObjectID="_1616420254" r:id="rId536"/>
        </w:object>
      </w:r>
    </w:p>
    <w:p w:rsidR="00546AE9" w:rsidRPr="00892AD2" w:rsidRDefault="00546AE9" w:rsidP="00892AD2">
      <w:pPr>
        <w:pStyle w:val="af0"/>
        <w:spacing w:line="360" w:lineRule="auto"/>
        <w:rPr>
          <w:sz w:val="28"/>
          <w:szCs w:val="28"/>
        </w:rPr>
      </w:pPr>
      <w:r w:rsidRPr="00892AD2">
        <w:rPr>
          <w:i/>
          <w:sz w:val="28"/>
          <w:szCs w:val="28"/>
        </w:rPr>
        <w:t>Приклад 12.2</w:t>
      </w:r>
      <w:r w:rsidRPr="00892AD2">
        <w:rPr>
          <w:sz w:val="28"/>
          <w:szCs w:val="28"/>
        </w:rPr>
        <w:t xml:space="preserve">. Щільність ймовірності випадкової величини </w:t>
      </w:r>
      <w:r w:rsidRPr="00892AD2">
        <w:rPr>
          <w:sz w:val="28"/>
          <w:szCs w:val="28"/>
          <w:lang w:val="en-US"/>
        </w:rPr>
        <w:t>X</w:t>
      </w:r>
      <w:r w:rsidR="007F25E2" w:rsidRPr="00892AD2">
        <w:rPr>
          <w:sz w:val="28"/>
          <w:szCs w:val="28"/>
        </w:rPr>
        <w:t xml:space="preserve"> має такий</w:t>
      </w:r>
      <w:r w:rsidRPr="00892AD2">
        <w:rPr>
          <w:sz w:val="28"/>
          <w:szCs w:val="28"/>
        </w:rPr>
        <w:t xml:space="preserve"> вигляд:</w:t>
      </w:r>
    </w:p>
    <w:p w:rsidR="00546AE9" w:rsidRPr="00892AD2" w:rsidRDefault="00546AE9" w:rsidP="00892AD2">
      <w:pPr>
        <w:pStyle w:val="af0"/>
        <w:spacing w:line="360" w:lineRule="auto"/>
        <w:jc w:val="center"/>
        <w:rPr>
          <w:b/>
          <w:sz w:val="28"/>
          <w:szCs w:val="28"/>
        </w:rPr>
      </w:pPr>
      <w:r w:rsidRPr="00892AD2">
        <w:rPr>
          <w:b/>
          <w:position w:val="-50"/>
          <w:sz w:val="28"/>
          <w:szCs w:val="28"/>
        </w:rPr>
        <w:object w:dxaOrig="1219" w:dyaOrig="1120">
          <v:shape id="_x0000_i1319" type="#_x0000_t75" style="width:60.3pt;height:56.1pt" o:ole="" fillcolor="window">
            <v:imagedata r:id="rId537" o:title=""/>
          </v:shape>
          <o:OLEObject Type="Embed" ProgID="Equation.3" ShapeID="_x0000_i1319" DrawAspect="Content" ObjectID="_1616420255" r:id="rId538"/>
        </w:object>
      </w:r>
      <w:r w:rsidRPr="00892AD2">
        <w:rPr>
          <w:b/>
          <w:position w:val="-42"/>
          <w:sz w:val="28"/>
          <w:szCs w:val="28"/>
        </w:rPr>
        <w:object w:dxaOrig="940" w:dyaOrig="999">
          <v:shape id="_x0000_i1320" type="#_x0000_t75" style="width:47.7pt;height:50.25pt" o:ole="" fillcolor="window">
            <v:imagedata r:id="rId539" o:title=""/>
          </v:shape>
          <o:OLEObject Type="Embed" ProgID="Equation.3" ShapeID="_x0000_i1320" DrawAspect="Content" ObjectID="_1616420256" r:id="rId540"/>
        </w:object>
      </w:r>
    </w:p>
    <w:p w:rsidR="00546AE9" w:rsidRPr="00892AD2" w:rsidRDefault="00546AE9" w:rsidP="00892AD2">
      <w:pPr>
        <w:pStyle w:val="af0"/>
        <w:spacing w:line="360" w:lineRule="auto"/>
        <w:ind w:firstLine="567"/>
        <w:rPr>
          <w:sz w:val="28"/>
          <w:szCs w:val="28"/>
        </w:rPr>
      </w:pPr>
      <w:r w:rsidRPr="00892AD2">
        <w:rPr>
          <w:sz w:val="28"/>
          <w:szCs w:val="28"/>
        </w:rPr>
        <w:t xml:space="preserve">Знайти ймовірність того, що в результаті випробування </w:t>
      </w:r>
      <w:r w:rsidRPr="00892AD2">
        <w:rPr>
          <w:sz w:val="28"/>
          <w:szCs w:val="28"/>
          <w:lang w:val="en-US"/>
        </w:rPr>
        <w:t>X</w:t>
      </w:r>
      <w:r w:rsidRPr="00892AD2">
        <w:rPr>
          <w:sz w:val="28"/>
          <w:szCs w:val="28"/>
        </w:rPr>
        <w:t xml:space="preserve"> прийме значення, яке належить інтервалу (0,5; 1).</w:t>
      </w:r>
    </w:p>
    <w:p w:rsidR="00546AE9" w:rsidRPr="00892AD2" w:rsidRDefault="00546AE9" w:rsidP="00892AD2">
      <w:pPr>
        <w:pStyle w:val="af0"/>
        <w:spacing w:line="360" w:lineRule="auto"/>
        <w:rPr>
          <w:snapToGrid w:val="0"/>
          <w:color w:val="000000"/>
          <w:sz w:val="28"/>
          <w:szCs w:val="28"/>
        </w:rPr>
      </w:pPr>
      <w:r w:rsidRPr="00892AD2">
        <w:rPr>
          <w:i/>
          <w:snapToGrid w:val="0"/>
          <w:color w:val="000000"/>
          <w:sz w:val="28"/>
          <w:szCs w:val="28"/>
        </w:rPr>
        <w:t>Розв'язання.</w:t>
      </w:r>
      <w:r w:rsidRPr="00892AD2">
        <w:rPr>
          <w:snapToGrid w:val="0"/>
          <w:color w:val="000000"/>
          <w:sz w:val="28"/>
          <w:szCs w:val="28"/>
        </w:rPr>
        <w:t xml:space="preserve"> Шукана ймовірність за теоремою1 дорівнює</w:t>
      </w:r>
      <w:r w:rsidR="00695A1E" w:rsidRPr="00892AD2">
        <w:rPr>
          <w:snapToGrid w:val="0"/>
          <w:color w:val="000000"/>
          <w:sz w:val="28"/>
          <w:szCs w:val="28"/>
        </w:rPr>
        <w:t>:</w:t>
      </w:r>
    </w:p>
    <w:p w:rsidR="00546AE9" w:rsidRPr="00892AD2" w:rsidRDefault="00C7473B" w:rsidP="00892AD2">
      <w:pPr>
        <w:pStyle w:val="af0"/>
        <w:spacing w:line="360" w:lineRule="auto"/>
        <w:jc w:val="center"/>
        <w:rPr>
          <w:b/>
          <w:snapToGrid w:val="0"/>
          <w:sz w:val="28"/>
          <w:szCs w:val="28"/>
        </w:rPr>
      </w:pPr>
      <w:r w:rsidRPr="00892AD2">
        <w:rPr>
          <w:b/>
          <w:snapToGrid w:val="0"/>
          <w:color w:val="000000"/>
          <w:position w:val="-34"/>
          <w:sz w:val="28"/>
          <w:szCs w:val="28"/>
        </w:rPr>
        <w:object w:dxaOrig="5020" w:dyaOrig="780">
          <v:shape id="_x0000_i1321" type="#_x0000_t75" style="width:251.15pt;height:39.35pt" o:ole="" fillcolor="window">
            <v:imagedata r:id="rId541" o:title=""/>
          </v:shape>
          <o:OLEObject Type="Embed" ProgID="Equation.3" ShapeID="_x0000_i1321" DrawAspect="Content" ObjectID="_1616420257" r:id="rId542"/>
        </w:object>
      </w:r>
    </w:p>
    <w:p w:rsidR="00546AE9" w:rsidRPr="00892AD2" w:rsidRDefault="00892AD2" w:rsidP="00892AD2">
      <w:pPr>
        <w:pStyle w:val="20"/>
        <w:spacing w:line="360" w:lineRule="auto"/>
        <w:ind w:firstLine="567"/>
        <w:jc w:val="center"/>
        <w:rPr>
          <w:b/>
          <w:szCs w:val="28"/>
          <w:u w:val="single"/>
        </w:rPr>
      </w:pPr>
      <w:r>
        <w:rPr>
          <w:b/>
          <w:szCs w:val="28"/>
          <w:u w:val="single"/>
        </w:rPr>
        <w:br w:type="page"/>
      </w:r>
      <w:r w:rsidR="00546AE9" w:rsidRPr="00892AD2">
        <w:rPr>
          <w:b/>
          <w:szCs w:val="28"/>
          <w:u w:val="single"/>
        </w:rPr>
        <w:lastRenderedPageBreak/>
        <w:t>Задачі</w:t>
      </w:r>
    </w:p>
    <w:p w:rsidR="00695A1E" w:rsidRPr="00892AD2" w:rsidRDefault="00695A1E" w:rsidP="00892AD2">
      <w:pPr>
        <w:pStyle w:val="20"/>
        <w:spacing w:line="360" w:lineRule="auto"/>
        <w:ind w:firstLine="567"/>
        <w:jc w:val="center"/>
        <w:rPr>
          <w:b/>
          <w:szCs w:val="28"/>
          <w:u w:val="single"/>
        </w:rPr>
      </w:pPr>
    </w:p>
    <w:p w:rsidR="00546AE9" w:rsidRPr="00892AD2" w:rsidRDefault="00546AE9" w:rsidP="00892AD2">
      <w:pPr>
        <w:pStyle w:val="20"/>
        <w:spacing w:line="360" w:lineRule="auto"/>
        <w:rPr>
          <w:szCs w:val="28"/>
          <w:lang w:val="ru-RU"/>
        </w:rPr>
      </w:pPr>
      <w:r w:rsidRPr="00892AD2">
        <w:rPr>
          <w:szCs w:val="28"/>
        </w:rPr>
        <w:t xml:space="preserve">12.1. Випадкова величина </w:t>
      </w:r>
      <w:r w:rsidRPr="00892AD2">
        <w:rPr>
          <w:szCs w:val="28"/>
          <w:lang w:val="en-US"/>
        </w:rPr>
        <w:t>X</w:t>
      </w:r>
      <w:r w:rsidRPr="00892AD2">
        <w:rPr>
          <w:szCs w:val="28"/>
        </w:rPr>
        <w:t>задана функцією розподілу:</w:t>
      </w:r>
    </w:p>
    <w:p w:rsidR="00546AE9" w:rsidRPr="00892AD2" w:rsidRDefault="00546AE9" w:rsidP="00892AD2">
      <w:pPr>
        <w:pStyle w:val="20"/>
        <w:spacing w:line="360" w:lineRule="auto"/>
        <w:jc w:val="center"/>
        <w:rPr>
          <w:szCs w:val="28"/>
        </w:rPr>
      </w:pPr>
      <w:r w:rsidRPr="00892AD2">
        <w:rPr>
          <w:position w:val="-64"/>
          <w:szCs w:val="28"/>
          <w:lang w:val="en-US"/>
        </w:rPr>
        <w:object w:dxaOrig="1560" w:dyaOrig="1400">
          <v:shape id="_x0000_i1322" type="#_x0000_t75" style="width:77pt;height:70.35pt" o:ole="" fillcolor="window">
            <v:imagedata r:id="rId543" o:title=""/>
          </v:shape>
          <o:OLEObject Type="Embed" ProgID="Equation.3" ShapeID="_x0000_i1322" DrawAspect="Content" ObjectID="_1616420258" r:id="rId544"/>
        </w:object>
      </w:r>
      <w:r w:rsidRPr="00892AD2">
        <w:rPr>
          <w:position w:val="-42"/>
          <w:szCs w:val="28"/>
        </w:rPr>
        <w:object w:dxaOrig="1120" w:dyaOrig="999">
          <v:shape id="_x0000_i1323" type="#_x0000_t75" style="width:56.1pt;height:50.25pt" o:ole="" fillcolor="window">
            <v:imagedata r:id="rId545" o:title=""/>
          </v:shape>
          <o:OLEObject Type="Embed" ProgID="Equation.3" ShapeID="_x0000_i1323" DrawAspect="Content" ObjectID="_1616420259" r:id="rId546"/>
        </w:object>
      </w:r>
    </w:p>
    <w:p w:rsidR="00546AE9" w:rsidRPr="00892AD2" w:rsidRDefault="00546AE9" w:rsidP="00892AD2">
      <w:pPr>
        <w:pStyle w:val="af0"/>
        <w:spacing w:line="360" w:lineRule="auto"/>
        <w:ind w:left="567" w:firstLine="0"/>
        <w:rPr>
          <w:sz w:val="28"/>
          <w:szCs w:val="28"/>
        </w:rPr>
      </w:pPr>
      <w:r w:rsidRPr="00892AD2">
        <w:rPr>
          <w:sz w:val="28"/>
          <w:szCs w:val="28"/>
        </w:rPr>
        <w:t xml:space="preserve">Знайти ймовірність того, що в результаті випробування </w:t>
      </w:r>
      <w:r w:rsidRPr="00892AD2">
        <w:rPr>
          <w:sz w:val="28"/>
          <w:szCs w:val="28"/>
          <w:lang w:val="en-US"/>
        </w:rPr>
        <w:t>X</w:t>
      </w:r>
      <w:r w:rsidRPr="00892AD2">
        <w:rPr>
          <w:sz w:val="28"/>
          <w:szCs w:val="28"/>
        </w:rPr>
        <w:t xml:space="preserve"> прийме значення, яке належить інтервалу (0, 2).</w:t>
      </w:r>
    </w:p>
    <w:p w:rsidR="00546AE9" w:rsidRPr="00892AD2" w:rsidRDefault="00546AE9" w:rsidP="00892AD2">
      <w:pPr>
        <w:pStyle w:val="20"/>
        <w:spacing w:line="360" w:lineRule="auto"/>
        <w:rPr>
          <w:szCs w:val="28"/>
        </w:rPr>
      </w:pPr>
      <w:r w:rsidRPr="00892AD2">
        <w:rPr>
          <w:szCs w:val="28"/>
        </w:rPr>
        <w:t>12.2</w:t>
      </w:r>
      <w:r w:rsidRPr="00892AD2">
        <w:rPr>
          <w:b/>
          <w:szCs w:val="28"/>
        </w:rPr>
        <w:t xml:space="preserve">. </w:t>
      </w:r>
      <w:r w:rsidRPr="00892AD2">
        <w:rPr>
          <w:szCs w:val="28"/>
        </w:rPr>
        <w:t>Випадкова величина X задана функцією розподілу:</w:t>
      </w:r>
    </w:p>
    <w:p w:rsidR="00546AE9" w:rsidRPr="00892AD2" w:rsidRDefault="00546AE9" w:rsidP="00892AD2">
      <w:pPr>
        <w:pStyle w:val="20"/>
        <w:spacing w:line="360" w:lineRule="auto"/>
        <w:jc w:val="center"/>
        <w:rPr>
          <w:szCs w:val="28"/>
        </w:rPr>
      </w:pPr>
      <w:r w:rsidRPr="00892AD2">
        <w:rPr>
          <w:position w:val="-64"/>
          <w:szCs w:val="28"/>
        </w:rPr>
        <w:object w:dxaOrig="1560" w:dyaOrig="1400">
          <v:shape id="_x0000_i1324" type="#_x0000_t75" style="width:77pt;height:70.35pt" o:ole="" fillcolor="window">
            <v:imagedata r:id="rId547" o:title=""/>
          </v:shape>
          <o:OLEObject Type="Embed" ProgID="Equation.3" ShapeID="_x0000_i1324" DrawAspect="Content" ObjectID="_1616420260" r:id="rId548"/>
        </w:object>
      </w:r>
      <w:r w:rsidRPr="00892AD2">
        <w:rPr>
          <w:position w:val="-42"/>
          <w:szCs w:val="28"/>
        </w:rPr>
        <w:object w:dxaOrig="1120" w:dyaOrig="999">
          <v:shape id="_x0000_i1325" type="#_x0000_t75" style="width:56.1pt;height:50.25pt" o:ole="" fillcolor="window">
            <v:imagedata r:id="rId549" o:title=""/>
          </v:shape>
          <o:OLEObject Type="Embed" ProgID="Equation.3" ShapeID="_x0000_i1325" DrawAspect="Content" ObjectID="_1616420261" r:id="rId550"/>
        </w:object>
      </w:r>
    </w:p>
    <w:p w:rsidR="00546AE9" w:rsidRPr="00892AD2" w:rsidRDefault="00546AE9" w:rsidP="00892AD2">
      <w:pPr>
        <w:pStyle w:val="af0"/>
        <w:spacing w:line="360" w:lineRule="auto"/>
        <w:ind w:left="567" w:firstLine="0"/>
        <w:rPr>
          <w:sz w:val="28"/>
          <w:szCs w:val="28"/>
        </w:rPr>
      </w:pPr>
      <w:r w:rsidRPr="00892AD2">
        <w:rPr>
          <w:sz w:val="28"/>
          <w:szCs w:val="28"/>
        </w:rPr>
        <w:t xml:space="preserve">Знайти ймовірність того, що в результаті випробування </w:t>
      </w:r>
      <w:r w:rsidRPr="00892AD2">
        <w:rPr>
          <w:sz w:val="28"/>
          <w:szCs w:val="28"/>
          <w:lang w:val="en-US"/>
        </w:rPr>
        <w:t>X</w:t>
      </w:r>
      <w:r w:rsidRPr="00892AD2">
        <w:rPr>
          <w:sz w:val="28"/>
          <w:szCs w:val="28"/>
        </w:rPr>
        <w:t xml:space="preserve"> прийме знач</w:t>
      </w:r>
      <w:r w:rsidR="00695A1E" w:rsidRPr="00892AD2">
        <w:rPr>
          <w:sz w:val="28"/>
          <w:szCs w:val="28"/>
        </w:rPr>
        <w:t>ення, яке належить інтервалу (0;</w:t>
      </w:r>
      <w:r w:rsidRPr="00892AD2">
        <w:rPr>
          <w:sz w:val="28"/>
          <w:szCs w:val="28"/>
        </w:rPr>
        <w:t xml:space="preserve"> 1).</w:t>
      </w:r>
    </w:p>
    <w:p w:rsidR="00546AE9" w:rsidRPr="00892AD2" w:rsidRDefault="00546AE9" w:rsidP="00892AD2">
      <w:pPr>
        <w:pStyle w:val="20"/>
        <w:spacing w:line="360" w:lineRule="auto"/>
        <w:rPr>
          <w:szCs w:val="28"/>
        </w:rPr>
      </w:pPr>
      <w:r w:rsidRPr="00892AD2">
        <w:rPr>
          <w:szCs w:val="28"/>
        </w:rPr>
        <w:t>12.3.Випадкова величина X задана функцією розподілу:</w:t>
      </w:r>
    </w:p>
    <w:p w:rsidR="00892AD2" w:rsidRDefault="00892AD2" w:rsidP="00892AD2">
      <w:pPr>
        <w:pStyle w:val="20"/>
        <w:spacing w:line="360" w:lineRule="auto"/>
        <w:jc w:val="center"/>
        <w:rPr>
          <w:szCs w:val="28"/>
        </w:rPr>
      </w:pPr>
      <w:r w:rsidRPr="00892AD2">
        <w:rPr>
          <w:position w:val="-74"/>
          <w:szCs w:val="28"/>
          <w:lang w:val="en-US"/>
        </w:rPr>
        <w:object w:dxaOrig="1660" w:dyaOrig="1620">
          <v:shape id="_x0000_i1326" type="#_x0000_t75" style="width:82.9pt;height:82.05pt" o:ole="" fillcolor="window">
            <v:imagedata r:id="rId551" o:title=""/>
          </v:shape>
          <o:OLEObject Type="Embed" ProgID="Equation.3" ShapeID="_x0000_i1326" DrawAspect="Content" ObjectID="_1616420262" r:id="rId552"/>
        </w:object>
      </w:r>
      <w:r w:rsidR="00546AE9" w:rsidRPr="00892AD2">
        <w:rPr>
          <w:position w:val="-42"/>
          <w:szCs w:val="28"/>
        </w:rPr>
        <w:object w:dxaOrig="999" w:dyaOrig="999">
          <v:shape id="_x0000_i1327" type="#_x0000_t75" style="width:50.25pt;height:50.25pt" o:ole="" fillcolor="window">
            <v:imagedata r:id="rId553" o:title=""/>
          </v:shape>
          <o:OLEObject Type="Embed" ProgID="Equation.3" ShapeID="_x0000_i1327" DrawAspect="Content" ObjectID="_1616420263" r:id="rId554"/>
        </w:object>
      </w:r>
    </w:p>
    <w:p w:rsidR="00546AE9" w:rsidRPr="00892AD2" w:rsidRDefault="00546AE9" w:rsidP="00892AD2">
      <w:pPr>
        <w:pStyle w:val="20"/>
        <w:spacing w:line="360" w:lineRule="auto"/>
        <w:ind w:left="720"/>
        <w:rPr>
          <w:szCs w:val="28"/>
        </w:rPr>
      </w:pPr>
      <w:r w:rsidRPr="00892AD2">
        <w:rPr>
          <w:szCs w:val="28"/>
        </w:rPr>
        <w:t xml:space="preserve">Знайти ймовірність того, що в результаті випробування </w:t>
      </w:r>
      <w:r w:rsidRPr="00892AD2">
        <w:rPr>
          <w:szCs w:val="28"/>
          <w:lang w:val="en-US"/>
        </w:rPr>
        <w:t>X</w:t>
      </w:r>
      <w:r w:rsidRPr="00892AD2">
        <w:rPr>
          <w:szCs w:val="28"/>
        </w:rPr>
        <w:t xml:space="preserve"> прийме зна</w:t>
      </w:r>
      <w:r w:rsidR="00622FD8" w:rsidRPr="00892AD2">
        <w:rPr>
          <w:szCs w:val="28"/>
        </w:rPr>
        <w:t>чення, яке належить інтервалу (</w:t>
      </w:r>
      <w:r w:rsidRPr="00892AD2">
        <w:rPr>
          <w:szCs w:val="28"/>
        </w:rPr>
        <w:t>2</w:t>
      </w:r>
      <w:r w:rsidR="00622FD8" w:rsidRPr="00892AD2">
        <w:rPr>
          <w:szCs w:val="28"/>
        </w:rPr>
        <w:t>;</w:t>
      </w:r>
      <w:r w:rsidRPr="00892AD2">
        <w:rPr>
          <w:szCs w:val="28"/>
        </w:rPr>
        <w:t xml:space="preserve"> 3).</w:t>
      </w:r>
    </w:p>
    <w:p w:rsidR="00546AE9" w:rsidRPr="008E136B" w:rsidRDefault="00546AE9" w:rsidP="00892AD2">
      <w:pPr>
        <w:pStyle w:val="20"/>
        <w:spacing w:line="360" w:lineRule="auto"/>
        <w:rPr>
          <w:szCs w:val="28"/>
        </w:rPr>
      </w:pPr>
      <w:r w:rsidRPr="00892AD2">
        <w:rPr>
          <w:szCs w:val="28"/>
        </w:rPr>
        <w:t>12.4</w:t>
      </w:r>
      <w:r w:rsidRPr="00892AD2">
        <w:rPr>
          <w:b/>
          <w:szCs w:val="28"/>
        </w:rPr>
        <w:t xml:space="preserve">. </w:t>
      </w:r>
      <w:r w:rsidRPr="00892AD2">
        <w:rPr>
          <w:szCs w:val="28"/>
        </w:rPr>
        <w:t>Задана щільність ймовірності випадкової величини</w:t>
      </w:r>
      <w:r w:rsidRPr="00892AD2">
        <w:rPr>
          <w:szCs w:val="28"/>
          <w:lang w:val="en-US"/>
        </w:rPr>
        <w:t>X</w:t>
      </w:r>
      <w:r w:rsidRPr="008E136B">
        <w:rPr>
          <w:szCs w:val="28"/>
        </w:rPr>
        <w:t>:</w:t>
      </w:r>
    </w:p>
    <w:p w:rsidR="00546AE9" w:rsidRPr="00892AD2" w:rsidRDefault="00546AE9" w:rsidP="00892AD2">
      <w:pPr>
        <w:pStyle w:val="20"/>
        <w:spacing w:line="360" w:lineRule="auto"/>
        <w:jc w:val="center"/>
        <w:rPr>
          <w:szCs w:val="28"/>
        </w:rPr>
      </w:pPr>
      <w:r w:rsidRPr="00892AD2">
        <w:rPr>
          <w:position w:val="-50"/>
          <w:szCs w:val="28"/>
          <w:lang w:val="en-US"/>
        </w:rPr>
        <w:object w:dxaOrig="1219" w:dyaOrig="1120">
          <v:shape id="_x0000_i1328" type="#_x0000_t75" style="width:60.3pt;height:56.1pt" o:ole="" fillcolor="window">
            <v:imagedata r:id="rId555" o:title=""/>
          </v:shape>
          <o:OLEObject Type="Embed" ProgID="Equation.3" ShapeID="_x0000_i1328" DrawAspect="Content" ObjectID="_1616420264" r:id="rId556"/>
        </w:object>
      </w:r>
      <w:r w:rsidRPr="00892AD2">
        <w:rPr>
          <w:position w:val="-42"/>
          <w:szCs w:val="28"/>
        </w:rPr>
        <w:object w:dxaOrig="940" w:dyaOrig="999">
          <v:shape id="_x0000_i1329" type="#_x0000_t75" style="width:47.7pt;height:50.25pt" o:ole="" fillcolor="window">
            <v:imagedata r:id="rId557" o:title=""/>
          </v:shape>
          <o:OLEObject Type="Embed" ProgID="Equation.3" ShapeID="_x0000_i1329" DrawAspect="Content" ObjectID="_1616420265" r:id="rId558"/>
        </w:object>
      </w:r>
    </w:p>
    <w:p w:rsidR="00546AE9" w:rsidRPr="00892AD2" w:rsidRDefault="00546AE9" w:rsidP="00892AD2">
      <w:pPr>
        <w:pStyle w:val="af0"/>
        <w:spacing w:line="360" w:lineRule="auto"/>
        <w:ind w:left="567" w:firstLine="0"/>
        <w:rPr>
          <w:sz w:val="28"/>
          <w:szCs w:val="28"/>
        </w:rPr>
      </w:pPr>
      <w:r w:rsidRPr="00892AD2">
        <w:rPr>
          <w:sz w:val="28"/>
          <w:szCs w:val="28"/>
        </w:rPr>
        <w:t xml:space="preserve">Знайти ймовірність того, що в результаті випробування </w:t>
      </w:r>
      <w:r w:rsidRPr="00892AD2">
        <w:rPr>
          <w:sz w:val="28"/>
          <w:szCs w:val="28"/>
          <w:lang w:val="en-US"/>
        </w:rPr>
        <w:t>X</w:t>
      </w:r>
      <w:r w:rsidRPr="00892AD2">
        <w:rPr>
          <w:sz w:val="28"/>
          <w:szCs w:val="28"/>
        </w:rPr>
        <w:t xml:space="preserve"> прийме значення, яке належить інтервалу (0,5; 1).</w:t>
      </w:r>
    </w:p>
    <w:p w:rsidR="00546AE9" w:rsidRPr="00892AD2" w:rsidRDefault="00546AE9" w:rsidP="00892AD2">
      <w:pPr>
        <w:pStyle w:val="af0"/>
        <w:spacing w:line="360" w:lineRule="auto"/>
        <w:ind w:firstLine="0"/>
        <w:rPr>
          <w:sz w:val="28"/>
          <w:szCs w:val="28"/>
        </w:rPr>
      </w:pPr>
      <w:r w:rsidRPr="00892AD2">
        <w:rPr>
          <w:sz w:val="28"/>
          <w:szCs w:val="28"/>
        </w:rPr>
        <w:t>12.5. Знайти функцію розподілу за даною щільністю розподілу:</w:t>
      </w:r>
    </w:p>
    <w:p w:rsidR="00546AE9" w:rsidRPr="00892AD2" w:rsidRDefault="00546AE9" w:rsidP="00892AD2">
      <w:pPr>
        <w:pStyle w:val="20"/>
        <w:spacing w:line="360" w:lineRule="auto"/>
        <w:jc w:val="center"/>
        <w:rPr>
          <w:szCs w:val="28"/>
        </w:rPr>
      </w:pPr>
      <w:r w:rsidRPr="00892AD2">
        <w:rPr>
          <w:position w:val="-64"/>
          <w:szCs w:val="28"/>
          <w:lang w:val="en-US"/>
        </w:rPr>
        <w:object w:dxaOrig="1480" w:dyaOrig="1400">
          <v:shape id="_x0000_i1330" type="#_x0000_t75" style="width:73.65pt;height:70.35pt" o:ole="" fillcolor="window">
            <v:imagedata r:id="rId559" o:title=""/>
          </v:shape>
          <o:OLEObject Type="Embed" ProgID="Equation.3" ShapeID="_x0000_i1330" DrawAspect="Content" ObjectID="_1616420266" r:id="rId560"/>
        </w:object>
      </w:r>
      <w:r w:rsidRPr="00892AD2">
        <w:rPr>
          <w:position w:val="-42"/>
          <w:szCs w:val="28"/>
        </w:rPr>
        <w:object w:dxaOrig="999" w:dyaOrig="980">
          <v:shape id="_x0000_i1331" type="#_x0000_t75" style="width:50.25pt;height:49.4pt" o:ole="" fillcolor="window">
            <v:imagedata r:id="rId561" o:title=""/>
          </v:shape>
          <o:OLEObject Type="Embed" ProgID="Equation.3" ShapeID="_x0000_i1331" DrawAspect="Content" ObjectID="_1616420267" r:id="rId562"/>
        </w:object>
      </w:r>
    </w:p>
    <w:p w:rsidR="00546AE9" w:rsidRPr="00892AD2" w:rsidRDefault="00546AE9" w:rsidP="00892AD2">
      <w:pPr>
        <w:pStyle w:val="20"/>
        <w:spacing w:line="360" w:lineRule="auto"/>
        <w:rPr>
          <w:b/>
          <w:szCs w:val="28"/>
        </w:rPr>
      </w:pPr>
      <w:r w:rsidRPr="00892AD2">
        <w:rPr>
          <w:szCs w:val="28"/>
        </w:rPr>
        <w:lastRenderedPageBreak/>
        <w:t xml:space="preserve">12.6. Закон розподілу неперервної випадкової величини </w:t>
      </w:r>
      <w:r w:rsidRPr="00892AD2">
        <w:rPr>
          <w:szCs w:val="28"/>
          <w:lang w:val="en-US"/>
        </w:rPr>
        <w:t>X</w:t>
      </w:r>
      <w:r w:rsidRPr="00892AD2">
        <w:rPr>
          <w:szCs w:val="28"/>
        </w:rPr>
        <w:t xml:space="preserve"> такий:</w:t>
      </w:r>
    </w:p>
    <w:p w:rsidR="00546AE9" w:rsidRPr="00892AD2" w:rsidRDefault="00546AE9" w:rsidP="00892AD2">
      <w:pPr>
        <w:pStyle w:val="af0"/>
        <w:spacing w:line="360" w:lineRule="auto"/>
        <w:jc w:val="center"/>
        <w:rPr>
          <w:sz w:val="28"/>
          <w:szCs w:val="28"/>
        </w:rPr>
      </w:pPr>
      <w:r w:rsidRPr="00892AD2">
        <w:rPr>
          <w:position w:val="-68"/>
          <w:sz w:val="28"/>
          <w:szCs w:val="28"/>
          <w:lang w:val="en-US"/>
        </w:rPr>
        <w:object w:dxaOrig="1719" w:dyaOrig="1480">
          <v:shape id="_x0000_i1332" type="#_x0000_t75" style="width:86.25pt;height:73.65pt" o:ole="" fillcolor="window">
            <v:imagedata r:id="rId563" o:title=""/>
          </v:shape>
          <o:OLEObject Type="Embed" ProgID="Equation.3" ShapeID="_x0000_i1332" DrawAspect="Content" ObjectID="_1616420268" r:id="rId564"/>
        </w:object>
      </w:r>
      <w:r w:rsidRPr="00892AD2">
        <w:rPr>
          <w:position w:val="-42"/>
          <w:sz w:val="28"/>
          <w:szCs w:val="28"/>
        </w:rPr>
        <w:object w:dxaOrig="1120" w:dyaOrig="999">
          <v:shape id="_x0000_i1333" type="#_x0000_t75" style="width:56.1pt;height:50.25pt" o:ole="" fillcolor="window">
            <v:imagedata r:id="rId565" o:title=""/>
          </v:shape>
          <o:OLEObject Type="Embed" ProgID="Equation.3" ShapeID="_x0000_i1333" DrawAspect="Content" ObjectID="_1616420269" r:id="rId566"/>
        </w:object>
      </w:r>
    </w:p>
    <w:p w:rsidR="00546AE9" w:rsidRPr="00892AD2" w:rsidRDefault="00546AE9" w:rsidP="00892AD2">
      <w:pPr>
        <w:pStyle w:val="af0"/>
        <w:spacing w:line="360" w:lineRule="auto"/>
        <w:ind w:firstLine="567"/>
        <w:rPr>
          <w:i/>
          <w:sz w:val="28"/>
          <w:szCs w:val="28"/>
          <w:lang w:val="ru-RU"/>
        </w:rPr>
      </w:pPr>
      <w:r w:rsidRPr="00892AD2">
        <w:rPr>
          <w:sz w:val="28"/>
          <w:szCs w:val="28"/>
        </w:rPr>
        <w:t xml:space="preserve">Знайти </w:t>
      </w:r>
      <w:r w:rsidRPr="00892AD2">
        <w:rPr>
          <w:i/>
          <w:sz w:val="28"/>
          <w:szCs w:val="28"/>
          <w:lang w:val="en-US"/>
        </w:rPr>
        <w:t>f</w:t>
      </w:r>
      <w:r w:rsidRPr="00892AD2">
        <w:rPr>
          <w:i/>
          <w:sz w:val="28"/>
          <w:szCs w:val="28"/>
          <w:lang w:val="ru-RU"/>
        </w:rPr>
        <w:t>(</w:t>
      </w:r>
      <w:r w:rsidRPr="00892AD2">
        <w:rPr>
          <w:i/>
          <w:sz w:val="28"/>
          <w:szCs w:val="28"/>
          <w:lang w:val="en-US"/>
        </w:rPr>
        <w:t>x</w:t>
      </w:r>
      <w:r w:rsidRPr="00892AD2">
        <w:rPr>
          <w:sz w:val="28"/>
          <w:szCs w:val="28"/>
          <w:lang w:val="ru-RU"/>
        </w:rPr>
        <w:t xml:space="preserve">) </w:t>
      </w:r>
      <w:r w:rsidRPr="00892AD2">
        <w:rPr>
          <w:sz w:val="28"/>
          <w:szCs w:val="28"/>
        </w:rPr>
        <w:t xml:space="preserve">і обчислити </w:t>
      </w:r>
      <w:r w:rsidRPr="00892AD2">
        <w:rPr>
          <w:i/>
          <w:sz w:val="28"/>
          <w:szCs w:val="28"/>
          <w:lang w:val="en-US"/>
        </w:rPr>
        <w:t>P</w:t>
      </w:r>
      <w:r w:rsidRPr="00892AD2">
        <w:rPr>
          <w:i/>
          <w:sz w:val="28"/>
          <w:szCs w:val="28"/>
          <w:lang w:val="ru-RU"/>
        </w:rPr>
        <w:t>(0&lt;</w:t>
      </w:r>
      <w:r w:rsidRPr="00892AD2">
        <w:rPr>
          <w:i/>
          <w:sz w:val="28"/>
          <w:szCs w:val="28"/>
          <w:lang w:val="en-US"/>
        </w:rPr>
        <w:t>X</w:t>
      </w:r>
      <w:r w:rsidRPr="00892AD2">
        <w:rPr>
          <w:i/>
          <w:sz w:val="28"/>
          <w:szCs w:val="28"/>
          <w:lang w:val="ru-RU"/>
        </w:rPr>
        <w:t>&lt;2).</w:t>
      </w:r>
    </w:p>
    <w:p w:rsidR="00546AE9" w:rsidRPr="00892AD2" w:rsidRDefault="00546AE9" w:rsidP="00892AD2">
      <w:pPr>
        <w:pStyle w:val="af0"/>
        <w:spacing w:line="360" w:lineRule="auto"/>
        <w:ind w:firstLine="0"/>
        <w:rPr>
          <w:sz w:val="28"/>
          <w:szCs w:val="28"/>
        </w:rPr>
      </w:pPr>
      <w:r w:rsidRPr="00892AD2">
        <w:rPr>
          <w:sz w:val="28"/>
          <w:szCs w:val="28"/>
          <w:lang w:val="ru-RU"/>
        </w:rPr>
        <w:t>12</w:t>
      </w:r>
      <w:r w:rsidRPr="00892AD2">
        <w:rPr>
          <w:sz w:val="28"/>
          <w:szCs w:val="28"/>
        </w:rPr>
        <w:t>.7. Щільність неперервної випадкової величини</w:t>
      </w:r>
      <w:r w:rsidRPr="00892AD2">
        <w:rPr>
          <w:sz w:val="28"/>
          <w:szCs w:val="28"/>
          <w:lang w:val="en-US"/>
        </w:rPr>
        <w:t>X</w:t>
      </w:r>
      <w:r w:rsidRPr="00892AD2">
        <w:rPr>
          <w:sz w:val="28"/>
          <w:szCs w:val="28"/>
        </w:rPr>
        <w:t xml:space="preserve"> подано у вигляді:</w:t>
      </w:r>
    </w:p>
    <w:p w:rsidR="00546AE9" w:rsidRPr="00892AD2" w:rsidRDefault="00546AE9" w:rsidP="00892AD2">
      <w:pPr>
        <w:pStyle w:val="20"/>
        <w:spacing w:line="360" w:lineRule="auto"/>
        <w:jc w:val="center"/>
        <w:rPr>
          <w:i/>
          <w:szCs w:val="28"/>
        </w:rPr>
      </w:pPr>
      <w:r w:rsidRPr="00892AD2">
        <w:rPr>
          <w:b/>
          <w:i/>
          <w:position w:val="-10"/>
          <w:szCs w:val="28"/>
        </w:rPr>
        <w:object w:dxaOrig="180" w:dyaOrig="340">
          <v:shape id="_x0000_i1334" type="#_x0000_t75" style="width:10.05pt;height:16.75pt" o:ole="" fillcolor="window">
            <v:imagedata r:id="rId163" o:title=""/>
          </v:shape>
          <o:OLEObject Type="Embed" ProgID="Equation.3" ShapeID="_x0000_i1334" DrawAspect="Content" ObjectID="_1616420270" r:id="rId567"/>
        </w:object>
      </w:r>
      <w:r w:rsidRPr="00892AD2">
        <w:rPr>
          <w:i/>
          <w:position w:val="-64"/>
          <w:szCs w:val="28"/>
          <w:lang w:val="en-US"/>
        </w:rPr>
        <w:object w:dxaOrig="1600" w:dyaOrig="1400">
          <v:shape id="_x0000_i1335" type="#_x0000_t75" style="width:79.55pt;height:70.35pt" o:ole="" fillcolor="window">
            <v:imagedata r:id="rId568" o:title=""/>
          </v:shape>
          <o:OLEObject Type="Embed" ProgID="Equation.3" ShapeID="_x0000_i1335" DrawAspect="Content" ObjectID="_1616420271" r:id="rId569"/>
        </w:object>
      </w:r>
      <w:r w:rsidR="00C7473B" w:rsidRPr="00892AD2">
        <w:rPr>
          <w:i/>
          <w:position w:val="-42"/>
          <w:szCs w:val="28"/>
        </w:rPr>
        <w:object w:dxaOrig="1040" w:dyaOrig="999">
          <v:shape id="_x0000_i1336" type="#_x0000_t75" style="width:51.9pt;height:50.25pt" o:ole="" fillcolor="window">
            <v:imagedata r:id="rId570" o:title=""/>
          </v:shape>
          <o:OLEObject Type="Embed" ProgID="Equation.3" ShapeID="_x0000_i1336" DrawAspect="Content" ObjectID="_1616420272" r:id="rId571"/>
        </w:object>
      </w:r>
    </w:p>
    <w:p w:rsidR="00546AE9" w:rsidRPr="00892AD2" w:rsidRDefault="00546AE9" w:rsidP="00892AD2">
      <w:pPr>
        <w:pStyle w:val="20"/>
        <w:spacing w:line="360" w:lineRule="auto"/>
        <w:ind w:firstLine="567"/>
        <w:rPr>
          <w:szCs w:val="28"/>
        </w:rPr>
      </w:pPr>
      <w:r w:rsidRPr="00892AD2">
        <w:rPr>
          <w:szCs w:val="28"/>
        </w:rPr>
        <w:t xml:space="preserve">Знайти </w:t>
      </w:r>
      <w:r w:rsidRPr="00892AD2">
        <w:rPr>
          <w:szCs w:val="28"/>
          <w:lang w:val="en-US"/>
        </w:rPr>
        <w:t>F</w:t>
      </w:r>
      <w:r w:rsidRPr="00892AD2">
        <w:rPr>
          <w:szCs w:val="28"/>
          <w:lang w:val="ru-RU"/>
        </w:rPr>
        <w:t>(</w:t>
      </w:r>
      <w:r w:rsidRPr="00892AD2">
        <w:rPr>
          <w:szCs w:val="28"/>
          <w:lang w:val="en-US"/>
        </w:rPr>
        <w:t>x</w:t>
      </w:r>
      <w:r w:rsidRPr="00892AD2">
        <w:rPr>
          <w:szCs w:val="28"/>
          <w:lang w:val="ru-RU"/>
        </w:rPr>
        <w:t xml:space="preserve">) </w:t>
      </w:r>
      <w:r w:rsidRPr="00892AD2">
        <w:rPr>
          <w:szCs w:val="28"/>
        </w:rPr>
        <w:t xml:space="preserve">та обчислити  </w:t>
      </w:r>
      <w:r w:rsidR="00CA3774" w:rsidRPr="00892AD2">
        <w:rPr>
          <w:position w:val="-28"/>
          <w:szCs w:val="28"/>
        </w:rPr>
        <w:object w:dxaOrig="1500" w:dyaOrig="680">
          <v:shape id="_x0000_i1337" type="#_x0000_t75" style="width:74.5pt;height:34.35pt" o:ole="" fillcolor="window">
            <v:imagedata r:id="rId572" o:title=""/>
          </v:shape>
          <o:OLEObject Type="Embed" ProgID="Equation.3" ShapeID="_x0000_i1337" DrawAspect="Content" ObjectID="_1616420273" r:id="rId573"/>
        </w:object>
      </w:r>
      <w:r w:rsidRPr="00892AD2">
        <w:rPr>
          <w:szCs w:val="28"/>
        </w:rPr>
        <w:t>.</w:t>
      </w:r>
    </w:p>
    <w:p w:rsidR="00546AE9" w:rsidRPr="00892AD2" w:rsidRDefault="00546AE9" w:rsidP="00892AD2">
      <w:pPr>
        <w:pStyle w:val="20"/>
        <w:spacing w:line="360" w:lineRule="auto"/>
        <w:rPr>
          <w:szCs w:val="28"/>
        </w:rPr>
      </w:pPr>
      <w:r w:rsidRPr="00892AD2">
        <w:rPr>
          <w:szCs w:val="28"/>
        </w:rPr>
        <w:t>12.8. Дано функцію розподілу ймовірностей</w:t>
      </w:r>
      <w:r w:rsidR="008906BF" w:rsidRPr="00892AD2">
        <w:rPr>
          <w:szCs w:val="28"/>
        </w:rPr>
        <w:t>:</w:t>
      </w:r>
    </w:p>
    <w:p w:rsidR="00546AE9" w:rsidRPr="00892AD2" w:rsidRDefault="00546AE9" w:rsidP="00892AD2">
      <w:pPr>
        <w:pStyle w:val="af0"/>
        <w:spacing w:line="360" w:lineRule="auto"/>
        <w:jc w:val="center"/>
        <w:rPr>
          <w:b/>
          <w:sz w:val="28"/>
          <w:szCs w:val="28"/>
          <w:lang w:val="ru-RU"/>
        </w:rPr>
      </w:pPr>
      <w:r w:rsidRPr="00892AD2">
        <w:rPr>
          <w:b/>
          <w:i/>
          <w:position w:val="-10"/>
          <w:sz w:val="28"/>
          <w:szCs w:val="28"/>
        </w:rPr>
        <w:object w:dxaOrig="180" w:dyaOrig="340">
          <v:shape id="_x0000_i1338" type="#_x0000_t75" style="width:10.05pt;height:10.05pt" o:ole="" fillcolor="window">
            <v:imagedata r:id="rId163" o:title=""/>
          </v:shape>
          <o:OLEObject Type="Embed" ProgID="Equation.3" ShapeID="_x0000_i1338" DrawAspect="Content" ObjectID="_1616420274" r:id="rId574"/>
        </w:object>
      </w:r>
      <w:r w:rsidRPr="00892AD2">
        <w:rPr>
          <w:i/>
          <w:position w:val="-50"/>
          <w:sz w:val="28"/>
          <w:szCs w:val="28"/>
          <w:lang w:val="en-US"/>
        </w:rPr>
        <w:object w:dxaOrig="1420" w:dyaOrig="1120">
          <v:shape id="_x0000_i1339" type="#_x0000_t75" style="width:71.15pt;height:56.1pt" o:ole="" fillcolor="window">
            <v:imagedata r:id="rId575" o:title=""/>
          </v:shape>
          <o:OLEObject Type="Embed" ProgID="Equation.3" ShapeID="_x0000_i1339" DrawAspect="Content" ObjectID="_1616420275" r:id="rId576"/>
        </w:object>
      </w:r>
      <w:r w:rsidR="00CA3774" w:rsidRPr="00892AD2">
        <w:rPr>
          <w:i/>
          <w:position w:val="-42"/>
          <w:sz w:val="28"/>
          <w:szCs w:val="28"/>
        </w:rPr>
        <w:object w:dxaOrig="1300" w:dyaOrig="999">
          <v:shape id="_x0000_i1340" type="#_x0000_t75" style="width:65.3pt;height:50.25pt" o:ole="" fillcolor="window">
            <v:imagedata r:id="rId577" o:title=""/>
          </v:shape>
          <o:OLEObject Type="Embed" ProgID="Equation.3" ShapeID="_x0000_i1340" DrawAspect="Content" ObjectID="_1616420276" r:id="rId578"/>
        </w:object>
      </w:r>
    </w:p>
    <w:p w:rsidR="00546AE9" w:rsidRPr="00892AD2" w:rsidRDefault="00546AE9" w:rsidP="00892AD2">
      <w:pPr>
        <w:pStyle w:val="af0"/>
        <w:spacing w:line="360" w:lineRule="auto"/>
        <w:ind w:firstLine="567"/>
        <w:rPr>
          <w:sz w:val="28"/>
          <w:szCs w:val="28"/>
          <w:lang w:val="ru-RU"/>
        </w:rPr>
      </w:pPr>
      <w:r w:rsidRPr="00892AD2">
        <w:rPr>
          <w:sz w:val="28"/>
          <w:szCs w:val="28"/>
        </w:rPr>
        <w:t xml:space="preserve">Знайти </w:t>
      </w:r>
      <w:r w:rsidRPr="00892AD2">
        <w:rPr>
          <w:sz w:val="28"/>
          <w:szCs w:val="28"/>
          <w:lang w:val="en-US"/>
        </w:rPr>
        <w:t>f</w:t>
      </w:r>
      <w:r w:rsidRPr="00892AD2">
        <w:rPr>
          <w:sz w:val="28"/>
          <w:szCs w:val="28"/>
          <w:lang w:val="ru-RU"/>
        </w:rPr>
        <w:t>(</w:t>
      </w:r>
      <w:r w:rsidRPr="00892AD2">
        <w:rPr>
          <w:sz w:val="28"/>
          <w:szCs w:val="28"/>
          <w:lang w:val="en-US"/>
        </w:rPr>
        <w:t>x</w:t>
      </w:r>
      <w:r w:rsidRPr="00892AD2">
        <w:rPr>
          <w:sz w:val="28"/>
          <w:szCs w:val="28"/>
          <w:lang w:val="ru-RU"/>
        </w:rPr>
        <w:t xml:space="preserve">) </w:t>
      </w:r>
      <w:r w:rsidRPr="00892AD2">
        <w:rPr>
          <w:sz w:val="28"/>
          <w:szCs w:val="28"/>
        </w:rPr>
        <w:t xml:space="preserve">та обчислити  </w:t>
      </w:r>
      <w:r w:rsidR="00DF75CD" w:rsidRPr="00892AD2">
        <w:rPr>
          <w:position w:val="-28"/>
          <w:sz w:val="28"/>
          <w:szCs w:val="28"/>
        </w:rPr>
        <w:object w:dxaOrig="1500" w:dyaOrig="680">
          <v:shape id="_x0000_i1341" type="#_x0000_t75" style="width:74.5pt;height:34.35pt" o:ole="" fillcolor="window">
            <v:imagedata r:id="rId579" o:title=""/>
          </v:shape>
          <o:OLEObject Type="Embed" ProgID="Equation.3" ShapeID="_x0000_i1341" DrawAspect="Content" ObjectID="_1616420277" r:id="rId580"/>
        </w:object>
      </w:r>
      <w:r w:rsidRPr="00892AD2">
        <w:rPr>
          <w:sz w:val="28"/>
          <w:szCs w:val="28"/>
        </w:rPr>
        <w:t>.</w:t>
      </w:r>
    </w:p>
    <w:p w:rsidR="00546AE9" w:rsidRPr="00892AD2" w:rsidRDefault="00546AE9" w:rsidP="00892AD2">
      <w:pPr>
        <w:pStyle w:val="20"/>
        <w:spacing w:line="360" w:lineRule="auto"/>
        <w:rPr>
          <w:szCs w:val="28"/>
        </w:rPr>
      </w:pPr>
      <w:r w:rsidRPr="00F65F2A">
        <w:rPr>
          <w:szCs w:val="28"/>
          <w:lang w:val="ru-RU"/>
        </w:rPr>
        <w:t>12</w:t>
      </w:r>
      <w:r w:rsidRPr="00892AD2">
        <w:rPr>
          <w:szCs w:val="28"/>
        </w:rPr>
        <w:t>.9.Дано функцію розподілу ймовірностей</w:t>
      </w:r>
      <w:r w:rsidR="008906BF" w:rsidRPr="00892AD2">
        <w:rPr>
          <w:szCs w:val="28"/>
        </w:rPr>
        <w:t>:</w:t>
      </w:r>
    </w:p>
    <w:p w:rsidR="00546AE9" w:rsidRPr="00892AD2" w:rsidRDefault="00546AE9" w:rsidP="00892AD2">
      <w:pPr>
        <w:pStyle w:val="af0"/>
        <w:spacing w:line="360" w:lineRule="auto"/>
        <w:jc w:val="center"/>
        <w:rPr>
          <w:sz w:val="28"/>
          <w:szCs w:val="28"/>
          <w:lang w:val="ru-RU"/>
        </w:rPr>
      </w:pPr>
      <w:r w:rsidRPr="00892AD2">
        <w:rPr>
          <w:i/>
          <w:position w:val="-70"/>
          <w:sz w:val="28"/>
          <w:szCs w:val="28"/>
          <w:lang w:val="en-US"/>
        </w:rPr>
        <w:object w:dxaOrig="1680" w:dyaOrig="1520">
          <v:shape id="_x0000_i1342" type="#_x0000_t75" style="width:84.55pt;height:76.2pt" o:ole="" fillcolor="window">
            <v:imagedata r:id="rId581" o:title=""/>
          </v:shape>
          <o:OLEObject Type="Embed" ProgID="Equation.3" ShapeID="_x0000_i1342" DrawAspect="Content" ObjectID="_1616420278" r:id="rId582"/>
        </w:object>
      </w:r>
      <w:r w:rsidRPr="00892AD2">
        <w:rPr>
          <w:i/>
          <w:position w:val="-42"/>
          <w:sz w:val="28"/>
          <w:szCs w:val="28"/>
        </w:rPr>
        <w:object w:dxaOrig="1180" w:dyaOrig="999">
          <v:shape id="_x0000_i1343" type="#_x0000_t75" style="width:58.6pt;height:50.25pt" o:ole="" fillcolor="window">
            <v:imagedata r:id="rId583" o:title=""/>
          </v:shape>
          <o:OLEObject Type="Embed" ProgID="Equation.3" ShapeID="_x0000_i1343" DrawAspect="Content" ObjectID="_1616420279" r:id="rId584"/>
        </w:object>
      </w:r>
      <w:r w:rsidRPr="00892AD2">
        <w:rPr>
          <w:b/>
          <w:i/>
          <w:position w:val="-10"/>
          <w:sz w:val="28"/>
          <w:szCs w:val="28"/>
        </w:rPr>
        <w:object w:dxaOrig="180" w:dyaOrig="340">
          <v:shape id="_x0000_i1344" type="#_x0000_t75" style="width:10.05pt;height:10.05pt" o:ole="" fillcolor="window">
            <v:imagedata r:id="rId163" o:title=""/>
          </v:shape>
          <o:OLEObject Type="Embed" ProgID="Equation.3" ShapeID="_x0000_i1344" DrawAspect="Content" ObjectID="_1616420280" r:id="rId585"/>
        </w:object>
      </w:r>
      <w:r w:rsidR="00DF75CD" w:rsidRPr="00892AD2">
        <w:rPr>
          <w:sz w:val="28"/>
          <w:szCs w:val="28"/>
        </w:rPr>
        <w:t>.</w:t>
      </w:r>
    </w:p>
    <w:p w:rsidR="00546AE9" w:rsidRPr="00892AD2" w:rsidRDefault="00546AE9" w:rsidP="00892AD2">
      <w:pPr>
        <w:pStyle w:val="af0"/>
        <w:spacing w:line="360" w:lineRule="auto"/>
        <w:ind w:firstLine="567"/>
        <w:rPr>
          <w:sz w:val="28"/>
          <w:szCs w:val="28"/>
          <w:lang w:val="ru-RU"/>
        </w:rPr>
      </w:pPr>
      <w:r w:rsidRPr="00892AD2">
        <w:rPr>
          <w:sz w:val="28"/>
          <w:szCs w:val="28"/>
        </w:rPr>
        <w:t xml:space="preserve">Знайти </w:t>
      </w:r>
      <w:r w:rsidRPr="00892AD2">
        <w:rPr>
          <w:sz w:val="28"/>
          <w:szCs w:val="28"/>
          <w:lang w:val="en-US"/>
        </w:rPr>
        <w:t>f</w:t>
      </w:r>
      <w:r w:rsidRPr="00892AD2">
        <w:rPr>
          <w:sz w:val="28"/>
          <w:szCs w:val="28"/>
          <w:lang w:val="ru-RU"/>
        </w:rPr>
        <w:t>(</w:t>
      </w:r>
      <w:r w:rsidRPr="00892AD2">
        <w:rPr>
          <w:sz w:val="28"/>
          <w:szCs w:val="28"/>
          <w:lang w:val="en-US"/>
        </w:rPr>
        <w:t>x</w:t>
      </w:r>
      <w:r w:rsidRPr="00892AD2">
        <w:rPr>
          <w:sz w:val="28"/>
          <w:szCs w:val="28"/>
          <w:lang w:val="ru-RU"/>
        </w:rPr>
        <w:t>).</w:t>
      </w:r>
    </w:p>
    <w:p w:rsidR="00546AE9" w:rsidRPr="00892AD2" w:rsidRDefault="00546AE9" w:rsidP="00892AD2">
      <w:pPr>
        <w:pStyle w:val="af0"/>
        <w:spacing w:line="360" w:lineRule="auto"/>
        <w:ind w:left="567" w:hanging="567"/>
        <w:rPr>
          <w:snapToGrid w:val="0"/>
          <w:sz w:val="28"/>
          <w:szCs w:val="28"/>
        </w:rPr>
      </w:pPr>
      <w:r w:rsidRPr="00892AD2">
        <w:rPr>
          <w:snapToGrid w:val="0"/>
          <w:sz w:val="28"/>
          <w:szCs w:val="28"/>
        </w:rPr>
        <w:t xml:space="preserve">12.10. Знайти числові характеристики випадкової величини </w:t>
      </w:r>
      <w:r w:rsidRPr="00892AD2">
        <w:rPr>
          <w:snapToGrid w:val="0"/>
          <w:sz w:val="28"/>
          <w:szCs w:val="28"/>
          <w:lang w:val="en-US"/>
        </w:rPr>
        <w:t>X</w:t>
      </w:r>
      <w:r w:rsidRPr="00892AD2">
        <w:rPr>
          <w:snapToGrid w:val="0"/>
          <w:sz w:val="28"/>
          <w:szCs w:val="28"/>
        </w:rPr>
        <w:t>, яка задана функцією розподілу</w:t>
      </w:r>
      <w:r w:rsidR="00D63E37" w:rsidRPr="00892AD2">
        <w:rPr>
          <w:snapToGrid w:val="0"/>
          <w:sz w:val="28"/>
          <w:szCs w:val="28"/>
        </w:rPr>
        <w:t>:</w:t>
      </w:r>
    </w:p>
    <w:p w:rsidR="00546AE9" w:rsidRPr="00892AD2" w:rsidRDefault="00546AE9" w:rsidP="00892AD2">
      <w:pPr>
        <w:pStyle w:val="af0"/>
        <w:spacing w:line="360" w:lineRule="auto"/>
        <w:jc w:val="center"/>
        <w:rPr>
          <w:i/>
          <w:sz w:val="28"/>
          <w:szCs w:val="28"/>
        </w:rPr>
      </w:pPr>
      <w:r w:rsidRPr="00892AD2">
        <w:rPr>
          <w:b/>
          <w:i/>
          <w:position w:val="-10"/>
          <w:sz w:val="28"/>
          <w:szCs w:val="28"/>
        </w:rPr>
        <w:object w:dxaOrig="180" w:dyaOrig="340">
          <v:shape id="_x0000_i1345" type="#_x0000_t75" style="width:10.05pt;height:10.05pt" o:ole="" fillcolor="window">
            <v:imagedata r:id="rId163" o:title=""/>
          </v:shape>
          <o:OLEObject Type="Embed" ProgID="Equation.3" ShapeID="_x0000_i1345" DrawAspect="Content" ObjectID="_1616420281" r:id="rId586"/>
        </w:object>
      </w:r>
      <w:r w:rsidRPr="00892AD2">
        <w:rPr>
          <w:i/>
          <w:position w:val="-68"/>
          <w:sz w:val="28"/>
          <w:szCs w:val="28"/>
          <w:lang w:val="en-US"/>
        </w:rPr>
        <w:object w:dxaOrig="1260" w:dyaOrig="1480">
          <v:shape id="_x0000_i1346" type="#_x0000_t75" style="width:61.95pt;height:73.65pt" o:ole="" fillcolor="window">
            <v:imagedata r:id="rId587" o:title=""/>
          </v:shape>
          <o:OLEObject Type="Embed" ProgID="Equation.3" ShapeID="_x0000_i1346" DrawAspect="Content" ObjectID="_1616420282" r:id="rId588"/>
        </w:object>
      </w:r>
      <w:r w:rsidRPr="00892AD2">
        <w:rPr>
          <w:i/>
          <w:position w:val="-42"/>
          <w:sz w:val="28"/>
          <w:szCs w:val="28"/>
        </w:rPr>
        <w:object w:dxaOrig="980" w:dyaOrig="999">
          <v:shape id="_x0000_i1347" type="#_x0000_t75" style="width:49.4pt;height:50.25pt" o:ole="" fillcolor="window">
            <v:imagedata r:id="rId589" o:title=""/>
          </v:shape>
          <o:OLEObject Type="Embed" ProgID="Equation.3" ShapeID="_x0000_i1347" DrawAspect="Content" ObjectID="_1616420283" r:id="rId590"/>
        </w:object>
      </w:r>
    </w:p>
    <w:p w:rsidR="00546AE9" w:rsidRPr="00892AD2" w:rsidRDefault="00546AE9" w:rsidP="00892AD2">
      <w:pPr>
        <w:pStyle w:val="af0"/>
        <w:spacing w:line="360" w:lineRule="auto"/>
        <w:ind w:left="567" w:hanging="567"/>
        <w:rPr>
          <w:sz w:val="28"/>
          <w:szCs w:val="28"/>
        </w:rPr>
      </w:pPr>
      <w:r w:rsidRPr="00892AD2">
        <w:rPr>
          <w:sz w:val="28"/>
          <w:szCs w:val="28"/>
        </w:rPr>
        <w:t>12.11. Щільність ймовірності неперервної випадкової величини</w:t>
      </w:r>
      <w:r w:rsidRPr="00892AD2">
        <w:rPr>
          <w:sz w:val="28"/>
          <w:szCs w:val="28"/>
          <w:lang w:val="en-US"/>
        </w:rPr>
        <w:t>X</w:t>
      </w:r>
      <w:r w:rsidRPr="00892AD2">
        <w:rPr>
          <w:sz w:val="28"/>
          <w:szCs w:val="28"/>
        </w:rPr>
        <w:t xml:space="preserve"> подано у вигляді:</w:t>
      </w:r>
    </w:p>
    <w:p w:rsidR="00546AE9" w:rsidRPr="00892AD2" w:rsidRDefault="00546AE9" w:rsidP="00892AD2">
      <w:pPr>
        <w:pStyle w:val="20"/>
        <w:spacing w:line="360" w:lineRule="auto"/>
        <w:jc w:val="center"/>
        <w:rPr>
          <w:szCs w:val="28"/>
        </w:rPr>
      </w:pPr>
      <w:r w:rsidRPr="00892AD2">
        <w:rPr>
          <w:b/>
          <w:i/>
          <w:position w:val="-10"/>
          <w:szCs w:val="28"/>
        </w:rPr>
        <w:object w:dxaOrig="180" w:dyaOrig="340">
          <v:shape id="_x0000_i1348" type="#_x0000_t75" style="width:10.05pt;height:16.75pt" o:ole="" fillcolor="window">
            <v:imagedata r:id="rId163" o:title=""/>
          </v:shape>
          <o:OLEObject Type="Embed" ProgID="Equation.3" ShapeID="_x0000_i1348" DrawAspect="Content" ObjectID="_1616420284" r:id="rId591"/>
        </w:object>
      </w:r>
      <w:r w:rsidRPr="00892AD2">
        <w:rPr>
          <w:i/>
          <w:position w:val="-46"/>
          <w:szCs w:val="28"/>
          <w:lang w:val="en-US"/>
        </w:rPr>
        <w:object w:dxaOrig="1700" w:dyaOrig="1040">
          <v:shape id="_x0000_i1349" type="#_x0000_t75" style="width:85.4pt;height:51.9pt" o:ole="" fillcolor="window">
            <v:imagedata r:id="rId592" o:title=""/>
          </v:shape>
          <o:OLEObject Type="Embed" ProgID="Equation.3" ShapeID="_x0000_i1349" DrawAspect="Content" ObjectID="_1616420285" r:id="rId593"/>
        </w:object>
      </w:r>
      <w:r w:rsidR="0090350A" w:rsidRPr="00892AD2">
        <w:rPr>
          <w:i/>
          <w:position w:val="-28"/>
          <w:szCs w:val="28"/>
        </w:rPr>
        <w:object w:dxaOrig="1280" w:dyaOrig="680">
          <v:shape id="_x0000_i1350" type="#_x0000_t75" style="width:64.45pt;height:34.35pt" o:ole="" fillcolor="window">
            <v:imagedata r:id="rId594" o:title=""/>
          </v:shape>
          <o:OLEObject Type="Embed" ProgID="Equation.3" ShapeID="_x0000_i1350" DrawAspect="Content" ObjectID="_1616420286" r:id="rId595"/>
        </w:object>
      </w:r>
    </w:p>
    <w:p w:rsidR="00546AE9" w:rsidRPr="00892AD2" w:rsidRDefault="00546AE9" w:rsidP="00892AD2">
      <w:pPr>
        <w:pStyle w:val="20"/>
        <w:spacing w:line="360" w:lineRule="auto"/>
        <w:ind w:firstLine="567"/>
        <w:rPr>
          <w:szCs w:val="28"/>
        </w:rPr>
      </w:pPr>
      <w:r w:rsidRPr="00892AD2">
        <w:rPr>
          <w:szCs w:val="28"/>
        </w:rPr>
        <w:t xml:space="preserve">Знайти ймовірність того, що </w:t>
      </w:r>
      <w:r w:rsidRPr="00892AD2">
        <w:rPr>
          <w:szCs w:val="28"/>
          <w:lang w:val="en-US"/>
        </w:rPr>
        <w:t>X</w:t>
      </w:r>
      <w:r w:rsidRPr="00892AD2">
        <w:rPr>
          <w:szCs w:val="28"/>
        </w:rPr>
        <w:t xml:space="preserve"> прийме значення із проміжку </w:t>
      </w:r>
      <w:r w:rsidR="0090350A" w:rsidRPr="00892AD2">
        <w:rPr>
          <w:position w:val="-28"/>
          <w:szCs w:val="28"/>
        </w:rPr>
        <w:object w:dxaOrig="780" w:dyaOrig="680">
          <v:shape id="_x0000_i1351" type="#_x0000_t75" style="width:39.35pt;height:34.35pt" o:ole="" fillcolor="window">
            <v:imagedata r:id="rId596" o:title=""/>
          </v:shape>
          <o:OLEObject Type="Embed" ProgID="Equation.3" ShapeID="_x0000_i1351" DrawAspect="Content" ObjectID="_1616420287" r:id="rId597"/>
        </w:object>
      </w:r>
      <w:r w:rsidRPr="00892AD2">
        <w:rPr>
          <w:szCs w:val="28"/>
        </w:rPr>
        <w:t>.</w:t>
      </w:r>
    </w:p>
    <w:p w:rsidR="00546AE9" w:rsidRPr="00892AD2" w:rsidRDefault="00546AE9" w:rsidP="00892AD2">
      <w:pPr>
        <w:pStyle w:val="20"/>
        <w:spacing w:line="360" w:lineRule="auto"/>
        <w:ind w:left="567" w:hanging="567"/>
        <w:rPr>
          <w:b/>
          <w:szCs w:val="28"/>
          <w:lang w:val="ru-RU"/>
        </w:rPr>
      </w:pPr>
      <w:r w:rsidRPr="00892AD2">
        <w:rPr>
          <w:szCs w:val="28"/>
        </w:rPr>
        <w:t xml:space="preserve">12.12. Задана диференціальна функція розподілу неперервної випадкової величини </w:t>
      </w:r>
      <w:r w:rsidRPr="00892AD2">
        <w:rPr>
          <w:szCs w:val="28"/>
          <w:lang w:val="en-US"/>
        </w:rPr>
        <w:t>X</w:t>
      </w:r>
      <w:r w:rsidR="003F3280" w:rsidRPr="00892AD2">
        <w:rPr>
          <w:szCs w:val="28"/>
        </w:rPr>
        <w:t>:</w:t>
      </w:r>
    </w:p>
    <w:p w:rsidR="00546AE9" w:rsidRPr="00892AD2" w:rsidRDefault="00546AE9" w:rsidP="00892AD2">
      <w:pPr>
        <w:pStyle w:val="20"/>
        <w:spacing w:line="360" w:lineRule="auto"/>
        <w:jc w:val="center"/>
        <w:rPr>
          <w:szCs w:val="28"/>
        </w:rPr>
      </w:pPr>
      <w:r w:rsidRPr="00892AD2">
        <w:rPr>
          <w:b/>
          <w:i/>
          <w:position w:val="-10"/>
          <w:szCs w:val="28"/>
        </w:rPr>
        <w:object w:dxaOrig="180" w:dyaOrig="340">
          <v:shape id="_x0000_i1352" type="#_x0000_t75" style="width:10.05pt;height:16.75pt" o:ole="" fillcolor="window">
            <v:imagedata r:id="rId163" o:title=""/>
          </v:shape>
          <o:OLEObject Type="Embed" ProgID="Equation.3" ShapeID="_x0000_i1352" DrawAspect="Content" ObjectID="_1616420288" r:id="rId598"/>
        </w:object>
      </w:r>
      <w:r w:rsidRPr="00892AD2">
        <w:rPr>
          <w:i/>
          <w:position w:val="-46"/>
          <w:szCs w:val="28"/>
          <w:lang w:val="en-US"/>
        </w:rPr>
        <w:object w:dxaOrig="1500" w:dyaOrig="1040">
          <v:shape id="_x0000_i1353" type="#_x0000_t75" style="width:74.5pt;height:51.9pt" o:ole="" fillcolor="window">
            <v:imagedata r:id="rId599" o:title=""/>
          </v:shape>
          <o:OLEObject Type="Embed" ProgID="Equation.3" ShapeID="_x0000_i1353" DrawAspect="Content" ObjectID="_1616420289" r:id="rId600"/>
        </w:object>
      </w:r>
      <w:r w:rsidRPr="00892AD2">
        <w:rPr>
          <w:i/>
          <w:position w:val="-28"/>
          <w:szCs w:val="28"/>
        </w:rPr>
        <w:object w:dxaOrig="960" w:dyaOrig="680">
          <v:shape id="_x0000_i1354" type="#_x0000_t75" style="width:47.7pt;height:34.35pt" o:ole="" fillcolor="window">
            <v:imagedata r:id="rId601" o:title=""/>
          </v:shape>
          <o:OLEObject Type="Embed" ProgID="Equation.3" ShapeID="_x0000_i1354" DrawAspect="Content" ObjectID="_1616420290" r:id="rId602"/>
        </w:object>
      </w:r>
    </w:p>
    <w:p w:rsidR="00546AE9" w:rsidRPr="00892AD2" w:rsidRDefault="00546AE9" w:rsidP="00892AD2">
      <w:pPr>
        <w:pStyle w:val="af0"/>
        <w:spacing w:line="360" w:lineRule="auto"/>
        <w:ind w:firstLine="567"/>
        <w:rPr>
          <w:snapToGrid w:val="0"/>
          <w:sz w:val="28"/>
          <w:szCs w:val="28"/>
        </w:rPr>
      </w:pPr>
      <w:r w:rsidRPr="00892AD2">
        <w:rPr>
          <w:snapToGrid w:val="0"/>
          <w:sz w:val="28"/>
          <w:szCs w:val="28"/>
        </w:rPr>
        <w:t>Знайти інтегральну функцію розподілу.</w:t>
      </w:r>
    </w:p>
    <w:p w:rsidR="00546AE9" w:rsidRPr="00892AD2" w:rsidRDefault="00546AE9" w:rsidP="00892AD2">
      <w:pPr>
        <w:pStyle w:val="af0"/>
        <w:spacing w:line="360" w:lineRule="auto"/>
        <w:ind w:left="567" w:hanging="567"/>
        <w:rPr>
          <w:sz w:val="28"/>
          <w:szCs w:val="28"/>
        </w:rPr>
      </w:pPr>
      <w:r w:rsidRPr="00892AD2">
        <w:rPr>
          <w:snapToGrid w:val="0"/>
          <w:sz w:val="28"/>
          <w:szCs w:val="28"/>
        </w:rPr>
        <w:t xml:space="preserve">12.13. </w:t>
      </w:r>
      <w:r w:rsidRPr="00892AD2">
        <w:rPr>
          <w:sz w:val="28"/>
          <w:szCs w:val="28"/>
        </w:rPr>
        <w:t xml:space="preserve">Задана диференціальна функція розподілу неперервної випадкової величини </w:t>
      </w:r>
      <w:r w:rsidRPr="00892AD2">
        <w:rPr>
          <w:sz w:val="28"/>
          <w:szCs w:val="28"/>
          <w:lang w:val="en-US"/>
        </w:rPr>
        <w:t>X</w:t>
      </w:r>
      <w:r w:rsidR="00CE433D" w:rsidRPr="00892AD2">
        <w:rPr>
          <w:sz w:val="28"/>
          <w:szCs w:val="28"/>
        </w:rPr>
        <w:t>:</w:t>
      </w:r>
    </w:p>
    <w:p w:rsidR="00546AE9" w:rsidRPr="00892AD2" w:rsidRDefault="00546AE9" w:rsidP="00892AD2">
      <w:pPr>
        <w:pStyle w:val="af0"/>
        <w:spacing w:line="360" w:lineRule="auto"/>
        <w:jc w:val="center"/>
        <w:rPr>
          <w:i/>
          <w:sz w:val="28"/>
          <w:szCs w:val="28"/>
        </w:rPr>
      </w:pPr>
      <w:r w:rsidRPr="00892AD2">
        <w:rPr>
          <w:b/>
          <w:i/>
          <w:position w:val="-10"/>
          <w:sz w:val="28"/>
          <w:szCs w:val="28"/>
        </w:rPr>
        <w:object w:dxaOrig="180" w:dyaOrig="340">
          <v:shape id="_x0000_i1355" type="#_x0000_t75" style="width:10.05pt;height:10.05pt" o:ole="" fillcolor="window">
            <v:imagedata r:id="rId163" o:title=""/>
          </v:shape>
          <o:OLEObject Type="Embed" ProgID="Equation.3" ShapeID="_x0000_i1355" DrawAspect="Content" ObjectID="_1616420291" r:id="rId603"/>
        </w:object>
      </w:r>
      <w:r w:rsidRPr="00892AD2">
        <w:rPr>
          <w:i/>
          <w:position w:val="-64"/>
          <w:sz w:val="28"/>
          <w:szCs w:val="28"/>
          <w:lang w:val="en-US"/>
        </w:rPr>
        <w:object w:dxaOrig="1600" w:dyaOrig="1400">
          <v:shape id="_x0000_i1356" type="#_x0000_t75" style="width:79.55pt;height:70.35pt" o:ole="" fillcolor="window">
            <v:imagedata r:id="rId604" o:title=""/>
          </v:shape>
          <o:OLEObject Type="Embed" ProgID="Equation.3" ShapeID="_x0000_i1356" DrawAspect="Content" ObjectID="_1616420292" r:id="rId605"/>
        </w:object>
      </w:r>
      <w:r w:rsidR="00347CE7" w:rsidRPr="00892AD2">
        <w:rPr>
          <w:i/>
          <w:position w:val="-42"/>
          <w:sz w:val="28"/>
          <w:szCs w:val="28"/>
        </w:rPr>
        <w:object w:dxaOrig="1040" w:dyaOrig="999">
          <v:shape id="_x0000_i1357" type="#_x0000_t75" style="width:51.9pt;height:50.25pt" o:ole="" fillcolor="window">
            <v:imagedata r:id="rId606" o:title=""/>
          </v:shape>
          <o:OLEObject Type="Embed" ProgID="Equation.3" ShapeID="_x0000_i1357" DrawAspect="Content" ObjectID="_1616420293" r:id="rId607"/>
        </w:object>
      </w:r>
    </w:p>
    <w:p w:rsidR="00546AE9" w:rsidRPr="00892AD2" w:rsidRDefault="00546AE9" w:rsidP="00892AD2">
      <w:pPr>
        <w:pStyle w:val="af0"/>
        <w:spacing w:line="360" w:lineRule="auto"/>
        <w:ind w:firstLine="567"/>
        <w:rPr>
          <w:snapToGrid w:val="0"/>
          <w:sz w:val="28"/>
          <w:szCs w:val="28"/>
          <w:lang w:val="ru-RU"/>
        </w:rPr>
      </w:pPr>
      <w:r w:rsidRPr="00892AD2">
        <w:rPr>
          <w:snapToGrid w:val="0"/>
          <w:sz w:val="28"/>
          <w:szCs w:val="28"/>
        </w:rPr>
        <w:t xml:space="preserve">Знайти числові характеристики випадкової величини </w:t>
      </w:r>
      <w:r w:rsidRPr="00892AD2">
        <w:rPr>
          <w:snapToGrid w:val="0"/>
          <w:sz w:val="28"/>
          <w:szCs w:val="28"/>
          <w:lang w:val="en-US"/>
        </w:rPr>
        <w:t>X</w:t>
      </w:r>
      <w:r w:rsidRPr="00892AD2">
        <w:rPr>
          <w:snapToGrid w:val="0"/>
          <w:sz w:val="28"/>
          <w:szCs w:val="28"/>
          <w:lang w:val="ru-RU"/>
        </w:rPr>
        <w:t>.</w:t>
      </w:r>
    </w:p>
    <w:p w:rsidR="00546AE9" w:rsidRPr="00892AD2" w:rsidRDefault="00546AE9" w:rsidP="00892AD2">
      <w:pPr>
        <w:pStyle w:val="af0"/>
        <w:spacing w:line="360" w:lineRule="auto"/>
        <w:ind w:left="567" w:hanging="567"/>
        <w:rPr>
          <w:snapToGrid w:val="0"/>
          <w:sz w:val="28"/>
          <w:szCs w:val="28"/>
        </w:rPr>
      </w:pPr>
      <w:r w:rsidRPr="00892AD2">
        <w:rPr>
          <w:snapToGrid w:val="0"/>
          <w:sz w:val="28"/>
          <w:szCs w:val="28"/>
        </w:rPr>
        <w:t>12.14. Випадкова величина доходу X підприємства має диференціальну функцію розподілу</w:t>
      </w:r>
      <w:r w:rsidR="00CE433D" w:rsidRPr="00892AD2">
        <w:rPr>
          <w:snapToGrid w:val="0"/>
          <w:sz w:val="28"/>
          <w:szCs w:val="28"/>
        </w:rPr>
        <w:t>:</w:t>
      </w:r>
    </w:p>
    <w:p w:rsidR="00546AE9" w:rsidRPr="00892AD2" w:rsidRDefault="00546AE9" w:rsidP="00892AD2">
      <w:pPr>
        <w:pStyle w:val="20"/>
        <w:spacing w:line="360" w:lineRule="auto"/>
        <w:jc w:val="center"/>
        <w:rPr>
          <w:i/>
          <w:szCs w:val="28"/>
        </w:rPr>
      </w:pPr>
      <w:r w:rsidRPr="00892AD2">
        <w:rPr>
          <w:b/>
          <w:i/>
          <w:position w:val="-10"/>
          <w:szCs w:val="28"/>
        </w:rPr>
        <w:object w:dxaOrig="180" w:dyaOrig="340">
          <v:shape id="_x0000_i1358" type="#_x0000_t75" style="width:13.4pt;height:16.75pt" o:ole="" fillcolor="window">
            <v:imagedata r:id="rId163" o:title=""/>
          </v:shape>
          <o:OLEObject Type="Embed" ProgID="Equation.3" ShapeID="_x0000_i1358" DrawAspect="Content" ObjectID="_1616420294" r:id="rId608"/>
        </w:object>
      </w:r>
      <w:r w:rsidRPr="00892AD2">
        <w:rPr>
          <w:i/>
          <w:position w:val="-30"/>
          <w:szCs w:val="28"/>
          <w:lang w:val="en-US"/>
        </w:rPr>
        <w:object w:dxaOrig="1400" w:dyaOrig="720">
          <v:shape id="_x0000_i1359" type="#_x0000_t75" style="width:70.35pt;height:36pt" o:ole="" fillcolor="window">
            <v:imagedata r:id="rId609" o:title=""/>
          </v:shape>
          <o:OLEObject Type="Embed" ProgID="Equation.3" ShapeID="_x0000_i1359" DrawAspect="Content" ObjectID="_1616420295" r:id="rId610"/>
        </w:object>
      </w:r>
      <w:r w:rsidRPr="00892AD2">
        <w:rPr>
          <w:i/>
          <w:position w:val="-28"/>
          <w:szCs w:val="28"/>
        </w:rPr>
        <w:object w:dxaOrig="1160" w:dyaOrig="680">
          <v:shape id="_x0000_i1360" type="#_x0000_t75" style="width:57.75pt;height:34.35pt" o:ole="" fillcolor="window">
            <v:imagedata r:id="rId611" o:title=""/>
          </v:shape>
          <o:OLEObject Type="Embed" ProgID="Equation.3" ShapeID="_x0000_i1360" DrawAspect="Content" ObjectID="_1616420296" r:id="rId612"/>
        </w:object>
      </w:r>
    </w:p>
    <w:p w:rsidR="00546AE9" w:rsidRPr="00892AD2" w:rsidRDefault="00546AE9" w:rsidP="00892AD2">
      <w:pPr>
        <w:pStyle w:val="20"/>
        <w:spacing w:line="360" w:lineRule="auto"/>
        <w:ind w:firstLine="567"/>
        <w:rPr>
          <w:szCs w:val="28"/>
          <w:lang w:val="ru-RU"/>
        </w:rPr>
      </w:pPr>
      <w:r w:rsidRPr="00892AD2">
        <w:rPr>
          <w:szCs w:val="28"/>
        </w:rPr>
        <w:t xml:space="preserve">Знайти </w:t>
      </w:r>
      <w:r w:rsidRPr="00892AD2">
        <w:rPr>
          <w:szCs w:val="28"/>
          <w:lang w:val="en-US"/>
        </w:rPr>
        <w:t>M</w:t>
      </w:r>
      <w:r w:rsidRPr="00892AD2">
        <w:rPr>
          <w:szCs w:val="28"/>
          <w:lang w:val="ru-RU"/>
        </w:rPr>
        <w:t>(</w:t>
      </w:r>
      <w:r w:rsidRPr="00892AD2">
        <w:rPr>
          <w:szCs w:val="28"/>
          <w:lang w:val="en-US"/>
        </w:rPr>
        <w:t>X</w:t>
      </w:r>
      <w:r w:rsidRPr="00892AD2">
        <w:rPr>
          <w:szCs w:val="28"/>
          <w:lang w:val="ru-RU"/>
        </w:rPr>
        <w:t xml:space="preserve">), </w:t>
      </w:r>
      <w:r w:rsidRPr="00892AD2">
        <w:rPr>
          <w:szCs w:val="28"/>
          <w:lang w:val="en-US"/>
        </w:rPr>
        <w:t>D</w:t>
      </w:r>
      <w:r w:rsidRPr="00892AD2">
        <w:rPr>
          <w:szCs w:val="28"/>
          <w:lang w:val="ru-RU"/>
        </w:rPr>
        <w:t>(</w:t>
      </w:r>
      <w:r w:rsidRPr="00892AD2">
        <w:rPr>
          <w:szCs w:val="28"/>
          <w:lang w:val="en-US"/>
        </w:rPr>
        <w:t>X</w:t>
      </w:r>
      <w:r w:rsidRPr="00892AD2">
        <w:rPr>
          <w:szCs w:val="28"/>
          <w:lang w:val="ru-RU"/>
        </w:rPr>
        <w:t xml:space="preserve">) </w:t>
      </w:r>
      <w:r w:rsidRPr="00892AD2">
        <w:rPr>
          <w:szCs w:val="28"/>
        </w:rPr>
        <w:t>та ймовірність одержання прибутку</w:t>
      </w:r>
      <w:r w:rsidR="00347CE7" w:rsidRPr="00892AD2">
        <w:rPr>
          <w:position w:val="-6"/>
          <w:szCs w:val="28"/>
          <w:lang w:val="en-US"/>
        </w:rPr>
        <w:object w:dxaOrig="380" w:dyaOrig="220">
          <v:shape id="_x0000_i1361" type="#_x0000_t75" style="width:19.25pt;height:10.9pt" o:ole="" fillcolor="window">
            <v:imagedata r:id="rId613" o:title=""/>
          </v:shape>
          <o:OLEObject Type="Embed" ProgID="Equation.3" ShapeID="_x0000_i1361" DrawAspect="Content" ObjectID="_1616420297" r:id="rId614"/>
        </w:object>
      </w:r>
      <w:r w:rsidR="0090350A" w:rsidRPr="00892AD2">
        <w:rPr>
          <w:szCs w:val="28"/>
        </w:rPr>
        <w:sym w:font="Symbol" w:char="F028"/>
      </w:r>
      <w:r w:rsidR="0090350A" w:rsidRPr="00892AD2">
        <w:rPr>
          <w:szCs w:val="28"/>
        </w:rPr>
        <w:t>1; 5</w:t>
      </w:r>
      <w:r w:rsidR="0090350A" w:rsidRPr="00892AD2">
        <w:rPr>
          <w:szCs w:val="28"/>
        </w:rPr>
        <w:sym w:font="Symbol" w:char="F05D"/>
      </w:r>
      <w:r w:rsidRPr="00892AD2">
        <w:rPr>
          <w:szCs w:val="28"/>
          <w:lang w:val="ru-RU"/>
        </w:rPr>
        <w:t>.</w:t>
      </w:r>
    </w:p>
    <w:p w:rsidR="00546AE9" w:rsidRPr="00892AD2" w:rsidRDefault="00CE433D" w:rsidP="00892AD2">
      <w:pPr>
        <w:pStyle w:val="20"/>
        <w:shd w:val="clear" w:color="auto" w:fill="FFFFFF"/>
        <w:spacing w:line="360" w:lineRule="auto"/>
        <w:rPr>
          <w:szCs w:val="28"/>
        </w:rPr>
      </w:pPr>
      <w:r w:rsidRPr="00892AD2">
        <w:rPr>
          <w:szCs w:val="28"/>
        </w:rPr>
        <w:t xml:space="preserve">12.15. </w:t>
      </w:r>
      <w:r w:rsidR="00546AE9" w:rsidRPr="00892AD2">
        <w:rPr>
          <w:szCs w:val="28"/>
        </w:rPr>
        <w:t xml:space="preserve">Диференціальна функція розподілу прибутку </w:t>
      </w:r>
      <w:r w:rsidR="00546AE9" w:rsidRPr="00892AD2">
        <w:rPr>
          <w:szCs w:val="28"/>
          <w:lang w:val="en-US"/>
        </w:rPr>
        <w:t>X</w:t>
      </w:r>
      <w:r w:rsidR="00546AE9" w:rsidRPr="00892AD2">
        <w:rPr>
          <w:szCs w:val="28"/>
        </w:rPr>
        <w:t xml:space="preserve"> підприємства відома</w:t>
      </w:r>
      <w:r w:rsidRPr="00892AD2">
        <w:rPr>
          <w:szCs w:val="28"/>
        </w:rPr>
        <w:t>:</w:t>
      </w:r>
    </w:p>
    <w:p w:rsidR="00546AE9" w:rsidRPr="00892AD2" w:rsidRDefault="00546AE9" w:rsidP="00892AD2">
      <w:pPr>
        <w:pStyle w:val="20"/>
        <w:spacing w:line="360" w:lineRule="auto"/>
        <w:jc w:val="center"/>
        <w:rPr>
          <w:szCs w:val="28"/>
        </w:rPr>
      </w:pPr>
      <w:r w:rsidRPr="00892AD2">
        <w:rPr>
          <w:i/>
          <w:position w:val="-46"/>
          <w:szCs w:val="28"/>
          <w:lang w:val="en-US"/>
        </w:rPr>
        <w:object w:dxaOrig="1400" w:dyaOrig="1040">
          <v:shape id="_x0000_i1362" type="#_x0000_t75" style="width:70.35pt;height:51.9pt" o:ole="" fillcolor="window">
            <v:imagedata r:id="rId615" o:title=""/>
          </v:shape>
          <o:OLEObject Type="Embed" ProgID="Equation.3" ShapeID="_x0000_i1362" DrawAspect="Content" ObjectID="_1616420298" r:id="rId616"/>
        </w:object>
      </w:r>
      <w:r w:rsidR="00130AE6" w:rsidRPr="00892AD2">
        <w:rPr>
          <w:i/>
          <w:position w:val="-6"/>
          <w:szCs w:val="28"/>
        </w:rPr>
        <w:object w:dxaOrig="380" w:dyaOrig="220">
          <v:shape id="_x0000_i1363" type="#_x0000_t75" style="width:19.25pt;height:10.9pt" o:ole="" fillcolor="window">
            <v:imagedata r:id="rId617" o:title=""/>
          </v:shape>
          <o:OLEObject Type="Embed" ProgID="Equation.3" ShapeID="_x0000_i1363" DrawAspect="Content" ObjectID="_1616420299" r:id="rId618"/>
        </w:object>
      </w:r>
      <w:r w:rsidR="00C356D1" w:rsidRPr="00892AD2">
        <w:rPr>
          <w:szCs w:val="28"/>
        </w:rPr>
        <w:t xml:space="preserve"> (0; 5)</w:t>
      </w:r>
      <w:r w:rsidR="00455915" w:rsidRPr="00892AD2">
        <w:rPr>
          <w:szCs w:val="28"/>
        </w:rPr>
        <w:t>;</w:t>
      </w:r>
      <w:r w:rsidR="00455915" w:rsidRPr="00892AD2">
        <w:rPr>
          <w:position w:val="-6"/>
          <w:szCs w:val="28"/>
        </w:rPr>
        <w:object w:dxaOrig="380" w:dyaOrig="240">
          <v:shape id="_x0000_i1364" type="#_x0000_t75" style="width:19.25pt;height:12.55pt" o:ole="">
            <v:imagedata r:id="rId619" o:title=""/>
          </v:shape>
          <o:OLEObject Type="Embed" ProgID="Equation.3" ShapeID="_x0000_i1364" DrawAspect="Content" ObjectID="_1616420300" r:id="rId620"/>
        </w:object>
      </w:r>
      <w:r w:rsidR="00130AE6" w:rsidRPr="00892AD2">
        <w:rPr>
          <w:szCs w:val="28"/>
        </w:rPr>
        <w:t xml:space="preserve"> (0; 5)</w:t>
      </w:r>
      <w:r w:rsidR="001F776A" w:rsidRPr="00892AD2">
        <w:rPr>
          <w:szCs w:val="28"/>
        </w:rPr>
        <w:t>.</w:t>
      </w:r>
    </w:p>
    <w:p w:rsidR="00CE433D" w:rsidRPr="00892AD2" w:rsidRDefault="00546AE9" w:rsidP="00892AD2">
      <w:pPr>
        <w:pStyle w:val="20"/>
        <w:spacing w:line="360" w:lineRule="auto"/>
        <w:ind w:left="567"/>
        <w:rPr>
          <w:szCs w:val="28"/>
        </w:rPr>
      </w:pPr>
      <w:r w:rsidRPr="00892AD2">
        <w:rPr>
          <w:szCs w:val="28"/>
        </w:rPr>
        <w:t>Знайти мат</w:t>
      </w:r>
      <w:r w:rsidR="00CE433D" w:rsidRPr="00892AD2">
        <w:rPr>
          <w:szCs w:val="28"/>
        </w:rPr>
        <w:t>е</w:t>
      </w:r>
      <w:r w:rsidRPr="00892AD2">
        <w:rPr>
          <w:szCs w:val="28"/>
        </w:rPr>
        <w:t xml:space="preserve">матичне сподівання прибутку, дисперсію та ймовірність одержання прибутку </w:t>
      </w:r>
      <w:r w:rsidRPr="00892AD2">
        <w:rPr>
          <w:position w:val="-10"/>
          <w:szCs w:val="28"/>
          <w:lang w:val="en-US"/>
        </w:rPr>
        <w:object w:dxaOrig="900" w:dyaOrig="320">
          <v:shape id="_x0000_i1365" type="#_x0000_t75" style="width:45.2pt;height:15.9pt" o:ole="" fillcolor="window">
            <v:imagedata r:id="rId621" o:title=""/>
          </v:shape>
          <o:OLEObject Type="Embed" ProgID="Equation.3" ShapeID="_x0000_i1365" DrawAspect="Content" ObjectID="_1616420301" r:id="rId622"/>
        </w:object>
      </w:r>
      <w:r w:rsidRPr="00892AD2">
        <w:rPr>
          <w:szCs w:val="28"/>
        </w:rPr>
        <w:t>млн. грн.</w:t>
      </w:r>
    </w:p>
    <w:p w:rsidR="00546AE9" w:rsidRPr="00892AD2" w:rsidRDefault="00CE433D" w:rsidP="00892AD2">
      <w:pPr>
        <w:pStyle w:val="20"/>
        <w:spacing w:line="360" w:lineRule="auto"/>
        <w:ind w:left="567" w:hanging="567"/>
        <w:rPr>
          <w:szCs w:val="28"/>
        </w:rPr>
      </w:pPr>
      <w:r w:rsidRPr="00892AD2">
        <w:rPr>
          <w:szCs w:val="28"/>
        </w:rPr>
        <w:t xml:space="preserve">12.16. </w:t>
      </w:r>
      <w:r w:rsidR="00546AE9" w:rsidRPr="00892AD2">
        <w:rPr>
          <w:szCs w:val="28"/>
        </w:rPr>
        <w:t>Знайти дисперсію та середнє квадратичне відхилення випадкової величини X, яка задана функцією розподілу</w:t>
      </w:r>
      <w:r w:rsidRPr="00892AD2">
        <w:rPr>
          <w:szCs w:val="28"/>
        </w:rPr>
        <w:t>:</w:t>
      </w:r>
    </w:p>
    <w:p w:rsidR="00546AE9" w:rsidRPr="00892AD2" w:rsidRDefault="00546AE9" w:rsidP="00892AD2">
      <w:pPr>
        <w:pStyle w:val="af0"/>
        <w:spacing w:line="360" w:lineRule="auto"/>
        <w:jc w:val="center"/>
        <w:rPr>
          <w:i/>
          <w:sz w:val="28"/>
          <w:szCs w:val="28"/>
        </w:rPr>
      </w:pPr>
      <w:r w:rsidRPr="00892AD2">
        <w:rPr>
          <w:b/>
          <w:i/>
          <w:position w:val="-10"/>
          <w:sz w:val="28"/>
          <w:szCs w:val="28"/>
        </w:rPr>
        <w:object w:dxaOrig="180" w:dyaOrig="340">
          <v:shape id="_x0000_i1366" type="#_x0000_t75" style="width:10.05pt;height:10.05pt" o:ole="" fillcolor="window">
            <v:imagedata r:id="rId163" o:title=""/>
          </v:shape>
          <o:OLEObject Type="Embed" ProgID="Equation.3" ShapeID="_x0000_i1366" DrawAspect="Content" ObjectID="_1616420302" r:id="rId623"/>
        </w:object>
      </w:r>
      <w:r w:rsidRPr="00892AD2">
        <w:rPr>
          <w:i/>
          <w:position w:val="-64"/>
          <w:sz w:val="28"/>
          <w:szCs w:val="28"/>
          <w:lang w:val="en-US"/>
        </w:rPr>
        <w:object w:dxaOrig="1540" w:dyaOrig="1400">
          <v:shape id="_x0000_i1367" type="#_x0000_t75" style="width:77pt;height:70.35pt" o:ole="" fillcolor="window">
            <v:imagedata r:id="rId624" o:title=""/>
          </v:shape>
          <o:OLEObject Type="Embed" ProgID="Equation.3" ShapeID="_x0000_i1367" DrawAspect="Content" ObjectID="_1616420303" r:id="rId625"/>
        </w:object>
      </w:r>
      <w:r w:rsidRPr="00892AD2">
        <w:rPr>
          <w:i/>
          <w:position w:val="-42"/>
          <w:sz w:val="28"/>
          <w:szCs w:val="28"/>
        </w:rPr>
        <w:object w:dxaOrig="1180" w:dyaOrig="999">
          <v:shape id="_x0000_i1368" type="#_x0000_t75" style="width:58.6pt;height:50.25pt" o:ole="" fillcolor="window">
            <v:imagedata r:id="rId626" o:title=""/>
          </v:shape>
          <o:OLEObject Type="Embed" ProgID="Equation.3" ShapeID="_x0000_i1368" DrawAspect="Content" ObjectID="_1616420304" r:id="rId627"/>
        </w:object>
      </w:r>
    </w:p>
    <w:p w:rsidR="00546AE9" w:rsidRPr="00892AD2" w:rsidRDefault="00892AD2" w:rsidP="00892AD2">
      <w:pPr>
        <w:pStyle w:val="af0"/>
        <w:tabs>
          <w:tab w:val="num" w:pos="720"/>
        </w:tabs>
        <w:spacing w:line="360" w:lineRule="auto"/>
        <w:ind w:left="567" w:hanging="567"/>
        <w:rPr>
          <w:snapToGrid w:val="0"/>
          <w:sz w:val="28"/>
          <w:szCs w:val="28"/>
        </w:rPr>
      </w:pPr>
      <w:r>
        <w:rPr>
          <w:snapToGrid w:val="0"/>
          <w:sz w:val="28"/>
          <w:szCs w:val="28"/>
        </w:rPr>
        <w:t>12.17</w:t>
      </w:r>
      <w:r w:rsidR="00546AE9" w:rsidRPr="00892AD2">
        <w:rPr>
          <w:snapToGrid w:val="0"/>
          <w:sz w:val="28"/>
          <w:szCs w:val="28"/>
        </w:rPr>
        <w:t>Неперервна випадкова величина X розподілена за показниковим законом розподілу</w:t>
      </w:r>
      <w:r w:rsidR="000340DF" w:rsidRPr="00892AD2">
        <w:rPr>
          <w:snapToGrid w:val="0"/>
          <w:sz w:val="28"/>
          <w:szCs w:val="28"/>
        </w:rPr>
        <w:t>:</w:t>
      </w:r>
    </w:p>
    <w:p w:rsidR="00546AE9" w:rsidRPr="00892AD2" w:rsidRDefault="00546AE9" w:rsidP="00892AD2">
      <w:pPr>
        <w:pStyle w:val="20"/>
        <w:spacing w:line="360" w:lineRule="auto"/>
        <w:jc w:val="center"/>
        <w:rPr>
          <w:szCs w:val="28"/>
        </w:rPr>
      </w:pPr>
      <w:r w:rsidRPr="00892AD2">
        <w:rPr>
          <w:b/>
          <w:i/>
          <w:position w:val="-10"/>
          <w:szCs w:val="28"/>
        </w:rPr>
        <w:object w:dxaOrig="180" w:dyaOrig="340">
          <v:shape id="_x0000_i1369" type="#_x0000_t75" style="width:13.4pt;height:16.75pt" o:ole="" fillcolor="window">
            <v:imagedata r:id="rId163" o:title=""/>
          </v:shape>
          <o:OLEObject Type="Embed" ProgID="Equation.3" ShapeID="_x0000_i1369" DrawAspect="Content" ObjectID="_1616420305" r:id="rId628"/>
        </w:object>
      </w:r>
      <w:r w:rsidRPr="00892AD2">
        <w:rPr>
          <w:i/>
          <w:position w:val="-32"/>
          <w:szCs w:val="28"/>
          <w:lang w:val="en-US"/>
        </w:rPr>
        <w:object w:dxaOrig="1380" w:dyaOrig="760">
          <v:shape id="_x0000_i1370" type="#_x0000_t75" style="width:69.5pt;height:37.65pt" o:ole="" fillcolor="window">
            <v:imagedata r:id="rId629" o:title=""/>
          </v:shape>
          <o:OLEObject Type="Embed" ProgID="Equation.3" ShapeID="_x0000_i1370" DrawAspect="Content" ObjectID="_1616420306" r:id="rId630"/>
        </w:object>
      </w:r>
      <w:r w:rsidR="002950C8" w:rsidRPr="00892AD2">
        <w:rPr>
          <w:i/>
          <w:position w:val="-26"/>
          <w:szCs w:val="28"/>
        </w:rPr>
        <w:object w:dxaOrig="580" w:dyaOrig="639">
          <v:shape id="_x0000_i1371" type="#_x0000_t75" style="width:29.3pt;height:32.65pt" o:ole="" fillcolor="window">
            <v:imagedata r:id="rId631" o:title=""/>
          </v:shape>
          <o:OLEObject Type="Embed" ProgID="Equation.3" ShapeID="_x0000_i1371" DrawAspect="Content" ObjectID="_1616420307" r:id="rId632"/>
        </w:object>
      </w:r>
      <w:r w:rsidR="005C396C" w:rsidRPr="00892AD2">
        <w:rPr>
          <w:szCs w:val="28"/>
        </w:rPr>
        <w:t>.</w:t>
      </w:r>
    </w:p>
    <w:p w:rsidR="00546AE9" w:rsidRPr="00892AD2" w:rsidRDefault="00546AE9" w:rsidP="00892AD2">
      <w:pPr>
        <w:pStyle w:val="af0"/>
        <w:spacing w:line="360" w:lineRule="auto"/>
        <w:ind w:left="567" w:firstLine="0"/>
        <w:rPr>
          <w:sz w:val="28"/>
          <w:szCs w:val="28"/>
        </w:rPr>
      </w:pPr>
      <w:r w:rsidRPr="00892AD2">
        <w:rPr>
          <w:sz w:val="28"/>
          <w:szCs w:val="28"/>
        </w:rPr>
        <w:t xml:space="preserve">Знайти ймовірність того, що в результаті випробування </w:t>
      </w:r>
      <w:r w:rsidRPr="00892AD2">
        <w:rPr>
          <w:sz w:val="28"/>
          <w:szCs w:val="28"/>
          <w:lang w:val="en-US"/>
        </w:rPr>
        <w:t>X</w:t>
      </w:r>
      <w:r w:rsidRPr="00892AD2">
        <w:rPr>
          <w:sz w:val="28"/>
          <w:szCs w:val="28"/>
        </w:rPr>
        <w:t xml:space="preserve"> прийме значення, яке належить інтервалу (1; 3).</w:t>
      </w:r>
    </w:p>
    <w:p w:rsidR="00546AE9" w:rsidRPr="00892AD2" w:rsidRDefault="00546AE9" w:rsidP="00892AD2">
      <w:pPr>
        <w:pStyle w:val="af0"/>
        <w:spacing w:line="360" w:lineRule="auto"/>
        <w:ind w:left="567" w:hanging="567"/>
        <w:rPr>
          <w:sz w:val="28"/>
          <w:szCs w:val="28"/>
        </w:rPr>
      </w:pPr>
      <w:r w:rsidRPr="00892AD2">
        <w:rPr>
          <w:sz w:val="28"/>
          <w:szCs w:val="28"/>
        </w:rPr>
        <w:t>12.18. Обчислити дисперсію випадкової величини, що розподілена рівномірно</w:t>
      </w:r>
      <w:r w:rsidR="000340DF" w:rsidRPr="00892AD2">
        <w:rPr>
          <w:sz w:val="28"/>
          <w:szCs w:val="28"/>
        </w:rPr>
        <w:t>:</w:t>
      </w:r>
    </w:p>
    <w:p w:rsidR="00546AE9" w:rsidRPr="00892AD2" w:rsidRDefault="00546AE9" w:rsidP="00892AD2">
      <w:pPr>
        <w:pStyle w:val="20"/>
        <w:spacing w:line="360" w:lineRule="auto"/>
        <w:jc w:val="center"/>
        <w:rPr>
          <w:szCs w:val="28"/>
        </w:rPr>
      </w:pPr>
      <w:r w:rsidRPr="00892AD2">
        <w:rPr>
          <w:i/>
          <w:position w:val="-46"/>
          <w:szCs w:val="28"/>
          <w:lang w:val="en-US"/>
        </w:rPr>
        <w:object w:dxaOrig="1500" w:dyaOrig="1040">
          <v:shape id="_x0000_i1372" type="#_x0000_t75" style="width:74.5pt;height:51.9pt" o:ole="" fillcolor="window">
            <v:imagedata r:id="rId633" o:title=""/>
          </v:shape>
          <o:OLEObject Type="Embed" ProgID="Equation.3" ShapeID="_x0000_i1372" DrawAspect="Content" ObjectID="_1616420308" r:id="rId634"/>
        </w:object>
      </w:r>
      <w:r w:rsidR="00D010E0" w:rsidRPr="00892AD2">
        <w:rPr>
          <w:i/>
          <w:position w:val="-6"/>
          <w:szCs w:val="28"/>
        </w:rPr>
        <w:object w:dxaOrig="380" w:dyaOrig="220">
          <v:shape id="_x0000_i1373" type="#_x0000_t75" style="width:19.25pt;height:10.9pt" o:ole="" fillcolor="window">
            <v:imagedata r:id="rId635" o:title=""/>
          </v:shape>
          <o:OLEObject Type="Embed" ProgID="Equation.3" ShapeID="_x0000_i1373" DrawAspect="Content" ObjectID="_1616420309" r:id="rId636"/>
        </w:object>
      </w:r>
      <w:r w:rsidR="00D010E0" w:rsidRPr="00892AD2">
        <w:rPr>
          <w:szCs w:val="28"/>
          <w:lang w:val="en-US"/>
        </w:rPr>
        <w:t>(a</w:t>
      </w:r>
      <w:r w:rsidR="00D010E0" w:rsidRPr="00892AD2">
        <w:rPr>
          <w:szCs w:val="28"/>
        </w:rPr>
        <w:t xml:space="preserve">; </w:t>
      </w:r>
      <w:r w:rsidR="00D010E0" w:rsidRPr="00892AD2">
        <w:rPr>
          <w:szCs w:val="28"/>
          <w:lang w:val="en-US"/>
        </w:rPr>
        <w:t xml:space="preserve">b) </w:t>
      </w:r>
      <w:r w:rsidR="00362BAE" w:rsidRPr="00892AD2">
        <w:rPr>
          <w:i/>
          <w:position w:val="-6"/>
          <w:szCs w:val="28"/>
        </w:rPr>
        <w:object w:dxaOrig="380" w:dyaOrig="240">
          <v:shape id="_x0000_i1374" type="#_x0000_t75" style="width:19.25pt;height:12.55pt" o:ole="" fillcolor="window">
            <v:imagedata r:id="rId637" o:title=""/>
          </v:shape>
          <o:OLEObject Type="Embed" ProgID="Equation.3" ShapeID="_x0000_i1374" DrawAspect="Content" ObjectID="_1616420310" r:id="rId638"/>
        </w:object>
      </w:r>
      <w:r w:rsidR="00D010E0" w:rsidRPr="00892AD2">
        <w:rPr>
          <w:szCs w:val="28"/>
          <w:lang w:val="en-US"/>
        </w:rPr>
        <w:t>(a</w:t>
      </w:r>
      <w:r w:rsidR="00D010E0" w:rsidRPr="00892AD2">
        <w:rPr>
          <w:szCs w:val="28"/>
        </w:rPr>
        <w:t xml:space="preserve">; </w:t>
      </w:r>
      <w:r w:rsidR="00D010E0" w:rsidRPr="00892AD2">
        <w:rPr>
          <w:szCs w:val="28"/>
          <w:lang w:val="en-US"/>
        </w:rPr>
        <w:t>b)</w:t>
      </w:r>
      <w:r w:rsidR="00D010E0" w:rsidRPr="00892AD2">
        <w:rPr>
          <w:szCs w:val="28"/>
        </w:rPr>
        <w:t>.</w:t>
      </w:r>
    </w:p>
    <w:p w:rsidR="00546AE9" w:rsidRPr="00892AD2" w:rsidRDefault="00546AE9" w:rsidP="00DE5F7A">
      <w:pPr>
        <w:pStyle w:val="af0"/>
        <w:numPr>
          <w:ilvl w:val="1"/>
          <w:numId w:val="19"/>
        </w:numPr>
        <w:spacing w:line="360" w:lineRule="auto"/>
        <w:rPr>
          <w:sz w:val="28"/>
          <w:szCs w:val="28"/>
        </w:rPr>
      </w:pPr>
      <w:r w:rsidRPr="00892AD2">
        <w:rPr>
          <w:snapToGrid w:val="0"/>
          <w:sz w:val="28"/>
          <w:szCs w:val="28"/>
        </w:rPr>
        <w:t xml:space="preserve"> Знайти математичне сподівання та дисперсію </w:t>
      </w:r>
      <w:r w:rsidRPr="00892AD2">
        <w:rPr>
          <w:sz w:val="28"/>
          <w:szCs w:val="28"/>
        </w:rPr>
        <w:t xml:space="preserve">випадкової величини </w:t>
      </w:r>
      <w:r w:rsidRPr="00892AD2">
        <w:rPr>
          <w:sz w:val="28"/>
          <w:szCs w:val="28"/>
          <w:lang w:val="en-US"/>
        </w:rPr>
        <w:t>X</w:t>
      </w:r>
      <w:r w:rsidRPr="00892AD2">
        <w:rPr>
          <w:sz w:val="28"/>
          <w:szCs w:val="28"/>
          <w:lang w:val="ru-RU"/>
        </w:rPr>
        <w:t xml:space="preserve">, </w:t>
      </w:r>
      <w:r w:rsidRPr="00892AD2">
        <w:rPr>
          <w:sz w:val="28"/>
          <w:szCs w:val="28"/>
        </w:rPr>
        <w:t>що має таку густину розподілу:</w:t>
      </w:r>
    </w:p>
    <w:p w:rsidR="00546AE9" w:rsidRPr="00892AD2" w:rsidRDefault="00C61301" w:rsidP="00892AD2">
      <w:pPr>
        <w:pStyle w:val="20"/>
        <w:spacing w:line="360" w:lineRule="auto"/>
        <w:jc w:val="center"/>
        <w:rPr>
          <w:i/>
          <w:szCs w:val="28"/>
        </w:rPr>
      </w:pPr>
      <w:r w:rsidRPr="00892AD2">
        <w:rPr>
          <w:i/>
          <w:position w:val="-48"/>
          <w:szCs w:val="28"/>
          <w:lang w:val="en-US"/>
        </w:rPr>
        <w:object w:dxaOrig="2060" w:dyaOrig="1080">
          <v:shape id="_x0000_i1375" type="#_x0000_t75" style="width:103pt;height:54.4pt" o:ole="" fillcolor="window">
            <v:imagedata r:id="rId639" o:title=""/>
          </v:shape>
          <o:OLEObject Type="Embed" ProgID="Equation.3" ShapeID="_x0000_i1375" DrawAspect="Content" ObjectID="_1616420311" r:id="rId640"/>
        </w:object>
      </w:r>
      <w:r w:rsidR="00546AE9" w:rsidRPr="00892AD2">
        <w:rPr>
          <w:i/>
          <w:position w:val="-34"/>
          <w:szCs w:val="28"/>
        </w:rPr>
        <w:object w:dxaOrig="700" w:dyaOrig="800">
          <v:shape id="_x0000_i1376" type="#_x0000_t75" style="width:35.15pt;height:39.35pt" o:ole="" fillcolor="window">
            <v:imagedata r:id="rId641" o:title=""/>
          </v:shape>
          <o:OLEObject Type="Embed" ProgID="Equation.3" ShapeID="_x0000_i1376" DrawAspect="Content" ObjectID="_1616420312" r:id="rId642"/>
        </w:object>
      </w:r>
    </w:p>
    <w:p w:rsidR="00546AE9" w:rsidRPr="00892AD2" w:rsidRDefault="00546AE9" w:rsidP="00DE5F7A">
      <w:pPr>
        <w:pStyle w:val="20"/>
        <w:numPr>
          <w:ilvl w:val="1"/>
          <w:numId w:val="19"/>
        </w:numPr>
        <w:shd w:val="clear" w:color="auto" w:fill="FFFFFF"/>
        <w:spacing w:line="360" w:lineRule="auto"/>
        <w:rPr>
          <w:szCs w:val="28"/>
        </w:rPr>
      </w:pPr>
      <w:r w:rsidRPr="00892AD2">
        <w:rPr>
          <w:szCs w:val="28"/>
        </w:rPr>
        <w:t xml:space="preserve"> Густина розподілу ймовірності випадкової величини </w:t>
      </w:r>
      <w:r w:rsidRPr="00892AD2">
        <w:rPr>
          <w:szCs w:val="28"/>
          <w:lang w:val="en-US"/>
        </w:rPr>
        <w:t>X</w:t>
      </w:r>
      <w:r w:rsidRPr="00892AD2">
        <w:rPr>
          <w:szCs w:val="28"/>
        </w:rPr>
        <w:t xml:space="preserve"> має такий вигляд:</w:t>
      </w:r>
    </w:p>
    <w:p w:rsidR="00546AE9" w:rsidRPr="00892AD2" w:rsidRDefault="00546AE9" w:rsidP="00892AD2">
      <w:pPr>
        <w:pStyle w:val="20"/>
        <w:spacing w:line="360" w:lineRule="auto"/>
        <w:jc w:val="center"/>
        <w:rPr>
          <w:i/>
          <w:szCs w:val="28"/>
        </w:rPr>
      </w:pPr>
      <w:r w:rsidRPr="00892AD2">
        <w:rPr>
          <w:b/>
          <w:i/>
          <w:position w:val="-10"/>
          <w:szCs w:val="28"/>
        </w:rPr>
        <w:object w:dxaOrig="180" w:dyaOrig="340">
          <v:shape id="_x0000_i1377" type="#_x0000_t75" style="width:13.4pt;height:16.75pt" o:ole="" fillcolor="window">
            <v:imagedata r:id="rId163" o:title=""/>
          </v:shape>
          <o:OLEObject Type="Embed" ProgID="Equation.3" ShapeID="_x0000_i1377" DrawAspect="Content" ObjectID="_1616420313" r:id="rId643"/>
        </w:object>
      </w:r>
      <w:r w:rsidRPr="00892AD2">
        <w:rPr>
          <w:i/>
          <w:position w:val="-30"/>
          <w:szCs w:val="28"/>
          <w:lang w:val="en-US"/>
        </w:rPr>
        <w:object w:dxaOrig="1440" w:dyaOrig="720">
          <v:shape id="_x0000_i1378" type="#_x0000_t75" style="width:1in;height:36pt" o:ole="" fillcolor="window">
            <v:imagedata r:id="rId644" o:title=""/>
          </v:shape>
          <o:OLEObject Type="Embed" ProgID="Equation.3" ShapeID="_x0000_i1378" DrawAspect="Content" ObjectID="_1616420314" r:id="rId645"/>
        </w:object>
      </w:r>
      <w:r w:rsidR="00C61301" w:rsidRPr="00892AD2">
        <w:rPr>
          <w:i/>
          <w:position w:val="-28"/>
          <w:szCs w:val="28"/>
        </w:rPr>
        <w:object w:dxaOrig="1260" w:dyaOrig="680">
          <v:shape id="_x0000_i1379" type="#_x0000_t75" style="width:61.95pt;height:34.35pt" o:ole="" fillcolor="window">
            <v:imagedata r:id="rId646" o:title=""/>
          </v:shape>
          <o:OLEObject Type="Embed" ProgID="Equation.3" ShapeID="_x0000_i1379" DrawAspect="Content" ObjectID="_1616420315" r:id="rId647"/>
        </w:object>
      </w:r>
    </w:p>
    <w:p w:rsidR="00546AE9" w:rsidRPr="00892AD2" w:rsidRDefault="00043F63" w:rsidP="00892AD2">
      <w:pPr>
        <w:pStyle w:val="20"/>
        <w:spacing w:line="360" w:lineRule="auto"/>
        <w:ind w:firstLine="567"/>
        <w:rPr>
          <w:szCs w:val="28"/>
        </w:rPr>
      </w:pPr>
      <w:r w:rsidRPr="00892AD2">
        <w:rPr>
          <w:szCs w:val="28"/>
        </w:rPr>
        <w:t>Знайти мате</w:t>
      </w:r>
      <w:r w:rsidR="00546AE9" w:rsidRPr="00892AD2">
        <w:rPr>
          <w:szCs w:val="28"/>
        </w:rPr>
        <w:t>матичне сподівання та дисперсію.</w:t>
      </w:r>
    </w:p>
    <w:p w:rsidR="00546AE9" w:rsidRPr="00892AD2" w:rsidRDefault="00546AE9" w:rsidP="00DE5F7A">
      <w:pPr>
        <w:pStyle w:val="20"/>
        <w:numPr>
          <w:ilvl w:val="1"/>
          <w:numId w:val="19"/>
        </w:numPr>
        <w:shd w:val="clear" w:color="auto" w:fill="FFFFFF"/>
        <w:spacing w:line="360" w:lineRule="auto"/>
        <w:rPr>
          <w:szCs w:val="28"/>
        </w:rPr>
      </w:pPr>
      <w:r w:rsidRPr="00892AD2">
        <w:rPr>
          <w:szCs w:val="28"/>
        </w:rPr>
        <w:t xml:space="preserve"> Щільність розподілу випадкової величини </w:t>
      </w:r>
      <w:r w:rsidRPr="00892AD2">
        <w:rPr>
          <w:szCs w:val="28"/>
          <w:lang w:val="en-US"/>
        </w:rPr>
        <w:t>X</w:t>
      </w:r>
      <w:r w:rsidRPr="00892AD2">
        <w:rPr>
          <w:szCs w:val="28"/>
        </w:rPr>
        <w:t xml:space="preserve"> дорівнює:</w:t>
      </w:r>
    </w:p>
    <w:p w:rsidR="00546AE9" w:rsidRPr="00892AD2" w:rsidRDefault="00546AE9" w:rsidP="00892AD2">
      <w:pPr>
        <w:pStyle w:val="20"/>
        <w:spacing w:line="360" w:lineRule="auto"/>
        <w:jc w:val="center"/>
        <w:rPr>
          <w:szCs w:val="28"/>
        </w:rPr>
      </w:pPr>
      <w:r w:rsidRPr="00892AD2">
        <w:rPr>
          <w:b/>
          <w:i/>
          <w:position w:val="-10"/>
          <w:szCs w:val="28"/>
        </w:rPr>
        <w:object w:dxaOrig="180" w:dyaOrig="340">
          <v:shape id="_x0000_i1380" type="#_x0000_t75" style="width:7.55pt;height:10.9pt" o:ole="" fillcolor="window">
            <v:imagedata r:id="rId163" o:title=""/>
          </v:shape>
          <o:OLEObject Type="Embed" ProgID="Equation.3" ShapeID="_x0000_i1380" DrawAspect="Content" ObjectID="_1616420316" r:id="rId648"/>
        </w:object>
      </w:r>
      <w:r w:rsidRPr="00892AD2">
        <w:rPr>
          <w:i/>
          <w:position w:val="-32"/>
          <w:szCs w:val="28"/>
          <w:lang w:val="en-US"/>
        </w:rPr>
        <w:object w:dxaOrig="1320" w:dyaOrig="760">
          <v:shape id="_x0000_i1381" type="#_x0000_t75" style="width:67pt;height:37.65pt" o:ole="" fillcolor="window">
            <v:imagedata r:id="rId649" o:title=""/>
          </v:shape>
          <o:OLEObject Type="Embed" ProgID="Equation.3" ShapeID="_x0000_i1381" DrawAspect="Content" ObjectID="_1616420317" r:id="rId650"/>
        </w:object>
      </w:r>
      <w:r w:rsidRPr="00892AD2">
        <w:rPr>
          <w:i/>
          <w:position w:val="-28"/>
          <w:szCs w:val="28"/>
        </w:rPr>
        <w:object w:dxaOrig="940" w:dyaOrig="680">
          <v:shape id="_x0000_i1382" type="#_x0000_t75" style="width:47.7pt;height:34.35pt" o:ole="" fillcolor="window">
            <v:imagedata r:id="rId651" o:title=""/>
          </v:shape>
          <o:OLEObject Type="Embed" ProgID="Equation.3" ShapeID="_x0000_i1382" DrawAspect="Content" ObjectID="_1616420318" r:id="rId652"/>
        </w:object>
      </w:r>
      <w:r w:rsidR="00C61301" w:rsidRPr="00892AD2">
        <w:rPr>
          <w:szCs w:val="28"/>
        </w:rPr>
        <w:t>.</w:t>
      </w:r>
    </w:p>
    <w:p w:rsidR="00546AE9" w:rsidRPr="00892AD2" w:rsidRDefault="00546AE9" w:rsidP="00892AD2">
      <w:pPr>
        <w:pStyle w:val="20"/>
        <w:spacing w:line="360" w:lineRule="auto"/>
        <w:ind w:firstLine="567"/>
        <w:rPr>
          <w:szCs w:val="28"/>
        </w:rPr>
      </w:pPr>
      <w:r w:rsidRPr="00892AD2">
        <w:rPr>
          <w:szCs w:val="28"/>
        </w:rPr>
        <w:t>Знайти функцію розподілу та математичне сподівання.</w:t>
      </w:r>
    </w:p>
    <w:p w:rsidR="00546AE9" w:rsidRPr="00892AD2" w:rsidRDefault="00546AE9" w:rsidP="00DE5F7A">
      <w:pPr>
        <w:pStyle w:val="20"/>
        <w:numPr>
          <w:ilvl w:val="1"/>
          <w:numId w:val="19"/>
        </w:numPr>
        <w:shd w:val="clear" w:color="auto" w:fill="FFFFFF"/>
        <w:spacing w:line="360" w:lineRule="auto"/>
        <w:rPr>
          <w:szCs w:val="28"/>
        </w:rPr>
      </w:pPr>
      <w:r w:rsidRPr="00892AD2">
        <w:rPr>
          <w:szCs w:val="28"/>
        </w:rPr>
        <w:t xml:space="preserve"> Щільність розподілу випадкової величини </w:t>
      </w:r>
      <w:r w:rsidRPr="00892AD2">
        <w:rPr>
          <w:szCs w:val="28"/>
          <w:lang w:val="en-US"/>
        </w:rPr>
        <w:t>X</w:t>
      </w:r>
      <w:r w:rsidRPr="00892AD2">
        <w:rPr>
          <w:szCs w:val="28"/>
        </w:rPr>
        <w:t xml:space="preserve"> дорівнює:</w:t>
      </w:r>
    </w:p>
    <w:p w:rsidR="00546AE9" w:rsidRPr="00892AD2" w:rsidRDefault="00546AE9" w:rsidP="00892AD2">
      <w:pPr>
        <w:pStyle w:val="20"/>
        <w:spacing w:line="360" w:lineRule="auto"/>
        <w:jc w:val="center"/>
        <w:rPr>
          <w:i/>
          <w:szCs w:val="28"/>
        </w:rPr>
      </w:pPr>
      <w:r w:rsidRPr="00892AD2">
        <w:rPr>
          <w:b/>
          <w:i/>
          <w:position w:val="-10"/>
          <w:szCs w:val="28"/>
        </w:rPr>
        <w:object w:dxaOrig="180" w:dyaOrig="340">
          <v:shape id="_x0000_i1383" type="#_x0000_t75" style="width:7.55pt;height:10.9pt" o:ole="" fillcolor="window">
            <v:imagedata r:id="rId163" o:title=""/>
          </v:shape>
          <o:OLEObject Type="Embed" ProgID="Equation.3" ShapeID="_x0000_i1383" DrawAspect="Content" ObjectID="_1616420319" r:id="rId653"/>
        </w:object>
      </w:r>
      <w:r w:rsidR="00CD4D6D" w:rsidRPr="00892AD2">
        <w:rPr>
          <w:i/>
          <w:position w:val="-46"/>
          <w:szCs w:val="28"/>
          <w:lang w:val="en-US"/>
        </w:rPr>
        <w:object w:dxaOrig="1760" w:dyaOrig="1040">
          <v:shape id="_x0000_i1384" type="#_x0000_t75" style="width:87.9pt;height:51.9pt" o:ole="" fillcolor="window">
            <v:imagedata r:id="rId654" o:title=""/>
          </v:shape>
          <o:OLEObject Type="Embed" ProgID="Equation.3" ShapeID="_x0000_i1384" DrawAspect="Content" ObjectID="_1616420320" r:id="rId655"/>
        </w:object>
      </w:r>
      <w:r w:rsidR="00CD4D6D" w:rsidRPr="00892AD2">
        <w:rPr>
          <w:i/>
          <w:position w:val="-58"/>
          <w:szCs w:val="28"/>
        </w:rPr>
        <w:object w:dxaOrig="859" w:dyaOrig="1280">
          <v:shape id="_x0000_i1385" type="#_x0000_t75" style="width:42.7pt;height:64.45pt" o:ole="" fillcolor="window">
            <v:imagedata r:id="rId656" o:title=""/>
          </v:shape>
          <o:OLEObject Type="Embed" ProgID="Equation.3" ShapeID="_x0000_i1385" DrawAspect="Content" ObjectID="_1616420321" r:id="rId657"/>
        </w:object>
      </w:r>
    </w:p>
    <w:p w:rsidR="00546AE9" w:rsidRPr="00892AD2" w:rsidRDefault="00546AE9" w:rsidP="00892AD2">
      <w:pPr>
        <w:pStyle w:val="20"/>
        <w:spacing w:line="360" w:lineRule="auto"/>
        <w:ind w:firstLine="567"/>
        <w:rPr>
          <w:szCs w:val="28"/>
        </w:rPr>
      </w:pPr>
      <w:r w:rsidRPr="00892AD2">
        <w:rPr>
          <w:szCs w:val="28"/>
        </w:rPr>
        <w:t>Знайти математичне сподівання та дисперсію випадкової величини.</w:t>
      </w:r>
    </w:p>
    <w:p w:rsidR="00E05017" w:rsidRPr="00892AD2" w:rsidRDefault="00E107AF" w:rsidP="00CE182C">
      <w:pPr>
        <w:pStyle w:val="5"/>
        <w:jc w:val="center"/>
      </w:pPr>
      <w:bookmarkStart w:id="15" w:name="_13.__"/>
      <w:bookmarkEnd w:id="15"/>
      <w:r w:rsidRPr="00892AD2">
        <w:br w:type="page"/>
      </w:r>
      <w:r w:rsidR="00E05017" w:rsidRPr="00892AD2">
        <w:lastRenderedPageBreak/>
        <w:t>13.  Вибірковий метод</w:t>
      </w:r>
    </w:p>
    <w:p w:rsidR="00BA0C20" w:rsidRDefault="00BA0C20" w:rsidP="00BA0C20">
      <w:pPr>
        <w:pStyle w:val="af0"/>
        <w:spacing w:line="360" w:lineRule="auto"/>
        <w:rPr>
          <w:sz w:val="28"/>
          <w:szCs w:val="28"/>
          <w:lang w:val="ru-RU"/>
        </w:rPr>
      </w:pPr>
      <w:r w:rsidRPr="00A84DE3">
        <w:rPr>
          <w:sz w:val="28"/>
          <w:szCs w:val="28"/>
          <w:lang w:val="ru-RU"/>
        </w:rPr>
        <w:t>Самостійна робота</w:t>
      </w:r>
      <w:r>
        <w:rPr>
          <w:sz w:val="28"/>
          <w:szCs w:val="28"/>
          <w:lang w:val="ru-RU"/>
        </w:rPr>
        <w:t xml:space="preserve"> -  год.</w:t>
      </w:r>
    </w:p>
    <w:p w:rsidR="00BA0C20" w:rsidRDefault="00BA0C20" w:rsidP="00BA0C20">
      <w:pPr>
        <w:pStyle w:val="af0"/>
        <w:spacing w:line="360" w:lineRule="auto"/>
        <w:rPr>
          <w:sz w:val="28"/>
          <w:szCs w:val="28"/>
          <w:lang w:val="ru-RU"/>
        </w:rPr>
      </w:pPr>
      <w:r w:rsidRPr="0071447D">
        <w:rPr>
          <w:i/>
          <w:sz w:val="28"/>
          <w:szCs w:val="28"/>
          <w:lang w:val="ru-RU"/>
        </w:rPr>
        <w:t>Зміст</w:t>
      </w:r>
      <w:r>
        <w:rPr>
          <w:sz w:val="28"/>
          <w:szCs w:val="28"/>
          <w:lang w:val="ru-RU"/>
        </w:rPr>
        <w:t>:</w:t>
      </w:r>
    </w:p>
    <w:p w:rsidR="00BA0C20" w:rsidRDefault="00BA0C20" w:rsidP="00BA0C20">
      <w:pPr>
        <w:pStyle w:val="af0"/>
        <w:spacing w:line="360" w:lineRule="auto"/>
        <w:rPr>
          <w:sz w:val="28"/>
          <w:szCs w:val="28"/>
          <w:lang w:val="ru-RU"/>
        </w:rPr>
      </w:pPr>
      <w:r w:rsidRPr="0071447D">
        <w:rPr>
          <w:i/>
          <w:sz w:val="28"/>
          <w:szCs w:val="28"/>
          <w:lang w:val="ru-RU"/>
        </w:rPr>
        <w:t>Форма самостійної роботи</w:t>
      </w:r>
      <w:r>
        <w:rPr>
          <w:sz w:val="28"/>
          <w:szCs w:val="28"/>
          <w:lang w:val="ru-RU"/>
        </w:rPr>
        <w:t>: вивчення теоретичного матеріалу, виконання практичних завдань</w:t>
      </w:r>
    </w:p>
    <w:p w:rsidR="00BA0C20" w:rsidRDefault="00BA0C20" w:rsidP="00BA0C20">
      <w:pPr>
        <w:pStyle w:val="af0"/>
        <w:spacing w:line="360" w:lineRule="auto"/>
        <w:rPr>
          <w:sz w:val="28"/>
          <w:szCs w:val="28"/>
          <w:lang w:val="ru-RU"/>
        </w:rPr>
      </w:pPr>
      <w:r w:rsidRPr="0071447D">
        <w:rPr>
          <w:i/>
          <w:sz w:val="28"/>
          <w:szCs w:val="28"/>
          <w:lang w:val="ru-RU"/>
        </w:rPr>
        <w:t>Література</w:t>
      </w:r>
      <w:r>
        <w:rPr>
          <w:sz w:val="28"/>
          <w:szCs w:val="28"/>
          <w:lang w:val="ru-RU"/>
        </w:rPr>
        <w:t>:</w:t>
      </w:r>
    </w:p>
    <w:p w:rsidR="00E05017" w:rsidRPr="00892AD2" w:rsidRDefault="00BA0C20" w:rsidP="00BA0C20">
      <w:pPr>
        <w:pStyle w:val="20"/>
        <w:shd w:val="clear" w:color="auto" w:fill="FFFFFF"/>
        <w:spacing w:line="360" w:lineRule="auto"/>
        <w:jc w:val="center"/>
        <w:rPr>
          <w:b/>
          <w:szCs w:val="28"/>
        </w:rPr>
      </w:pPr>
      <w:r w:rsidRPr="0052267B">
        <w:rPr>
          <w:b/>
          <w:szCs w:val="28"/>
          <w:lang w:val="ru-RU"/>
        </w:rPr>
        <w:t>Методичні вказівки.</w:t>
      </w:r>
    </w:p>
    <w:p w:rsidR="00E05017" w:rsidRPr="00892AD2" w:rsidRDefault="00E05017" w:rsidP="00892AD2">
      <w:pPr>
        <w:pStyle w:val="20"/>
        <w:spacing w:line="360" w:lineRule="auto"/>
        <w:ind w:firstLine="709"/>
        <w:rPr>
          <w:szCs w:val="28"/>
        </w:rPr>
      </w:pPr>
      <w:r w:rsidRPr="00892AD2">
        <w:rPr>
          <w:szCs w:val="28"/>
        </w:rPr>
        <w:t xml:space="preserve">Додатне число, що вказує, скільки раз та чи інша варіанта зустрічається в таблиці даних, називається </w:t>
      </w:r>
      <w:r w:rsidRPr="00EC48B1">
        <w:rPr>
          <w:b/>
          <w:szCs w:val="28"/>
        </w:rPr>
        <w:t>частотою</w:t>
      </w:r>
      <w:r w:rsidRPr="00892AD2">
        <w:rPr>
          <w:szCs w:val="28"/>
        </w:rPr>
        <w:t>.</w:t>
      </w:r>
    </w:p>
    <w:p w:rsidR="00E05017" w:rsidRPr="00892AD2" w:rsidRDefault="00E05017" w:rsidP="00892AD2">
      <w:pPr>
        <w:pStyle w:val="20"/>
        <w:spacing w:line="360" w:lineRule="auto"/>
        <w:ind w:firstLine="709"/>
        <w:rPr>
          <w:szCs w:val="28"/>
        </w:rPr>
      </w:pPr>
      <w:r w:rsidRPr="00892AD2">
        <w:rPr>
          <w:szCs w:val="28"/>
        </w:rPr>
        <w:t>Статистичний розподіл вибірки встановлює зв’язок між рядом варіант і відповідними частотами.</w:t>
      </w:r>
    </w:p>
    <w:p w:rsidR="00E05017" w:rsidRPr="00892AD2" w:rsidRDefault="00E05017" w:rsidP="00892AD2">
      <w:pPr>
        <w:pStyle w:val="20"/>
        <w:spacing w:line="360" w:lineRule="auto"/>
        <w:ind w:firstLine="709"/>
        <w:rPr>
          <w:szCs w:val="28"/>
        </w:rPr>
      </w:pPr>
      <w:r w:rsidRPr="00892AD2">
        <w:rPr>
          <w:szCs w:val="28"/>
        </w:rPr>
        <w:t xml:space="preserve">Відношення частоти </w:t>
      </w:r>
      <w:r w:rsidRPr="00892AD2">
        <w:rPr>
          <w:position w:val="-12"/>
          <w:szCs w:val="28"/>
        </w:rPr>
        <w:object w:dxaOrig="240" w:dyaOrig="360">
          <v:shape id="_x0000_i1386" type="#_x0000_t75" style="width:12.55pt;height:17.6pt" o:ole="" fillcolor="window">
            <v:imagedata r:id="rId658" o:title=""/>
          </v:shape>
          <o:OLEObject Type="Embed" ProgID="Equation.3" ShapeID="_x0000_i1386" DrawAspect="Content" ObjectID="_1616420322" r:id="rId659"/>
        </w:object>
      </w:r>
      <w:r w:rsidRPr="00892AD2">
        <w:rPr>
          <w:szCs w:val="28"/>
        </w:rPr>
        <w:t xml:space="preserve"> варіанти </w:t>
      </w:r>
      <w:r w:rsidRPr="00892AD2">
        <w:rPr>
          <w:position w:val="-12"/>
          <w:szCs w:val="28"/>
        </w:rPr>
        <w:object w:dxaOrig="240" w:dyaOrig="360">
          <v:shape id="_x0000_i1387" type="#_x0000_t75" style="width:12.55pt;height:17.6pt" o:ole="" fillcolor="window">
            <v:imagedata r:id="rId660" o:title=""/>
          </v:shape>
          <o:OLEObject Type="Embed" ProgID="Equation.3" ShapeID="_x0000_i1387" DrawAspect="Content" ObjectID="_1616420323" r:id="rId661"/>
        </w:object>
      </w:r>
      <w:r w:rsidRPr="00892AD2">
        <w:rPr>
          <w:szCs w:val="28"/>
        </w:rPr>
        <w:t>до об’єму вибірки</w:t>
      </w:r>
      <w:r w:rsidRPr="00892AD2">
        <w:rPr>
          <w:i/>
          <w:szCs w:val="28"/>
          <w:lang w:val="en-US"/>
        </w:rPr>
        <w:t>n</w:t>
      </w:r>
      <w:r w:rsidRPr="00892AD2">
        <w:rPr>
          <w:szCs w:val="28"/>
        </w:rPr>
        <w:t xml:space="preserve">називається </w:t>
      </w:r>
      <w:r w:rsidRPr="00EC48B1">
        <w:rPr>
          <w:b/>
          <w:szCs w:val="28"/>
        </w:rPr>
        <w:t>відносною частотою</w:t>
      </w:r>
      <w:r w:rsidRPr="00892AD2">
        <w:rPr>
          <w:szCs w:val="28"/>
        </w:rPr>
        <w:t>:</w:t>
      </w:r>
    </w:p>
    <w:p w:rsidR="00E05017" w:rsidRPr="00892AD2" w:rsidRDefault="00E05017" w:rsidP="00892AD2">
      <w:pPr>
        <w:pStyle w:val="20"/>
        <w:spacing w:line="360" w:lineRule="auto"/>
        <w:ind w:firstLine="567"/>
        <w:jc w:val="center"/>
        <w:rPr>
          <w:szCs w:val="28"/>
        </w:rPr>
      </w:pPr>
      <w:r w:rsidRPr="00892AD2">
        <w:rPr>
          <w:position w:val="-24"/>
          <w:szCs w:val="28"/>
        </w:rPr>
        <w:object w:dxaOrig="880" w:dyaOrig="639">
          <v:shape id="_x0000_i1388" type="#_x0000_t75" style="width:43.55pt;height:32.65pt" o:ole="" fillcolor="window">
            <v:imagedata r:id="rId662" o:title=""/>
          </v:shape>
          <o:OLEObject Type="Embed" ProgID="Equation.3" ShapeID="_x0000_i1388" DrawAspect="Content" ObjectID="_1616420324" r:id="rId663"/>
        </w:object>
      </w:r>
    </w:p>
    <w:p w:rsidR="00E05017" w:rsidRPr="00892AD2" w:rsidRDefault="00E05017" w:rsidP="00892AD2">
      <w:pPr>
        <w:pStyle w:val="20"/>
        <w:spacing w:line="360" w:lineRule="auto"/>
        <w:ind w:firstLine="709"/>
        <w:rPr>
          <w:szCs w:val="28"/>
        </w:rPr>
      </w:pPr>
      <w:r w:rsidRPr="00892AD2">
        <w:rPr>
          <w:szCs w:val="28"/>
        </w:rPr>
        <w:t xml:space="preserve">Якщо поділити всі частоти на ширину інтервалу </w:t>
      </w:r>
      <w:r w:rsidRPr="00892AD2">
        <w:rPr>
          <w:szCs w:val="28"/>
          <w:lang w:val="en-US"/>
        </w:rPr>
        <w:t>h</w:t>
      </w:r>
      <w:r w:rsidRPr="00892AD2">
        <w:rPr>
          <w:szCs w:val="28"/>
        </w:rPr>
        <w:t>, то отримаємо розподіл щільності частоти вибірки:</w:t>
      </w:r>
    </w:p>
    <w:p w:rsidR="00E05017" w:rsidRPr="00892AD2" w:rsidRDefault="00E05017" w:rsidP="00892AD2">
      <w:pPr>
        <w:pStyle w:val="20"/>
        <w:spacing w:line="360" w:lineRule="auto"/>
        <w:ind w:firstLine="709"/>
        <w:jc w:val="center"/>
        <w:rPr>
          <w:szCs w:val="28"/>
        </w:rPr>
      </w:pPr>
      <w:r w:rsidRPr="00892AD2">
        <w:rPr>
          <w:position w:val="-24"/>
          <w:szCs w:val="28"/>
        </w:rPr>
        <w:object w:dxaOrig="380" w:dyaOrig="639">
          <v:shape id="_x0000_i1389" type="#_x0000_t75" style="width:19.25pt;height:32.65pt" o:ole="" fillcolor="window">
            <v:imagedata r:id="rId664" o:title=""/>
          </v:shape>
          <o:OLEObject Type="Embed" ProgID="Equation.3" ShapeID="_x0000_i1389" DrawAspect="Content" ObjectID="_1616420325" r:id="rId665"/>
        </w:object>
      </w:r>
    </w:p>
    <w:p w:rsidR="00E05017" w:rsidRPr="00892AD2" w:rsidRDefault="00E05017" w:rsidP="00892AD2">
      <w:pPr>
        <w:pStyle w:val="20"/>
        <w:spacing w:line="360" w:lineRule="auto"/>
        <w:ind w:firstLine="709"/>
        <w:rPr>
          <w:szCs w:val="28"/>
          <w:lang w:val="ru-RU"/>
        </w:rPr>
      </w:pPr>
      <w:r w:rsidRPr="00EC48B1">
        <w:rPr>
          <w:b/>
          <w:szCs w:val="28"/>
        </w:rPr>
        <w:t>Емпіричною функцією розподілу</w:t>
      </w:r>
      <w:r w:rsidRPr="00892AD2">
        <w:rPr>
          <w:szCs w:val="28"/>
        </w:rPr>
        <w:t xml:space="preserve"> називають функцію </w:t>
      </w:r>
      <w:r w:rsidRPr="00892AD2">
        <w:rPr>
          <w:position w:val="-10"/>
          <w:szCs w:val="28"/>
          <w:lang w:val="en-US"/>
        </w:rPr>
        <w:object w:dxaOrig="660" w:dyaOrig="360">
          <v:shape id="_x0000_i1390" type="#_x0000_t75" style="width:32.65pt;height:17.6pt" o:ole="" fillcolor="window">
            <v:imagedata r:id="rId666" o:title=""/>
          </v:shape>
          <o:OLEObject Type="Embed" ProgID="Equation.3" ShapeID="_x0000_i1390" DrawAspect="Content" ObjectID="_1616420326" r:id="rId667"/>
        </w:object>
      </w:r>
      <w:r w:rsidRPr="00892AD2">
        <w:rPr>
          <w:szCs w:val="28"/>
        </w:rPr>
        <w:t>, яка визначає для кожного значення</w:t>
      </w:r>
      <w:r w:rsidRPr="00892AD2">
        <w:rPr>
          <w:szCs w:val="28"/>
          <w:lang w:val="en-US"/>
        </w:rPr>
        <w:t>x</w:t>
      </w:r>
      <w:r w:rsidRPr="00892AD2">
        <w:rPr>
          <w:szCs w:val="28"/>
        </w:rPr>
        <w:t xml:space="preserve">частість події </w:t>
      </w:r>
      <w:r w:rsidRPr="00892AD2">
        <w:rPr>
          <w:szCs w:val="28"/>
          <w:lang w:val="en-US"/>
        </w:rPr>
        <w:t>X</w:t>
      </w:r>
      <w:r w:rsidRPr="00892AD2">
        <w:rPr>
          <w:szCs w:val="28"/>
          <w:lang w:val="ru-RU"/>
        </w:rPr>
        <w:t>&lt;</w:t>
      </w:r>
      <w:r w:rsidRPr="00892AD2">
        <w:rPr>
          <w:szCs w:val="28"/>
          <w:lang w:val="en-US"/>
        </w:rPr>
        <w:t>x</w:t>
      </w:r>
      <w:r w:rsidRPr="00892AD2">
        <w:rPr>
          <w:szCs w:val="28"/>
          <w:lang w:val="ru-RU"/>
        </w:rPr>
        <w:t>:</w:t>
      </w:r>
    </w:p>
    <w:p w:rsidR="00E05017" w:rsidRPr="00892AD2" w:rsidRDefault="00E05017" w:rsidP="00892AD2">
      <w:pPr>
        <w:pStyle w:val="20"/>
        <w:spacing w:line="360" w:lineRule="auto"/>
        <w:ind w:firstLine="709"/>
        <w:jc w:val="center"/>
        <w:rPr>
          <w:szCs w:val="28"/>
          <w:lang w:val="en-US"/>
        </w:rPr>
      </w:pPr>
      <w:r w:rsidRPr="00892AD2">
        <w:rPr>
          <w:position w:val="-24"/>
          <w:szCs w:val="28"/>
          <w:lang w:val="en-US"/>
        </w:rPr>
        <w:object w:dxaOrig="1260" w:dyaOrig="639">
          <v:shape id="_x0000_i1391" type="#_x0000_t75" style="width:61.95pt;height:32.65pt" o:ole="" fillcolor="window">
            <v:imagedata r:id="rId668" o:title=""/>
          </v:shape>
          <o:OLEObject Type="Embed" ProgID="Equation.3" ShapeID="_x0000_i1391" DrawAspect="Content" ObjectID="_1616420327" r:id="rId669"/>
        </w:object>
      </w:r>
    </w:p>
    <w:p w:rsidR="00E05017" w:rsidRPr="00892AD2" w:rsidRDefault="00E05017" w:rsidP="00892AD2">
      <w:pPr>
        <w:pStyle w:val="20"/>
        <w:spacing w:line="360" w:lineRule="auto"/>
        <w:rPr>
          <w:szCs w:val="28"/>
        </w:rPr>
      </w:pPr>
      <w:r w:rsidRPr="00892AD2">
        <w:rPr>
          <w:szCs w:val="28"/>
        </w:rPr>
        <w:t xml:space="preserve">де </w:t>
      </w:r>
      <w:r w:rsidRPr="00892AD2">
        <w:rPr>
          <w:i/>
          <w:szCs w:val="28"/>
          <w:lang w:val="en-US"/>
        </w:rPr>
        <w:t>n</w:t>
      </w:r>
      <w:r w:rsidRPr="00892AD2">
        <w:rPr>
          <w:i/>
          <w:szCs w:val="28"/>
          <w:vertAlign w:val="subscript"/>
          <w:lang w:val="en-US"/>
        </w:rPr>
        <w:t>x</w:t>
      </w:r>
      <w:r w:rsidRPr="00892AD2">
        <w:rPr>
          <w:szCs w:val="28"/>
          <w:lang w:val="en-US"/>
        </w:rPr>
        <w:t xml:space="preserve">– </w:t>
      </w:r>
      <w:r w:rsidRPr="00892AD2">
        <w:rPr>
          <w:szCs w:val="28"/>
        </w:rPr>
        <w:t xml:space="preserve">кількість варіант, які менші від </w:t>
      </w:r>
      <w:r w:rsidR="00826A47" w:rsidRPr="00892AD2">
        <w:rPr>
          <w:szCs w:val="28"/>
          <w:lang w:val="en-US"/>
        </w:rPr>
        <w:t>x</w:t>
      </w:r>
      <w:r w:rsidR="00826A47" w:rsidRPr="00892AD2">
        <w:rPr>
          <w:szCs w:val="28"/>
        </w:rPr>
        <w:t>;</w:t>
      </w:r>
    </w:p>
    <w:p w:rsidR="00E05017" w:rsidRPr="00892AD2" w:rsidRDefault="00E05017" w:rsidP="00892AD2">
      <w:pPr>
        <w:pStyle w:val="20"/>
        <w:spacing w:line="360" w:lineRule="auto"/>
        <w:rPr>
          <w:szCs w:val="28"/>
        </w:rPr>
      </w:pPr>
      <w:r w:rsidRPr="00892AD2">
        <w:rPr>
          <w:szCs w:val="28"/>
          <w:lang w:val="en-US"/>
        </w:rPr>
        <w:t>n</w:t>
      </w:r>
      <w:r w:rsidRPr="00892AD2">
        <w:rPr>
          <w:szCs w:val="28"/>
        </w:rPr>
        <w:t xml:space="preserve"> – об’єм вибірки.</w:t>
      </w:r>
    </w:p>
    <w:p w:rsidR="00E05017" w:rsidRPr="00892AD2" w:rsidRDefault="00E05017" w:rsidP="00892AD2">
      <w:pPr>
        <w:pStyle w:val="20"/>
        <w:spacing w:line="360" w:lineRule="auto"/>
        <w:ind w:firstLine="709"/>
        <w:rPr>
          <w:szCs w:val="28"/>
          <w:lang w:val="ru-RU"/>
        </w:rPr>
      </w:pPr>
      <w:r w:rsidRPr="00EC48B1">
        <w:rPr>
          <w:b/>
          <w:szCs w:val="28"/>
        </w:rPr>
        <w:t>Полігоном частот</w:t>
      </w:r>
      <w:r w:rsidRPr="00892AD2">
        <w:rPr>
          <w:szCs w:val="28"/>
        </w:rPr>
        <w:t xml:space="preserve"> (відносних частот) називають ламану, відрізки якої сполучають точки </w:t>
      </w:r>
      <w:r w:rsidRPr="00892AD2">
        <w:rPr>
          <w:szCs w:val="28"/>
          <w:lang w:val="ru-RU"/>
        </w:rPr>
        <w:t>(</w:t>
      </w:r>
      <w:r w:rsidRPr="00892AD2">
        <w:rPr>
          <w:position w:val="-10"/>
          <w:szCs w:val="28"/>
        </w:rPr>
        <w:object w:dxaOrig="540" w:dyaOrig="340">
          <v:shape id="_x0000_i1392" type="#_x0000_t75" style="width:26.8pt;height:16.75pt" o:ole="" fillcolor="window">
            <v:imagedata r:id="rId670" o:title=""/>
          </v:shape>
          <o:OLEObject Type="Embed" ProgID="Equation.3" ShapeID="_x0000_i1392" DrawAspect="Content" ObjectID="_1616420328" r:id="rId671"/>
        </w:object>
      </w:r>
      <w:r w:rsidRPr="00892AD2">
        <w:rPr>
          <w:szCs w:val="28"/>
          <w:lang w:val="ru-RU"/>
        </w:rPr>
        <w:t>), (</w:t>
      </w:r>
      <w:r w:rsidRPr="00892AD2">
        <w:rPr>
          <w:position w:val="-10"/>
          <w:szCs w:val="28"/>
          <w:lang w:val="en-US"/>
        </w:rPr>
        <w:object w:dxaOrig="600" w:dyaOrig="340">
          <v:shape id="_x0000_i1393" type="#_x0000_t75" style="width:30.15pt;height:16.75pt" o:ole="" fillcolor="window">
            <v:imagedata r:id="rId672" o:title=""/>
          </v:shape>
          <o:OLEObject Type="Embed" ProgID="Equation.3" ShapeID="_x0000_i1393" DrawAspect="Content" ObjectID="_1616420329" r:id="rId673"/>
        </w:object>
      </w:r>
      <w:r w:rsidRPr="00892AD2">
        <w:rPr>
          <w:szCs w:val="28"/>
          <w:lang w:val="ru-RU"/>
        </w:rPr>
        <w:t>),…,(</w:t>
      </w:r>
      <w:r w:rsidRPr="00892AD2">
        <w:rPr>
          <w:position w:val="-12"/>
          <w:szCs w:val="28"/>
          <w:lang w:val="en-US"/>
        </w:rPr>
        <w:object w:dxaOrig="660" w:dyaOrig="360">
          <v:shape id="_x0000_i1394" type="#_x0000_t75" style="width:32.65pt;height:17.6pt" o:ole="" fillcolor="window">
            <v:imagedata r:id="rId674" o:title=""/>
          </v:shape>
          <o:OLEObject Type="Embed" ProgID="Equation.3" ShapeID="_x0000_i1394" DrawAspect="Content" ObjectID="_1616420330" r:id="rId675"/>
        </w:object>
      </w:r>
      <w:r w:rsidRPr="00892AD2">
        <w:rPr>
          <w:szCs w:val="28"/>
          <w:lang w:val="ru-RU"/>
        </w:rPr>
        <w:t xml:space="preserve">)   </w:t>
      </w:r>
      <w:r w:rsidRPr="00892AD2">
        <w:rPr>
          <w:position w:val="-10"/>
          <w:szCs w:val="28"/>
          <w:lang w:val="en-US"/>
        </w:rPr>
        <w:object w:dxaOrig="760" w:dyaOrig="340">
          <v:shape id="_x0000_i1395" type="#_x0000_t75" style="width:37.65pt;height:16.75pt" o:ole="" fillcolor="window">
            <v:imagedata r:id="rId676" o:title=""/>
          </v:shape>
          <o:OLEObject Type="Embed" ProgID="Equation.3" ShapeID="_x0000_i1395" DrawAspect="Content" ObjectID="_1616420331" r:id="rId677"/>
        </w:object>
      </w:r>
      <w:r w:rsidRPr="00892AD2">
        <w:rPr>
          <w:szCs w:val="28"/>
          <w:lang w:val="ru-RU"/>
        </w:rPr>
        <w:t>), (</w:t>
      </w:r>
      <w:r w:rsidRPr="00892AD2">
        <w:rPr>
          <w:position w:val="-10"/>
          <w:szCs w:val="28"/>
          <w:lang w:val="en-US"/>
        </w:rPr>
        <w:object w:dxaOrig="639" w:dyaOrig="340">
          <v:shape id="_x0000_i1396" type="#_x0000_t75" style="width:32.65pt;height:16.75pt" o:ole="" fillcolor="window">
            <v:imagedata r:id="rId678" o:title=""/>
          </v:shape>
          <o:OLEObject Type="Embed" ProgID="Equation.3" ShapeID="_x0000_i1396" DrawAspect="Content" ObjectID="_1616420332" r:id="rId679"/>
        </w:object>
      </w:r>
      <w:r w:rsidRPr="00892AD2">
        <w:rPr>
          <w:szCs w:val="28"/>
          <w:lang w:val="ru-RU"/>
        </w:rPr>
        <w:t>),…,</w:t>
      </w:r>
      <w:r w:rsidRPr="00892AD2">
        <w:rPr>
          <w:position w:val="-12"/>
          <w:szCs w:val="28"/>
          <w:lang w:val="en-US"/>
        </w:rPr>
        <w:object w:dxaOrig="1080" w:dyaOrig="360">
          <v:shape id="_x0000_i1397" type="#_x0000_t75" style="width:54.4pt;height:17.6pt" o:ole="" fillcolor="window">
            <v:imagedata r:id="rId680" o:title=""/>
          </v:shape>
          <o:OLEObject Type="Embed" ProgID="Equation.3" ShapeID="_x0000_i1397" DrawAspect="Content" ObjectID="_1616420333" r:id="rId681"/>
        </w:object>
      </w:r>
      <w:r w:rsidRPr="00892AD2">
        <w:rPr>
          <w:szCs w:val="28"/>
          <w:lang w:val="ru-RU"/>
        </w:rPr>
        <w:t>.</w:t>
      </w:r>
    </w:p>
    <w:p w:rsidR="00E05017" w:rsidRPr="00892AD2" w:rsidRDefault="00E05017" w:rsidP="00892AD2">
      <w:pPr>
        <w:pStyle w:val="20"/>
        <w:spacing w:line="360" w:lineRule="auto"/>
        <w:ind w:firstLine="709"/>
        <w:rPr>
          <w:szCs w:val="28"/>
        </w:rPr>
      </w:pPr>
      <w:r w:rsidRPr="00892AD2">
        <w:rPr>
          <w:szCs w:val="28"/>
        </w:rPr>
        <w:t>Полігон частот та полігон відносних частот є аналогом щільності ймовірності.</w:t>
      </w:r>
    </w:p>
    <w:p w:rsidR="00E05017" w:rsidRPr="00892AD2" w:rsidRDefault="00E05017" w:rsidP="00892AD2">
      <w:pPr>
        <w:pStyle w:val="20"/>
        <w:spacing w:line="360" w:lineRule="auto"/>
        <w:ind w:firstLine="709"/>
        <w:rPr>
          <w:szCs w:val="28"/>
        </w:rPr>
      </w:pPr>
      <w:r w:rsidRPr="00EC48B1">
        <w:rPr>
          <w:b/>
          <w:szCs w:val="28"/>
        </w:rPr>
        <w:t>Гістограмою частот</w:t>
      </w:r>
      <w:r w:rsidRPr="00892AD2">
        <w:rPr>
          <w:szCs w:val="28"/>
        </w:rPr>
        <w:t xml:space="preserve"> (відносних частот) називають ступінчасту фігуру, яка складається з прямокутників, основами яких є часткові інтервали варіант </w:t>
      </w:r>
      <w:r w:rsidRPr="00892AD2">
        <w:rPr>
          <w:szCs w:val="28"/>
        </w:rPr>
        <w:lastRenderedPageBreak/>
        <w:t xml:space="preserve">довжиною </w:t>
      </w:r>
      <w:r w:rsidRPr="00892AD2">
        <w:rPr>
          <w:position w:val="-12"/>
          <w:szCs w:val="28"/>
          <w:lang w:val="en-US"/>
        </w:rPr>
        <w:object w:dxaOrig="1260" w:dyaOrig="360">
          <v:shape id="_x0000_i1398" type="#_x0000_t75" style="width:61.95pt;height:17.6pt" o:ole="" fillcolor="window">
            <v:imagedata r:id="rId682" o:title=""/>
          </v:shape>
          <o:OLEObject Type="Embed" ProgID="Equation.3" ShapeID="_x0000_i1398" DrawAspect="Content" ObjectID="_1616420334" r:id="rId683"/>
        </w:object>
      </w:r>
      <w:r w:rsidRPr="00892AD2">
        <w:rPr>
          <w:szCs w:val="28"/>
        </w:rPr>
        <w:t xml:space="preserve">, а висоти дорівнюють відношенню </w:t>
      </w:r>
      <w:r w:rsidRPr="00892AD2">
        <w:rPr>
          <w:position w:val="-24"/>
          <w:szCs w:val="28"/>
        </w:rPr>
        <w:object w:dxaOrig="360" w:dyaOrig="639">
          <v:shape id="_x0000_i1399" type="#_x0000_t75" style="width:17.6pt;height:32.65pt" o:ole="" fillcolor="window">
            <v:imagedata r:id="rId684" o:title=""/>
          </v:shape>
          <o:OLEObject Type="Embed" ProgID="Equation.3" ShapeID="_x0000_i1399" DrawAspect="Content" ObjectID="_1616420335" r:id="rId685"/>
        </w:object>
      </w:r>
      <w:r w:rsidR="00826A47" w:rsidRPr="00892AD2">
        <w:rPr>
          <w:szCs w:val="28"/>
        </w:rPr>
        <w:t>–</w:t>
      </w:r>
      <w:r w:rsidRPr="00892AD2">
        <w:rPr>
          <w:szCs w:val="28"/>
        </w:rPr>
        <w:t xml:space="preserve"> щільність частоти </w:t>
      </w:r>
      <w:r w:rsidRPr="00892AD2">
        <w:rPr>
          <w:position w:val="-30"/>
          <w:szCs w:val="28"/>
        </w:rPr>
        <w:object w:dxaOrig="499" w:dyaOrig="720">
          <v:shape id="_x0000_i1400" type="#_x0000_t75" style="width:24.3pt;height:36pt" o:ole="" fillcolor="window">
            <v:imagedata r:id="rId686" o:title=""/>
          </v:shape>
          <o:OLEObject Type="Embed" ProgID="Equation.3" ShapeID="_x0000_i1400" DrawAspect="Content" ObjectID="_1616420336" r:id="rId687"/>
        </w:object>
      </w:r>
      <w:r w:rsidR="00826A47" w:rsidRPr="00892AD2">
        <w:rPr>
          <w:szCs w:val="28"/>
        </w:rPr>
        <w:t>–</w:t>
      </w:r>
      <w:r w:rsidRPr="00892AD2">
        <w:rPr>
          <w:szCs w:val="28"/>
        </w:rPr>
        <w:t xml:space="preserve"> щільність відносної частоти</w:t>
      </w:r>
      <w:r w:rsidRPr="00892AD2">
        <w:rPr>
          <w:position w:val="-30"/>
          <w:szCs w:val="28"/>
        </w:rPr>
        <w:object w:dxaOrig="300" w:dyaOrig="720">
          <v:shape id="_x0000_i1401" type="#_x0000_t75" style="width:15.05pt;height:36pt" o:ole="" fillcolor="window">
            <v:imagedata r:id="rId688" o:title=""/>
          </v:shape>
          <o:OLEObject Type="Embed" ProgID="Equation.3" ShapeID="_x0000_i1401" DrawAspect="Content" ObjectID="_1616420337" r:id="rId689"/>
        </w:object>
      </w:r>
      <w:r w:rsidRPr="00892AD2">
        <w:rPr>
          <w:szCs w:val="28"/>
        </w:rPr>
        <w:t xml:space="preserve">. </w:t>
      </w:r>
    </w:p>
    <w:p w:rsidR="00E05017" w:rsidRPr="00892AD2" w:rsidRDefault="00E05017" w:rsidP="00892AD2">
      <w:pPr>
        <w:pStyle w:val="20"/>
        <w:spacing w:line="360" w:lineRule="auto"/>
        <w:ind w:firstLine="709"/>
        <w:rPr>
          <w:szCs w:val="28"/>
        </w:rPr>
      </w:pPr>
      <w:r w:rsidRPr="00892AD2">
        <w:rPr>
          <w:szCs w:val="28"/>
        </w:rPr>
        <w:t>Площа гістограми частот дорівнює об’єму вибірки, а площа гістограми відносних частот – одиниці.</w:t>
      </w:r>
    </w:p>
    <w:p w:rsidR="00E05017" w:rsidRPr="00892AD2" w:rsidRDefault="00E05017" w:rsidP="00892AD2">
      <w:pPr>
        <w:pStyle w:val="20"/>
        <w:spacing w:line="360" w:lineRule="auto"/>
        <w:ind w:firstLine="709"/>
        <w:rPr>
          <w:szCs w:val="28"/>
        </w:rPr>
      </w:pPr>
      <w:r w:rsidRPr="00EC48B1">
        <w:rPr>
          <w:b/>
          <w:szCs w:val="28"/>
        </w:rPr>
        <w:t>Медіана</w:t>
      </w:r>
      <w:r w:rsidRPr="00892AD2">
        <w:rPr>
          <w:szCs w:val="28"/>
        </w:rPr>
        <w:t xml:space="preserve"> – це варіанта, яка має найбільшу частоту. Вона обчислюється за такою формулою:</w:t>
      </w:r>
    </w:p>
    <w:p w:rsidR="00E05017" w:rsidRPr="00892AD2" w:rsidRDefault="00E05017" w:rsidP="00892AD2">
      <w:pPr>
        <w:pStyle w:val="20"/>
        <w:spacing w:line="360" w:lineRule="auto"/>
        <w:ind w:firstLine="709"/>
        <w:jc w:val="center"/>
        <w:rPr>
          <w:szCs w:val="28"/>
        </w:rPr>
      </w:pPr>
      <w:r w:rsidRPr="00892AD2">
        <w:rPr>
          <w:position w:val="-30"/>
          <w:szCs w:val="28"/>
        </w:rPr>
        <w:object w:dxaOrig="3080" w:dyaOrig="700">
          <v:shape id="_x0000_i1402" type="#_x0000_t75" style="width:154.05pt;height:35.15pt" o:ole="" fillcolor="window">
            <v:imagedata r:id="rId690" o:title=""/>
          </v:shape>
          <o:OLEObject Type="Embed" ProgID="Equation.3" ShapeID="_x0000_i1402" DrawAspect="Content" ObjectID="_1616420338" r:id="rId691"/>
        </w:object>
      </w:r>
      <w:r w:rsidRPr="00892AD2">
        <w:rPr>
          <w:szCs w:val="28"/>
        </w:rPr>
        <w:t>.</w:t>
      </w:r>
    </w:p>
    <w:p w:rsidR="00E05017" w:rsidRPr="00892AD2" w:rsidRDefault="00E05017" w:rsidP="00892AD2">
      <w:pPr>
        <w:pStyle w:val="20"/>
        <w:spacing w:line="360" w:lineRule="auto"/>
        <w:ind w:firstLine="709"/>
        <w:rPr>
          <w:szCs w:val="28"/>
        </w:rPr>
      </w:pPr>
      <w:r w:rsidRPr="00EC48B1">
        <w:rPr>
          <w:b/>
          <w:szCs w:val="28"/>
        </w:rPr>
        <w:t>Мода</w:t>
      </w:r>
      <w:r w:rsidRPr="00892AD2">
        <w:rPr>
          <w:szCs w:val="28"/>
        </w:rPr>
        <w:t xml:space="preserve"> – це варіанта, яка ділить варіаційний ряд навпіл. Вона обчислюється за такою формулою:</w:t>
      </w:r>
    </w:p>
    <w:p w:rsidR="00E05017" w:rsidRPr="00892AD2" w:rsidRDefault="00E05017" w:rsidP="00892AD2">
      <w:pPr>
        <w:pStyle w:val="20"/>
        <w:spacing w:line="360" w:lineRule="auto"/>
        <w:ind w:firstLine="709"/>
        <w:jc w:val="center"/>
        <w:rPr>
          <w:szCs w:val="28"/>
        </w:rPr>
      </w:pPr>
      <w:r w:rsidRPr="00892AD2">
        <w:rPr>
          <w:position w:val="-30"/>
          <w:szCs w:val="28"/>
        </w:rPr>
        <w:object w:dxaOrig="3379" w:dyaOrig="700">
          <v:shape id="_x0000_i1403" type="#_x0000_t75" style="width:168.3pt;height:35.15pt" o:ole="" fillcolor="window">
            <v:imagedata r:id="rId692" o:title=""/>
          </v:shape>
          <o:OLEObject Type="Embed" ProgID="Equation.3" ShapeID="_x0000_i1403" DrawAspect="Content" ObjectID="_1616420339" r:id="rId693"/>
        </w:object>
      </w:r>
    </w:p>
    <w:p w:rsidR="00E05017" w:rsidRPr="00892AD2" w:rsidRDefault="00E05017" w:rsidP="00892AD2">
      <w:pPr>
        <w:pStyle w:val="20"/>
        <w:spacing w:line="360" w:lineRule="auto"/>
        <w:ind w:firstLine="709"/>
        <w:rPr>
          <w:szCs w:val="28"/>
        </w:rPr>
      </w:pPr>
      <w:r w:rsidRPr="00892AD2">
        <w:rPr>
          <w:szCs w:val="28"/>
        </w:rPr>
        <w:t xml:space="preserve">де </w:t>
      </w:r>
      <w:r w:rsidRPr="00892AD2">
        <w:rPr>
          <w:position w:val="-12"/>
          <w:szCs w:val="28"/>
        </w:rPr>
        <w:object w:dxaOrig="380" w:dyaOrig="360">
          <v:shape id="_x0000_i1404" type="#_x0000_t75" style="width:19.25pt;height:17.6pt" o:ole="" fillcolor="window">
            <v:imagedata r:id="rId694" o:title=""/>
          </v:shape>
          <o:OLEObject Type="Embed" ProgID="Equation.3" ShapeID="_x0000_i1404" DrawAspect="Content" ObjectID="_1616420340" r:id="rId695"/>
        </w:object>
      </w:r>
      <w:r w:rsidR="00F8323F" w:rsidRPr="00892AD2">
        <w:rPr>
          <w:szCs w:val="28"/>
        </w:rPr>
        <w:t>–</w:t>
      </w:r>
      <w:r w:rsidRPr="00892AD2">
        <w:rPr>
          <w:szCs w:val="28"/>
        </w:rPr>
        <w:t xml:space="preserve"> п</w:t>
      </w:r>
      <w:r w:rsidR="00F8323F" w:rsidRPr="00892AD2">
        <w:rPr>
          <w:szCs w:val="28"/>
        </w:rPr>
        <w:t>очаток модального інтервалу;</w:t>
      </w:r>
    </w:p>
    <w:p w:rsidR="00E05017" w:rsidRPr="00892AD2" w:rsidRDefault="00E05017" w:rsidP="00892AD2">
      <w:pPr>
        <w:pStyle w:val="20"/>
        <w:spacing w:line="360" w:lineRule="auto"/>
        <w:ind w:firstLine="709"/>
        <w:rPr>
          <w:szCs w:val="28"/>
        </w:rPr>
      </w:pPr>
      <w:r w:rsidRPr="00892AD2">
        <w:rPr>
          <w:position w:val="-6"/>
          <w:szCs w:val="28"/>
        </w:rPr>
        <w:object w:dxaOrig="200" w:dyaOrig="279">
          <v:shape id="_x0000_i1405" type="#_x0000_t75" style="width:10.05pt;height:14.25pt" o:ole="" fillcolor="window">
            <v:imagedata r:id="rId696" o:title=""/>
          </v:shape>
          <o:OLEObject Type="Embed" ProgID="Equation.3" ShapeID="_x0000_i1405" DrawAspect="Content" ObjectID="_1616420341" r:id="rId697"/>
        </w:object>
      </w:r>
      <w:r w:rsidR="00F8323F" w:rsidRPr="00892AD2">
        <w:rPr>
          <w:szCs w:val="28"/>
        </w:rPr>
        <w:t>–</w:t>
      </w:r>
      <w:r w:rsidRPr="00892AD2">
        <w:rPr>
          <w:szCs w:val="28"/>
        </w:rPr>
        <w:t xml:space="preserve"> крок інтервалу,</w:t>
      </w:r>
    </w:p>
    <w:p w:rsidR="00E05017" w:rsidRPr="00892AD2" w:rsidRDefault="00E05017" w:rsidP="00892AD2">
      <w:pPr>
        <w:pStyle w:val="20"/>
        <w:spacing w:line="360" w:lineRule="auto"/>
        <w:ind w:firstLine="709"/>
        <w:rPr>
          <w:szCs w:val="28"/>
        </w:rPr>
      </w:pPr>
      <w:r w:rsidRPr="00892AD2">
        <w:rPr>
          <w:position w:val="-12"/>
          <w:szCs w:val="28"/>
        </w:rPr>
        <w:object w:dxaOrig="540" w:dyaOrig="360">
          <v:shape id="_x0000_i1406" type="#_x0000_t75" style="width:26.8pt;height:17.6pt" o:ole="" fillcolor="window">
            <v:imagedata r:id="rId698" o:title=""/>
          </v:shape>
          <o:OLEObject Type="Embed" ProgID="Equation.3" ShapeID="_x0000_i1406" DrawAspect="Content" ObjectID="_1616420342" r:id="rId699"/>
        </w:object>
      </w:r>
      <w:r w:rsidR="00BA0FBB" w:rsidRPr="00892AD2">
        <w:rPr>
          <w:szCs w:val="28"/>
        </w:rPr>
        <w:t>–</w:t>
      </w:r>
      <w:r w:rsidRPr="00892AD2">
        <w:rPr>
          <w:szCs w:val="28"/>
        </w:rPr>
        <w:t xml:space="preserve"> ч</w:t>
      </w:r>
      <w:r w:rsidR="00BA0FBB" w:rsidRPr="00892AD2">
        <w:rPr>
          <w:szCs w:val="28"/>
        </w:rPr>
        <w:t>астота домодального інтервалу;</w:t>
      </w:r>
    </w:p>
    <w:p w:rsidR="00E05017" w:rsidRPr="00892AD2" w:rsidRDefault="00E05017" w:rsidP="00892AD2">
      <w:pPr>
        <w:pStyle w:val="20"/>
        <w:spacing w:line="360" w:lineRule="auto"/>
        <w:ind w:firstLine="709"/>
        <w:rPr>
          <w:szCs w:val="28"/>
        </w:rPr>
      </w:pPr>
      <w:r w:rsidRPr="00892AD2">
        <w:rPr>
          <w:position w:val="-12"/>
          <w:szCs w:val="28"/>
        </w:rPr>
        <w:object w:dxaOrig="400" w:dyaOrig="360">
          <v:shape id="_x0000_i1407" type="#_x0000_t75" style="width:20.1pt;height:17.6pt" o:ole="" fillcolor="window">
            <v:imagedata r:id="rId700" o:title=""/>
          </v:shape>
          <o:OLEObject Type="Embed" ProgID="Equation.3" ShapeID="_x0000_i1407" DrawAspect="Content" ObjectID="_1616420343" r:id="rId701"/>
        </w:object>
      </w:r>
      <w:r w:rsidR="00BA0FBB" w:rsidRPr="00892AD2">
        <w:rPr>
          <w:szCs w:val="28"/>
        </w:rPr>
        <w:t>–</w:t>
      </w:r>
      <w:r w:rsidRPr="00892AD2">
        <w:rPr>
          <w:szCs w:val="28"/>
        </w:rPr>
        <w:t xml:space="preserve"> ч</w:t>
      </w:r>
      <w:r w:rsidR="00BA0FBB" w:rsidRPr="00892AD2">
        <w:rPr>
          <w:szCs w:val="28"/>
        </w:rPr>
        <w:t>астота модального інтервалу;</w:t>
      </w:r>
    </w:p>
    <w:p w:rsidR="00E05017" w:rsidRPr="00892AD2" w:rsidRDefault="00E05017" w:rsidP="00892AD2">
      <w:pPr>
        <w:pStyle w:val="20"/>
        <w:spacing w:line="360" w:lineRule="auto"/>
        <w:ind w:firstLine="709"/>
        <w:rPr>
          <w:szCs w:val="28"/>
        </w:rPr>
      </w:pPr>
      <w:r w:rsidRPr="00892AD2">
        <w:rPr>
          <w:position w:val="-12"/>
          <w:szCs w:val="28"/>
        </w:rPr>
        <w:object w:dxaOrig="540" w:dyaOrig="360">
          <v:shape id="_x0000_i1408" type="#_x0000_t75" style="width:26.8pt;height:17.6pt" o:ole="" fillcolor="window">
            <v:imagedata r:id="rId702" o:title=""/>
          </v:shape>
          <o:OLEObject Type="Embed" ProgID="Equation.3" ShapeID="_x0000_i1408" DrawAspect="Content" ObjectID="_1616420344" r:id="rId703"/>
        </w:object>
      </w:r>
      <w:r w:rsidR="00BA0FBB" w:rsidRPr="00892AD2">
        <w:rPr>
          <w:szCs w:val="28"/>
        </w:rPr>
        <w:t>–</w:t>
      </w:r>
      <w:r w:rsidRPr="00892AD2">
        <w:rPr>
          <w:szCs w:val="28"/>
        </w:rPr>
        <w:t xml:space="preserve"> частота після модального інтервалу.</w:t>
      </w:r>
    </w:p>
    <w:p w:rsidR="00E05017" w:rsidRPr="00892AD2" w:rsidRDefault="00E05017" w:rsidP="00892AD2">
      <w:pPr>
        <w:pStyle w:val="20"/>
        <w:spacing w:line="360" w:lineRule="auto"/>
        <w:rPr>
          <w:szCs w:val="28"/>
        </w:rPr>
      </w:pPr>
    </w:p>
    <w:p w:rsidR="00E05017" w:rsidRPr="00892AD2" w:rsidRDefault="00E05017" w:rsidP="00892AD2">
      <w:pPr>
        <w:pStyle w:val="af0"/>
        <w:spacing w:line="360" w:lineRule="auto"/>
        <w:jc w:val="center"/>
        <w:rPr>
          <w:b/>
          <w:sz w:val="28"/>
          <w:szCs w:val="28"/>
          <w:u w:val="single"/>
        </w:rPr>
      </w:pPr>
      <w:r w:rsidRPr="00892AD2">
        <w:rPr>
          <w:b/>
          <w:sz w:val="28"/>
          <w:szCs w:val="28"/>
          <w:u w:val="single"/>
        </w:rPr>
        <w:t>Розв’язок типових задач</w:t>
      </w:r>
    </w:p>
    <w:p w:rsidR="00BA0FBB" w:rsidRPr="00892AD2" w:rsidRDefault="00BA0FBB" w:rsidP="00892AD2">
      <w:pPr>
        <w:pStyle w:val="af0"/>
        <w:spacing w:line="360" w:lineRule="auto"/>
        <w:jc w:val="center"/>
        <w:rPr>
          <w:b/>
          <w:sz w:val="28"/>
          <w:szCs w:val="28"/>
          <w:u w:val="single"/>
        </w:rPr>
      </w:pPr>
    </w:p>
    <w:p w:rsidR="00E05017" w:rsidRPr="00892AD2" w:rsidRDefault="00E05017" w:rsidP="00892AD2">
      <w:pPr>
        <w:shd w:val="clear" w:color="auto" w:fill="FFFFFF"/>
        <w:spacing w:line="360" w:lineRule="auto"/>
        <w:ind w:firstLine="709"/>
        <w:jc w:val="both"/>
        <w:rPr>
          <w:snapToGrid w:val="0"/>
          <w:color w:val="000000"/>
          <w:sz w:val="28"/>
          <w:szCs w:val="28"/>
        </w:rPr>
      </w:pPr>
      <w:r w:rsidRPr="00892AD2">
        <w:rPr>
          <w:i/>
          <w:sz w:val="28"/>
          <w:szCs w:val="28"/>
        </w:rPr>
        <w:t xml:space="preserve">Приклад 13.1. </w:t>
      </w:r>
      <w:r w:rsidRPr="00892AD2">
        <w:rPr>
          <w:snapToGrid w:val="0"/>
          <w:color w:val="000000"/>
          <w:sz w:val="28"/>
          <w:szCs w:val="28"/>
        </w:rPr>
        <w:t xml:space="preserve">За заданим </w:t>
      </w:r>
      <w:r w:rsidR="00BA0FBB" w:rsidRPr="00892AD2">
        <w:rPr>
          <w:snapToGrid w:val="0"/>
          <w:color w:val="000000"/>
          <w:sz w:val="28"/>
          <w:szCs w:val="28"/>
        </w:rPr>
        <w:t>дискретним статистичним розподі</w:t>
      </w:r>
      <w:r w:rsidRPr="00892AD2">
        <w:rPr>
          <w:snapToGrid w:val="0"/>
          <w:color w:val="000000"/>
          <w:sz w:val="28"/>
          <w:szCs w:val="28"/>
        </w:rPr>
        <w:t>лом вибірки</w:t>
      </w:r>
      <w:r w:rsidR="00CB0C98" w:rsidRPr="00892AD2">
        <w:rPr>
          <w:snapToGrid w:val="0"/>
          <w:color w:val="000000"/>
          <w:sz w:val="28"/>
          <w:szCs w:val="28"/>
        </w:rPr>
        <w:t xml:space="preserve"> (див. табл. 13.1).</w:t>
      </w:r>
    </w:p>
    <w:p w:rsidR="00CB0C98" w:rsidRPr="00892AD2" w:rsidRDefault="00CB0C98" w:rsidP="00892AD2">
      <w:pPr>
        <w:shd w:val="clear" w:color="auto" w:fill="FFFFFF"/>
        <w:spacing w:line="360" w:lineRule="auto"/>
        <w:ind w:firstLine="709"/>
        <w:jc w:val="right"/>
        <w:rPr>
          <w:i/>
          <w:snapToGrid w:val="0"/>
          <w:color w:val="000000"/>
          <w:sz w:val="28"/>
          <w:szCs w:val="28"/>
        </w:rPr>
      </w:pPr>
      <w:r w:rsidRPr="00892AD2">
        <w:rPr>
          <w:i/>
          <w:snapToGrid w:val="0"/>
          <w:color w:val="000000"/>
          <w:sz w:val="28"/>
          <w:szCs w:val="28"/>
        </w:rPr>
        <w:t>Таблиця 11.3</w:t>
      </w:r>
    </w:p>
    <w:p w:rsidR="00CB0C98" w:rsidRPr="00892AD2" w:rsidRDefault="00CB0C98" w:rsidP="00892AD2">
      <w:pPr>
        <w:shd w:val="clear" w:color="auto" w:fill="FFFFFF"/>
        <w:spacing w:line="360" w:lineRule="auto"/>
        <w:ind w:firstLine="709"/>
        <w:jc w:val="center"/>
        <w:rPr>
          <w:snapToGrid w:val="0"/>
          <w:color w:val="000000"/>
          <w:sz w:val="28"/>
          <w:szCs w:val="28"/>
        </w:rPr>
      </w:pPr>
      <w:r w:rsidRPr="00892AD2">
        <w:rPr>
          <w:snapToGrid w:val="0"/>
          <w:color w:val="000000"/>
          <w:sz w:val="28"/>
          <w:szCs w:val="28"/>
        </w:rPr>
        <w:t>Вихідні дані до прикладу 13.1</w:t>
      </w:r>
    </w:p>
    <w:tbl>
      <w:tblPr>
        <w:tblW w:w="9498" w:type="dxa"/>
        <w:tblInd w:w="40" w:type="dxa"/>
        <w:tblLayout w:type="fixed"/>
        <w:tblCellMar>
          <w:left w:w="40" w:type="dxa"/>
          <w:right w:w="40" w:type="dxa"/>
        </w:tblCellMar>
        <w:tblLook w:val="0000"/>
      </w:tblPr>
      <w:tblGrid>
        <w:gridCol w:w="1134"/>
        <w:gridCol w:w="1104"/>
        <w:gridCol w:w="1452"/>
        <w:gridCol w:w="1452"/>
        <w:gridCol w:w="1452"/>
        <w:gridCol w:w="1452"/>
        <w:gridCol w:w="1452"/>
      </w:tblGrid>
      <w:tr w:rsidR="00E05017" w:rsidRPr="00892AD2">
        <w:trPr>
          <w:trHeight w:val="336"/>
        </w:trPr>
        <w:tc>
          <w:tcPr>
            <w:tcW w:w="113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rPr>
                <w:i/>
                <w:snapToGrid w:val="0"/>
                <w:sz w:val="28"/>
                <w:szCs w:val="28"/>
                <w:vertAlign w:val="subscript"/>
                <w:lang w:val="en-US"/>
              </w:rPr>
            </w:pPr>
            <w:r w:rsidRPr="00892AD2">
              <w:rPr>
                <w:i/>
                <w:snapToGrid w:val="0"/>
                <w:sz w:val="28"/>
                <w:szCs w:val="28"/>
                <w:lang w:val="en-US"/>
              </w:rPr>
              <w:t>X=x</w:t>
            </w:r>
            <w:r w:rsidRPr="00892AD2">
              <w:rPr>
                <w:i/>
                <w:snapToGrid w:val="0"/>
                <w:sz w:val="28"/>
                <w:szCs w:val="28"/>
                <w:vertAlign w:val="subscript"/>
                <w:lang w:val="en-US"/>
              </w:rPr>
              <w:t>i</w:t>
            </w:r>
          </w:p>
        </w:tc>
        <w:tc>
          <w:tcPr>
            <w:tcW w:w="110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-6</w:t>
            </w:r>
          </w:p>
        </w:tc>
        <w:tc>
          <w:tcPr>
            <w:tcW w:w="1452"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-4</w:t>
            </w:r>
          </w:p>
        </w:tc>
        <w:tc>
          <w:tcPr>
            <w:tcW w:w="1452"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-2</w:t>
            </w:r>
          </w:p>
        </w:tc>
        <w:tc>
          <w:tcPr>
            <w:tcW w:w="1452"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2</w:t>
            </w:r>
          </w:p>
        </w:tc>
        <w:tc>
          <w:tcPr>
            <w:tcW w:w="1452"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4</w:t>
            </w:r>
          </w:p>
        </w:tc>
        <w:tc>
          <w:tcPr>
            <w:tcW w:w="1452"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6</w:t>
            </w:r>
          </w:p>
        </w:tc>
      </w:tr>
      <w:tr w:rsidR="00E05017" w:rsidRPr="00892AD2">
        <w:trPr>
          <w:trHeight w:val="317"/>
        </w:trPr>
        <w:tc>
          <w:tcPr>
            <w:tcW w:w="113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rPr>
                <w:snapToGrid w:val="0"/>
                <w:sz w:val="28"/>
                <w:szCs w:val="28"/>
                <w:lang w:val="en-US"/>
              </w:rPr>
            </w:pPr>
            <w:r w:rsidRPr="00892AD2">
              <w:rPr>
                <w:b/>
                <w:i/>
                <w:smallCaps/>
                <w:snapToGrid w:val="0"/>
                <w:color w:val="000000"/>
                <w:position w:val="-12"/>
                <w:sz w:val="28"/>
                <w:szCs w:val="28"/>
                <w:lang w:val="en-US"/>
              </w:rPr>
              <w:object w:dxaOrig="240" w:dyaOrig="360">
                <v:shape id="_x0000_i1409" type="#_x0000_t75" style="width:12.55pt;height:17.6pt" o:ole="" fillcolor="window">
                  <v:imagedata r:id="rId658" o:title=""/>
                </v:shape>
                <o:OLEObject Type="Embed" ProgID="Equation.3" ShapeID="_x0000_i1409" DrawAspect="Content" ObjectID="_1616420345" r:id="rId704"/>
              </w:object>
            </w:r>
          </w:p>
        </w:tc>
        <w:tc>
          <w:tcPr>
            <w:tcW w:w="110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5</w:t>
            </w:r>
          </w:p>
        </w:tc>
        <w:tc>
          <w:tcPr>
            <w:tcW w:w="1452"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10</w:t>
            </w:r>
          </w:p>
        </w:tc>
        <w:tc>
          <w:tcPr>
            <w:tcW w:w="1452"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15</w:t>
            </w:r>
          </w:p>
        </w:tc>
        <w:tc>
          <w:tcPr>
            <w:tcW w:w="1452"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20</w:t>
            </w:r>
          </w:p>
        </w:tc>
        <w:tc>
          <w:tcPr>
            <w:tcW w:w="1452"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40</w:t>
            </w:r>
          </w:p>
        </w:tc>
        <w:tc>
          <w:tcPr>
            <w:tcW w:w="1452"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10</w:t>
            </w:r>
          </w:p>
        </w:tc>
      </w:tr>
      <w:tr w:rsidR="00E05017" w:rsidRPr="00892AD2">
        <w:trPr>
          <w:trHeight w:val="346"/>
        </w:trPr>
        <w:tc>
          <w:tcPr>
            <w:tcW w:w="113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rPr>
                <w:snapToGrid w:val="0"/>
                <w:sz w:val="28"/>
                <w:szCs w:val="28"/>
              </w:rPr>
            </w:pPr>
            <w:r w:rsidRPr="00892AD2">
              <w:rPr>
                <w:i/>
                <w:snapToGrid w:val="0"/>
                <w:color w:val="000000"/>
                <w:position w:val="-12"/>
                <w:sz w:val="28"/>
                <w:szCs w:val="28"/>
              </w:rPr>
              <w:object w:dxaOrig="279" w:dyaOrig="360">
                <v:shape id="_x0000_i1410" type="#_x0000_t75" style="width:14.25pt;height:17.6pt" o:ole="" fillcolor="window">
                  <v:imagedata r:id="rId705" o:title=""/>
                </v:shape>
                <o:OLEObject Type="Embed" ProgID="Equation.3" ShapeID="_x0000_i1410" DrawAspect="Content" ObjectID="_1616420346" r:id="rId706"/>
              </w:object>
            </w:r>
          </w:p>
        </w:tc>
        <w:tc>
          <w:tcPr>
            <w:tcW w:w="110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0,05</w:t>
            </w:r>
          </w:p>
        </w:tc>
        <w:tc>
          <w:tcPr>
            <w:tcW w:w="1452"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0,1</w:t>
            </w:r>
          </w:p>
        </w:tc>
        <w:tc>
          <w:tcPr>
            <w:tcW w:w="1452"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0,15</w:t>
            </w:r>
          </w:p>
        </w:tc>
        <w:tc>
          <w:tcPr>
            <w:tcW w:w="1452"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0,2</w:t>
            </w:r>
          </w:p>
        </w:tc>
        <w:tc>
          <w:tcPr>
            <w:tcW w:w="1452"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0,4</w:t>
            </w:r>
          </w:p>
        </w:tc>
        <w:tc>
          <w:tcPr>
            <w:tcW w:w="1452"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0,1</w:t>
            </w:r>
          </w:p>
        </w:tc>
      </w:tr>
    </w:tbl>
    <w:p w:rsidR="00E107AF" w:rsidRPr="00892AD2" w:rsidRDefault="00E107AF" w:rsidP="00892AD2">
      <w:pPr>
        <w:shd w:val="clear" w:color="auto" w:fill="FFFFFF"/>
        <w:spacing w:line="360" w:lineRule="auto"/>
        <w:rPr>
          <w:snapToGrid w:val="0"/>
          <w:color w:val="000000"/>
          <w:sz w:val="28"/>
          <w:szCs w:val="28"/>
        </w:rPr>
      </w:pPr>
    </w:p>
    <w:p w:rsidR="00E05017" w:rsidRPr="00892AD2" w:rsidRDefault="00E05017" w:rsidP="00892AD2">
      <w:pPr>
        <w:shd w:val="clear" w:color="auto" w:fill="FFFFFF"/>
        <w:spacing w:line="360" w:lineRule="auto"/>
        <w:rPr>
          <w:snapToGrid w:val="0"/>
          <w:sz w:val="28"/>
          <w:szCs w:val="28"/>
          <w:lang w:val="ru-RU"/>
        </w:rPr>
      </w:pPr>
      <w:r w:rsidRPr="00892AD2">
        <w:rPr>
          <w:snapToGrid w:val="0"/>
          <w:color w:val="000000"/>
          <w:sz w:val="28"/>
          <w:szCs w:val="28"/>
        </w:rPr>
        <w:t xml:space="preserve">потрібно побудувати </w:t>
      </w:r>
      <w:r w:rsidRPr="00892AD2">
        <w:rPr>
          <w:i/>
          <w:snapToGrid w:val="0"/>
          <w:color w:val="000000"/>
          <w:sz w:val="28"/>
          <w:szCs w:val="28"/>
          <w:lang w:val="en-US"/>
        </w:rPr>
        <w:t>F</w:t>
      </w:r>
      <w:r w:rsidRPr="00892AD2">
        <w:rPr>
          <w:i/>
          <w:snapToGrid w:val="0"/>
          <w:color w:val="000000"/>
          <w:sz w:val="28"/>
          <w:szCs w:val="28"/>
        </w:rPr>
        <w:t xml:space="preserve">*(х) </w:t>
      </w:r>
      <w:r w:rsidRPr="00892AD2">
        <w:rPr>
          <w:snapToGrid w:val="0"/>
          <w:color w:val="000000"/>
          <w:sz w:val="28"/>
          <w:szCs w:val="28"/>
        </w:rPr>
        <w:t>і зобразити її графічно.</w:t>
      </w:r>
    </w:p>
    <w:p w:rsidR="00A16C6D" w:rsidRPr="00892AD2" w:rsidRDefault="00E05017" w:rsidP="00892AD2">
      <w:pPr>
        <w:shd w:val="clear" w:color="auto" w:fill="FFFFFF"/>
        <w:spacing w:line="360" w:lineRule="auto"/>
        <w:ind w:firstLine="720"/>
        <w:rPr>
          <w:snapToGrid w:val="0"/>
          <w:color w:val="000000"/>
          <w:sz w:val="28"/>
          <w:szCs w:val="28"/>
        </w:rPr>
      </w:pPr>
      <w:r w:rsidRPr="00892AD2">
        <w:rPr>
          <w:i/>
          <w:snapToGrid w:val="0"/>
          <w:color w:val="000000"/>
          <w:sz w:val="28"/>
          <w:szCs w:val="28"/>
        </w:rPr>
        <w:lastRenderedPageBreak/>
        <w:t xml:space="preserve">Розв'язання. </w:t>
      </w:r>
      <w:r w:rsidRPr="00892AD2">
        <w:rPr>
          <w:snapToGrid w:val="0"/>
          <w:color w:val="000000"/>
          <w:sz w:val="28"/>
          <w:szCs w:val="28"/>
        </w:rPr>
        <w:t>Об’єм цієї вибірки буде</w:t>
      </w:r>
      <w:r w:rsidR="00A16C6D" w:rsidRPr="00892AD2">
        <w:rPr>
          <w:snapToGrid w:val="0"/>
          <w:color w:val="000000"/>
          <w:sz w:val="28"/>
          <w:szCs w:val="28"/>
        </w:rPr>
        <w:t xml:space="preserve">: </w:t>
      </w:r>
    </w:p>
    <w:p w:rsidR="00E05017" w:rsidRPr="00892AD2" w:rsidRDefault="00E05017" w:rsidP="00892AD2">
      <w:pPr>
        <w:shd w:val="clear" w:color="auto" w:fill="FFFFFF"/>
        <w:spacing w:line="360" w:lineRule="auto"/>
        <w:ind w:firstLine="720"/>
        <w:rPr>
          <w:snapToGrid w:val="0"/>
          <w:color w:val="000000"/>
          <w:sz w:val="28"/>
          <w:szCs w:val="28"/>
        </w:rPr>
      </w:pPr>
      <w:r w:rsidRPr="00892AD2">
        <w:rPr>
          <w:snapToGrid w:val="0"/>
          <w:color w:val="000000"/>
          <w:position w:val="-28"/>
          <w:sz w:val="28"/>
          <w:szCs w:val="28"/>
        </w:rPr>
        <w:object w:dxaOrig="3780" w:dyaOrig="680">
          <v:shape id="_x0000_i1411" type="#_x0000_t75" style="width:189.2pt;height:34.35pt" o:ole="" fillcolor="window">
            <v:imagedata r:id="rId707" o:title=""/>
          </v:shape>
          <o:OLEObject Type="Embed" ProgID="Equation.3" ShapeID="_x0000_i1411" DrawAspect="Content" ObjectID="_1616420347" r:id="rId708"/>
        </w:object>
      </w:r>
      <w:r w:rsidRPr="00892AD2">
        <w:rPr>
          <w:snapToGrid w:val="0"/>
          <w:color w:val="000000"/>
          <w:sz w:val="28"/>
          <w:szCs w:val="28"/>
        </w:rPr>
        <w:t>.Найменша варіанта дорівнює –6, тому</w:t>
      </w:r>
      <w:r w:rsidRPr="00892AD2">
        <w:rPr>
          <w:i/>
          <w:snapToGrid w:val="0"/>
          <w:color w:val="000000"/>
          <w:sz w:val="28"/>
          <w:szCs w:val="28"/>
          <w:lang w:val="en-US"/>
        </w:rPr>
        <w:t>F</w:t>
      </w:r>
      <w:r w:rsidRPr="00892AD2">
        <w:rPr>
          <w:i/>
          <w:snapToGrid w:val="0"/>
          <w:color w:val="000000"/>
          <w:sz w:val="28"/>
          <w:szCs w:val="28"/>
        </w:rPr>
        <w:t xml:space="preserve">*(х)=0 </w:t>
      </w:r>
      <w:r w:rsidRPr="00892AD2">
        <w:rPr>
          <w:snapToGrid w:val="0"/>
          <w:color w:val="000000"/>
          <w:sz w:val="28"/>
          <w:szCs w:val="28"/>
        </w:rPr>
        <w:t xml:space="preserve"> для </w:t>
      </w:r>
      <w:r w:rsidRPr="00892AD2">
        <w:rPr>
          <w:snapToGrid w:val="0"/>
          <w:color w:val="000000"/>
          <w:position w:val="-6"/>
          <w:sz w:val="28"/>
          <w:szCs w:val="28"/>
          <w:lang w:val="en-US"/>
        </w:rPr>
        <w:object w:dxaOrig="700" w:dyaOrig="279">
          <v:shape id="_x0000_i1412" type="#_x0000_t75" style="width:35.15pt;height:14.25pt" o:ole="" fillcolor="window">
            <v:imagedata r:id="rId709" o:title=""/>
          </v:shape>
          <o:OLEObject Type="Embed" ProgID="Equation.3" ShapeID="_x0000_i1412" DrawAspect="Content" ObjectID="_1616420348" r:id="rId710"/>
        </w:object>
      </w:r>
      <w:r w:rsidRPr="00892AD2">
        <w:rPr>
          <w:snapToGrid w:val="0"/>
          <w:color w:val="000000"/>
          <w:sz w:val="28"/>
          <w:szCs w:val="28"/>
          <w:lang w:val="ru-RU"/>
        </w:rPr>
        <w:t xml:space="preserve">. </w:t>
      </w:r>
      <w:r w:rsidRPr="00892AD2">
        <w:rPr>
          <w:snapToGrid w:val="0"/>
          <w:color w:val="000000"/>
          <w:sz w:val="28"/>
          <w:szCs w:val="28"/>
        </w:rPr>
        <w:t xml:space="preserve">Найбільша варіанта дорівнює 6, тому </w:t>
      </w:r>
      <w:r w:rsidRPr="00892AD2">
        <w:rPr>
          <w:i/>
          <w:snapToGrid w:val="0"/>
          <w:color w:val="000000"/>
          <w:sz w:val="28"/>
          <w:szCs w:val="28"/>
          <w:lang w:val="en-US"/>
        </w:rPr>
        <w:t>F</w:t>
      </w:r>
      <w:r w:rsidRPr="00892AD2">
        <w:rPr>
          <w:i/>
          <w:snapToGrid w:val="0"/>
          <w:color w:val="000000"/>
          <w:sz w:val="28"/>
          <w:szCs w:val="28"/>
        </w:rPr>
        <w:t xml:space="preserve">*(х) =1 </w:t>
      </w:r>
      <w:r w:rsidRPr="00892AD2">
        <w:rPr>
          <w:snapToGrid w:val="0"/>
          <w:color w:val="000000"/>
          <w:sz w:val="28"/>
          <w:szCs w:val="28"/>
        </w:rPr>
        <w:t xml:space="preserve">для </w:t>
      </w:r>
      <w:r w:rsidRPr="00892AD2">
        <w:rPr>
          <w:snapToGrid w:val="0"/>
          <w:color w:val="000000"/>
          <w:position w:val="-6"/>
          <w:sz w:val="28"/>
          <w:szCs w:val="28"/>
        </w:rPr>
        <w:object w:dxaOrig="560" w:dyaOrig="279">
          <v:shape id="_x0000_i1413" type="#_x0000_t75" style="width:28.45pt;height:14.25pt" o:ole="" fillcolor="window">
            <v:imagedata r:id="rId711" o:title=""/>
          </v:shape>
          <o:OLEObject Type="Embed" ProgID="Equation.3" ShapeID="_x0000_i1413" DrawAspect="Content" ObjectID="_1616420349" r:id="rId712"/>
        </w:object>
      </w:r>
      <w:r w:rsidRPr="00892AD2">
        <w:rPr>
          <w:snapToGrid w:val="0"/>
          <w:color w:val="000000"/>
          <w:sz w:val="28"/>
          <w:szCs w:val="28"/>
        </w:rPr>
        <w:t xml:space="preserve">. Значення </w:t>
      </w:r>
      <w:r w:rsidRPr="00892AD2">
        <w:rPr>
          <w:snapToGrid w:val="0"/>
          <w:color w:val="000000"/>
          <w:sz w:val="28"/>
          <w:szCs w:val="28"/>
          <w:lang w:val="en-US"/>
        </w:rPr>
        <w:t>x</w:t>
      </w:r>
      <w:r w:rsidRPr="00892AD2">
        <w:rPr>
          <w:snapToGrid w:val="0"/>
          <w:color w:val="000000"/>
          <w:sz w:val="28"/>
          <w:szCs w:val="28"/>
          <w:lang w:val="ru-RU"/>
        </w:rPr>
        <w:t xml:space="preserve">&lt;-4 </w:t>
      </w:r>
      <w:r w:rsidRPr="00892AD2">
        <w:rPr>
          <w:snapToGrid w:val="0"/>
          <w:color w:val="000000"/>
          <w:sz w:val="28"/>
          <w:szCs w:val="28"/>
        </w:rPr>
        <w:t xml:space="preserve">спостерігалося 5 разів, тому </w:t>
      </w:r>
      <w:r w:rsidRPr="00892AD2">
        <w:rPr>
          <w:i/>
          <w:snapToGrid w:val="0"/>
          <w:color w:val="000000"/>
          <w:sz w:val="28"/>
          <w:szCs w:val="28"/>
          <w:lang w:val="en-US"/>
        </w:rPr>
        <w:t>F</w:t>
      </w:r>
      <w:r w:rsidRPr="00892AD2">
        <w:rPr>
          <w:i/>
          <w:snapToGrid w:val="0"/>
          <w:color w:val="000000"/>
          <w:sz w:val="28"/>
          <w:szCs w:val="28"/>
        </w:rPr>
        <w:t>*(х)=</w:t>
      </w:r>
      <w:r w:rsidRPr="00892AD2">
        <w:rPr>
          <w:i/>
          <w:snapToGrid w:val="0"/>
          <w:color w:val="000000"/>
          <w:position w:val="-24"/>
          <w:sz w:val="28"/>
          <w:szCs w:val="28"/>
        </w:rPr>
        <w:object w:dxaOrig="1120" w:dyaOrig="620">
          <v:shape id="_x0000_i1414" type="#_x0000_t75" style="width:56.1pt;height:31pt" o:ole="" fillcolor="window">
            <v:imagedata r:id="rId713" o:title=""/>
          </v:shape>
          <o:OLEObject Type="Embed" ProgID="Equation.3" ShapeID="_x0000_i1414" DrawAspect="Content" ObjectID="_1616420350" r:id="rId714"/>
        </w:object>
      </w:r>
      <w:r w:rsidRPr="00892AD2">
        <w:rPr>
          <w:snapToGrid w:val="0"/>
          <w:color w:val="000000"/>
          <w:sz w:val="28"/>
          <w:szCs w:val="28"/>
        </w:rPr>
        <w:t xml:space="preserve"> при </w:t>
      </w:r>
      <w:r w:rsidRPr="00892AD2">
        <w:rPr>
          <w:snapToGrid w:val="0"/>
          <w:color w:val="000000"/>
          <w:position w:val="-6"/>
          <w:sz w:val="28"/>
          <w:szCs w:val="28"/>
        </w:rPr>
        <w:object w:dxaOrig="1240" w:dyaOrig="279">
          <v:shape id="_x0000_i1415" type="#_x0000_t75" style="width:61.95pt;height:14.25pt" o:ole="" fillcolor="window">
            <v:imagedata r:id="rId715" o:title=""/>
          </v:shape>
          <o:OLEObject Type="Embed" ProgID="Equation.3" ShapeID="_x0000_i1415" DrawAspect="Content" ObjectID="_1616420351" r:id="rId716"/>
        </w:object>
      </w:r>
      <w:r w:rsidRPr="00892AD2">
        <w:rPr>
          <w:snapToGrid w:val="0"/>
          <w:color w:val="000000"/>
          <w:sz w:val="28"/>
          <w:szCs w:val="28"/>
        </w:rPr>
        <w:t xml:space="preserve">. Значення </w:t>
      </w:r>
      <w:r w:rsidRPr="00892AD2">
        <w:rPr>
          <w:snapToGrid w:val="0"/>
          <w:color w:val="000000"/>
          <w:sz w:val="28"/>
          <w:szCs w:val="28"/>
          <w:lang w:val="en-US"/>
        </w:rPr>
        <w:t>x</w:t>
      </w:r>
      <w:r w:rsidRPr="00892AD2">
        <w:rPr>
          <w:snapToGrid w:val="0"/>
          <w:color w:val="000000"/>
          <w:sz w:val="28"/>
          <w:szCs w:val="28"/>
          <w:lang w:val="ru-RU"/>
        </w:rPr>
        <w:t xml:space="preserve">&lt;-2 </w:t>
      </w:r>
      <w:r w:rsidRPr="00892AD2">
        <w:rPr>
          <w:snapToGrid w:val="0"/>
          <w:color w:val="000000"/>
          <w:sz w:val="28"/>
          <w:szCs w:val="28"/>
        </w:rPr>
        <w:t xml:space="preserve">спостерігалося 15 разів, тому </w:t>
      </w:r>
      <w:r w:rsidRPr="00892AD2">
        <w:rPr>
          <w:i/>
          <w:snapToGrid w:val="0"/>
          <w:color w:val="000000"/>
          <w:sz w:val="28"/>
          <w:szCs w:val="28"/>
          <w:lang w:val="en-US"/>
        </w:rPr>
        <w:t>F</w:t>
      </w:r>
      <w:r w:rsidRPr="00892AD2">
        <w:rPr>
          <w:i/>
          <w:snapToGrid w:val="0"/>
          <w:color w:val="000000"/>
          <w:sz w:val="28"/>
          <w:szCs w:val="28"/>
        </w:rPr>
        <w:t>*(х)=</w:t>
      </w:r>
      <w:r w:rsidRPr="00892AD2">
        <w:rPr>
          <w:i/>
          <w:snapToGrid w:val="0"/>
          <w:color w:val="000000"/>
          <w:position w:val="-24"/>
          <w:sz w:val="28"/>
          <w:szCs w:val="28"/>
        </w:rPr>
        <w:object w:dxaOrig="1080" w:dyaOrig="620">
          <v:shape id="_x0000_i1416" type="#_x0000_t75" style="width:54.4pt;height:31pt" o:ole="" fillcolor="window">
            <v:imagedata r:id="rId717" o:title=""/>
          </v:shape>
          <o:OLEObject Type="Embed" ProgID="Equation.3" ShapeID="_x0000_i1416" DrawAspect="Content" ObjectID="_1616420352" r:id="rId718"/>
        </w:object>
      </w:r>
      <w:r w:rsidRPr="00892AD2">
        <w:rPr>
          <w:snapToGrid w:val="0"/>
          <w:color w:val="000000"/>
          <w:sz w:val="28"/>
          <w:szCs w:val="28"/>
        </w:rPr>
        <w:t xml:space="preserve"> при </w:t>
      </w:r>
      <w:r w:rsidRPr="00892AD2">
        <w:rPr>
          <w:snapToGrid w:val="0"/>
          <w:color w:val="000000"/>
          <w:position w:val="-6"/>
          <w:sz w:val="28"/>
          <w:szCs w:val="28"/>
        </w:rPr>
        <w:object w:dxaOrig="1260" w:dyaOrig="279">
          <v:shape id="_x0000_i1417" type="#_x0000_t75" style="width:61.95pt;height:14.25pt" o:ole="" fillcolor="window">
            <v:imagedata r:id="rId719" o:title=""/>
          </v:shape>
          <o:OLEObject Type="Embed" ProgID="Equation.3" ShapeID="_x0000_i1417" DrawAspect="Content" ObjectID="_1616420353" r:id="rId720"/>
        </w:object>
      </w:r>
      <w:r w:rsidRPr="00892AD2">
        <w:rPr>
          <w:snapToGrid w:val="0"/>
          <w:color w:val="000000"/>
          <w:sz w:val="28"/>
          <w:szCs w:val="28"/>
        </w:rPr>
        <w:t xml:space="preserve">. </w:t>
      </w:r>
    </w:p>
    <w:p w:rsidR="00E05017" w:rsidRPr="00892AD2" w:rsidRDefault="00E05017" w:rsidP="00892AD2">
      <w:pPr>
        <w:shd w:val="clear" w:color="auto" w:fill="FFFFFF"/>
        <w:spacing w:line="360" w:lineRule="auto"/>
        <w:rPr>
          <w:snapToGrid w:val="0"/>
          <w:color w:val="000000"/>
          <w:sz w:val="28"/>
          <w:szCs w:val="28"/>
        </w:rPr>
      </w:pPr>
      <w:r w:rsidRPr="00892AD2">
        <w:rPr>
          <w:snapToGrid w:val="0"/>
          <w:color w:val="000000"/>
          <w:sz w:val="28"/>
          <w:szCs w:val="28"/>
        </w:rPr>
        <w:t xml:space="preserve">Значення </w:t>
      </w:r>
      <w:r w:rsidRPr="00892AD2">
        <w:rPr>
          <w:snapToGrid w:val="0"/>
          <w:color w:val="000000"/>
          <w:sz w:val="28"/>
          <w:szCs w:val="28"/>
          <w:lang w:val="en-US"/>
        </w:rPr>
        <w:t>x</w:t>
      </w:r>
      <w:r w:rsidRPr="00892AD2">
        <w:rPr>
          <w:snapToGrid w:val="0"/>
          <w:color w:val="000000"/>
          <w:sz w:val="28"/>
          <w:szCs w:val="28"/>
          <w:lang w:val="ru-RU"/>
        </w:rPr>
        <w:t xml:space="preserve">&lt;2 </w:t>
      </w:r>
      <w:r w:rsidRPr="00892AD2">
        <w:rPr>
          <w:snapToGrid w:val="0"/>
          <w:color w:val="000000"/>
          <w:sz w:val="28"/>
          <w:szCs w:val="28"/>
        </w:rPr>
        <w:t xml:space="preserve">спостерігалося 30 разів, тому </w:t>
      </w:r>
      <w:r w:rsidRPr="00892AD2">
        <w:rPr>
          <w:i/>
          <w:snapToGrid w:val="0"/>
          <w:color w:val="000000"/>
          <w:sz w:val="28"/>
          <w:szCs w:val="28"/>
          <w:lang w:val="en-US"/>
        </w:rPr>
        <w:t>F</w:t>
      </w:r>
      <w:r w:rsidRPr="00892AD2">
        <w:rPr>
          <w:i/>
          <w:snapToGrid w:val="0"/>
          <w:color w:val="000000"/>
          <w:sz w:val="28"/>
          <w:szCs w:val="28"/>
        </w:rPr>
        <w:t>*(х)=</w:t>
      </w:r>
      <w:r w:rsidRPr="00892AD2">
        <w:rPr>
          <w:i/>
          <w:snapToGrid w:val="0"/>
          <w:color w:val="000000"/>
          <w:position w:val="-24"/>
          <w:sz w:val="28"/>
          <w:szCs w:val="28"/>
        </w:rPr>
        <w:object w:dxaOrig="980" w:dyaOrig="620">
          <v:shape id="_x0000_i1418" type="#_x0000_t75" style="width:49.4pt;height:31pt" o:ole="" fillcolor="window">
            <v:imagedata r:id="rId721" o:title=""/>
          </v:shape>
          <o:OLEObject Type="Embed" ProgID="Equation.3" ShapeID="_x0000_i1418" DrawAspect="Content" ObjectID="_1616420354" r:id="rId722"/>
        </w:object>
      </w:r>
      <w:r w:rsidRPr="00892AD2">
        <w:rPr>
          <w:snapToGrid w:val="0"/>
          <w:color w:val="000000"/>
          <w:sz w:val="28"/>
          <w:szCs w:val="28"/>
        </w:rPr>
        <w:t xml:space="preserve"> при </w:t>
      </w:r>
      <w:r w:rsidRPr="00892AD2">
        <w:rPr>
          <w:snapToGrid w:val="0"/>
          <w:color w:val="000000"/>
          <w:position w:val="-6"/>
          <w:sz w:val="28"/>
          <w:szCs w:val="28"/>
        </w:rPr>
        <w:object w:dxaOrig="1260" w:dyaOrig="279">
          <v:shape id="_x0000_i1419" type="#_x0000_t75" style="width:61.95pt;height:14.25pt" o:ole="" fillcolor="window">
            <v:imagedata r:id="rId723" o:title=""/>
          </v:shape>
          <o:OLEObject Type="Embed" ProgID="Equation.3" ShapeID="_x0000_i1419" DrawAspect="Content" ObjectID="_1616420355" r:id="rId724"/>
        </w:object>
      </w:r>
      <w:r w:rsidRPr="00892AD2">
        <w:rPr>
          <w:snapToGrid w:val="0"/>
          <w:color w:val="000000"/>
          <w:sz w:val="28"/>
          <w:szCs w:val="28"/>
        </w:rPr>
        <w:t xml:space="preserve">. Значення </w:t>
      </w:r>
      <w:r w:rsidRPr="00892AD2">
        <w:rPr>
          <w:snapToGrid w:val="0"/>
          <w:color w:val="000000"/>
          <w:sz w:val="28"/>
          <w:szCs w:val="28"/>
          <w:lang w:val="en-US"/>
        </w:rPr>
        <w:t>x</w:t>
      </w:r>
      <w:r w:rsidRPr="00892AD2">
        <w:rPr>
          <w:snapToGrid w:val="0"/>
          <w:color w:val="000000"/>
          <w:sz w:val="28"/>
          <w:szCs w:val="28"/>
          <w:lang w:val="ru-RU"/>
        </w:rPr>
        <w:t xml:space="preserve">&lt;4 </w:t>
      </w:r>
      <w:r w:rsidRPr="00892AD2">
        <w:rPr>
          <w:snapToGrid w:val="0"/>
          <w:color w:val="000000"/>
          <w:sz w:val="28"/>
          <w:szCs w:val="28"/>
        </w:rPr>
        <w:t xml:space="preserve">спостерігалося 50 разів, тому </w:t>
      </w:r>
      <w:r w:rsidRPr="00892AD2">
        <w:rPr>
          <w:i/>
          <w:snapToGrid w:val="0"/>
          <w:color w:val="000000"/>
          <w:sz w:val="28"/>
          <w:szCs w:val="28"/>
          <w:lang w:val="en-US"/>
        </w:rPr>
        <w:t>F</w:t>
      </w:r>
      <w:r w:rsidRPr="00892AD2">
        <w:rPr>
          <w:i/>
          <w:snapToGrid w:val="0"/>
          <w:color w:val="000000"/>
          <w:sz w:val="28"/>
          <w:szCs w:val="28"/>
        </w:rPr>
        <w:t>*(х)=</w:t>
      </w:r>
      <w:r w:rsidRPr="00892AD2">
        <w:rPr>
          <w:i/>
          <w:snapToGrid w:val="0"/>
          <w:color w:val="000000"/>
          <w:position w:val="-24"/>
          <w:sz w:val="28"/>
          <w:szCs w:val="28"/>
        </w:rPr>
        <w:object w:dxaOrig="980" w:dyaOrig="620">
          <v:shape id="_x0000_i1420" type="#_x0000_t75" style="width:49.4pt;height:31pt" o:ole="" fillcolor="window">
            <v:imagedata r:id="rId725" o:title=""/>
          </v:shape>
          <o:OLEObject Type="Embed" ProgID="Equation.3" ShapeID="_x0000_i1420" DrawAspect="Content" ObjectID="_1616420356" r:id="rId726"/>
        </w:object>
      </w:r>
      <w:r w:rsidRPr="00892AD2">
        <w:rPr>
          <w:snapToGrid w:val="0"/>
          <w:color w:val="000000"/>
          <w:sz w:val="28"/>
          <w:szCs w:val="28"/>
        </w:rPr>
        <w:t xml:space="preserve"> при </w:t>
      </w:r>
      <w:r w:rsidRPr="00892AD2">
        <w:rPr>
          <w:snapToGrid w:val="0"/>
          <w:color w:val="000000"/>
          <w:position w:val="-6"/>
          <w:sz w:val="28"/>
          <w:szCs w:val="28"/>
        </w:rPr>
        <w:object w:dxaOrig="940" w:dyaOrig="279">
          <v:shape id="_x0000_i1421" type="#_x0000_t75" style="width:47.7pt;height:14.25pt" o:ole="" fillcolor="window">
            <v:imagedata r:id="rId727" o:title=""/>
          </v:shape>
          <o:OLEObject Type="Embed" ProgID="Equation.3" ShapeID="_x0000_i1421" DrawAspect="Content" ObjectID="_1616420357" r:id="rId728"/>
        </w:object>
      </w:r>
      <w:r w:rsidRPr="00892AD2">
        <w:rPr>
          <w:snapToGrid w:val="0"/>
          <w:color w:val="000000"/>
          <w:sz w:val="28"/>
          <w:szCs w:val="28"/>
        </w:rPr>
        <w:t xml:space="preserve">. Значення </w:t>
      </w:r>
      <w:r w:rsidRPr="00892AD2">
        <w:rPr>
          <w:snapToGrid w:val="0"/>
          <w:color w:val="000000"/>
          <w:sz w:val="28"/>
          <w:szCs w:val="28"/>
          <w:lang w:val="en-US"/>
        </w:rPr>
        <w:t>x</w:t>
      </w:r>
      <w:r w:rsidRPr="00892AD2">
        <w:rPr>
          <w:snapToGrid w:val="0"/>
          <w:color w:val="000000"/>
          <w:sz w:val="28"/>
          <w:szCs w:val="28"/>
          <w:lang w:val="ru-RU"/>
        </w:rPr>
        <w:t xml:space="preserve">&lt;6 </w:t>
      </w:r>
      <w:r w:rsidRPr="00892AD2">
        <w:rPr>
          <w:snapToGrid w:val="0"/>
          <w:color w:val="000000"/>
          <w:sz w:val="28"/>
          <w:szCs w:val="28"/>
        </w:rPr>
        <w:t xml:space="preserve">спостерігалося 90 разів, тому </w:t>
      </w:r>
      <w:r w:rsidRPr="00892AD2">
        <w:rPr>
          <w:i/>
          <w:snapToGrid w:val="0"/>
          <w:color w:val="000000"/>
          <w:sz w:val="28"/>
          <w:szCs w:val="28"/>
          <w:lang w:val="en-US"/>
        </w:rPr>
        <w:t>F</w:t>
      </w:r>
      <w:r w:rsidRPr="00892AD2">
        <w:rPr>
          <w:i/>
          <w:snapToGrid w:val="0"/>
          <w:color w:val="000000"/>
          <w:sz w:val="28"/>
          <w:szCs w:val="28"/>
        </w:rPr>
        <w:t>*(х)=</w:t>
      </w:r>
      <w:r w:rsidRPr="00892AD2">
        <w:rPr>
          <w:i/>
          <w:snapToGrid w:val="0"/>
          <w:color w:val="000000"/>
          <w:position w:val="-24"/>
          <w:sz w:val="28"/>
          <w:szCs w:val="28"/>
        </w:rPr>
        <w:object w:dxaOrig="999" w:dyaOrig="620">
          <v:shape id="_x0000_i1422" type="#_x0000_t75" style="width:50.25pt;height:31pt" o:ole="" fillcolor="window">
            <v:imagedata r:id="rId729" o:title=""/>
          </v:shape>
          <o:OLEObject Type="Embed" ProgID="Equation.3" ShapeID="_x0000_i1422" DrawAspect="Content" ObjectID="_1616420358" r:id="rId730"/>
        </w:object>
      </w:r>
      <w:r w:rsidRPr="00892AD2">
        <w:rPr>
          <w:snapToGrid w:val="0"/>
          <w:color w:val="000000"/>
          <w:sz w:val="28"/>
          <w:szCs w:val="28"/>
        </w:rPr>
        <w:t xml:space="preserve"> при </w:t>
      </w:r>
      <w:r w:rsidRPr="00892AD2">
        <w:rPr>
          <w:snapToGrid w:val="0"/>
          <w:color w:val="000000"/>
          <w:position w:val="-6"/>
          <w:sz w:val="28"/>
          <w:szCs w:val="28"/>
        </w:rPr>
        <w:object w:dxaOrig="940" w:dyaOrig="279">
          <v:shape id="_x0000_i1423" type="#_x0000_t75" style="width:47.7pt;height:14.25pt" o:ole="" fillcolor="window">
            <v:imagedata r:id="rId731" o:title=""/>
          </v:shape>
          <o:OLEObject Type="Embed" ProgID="Equation.3" ShapeID="_x0000_i1423" DrawAspect="Content" ObjectID="_1616420359" r:id="rId732"/>
        </w:object>
      </w:r>
      <w:r w:rsidRPr="00892AD2">
        <w:rPr>
          <w:snapToGrid w:val="0"/>
          <w:color w:val="000000"/>
          <w:sz w:val="28"/>
          <w:szCs w:val="28"/>
        </w:rPr>
        <w:t xml:space="preserve">. </w:t>
      </w:r>
    </w:p>
    <w:p w:rsidR="00E05017" w:rsidRPr="00892AD2" w:rsidRDefault="00E05017" w:rsidP="00892AD2">
      <w:pPr>
        <w:shd w:val="clear" w:color="auto" w:fill="FFFFFF"/>
        <w:spacing w:before="154" w:line="360" w:lineRule="auto"/>
        <w:ind w:firstLine="567"/>
        <w:rPr>
          <w:color w:val="000000"/>
          <w:spacing w:val="-7"/>
          <w:w w:val="101"/>
          <w:sz w:val="28"/>
          <w:szCs w:val="28"/>
        </w:rPr>
      </w:pPr>
      <w:r w:rsidRPr="00892AD2">
        <w:rPr>
          <w:color w:val="000000"/>
          <w:spacing w:val="-7"/>
          <w:w w:val="101"/>
          <w:sz w:val="28"/>
          <w:szCs w:val="28"/>
        </w:rPr>
        <w:t xml:space="preserve">Графічне зображення  </w:t>
      </w:r>
      <w:r w:rsidRPr="00892AD2">
        <w:rPr>
          <w:i/>
          <w:snapToGrid w:val="0"/>
          <w:color w:val="000000"/>
          <w:sz w:val="28"/>
          <w:szCs w:val="28"/>
          <w:lang w:val="en-US"/>
        </w:rPr>
        <w:t>F</w:t>
      </w:r>
      <w:r w:rsidRPr="00892AD2">
        <w:rPr>
          <w:i/>
          <w:snapToGrid w:val="0"/>
          <w:color w:val="000000"/>
          <w:sz w:val="28"/>
          <w:szCs w:val="28"/>
        </w:rPr>
        <w:t>*(х)</w:t>
      </w:r>
      <w:r w:rsidRPr="00892AD2">
        <w:rPr>
          <w:color w:val="000000"/>
          <w:spacing w:val="-7"/>
          <w:w w:val="101"/>
          <w:sz w:val="28"/>
          <w:szCs w:val="28"/>
        </w:rPr>
        <w:t>подано на рис. 13.1.</w:t>
      </w:r>
    </w:p>
    <w:p w:rsidR="000204C6" w:rsidRPr="00892AD2" w:rsidRDefault="000204C6" w:rsidP="00892AD2">
      <w:pPr>
        <w:shd w:val="clear" w:color="auto" w:fill="FFFFFF"/>
        <w:spacing w:before="154" w:line="360" w:lineRule="auto"/>
        <w:ind w:firstLine="567"/>
        <w:rPr>
          <w:sz w:val="28"/>
          <w:szCs w:val="28"/>
        </w:rPr>
      </w:pPr>
    </w:p>
    <w:p w:rsidR="000204C6" w:rsidRPr="00892AD2" w:rsidRDefault="009511E9" w:rsidP="00892AD2">
      <w:pPr>
        <w:framePr w:h="2907" w:hSpace="38" w:wrap="notBeside" w:vAnchor="text" w:hAnchor="page" w:x="2964" w:y="61"/>
        <w:spacing w:line="360" w:lineRule="auto"/>
        <w:jc w:val="center"/>
        <w:rPr>
          <w:sz w:val="28"/>
          <w:szCs w:val="28"/>
        </w:rPr>
      </w:pPr>
      <w:r>
        <w:rPr>
          <w:noProof/>
          <w:sz w:val="28"/>
          <w:szCs w:val="28"/>
          <w:lang w:eastAsia="uk-UA"/>
        </w:rPr>
        <w:drawing>
          <wp:inline distT="0" distB="0" distL="0" distR="0">
            <wp:extent cx="3340735" cy="1847215"/>
            <wp:effectExtent l="19050" t="0" r="0" b="0"/>
            <wp:docPr id="401" name="Рисунок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733"/>
                    <a:srcRect/>
                    <a:stretch>
                      <a:fillRect/>
                    </a:stretch>
                  </pic:blipFill>
                  <pic:spPr bwMode="auto">
                    <a:xfrm>
                      <a:off x="0" y="0"/>
                      <a:ext cx="3340735" cy="1847215"/>
                    </a:xfrm>
                    <a:prstGeom prst="rect">
                      <a:avLst/>
                    </a:prstGeom>
                    <a:noFill/>
                    <a:ln w="9525">
                      <a:noFill/>
                      <a:miter lim="800000"/>
                      <a:headEnd/>
                      <a:tailEnd/>
                    </a:ln>
                  </pic:spPr>
                </pic:pic>
              </a:graphicData>
            </a:graphic>
          </wp:inline>
        </w:drawing>
      </w:r>
    </w:p>
    <w:p w:rsidR="00E05017" w:rsidRPr="00892AD2" w:rsidRDefault="00B818EE" w:rsidP="00892AD2">
      <w:pPr>
        <w:spacing w:before="41" w:line="360" w:lineRule="auto"/>
        <w:ind w:left="113" w:right="305"/>
        <w:jc w:val="center"/>
        <w:rPr>
          <w:sz w:val="28"/>
          <w:szCs w:val="28"/>
        </w:rPr>
      </w:pPr>
      <w:r w:rsidRPr="00892AD2">
        <w:rPr>
          <w:sz w:val="28"/>
          <w:szCs w:val="28"/>
        </w:rPr>
        <w:t>Р</w:t>
      </w:r>
      <w:r w:rsidR="00E05017" w:rsidRPr="00892AD2">
        <w:rPr>
          <w:sz w:val="28"/>
          <w:szCs w:val="28"/>
        </w:rPr>
        <w:t>ис. 13.1</w:t>
      </w:r>
      <w:r w:rsidR="009560C0" w:rsidRPr="00892AD2">
        <w:rPr>
          <w:sz w:val="28"/>
          <w:szCs w:val="28"/>
        </w:rPr>
        <w:t xml:space="preserve"> Емпірична функція розподілу</w:t>
      </w:r>
    </w:p>
    <w:p w:rsidR="00E05017" w:rsidRPr="00892AD2" w:rsidRDefault="00E05017" w:rsidP="00892AD2">
      <w:pPr>
        <w:shd w:val="clear" w:color="auto" w:fill="FFFFFF"/>
        <w:spacing w:line="360" w:lineRule="auto"/>
        <w:ind w:firstLine="709"/>
        <w:jc w:val="both"/>
        <w:rPr>
          <w:snapToGrid w:val="0"/>
          <w:sz w:val="28"/>
          <w:szCs w:val="28"/>
        </w:rPr>
      </w:pPr>
      <w:r w:rsidRPr="00892AD2">
        <w:rPr>
          <w:i/>
          <w:sz w:val="28"/>
          <w:szCs w:val="28"/>
        </w:rPr>
        <w:t xml:space="preserve">Приклад 13.2. </w:t>
      </w:r>
      <w:r w:rsidRPr="00892AD2">
        <w:rPr>
          <w:snapToGrid w:val="0"/>
          <w:color w:val="000000"/>
          <w:sz w:val="28"/>
          <w:szCs w:val="28"/>
        </w:rPr>
        <w:t xml:space="preserve">У результаті вибірки одержали такі значення ознаки </w:t>
      </w:r>
      <w:r w:rsidRPr="00892AD2">
        <w:rPr>
          <w:i/>
          <w:snapToGrid w:val="0"/>
          <w:color w:val="000000"/>
          <w:sz w:val="28"/>
          <w:szCs w:val="28"/>
          <w:lang w:val="en-US"/>
        </w:rPr>
        <w:t>X</w:t>
      </w:r>
      <w:r w:rsidRPr="00892AD2">
        <w:rPr>
          <w:snapToGrid w:val="0"/>
          <w:sz w:val="28"/>
          <w:szCs w:val="28"/>
        </w:rPr>
        <w:t xml:space="preserve">: </w:t>
      </w:r>
      <w:r w:rsidRPr="00892AD2">
        <w:rPr>
          <w:snapToGrid w:val="0"/>
          <w:color w:val="000000"/>
          <w:sz w:val="28"/>
          <w:szCs w:val="28"/>
        </w:rPr>
        <w:t>-3, 2, -1, -3, 5, -3, 2. Побудувати полігон частот цієї вибірки.</w:t>
      </w:r>
    </w:p>
    <w:p w:rsidR="00E05017" w:rsidRPr="00892AD2" w:rsidRDefault="00E05017" w:rsidP="00892AD2">
      <w:pPr>
        <w:shd w:val="clear" w:color="auto" w:fill="FFFFFF"/>
        <w:spacing w:line="360" w:lineRule="auto"/>
        <w:ind w:firstLine="709"/>
        <w:rPr>
          <w:snapToGrid w:val="0"/>
          <w:color w:val="000000"/>
          <w:sz w:val="28"/>
          <w:szCs w:val="28"/>
        </w:rPr>
      </w:pPr>
      <w:r w:rsidRPr="00892AD2">
        <w:rPr>
          <w:i/>
          <w:snapToGrid w:val="0"/>
          <w:color w:val="000000"/>
          <w:sz w:val="28"/>
          <w:szCs w:val="28"/>
        </w:rPr>
        <w:t>Розв</w:t>
      </w:r>
      <w:r w:rsidRPr="00892AD2">
        <w:rPr>
          <w:i/>
          <w:snapToGrid w:val="0"/>
          <w:color w:val="000000"/>
          <w:sz w:val="28"/>
          <w:szCs w:val="28"/>
          <w:lang w:val="ru-RU"/>
        </w:rPr>
        <w:t>’</w:t>
      </w:r>
      <w:r w:rsidRPr="00892AD2">
        <w:rPr>
          <w:i/>
          <w:snapToGrid w:val="0"/>
          <w:color w:val="000000"/>
          <w:sz w:val="28"/>
          <w:szCs w:val="28"/>
        </w:rPr>
        <w:t xml:space="preserve">язання. </w:t>
      </w:r>
      <w:r w:rsidRPr="00892AD2">
        <w:rPr>
          <w:snapToGrid w:val="0"/>
          <w:color w:val="000000"/>
          <w:sz w:val="28"/>
          <w:szCs w:val="28"/>
        </w:rPr>
        <w:t>У цьому випадку варіантами будуть</w:t>
      </w:r>
      <w:r w:rsidR="00B818EE" w:rsidRPr="00892AD2">
        <w:rPr>
          <w:snapToGrid w:val="0"/>
          <w:color w:val="000000"/>
          <w:sz w:val="28"/>
          <w:szCs w:val="28"/>
        </w:rPr>
        <w:t>:</w:t>
      </w:r>
    </w:p>
    <w:p w:rsidR="00E05017" w:rsidRPr="00F65F2A" w:rsidRDefault="00E05017" w:rsidP="00892AD2">
      <w:pPr>
        <w:shd w:val="clear" w:color="auto" w:fill="FFFFFF"/>
        <w:spacing w:line="360" w:lineRule="auto"/>
        <w:jc w:val="center"/>
        <w:rPr>
          <w:snapToGrid w:val="0"/>
          <w:sz w:val="28"/>
          <w:szCs w:val="28"/>
        </w:rPr>
      </w:pPr>
      <w:r w:rsidRPr="00892AD2">
        <w:rPr>
          <w:snapToGrid w:val="0"/>
          <w:color w:val="000000"/>
          <w:position w:val="-10"/>
          <w:sz w:val="28"/>
          <w:szCs w:val="28"/>
          <w:lang w:val="en-US"/>
        </w:rPr>
        <w:object w:dxaOrig="840" w:dyaOrig="340">
          <v:shape id="_x0000_i1424" type="#_x0000_t75" style="width:41.85pt;height:16.75pt" o:ole="" fillcolor="window">
            <v:imagedata r:id="rId734" o:title=""/>
          </v:shape>
          <o:OLEObject Type="Embed" ProgID="Equation.3" ShapeID="_x0000_i1424" DrawAspect="Content" ObjectID="_1616420360" r:id="rId735"/>
        </w:object>
      </w:r>
      <w:r w:rsidRPr="00892AD2">
        <w:rPr>
          <w:snapToGrid w:val="0"/>
          <w:color w:val="000000"/>
          <w:position w:val="-10"/>
          <w:sz w:val="28"/>
          <w:szCs w:val="28"/>
          <w:lang w:val="en-US"/>
        </w:rPr>
        <w:object w:dxaOrig="840" w:dyaOrig="340">
          <v:shape id="_x0000_i1425" type="#_x0000_t75" style="width:41.85pt;height:16.75pt" o:ole="" fillcolor="window">
            <v:imagedata r:id="rId736" o:title=""/>
          </v:shape>
          <o:OLEObject Type="Embed" ProgID="Equation.3" ShapeID="_x0000_i1425" DrawAspect="Content" ObjectID="_1616420361" r:id="rId737"/>
        </w:object>
      </w:r>
      <w:r w:rsidRPr="00892AD2">
        <w:rPr>
          <w:snapToGrid w:val="0"/>
          <w:color w:val="000000"/>
          <w:position w:val="-12"/>
          <w:sz w:val="28"/>
          <w:szCs w:val="28"/>
          <w:lang w:val="en-US"/>
        </w:rPr>
        <w:object w:dxaOrig="720" w:dyaOrig="360">
          <v:shape id="_x0000_i1426" type="#_x0000_t75" style="width:36pt;height:17.6pt" o:ole="" fillcolor="window">
            <v:imagedata r:id="rId738" o:title=""/>
          </v:shape>
          <o:OLEObject Type="Embed" ProgID="Equation.3" ShapeID="_x0000_i1426" DrawAspect="Content" ObjectID="_1616420362" r:id="rId739"/>
        </w:object>
      </w:r>
      <w:r w:rsidRPr="00892AD2">
        <w:rPr>
          <w:snapToGrid w:val="0"/>
          <w:color w:val="000000"/>
          <w:position w:val="-10"/>
          <w:sz w:val="28"/>
          <w:szCs w:val="28"/>
          <w:lang w:val="en-US"/>
        </w:rPr>
        <w:object w:dxaOrig="720" w:dyaOrig="340">
          <v:shape id="_x0000_i1427" type="#_x0000_t75" style="width:36pt;height:16.75pt" o:ole="" fillcolor="window">
            <v:imagedata r:id="rId740" o:title=""/>
          </v:shape>
          <o:OLEObject Type="Embed" ProgID="Equation.3" ShapeID="_x0000_i1427" DrawAspect="Content" ObjectID="_1616420363" r:id="rId741"/>
        </w:object>
      </w:r>
    </w:p>
    <w:p w:rsidR="00E05017" w:rsidRPr="00892AD2" w:rsidRDefault="00E05017" w:rsidP="00892AD2">
      <w:pPr>
        <w:shd w:val="clear" w:color="auto" w:fill="FFFFFF"/>
        <w:spacing w:line="360" w:lineRule="auto"/>
        <w:rPr>
          <w:snapToGrid w:val="0"/>
          <w:color w:val="000000"/>
          <w:sz w:val="28"/>
          <w:szCs w:val="28"/>
        </w:rPr>
      </w:pPr>
      <w:r w:rsidRPr="00892AD2">
        <w:rPr>
          <w:snapToGrid w:val="0"/>
          <w:color w:val="000000"/>
          <w:sz w:val="28"/>
          <w:szCs w:val="28"/>
        </w:rPr>
        <w:t>Відповідні їм частоти</w:t>
      </w:r>
      <w:r w:rsidR="00B818EE" w:rsidRPr="00892AD2">
        <w:rPr>
          <w:snapToGrid w:val="0"/>
          <w:color w:val="000000"/>
          <w:sz w:val="28"/>
          <w:szCs w:val="28"/>
        </w:rPr>
        <w:t>:</w:t>
      </w:r>
    </w:p>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position w:val="-10"/>
          <w:sz w:val="28"/>
          <w:szCs w:val="28"/>
        </w:rPr>
        <w:object w:dxaOrig="700" w:dyaOrig="340">
          <v:shape id="_x0000_i1428" type="#_x0000_t75" style="width:35.15pt;height:16.75pt" o:ole="" fillcolor="window">
            <v:imagedata r:id="rId742" o:title=""/>
          </v:shape>
          <o:OLEObject Type="Embed" ProgID="Equation.3" ShapeID="_x0000_i1428" DrawAspect="Content" ObjectID="_1616420364" r:id="rId743"/>
        </w:object>
      </w:r>
      <w:r w:rsidRPr="00892AD2">
        <w:rPr>
          <w:snapToGrid w:val="0"/>
          <w:color w:val="000000"/>
          <w:position w:val="-10"/>
          <w:sz w:val="28"/>
          <w:szCs w:val="28"/>
        </w:rPr>
        <w:object w:dxaOrig="700" w:dyaOrig="340">
          <v:shape id="_x0000_i1429" type="#_x0000_t75" style="width:35.15pt;height:16.75pt" o:ole="" fillcolor="window">
            <v:imagedata r:id="rId744" o:title=""/>
          </v:shape>
          <o:OLEObject Type="Embed" ProgID="Equation.3" ShapeID="_x0000_i1429" DrawAspect="Content" ObjectID="_1616420365" r:id="rId745"/>
        </w:object>
      </w:r>
      <w:r w:rsidRPr="00892AD2">
        <w:rPr>
          <w:snapToGrid w:val="0"/>
          <w:color w:val="000000"/>
          <w:position w:val="-12"/>
          <w:sz w:val="28"/>
          <w:szCs w:val="28"/>
        </w:rPr>
        <w:object w:dxaOrig="720" w:dyaOrig="360">
          <v:shape id="_x0000_i1430" type="#_x0000_t75" style="width:36pt;height:17.6pt" o:ole="" fillcolor="window">
            <v:imagedata r:id="rId746" o:title=""/>
          </v:shape>
          <o:OLEObject Type="Embed" ProgID="Equation.3" ShapeID="_x0000_i1430" DrawAspect="Content" ObjectID="_1616420366" r:id="rId747"/>
        </w:object>
      </w:r>
      <w:r w:rsidRPr="00892AD2">
        <w:rPr>
          <w:snapToGrid w:val="0"/>
          <w:color w:val="000000"/>
          <w:position w:val="-10"/>
          <w:sz w:val="28"/>
          <w:szCs w:val="28"/>
        </w:rPr>
        <w:object w:dxaOrig="700" w:dyaOrig="340">
          <v:shape id="_x0000_i1431" type="#_x0000_t75" style="width:35.15pt;height:16.75pt" o:ole="" fillcolor="window">
            <v:imagedata r:id="rId748" o:title=""/>
          </v:shape>
          <o:OLEObject Type="Embed" ProgID="Equation.3" ShapeID="_x0000_i1431" DrawAspect="Content" ObjectID="_1616420367" r:id="rId749"/>
        </w:object>
      </w:r>
    </w:p>
    <w:p w:rsidR="00E05017" w:rsidRPr="00892AD2" w:rsidRDefault="00E05017" w:rsidP="00892AD2">
      <w:pPr>
        <w:shd w:val="clear" w:color="auto" w:fill="FFFFFF"/>
        <w:spacing w:line="360" w:lineRule="auto"/>
        <w:jc w:val="both"/>
        <w:rPr>
          <w:sz w:val="28"/>
          <w:szCs w:val="28"/>
        </w:rPr>
      </w:pPr>
      <w:r w:rsidRPr="00892AD2">
        <w:rPr>
          <w:snapToGrid w:val="0"/>
          <w:color w:val="000000"/>
          <w:sz w:val="28"/>
          <w:szCs w:val="28"/>
        </w:rPr>
        <w:lastRenderedPageBreak/>
        <w:t xml:space="preserve">Відклавши у системі координат </w:t>
      </w:r>
      <w:r w:rsidRPr="00892AD2">
        <w:rPr>
          <w:i/>
          <w:snapToGrid w:val="0"/>
          <w:color w:val="000000"/>
          <w:sz w:val="28"/>
          <w:szCs w:val="28"/>
        </w:rPr>
        <w:t>(хОп)</w:t>
      </w:r>
      <w:r w:rsidRPr="00892AD2">
        <w:rPr>
          <w:snapToGrid w:val="0"/>
          <w:color w:val="000000"/>
          <w:sz w:val="28"/>
          <w:szCs w:val="28"/>
        </w:rPr>
        <w:t>точки</w:t>
      </w:r>
      <w:r w:rsidR="009B5D21" w:rsidRPr="00892AD2">
        <w:rPr>
          <w:snapToGrid w:val="0"/>
          <w:color w:val="000000"/>
          <w:sz w:val="28"/>
          <w:szCs w:val="28"/>
        </w:rPr>
        <w:t xml:space="preserve">: </w:t>
      </w:r>
      <w:r w:rsidRPr="00892AD2">
        <w:rPr>
          <w:snapToGrid w:val="0"/>
          <w:color w:val="000000"/>
          <w:position w:val="-10"/>
          <w:sz w:val="28"/>
          <w:szCs w:val="28"/>
        </w:rPr>
        <w:object w:dxaOrig="1020" w:dyaOrig="340">
          <v:shape id="_x0000_i1432" type="#_x0000_t75" style="width:51.05pt;height:16.75pt" o:ole="" fillcolor="window">
            <v:imagedata r:id="rId750" o:title=""/>
          </v:shape>
          <o:OLEObject Type="Embed" ProgID="Equation.3" ShapeID="_x0000_i1432" DrawAspect="Content" ObjectID="_1616420368" r:id="rId751"/>
        </w:object>
      </w:r>
      <w:r w:rsidRPr="00892AD2">
        <w:rPr>
          <w:snapToGrid w:val="0"/>
          <w:color w:val="000000"/>
          <w:position w:val="-10"/>
          <w:sz w:val="28"/>
          <w:szCs w:val="28"/>
        </w:rPr>
        <w:object w:dxaOrig="1020" w:dyaOrig="360">
          <v:shape id="_x0000_i1433" type="#_x0000_t75" style="width:51.05pt;height:17.6pt" o:ole="" fillcolor="window">
            <v:imagedata r:id="rId752" o:title=""/>
          </v:shape>
          <o:OLEObject Type="Embed" ProgID="Equation.3" ShapeID="_x0000_i1433" DrawAspect="Content" ObjectID="_1616420369" r:id="rId753"/>
        </w:object>
      </w:r>
      <w:r w:rsidRPr="00892AD2">
        <w:rPr>
          <w:snapToGrid w:val="0"/>
          <w:color w:val="000000"/>
          <w:position w:val="-12"/>
          <w:sz w:val="28"/>
          <w:szCs w:val="28"/>
        </w:rPr>
        <w:object w:dxaOrig="940" w:dyaOrig="360">
          <v:shape id="_x0000_i1434" type="#_x0000_t75" style="width:47.7pt;height:17.6pt" o:ole="" fillcolor="window">
            <v:imagedata r:id="rId754" o:title=""/>
          </v:shape>
          <o:OLEObject Type="Embed" ProgID="Equation.3" ShapeID="_x0000_i1434" DrawAspect="Content" ObjectID="_1616420370" r:id="rId755"/>
        </w:object>
      </w:r>
      <w:r w:rsidRPr="00892AD2">
        <w:rPr>
          <w:snapToGrid w:val="0"/>
          <w:color w:val="000000"/>
          <w:position w:val="-10"/>
          <w:sz w:val="28"/>
          <w:szCs w:val="28"/>
        </w:rPr>
        <w:object w:dxaOrig="840" w:dyaOrig="340">
          <v:shape id="_x0000_i1435" type="#_x0000_t75" style="width:41.85pt;height:16.75pt" o:ole="" fillcolor="window">
            <v:imagedata r:id="rId756" o:title=""/>
          </v:shape>
          <o:OLEObject Type="Embed" ProgID="Equation.3" ShapeID="_x0000_i1435" DrawAspect="Content" ObjectID="_1616420371" r:id="rId757"/>
        </w:object>
      </w:r>
      <w:r w:rsidRPr="00892AD2">
        <w:rPr>
          <w:snapToGrid w:val="0"/>
          <w:color w:val="000000"/>
          <w:sz w:val="28"/>
          <w:szCs w:val="28"/>
        </w:rPr>
        <w:t>та з’єднавши їх відрізками прямих, одержимо полігон частот цієї вибірки ( Рис. 13.2.).</w:t>
      </w:r>
    </w:p>
    <w:p w:rsidR="00E05017" w:rsidRPr="00892AD2" w:rsidRDefault="009511E9" w:rsidP="00892AD2">
      <w:pPr>
        <w:framePr w:h="2193" w:hSpace="10080" w:wrap="notBeside" w:vAnchor="text" w:hAnchor="margin" w:x="867" w:y="1"/>
        <w:spacing w:line="360" w:lineRule="auto"/>
        <w:rPr>
          <w:sz w:val="28"/>
          <w:szCs w:val="28"/>
        </w:rPr>
      </w:pPr>
      <w:r>
        <w:rPr>
          <w:noProof/>
          <w:sz w:val="28"/>
          <w:szCs w:val="28"/>
          <w:lang w:eastAsia="uk-UA"/>
        </w:rPr>
        <w:drawing>
          <wp:inline distT="0" distB="0" distL="0" distR="0">
            <wp:extent cx="3123565" cy="1394460"/>
            <wp:effectExtent l="19050" t="0" r="635" b="0"/>
            <wp:docPr id="415" name="Рисунок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758"/>
                    <a:srcRect/>
                    <a:stretch>
                      <a:fillRect/>
                    </a:stretch>
                  </pic:blipFill>
                  <pic:spPr bwMode="auto">
                    <a:xfrm>
                      <a:off x="0" y="0"/>
                      <a:ext cx="3123565" cy="1394460"/>
                    </a:xfrm>
                    <a:prstGeom prst="rect">
                      <a:avLst/>
                    </a:prstGeom>
                    <a:noFill/>
                    <a:ln w="9525">
                      <a:noFill/>
                      <a:miter lim="800000"/>
                      <a:headEnd/>
                      <a:tailEnd/>
                    </a:ln>
                  </pic:spPr>
                </pic:pic>
              </a:graphicData>
            </a:graphic>
          </wp:inline>
        </w:drawing>
      </w:r>
    </w:p>
    <w:p w:rsidR="00E05017" w:rsidRPr="00892AD2" w:rsidRDefault="00E05017" w:rsidP="00892AD2">
      <w:pPr>
        <w:spacing w:before="41" w:line="360" w:lineRule="auto"/>
        <w:ind w:right="305"/>
        <w:jc w:val="center"/>
        <w:rPr>
          <w:snapToGrid w:val="0"/>
          <w:sz w:val="28"/>
          <w:szCs w:val="28"/>
        </w:rPr>
      </w:pPr>
      <w:r w:rsidRPr="00892AD2">
        <w:rPr>
          <w:snapToGrid w:val="0"/>
          <w:sz w:val="28"/>
          <w:szCs w:val="28"/>
        </w:rPr>
        <w:t>Рис. 13.2</w:t>
      </w:r>
      <w:r w:rsidR="008C4452" w:rsidRPr="00892AD2">
        <w:rPr>
          <w:snapToGrid w:val="0"/>
          <w:sz w:val="28"/>
          <w:szCs w:val="28"/>
        </w:rPr>
        <w:t xml:space="preserve"> Полігон частот</w:t>
      </w:r>
    </w:p>
    <w:p w:rsidR="00E05017" w:rsidRPr="00892AD2" w:rsidRDefault="00E05017" w:rsidP="00892AD2">
      <w:pPr>
        <w:shd w:val="clear" w:color="auto" w:fill="FFFFFF"/>
        <w:spacing w:before="137" w:line="360" w:lineRule="auto"/>
        <w:ind w:firstLine="709"/>
        <w:jc w:val="both"/>
        <w:rPr>
          <w:color w:val="000000"/>
          <w:spacing w:val="-2"/>
          <w:w w:val="97"/>
          <w:sz w:val="28"/>
          <w:szCs w:val="28"/>
        </w:rPr>
      </w:pPr>
      <w:r w:rsidRPr="00892AD2">
        <w:rPr>
          <w:i/>
          <w:sz w:val="28"/>
          <w:szCs w:val="28"/>
        </w:rPr>
        <w:t xml:space="preserve">Приклад 13.3. </w:t>
      </w:r>
      <w:r w:rsidRPr="00892AD2">
        <w:rPr>
          <w:color w:val="000000"/>
          <w:spacing w:val="-1"/>
          <w:w w:val="97"/>
          <w:sz w:val="28"/>
          <w:szCs w:val="28"/>
        </w:rPr>
        <w:t>За заданим інтервальним статистичним розподі</w:t>
      </w:r>
      <w:r w:rsidRPr="00892AD2">
        <w:rPr>
          <w:color w:val="000000"/>
          <w:spacing w:val="-2"/>
          <w:w w:val="97"/>
          <w:sz w:val="28"/>
          <w:szCs w:val="28"/>
        </w:rPr>
        <w:t>лом вибірки</w:t>
      </w:r>
      <w:r w:rsidR="00AC6715" w:rsidRPr="00892AD2">
        <w:rPr>
          <w:color w:val="000000"/>
          <w:spacing w:val="-2"/>
          <w:w w:val="97"/>
          <w:sz w:val="28"/>
          <w:szCs w:val="28"/>
        </w:rPr>
        <w:t xml:space="preserve"> (див. табл. 13.2).</w:t>
      </w:r>
    </w:p>
    <w:p w:rsidR="00AC6715" w:rsidRPr="00892AD2" w:rsidRDefault="00AC6715" w:rsidP="00892AD2">
      <w:pPr>
        <w:shd w:val="clear" w:color="auto" w:fill="FFFFFF"/>
        <w:spacing w:before="137" w:line="360" w:lineRule="auto"/>
        <w:ind w:firstLine="709"/>
        <w:jc w:val="right"/>
        <w:rPr>
          <w:i/>
          <w:color w:val="000000"/>
          <w:spacing w:val="-2"/>
          <w:w w:val="97"/>
          <w:sz w:val="28"/>
          <w:szCs w:val="28"/>
        </w:rPr>
      </w:pPr>
      <w:r w:rsidRPr="00892AD2">
        <w:rPr>
          <w:i/>
          <w:color w:val="000000"/>
          <w:spacing w:val="-2"/>
          <w:w w:val="97"/>
          <w:sz w:val="28"/>
          <w:szCs w:val="28"/>
        </w:rPr>
        <w:t>Таблиця 13.2</w:t>
      </w:r>
    </w:p>
    <w:p w:rsidR="00E05017" w:rsidRPr="00892AD2" w:rsidRDefault="00AC6715" w:rsidP="00FE4E48">
      <w:pPr>
        <w:shd w:val="clear" w:color="auto" w:fill="FFFFFF"/>
        <w:spacing w:before="137" w:line="360" w:lineRule="auto"/>
        <w:ind w:firstLine="709"/>
        <w:jc w:val="center"/>
        <w:rPr>
          <w:sz w:val="28"/>
          <w:szCs w:val="28"/>
        </w:rPr>
      </w:pPr>
      <w:r w:rsidRPr="00892AD2">
        <w:rPr>
          <w:color w:val="000000"/>
          <w:spacing w:val="-2"/>
          <w:w w:val="97"/>
          <w:sz w:val="28"/>
          <w:szCs w:val="28"/>
        </w:rPr>
        <w:t>Вихідні дані до прикладу 13.3</w:t>
      </w:r>
    </w:p>
    <w:tbl>
      <w:tblPr>
        <w:tblW w:w="9498" w:type="dxa"/>
        <w:tblInd w:w="40" w:type="dxa"/>
        <w:tblLayout w:type="fixed"/>
        <w:tblCellMar>
          <w:left w:w="40" w:type="dxa"/>
          <w:right w:w="40" w:type="dxa"/>
        </w:tblCellMar>
        <w:tblLook w:val="0000"/>
      </w:tblPr>
      <w:tblGrid>
        <w:gridCol w:w="1134"/>
        <w:gridCol w:w="1394"/>
        <w:gridCol w:w="1394"/>
        <w:gridCol w:w="1394"/>
        <w:gridCol w:w="1394"/>
        <w:gridCol w:w="1394"/>
        <w:gridCol w:w="1394"/>
      </w:tblGrid>
      <w:tr w:rsidR="00E05017" w:rsidRPr="00892AD2">
        <w:trPr>
          <w:trHeight w:hRule="exact" w:val="298"/>
        </w:trPr>
        <w:tc>
          <w:tcPr>
            <w:tcW w:w="113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jc w:val="center"/>
              <w:rPr>
                <w:i/>
                <w:sz w:val="28"/>
                <w:szCs w:val="28"/>
                <w:lang w:val="en-US"/>
              </w:rPr>
            </w:pPr>
            <w:r w:rsidRPr="00892AD2">
              <w:rPr>
                <w:i/>
                <w:sz w:val="28"/>
                <w:szCs w:val="28"/>
                <w:lang w:val="en-US"/>
              </w:rPr>
              <w:t>h=8</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542BDD" w:rsidP="00FE4E48">
            <w:pPr>
              <w:shd w:val="clear" w:color="auto" w:fill="FFFFFF"/>
              <w:spacing w:line="360" w:lineRule="auto"/>
              <w:jc w:val="center"/>
              <w:rPr>
                <w:sz w:val="28"/>
                <w:szCs w:val="28"/>
              </w:rPr>
            </w:pPr>
            <w:r w:rsidRPr="00892AD2">
              <w:rPr>
                <w:color w:val="000000"/>
                <w:sz w:val="28"/>
                <w:szCs w:val="28"/>
              </w:rPr>
              <w:t xml:space="preserve">0 - </w:t>
            </w:r>
            <w:r w:rsidR="00E05017" w:rsidRPr="00892AD2">
              <w:rPr>
                <w:color w:val="000000"/>
                <w:sz w:val="28"/>
                <w:szCs w:val="28"/>
              </w:rPr>
              <w:t>8</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jc w:val="center"/>
              <w:rPr>
                <w:sz w:val="28"/>
                <w:szCs w:val="28"/>
              </w:rPr>
            </w:pPr>
            <w:r w:rsidRPr="00892AD2">
              <w:rPr>
                <w:color w:val="000000"/>
                <w:spacing w:val="2"/>
                <w:sz w:val="28"/>
                <w:szCs w:val="28"/>
              </w:rPr>
              <w:t>8</w:t>
            </w:r>
            <w:r w:rsidR="00542BDD" w:rsidRPr="00892AD2">
              <w:rPr>
                <w:color w:val="000000"/>
                <w:spacing w:val="2"/>
                <w:sz w:val="28"/>
                <w:szCs w:val="28"/>
              </w:rPr>
              <w:t xml:space="preserve"> - </w:t>
            </w:r>
            <w:r w:rsidRPr="00892AD2">
              <w:rPr>
                <w:color w:val="000000"/>
                <w:spacing w:val="2"/>
                <w:sz w:val="28"/>
                <w:szCs w:val="28"/>
              </w:rPr>
              <w:t>16</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jc w:val="center"/>
              <w:rPr>
                <w:sz w:val="28"/>
                <w:szCs w:val="28"/>
              </w:rPr>
            </w:pPr>
            <w:r w:rsidRPr="00892AD2">
              <w:rPr>
                <w:color w:val="000000"/>
                <w:spacing w:val="-12"/>
                <w:sz w:val="28"/>
                <w:szCs w:val="28"/>
              </w:rPr>
              <w:t>16</w:t>
            </w:r>
            <w:r w:rsidR="00542BDD" w:rsidRPr="00892AD2">
              <w:rPr>
                <w:color w:val="000000"/>
                <w:spacing w:val="-12"/>
                <w:sz w:val="28"/>
                <w:szCs w:val="28"/>
              </w:rPr>
              <w:t xml:space="preserve"> - </w:t>
            </w:r>
            <w:r w:rsidRPr="00892AD2">
              <w:rPr>
                <w:color w:val="000000"/>
                <w:spacing w:val="-12"/>
                <w:sz w:val="28"/>
                <w:szCs w:val="28"/>
              </w:rPr>
              <w:t>24</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jc w:val="center"/>
              <w:rPr>
                <w:sz w:val="28"/>
                <w:szCs w:val="28"/>
              </w:rPr>
            </w:pPr>
            <w:r w:rsidRPr="00892AD2">
              <w:rPr>
                <w:color w:val="000000"/>
                <w:spacing w:val="-8"/>
                <w:sz w:val="28"/>
                <w:szCs w:val="28"/>
              </w:rPr>
              <w:t>24</w:t>
            </w:r>
            <w:r w:rsidR="00542BDD" w:rsidRPr="00892AD2">
              <w:rPr>
                <w:color w:val="000000"/>
                <w:spacing w:val="-8"/>
                <w:sz w:val="28"/>
                <w:szCs w:val="28"/>
              </w:rPr>
              <w:t xml:space="preserve"> - </w:t>
            </w:r>
            <w:r w:rsidRPr="00892AD2">
              <w:rPr>
                <w:color w:val="000000"/>
                <w:spacing w:val="-8"/>
                <w:sz w:val="28"/>
                <w:szCs w:val="28"/>
              </w:rPr>
              <w:t>32</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jc w:val="center"/>
              <w:rPr>
                <w:sz w:val="28"/>
                <w:szCs w:val="28"/>
              </w:rPr>
            </w:pPr>
            <w:r w:rsidRPr="00892AD2">
              <w:rPr>
                <w:color w:val="000000"/>
                <w:spacing w:val="-16"/>
                <w:w w:val="96"/>
                <w:sz w:val="28"/>
                <w:szCs w:val="28"/>
              </w:rPr>
              <w:t>32</w:t>
            </w:r>
            <w:r w:rsidR="00542BDD" w:rsidRPr="00892AD2">
              <w:rPr>
                <w:color w:val="000000"/>
                <w:spacing w:val="-16"/>
                <w:w w:val="96"/>
                <w:sz w:val="28"/>
                <w:szCs w:val="28"/>
              </w:rPr>
              <w:t xml:space="preserve"> - </w:t>
            </w:r>
            <w:r w:rsidRPr="00892AD2">
              <w:rPr>
                <w:color w:val="000000"/>
                <w:spacing w:val="-16"/>
                <w:w w:val="96"/>
                <w:sz w:val="28"/>
                <w:szCs w:val="28"/>
              </w:rPr>
              <w:t>40</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jc w:val="center"/>
              <w:rPr>
                <w:sz w:val="28"/>
                <w:szCs w:val="28"/>
              </w:rPr>
            </w:pPr>
            <w:r w:rsidRPr="00892AD2">
              <w:rPr>
                <w:color w:val="000000"/>
                <w:spacing w:val="11"/>
                <w:w w:val="96"/>
                <w:sz w:val="28"/>
                <w:szCs w:val="28"/>
              </w:rPr>
              <w:t>40</w:t>
            </w:r>
            <w:r w:rsidR="00542BDD" w:rsidRPr="00892AD2">
              <w:rPr>
                <w:color w:val="000000"/>
                <w:spacing w:val="11"/>
                <w:w w:val="96"/>
                <w:sz w:val="28"/>
                <w:szCs w:val="28"/>
              </w:rPr>
              <w:t xml:space="preserve"> - </w:t>
            </w:r>
            <w:r w:rsidRPr="00892AD2">
              <w:rPr>
                <w:color w:val="000000"/>
                <w:spacing w:val="11"/>
                <w:w w:val="96"/>
                <w:sz w:val="28"/>
                <w:szCs w:val="28"/>
              </w:rPr>
              <w:t>48</w:t>
            </w:r>
          </w:p>
        </w:tc>
      </w:tr>
      <w:tr w:rsidR="00E05017" w:rsidRPr="00892AD2">
        <w:trPr>
          <w:trHeight w:hRule="exact" w:val="278"/>
        </w:trPr>
        <w:tc>
          <w:tcPr>
            <w:tcW w:w="113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jc w:val="center"/>
              <w:rPr>
                <w:sz w:val="28"/>
                <w:szCs w:val="28"/>
              </w:rPr>
            </w:pPr>
            <w:r w:rsidRPr="00892AD2">
              <w:rPr>
                <w:b/>
                <w:i/>
                <w:smallCaps/>
                <w:color w:val="000000"/>
                <w:position w:val="-12"/>
                <w:sz w:val="28"/>
                <w:szCs w:val="28"/>
              </w:rPr>
              <w:object w:dxaOrig="240" w:dyaOrig="360">
                <v:shape id="_x0000_i1436" type="#_x0000_t75" style="width:12.55pt;height:17.6pt" o:ole="" fillcolor="window">
                  <v:imagedata r:id="rId658" o:title=""/>
                </v:shape>
                <o:OLEObject Type="Embed" ProgID="Equation.3" ShapeID="_x0000_i1436" DrawAspect="Content" ObjectID="_1616420372" r:id="rId759"/>
              </w:objec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jc w:val="center"/>
              <w:rPr>
                <w:sz w:val="28"/>
                <w:szCs w:val="28"/>
              </w:rPr>
            </w:pPr>
            <w:r w:rsidRPr="00892AD2">
              <w:rPr>
                <w:color w:val="000000"/>
                <w:sz w:val="28"/>
                <w:szCs w:val="28"/>
              </w:rPr>
              <w:t>10</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jc w:val="center"/>
              <w:rPr>
                <w:sz w:val="28"/>
                <w:szCs w:val="28"/>
              </w:rPr>
            </w:pPr>
            <w:r w:rsidRPr="00892AD2">
              <w:rPr>
                <w:color w:val="000000"/>
                <w:sz w:val="28"/>
                <w:szCs w:val="28"/>
              </w:rPr>
              <w:t>15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jc w:val="center"/>
              <w:rPr>
                <w:sz w:val="28"/>
                <w:szCs w:val="28"/>
              </w:rPr>
            </w:pPr>
            <w:r w:rsidRPr="00892AD2">
              <w:rPr>
                <w:color w:val="000000"/>
                <w:sz w:val="28"/>
                <w:szCs w:val="28"/>
              </w:rPr>
              <w:t>20</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jc w:val="center"/>
              <w:rPr>
                <w:sz w:val="28"/>
                <w:szCs w:val="28"/>
              </w:rPr>
            </w:pPr>
            <w:r w:rsidRPr="00892AD2">
              <w:rPr>
                <w:color w:val="000000"/>
                <w:sz w:val="28"/>
                <w:szCs w:val="28"/>
              </w:rPr>
              <w:t>25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jc w:val="center"/>
              <w:rPr>
                <w:sz w:val="28"/>
                <w:szCs w:val="28"/>
              </w:rPr>
            </w:pPr>
            <w:r w:rsidRPr="00892AD2">
              <w:rPr>
                <w:color w:val="000000"/>
                <w:sz w:val="28"/>
                <w:szCs w:val="28"/>
              </w:rPr>
              <w:t>20</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jc w:val="center"/>
              <w:rPr>
                <w:sz w:val="28"/>
                <w:szCs w:val="28"/>
              </w:rPr>
            </w:pPr>
            <w:r w:rsidRPr="00892AD2">
              <w:rPr>
                <w:color w:val="000000"/>
                <w:sz w:val="28"/>
                <w:szCs w:val="28"/>
              </w:rPr>
              <w:t>10</w:t>
            </w:r>
          </w:p>
        </w:tc>
      </w:tr>
      <w:tr w:rsidR="00E05017" w:rsidRPr="00892AD2">
        <w:trPr>
          <w:trHeight w:hRule="exact" w:val="376"/>
        </w:trPr>
        <w:tc>
          <w:tcPr>
            <w:tcW w:w="113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jc w:val="center"/>
              <w:rPr>
                <w:sz w:val="28"/>
                <w:szCs w:val="28"/>
              </w:rPr>
            </w:pPr>
            <w:r w:rsidRPr="00892AD2">
              <w:rPr>
                <w:i/>
                <w:color w:val="000000"/>
                <w:position w:val="-12"/>
                <w:sz w:val="28"/>
                <w:szCs w:val="28"/>
              </w:rPr>
              <w:object w:dxaOrig="279" w:dyaOrig="360">
                <v:shape id="_x0000_i1437" type="#_x0000_t75" style="width:14.25pt;height:17.6pt" o:ole="" fillcolor="window">
                  <v:imagedata r:id="rId760" o:title=""/>
                </v:shape>
                <o:OLEObject Type="Embed" ProgID="Equation.3" ShapeID="_x0000_i1437" DrawAspect="Content" ObjectID="_1616420373" r:id="rId761"/>
              </w:objec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jc w:val="center"/>
              <w:rPr>
                <w:sz w:val="28"/>
                <w:szCs w:val="28"/>
              </w:rPr>
            </w:pPr>
            <w:r w:rsidRPr="00892AD2">
              <w:rPr>
                <w:color w:val="000000"/>
                <w:sz w:val="28"/>
                <w:szCs w:val="28"/>
              </w:rPr>
              <w:t>0,1</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jc w:val="center"/>
              <w:rPr>
                <w:sz w:val="28"/>
                <w:szCs w:val="28"/>
              </w:rPr>
            </w:pPr>
            <w:r w:rsidRPr="00892AD2">
              <w:rPr>
                <w:color w:val="000000"/>
                <w:spacing w:val="-5"/>
                <w:w w:val="96"/>
                <w:sz w:val="28"/>
                <w:szCs w:val="28"/>
              </w:rPr>
              <w:t>0,15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jc w:val="center"/>
              <w:rPr>
                <w:sz w:val="28"/>
                <w:szCs w:val="28"/>
              </w:rPr>
            </w:pPr>
            <w:r w:rsidRPr="00892AD2">
              <w:rPr>
                <w:color w:val="000000"/>
                <w:sz w:val="28"/>
                <w:szCs w:val="28"/>
              </w:rPr>
              <w:t>0,2</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jc w:val="center"/>
              <w:rPr>
                <w:sz w:val="28"/>
                <w:szCs w:val="28"/>
              </w:rPr>
            </w:pPr>
            <w:r w:rsidRPr="00892AD2">
              <w:rPr>
                <w:color w:val="000000"/>
                <w:spacing w:val="-4"/>
                <w:w w:val="96"/>
                <w:sz w:val="28"/>
                <w:szCs w:val="28"/>
              </w:rPr>
              <w:t>0,25</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jc w:val="center"/>
              <w:rPr>
                <w:sz w:val="28"/>
                <w:szCs w:val="28"/>
              </w:rPr>
            </w:pPr>
            <w:r w:rsidRPr="00892AD2">
              <w:rPr>
                <w:color w:val="000000"/>
                <w:sz w:val="28"/>
                <w:szCs w:val="28"/>
              </w:rPr>
              <w:t>0,2</w:t>
            </w:r>
          </w:p>
        </w:tc>
        <w:tc>
          <w:tcPr>
            <w:tcW w:w="1394"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jc w:val="center"/>
              <w:rPr>
                <w:sz w:val="28"/>
                <w:szCs w:val="28"/>
              </w:rPr>
            </w:pPr>
            <w:r w:rsidRPr="00892AD2">
              <w:rPr>
                <w:color w:val="000000"/>
                <w:sz w:val="28"/>
                <w:szCs w:val="28"/>
              </w:rPr>
              <w:t>0,1</w:t>
            </w:r>
          </w:p>
        </w:tc>
      </w:tr>
    </w:tbl>
    <w:p w:rsidR="00FE4E48" w:rsidRDefault="00DF5DD7" w:rsidP="00FE4E48">
      <w:pPr>
        <w:shd w:val="clear" w:color="auto" w:fill="FFFFFF"/>
        <w:spacing w:line="360" w:lineRule="auto"/>
        <w:rPr>
          <w:sz w:val="28"/>
          <w:szCs w:val="28"/>
        </w:rPr>
      </w:pPr>
      <w:r>
        <w:rPr>
          <w:noProof/>
          <w:sz w:val="28"/>
          <w:szCs w:val="28"/>
        </w:rPr>
        <w:pict>
          <v:shape id="_x0000_s1745" type="#_x0000_t75" style="position:absolute;margin-left:122.4pt;margin-top:29.05pt;width:226.1pt;height:106.4pt;z-index:251656192;mso-position-horizontal-relative:text;mso-position-vertical-relative:text">
            <v:imagedata r:id="rId762" o:title=""/>
            <w10:wrap type="topAndBottom"/>
          </v:shape>
          <o:OLEObject Type="Embed" ProgID="Imaging." ShapeID="_x0000_s1745" DrawAspect="Content" ObjectID="_1616420523" r:id="rId763"/>
        </w:pict>
      </w:r>
      <w:r w:rsidR="00331BB1" w:rsidRPr="00892AD2">
        <w:rPr>
          <w:color w:val="000000"/>
          <w:spacing w:val="-3"/>
          <w:w w:val="97"/>
          <w:sz w:val="28"/>
          <w:szCs w:val="28"/>
        </w:rPr>
        <w:t>П</w:t>
      </w:r>
      <w:r w:rsidR="00E05017" w:rsidRPr="00892AD2">
        <w:rPr>
          <w:color w:val="000000"/>
          <w:spacing w:val="-3"/>
          <w:w w:val="97"/>
          <w:sz w:val="28"/>
          <w:szCs w:val="28"/>
        </w:rPr>
        <w:t>отрібно побудувати гістограму частот і відносних частот.</w:t>
      </w:r>
      <w:r w:rsidR="001E4276" w:rsidRPr="00892AD2">
        <w:rPr>
          <w:color w:val="000000"/>
          <w:spacing w:val="-3"/>
          <w:w w:val="97"/>
          <w:sz w:val="28"/>
          <w:szCs w:val="28"/>
        </w:rPr>
        <w:t xml:space="preserve"> Р</w:t>
      </w:r>
      <w:r w:rsidR="00E05017" w:rsidRPr="00892AD2">
        <w:rPr>
          <w:i/>
          <w:color w:val="000000"/>
          <w:spacing w:val="-3"/>
          <w:w w:val="97"/>
          <w:sz w:val="28"/>
          <w:szCs w:val="28"/>
        </w:rPr>
        <w:t>озв</w:t>
      </w:r>
      <w:r w:rsidR="00E05017" w:rsidRPr="00892AD2">
        <w:rPr>
          <w:i/>
          <w:color w:val="000000"/>
          <w:spacing w:val="-3"/>
          <w:w w:val="97"/>
          <w:sz w:val="28"/>
          <w:szCs w:val="28"/>
          <w:lang w:val="ru-RU"/>
        </w:rPr>
        <w:t>’</w:t>
      </w:r>
      <w:r w:rsidR="00E05017" w:rsidRPr="00892AD2">
        <w:rPr>
          <w:i/>
          <w:color w:val="000000"/>
          <w:spacing w:val="-3"/>
          <w:w w:val="97"/>
          <w:sz w:val="28"/>
          <w:szCs w:val="28"/>
        </w:rPr>
        <w:t>язання.</w:t>
      </w:r>
      <w:r w:rsidR="00E05017" w:rsidRPr="00892AD2">
        <w:rPr>
          <w:sz w:val="28"/>
          <w:szCs w:val="28"/>
        </w:rPr>
        <w:t xml:space="preserve">Гістограми </w:t>
      </w:r>
    </w:p>
    <w:p w:rsidR="00331BB1" w:rsidRPr="00892AD2" w:rsidRDefault="00E05017" w:rsidP="00FE4E48">
      <w:pPr>
        <w:shd w:val="clear" w:color="auto" w:fill="FFFFFF"/>
        <w:spacing w:line="360" w:lineRule="auto"/>
        <w:rPr>
          <w:sz w:val="28"/>
          <w:szCs w:val="28"/>
        </w:rPr>
      </w:pPr>
      <w:r w:rsidRPr="00892AD2">
        <w:rPr>
          <w:sz w:val="28"/>
          <w:szCs w:val="28"/>
        </w:rPr>
        <w:t xml:space="preserve">частот і відносних частот наведені на рис. 13.3 </w:t>
      </w:r>
      <w:r w:rsidR="00331BB1" w:rsidRPr="00892AD2">
        <w:rPr>
          <w:sz w:val="28"/>
          <w:szCs w:val="28"/>
        </w:rPr>
        <w:t>та 13.4.</w:t>
      </w:r>
    </w:p>
    <w:p w:rsidR="00376062" w:rsidRPr="00892AD2" w:rsidRDefault="00DF5DD7" w:rsidP="00FE4E48">
      <w:pPr>
        <w:shd w:val="clear" w:color="auto" w:fill="FFFFFF"/>
        <w:spacing w:line="360" w:lineRule="auto"/>
        <w:ind w:firstLine="709"/>
        <w:jc w:val="center"/>
        <w:rPr>
          <w:sz w:val="28"/>
          <w:szCs w:val="28"/>
        </w:rPr>
      </w:pPr>
      <w:r>
        <w:rPr>
          <w:noProof/>
          <w:sz w:val="28"/>
          <w:szCs w:val="28"/>
        </w:rPr>
        <w:pict>
          <v:shape id="_x0000_s1746" type="#_x0000_t75" style="position:absolute;left:0;text-align:left;margin-left:122.4pt;margin-top:38.4pt;width:232.85pt;height:110.3pt;z-index:251657216">
            <v:imagedata r:id="rId764" o:title=""/>
            <w10:wrap type="topAndBottom"/>
          </v:shape>
          <o:OLEObject Type="Embed" ProgID="Imaging." ShapeID="_x0000_s1746" DrawAspect="Content" ObjectID="_1616420524" r:id="rId765"/>
        </w:pict>
      </w:r>
      <w:r w:rsidR="00376062" w:rsidRPr="00892AD2">
        <w:rPr>
          <w:sz w:val="28"/>
          <w:szCs w:val="28"/>
        </w:rPr>
        <w:t>Рис. 13.3</w:t>
      </w:r>
      <w:r w:rsidR="00AB221B" w:rsidRPr="00892AD2">
        <w:rPr>
          <w:sz w:val="28"/>
          <w:szCs w:val="28"/>
        </w:rPr>
        <w:t xml:space="preserve"> Гістограма частот</w:t>
      </w:r>
    </w:p>
    <w:p w:rsidR="00376062" w:rsidRDefault="00376062" w:rsidP="00892AD2">
      <w:pPr>
        <w:shd w:val="clear" w:color="auto" w:fill="FFFFFF"/>
        <w:spacing w:before="91" w:line="360" w:lineRule="auto"/>
        <w:ind w:firstLine="709"/>
        <w:jc w:val="center"/>
        <w:rPr>
          <w:sz w:val="28"/>
          <w:szCs w:val="28"/>
        </w:rPr>
      </w:pPr>
      <w:r w:rsidRPr="00892AD2">
        <w:rPr>
          <w:sz w:val="28"/>
          <w:szCs w:val="28"/>
        </w:rPr>
        <w:t>Рис. 13.4</w:t>
      </w:r>
      <w:r w:rsidR="00AB221B" w:rsidRPr="00892AD2">
        <w:rPr>
          <w:sz w:val="28"/>
          <w:szCs w:val="28"/>
        </w:rPr>
        <w:t xml:space="preserve"> Гістограма відносних частот</w:t>
      </w:r>
    </w:p>
    <w:p w:rsidR="00E05017" w:rsidRPr="00892AD2" w:rsidRDefault="00FE4E48" w:rsidP="00892AD2">
      <w:pPr>
        <w:spacing w:line="360" w:lineRule="auto"/>
        <w:rPr>
          <w:sz w:val="28"/>
          <w:szCs w:val="28"/>
        </w:rPr>
      </w:pPr>
      <w:r>
        <w:rPr>
          <w:sz w:val="28"/>
          <w:szCs w:val="28"/>
        </w:rPr>
        <w:br w:type="page"/>
      </w:r>
      <w:r w:rsidR="00E05017" w:rsidRPr="00892AD2">
        <w:rPr>
          <w:sz w:val="28"/>
          <w:szCs w:val="28"/>
        </w:rPr>
        <w:lastRenderedPageBreak/>
        <w:t xml:space="preserve">Площа гістограми частот </w:t>
      </w:r>
      <w:r w:rsidR="00E05017" w:rsidRPr="00892AD2">
        <w:rPr>
          <w:position w:val="-24"/>
          <w:sz w:val="28"/>
          <w:szCs w:val="28"/>
        </w:rPr>
        <w:object w:dxaOrig="2940" w:dyaOrig="660">
          <v:shape id="_x0000_i1438" type="#_x0000_t75" style="width:146.5pt;height:32.65pt" o:ole="" fillcolor="window">
            <v:imagedata r:id="rId766" o:title=""/>
          </v:shape>
          <o:OLEObject Type="Embed" ProgID="Equation.3" ShapeID="_x0000_i1438" DrawAspect="Content" ObjectID="_1616420374" r:id="rId767"/>
        </w:object>
      </w:r>
    </w:p>
    <w:p w:rsidR="00E05017" w:rsidRPr="00892AD2" w:rsidRDefault="00E05017" w:rsidP="00892AD2">
      <w:pPr>
        <w:shd w:val="clear" w:color="auto" w:fill="FFFFFF"/>
        <w:spacing w:before="91" w:line="360" w:lineRule="auto"/>
        <w:jc w:val="both"/>
        <w:rPr>
          <w:sz w:val="28"/>
          <w:szCs w:val="28"/>
        </w:rPr>
      </w:pPr>
      <w:r w:rsidRPr="00892AD2">
        <w:rPr>
          <w:sz w:val="28"/>
          <w:szCs w:val="28"/>
        </w:rPr>
        <w:t xml:space="preserve">Площа гістограми відносних частот </w:t>
      </w:r>
      <w:r w:rsidRPr="00892AD2">
        <w:rPr>
          <w:position w:val="-24"/>
          <w:sz w:val="28"/>
          <w:szCs w:val="28"/>
        </w:rPr>
        <w:object w:dxaOrig="2380" w:dyaOrig="639">
          <v:shape id="_x0000_i1439" type="#_x0000_t75" style="width:119.7pt;height:32.65pt" o:ole="" fillcolor="window">
            <v:imagedata r:id="rId768" o:title=""/>
          </v:shape>
          <o:OLEObject Type="Embed" ProgID="Equation.3" ShapeID="_x0000_i1439" DrawAspect="Content" ObjectID="_1616420375" r:id="rId769"/>
        </w:object>
      </w:r>
    </w:p>
    <w:p w:rsidR="00E05017" w:rsidRPr="00892AD2" w:rsidRDefault="00E05017" w:rsidP="00892AD2">
      <w:pPr>
        <w:shd w:val="clear" w:color="auto" w:fill="FFFFFF"/>
        <w:spacing w:line="360" w:lineRule="auto"/>
        <w:ind w:right="-86" w:firstLine="709"/>
        <w:jc w:val="both"/>
        <w:rPr>
          <w:snapToGrid w:val="0"/>
          <w:color w:val="000000"/>
          <w:sz w:val="28"/>
          <w:szCs w:val="28"/>
        </w:rPr>
      </w:pPr>
      <w:r w:rsidRPr="00892AD2">
        <w:rPr>
          <w:i/>
          <w:sz w:val="28"/>
          <w:szCs w:val="28"/>
        </w:rPr>
        <w:t xml:space="preserve">Приклад 13.4. </w:t>
      </w:r>
      <w:r w:rsidRPr="00892AD2">
        <w:rPr>
          <w:snapToGrid w:val="0"/>
          <w:color w:val="000000"/>
          <w:sz w:val="28"/>
          <w:szCs w:val="28"/>
        </w:rPr>
        <w:t>За заданим ін</w:t>
      </w:r>
      <w:r w:rsidR="00085210" w:rsidRPr="00892AD2">
        <w:rPr>
          <w:snapToGrid w:val="0"/>
          <w:color w:val="000000"/>
          <w:sz w:val="28"/>
          <w:szCs w:val="28"/>
        </w:rPr>
        <w:t>тервальним статистичним розподі</w:t>
      </w:r>
      <w:r w:rsidRPr="00892AD2">
        <w:rPr>
          <w:snapToGrid w:val="0"/>
          <w:color w:val="000000"/>
          <w:sz w:val="28"/>
          <w:szCs w:val="28"/>
        </w:rPr>
        <w:t>лом вибірки</w:t>
      </w:r>
      <w:r w:rsidR="00BE199E" w:rsidRPr="00892AD2">
        <w:rPr>
          <w:snapToGrid w:val="0"/>
          <w:color w:val="000000"/>
          <w:sz w:val="28"/>
          <w:szCs w:val="28"/>
        </w:rPr>
        <w:t xml:space="preserve"> (див. табл. 13.3) </w:t>
      </w:r>
      <w:r w:rsidR="00BE199E" w:rsidRPr="00892AD2">
        <w:rPr>
          <w:color w:val="000000"/>
          <w:spacing w:val="-7"/>
          <w:sz w:val="28"/>
          <w:szCs w:val="28"/>
        </w:rPr>
        <w:t xml:space="preserve">побудувати гістограму частот і </w:t>
      </w:r>
      <w:r w:rsidR="00BE199E" w:rsidRPr="00892AD2">
        <w:rPr>
          <w:i/>
          <w:snapToGrid w:val="0"/>
          <w:color w:val="000000"/>
          <w:sz w:val="28"/>
          <w:szCs w:val="28"/>
          <w:lang w:val="en-US"/>
        </w:rPr>
        <w:t>F</w:t>
      </w:r>
      <w:r w:rsidR="00BE199E" w:rsidRPr="00892AD2">
        <w:rPr>
          <w:i/>
          <w:snapToGrid w:val="0"/>
          <w:color w:val="000000"/>
          <w:sz w:val="28"/>
          <w:szCs w:val="28"/>
        </w:rPr>
        <w:t>*(х)</w:t>
      </w:r>
      <w:r w:rsidR="00BE199E" w:rsidRPr="00892AD2">
        <w:rPr>
          <w:i/>
          <w:color w:val="000000"/>
          <w:spacing w:val="-7"/>
          <w:sz w:val="28"/>
          <w:szCs w:val="28"/>
        </w:rPr>
        <w:t xml:space="preserve">. </w:t>
      </w:r>
      <w:r w:rsidR="00BE199E" w:rsidRPr="00892AD2">
        <w:rPr>
          <w:color w:val="000000"/>
          <w:spacing w:val="-10"/>
          <w:sz w:val="28"/>
          <w:szCs w:val="28"/>
        </w:rPr>
        <w:t>Визначити Мо*, Ме*.</w:t>
      </w:r>
    </w:p>
    <w:p w:rsidR="0035176E" w:rsidRPr="00892AD2" w:rsidRDefault="0035176E" w:rsidP="00892AD2">
      <w:pPr>
        <w:shd w:val="clear" w:color="auto" w:fill="FFFFFF"/>
        <w:spacing w:line="360" w:lineRule="auto"/>
        <w:ind w:firstLine="709"/>
        <w:jc w:val="right"/>
        <w:rPr>
          <w:i/>
          <w:snapToGrid w:val="0"/>
          <w:color w:val="000000"/>
          <w:sz w:val="28"/>
          <w:szCs w:val="28"/>
        </w:rPr>
      </w:pPr>
      <w:r w:rsidRPr="00892AD2">
        <w:rPr>
          <w:i/>
          <w:snapToGrid w:val="0"/>
          <w:color w:val="000000"/>
          <w:sz w:val="28"/>
          <w:szCs w:val="28"/>
        </w:rPr>
        <w:t>Таблиця 13.3</w:t>
      </w:r>
    </w:p>
    <w:p w:rsidR="0035176E" w:rsidRPr="00892AD2" w:rsidRDefault="0035176E" w:rsidP="00892AD2">
      <w:pPr>
        <w:shd w:val="clear" w:color="auto" w:fill="FFFFFF"/>
        <w:spacing w:line="360" w:lineRule="auto"/>
        <w:ind w:firstLine="709"/>
        <w:jc w:val="center"/>
        <w:rPr>
          <w:snapToGrid w:val="0"/>
          <w:sz w:val="28"/>
          <w:szCs w:val="28"/>
        </w:rPr>
      </w:pPr>
      <w:r w:rsidRPr="00892AD2">
        <w:rPr>
          <w:snapToGrid w:val="0"/>
          <w:color w:val="000000"/>
          <w:sz w:val="28"/>
          <w:szCs w:val="28"/>
        </w:rPr>
        <w:t>Вихідні дані до прикладу 13.4</w:t>
      </w:r>
    </w:p>
    <w:tbl>
      <w:tblPr>
        <w:tblW w:w="9498" w:type="dxa"/>
        <w:tblInd w:w="40" w:type="dxa"/>
        <w:tblLayout w:type="fixed"/>
        <w:tblCellMar>
          <w:left w:w="40" w:type="dxa"/>
          <w:right w:w="40" w:type="dxa"/>
        </w:tblCellMar>
        <w:tblLook w:val="0000"/>
      </w:tblPr>
      <w:tblGrid>
        <w:gridCol w:w="1418"/>
        <w:gridCol w:w="1346"/>
        <w:gridCol w:w="1347"/>
        <w:gridCol w:w="1347"/>
        <w:gridCol w:w="1346"/>
        <w:gridCol w:w="1347"/>
        <w:gridCol w:w="1347"/>
      </w:tblGrid>
      <w:tr w:rsidR="00E05017" w:rsidRPr="00892AD2">
        <w:trPr>
          <w:trHeight w:val="346"/>
        </w:trPr>
        <w:tc>
          <w:tcPr>
            <w:tcW w:w="1418"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rPr>
                <w:i/>
                <w:snapToGrid w:val="0"/>
                <w:sz w:val="28"/>
                <w:szCs w:val="28"/>
                <w:lang w:val="en-US"/>
              </w:rPr>
            </w:pPr>
            <w:r w:rsidRPr="00892AD2">
              <w:rPr>
                <w:i/>
                <w:snapToGrid w:val="0"/>
                <w:color w:val="000000"/>
                <w:sz w:val="28"/>
                <w:szCs w:val="28"/>
                <w:lang w:val="en-US"/>
              </w:rPr>
              <w:t>h=4</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ind w:firstLine="24"/>
              <w:jc w:val="center"/>
              <w:rPr>
                <w:snapToGrid w:val="0"/>
                <w:sz w:val="28"/>
                <w:szCs w:val="28"/>
              </w:rPr>
            </w:pPr>
            <w:r w:rsidRPr="00892AD2">
              <w:rPr>
                <w:snapToGrid w:val="0"/>
                <w:color w:val="000000"/>
                <w:sz w:val="28"/>
                <w:szCs w:val="28"/>
              </w:rPr>
              <w:t>0</w:t>
            </w:r>
            <w:r w:rsidR="00DB30B5" w:rsidRPr="00892AD2">
              <w:rPr>
                <w:snapToGrid w:val="0"/>
                <w:color w:val="000000"/>
                <w:sz w:val="28"/>
                <w:szCs w:val="28"/>
              </w:rPr>
              <w:t>–</w:t>
            </w:r>
            <w:r w:rsidRPr="00892AD2">
              <w:rPr>
                <w:snapToGrid w:val="0"/>
                <w:color w:val="000000"/>
                <w:sz w:val="28"/>
                <w:szCs w:val="28"/>
              </w:rPr>
              <w:t>4</w:t>
            </w:r>
          </w:p>
        </w:tc>
        <w:tc>
          <w:tcPr>
            <w:tcW w:w="1347"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4</w:t>
            </w:r>
            <w:r w:rsidR="00DB30B5" w:rsidRPr="00892AD2">
              <w:rPr>
                <w:snapToGrid w:val="0"/>
                <w:color w:val="000000"/>
                <w:sz w:val="28"/>
                <w:szCs w:val="28"/>
              </w:rPr>
              <w:t>–</w:t>
            </w:r>
            <w:r w:rsidRPr="00892AD2">
              <w:rPr>
                <w:snapToGrid w:val="0"/>
                <w:color w:val="000000"/>
                <w:sz w:val="28"/>
                <w:szCs w:val="28"/>
              </w:rPr>
              <w:t>8</w:t>
            </w:r>
          </w:p>
        </w:tc>
        <w:tc>
          <w:tcPr>
            <w:tcW w:w="1347"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8</w:t>
            </w:r>
            <w:r w:rsidR="00DB30B5" w:rsidRPr="00892AD2">
              <w:rPr>
                <w:snapToGrid w:val="0"/>
                <w:color w:val="000000"/>
                <w:sz w:val="28"/>
                <w:szCs w:val="28"/>
              </w:rPr>
              <w:t>–</w:t>
            </w:r>
            <w:r w:rsidRPr="00892AD2">
              <w:rPr>
                <w:snapToGrid w:val="0"/>
                <w:color w:val="000000"/>
                <w:sz w:val="28"/>
                <w:szCs w:val="28"/>
              </w:rPr>
              <w:t>12</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12</w:t>
            </w:r>
            <w:r w:rsidR="00DB30B5" w:rsidRPr="00892AD2">
              <w:rPr>
                <w:snapToGrid w:val="0"/>
                <w:color w:val="000000"/>
                <w:sz w:val="28"/>
                <w:szCs w:val="28"/>
              </w:rPr>
              <w:t>–</w:t>
            </w:r>
            <w:r w:rsidRPr="00892AD2">
              <w:rPr>
                <w:snapToGrid w:val="0"/>
                <w:color w:val="000000"/>
                <w:sz w:val="28"/>
                <w:szCs w:val="28"/>
              </w:rPr>
              <w:t>16</w:t>
            </w:r>
          </w:p>
        </w:tc>
        <w:tc>
          <w:tcPr>
            <w:tcW w:w="1347"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16</w:t>
            </w:r>
            <w:r w:rsidR="00DB30B5" w:rsidRPr="00892AD2">
              <w:rPr>
                <w:snapToGrid w:val="0"/>
                <w:color w:val="000000"/>
                <w:sz w:val="28"/>
                <w:szCs w:val="28"/>
              </w:rPr>
              <w:t>–</w:t>
            </w:r>
            <w:r w:rsidRPr="00892AD2">
              <w:rPr>
                <w:snapToGrid w:val="0"/>
                <w:color w:val="000000"/>
                <w:sz w:val="28"/>
                <w:szCs w:val="28"/>
              </w:rPr>
              <w:t>20</w:t>
            </w:r>
          </w:p>
        </w:tc>
        <w:tc>
          <w:tcPr>
            <w:tcW w:w="1347"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20</w:t>
            </w:r>
            <w:r w:rsidR="00DB30B5" w:rsidRPr="00892AD2">
              <w:rPr>
                <w:snapToGrid w:val="0"/>
                <w:color w:val="000000"/>
                <w:sz w:val="28"/>
                <w:szCs w:val="28"/>
              </w:rPr>
              <w:t>–</w:t>
            </w:r>
            <w:r w:rsidRPr="00892AD2">
              <w:rPr>
                <w:snapToGrid w:val="0"/>
                <w:color w:val="000000"/>
                <w:sz w:val="28"/>
                <w:szCs w:val="28"/>
              </w:rPr>
              <w:t>24</w:t>
            </w:r>
          </w:p>
        </w:tc>
      </w:tr>
      <w:tr w:rsidR="00E05017" w:rsidRPr="00892AD2">
        <w:trPr>
          <w:trHeight w:val="346"/>
        </w:trPr>
        <w:tc>
          <w:tcPr>
            <w:tcW w:w="1418"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rPr>
                <w:snapToGrid w:val="0"/>
                <w:sz w:val="28"/>
                <w:szCs w:val="28"/>
                <w:vertAlign w:val="subscript"/>
              </w:rPr>
            </w:pPr>
            <w:r w:rsidRPr="00892AD2">
              <w:rPr>
                <w:i/>
                <w:snapToGrid w:val="0"/>
                <w:color w:val="000000"/>
                <w:sz w:val="28"/>
                <w:szCs w:val="28"/>
              </w:rPr>
              <w:t>n</w:t>
            </w:r>
            <w:r w:rsidRPr="00892AD2">
              <w:rPr>
                <w:i/>
                <w:snapToGrid w:val="0"/>
                <w:color w:val="000000"/>
                <w:sz w:val="28"/>
                <w:szCs w:val="28"/>
                <w:vertAlign w:val="subscript"/>
              </w:rPr>
              <w:t>i</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6</w:t>
            </w:r>
          </w:p>
        </w:tc>
        <w:tc>
          <w:tcPr>
            <w:tcW w:w="1347"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14</w:t>
            </w:r>
          </w:p>
        </w:tc>
        <w:tc>
          <w:tcPr>
            <w:tcW w:w="1347"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20</w:t>
            </w:r>
          </w:p>
        </w:tc>
        <w:tc>
          <w:tcPr>
            <w:tcW w:w="1346"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25</w:t>
            </w:r>
          </w:p>
        </w:tc>
        <w:tc>
          <w:tcPr>
            <w:tcW w:w="1347"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30</w:t>
            </w:r>
          </w:p>
        </w:tc>
        <w:tc>
          <w:tcPr>
            <w:tcW w:w="1347"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5</w:t>
            </w:r>
          </w:p>
        </w:tc>
      </w:tr>
    </w:tbl>
    <w:p w:rsidR="00FE4E48" w:rsidRDefault="00FE4E48" w:rsidP="00892AD2">
      <w:pPr>
        <w:shd w:val="clear" w:color="auto" w:fill="FFFFFF"/>
        <w:spacing w:before="103" w:line="360" w:lineRule="auto"/>
        <w:ind w:firstLine="709"/>
        <w:rPr>
          <w:i/>
          <w:color w:val="000000"/>
          <w:spacing w:val="-3"/>
          <w:sz w:val="28"/>
          <w:szCs w:val="28"/>
        </w:rPr>
      </w:pPr>
    </w:p>
    <w:p w:rsidR="00E05017" w:rsidRPr="00892AD2" w:rsidRDefault="00E05017" w:rsidP="00892AD2">
      <w:pPr>
        <w:shd w:val="clear" w:color="auto" w:fill="FFFFFF"/>
        <w:spacing w:before="103" w:line="360" w:lineRule="auto"/>
        <w:ind w:firstLine="709"/>
        <w:rPr>
          <w:color w:val="000000"/>
          <w:spacing w:val="-3"/>
          <w:sz w:val="28"/>
          <w:szCs w:val="28"/>
        </w:rPr>
      </w:pPr>
      <w:r w:rsidRPr="00892AD2">
        <w:rPr>
          <w:i/>
          <w:color w:val="000000"/>
          <w:spacing w:val="-3"/>
          <w:sz w:val="28"/>
          <w:szCs w:val="28"/>
        </w:rPr>
        <w:t xml:space="preserve">Розв'язання. </w:t>
      </w:r>
      <w:r w:rsidRPr="00892AD2">
        <w:rPr>
          <w:color w:val="000000"/>
          <w:spacing w:val="-3"/>
          <w:sz w:val="28"/>
          <w:szCs w:val="28"/>
        </w:rPr>
        <w:t>Гістограма частот зображена на рис. 13.5.</w:t>
      </w:r>
    </w:p>
    <w:p w:rsidR="00DB30B5" w:rsidRPr="00892AD2" w:rsidRDefault="00DB30B5" w:rsidP="00892AD2">
      <w:pPr>
        <w:pStyle w:val="5"/>
        <w:spacing w:line="360" w:lineRule="auto"/>
        <w:jc w:val="center"/>
        <w:rPr>
          <w:b w:val="0"/>
          <w:sz w:val="28"/>
          <w:szCs w:val="28"/>
        </w:rPr>
      </w:pPr>
    </w:p>
    <w:p w:rsidR="002B1D14" w:rsidRPr="00892AD2" w:rsidRDefault="00DF5DD7" w:rsidP="00892AD2">
      <w:pPr>
        <w:pStyle w:val="5"/>
        <w:spacing w:line="360" w:lineRule="auto"/>
        <w:jc w:val="center"/>
        <w:rPr>
          <w:b w:val="0"/>
          <w:sz w:val="28"/>
          <w:szCs w:val="28"/>
        </w:rPr>
      </w:pPr>
      <w:r w:rsidRPr="00DF5DD7">
        <w:rPr>
          <w:b w:val="0"/>
          <w:noProof/>
          <w:sz w:val="28"/>
          <w:szCs w:val="28"/>
          <w:lang w:val="ru-RU"/>
        </w:rPr>
        <w:pict>
          <v:shape id="_x0000_s1749" type="#_x0000_t75" style="position:absolute;left:0;text-align:left;margin-left:107pt;margin-top:10.65pt;width:236.25pt;height:117pt;z-index:251659264">
            <v:imagedata r:id="rId770" o:title=""/>
            <w10:wrap type="topAndBottom"/>
          </v:shape>
          <o:OLEObject Type="Embed" ProgID="Imaging." ShapeID="_x0000_s1749" DrawAspect="Content" ObjectID="_1616420525" r:id="rId771"/>
        </w:pict>
      </w:r>
      <w:r w:rsidR="002B1D14" w:rsidRPr="00892AD2">
        <w:rPr>
          <w:b w:val="0"/>
          <w:sz w:val="28"/>
          <w:szCs w:val="28"/>
        </w:rPr>
        <w:t>Рис. 13.5</w:t>
      </w:r>
      <w:r w:rsidR="00E01ED7" w:rsidRPr="00892AD2">
        <w:rPr>
          <w:b w:val="0"/>
          <w:sz w:val="28"/>
          <w:szCs w:val="28"/>
        </w:rPr>
        <w:t xml:space="preserve"> Гістограма частот</w:t>
      </w:r>
    </w:p>
    <w:p w:rsidR="00E05017" w:rsidRPr="00892AD2" w:rsidRDefault="00E05017" w:rsidP="00892AD2">
      <w:pPr>
        <w:shd w:val="clear" w:color="auto" w:fill="FFFFFF"/>
        <w:spacing w:line="360" w:lineRule="auto"/>
        <w:ind w:right="1536"/>
        <w:rPr>
          <w:color w:val="000000"/>
          <w:spacing w:val="-6"/>
          <w:sz w:val="28"/>
          <w:szCs w:val="28"/>
        </w:rPr>
      </w:pPr>
      <w:r w:rsidRPr="00892AD2">
        <w:rPr>
          <w:color w:val="000000"/>
          <w:spacing w:val="-6"/>
          <w:sz w:val="28"/>
          <w:szCs w:val="28"/>
        </w:rPr>
        <w:t xml:space="preserve">Графік </w:t>
      </w:r>
      <w:r w:rsidRPr="00892AD2">
        <w:rPr>
          <w:i/>
          <w:snapToGrid w:val="0"/>
          <w:color w:val="000000"/>
          <w:sz w:val="28"/>
          <w:szCs w:val="28"/>
          <w:lang w:val="en-US"/>
        </w:rPr>
        <w:t>F</w:t>
      </w:r>
      <w:r w:rsidRPr="00892AD2">
        <w:rPr>
          <w:i/>
          <w:snapToGrid w:val="0"/>
          <w:color w:val="000000"/>
          <w:sz w:val="28"/>
          <w:szCs w:val="28"/>
        </w:rPr>
        <w:t>*(х)</w:t>
      </w:r>
      <w:r w:rsidRPr="00892AD2">
        <w:rPr>
          <w:color w:val="000000"/>
          <w:spacing w:val="-6"/>
          <w:sz w:val="28"/>
          <w:szCs w:val="28"/>
        </w:rPr>
        <w:t>зображено на рис. 13.6</w:t>
      </w:r>
      <w:r w:rsidR="002B1D14" w:rsidRPr="00892AD2">
        <w:rPr>
          <w:color w:val="000000"/>
          <w:spacing w:val="-6"/>
          <w:sz w:val="28"/>
          <w:szCs w:val="28"/>
        </w:rPr>
        <w:t>.</w:t>
      </w:r>
    </w:p>
    <w:p w:rsidR="00E05017" w:rsidRPr="00892AD2" w:rsidRDefault="00DF5DD7" w:rsidP="00892AD2">
      <w:pPr>
        <w:pStyle w:val="6"/>
        <w:spacing w:line="360" w:lineRule="auto"/>
        <w:rPr>
          <w:b w:val="0"/>
          <w:sz w:val="28"/>
          <w:szCs w:val="28"/>
        </w:rPr>
      </w:pPr>
      <w:r>
        <w:rPr>
          <w:b w:val="0"/>
          <w:sz w:val="28"/>
          <w:szCs w:val="28"/>
        </w:rPr>
        <w:pict>
          <v:shape id="_x0000_s1748" type="#_x0000_t75" style="position:absolute;left:0;text-align:left;margin-left:94.5pt;margin-top:8.05pt;width:238.5pt;height:137.25pt;z-index:251658240" o:allowincell="f">
            <v:imagedata r:id="rId772" o:title=""/>
            <w10:wrap type="topAndBottom"/>
          </v:shape>
          <o:OLEObject Type="Embed" ProgID="Imaging." ShapeID="_x0000_s1748" DrawAspect="Content" ObjectID="_1616420526" r:id="rId773"/>
        </w:pict>
      </w:r>
      <w:r w:rsidR="00E05017" w:rsidRPr="00892AD2">
        <w:rPr>
          <w:b w:val="0"/>
          <w:sz w:val="28"/>
          <w:szCs w:val="28"/>
        </w:rPr>
        <w:t>Рис. 13.6</w:t>
      </w:r>
      <w:r w:rsidR="00EA7718" w:rsidRPr="00892AD2">
        <w:rPr>
          <w:b w:val="0"/>
          <w:sz w:val="28"/>
          <w:szCs w:val="28"/>
        </w:rPr>
        <w:t xml:space="preserve"> Емпірична функція розподілу</w:t>
      </w:r>
    </w:p>
    <w:p w:rsidR="00E05017" w:rsidRPr="00892AD2" w:rsidRDefault="00E05017" w:rsidP="00892AD2">
      <w:pPr>
        <w:shd w:val="clear" w:color="auto" w:fill="FFFFFF"/>
        <w:spacing w:line="360" w:lineRule="auto"/>
        <w:ind w:left="2" w:right="55" w:firstLine="707"/>
        <w:jc w:val="both"/>
        <w:rPr>
          <w:color w:val="000000"/>
          <w:spacing w:val="-6"/>
          <w:sz w:val="28"/>
          <w:szCs w:val="28"/>
        </w:rPr>
      </w:pPr>
      <w:r w:rsidRPr="00892AD2">
        <w:rPr>
          <w:color w:val="000000"/>
          <w:spacing w:val="-6"/>
          <w:sz w:val="28"/>
          <w:szCs w:val="28"/>
        </w:rPr>
        <w:t xml:space="preserve">З рис. 13.5 визначається модальний інтервал, який дорівнює 16 – 20. Застосовуючи формулу для обчислення моди і беручи до уваги, що </w:t>
      </w:r>
      <w:r w:rsidRPr="00892AD2">
        <w:rPr>
          <w:color w:val="000000"/>
          <w:spacing w:val="-6"/>
          <w:position w:val="-12"/>
          <w:sz w:val="28"/>
          <w:szCs w:val="28"/>
        </w:rPr>
        <w:object w:dxaOrig="940" w:dyaOrig="360">
          <v:shape id="_x0000_i1440" type="#_x0000_t75" style="width:47.7pt;height:17.6pt" o:ole="" fillcolor="window">
            <v:imagedata r:id="rId774" o:title=""/>
          </v:shape>
          <o:OLEObject Type="Embed" ProgID="Equation.3" ShapeID="_x0000_i1440" DrawAspect="Content" ObjectID="_1616420376" r:id="rId775"/>
        </w:object>
      </w:r>
      <w:r w:rsidRPr="00892AD2">
        <w:rPr>
          <w:color w:val="000000"/>
          <w:spacing w:val="-6"/>
          <w:sz w:val="28"/>
          <w:szCs w:val="28"/>
        </w:rPr>
        <w:t xml:space="preserve">,  </w:t>
      </w:r>
      <w:r w:rsidRPr="00892AD2">
        <w:rPr>
          <w:color w:val="000000"/>
          <w:spacing w:val="-6"/>
          <w:position w:val="-12"/>
          <w:sz w:val="28"/>
          <w:szCs w:val="28"/>
        </w:rPr>
        <w:object w:dxaOrig="1060" w:dyaOrig="360">
          <v:shape id="_x0000_i1441" type="#_x0000_t75" style="width:52.75pt;height:17.6pt" o:ole="" fillcolor="window">
            <v:imagedata r:id="rId776" o:title=""/>
          </v:shape>
          <o:OLEObject Type="Embed" ProgID="Equation.3" ShapeID="_x0000_i1441" DrawAspect="Content" ObjectID="_1616420377" r:id="rId777"/>
        </w:object>
      </w:r>
      <w:r w:rsidRPr="00892AD2">
        <w:rPr>
          <w:color w:val="000000"/>
          <w:spacing w:val="-6"/>
          <w:sz w:val="28"/>
          <w:szCs w:val="28"/>
        </w:rPr>
        <w:t xml:space="preserve">,  </w:t>
      </w:r>
      <w:r w:rsidRPr="00892AD2">
        <w:rPr>
          <w:color w:val="000000"/>
          <w:spacing w:val="-6"/>
          <w:position w:val="-12"/>
          <w:sz w:val="28"/>
          <w:szCs w:val="28"/>
        </w:rPr>
        <w:object w:dxaOrig="920" w:dyaOrig="360">
          <v:shape id="_x0000_i1442" type="#_x0000_t75" style="width:46.9pt;height:17.6pt" o:ole="" fillcolor="window">
            <v:imagedata r:id="rId778" o:title=""/>
          </v:shape>
          <o:OLEObject Type="Embed" ProgID="Equation.3" ShapeID="_x0000_i1442" DrawAspect="Content" ObjectID="_1616420378" r:id="rId779"/>
        </w:object>
      </w:r>
      <w:r w:rsidRPr="00892AD2">
        <w:rPr>
          <w:color w:val="000000"/>
          <w:spacing w:val="-6"/>
          <w:sz w:val="28"/>
          <w:szCs w:val="28"/>
        </w:rPr>
        <w:t xml:space="preserve">,  </w:t>
      </w:r>
      <w:r w:rsidRPr="00892AD2">
        <w:rPr>
          <w:color w:val="000000"/>
          <w:spacing w:val="-6"/>
          <w:position w:val="-6"/>
          <w:sz w:val="28"/>
          <w:szCs w:val="28"/>
        </w:rPr>
        <w:object w:dxaOrig="580" w:dyaOrig="279">
          <v:shape id="_x0000_i1443" type="#_x0000_t75" style="width:29.3pt;height:14.25pt" o:ole="" fillcolor="window">
            <v:imagedata r:id="rId780" o:title=""/>
          </v:shape>
          <o:OLEObject Type="Embed" ProgID="Equation.3" ShapeID="_x0000_i1443" DrawAspect="Content" ObjectID="_1616420379" r:id="rId781"/>
        </w:object>
      </w:r>
      <w:r w:rsidRPr="00892AD2">
        <w:rPr>
          <w:color w:val="000000"/>
          <w:spacing w:val="-6"/>
          <w:sz w:val="28"/>
          <w:szCs w:val="28"/>
        </w:rPr>
        <w:t xml:space="preserve">,  </w:t>
      </w:r>
      <w:r w:rsidRPr="00892AD2">
        <w:rPr>
          <w:color w:val="000000"/>
          <w:spacing w:val="-6"/>
          <w:position w:val="-12"/>
          <w:sz w:val="28"/>
          <w:szCs w:val="28"/>
        </w:rPr>
        <w:object w:dxaOrig="880" w:dyaOrig="360">
          <v:shape id="_x0000_i1444" type="#_x0000_t75" style="width:43.55pt;height:17.6pt" o:ole="" fillcolor="window">
            <v:imagedata r:id="rId782" o:title=""/>
          </v:shape>
          <o:OLEObject Type="Embed" ProgID="Equation.3" ShapeID="_x0000_i1444" DrawAspect="Content" ObjectID="_1616420380" r:id="rId783"/>
        </w:object>
      </w:r>
      <w:r w:rsidRPr="00892AD2">
        <w:rPr>
          <w:color w:val="000000"/>
          <w:spacing w:val="-6"/>
          <w:sz w:val="28"/>
          <w:szCs w:val="28"/>
        </w:rPr>
        <w:t>, дістанемо</w:t>
      </w:r>
      <w:r w:rsidR="002E10BE" w:rsidRPr="00892AD2">
        <w:rPr>
          <w:color w:val="000000"/>
          <w:spacing w:val="-6"/>
          <w:sz w:val="28"/>
          <w:szCs w:val="28"/>
        </w:rPr>
        <w:t>:</w:t>
      </w:r>
    </w:p>
    <w:p w:rsidR="00E05017" w:rsidRPr="00892AD2" w:rsidRDefault="00E05017" w:rsidP="00892AD2">
      <w:pPr>
        <w:pStyle w:val="20"/>
        <w:spacing w:line="360" w:lineRule="auto"/>
        <w:jc w:val="center"/>
        <w:rPr>
          <w:szCs w:val="28"/>
        </w:rPr>
      </w:pPr>
      <w:r w:rsidRPr="00892AD2">
        <w:rPr>
          <w:position w:val="-30"/>
          <w:szCs w:val="28"/>
        </w:rPr>
        <w:object w:dxaOrig="3480" w:dyaOrig="700">
          <v:shape id="_x0000_i1445" type="#_x0000_t75" style="width:174.15pt;height:35.15pt" o:ole="" fillcolor="window">
            <v:imagedata r:id="rId784" o:title=""/>
          </v:shape>
          <o:OLEObject Type="Embed" ProgID="Equation.3" ShapeID="_x0000_i1445" DrawAspect="Content" ObjectID="_1616420381" r:id="rId785"/>
        </w:object>
      </w:r>
    </w:p>
    <w:p w:rsidR="00E05017" w:rsidRPr="00892AD2" w:rsidRDefault="00E05017" w:rsidP="00892AD2">
      <w:pPr>
        <w:pStyle w:val="20"/>
        <w:spacing w:line="360" w:lineRule="auto"/>
        <w:jc w:val="center"/>
        <w:rPr>
          <w:szCs w:val="28"/>
        </w:rPr>
      </w:pPr>
      <w:r w:rsidRPr="00892AD2">
        <w:rPr>
          <w:position w:val="-24"/>
          <w:szCs w:val="28"/>
        </w:rPr>
        <w:object w:dxaOrig="4200" w:dyaOrig="620">
          <v:shape id="_x0000_i1446" type="#_x0000_t75" style="width:210.15pt;height:31pt" o:ole="" fillcolor="window">
            <v:imagedata r:id="rId786" o:title=""/>
          </v:shape>
          <o:OLEObject Type="Embed" ProgID="Equation.3" ShapeID="_x0000_i1446" DrawAspect="Content" ObjectID="_1616420382" r:id="rId787"/>
        </w:object>
      </w:r>
    </w:p>
    <w:p w:rsidR="00E05017" w:rsidRPr="00892AD2" w:rsidRDefault="00E05017" w:rsidP="00892AD2">
      <w:pPr>
        <w:shd w:val="clear" w:color="auto" w:fill="FFFFFF"/>
        <w:spacing w:line="360" w:lineRule="auto"/>
        <w:ind w:left="293"/>
        <w:rPr>
          <w:sz w:val="28"/>
          <w:szCs w:val="28"/>
        </w:rPr>
      </w:pPr>
      <w:r w:rsidRPr="00892AD2">
        <w:rPr>
          <w:color w:val="000000"/>
          <w:spacing w:val="1"/>
          <w:w w:val="103"/>
          <w:sz w:val="28"/>
          <w:szCs w:val="28"/>
        </w:rPr>
        <w:t xml:space="preserve">З графіка </w:t>
      </w:r>
      <w:r w:rsidRPr="00892AD2">
        <w:rPr>
          <w:i/>
          <w:snapToGrid w:val="0"/>
          <w:color w:val="000000"/>
          <w:sz w:val="28"/>
          <w:szCs w:val="28"/>
          <w:lang w:val="en-US"/>
        </w:rPr>
        <w:t>F</w:t>
      </w:r>
      <w:r w:rsidRPr="00892AD2">
        <w:rPr>
          <w:i/>
          <w:snapToGrid w:val="0"/>
          <w:color w:val="000000"/>
          <w:sz w:val="28"/>
          <w:szCs w:val="28"/>
        </w:rPr>
        <w:t>*(х)</w:t>
      </w:r>
      <w:r w:rsidRPr="00892AD2">
        <w:rPr>
          <w:color w:val="000000"/>
          <w:spacing w:val="1"/>
          <w:w w:val="103"/>
          <w:sz w:val="28"/>
          <w:szCs w:val="28"/>
        </w:rPr>
        <w:t>визначається медіанний інтервал, який дорівнює</w:t>
      </w:r>
      <w:r w:rsidRPr="00892AD2">
        <w:rPr>
          <w:color w:val="000000"/>
          <w:spacing w:val="-15"/>
          <w:w w:val="103"/>
          <w:sz w:val="28"/>
          <w:szCs w:val="28"/>
        </w:rPr>
        <w:t>12</w:t>
      </w:r>
      <w:r w:rsidR="002E10BE" w:rsidRPr="00892AD2">
        <w:rPr>
          <w:color w:val="000000"/>
          <w:spacing w:val="-15"/>
          <w:w w:val="103"/>
          <w:sz w:val="28"/>
          <w:szCs w:val="28"/>
        </w:rPr>
        <w:t xml:space="preserve"> - </w:t>
      </w:r>
      <w:r w:rsidRPr="00892AD2">
        <w:rPr>
          <w:color w:val="000000"/>
          <w:spacing w:val="-15"/>
          <w:w w:val="103"/>
          <w:sz w:val="28"/>
          <w:szCs w:val="28"/>
        </w:rPr>
        <w:t>16.</w:t>
      </w:r>
    </w:p>
    <w:p w:rsidR="00E05017" w:rsidRPr="00892AD2" w:rsidRDefault="00E05017" w:rsidP="00892AD2">
      <w:pPr>
        <w:shd w:val="clear" w:color="auto" w:fill="FFFFFF"/>
        <w:spacing w:line="360" w:lineRule="auto"/>
        <w:ind w:firstLine="709"/>
        <w:jc w:val="both"/>
        <w:rPr>
          <w:color w:val="000000"/>
          <w:spacing w:val="-7"/>
          <w:w w:val="103"/>
          <w:sz w:val="28"/>
          <w:szCs w:val="28"/>
        </w:rPr>
      </w:pPr>
      <w:r w:rsidRPr="00892AD2">
        <w:rPr>
          <w:color w:val="000000"/>
          <w:spacing w:val="-3"/>
          <w:w w:val="103"/>
          <w:sz w:val="28"/>
          <w:szCs w:val="28"/>
        </w:rPr>
        <w:t xml:space="preserve">Беручи до уваги, що </w:t>
      </w:r>
      <w:r w:rsidRPr="00892AD2">
        <w:rPr>
          <w:color w:val="000000"/>
          <w:spacing w:val="-3"/>
          <w:w w:val="103"/>
          <w:position w:val="-10"/>
          <w:sz w:val="28"/>
          <w:szCs w:val="28"/>
        </w:rPr>
        <w:object w:dxaOrig="1180" w:dyaOrig="320">
          <v:shape id="_x0000_i1447" type="#_x0000_t75" style="width:58.6pt;height:15.9pt" o:ole="" fillcolor="window">
            <v:imagedata r:id="rId788" o:title=""/>
          </v:shape>
          <o:OLEObject Type="Embed" ProgID="Equation.3" ShapeID="_x0000_i1447" DrawAspect="Content" ObjectID="_1616420383" r:id="rId789"/>
        </w:object>
      </w:r>
      <w:r w:rsidRPr="00892AD2">
        <w:rPr>
          <w:color w:val="000000"/>
          <w:spacing w:val="-3"/>
          <w:w w:val="103"/>
          <w:sz w:val="28"/>
          <w:szCs w:val="28"/>
        </w:rPr>
        <w:t xml:space="preserve">, </w:t>
      </w:r>
      <w:r w:rsidRPr="00892AD2">
        <w:rPr>
          <w:color w:val="000000"/>
          <w:spacing w:val="-3"/>
          <w:w w:val="103"/>
          <w:position w:val="-10"/>
          <w:sz w:val="28"/>
          <w:szCs w:val="28"/>
        </w:rPr>
        <w:object w:dxaOrig="1359" w:dyaOrig="320">
          <v:shape id="_x0000_i1448" type="#_x0000_t75" style="width:67.8pt;height:15.9pt" o:ole="" fillcolor="window">
            <v:imagedata r:id="rId790" o:title=""/>
          </v:shape>
          <o:OLEObject Type="Embed" ProgID="Equation.3" ShapeID="_x0000_i1448" DrawAspect="Content" ObjectID="_1616420384" r:id="rId791"/>
        </w:object>
      </w:r>
      <w:r w:rsidRPr="00892AD2">
        <w:rPr>
          <w:color w:val="000000"/>
          <w:spacing w:val="-3"/>
          <w:w w:val="103"/>
          <w:position w:val="-6"/>
          <w:sz w:val="28"/>
          <w:szCs w:val="28"/>
        </w:rPr>
        <w:object w:dxaOrig="580" w:dyaOrig="279">
          <v:shape id="_x0000_i1449" type="#_x0000_t75" style="width:29.3pt;height:14.25pt" o:ole="" fillcolor="window">
            <v:imagedata r:id="rId792" o:title=""/>
          </v:shape>
          <o:OLEObject Type="Embed" ProgID="Equation.3" ShapeID="_x0000_i1449" DrawAspect="Content" ObjectID="_1616420385" r:id="rId793"/>
        </w:object>
      </w:r>
      <w:r w:rsidRPr="00892AD2">
        <w:rPr>
          <w:color w:val="000000"/>
          <w:spacing w:val="-3"/>
          <w:w w:val="103"/>
          <w:sz w:val="28"/>
          <w:szCs w:val="28"/>
        </w:rPr>
        <w:t xml:space="preserve"> і застосовуючи</w:t>
      </w:r>
      <w:r w:rsidRPr="00892AD2">
        <w:rPr>
          <w:sz w:val="28"/>
          <w:szCs w:val="28"/>
        </w:rPr>
        <w:t xml:space="preserve"> формулу для обчислення медіани</w:t>
      </w:r>
      <w:r w:rsidRPr="00892AD2">
        <w:rPr>
          <w:color w:val="000000"/>
          <w:spacing w:val="-7"/>
          <w:w w:val="103"/>
          <w:sz w:val="28"/>
          <w:szCs w:val="28"/>
        </w:rPr>
        <w:t>, дістанемо:</w:t>
      </w:r>
    </w:p>
    <w:p w:rsidR="00E05017" w:rsidRPr="00892AD2" w:rsidRDefault="00E05017" w:rsidP="00892AD2">
      <w:pPr>
        <w:shd w:val="clear" w:color="auto" w:fill="FFFFFF"/>
        <w:spacing w:line="360" w:lineRule="auto"/>
        <w:ind w:left="298"/>
        <w:jc w:val="center"/>
        <w:rPr>
          <w:color w:val="000000"/>
          <w:spacing w:val="-7"/>
          <w:w w:val="103"/>
          <w:sz w:val="28"/>
          <w:szCs w:val="28"/>
        </w:rPr>
      </w:pPr>
      <w:r w:rsidRPr="00892AD2">
        <w:rPr>
          <w:color w:val="000000"/>
          <w:spacing w:val="-7"/>
          <w:w w:val="103"/>
          <w:position w:val="-30"/>
          <w:sz w:val="28"/>
          <w:szCs w:val="28"/>
        </w:rPr>
        <w:object w:dxaOrig="3240" w:dyaOrig="720">
          <v:shape id="_x0000_i1450" type="#_x0000_t75" style="width:161.6pt;height:36pt" o:ole="" fillcolor="window">
            <v:imagedata r:id="rId794" o:title=""/>
          </v:shape>
          <o:OLEObject Type="Embed" ProgID="Equation.3" ShapeID="_x0000_i1450" DrawAspect="Content" ObjectID="_1616420386" r:id="rId795"/>
        </w:object>
      </w:r>
    </w:p>
    <w:p w:rsidR="00E05017" w:rsidRPr="00892AD2" w:rsidRDefault="00E05017" w:rsidP="00892AD2">
      <w:pPr>
        <w:shd w:val="clear" w:color="auto" w:fill="FFFFFF"/>
        <w:spacing w:line="360" w:lineRule="auto"/>
        <w:ind w:left="298"/>
        <w:jc w:val="center"/>
        <w:rPr>
          <w:color w:val="000000"/>
          <w:spacing w:val="-7"/>
          <w:w w:val="103"/>
          <w:sz w:val="28"/>
          <w:szCs w:val="28"/>
        </w:rPr>
      </w:pPr>
      <w:r w:rsidRPr="00892AD2">
        <w:rPr>
          <w:color w:val="000000"/>
          <w:spacing w:val="-7"/>
          <w:w w:val="103"/>
          <w:position w:val="-28"/>
          <w:sz w:val="28"/>
          <w:szCs w:val="28"/>
        </w:rPr>
        <w:object w:dxaOrig="4300" w:dyaOrig="660">
          <v:shape id="_x0000_i1451" type="#_x0000_t75" style="width:215.15pt;height:32.65pt" o:ole="" fillcolor="window">
            <v:imagedata r:id="rId796" o:title=""/>
          </v:shape>
          <o:OLEObject Type="Embed" ProgID="Equation.3" ShapeID="_x0000_i1451" DrawAspect="Content" ObjectID="_1616420387" r:id="rId797"/>
        </w:object>
      </w:r>
    </w:p>
    <w:p w:rsidR="00E05017" w:rsidRPr="00892AD2" w:rsidRDefault="00E05017" w:rsidP="00892AD2">
      <w:pPr>
        <w:shd w:val="clear" w:color="auto" w:fill="FFFFFF"/>
        <w:spacing w:line="360" w:lineRule="auto"/>
        <w:ind w:left="298"/>
        <w:rPr>
          <w:sz w:val="28"/>
          <w:szCs w:val="28"/>
        </w:rPr>
      </w:pPr>
    </w:p>
    <w:p w:rsidR="00E05017" w:rsidRPr="00892AD2" w:rsidRDefault="00E05017" w:rsidP="00892AD2">
      <w:pPr>
        <w:pStyle w:val="4"/>
        <w:spacing w:line="360" w:lineRule="auto"/>
        <w:jc w:val="center"/>
        <w:rPr>
          <w:sz w:val="28"/>
          <w:szCs w:val="28"/>
          <w:u w:val="single"/>
        </w:rPr>
      </w:pPr>
      <w:r w:rsidRPr="00892AD2">
        <w:rPr>
          <w:sz w:val="28"/>
          <w:szCs w:val="28"/>
          <w:u w:val="single"/>
        </w:rPr>
        <w:t>Задачі</w:t>
      </w:r>
    </w:p>
    <w:p w:rsidR="002E10BE" w:rsidRPr="00892AD2" w:rsidRDefault="002E10BE" w:rsidP="00892AD2">
      <w:pPr>
        <w:spacing w:line="360" w:lineRule="auto"/>
        <w:rPr>
          <w:sz w:val="28"/>
          <w:szCs w:val="28"/>
        </w:rPr>
      </w:pPr>
    </w:p>
    <w:p w:rsidR="00E05017" w:rsidRPr="00892AD2" w:rsidRDefault="00E05017" w:rsidP="00892AD2">
      <w:pPr>
        <w:shd w:val="clear" w:color="auto" w:fill="FFFFFF"/>
        <w:spacing w:line="360" w:lineRule="auto"/>
        <w:ind w:left="567" w:hanging="567"/>
        <w:jc w:val="both"/>
        <w:rPr>
          <w:snapToGrid w:val="0"/>
          <w:sz w:val="28"/>
          <w:szCs w:val="28"/>
        </w:rPr>
      </w:pPr>
      <w:r w:rsidRPr="00892AD2">
        <w:rPr>
          <w:sz w:val="28"/>
          <w:szCs w:val="28"/>
        </w:rPr>
        <w:t>13.1.</w:t>
      </w:r>
      <w:r w:rsidRPr="00892AD2">
        <w:rPr>
          <w:snapToGrid w:val="0"/>
          <w:color w:val="000000"/>
          <w:sz w:val="28"/>
          <w:szCs w:val="28"/>
        </w:rPr>
        <w:t xml:space="preserve"> При вивченні випадкової величини </w:t>
      </w:r>
      <w:r w:rsidRPr="00892AD2">
        <w:rPr>
          <w:i/>
          <w:snapToGrid w:val="0"/>
          <w:color w:val="000000"/>
          <w:sz w:val="28"/>
          <w:szCs w:val="28"/>
          <w:lang w:val="en-US"/>
        </w:rPr>
        <w:t>X</w:t>
      </w:r>
      <w:r w:rsidRPr="00892AD2">
        <w:rPr>
          <w:snapToGrid w:val="0"/>
          <w:color w:val="000000"/>
          <w:sz w:val="28"/>
          <w:szCs w:val="28"/>
        </w:rPr>
        <w:t xml:space="preserve">урезультаті 40 незалежних спостережень дістали вибірку:10, 13, 10, 9, 9, 12, 12, 6, 7, 9, 8, 9, 11, 9, 14, 13, 9, 8, 8, 7, 10, 10, 11, 11, 11, 12, 8,7,9, 10, 14, 13,8,8, 9, 10, 11, 11, 12, 12. Побудувати дискретний статистичний розподіл для цієї вибірки, атакож полігон частот і </w:t>
      </w:r>
      <w:r w:rsidRPr="00892AD2">
        <w:rPr>
          <w:i/>
          <w:snapToGrid w:val="0"/>
          <w:color w:val="000000"/>
          <w:sz w:val="28"/>
          <w:szCs w:val="28"/>
          <w:lang w:val="en-US"/>
        </w:rPr>
        <w:t>F</w:t>
      </w:r>
      <w:r w:rsidRPr="00892AD2">
        <w:rPr>
          <w:i/>
          <w:snapToGrid w:val="0"/>
          <w:color w:val="000000"/>
          <w:sz w:val="28"/>
          <w:szCs w:val="28"/>
        </w:rPr>
        <w:t>*(х).</w:t>
      </w:r>
      <w:r w:rsidRPr="00892AD2">
        <w:rPr>
          <w:snapToGrid w:val="0"/>
          <w:color w:val="000000"/>
          <w:sz w:val="28"/>
          <w:szCs w:val="28"/>
        </w:rPr>
        <w:t>Знайти моду та медіану.</w:t>
      </w:r>
    </w:p>
    <w:p w:rsidR="00E05017" w:rsidRPr="00892AD2" w:rsidRDefault="000B3A13" w:rsidP="00892AD2">
      <w:pPr>
        <w:shd w:val="clear" w:color="auto" w:fill="FFFFFF"/>
        <w:spacing w:line="360" w:lineRule="auto"/>
        <w:ind w:left="567" w:hanging="567"/>
        <w:jc w:val="both"/>
        <w:rPr>
          <w:snapToGrid w:val="0"/>
          <w:sz w:val="28"/>
          <w:szCs w:val="28"/>
        </w:rPr>
      </w:pPr>
      <w:r w:rsidRPr="00892AD2">
        <w:rPr>
          <w:snapToGrid w:val="0"/>
          <w:color w:val="000000"/>
          <w:sz w:val="28"/>
          <w:szCs w:val="28"/>
        </w:rPr>
        <w:t>13.2. П’</w:t>
      </w:r>
      <w:r w:rsidR="00E05017" w:rsidRPr="00892AD2">
        <w:rPr>
          <w:snapToGrid w:val="0"/>
          <w:color w:val="000000"/>
          <w:sz w:val="28"/>
          <w:szCs w:val="28"/>
        </w:rPr>
        <w:t xml:space="preserve">ятдесят абітурієнтів на вступних іспитах з інформатики дістали таку кількість балів: 12,14,19,15,14,18,13,16,17,12, 20,17, 15, 13,17,16, 20, 14,14,13, 17, 16, 15, 19, 16, 15, 18, 17, 15, 14,16,15,15,18,15,15,19,14,16,18,18,15,15,17,15,16,16,14,14,17.Побудувати дискретний статистичний розподіл для цієї вибірки, атакож полігон частот і </w:t>
      </w:r>
      <w:r w:rsidR="00E05017" w:rsidRPr="00892AD2">
        <w:rPr>
          <w:i/>
          <w:snapToGrid w:val="0"/>
          <w:color w:val="000000"/>
          <w:sz w:val="28"/>
          <w:szCs w:val="28"/>
          <w:lang w:val="en-US"/>
        </w:rPr>
        <w:t>F</w:t>
      </w:r>
      <w:r w:rsidR="00E05017" w:rsidRPr="00892AD2">
        <w:rPr>
          <w:i/>
          <w:snapToGrid w:val="0"/>
          <w:color w:val="000000"/>
          <w:sz w:val="28"/>
          <w:szCs w:val="28"/>
        </w:rPr>
        <w:t>*(х).</w:t>
      </w:r>
      <w:r w:rsidR="00E05017" w:rsidRPr="00892AD2">
        <w:rPr>
          <w:snapToGrid w:val="0"/>
          <w:color w:val="000000"/>
          <w:sz w:val="28"/>
          <w:szCs w:val="28"/>
        </w:rPr>
        <w:t>Знайти моду та медіану.</w:t>
      </w:r>
    </w:p>
    <w:p w:rsidR="00E05017" w:rsidRPr="00892AD2" w:rsidRDefault="00E05017" w:rsidP="00892AD2">
      <w:pPr>
        <w:shd w:val="clear" w:color="auto" w:fill="FFFFFF"/>
        <w:spacing w:line="360" w:lineRule="auto"/>
        <w:ind w:left="567" w:hanging="567"/>
        <w:jc w:val="both"/>
        <w:rPr>
          <w:snapToGrid w:val="0"/>
          <w:sz w:val="28"/>
          <w:szCs w:val="28"/>
        </w:rPr>
      </w:pPr>
      <w:r w:rsidRPr="00892AD2">
        <w:rPr>
          <w:snapToGrid w:val="0"/>
          <w:sz w:val="28"/>
          <w:szCs w:val="28"/>
        </w:rPr>
        <w:t xml:space="preserve">13.3. </w:t>
      </w:r>
      <w:r w:rsidRPr="00892AD2">
        <w:rPr>
          <w:snapToGrid w:val="0"/>
          <w:color w:val="000000"/>
          <w:sz w:val="28"/>
          <w:szCs w:val="28"/>
        </w:rPr>
        <w:t>Через кожну годину вимірювал</w:t>
      </w:r>
      <w:r w:rsidR="003163BC" w:rsidRPr="00892AD2">
        <w:rPr>
          <w:snapToGrid w:val="0"/>
          <w:color w:val="000000"/>
          <w:sz w:val="28"/>
          <w:szCs w:val="28"/>
        </w:rPr>
        <w:t>ась напруга в електромережі. Ре</w:t>
      </w:r>
      <w:r w:rsidRPr="00892AD2">
        <w:rPr>
          <w:snapToGrid w:val="0"/>
          <w:color w:val="000000"/>
          <w:sz w:val="28"/>
          <w:szCs w:val="28"/>
        </w:rPr>
        <w:t xml:space="preserve">зультати вимірювання напруги у вольтах наведені у вигляді статистичного ряду:222, 219, 224, 220, 218, 217, 221, 220, 215, 218, 223, 225,220, 226, 221, 216, 211, 219, 220, 221, 222, 218, 221, 219. Побудувати дискретний статистичний розподіл для цієї вибірки, атакож полігон частот і </w:t>
      </w:r>
      <w:r w:rsidRPr="00892AD2">
        <w:rPr>
          <w:i/>
          <w:snapToGrid w:val="0"/>
          <w:color w:val="000000"/>
          <w:sz w:val="28"/>
          <w:szCs w:val="28"/>
          <w:lang w:val="en-US"/>
        </w:rPr>
        <w:t>F</w:t>
      </w:r>
      <w:r w:rsidRPr="00892AD2">
        <w:rPr>
          <w:i/>
          <w:snapToGrid w:val="0"/>
          <w:color w:val="000000"/>
          <w:sz w:val="28"/>
          <w:szCs w:val="28"/>
        </w:rPr>
        <w:t>*(х).</w:t>
      </w:r>
      <w:r w:rsidRPr="00892AD2">
        <w:rPr>
          <w:snapToGrid w:val="0"/>
          <w:color w:val="000000"/>
          <w:sz w:val="28"/>
          <w:szCs w:val="28"/>
        </w:rPr>
        <w:t>Знайти моду та медіану.</w:t>
      </w:r>
    </w:p>
    <w:p w:rsidR="00E05017" w:rsidRPr="00892AD2" w:rsidRDefault="00E05017" w:rsidP="00892AD2">
      <w:pPr>
        <w:shd w:val="clear" w:color="auto" w:fill="FFFFFF"/>
        <w:spacing w:line="360" w:lineRule="auto"/>
        <w:ind w:left="567" w:hanging="567"/>
        <w:jc w:val="both"/>
        <w:rPr>
          <w:snapToGrid w:val="0"/>
          <w:sz w:val="28"/>
          <w:szCs w:val="28"/>
        </w:rPr>
      </w:pPr>
      <w:r w:rsidRPr="00892AD2">
        <w:rPr>
          <w:snapToGrid w:val="0"/>
          <w:sz w:val="28"/>
          <w:szCs w:val="28"/>
        </w:rPr>
        <w:lastRenderedPageBreak/>
        <w:t>13.4.</w:t>
      </w:r>
      <w:r w:rsidRPr="00892AD2">
        <w:rPr>
          <w:snapToGrid w:val="0"/>
          <w:color w:val="000000"/>
          <w:sz w:val="28"/>
          <w:szCs w:val="28"/>
        </w:rPr>
        <w:t xml:space="preserve"> З допомогою радіодальноміра </w:t>
      </w:r>
      <w:r w:rsidR="003163BC" w:rsidRPr="00892AD2">
        <w:rPr>
          <w:snapToGrid w:val="0"/>
          <w:color w:val="000000"/>
          <w:sz w:val="28"/>
          <w:szCs w:val="28"/>
        </w:rPr>
        <w:t>було здійснено 16 вимірювань од</w:t>
      </w:r>
      <w:r w:rsidRPr="00892AD2">
        <w:rPr>
          <w:snapToGrid w:val="0"/>
          <w:color w:val="000000"/>
          <w:sz w:val="28"/>
          <w:szCs w:val="28"/>
        </w:rPr>
        <w:t xml:space="preserve">нієї і тієї </w:t>
      </w:r>
      <w:r w:rsidR="009254A2" w:rsidRPr="00892AD2">
        <w:rPr>
          <w:snapToGrid w:val="0"/>
          <w:color w:val="000000"/>
          <w:sz w:val="28"/>
          <w:szCs w:val="28"/>
        </w:rPr>
        <w:t>ж</w:t>
      </w:r>
      <w:r w:rsidRPr="00892AD2">
        <w:rPr>
          <w:snapToGrid w:val="0"/>
          <w:color w:val="000000"/>
          <w:sz w:val="28"/>
          <w:szCs w:val="28"/>
        </w:rPr>
        <w:t xml:space="preserve"> відстані. Результати вимірювання в метрах наведені у вигляді с</w:t>
      </w:r>
      <w:r w:rsidR="003163BC" w:rsidRPr="00892AD2">
        <w:rPr>
          <w:snapToGrid w:val="0"/>
          <w:color w:val="000000"/>
          <w:sz w:val="28"/>
          <w:szCs w:val="28"/>
        </w:rPr>
        <w:t>т</w:t>
      </w:r>
      <w:r w:rsidRPr="00892AD2">
        <w:rPr>
          <w:snapToGrid w:val="0"/>
          <w:color w:val="000000"/>
          <w:sz w:val="28"/>
          <w:szCs w:val="28"/>
        </w:rPr>
        <w:t>атистичного ряду:201, 195, 207, 203, 191, 208, 198,210, 204, 192, 195, 211,206, 196,208,197. Потрібно:</w:t>
      </w:r>
      <w:r w:rsidR="003163BC" w:rsidRPr="00892AD2">
        <w:rPr>
          <w:snapToGrid w:val="0"/>
          <w:color w:val="000000"/>
          <w:sz w:val="28"/>
          <w:szCs w:val="28"/>
        </w:rPr>
        <w:t xml:space="preserve"> 1) п</w:t>
      </w:r>
      <w:r w:rsidRPr="00892AD2">
        <w:rPr>
          <w:snapToGrid w:val="0"/>
          <w:color w:val="000000"/>
          <w:sz w:val="28"/>
          <w:szCs w:val="28"/>
        </w:rPr>
        <w:t>обудувати дискретний статис</w:t>
      </w:r>
      <w:r w:rsidR="003163BC" w:rsidRPr="00892AD2">
        <w:rPr>
          <w:snapToGrid w:val="0"/>
          <w:color w:val="000000"/>
          <w:sz w:val="28"/>
          <w:szCs w:val="28"/>
        </w:rPr>
        <w:t>тичний розподіл, полігон віднос</w:t>
      </w:r>
      <w:r w:rsidRPr="00892AD2">
        <w:rPr>
          <w:snapToGrid w:val="0"/>
          <w:color w:val="000000"/>
          <w:sz w:val="28"/>
          <w:szCs w:val="28"/>
        </w:rPr>
        <w:t>них частот</w:t>
      </w:r>
      <w:r w:rsidRPr="00892AD2">
        <w:rPr>
          <w:snapToGrid w:val="0"/>
          <w:color w:val="000000"/>
          <w:sz w:val="28"/>
          <w:szCs w:val="28"/>
          <w:lang w:val="ru-RU"/>
        </w:rPr>
        <w:t>та</w:t>
      </w:r>
      <w:r w:rsidRPr="00892AD2">
        <w:rPr>
          <w:i/>
          <w:snapToGrid w:val="0"/>
          <w:color w:val="000000"/>
          <w:sz w:val="28"/>
          <w:szCs w:val="28"/>
          <w:lang w:val="en-US"/>
        </w:rPr>
        <w:t>F</w:t>
      </w:r>
      <w:r w:rsidRPr="00892AD2">
        <w:rPr>
          <w:i/>
          <w:snapToGrid w:val="0"/>
          <w:color w:val="000000"/>
          <w:sz w:val="28"/>
          <w:szCs w:val="28"/>
        </w:rPr>
        <w:t>*(х)</w:t>
      </w:r>
      <w:r w:rsidR="003163BC" w:rsidRPr="00892AD2">
        <w:rPr>
          <w:snapToGrid w:val="0"/>
          <w:color w:val="000000"/>
          <w:sz w:val="28"/>
          <w:szCs w:val="28"/>
        </w:rPr>
        <w:t>; 2) о</w:t>
      </w:r>
      <w:r w:rsidRPr="00892AD2">
        <w:rPr>
          <w:snapToGrid w:val="0"/>
          <w:color w:val="000000"/>
          <w:sz w:val="28"/>
          <w:szCs w:val="28"/>
        </w:rPr>
        <w:t>бчислити моду і медіану.</w:t>
      </w:r>
    </w:p>
    <w:p w:rsidR="00E05017" w:rsidRPr="00892AD2" w:rsidRDefault="00E05017" w:rsidP="00892AD2">
      <w:pPr>
        <w:shd w:val="clear" w:color="auto" w:fill="FFFFFF"/>
        <w:spacing w:line="360" w:lineRule="auto"/>
        <w:ind w:left="567" w:hanging="567"/>
        <w:jc w:val="both"/>
        <w:rPr>
          <w:snapToGrid w:val="0"/>
          <w:color w:val="000000"/>
          <w:sz w:val="28"/>
          <w:szCs w:val="28"/>
        </w:rPr>
      </w:pPr>
      <w:r w:rsidRPr="00892AD2">
        <w:rPr>
          <w:snapToGrid w:val="0"/>
          <w:color w:val="000000"/>
          <w:sz w:val="28"/>
          <w:szCs w:val="28"/>
        </w:rPr>
        <w:t xml:space="preserve">13.5. Для обчислення середньої врожайності озимої пшениці </w:t>
      </w:r>
      <w:r w:rsidRPr="00892AD2">
        <w:rPr>
          <w:snapToGrid w:val="0"/>
          <w:color w:val="000000"/>
          <w:position w:val="-12"/>
          <w:sz w:val="28"/>
          <w:szCs w:val="28"/>
        </w:rPr>
        <w:object w:dxaOrig="240" w:dyaOrig="360">
          <v:shape id="_x0000_i1452" type="#_x0000_t75" style="width:12.55pt;height:17.6pt" o:ole="" fillcolor="window">
            <v:imagedata r:id="rId798" o:title=""/>
          </v:shape>
          <o:OLEObject Type="Embed" ProgID="Equation.3" ShapeID="_x0000_i1452" DrawAspect="Content" ObjectID="_1616420388" r:id="rId799"/>
        </w:object>
      </w:r>
      <w:r w:rsidRPr="00892AD2">
        <w:rPr>
          <w:snapToGrid w:val="0"/>
          <w:color w:val="000000"/>
          <w:sz w:val="28"/>
          <w:szCs w:val="28"/>
        </w:rPr>
        <w:t xml:space="preserve"> кооперативне поле площею 2000 га було поділено на 20 рівних ділянок </w:t>
      </w:r>
      <w:r w:rsidRPr="00892AD2">
        <w:rPr>
          <w:snapToGrid w:val="0"/>
          <w:color w:val="000000"/>
          <w:position w:val="-12"/>
          <w:sz w:val="28"/>
          <w:szCs w:val="28"/>
        </w:rPr>
        <w:object w:dxaOrig="240" w:dyaOrig="360">
          <v:shape id="_x0000_i1453" type="#_x0000_t75" style="width:12.55pt;height:17.6pt" o:ole="" fillcolor="window">
            <v:imagedata r:id="rId800" o:title=""/>
          </v:shape>
          <o:OLEObject Type="Embed" ProgID="Equation.3" ShapeID="_x0000_i1453" DrawAspect="Content" ObjectID="_1616420389" r:id="rId801"/>
        </w:object>
      </w:r>
      <w:r w:rsidRPr="00892AD2">
        <w:rPr>
          <w:snapToGrid w:val="0"/>
          <w:color w:val="000000"/>
          <w:sz w:val="28"/>
          <w:szCs w:val="28"/>
        </w:rPr>
        <w:t>. Фактичний урожай на к</w:t>
      </w:r>
      <w:r w:rsidR="009254A2" w:rsidRPr="00892AD2">
        <w:rPr>
          <w:snapToGrid w:val="0"/>
          <w:color w:val="000000"/>
          <w:sz w:val="28"/>
          <w:szCs w:val="28"/>
        </w:rPr>
        <w:t>ожній ділянці наведено в табл.</w:t>
      </w:r>
      <w:r w:rsidR="00B05515" w:rsidRPr="00892AD2">
        <w:rPr>
          <w:snapToGrid w:val="0"/>
          <w:color w:val="000000"/>
          <w:sz w:val="28"/>
          <w:szCs w:val="28"/>
        </w:rPr>
        <w:t xml:space="preserve"> 13.4.</w:t>
      </w:r>
    </w:p>
    <w:p w:rsidR="00B05515" w:rsidRPr="00892AD2" w:rsidRDefault="00B05515"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13.4</w:t>
      </w:r>
    </w:p>
    <w:p w:rsidR="00B05515" w:rsidRPr="00892AD2" w:rsidRDefault="00B05515" w:rsidP="00892AD2">
      <w:pPr>
        <w:shd w:val="clear" w:color="auto" w:fill="FFFFFF"/>
        <w:spacing w:line="360" w:lineRule="auto"/>
        <w:ind w:left="567" w:hanging="567"/>
        <w:jc w:val="center"/>
        <w:rPr>
          <w:snapToGrid w:val="0"/>
          <w:color w:val="000000"/>
          <w:sz w:val="28"/>
          <w:szCs w:val="28"/>
        </w:rPr>
      </w:pPr>
      <w:r w:rsidRPr="00892AD2">
        <w:rPr>
          <w:snapToGrid w:val="0"/>
          <w:color w:val="000000"/>
          <w:sz w:val="28"/>
          <w:szCs w:val="28"/>
        </w:rPr>
        <w:t>Вихідні дані до задачі 13.5</w:t>
      </w:r>
    </w:p>
    <w:tbl>
      <w:tblPr>
        <w:tblW w:w="9498" w:type="dxa"/>
        <w:tblInd w:w="40" w:type="dxa"/>
        <w:tblLayout w:type="fixed"/>
        <w:tblCellMar>
          <w:left w:w="40" w:type="dxa"/>
          <w:right w:w="40" w:type="dxa"/>
        </w:tblCellMar>
        <w:tblLook w:val="0000"/>
      </w:tblPr>
      <w:tblGrid>
        <w:gridCol w:w="1418"/>
        <w:gridCol w:w="1616"/>
        <w:gridCol w:w="1616"/>
        <w:gridCol w:w="1616"/>
        <w:gridCol w:w="1616"/>
        <w:gridCol w:w="1616"/>
      </w:tblGrid>
      <w:tr w:rsidR="00E05017" w:rsidRPr="00892AD2">
        <w:trPr>
          <w:trHeight w:val="269"/>
        </w:trPr>
        <w:tc>
          <w:tcPr>
            <w:tcW w:w="1418"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tabs>
                <w:tab w:val="left" w:pos="1260"/>
              </w:tabs>
              <w:spacing w:line="360" w:lineRule="auto"/>
              <w:ind w:hanging="40"/>
              <w:rPr>
                <w:snapToGrid w:val="0"/>
                <w:sz w:val="28"/>
                <w:szCs w:val="28"/>
              </w:rPr>
            </w:pPr>
            <w:r w:rsidRPr="00892AD2">
              <w:rPr>
                <w:i/>
                <w:snapToGrid w:val="0"/>
                <w:color w:val="000000"/>
                <w:sz w:val="28"/>
                <w:szCs w:val="28"/>
              </w:rPr>
              <w:t>Х</w:t>
            </w:r>
            <w:r w:rsidRPr="00892AD2">
              <w:rPr>
                <w:i/>
                <w:snapToGrid w:val="0"/>
                <w:color w:val="000000"/>
                <w:sz w:val="28"/>
                <w:szCs w:val="28"/>
                <w:vertAlign w:val="subscript"/>
              </w:rPr>
              <w:t>і</w:t>
            </w:r>
            <w:r w:rsidR="00E20335" w:rsidRPr="00892AD2">
              <w:rPr>
                <w:i/>
                <w:snapToGrid w:val="0"/>
                <w:color w:val="000000"/>
                <w:sz w:val="28"/>
                <w:szCs w:val="28"/>
              </w:rPr>
              <w:t>,</w:t>
            </w:r>
            <w:r w:rsidRPr="00892AD2">
              <w:rPr>
                <w:snapToGrid w:val="0"/>
                <w:color w:val="000000"/>
                <w:sz w:val="28"/>
                <w:szCs w:val="28"/>
              </w:rPr>
              <w:t>ц/га</w:t>
            </w:r>
            <w:r w:rsidR="00FE4E48">
              <w:rPr>
                <w:snapToGrid w:val="0"/>
                <w:color w:val="000000"/>
                <w:sz w:val="28"/>
                <w:szCs w:val="28"/>
              </w:rPr>
              <w:tab/>
            </w:r>
          </w:p>
        </w:tc>
        <w:tc>
          <w:tcPr>
            <w:tcW w:w="1616"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FE4E48">
            <w:pPr>
              <w:shd w:val="clear" w:color="auto" w:fill="FFFFFF"/>
              <w:spacing w:line="360" w:lineRule="auto"/>
              <w:jc w:val="center"/>
              <w:rPr>
                <w:snapToGrid w:val="0"/>
                <w:sz w:val="28"/>
                <w:szCs w:val="28"/>
              </w:rPr>
            </w:pPr>
            <w:r w:rsidRPr="00892AD2">
              <w:rPr>
                <w:snapToGrid w:val="0"/>
                <w:color w:val="000000"/>
                <w:sz w:val="28"/>
                <w:szCs w:val="28"/>
              </w:rPr>
              <w:t>25</w:t>
            </w:r>
          </w:p>
        </w:tc>
        <w:tc>
          <w:tcPr>
            <w:tcW w:w="1616"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FE4E48">
            <w:pPr>
              <w:shd w:val="clear" w:color="auto" w:fill="FFFFFF"/>
              <w:spacing w:line="360" w:lineRule="auto"/>
              <w:jc w:val="center"/>
              <w:rPr>
                <w:snapToGrid w:val="0"/>
                <w:sz w:val="28"/>
                <w:szCs w:val="28"/>
              </w:rPr>
            </w:pPr>
            <w:r w:rsidRPr="00892AD2">
              <w:rPr>
                <w:snapToGrid w:val="0"/>
                <w:color w:val="000000"/>
                <w:sz w:val="28"/>
                <w:szCs w:val="28"/>
              </w:rPr>
              <w:t>30</w:t>
            </w:r>
          </w:p>
        </w:tc>
        <w:tc>
          <w:tcPr>
            <w:tcW w:w="1616"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FE4E48">
            <w:pPr>
              <w:shd w:val="clear" w:color="auto" w:fill="FFFFFF"/>
              <w:spacing w:line="360" w:lineRule="auto"/>
              <w:jc w:val="center"/>
              <w:rPr>
                <w:snapToGrid w:val="0"/>
                <w:sz w:val="28"/>
                <w:szCs w:val="28"/>
              </w:rPr>
            </w:pPr>
            <w:r w:rsidRPr="00892AD2">
              <w:rPr>
                <w:snapToGrid w:val="0"/>
                <w:color w:val="000000"/>
                <w:sz w:val="28"/>
                <w:szCs w:val="28"/>
              </w:rPr>
              <w:t>35</w:t>
            </w:r>
          </w:p>
        </w:tc>
        <w:tc>
          <w:tcPr>
            <w:tcW w:w="1616"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FE4E48">
            <w:pPr>
              <w:shd w:val="clear" w:color="auto" w:fill="FFFFFF"/>
              <w:spacing w:line="360" w:lineRule="auto"/>
              <w:jc w:val="center"/>
              <w:rPr>
                <w:snapToGrid w:val="0"/>
                <w:sz w:val="28"/>
                <w:szCs w:val="28"/>
              </w:rPr>
            </w:pPr>
            <w:r w:rsidRPr="00892AD2">
              <w:rPr>
                <w:snapToGrid w:val="0"/>
                <w:color w:val="000000"/>
                <w:sz w:val="28"/>
                <w:szCs w:val="28"/>
              </w:rPr>
              <w:t>40</w:t>
            </w:r>
          </w:p>
        </w:tc>
        <w:tc>
          <w:tcPr>
            <w:tcW w:w="1616"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FE4E48">
            <w:pPr>
              <w:shd w:val="clear" w:color="auto" w:fill="FFFFFF"/>
              <w:spacing w:line="360" w:lineRule="auto"/>
              <w:jc w:val="center"/>
              <w:rPr>
                <w:snapToGrid w:val="0"/>
                <w:sz w:val="28"/>
                <w:szCs w:val="28"/>
              </w:rPr>
            </w:pPr>
            <w:r w:rsidRPr="00892AD2">
              <w:rPr>
                <w:snapToGrid w:val="0"/>
                <w:color w:val="000000"/>
                <w:sz w:val="28"/>
                <w:szCs w:val="28"/>
              </w:rPr>
              <w:t>45</w:t>
            </w:r>
          </w:p>
        </w:tc>
      </w:tr>
      <w:tr w:rsidR="00E05017" w:rsidRPr="00892AD2">
        <w:trPr>
          <w:trHeight w:val="288"/>
        </w:trPr>
        <w:tc>
          <w:tcPr>
            <w:tcW w:w="1418"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rPr>
                <w:snapToGrid w:val="0"/>
                <w:sz w:val="28"/>
                <w:szCs w:val="28"/>
                <w:vertAlign w:val="subscript"/>
              </w:rPr>
            </w:pPr>
            <w:r w:rsidRPr="00892AD2">
              <w:rPr>
                <w:i/>
                <w:snapToGrid w:val="0"/>
                <w:color w:val="000000"/>
                <w:position w:val="-12"/>
                <w:sz w:val="28"/>
                <w:szCs w:val="28"/>
              </w:rPr>
              <w:object w:dxaOrig="240" w:dyaOrig="360">
                <v:shape id="_x0000_i1454" type="#_x0000_t75" style="width:12.55pt;height:17.6pt" o:ole="" fillcolor="window">
                  <v:imagedata r:id="rId658" o:title=""/>
                </v:shape>
                <o:OLEObject Type="Embed" ProgID="Equation.3" ShapeID="_x0000_i1454" DrawAspect="Content" ObjectID="_1616420390" r:id="rId802"/>
              </w:object>
            </w:r>
          </w:p>
        </w:tc>
        <w:tc>
          <w:tcPr>
            <w:tcW w:w="1616"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jc w:val="center"/>
              <w:rPr>
                <w:snapToGrid w:val="0"/>
                <w:sz w:val="28"/>
                <w:szCs w:val="28"/>
              </w:rPr>
            </w:pPr>
            <w:r w:rsidRPr="00892AD2">
              <w:rPr>
                <w:snapToGrid w:val="0"/>
                <w:color w:val="000000"/>
                <w:sz w:val="28"/>
                <w:szCs w:val="28"/>
              </w:rPr>
              <w:t>2</w:t>
            </w:r>
          </w:p>
        </w:tc>
        <w:tc>
          <w:tcPr>
            <w:tcW w:w="1616"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jc w:val="center"/>
              <w:rPr>
                <w:snapToGrid w:val="0"/>
                <w:sz w:val="28"/>
                <w:szCs w:val="28"/>
              </w:rPr>
            </w:pPr>
            <w:r w:rsidRPr="00892AD2">
              <w:rPr>
                <w:snapToGrid w:val="0"/>
                <w:color w:val="000000"/>
                <w:sz w:val="28"/>
                <w:szCs w:val="28"/>
              </w:rPr>
              <w:t>3</w:t>
            </w:r>
          </w:p>
        </w:tc>
        <w:tc>
          <w:tcPr>
            <w:tcW w:w="1616"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jc w:val="center"/>
              <w:rPr>
                <w:snapToGrid w:val="0"/>
                <w:sz w:val="28"/>
                <w:szCs w:val="28"/>
              </w:rPr>
            </w:pPr>
            <w:r w:rsidRPr="00892AD2">
              <w:rPr>
                <w:snapToGrid w:val="0"/>
                <w:color w:val="000000"/>
                <w:sz w:val="28"/>
                <w:szCs w:val="28"/>
              </w:rPr>
              <w:t>8</w:t>
            </w:r>
          </w:p>
        </w:tc>
        <w:tc>
          <w:tcPr>
            <w:tcW w:w="1616"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jc w:val="center"/>
              <w:rPr>
                <w:snapToGrid w:val="0"/>
                <w:sz w:val="28"/>
                <w:szCs w:val="28"/>
              </w:rPr>
            </w:pPr>
            <w:r w:rsidRPr="00892AD2">
              <w:rPr>
                <w:snapToGrid w:val="0"/>
                <w:color w:val="000000"/>
                <w:sz w:val="28"/>
                <w:szCs w:val="28"/>
              </w:rPr>
              <w:t>4</w:t>
            </w:r>
          </w:p>
        </w:tc>
        <w:tc>
          <w:tcPr>
            <w:tcW w:w="1616"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FE4E48">
            <w:pPr>
              <w:shd w:val="clear" w:color="auto" w:fill="FFFFFF"/>
              <w:spacing w:line="360" w:lineRule="auto"/>
              <w:jc w:val="center"/>
              <w:rPr>
                <w:snapToGrid w:val="0"/>
                <w:sz w:val="28"/>
                <w:szCs w:val="28"/>
              </w:rPr>
            </w:pPr>
            <w:r w:rsidRPr="00892AD2">
              <w:rPr>
                <w:snapToGrid w:val="0"/>
                <w:color w:val="000000"/>
                <w:sz w:val="28"/>
                <w:szCs w:val="28"/>
              </w:rPr>
              <w:t>3</w:t>
            </w:r>
          </w:p>
        </w:tc>
      </w:tr>
    </w:tbl>
    <w:p w:rsidR="00FE4E48" w:rsidRDefault="00FE4E48" w:rsidP="00892AD2">
      <w:pPr>
        <w:shd w:val="clear" w:color="auto" w:fill="FFFFFF"/>
        <w:spacing w:line="360" w:lineRule="auto"/>
        <w:ind w:left="567"/>
        <w:rPr>
          <w:snapToGrid w:val="0"/>
          <w:color w:val="000000"/>
          <w:sz w:val="28"/>
          <w:szCs w:val="28"/>
        </w:rPr>
      </w:pPr>
    </w:p>
    <w:p w:rsidR="00E05017" w:rsidRPr="00892AD2" w:rsidRDefault="00E05017" w:rsidP="00892AD2">
      <w:pPr>
        <w:shd w:val="clear" w:color="auto" w:fill="FFFFFF"/>
        <w:spacing w:line="360" w:lineRule="auto"/>
        <w:ind w:left="567"/>
        <w:rPr>
          <w:snapToGrid w:val="0"/>
          <w:sz w:val="28"/>
          <w:szCs w:val="28"/>
        </w:rPr>
      </w:pPr>
      <w:r w:rsidRPr="00892AD2">
        <w:rPr>
          <w:snapToGrid w:val="0"/>
          <w:color w:val="000000"/>
          <w:sz w:val="28"/>
          <w:szCs w:val="28"/>
        </w:rPr>
        <w:t>Потрібно:</w:t>
      </w:r>
    </w:p>
    <w:p w:rsidR="00E05017" w:rsidRPr="00892AD2" w:rsidRDefault="00E05017" w:rsidP="00892AD2">
      <w:pPr>
        <w:shd w:val="clear" w:color="auto" w:fill="FFFFFF"/>
        <w:spacing w:line="360" w:lineRule="auto"/>
        <w:ind w:firstLine="567"/>
        <w:rPr>
          <w:snapToGrid w:val="0"/>
          <w:sz w:val="28"/>
          <w:szCs w:val="28"/>
        </w:rPr>
      </w:pPr>
      <w:r w:rsidRPr="00892AD2">
        <w:rPr>
          <w:snapToGrid w:val="0"/>
          <w:color w:val="000000"/>
          <w:sz w:val="28"/>
          <w:szCs w:val="28"/>
        </w:rPr>
        <w:t>1. Побудувати полігон відносних частот.</w:t>
      </w:r>
    </w:p>
    <w:p w:rsidR="00E05017" w:rsidRPr="00892AD2" w:rsidRDefault="00BB7255" w:rsidP="00892AD2">
      <w:pPr>
        <w:shd w:val="clear" w:color="auto" w:fill="FFFFFF"/>
        <w:spacing w:line="360" w:lineRule="auto"/>
        <w:ind w:firstLine="567"/>
        <w:rPr>
          <w:snapToGrid w:val="0"/>
          <w:sz w:val="28"/>
          <w:szCs w:val="28"/>
        </w:rPr>
      </w:pPr>
      <w:r w:rsidRPr="00892AD2">
        <w:rPr>
          <w:snapToGrid w:val="0"/>
          <w:color w:val="000000"/>
          <w:sz w:val="28"/>
          <w:szCs w:val="28"/>
        </w:rPr>
        <w:t>2. Знайти Мо, Ме</w:t>
      </w:r>
      <w:r w:rsidR="00E05017" w:rsidRPr="00892AD2">
        <w:rPr>
          <w:snapToGrid w:val="0"/>
          <w:color w:val="000000"/>
          <w:sz w:val="28"/>
          <w:szCs w:val="28"/>
        </w:rPr>
        <w:t>.</w:t>
      </w:r>
    </w:p>
    <w:p w:rsidR="00B05515" w:rsidRPr="00892AD2" w:rsidRDefault="00E05017" w:rsidP="00892AD2">
      <w:pPr>
        <w:shd w:val="clear" w:color="auto" w:fill="FFFFFF"/>
        <w:spacing w:line="360" w:lineRule="auto"/>
        <w:ind w:left="567" w:hanging="567"/>
        <w:jc w:val="both"/>
        <w:rPr>
          <w:i/>
          <w:snapToGrid w:val="0"/>
          <w:color w:val="000000"/>
          <w:sz w:val="28"/>
          <w:szCs w:val="28"/>
        </w:rPr>
      </w:pPr>
      <w:r w:rsidRPr="00892AD2">
        <w:rPr>
          <w:snapToGrid w:val="0"/>
          <w:color w:val="000000"/>
          <w:sz w:val="28"/>
          <w:szCs w:val="28"/>
        </w:rPr>
        <w:t>13.6. На кожну сотню деталей, що їх виготовляє цех, у середньому припадає дві браковані. Було перевірен</w:t>
      </w:r>
      <w:r w:rsidR="00BB7255" w:rsidRPr="00892AD2">
        <w:rPr>
          <w:snapToGrid w:val="0"/>
          <w:color w:val="000000"/>
          <w:sz w:val="28"/>
          <w:szCs w:val="28"/>
        </w:rPr>
        <w:t>о 10 партій по 100 деталей у ко</w:t>
      </w:r>
      <w:r w:rsidRPr="00892AD2">
        <w:rPr>
          <w:snapToGrid w:val="0"/>
          <w:color w:val="000000"/>
          <w:sz w:val="28"/>
          <w:szCs w:val="28"/>
        </w:rPr>
        <w:t xml:space="preserve">жній. Відхилення кількості виявлених бракованих деталей від середнього </w:t>
      </w:r>
      <w:r w:rsidRPr="00892AD2">
        <w:rPr>
          <w:i/>
          <w:smallCaps/>
          <w:snapToGrid w:val="0"/>
          <w:color w:val="000000"/>
          <w:position w:val="-12"/>
          <w:sz w:val="28"/>
          <w:szCs w:val="28"/>
        </w:rPr>
        <w:object w:dxaOrig="240" w:dyaOrig="360">
          <v:shape id="_x0000_i1455" type="#_x0000_t75" style="width:12.55pt;height:17.6pt" o:ole="" fillcolor="window">
            <v:imagedata r:id="rId798" o:title=""/>
          </v:shape>
          <o:OLEObject Type="Embed" ProgID="Equation.3" ShapeID="_x0000_i1455" DrawAspect="Content" ObjectID="_1616420391" r:id="rId803"/>
        </w:object>
      </w:r>
      <w:r w:rsidR="009254A2" w:rsidRPr="00892AD2">
        <w:rPr>
          <w:snapToGrid w:val="0"/>
          <w:color w:val="000000"/>
          <w:sz w:val="28"/>
          <w:szCs w:val="28"/>
        </w:rPr>
        <w:t>наведено в табл.</w:t>
      </w:r>
      <w:r w:rsidR="00B05515" w:rsidRPr="00892AD2">
        <w:rPr>
          <w:snapToGrid w:val="0"/>
          <w:color w:val="000000"/>
          <w:sz w:val="28"/>
          <w:szCs w:val="28"/>
        </w:rPr>
        <w:t xml:space="preserve"> 13.5.</w:t>
      </w:r>
    </w:p>
    <w:p w:rsidR="00B05515" w:rsidRPr="00892AD2" w:rsidRDefault="00B05515"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13.</w:t>
      </w:r>
      <w:r w:rsidR="009A6AEA" w:rsidRPr="00892AD2">
        <w:rPr>
          <w:i/>
          <w:snapToGrid w:val="0"/>
          <w:color w:val="000000"/>
          <w:sz w:val="28"/>
          <w:szCs w:val="28"/>
        </w:rPr>
        <w:t>5</w:t>
      </w:r>
    </w:p>
    <w:p w:rsidR="00E05017" w:rsidRPr="00892AD2" w:rsidRDefault="009A6AEA" w:rsidP="00892AD2">
      <w:pPr>
        <w:shd w:val="clear" w:color="auto" w:fill="FFFFFF"/>
        <w:spacing w:line="360" w:lineRule="auto"/>
        <w:ind w:left="567" w:hanging="567"/>
        <w:jc w:val="center"/>
        <w:rPr>
          <w:snapToGrid w:val="0"/>
          <w:color w:val="000000"/>
          <w:sz w:val="28"/>
          <w:szCs w:val="28"/>
        </w:rPr>
      </w:pPr>
      <w:r w:rsidRPr="00892AD2">
        <w:rPr>
          <w:snapToGrid w:val="0"/>
          <w:color w:val="000000"/>
          <w:sz w:val="28"/>
          <w:szCs w:val="28"/>
        </w:rPr>
        <w:t>Вихідні дані до задачі 13.6</w:t>
      </w:r>
    </w:p>
    <w:tbl>
      <w:tblPr>
        <w:tblW w:w="9498" w:type="dxa"/>
        <w:tblInd w:w="40" w:type="dxa"/>
        <w:tblLayout w:type="fixed"/>
        <w:tblCellMar>
          <w:left w:w="40" w:type="dxa"/>
          <w:right w:w="40" w:type="dxa"/>
        </w:tblCellMar>
        <w:tblLook w:val="0000"/>
      </w:tblPr>
      <w:tblGrid>
        <w:gridCol w:w="1388"/>
        <w:gridCol w:w="811"/>
        <w:gridCol w:w="811"/>
        <w:gridCol w:w="811"/>
        <w:gridCol w:w="811"/>
        <w:gridCol w:w="811"/>
        <w:gridCol w:w="811"/>
        <w:gridCol w:w="811"/>
        <w:gridCol w:w="811"/>
        <w:gridCol w:w="811"/>
        <w:gridCol w:w="811"/>
      </w:tblGrid>
      <w:tr w:rsidR="00E05017" w:rsidRPr="00892AD2">
        <w:trPr>
          <w:trHeight w:val="490"/>
        </w:trPr>
        <w:tc>
          <w:tcPr>
            <w:tcW w:w="1388"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892AD2">
            <w:pPr>
              <w:shd w:val="clear" w:color="auto" w:fill="FFFFFF"/>
              <w:spacing w:line="360" w:lineRule="auto"/>
              <w:rPr>
                <w:i/>
                <w:snapToGrid w:val="0"/>
                <w:sz w:val="28"/>
                <w:szCs w:val="28"/>
              </w:rPr>
            </w:pPr>
            <w:r w:rsidRPr="00892AD2">
              <w:rPr>
                <w:i/>
                <w:snapToGrid w:val="0"/>
                <w:color w:val="000000"/>
                <w:sz w:val="28"/>
                <w:szCs w:val="28"/>
              </w:rPr>
              <w:t>Номер партії</w:t>
            </w:r>
          </w:p>
        </w:tc>
        <w:tc>
          <w:tcPr>
            <w:tcW w:w="811"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1</w:t>
            </w:r>
          </w:p>
        </w:tc>
        <w:tc>
          <w:tcPr>
            <w:tcW w:w="811"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2</w:t>
            </w:r>
          </w:p>
        </w:tc>
        <w:tc>
          <w:tcPr>
            <w:tcW w:w="811"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3</w:t>
            </w:r>
          </w:p>
        </w:tc>
        <w:tc>
          <w:tcPr>
            <w:tcW w:w="811"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4</w:t>
            </w:r>
          </w:p>
        </w:tc>
        <w:tc>
          <w:tcPr>
            <w:tcW w:w="811"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5</w:t>
            </w:r>
          </w:p>
        </w:tc>
        <w:tc>
          <w:tcPr>
            <w:tcW w:w="811"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6</w:t>
            </w:r>
          </w:p>
        </w:tc>
        <w:tc>
          <w:tcPr>
            <w:tcW w:w="811"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7</w:t>
            </w:r>
          </w:p>
        </w:tc>
        <w:tc>
          <w:tcPr>
            <w:tcW w:w="811"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8</w:t>
            </w:r>
          </w:p>
        </w:tc>
        <w:tc>
          <w:tcPr>
            <w:tcW w:w="811"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9</w:t>
            </w:r>
          </w:p>
        </w:tc>
        <w:tc>
          <w:tcPr>
            <w:tcW w:w="811"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10</w:t>
            </w:r>
          </w:p>
        </w:tc>
      </w:tr>
      <w:tr w:rsidR="00E05017" w:rsidRPr="00892AD2">
        <w:trPr>
          <w:trHeight w:val="307"/>
        </w:trPr>
        <w:tc>
          <w:tcPr>
            <w:tcW w:w="1388" w:type="dxa"/>
            <w:tcBorders>
              <w:top w:val="single" w:sz="6" w:space="0" w:color="auto"/>
              <w:left w:val="single" w:sz="6" w:space="0" w:color="auto"/>
              <w:bottom w:val="single" w:sz="6" w:space="0" w:color="auto"/>
              <w:right w:val="single" w:sz="6" w:space="0" w:color="auto"/>
            </w:tcBorders>
            <w:shd w:val="clear" w:color="auto" w:fill="FFFFFF"/>
          </w:tcPr>
          <w:p w:rsidR="00E05017" w:rsidRPr="00892AD2" w:rsidRDefault="00E05017" w:rsidP="00892AD2">
            <w:pPr>
              <w:shd w:val="clear" w:color="auto" w:fill="FFFFFF"/>
              <w:spacing w:line="360" w:lineRule="auto"/>
              <w:rPr>
                <w:snapToGrid w:val="0"/>
                <w:sz w:val="28"/>
                <w:szCs w:val="28"/>
              </w:rPr>
            </w:pPr>
            <w:r w:rsidRPr="00892AD2">
              <w:rPr>
                <w:i/>
                <w:snapToGrid w:val="0"/>
                <w:color w:val="000000"/>
                <w:sz w:val="28"/>
                <w:szCs w:val="28"/>
              </w:rPr>
              <w:t>Хі</w:t>
            </w:r>
          </w:p>
        </w:tc>
        <w:tc>
          <w:tcPr>
            <w:tcW w:w="811"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-1</w:t>
            </w:r>
          </w:p>
        </w:tc>
        <w:tc>
          <w:tcPr>
            <w:tcW w:w="811"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0</w:t>
            </w:r>
          </w:p>
        </w:tc>
        <w:tc>
          <w:tcPr>
            <w:tcW w:w="811"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1</w:t>
            </w:r>
          </w:p>
        </w:tc>
        <w:tc>
          <w:tcPr>
            <w:tcW w:w="811"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1</w:t>
            </w:r>
          </w:p>
        </w:tc>
        <w:tc>
          <w:tcPr>
            <w:tcW w:w="811"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-1</w:t>
            </w:r>
          </w:p>
        </w:tc>
        <w:tc>
          <w:tcPr>
            <w:tcW w:w="811"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1</w:t>
            </w:r>
          </w:p>
        </w:tc>
        <w:tc>
          <w:tcPr>
            <w:tcW w:w="811"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0</w:t>
            </w:r>
          </w:p>
        </w:tc>
        <w:tc>
          <w:tcPr>
            <w:tcW w:w="811"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-2</w:t>
            </w:r>
          </w:p>
        </w:tc>
        <w:tc>
          <w:tcPr>
            <w:tcW w:w="811"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2</w:t>
            </w:r>
          </w:p>
        </w:tc>
        <w:tc>
          <w:tcPr>
            <w:tcW w:w="811" w:type="dxa"/>
            <w:tcBorders>
              <w:top w:val="single" w:sz="6" w:space="0" w:color="auto"/>
              <w:left w:val="single" w:sz="6" w:space="0" w:color="auto"/>
              <w:bottom w:val="single" w:sz="6" w:space="0" w:color="auto"/>
              <w:right w:val="single" w:sz="6" w:space="0" w:color="auto"/>
            </w:tcBorders>
            <w:shd w:val="clear" w:color="auto" w:fill="FFFFFF"/>
            <w:vAlign w:val="center"/>
          </w:tcPr>
          <w:p w:rsidR="00E05017" w:rsidRPr="00892AD2" w:rsidRDefault="00E05017" w:rsidP="00892AD2">
            <w:pPr>
              <w:shd w:val="clear" w:color="auto" w:fill="FFFFFF"/>
              <w:spacing w:line="360" w:lineRule="auto"/>
              <w:jc w:val="center"/>
              <w:rPr>
                <w:snapToGrid w:val="0"/>
                <w:sz w:val="28"/>
                <w:szCs w:val="28"/>
              </w:rPr>
            </w:pPr>
            <w:r w:rsidRPr="00892AD2">
              <w:rPr>
                <w:snapToGrid w:val="0"/>
                <w:color w:val="000000"/>
                <w:sz w:val="28"/>
                <w:szCs w:val="28"/>
              </w:rPr>
              <w:t>1</w:t>
            </w:r>
          </w:p>
        </w:tc>
      </w:tr>
    </w:tbl>
    <w:p w:rsidR="00FE4E48" w:rsidRDefault="00FE4E48" w:rsidP="00892AD2">
      <w:pPr>
        <w:shd w:val="clear" w:color="auto" w:fill="FFFFFF"/>
        <w:spacing w:line="360" w:lineRule="auto"/>
        <w:ind w:firstLine="567"/>
        <w:rPr>
          <w:snapToGrid w:val="0"/>
          <w:color w:val="000000"/>
          <w:sz w:val="28"/>
          <w:szCs w:val="28"/>
        </w:rPr>
      </w:pPr>
    </w:p>
    <w:p w:rsidR="00E05017" w:rsidRPr="00892AD2" w:rsidRDefault="00E05017" w:rsidP="00892AD2">
      <w:pPr>
        <w:shd w:val="clear" w:color="auto" w:fill="FFFFFF"/>
        <w:spacing w:line="360" w:lineRule="auto"/>
        <w:ind w:firstLine="567"/>
        <w:rPr>
          <w:snapToGrid w:val="0"/>
          <w:sz w:val="28"/>
          <w:szCs w:val="28"/>
        </w:rPr>
      </w:pPr>
      <w:r w:rsidRPr="00892AD2">
        <w:rPr>
          <w:snapToGrid w:val="0"/>
          <w:color w:val="000000"/>
          <w:sz w:val="28"/>
          <w:szCs w:val="28"/>
        </w:rPr>
        <w:t>Потрібно:</w:t>
      </w:r>
    </w:p>
    <w:p w:rsidR="00E05017" w:rsidRPr="00892AD2" w:rsidRDefault="00E05017" w:rsidP="00892AD2">
      <w:pPr>
        <w:shd w:val="clear" w:color="auto" w:fill="FFFFFF"/>
        <w:spacing w:line="360" w:lineRule="auto"/>
        <w:ind w:firstLine="567"/>
        <w:rPr>
          <w:snapToGrid w:val="0"/>
          <w:sz w:val="28"/>
          <w:szCs w:val="28"/>
        </w:rPr>
      </w:pPr>
      <w:r w:rsidRPr="00892AD2">
        <w:rPr>
          <w:snapToGrid w:val="0"/>
          <w:color w:val="000000"/>
          <w:sz w:val="28"/>
          <w:szCs w:val="28"/>
        </w:rPr>
        <w:t xml:space="preserve">1. Побудувати дискретний статистичний розподіл, полігон частот і </w:t>
      </w:r>
      <w:r w:rsidRPr="00892AD2">
        <w:rPr>
          <w:i/>
          <w:snapToGrid w:val="0"/>
          <w:color w:val="000000"/>
          <w:sz w:val="28"/>
          <w:szCs w:val="28"/>
          <w:lang w:val="en-US"/>
        </w:rPr>
        <w:t>F</w:t>
      </w:r>
      <w:r w:rsidRPr="00892AD2">
        <w:rPr>
          <w:i/>
          <w:snapToGrid w:val="0"/>
          <w:color w:val="000000"/>
          <w:sz w:val="28"/>
          <w:szCs w:val="28"/>
        </w:rPr>
        <w:t>*(х).</w:t>
      </w:r>
    </w:p>
    <w:p w:rsidR="00E05017" w:rsidRPr="00892AD2" w:rsidRDefault="00F561BD" w:rsidP="00892AD2">
      <w:pPr>
        <w:shd w:val="clear" w:color="auto" w:fill="FFFFFF"/>
        <w:spacing w:line="360" w:lineRule="auto"/>
        <w:ind w:firstLine="567"/>
        <w:rPr>
          <w:snapToGrid w:val="0"/>
          <w:color w:val="000000"/>
          <w:sz w:val="28"/>
          <w:szCs w:val="28"/>
        </w:rPr>
      </w:pPr>
      <w:r w:rsidRPr="00892AD2">
        <w:rPr>
          <w:snapToGrid w:val="0"/>
          <w:color w:val="000000"/>
          <w:sz w:val="28"/>
          <w:szCs w:val="28"/>
        </w:rPr>
        <w:t>2. Знайти Мо, Ме</w:t>
      </w:r>
      <w:r w:rsidR="00E05017" w:rsidRPr="00892AD2">
        <w:rPr>
          <w:snapToGrid w:val="0"/>
          <w:color w:val="000000"/>
          <w:sz w:val="28"/>
          <w:szCs w:val="28"/>
        </w:rPr>
        <w:t xml:space="preserve">. </w:t>
      </w:r>
    </w:p>
    <w:p w:rsidR="00E05017" w:rsidRPr="00892AD2" w:rsidRDefault="00E05017" w:rsidP="00892AD2">
      <w:pPr>
        <w:shd w:val="clear" w:color="auto" w:fill="FFFFFF"/>
        <w:spacing w:line="360" w:lineRule="auto"/>
        <w:ind w:left="567" w:hanging="567"/>
        <w:jc w:val="both"/>
        <w:rPr>
          <w:snapToGrid w:val="0"/>
          <w:sz w:val="28"/>
          <w:szCs w:val="28"/>
        </w:rPr>
      </w:pPr>
      <w:r w:rsidRPr="00892AD2">
        <w:rPr>
          <w:snapToGrid w:val="0"/>
          <w:sz w:val="28"/>
          <w:szCs w:val="28"/>
        </w:rPr>
        <w:lastRenderedPageBreak/>
        <w:t xml:space="preserve">13.7. </w:t>
      </w:r>
      <w:r w:rsidRPr="00892AD2">
        <w:rPr>
          <w:snapToGrid w:val="0"/>
          <w:color w:val="000000"/>
          <w:sz w:val="28"/>
          <w:szCs w:val="28"/>
        </w:rPr>
        <w:t>Для заданої вибірки із генеральної сукупності скласти розподіли частот та відносних частот</w:t>
      </w:r>
      <w:r w:rsidR="00F561BD" w:rsidRPr="00892AD2">
        <w:rPr>
          <w:snapToGrid w:val="0"/>
          <w:color w:val="000000"/>
          <w:sz w:val="28"/>
          <w:szCs w:val="28"/>
        </w:rPr>
        <w:t>:</w:t>
      </w:r>
    </w:p>
    <w:p w:rsidR="00E05017" w:rsidRPr="00892AD2" w:rsidRDefault="00E05017" w:rsidP="00892AD2">
      <w:pPr>
        <w:shd w:val="clear" w:color="auto" w:fill="FFFFFF"/>
        <w:spacing w:line="360" w:lineRule="auto"/>
        <w:ind w:firstLine="567"/>
        <w:rPr>
          <w:snapToGrid w:val="0"/>
          <w:sz w:val="28"/>
          <w:szCs w:val="28"/>
        </w:rPr>
      </w:pPr>
      <w:r w:rsidRPr="00892AD2">
        <w:rPr>
          <w:snapToGrid w:val="0"/>
          <w:color w:val="000000"/>
          <w:sz w:val="28"/>
          <w:szCs w:val="28"/>
        </w:rPr>
        <w:t>а) 7, 4, 4, 8, 12, 12, 12, 7, 8, 12, 8, 12, 4, 12, 12, 4, 12, 4,1 2, 12;</w:t>
      </w:r>
    </w:p>
    <w:p w:rsidR="00E05017" w:rsidRPr="00892AD2" w:rsidRDefault="00F561BD" w:rsidP="00892AD2">
      <w:pPr>
        <w:shd w:val="clear" w:color="auto" w:fill="FFFFFF"/>
        <w:spacing w:line="360" w:lineRule="auto"/>
        <w:ind w:firstLine="567"/>
        <w:rPr>
          <w:snapToGrid w:val="0"/>
          <w:sz w:val="28"/>
          <w:szCs w:val="28"/>
        </w:rPr>
      </w:pPr>
      <w:r w:rsidRPr="00892AD2">
        <w:rPr>
          <w:snapToGrid w:val="0"/>
          <w:color w:val="000000"/>
          <w:sz w:val="28"/>
          <w:szCs w:val="28"/>
        </w:rPr>
        <w:t>б) 6, 9, 5, 3, 6, 6, 9, 3, 5, 6</w:t>
      </w:r>
      <w:r w:rsidR="00E05017" w:rsidRPr="00892AD2">
        <w:rPr>
          <w:snapToGrid w:val="0"/>
          <w:color w:val="000000"/>
          <w:sz w:val="28"/>
          <w:szCs w:val="28"/>
        </w:rPr>
        <w:t>, 9, 5, 6, 6, 9, 6, 9, б, 6, 6;</w:t>
      </w:r>
    </w:p>
    <w:p w:rsidR="00E05017" w:rsidRPr="00892AD2" w:rsidRDefault="00E05017" w:rsidP="00892AD2">
      <w:pPr>
        <w:shd w:val="clear" w:color="auto" w:fill="FFFFFF"/>
        <w:spacing w:line="360" w:lineRule="auto"/>
        <w:ind w:firstLine="567"/>
        <w:jc w:val="both"/>
        <w:rPr>
          <w:snapToGrid w:val="0"/>
          <w:color w:val="000000"/>
          <w:sz w:val="28"/>
          <w:szCs w:val="28"/>
        </w:rPr>
      </w:pPr>
      <w:r w:rsidRPr="00892AD2">
        <w:rPr>
          <w:snapToGrid w:val="0"/>
          <w:color w:val="000000"/>
          <w:sz w:val="28"/>
          <w:szCs w:val="28"/>
        </w:rPr>
        <w:t>в) 2, 2, 8, 5, 4, 2, 5, 4, 2, 8, 8, 2, 4, 8, 2, 2, 8, 2, 2, 2.</w:t>
      </w:r>
    </w:p>
    <w:p w:rsidR="00E05017" w:rsidRPr="00892AD2" w:rsidRDefault="00E05017" w:rsidP="00892AD2">
      <w:pPr>
        <w:shd w:val="clear" w:color="auto" w:fill="FFFFFF"/>
        <w:spacing w:before="91" w:line="360" w:lineRule="auto"/>
        <w:ind w:left="567" w:hanging="567"/>
        <w:jc w:val="both"/>
        <w:rPr>
          <w:snapToGrid w:val="0"/>
          <w:color w:val="000000"/>
          <w:sz w:val="28"/>
          <w:szCs w:val="28"/>
        </w:rPr>
      </w:pPr>
      <w:r w:rsidRPr="00892AD2">
        <w:rPr>
          <w:snapToGrid w:val="0"/>
          <w:color w:val="000000"/>
          <w:sz w:val="28"/>
          <w:szCs w:val="28"/>
        </w:rPr>
        <w:t xml:space="preserve">13.8. У результаті спостереження одержали такі значення ознаки </w:t>
      </w:r>
      <w:r w:rsidRPr="00892AD2">
        <w:rPr>
          <w:snapToGrid w:val="0"/>
          <w:color w:val="000000"/>
          <w:sz w:val="28"/>
          <w:szCs w:val="28"/>
          <w:lang w:val="en-US"/>
        </w:rPr>
        <w:t>X</w:t>
      </w:r>
      <w:r w:rsidRPr="00892AD2">
        <w:rPr>
          <w:snapToGrid w:val="0"/>
          <w:color w:val="000000"/>
          <w:sz w:val="28"/>
          <w:szCs w:val="28"/>
        </w:rPr>
        <w:t>: -3, 2, -1, -</w:t>
      </w:r>
      <w:r w:rsidR="00251A4C" w:rsidRPr="00892AD2">
        <w:rPr>
          <w:snapToGrid w:val="0"/>
          <w:color w:val="000000"/>
          <w:sz w:val="28"/>
          <w:szCs w:val="28"/>
        </w:rPr>
        <w:t>3</w:t>
      </w:r>
      <w:r w:rsidRPr="00892AD2">
        <w:rPr>
          <w:snapToGrid w:val="0"/>
          <w:color w:val="000000"/>
          <w:sz w:val="28"/>
          <w:szCs w:val="28"/>
        </w:rPr>
        <w:t>, 5, -3, 2. Побудувати полігон частот цієї вибірки.</w:t>
      </w:r>
    </w:p>
    <w:p w:rsidR="00E05017" w:rsidRPr="00892AD2" w:rsidRDefault="00E05017" w:rsidP="00892AD2">
      <w:pPr>
        <w:shd w:val="clear" w:color="auto" w:fill="FFFFFF"/>
        <w:spacing w:before="91" w:line="360" w:lineRule="auto"/>
        <w:ind w:left="567" w:hanging="567"/>
        <w:jc w:val="both"/>
        <w:rPr>
          <w:snapToGrid w:val="0"/>
          <w:color w:val="000000"/>
          <w:sz w:val="28"/>
          <w:szCs w:val="28"/>
        </w:rPr>
      </w:pPr>
      <w:r w:rsidRPr="00892AD2">
        <w:rPr>
          <w:snapToGrid w:val="0"/>
          <w:color w:val="000000"/>
          <w:sz w:val="28"/>
          <w:szCs w:val="28"/>
        </w:rPr>
        <w:t>13.9. У результаті спостереження одержали розподіл ознаки X вибірки у вигляді</w:t>
      </w:r>
      <w:r w:rsidR="009A6AEA" w:rsidRPr="00892AD2">
        <w:rPr>
          <w:snapToGrid w:val="0"/>
          <w:color w:val="000000"/>
          <w:sz w:val="28"/>
          <w:szCs w:val="28"/>
        </w:rPr>
        <w:t xml:space="preserve"> (див. табл. 13.6).</w:t>
      </w:r>
    </w:p>
    <w:p w:rsidR="00466C9A" w:rsidRPr="00892AD2" w:rsidRDefault="00466C9A" w:rsidP="00892AD2">
      <w:pPr>
        <w:shd w:val="clear" w:color="auto" w:fill="FFFFFF"/>
        <w:spacing w:before="91" w:line="360" w:lineRule="auto"/>
        <w:ind w:left="567" w:hanging="567"/>
        <w:jc w:val="both"/>
        <w:rPr>
          <w:snapToGrid w:val="0"/>
          <w:color w:val="000000"/>
          <w:sz w:val="28"/>
          <w:szCs w:val="28"/>
        </w:rPr>
      </w:pPr>
    </w:p>
    <w:p w:rsidR="009A6AEA" w:rsidRPr="00892AD2" w:rsidRDefault="009A6AEA"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13.6</w:t>
      </w:r>
    </w:p>
    <w:p w:rsidR="009A6AEA" w:rsidRPr="00892AD2" w:rsidRDefault="009A6AEA" w:rsidP="00892AD2">
      <w:pPr>
        <w:shd w:val="clear" w:color="auto" w:fill="FFFFFF"/>
        <w:spacing w:line="360" w:lineRule="auto"/>
        <w:ind w:left="567" w:hanging="567"/>
        <w:jc w:val="center"/>
        <w:rPr>
          <w:snapToGrid w:val="0"/>
          <w:color w:val="000000"/>
          <w:sz w:val="28"/>
          <w:szCs w:val="28"/>
        </w:rPr>
      </w:pPr>
      <w:r w:rsidRPr="00892AD2">
        <w:rPr>
          <w:snapToGrid w:val="0"/>
          <w:color w:val="000000"/>
          <w:sz w:val="28"/>
          <w:szCs w:val="28"/>
        </w:rPr>
        <w:t>Вихідні дані до задачі 13.9</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10"/>
        <w:gridCol w:w="1189"/>
        <w:gridCol w:w="1190"/>
        <w:gridCol w:w="1190"/>
        <w:gridCol w:w="1190"/>
        <w:gridCol w:w="1190"/>
        <w:gridCol w:w="1190"/>
        <w:gridCol w:w="1190"/>
      </w:tblGrid>
      <w:tr w:rsidR="00E05017" w:rsidRPr="00892AD2">
        <w:trPr>
          <w:trHeight w:val="480"/>
        </w:trPr>
        <w:tc>
          <w:tcPr>
            <w:tcW w:w="1310" w:type="dxa"/>
          </w:tcPr>
          <w:p w:rsidR="00E05017" w:rsidRPr="00892AD2" w:rsidRDefault="00E05017" w:rsidP="00892AD2">
            <w:pPr>
              <w:spacing w:before="91" w:line="360" w:lineRule="auto"/>
              <w:jc w:val="both"/>
              <w:rPr>
                <w:snapToGrid w:val="0"/>
                <w:color w:val="000000"/>
                <w:sz w:val="28"/>
                <w:szCs w:val="28"/>
                <w:lang w:val="en-US"/>
              </w:rPr>
            </w:pPr>
            <w:r w:rsidRPr="00892AD2">
              <w:rPr>
                <w:snapToGrid w:val="0"/>
                <w:color w:val="000000"/>
                <w:position w:val="-12"/>
                <w:sz w:val="28"/>
                <w:szCs w:val="28"/>
                <w:lang w:val="en-US"/>
              </w:rPr>
              <w:object w:dxaOrig="240" w:dyaOrig="360">
                <v:shape id="_x0000_i1456" type="#_x0000_t75" style="width:12.55pt;height:17.6pt" o:ole="" fillcolor="window">
                  <v:imagedata r:id="rId798" o:title=""/>
                </v:shape>
                <o:OLEObject Type="Embed" ProgID="Equation.3" ShapeID="_x0000_i1456" DrawAspect="Content" ObjectID="_1616420392" r:id="rId804"/>
              </w:object>
            </w:r>
          </w:p>
        </w:tc>
        <w:tc>
          <w:tcPr>
            <w:tcW w:w="1189" w:type="dxa"/>
            <w:vAlign w:val="center"/>
          </w:tcPr>
          <w:p w:rsidR="00E05017" w:rsidRPr="00892AD2" w:rsidRDefault="00E05017" w:rsidP="00892AD2">
            <w:pPr>
              <w:spacing w:before="91" w:line="360" w:lineRule="auto"/>
              <w:jc w:val="center"/>
              <w:rPr>
                <w:snapToGrid w:val="0"/>
                <w:color w:val="000000"/>
                <w:sz w:val="28"/>
                <w:szCs w:val="28"/>
              </w:rPr>
            </w:pPr>
            <w:r w:rsidRPr="00892AD2">
              <w:rPr>
                <w:snapToGrid w:val="0"/>
                <w:color w:val="000000"/>
                <w:sz w:val="28"/>
                <w:szCs w:val="28"/>
              </w:rPr>
              <w:t>-2</w:t>
            </w:r>
          </w:p>
        </w:tc>
        <w:tc>
          <w:tcPr>
            <w:tcW w:w="1190" w:type="dxa"/>
            <w:vAlign w:val="center"/>
          </w:tcPr>
          <w:p w:rsidR="00E05017" w:rsidRPr="00892AD2" w:rsidRDefault="00E05017" w:rsidP="00892AD2">
            <w:pPr>
              <w:spacing w:before="91" w:line="360" w:lineRule="auto"/>
              <w:jc w:val="center"/>
              <w:rPr>
                <w:snapToGrid w:val="0"/>
                <w:color w:val="000000"/>
                <w:sz w:val="28"/>
                <w:szCs w:val="28"/>
              </w:rPr>
            </w:pPr>
            <w:r w:rsidRPr="00892AD2">
              <w:rPr>
                <w:snapToGrid w:val="0"/>
                <w:color w:val="000000"/>
                <w:sz w:val="28"/>
                <w:szCs w:val="28"/>
              </w:rPr>
              <w:t>0</w:t>
            </w:r>
          </w:p>
        </w:tc>
        <w:tc>
          <w:tcPr>
            <w:tcW w:w="1190" w:type="dxa"/>
            <w:vAlign w:val="center"/>
          </w:tcPr>
          <w:p w:rsidR="00E05017" w:rsidRPr="00892AD2" w:rsidRDefault="00E05017" w:rsidP="00892AD2">
            <w:pPr>
              <w:spacing w:before="91" w:line="360" w:lineRule="auto"/>
              <w:jc w:val="center"/>
              <w:rPr>
                <w:snapToGrid w:val="0"/>
                <w:color w:val="000000"/>
                <w:sz w:val="28"/>
                <w:szCs w:val="28"/>
              </w:rPr>
            </w:pPr>
            <w:r w:rsidRPr="00892AD2">
              <w:rPr>
                <w:snapToGrid w:val="0"/>
                <w:color w:val="000000"/>
                <w:sz w:val="28"/>
                <w:szCs w:val="28"/>
              </w:rPr>
              <w:t>1</w:t>
            </w:r>
          </w:p>
        </w:tc>
        <w:tc>
          <w:tcPr>
            <w:tcW w:w="1190" w:type="dxa"/>
            <w:vAlign w:val="center"/>
          </w:tcPr>
          <w:p w:rsidR="00E05017" w:rsidRPr="00892AD2" w:rsidRDefault="00E05017" w:rsidP="00892AD2">
            <w:pPr>
              <w:spacing w:before="91" w:line="360" w:lineRule="auto"/>
              <w:jc w:val="center"/>
              <w:rPr>
                <w:snapToGrid w:val="0"/>
                <w:color w:val="000000"/>
                <w:sz w:val="28"/>
                <w:szCs w:val="28"/>
              </w:rPr>
            </w:pPr>
            <w:r w:rsidRPr="00892AD2">
              <w:rPr>
                <w:snapToGrid w:val="0"/>
                <w:color w:val="000000"/>
                <w:sz w:val="28"/>
                <w:szCs w:val="28"/>
              </w:rPr>
              <w:t>2</w:t>
            </w:r>
          </w:p>
        </w:tc>
        <w:tc>
          <w:tcPr>
            <w:tcW w:w="1190" w:type="dxa"/>
            <w:vAlign w:val="center"/>
          </w:tcPr>
          <w:p w:rsidR="00E05017" w:rsidRPr="00892AD2" w:rsidRDefault="00E05017" w:rsidP="00892AD2">
            <w:pPr>
              <w:spacing w:before="91" w:line="360" w:lineRule="auto"/>
              <w:jc w:val="center"/>
              <w:rPr>
                <w:snapToGrid w:val="0"/>
                <w:color w:val="000000"/>
                <w:sz w:val="28"/>
                <w:szCs w:val="28"/>
              </w:rPr>
            </w:pPr>
            <w:r w:rsidRPr="00892AD2">
              <w:rPr>
                <w:snapToGrid w:val="0"/>
                <w:color w:val="000000"/>
                <w:sz w:val="28"/>
                <w:szCs w:val="28"/>
              </w:rPr>
              <w:t>3</w:t>
            </w:r>
          </w:p>
        </w:tc>
        <w:tc>
          <w:tcPr>
            <w:tcW w:w="1190" w:type="dxa"/>
            <w:vAlign w:val="center"/>
          </w:tcPr>
          <w:p w:rsidR="00E05017" w:rsidRPr="00892AD2" w:rsidRDefault="00E05017" w:rsidP="00892AD2">
            <w:pPr>
              <w:spacing w:before="91" w:line="360" w:lineRule="auto"/>
              <w:jc w:val="center"/>
              <w:rPr>
                <w:snapToGrid w:val="0"/>
                <w:color w:val="000000"/>
                <w:sz w:val="28"/>
                <w:szCs w:val="28"/>
              </w:rPr>
            </w:pPr>
            <w:r w:rsidRPr="00892AD2">
              <w:rPr>
                <w:snapToGrid w:val="0"/>
                <w:color w:val="000000"/>
                <w:sz w:val="28"/>
                <w:szCs w:val="28"/>
              </w:rPr>
              <w:t>5</w:t>
            </w:r>
          </w:p>
        </w:tc>
        <w:tc>
          <w:tcPr>
            <w:tcW w:w="1190" w:type="dxa"/>
            <w:vAlign w:val="center"/>
          </w:tcPr>
          <w:p w:rsidR="00E05017" w:rsidRPr="00892AD2" w:rsidRDefault="00E05017" w:rsidP="00892AD2">
            <w:pPr>
              <w:spacing w:before="91" w:line="360" w:lineRule="auto"/>
              <w:jc w:val="center"/>
              <w:rPr>
                <w:snapToGrid w:val="0"/>
                <w:color w:val="000000"/>
                <w:sz w:val="28"/>
                <w:szCs w:val="28"/>
              </w:rPr>
            </w:pPr>
            <w:r w:rsidRPr="00892AD2">
              <w:rPr>
                <w:snapToGrid w:val="0"/>
                <w:color w:val="000000"/>
                <w:sz w:val="28"/>
                <w:szCs w:val="28"/>
              </w:rPr>
              <w:t>7</w:t>
            </w:r>
          </w:p>
        </w:tc>
      </w:tr>
      <w:tr w:rsidR="00E05017" w:rsidRPr="00892AD2">
        <w:trPr>
          <w:trHeight w:val="480"/>
        </w:trPr>
        <w:tc>
          <w:tcPr>
            <w:tcW w:w="1310" w:type="dxa"/>
          </w:tcPr>
          <w:p w:rsidR="00E05017" w:rsidRPr="00892AD2" w:rsidRDefault="00E05017" w:rsidP="00892AD2">
            <w:pPr>
              <w:spacing w:before="91" w:line="360" w:lineRule="auto"/>
              <w:jc w:val="both"/>
              <w:rPr>
                <w:snapToGrid w:val="0"/>
                <w:color w:val="000000"/>
                <w:sz w:val="28"/>
                <w:szCs w:val="28"/>
              </w:rPr>
            </w:pPr>
            <w:r w:rsidRPr="00892AD2">
              <w:rPr>
                <w:snapToGrid w:val="0"/>
                <w:color w:val="000000"/>
                <w:position w:val="-12"/>
                <w:sz w:val="28"/>
                <w:szCs w:val="28"/>
              </w:rPr>
              <w:object w:dxaOrig="240" w:dyaOrig="360">
                <v:shape id="_x0000_i1457" type="#_x0000_t75" style="width:12.55pt;height:17.6pt" o:ole="" fillcolor="window">
                  <v:imagedata r:id="rId800" o:title=""/>
                </v:shape>
                <o:OLEObject Type="Embed" ProgID="Equation.3" ShapeID="_x0000_i1457" DrawAspect="Content" ObjectID="_1616420393" r:id="rId805"/>
              </w:object>
            </w:r>
          </w:p>
        </w:tc>
        <w:tc>
          <w:tcPr>
            <w:tcW w:w="1189" w:type="dxa"/>
            <w:vAlign w:val="center"/>
          </w:tcPr>
          <w:p w:rsidR="00E05017" w:rsidRPr="00892AD2" w:rsidRDefault="00E05017" w:rsidP="00892AD2">
            <w:pPr>
              <w:spacing w:before="91" w:line="360" w:lineRule="auto"/>
              <w:jc w:val="center"/>
              <w:rPr>
                <w:snapToGrid w:val="0"/>
                <w:color w:val="000000"/>
                <w:sz w:val="28"/>
                <w:szCs w:val="28"/>
              </w:rPr>
            </w:pPr>
            <w:r w:rsidRPr="00892AD2">
              <w:rPr>
                <w:snapToGrid w:val="0"/>
                <w:color w:val="000000"/>
                <w:sz w:val="28"/>
                <w:szCs w:val="28"/>
              </w:rPr>
              <w:t>4</w:t>
            </w:r>
          </w:p>
        </w:tc>
        <w:tc>
          <w:tcPr>
            <w:tcW w:w="1190" w:type="dxa"/>
            <w:vAlign w:val="center"/>
          </w:tcPr>
          <w:p w:rsidR="00E05017" w:rsidRPr="00892AD2" w:rsidRDefault="00E05017" w:rsidP="00892AD2">
            <w:pPr>
              <w:spacing w:before="91" w:line="360" w:lineRule="auto"/>
              <w:jc w:val="center"/>
              <w:rPr>
                <w:snapToGrid w:val="0"/>
                <w:color w:val="000000"/>
                <w:sz w:val="28"/>
                <w:szCs w:val="28"/>
              </w:rPr>
            </w:pPr>
            <w:r w:rsidRPr="00892AD2">
              <w:rPr>
                <w:snapToGrid w:val="0"/>
                <w:color w:val="000000"/>
                <w:sz w:val="28"/>
                <w:szCs w:val="28"/>
              </w:rPr>
              <w:t>5</w:t>
            </w:r>
          </w:p>
        </w:tc>
        <w:tc>
          <w:tcPr>
            <w:tcW w:w="1190" w:type="dxa"/>
            <w:vAlign w:val="center"/>
          </w:tcPr>
          <w:p w:rsidR="00E05017" w:rsidRPr="00892AD2" w:rsidRDefault="00E05017" w:rsidP="00892AD2">
            <w:pPr>
              <w:spacing w:before="91" w:line="360" w:lineRule="auto"/>
              <w:jc w:val="center"/>
              <w:rPr>
                <w:snapToGrid w:val="0"/>
                <w:color w:val="000000"/>
                <w:sz w:val="28"/>
                <w:szCs w:val="28"/>
              </w:rPr>
            </w:pPr>
            <w:r w:rsidRPr="00892AD2">
              <w:rPr>
                <w:snapToGrid w:val="0"/>
                <w:color w:val="000000"/>
                <w:sz w:val="28"/>
                <w:szCs w:val="28"/>
              </w:rPr>
              <w:t>7</w:t>
            </w:r>
          </w:p>
        </w:tc>
        <w:tc>
          <w:tcPr>
            <w:tcW w:w="1190" w:type="dxa"/>
            <w:vAlign w:val="center"/>
          </w:tcPr>
          <w:p w:rsidR="00E05017" w:rsidRPr="00892AD2" w:rsidRDefault="00E05017" w:rsidP="00892AD2">
            <w:pPr>
              <w:spacing w:before="91" w:line="360" w:lineRule="auto"/>
              <w:jc w:val="center"/>
              <w:rPr>
                <w:snapToGrid w:val="0"/>
                <w:color w:val="000000"/>
                <w:sz w:val="28"/>
                <w:szCs w:val="28"/>
              </w:rPr>
            </w:pPr>
            <w:r w:rsidRPr="00892AD2">
              <w:rPr>
                <w:snapToGrid w:val="0"/>
                <w:color w:val="000000"/>
                <w:sz w:val="28"/>
                <w:szCs w:val="28"/>
              </w:rPr>
              <w:t>8</w:t>
            </w:r>
          </w:p>
        </w:tc>
        <w:tc>
          <w:tcPr>
            <w:tcW w:w="1190" w:type="dxa"/>
            <w:vAlign w:val="center"/>
          </w:tcPr>
          <w:p w:rsidR="00E05017" w:rsidRPr="00892AD2" w:rsidRDefault="00E05017" w:rsidP="00892AD2">
            <w:pPr>
              <w:spacing w:before="91" w:line="360" w:lineRule="auto"/>
              <w:jc w:val="center"/>
              <w:rPr>
                <w:snapToGrid w:val="0"/>
                <w:color w:val="000000"/>
                <w:sz w:val="28"/>
                <w:szCs w:val="28"/>
              </w:rPr>
            </w:pPr>
            <w:r w:rsidRPr="00892AD2">
              <w:rPr>
                <w:snapToGrid w:val="0"/>
                <w:color w:val="000000"/>
                <w:sz w:val="28"/>
                <w:szCs w:val="28"/>
              </w:rPr>
              <w:t>6</w:t>
            </w:r>
          </w:p>
        </w:tc>
        <w:tc>
          <w:tcPr>
            <w:tcW w:w="1190" w:type="dxa"/>
            <w:vAlign w:val="center"/>
          </w:tcPr>
          <w:p w:rsidR="00E05017" w:rsidRPr="00892AD2" w:rsidRDefault="00E05017" w:rsidP="00892AD2">
            <w:pPr>
              <w:spacing w:before="91" w:line="360" w:lineRule="auto"/>
              <w:jc w:val="center"/>
              <w:rPr>
                <w:snapToGrid w:val="0"/>
                <w:color w:val="000000"/>
                <w:sz w:val="28"/>
                <w:szCs w:val="28"/>
              </w:rPr>
            </w:pPr>
            <w:r w:rsidRPr="00892AD2">
              <w:rPr>
                <w:snapToGrid w:val="0"/>
                <w:color w:val="000000"/>
                <w:sz w:val="28"/>
                <w:szCs w:val="28"/>
              </w:rPr>
              <w:t>2</w:t>
            </w:r>
          </w:p>
        </w:tc>
        <w:tc>
          <w:tcPr>
            <w:tcW w:w="1190" w:type="dxa"/>
            <w:vAlign w:val="center"/>
          </w:tcPr>
          <w:p w:rsidR="00E05017" w:rsidRPr="00892AD2" w:rsidRDefault="00E05017" w:rsidP="00892AD2">
            <w:pPr>
              <w:spacing w:before="91" w:line="360" w:lineRule="auto"/>
              <w:jc w:val="center"/>
              <w:rPr>
                <w:snapToGrid w:val="0"/>
                <w:color w:val="000000"/>
                <w:sz w:val="28"/>
                <w:szCs w:val="28"/>
              </w:rPr>
            </w:pPr>
            <w:r w:rsidRPr="00892AD2">
              <w:rPr>
                <w:snapToGrid w:val="0"/>
                <w:color w:val="000000"/>
                <w:sz w:val="28"/>
                <w:szCs w:val="28"/>
              </w:rPr>
              <w:t>1</w:t>
            </w:r>
          </w:p>
        </w:tc>
      </w:tr>
    </w:tbl>
    <w:p w:rsidR="00E05017" w:rsidRPr="00892AD2" w:rsidRDefault="00E05017" w:rsidP="00892AD2">
      <w:pPr>
        <w:shd w:val="clear" w:color="auto" w:fill="FFFFFF"/>
        <w:spacing w:before="91" w:line="360" w:lineRule="auto"/>
        <w:ind w:left="567"/>
        <w:jc w:val="both"/>
        <w:rPr>
          <w:snapToGrid w:val="0"/>
          <w:color w:val="000000"/>
          <w:sz w:val="28"/>
          <w:szCs w:val="28"/>
        </w:rPr>
      </w:pPr>
      <w:r w:rsidRPr="00892AD2">
        <w:rPr>
          <w:snapToGrid w:val="0"/>
          <w:color w:val="000000"/>
          <w:sz w:val="28"/>
          <w:szCs w:val="28"/>
        </w:rPr>
        <w:t>Побудувати гістограму частот цього розподілу.</w:t>
      </w:r>
    </w:p>
    <w:p w:rsidR="00E05017" w:rsidRPr="00892AD2" w:rsidRDefault="00E05017" w:rsidP="00892AD2">
      <w:pPr>
        <w:shd w:val="clear" w:color="auto" w:fill="FFFFFF"/>
        <w:spacing w:before="91" w:line="360" w:lineRule="auto"/>
        <w:ind w:left="567" w:hanging="567"/>
        <w:jc w:val="both"/>
        <w:rPr>
          <w:snapToGrid w:val="0"/>
          <w:color w:val="000000"/>
          <w:sz w:val="28"/>
          <w:szCs w:val="28"/>
        </w:rPr>
      </w:pPr>
      <w:r w:rsidRPr="00892AD2">
        <w:rPr>
          <w:snapToGrid w:val="0"/>
          <w:color w:val="000000"/>
          <w:sz w:val="28"/>
          <w:szCs w:val="28"/>
        </w:rPr>
        <w:t>13.10. Побудувати гістограму відно</w:t>
      </w:r>
      <w:r w:rsidR="009A6AEA" w:rsidRPr="00892AD2">
        <w:rPr>
          <w:snapToGrid w:val="0"/>
          <w:color w:val="000000"/>
          <w:sz w:val="28"/>
          <w:szCs w:val="28"/>
        </w:rPr>
        <w:t>сних частоти заданого розподілу (див. табл. 13.7).</w:t>
      </w:r>
    </w:p>
    <w:p w:rsidR="004C73D6" w:rsidRPr="00892AD2" w:rsidRDefault="004C73D6"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13.7</w:t>
      </w:r>
    </w:p>
    <w:p w:rsidR="004C73D6" w:rsidRPr="00892AD2" w:rsidRDefault="004C73D6" w:rsidP="00892AD2">
      <w:pPr>
        <w:shd w:val="clear" w:color="auto" w:fill="FFFFFF"/>
        <w:spacing w:line="360" w:lineRule="auto"/>
        <w:ind w:left="567" w:hanging="567"/>
        <w:jc w:val="center"/>
        <w:rPr>
          <w:snapToGrid w:val="0"/>
          <w:color w:val="000000"/>
          <w:sz w:val="28"/>
          <w:szCs w:val="28"/>
        </w:rPr>
      </w:pPr>
      <w:r w:rsidRPr="00892AD2">
        <w:rPr>
          <w:snapToGrid w:val="0"/>
          <w:color w:val="000000"/>
          <w:sz w:val="28"/>
          <w:szCs w:val="28"/>
        </w:rPr>
        <w:t>Вихідні дані до задачі 13.10</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52"/>
        <w:gridCol w:w="1012"/>
        <w:gridCol w:w="1012"/>
        <w:gridCol w:w="1013"/>
        <w:gridCol w:w="1012"/>
        <w:gridCol w:w="1013"/>
        <w:gridCol w:w="1012"/>
        <w:gridCol w:w="1013"/>
      </w:tblGrid>
      <w:tr w:rsidR="00E05017" w:rsidRPr="00892AD2">
        <w:trPr>
          <w:trHeight w:val="360"/>
        </w:trPr>
        <w:tc>
          <w:tcPr>
            <w:tcW w:w="2552" w:type="dxa"/>
          </w:tcPr>
          <w:p w:rsidR="00E05017" w:rsidRPr="00892AD2" w:rsidRDefault="00E05017" w:rsidP="00892AD2">
            <w:pPr>
              <w:spacing w:before="91" w:line="360" w:lineRule="auto"/>
              <w:rPr>
                <w:i/>
                <w:snapToGrid w:val="0"/>
                <w:sz w:val="28"/>
                <w:szCs w:val="28"/>
                <w:lang w:val="en-US"/>
              </w:rPr>
            </w:pPr>
            <w:r w:rsidRPr="00892AD2">
              <w:rPr>
                <w:i/>
                <w:snapToGrid w:val="0"/>
                <w:sz w:val="28"/>
                <w:szCs w:val="28"/>
              </w:rPr>
              <w:t xml:space="preserve">Інтервали </w:t>
            </w:r>
            <w:r w:rsidRPr="00892AD2">
              <w:rPr>
                <w:i/>
                <w:snapToGrid w:val="0"/>
                <w:sz w:val="28"/>
                <w:szCs w:val="28"/>
                <w:lang w:val="en-US"/>
              </w:rPr>
              <w:t>h=5</w:t>
            </w:r>
          </w:p>
        </w:tc>
        <w:tc>
          <w:tcPr>
            <w:tcW w:w="1012" w:type="dxa"/>
          </w:tcPr>
          <w:p w:rsidR="00E05017" w:rsidRPr="00892AD2" w:rsidRDefault="00E05017" w:rsidP="00892AD2">
            <w:pPr>
              <w:spacing w:before="91" w:line="360" w:lineRule="auto"/>
              <w:jc w:val="both"/>
              <w:rPr>
                <w:snapToGrid w:val="0"/>
                <w:sz w:val="28"/>
                <w:szCs w:val="28"/>
              </w:rPr>
            </w:pPr>
            <w:r w:rsidRPr="00892AD2">
              <w:rPr>
                <w:snapToGrid w:val="0"/>
                <w:sz w:val="28"/>
                <w:szCs w:val="28"/>
              </w:rPr>
              <w:t>5-10</w:t>
            </w:r>
          </w:p>
        </w:tc>
        <w:tc>
          <w:tcPr>
            <w:tcW w:w="1012" w:type="dxa"/>
          </w:tcPr>
          <w:p w:rsidR="00E05017" w:rsidRPr="00892AD2" w:rsidRDefault="00E05017" w:rsidP="00892AD2">
            <w:pPr>
              <w:spacing w:before="91" w:line="360" w:lineRule="auto"/>
              <w:jc w:val="both"/>
              <w:rPr>
                <w:snapToGrid w:val="0"/>
                <w:sz w:val="28"/>
                <w:szCs w:val="28"/>
              </w:rPr>
            </w:pPr>
            <w:r w:rsidRPr="00892AD2">
              <w:rPr>
                <w:snapToGrid w:val="0"/>
                <w:sz w:val="28"/>
                <w:szCs w:val="28"/>
              </w:rPr>
              <w:t>10-15</w:t>
            </w:r>
          </w:p>
        </w:tc>
        <w:tc>
          <w:tcPr>
            <w:tcW w:w="1013" w:type="dxa"/>
          </w:tcPr>
          <w:p w:rsidR="00E05017" w:rsidRPr="00892AD2" w:rsidRDefault="00E05017" w:rsidP="00892AD2">
            <w:pPr>
              <w:spacing w:before="91" w:line="360" w:lineRule="auto"/>
              <w:jc w:val="both"/>
              <w:rPr>
                <w:snapToGrid w:val="0"/>
                <w:sz w:val="28"/>
                <w:szCs w:val="28"/>
              </w:rPr>
            </w:pPr>
            <w:r w:rsidRPr="00892AD2">
              <w:rPr>
                <w:snapToGrid w:val="0"/>
                <w:sz w:val="28"/>
                <w:szCs w:val="28"/>
              </w:rPr>
              <w:t>15-20</w:t>
            </w:r>
          </w:p>
        </w:tc>
        <w:tc>
          <w:tcPr>
            <w:tcW w:w="1012" w:type="dxa"/>
          </w:tcPr>
          <w:p w:rsidR="00E05017" w:rsidRPr="00892AD2" w:rsidRDefault="00E05017" w:rsidP="00892AD2">
            <w:pPr>
              <w:spacing w:before="91" w:line="360" w:lineRule="auto"/>
              <w:jc w:val="both"/>
              <w:rPr>
                <w:snapToGrid w:val="0"/>
                <w:sz w:val="28"/>
                <w:szCs w:val="28"/>
              </w:rPr>
            </w:pPr>
            <w:r w:rsidRPr="00892AD2">
              <w:rPr>
                <w:snapToGrid w:val="0"/>
                <w:sz w:val="28"/>
                <w:szCs w:val="28"/>
              </w:rPr>
              <w:t>20-25</w:t>
            </w:r>
          </w:p>
        </w:tc>
        <w:tc>
          <w:tcPr>
            <w:tcW w:w="1013" w:type="dxa"/>
          </w:tcPr>
          <w:p w:rsidR="00E05017" w:rsidRPr="00892AD2" w:rsidRDefault="00E05017" w:rsidP="00892AD2">
            <w:pPr>
              <w:spacing w:before="91" w:line="360" w:lineRule="auto"/>
              <w:jc w:val="both"/>
              <w:rPr>
                <w:snapToGrid w:val="0"/>
                <w:sz w:val="28"/>
                <w:szCs w:val="28"/>
              </w:rPr>
            </w:pPr>
            <w:r w:rsidRPr="00892AD2">
              <w:rPr>
                <w:snapToGrid w:val="0"/>
                <w:sz w:val="28"/>
                <w:szCs w:val="28"/>
              </w:rPr>
              <w:t>25-30</w:t>
            </w:r>
          </w:p>
        </w:tc>
        <w:tc>
          <w:tcPr>
            <w:tcW w:w="1012" w:type="dxa"/>
          </w:tcPr>
          <w:p w:rsidR="00E05017" w:rsidRPr="00892AD2" w:rsidRDefault="00E05017" w:rsidP="00892AD2">
            <w:pPr>
              <w:spacing w:before="91" w:line="360" w:lineRule="auto"/>
              <w:jc w:val="both"/>
              <w:rPr>
                <w:snapToGrid w:val="0"/>
                <w:sz w:val="28"/>
                <w:szCs w:val="28"/>
              </w:rPr>
            </w:pPr>
            <w:r w:rsidRPr="00892AD2">
              <w:rPr>
                <w:snapToGrid w:val="0"/>
                <w:sz w:val="28"/>
                <w:szCs w:val="28"/>
              </w:rPr>
              <w:t>30-35</w:t>
            </w:r>
          </w:p>
        </w:tc>
        <w:tc>
          <w:tcPr>
            <w:tcW w:w="1013" w:type="dxa"/>
          </w:tcPr>
          <w:p w:rsidR="00E05017" w:rsidRPr="00892AD2" w:rsidRDefault="00E05017" w:rsidP="00892AD2">
            <w:pPr>
              <w:spacing w:before="91" w:line="360" w:lineRule="auto"/>
              <w:jc w:val="both"/>
              <w:rPr>
                <w:snapToGrid w:val="0"/>
                <w:sz w:val="28"/>
                <w:szCs w:val="28"/>
              </w:rPr>
            </w:pPr>
            <w:r w:rsidRPr="00892AD2">
              <w:rPr>
                <w:snapToGrid w:val="0"/>
                <w:sz w:val="28"/>
                <w:szCs w:val="28"/>
              </w:rPr>
              <w:t>35-40</w:t>
            </w:r>
          </w:p>
        </w:tc>
      </w:tr>
      <w:tr w:rsidR="00E05017" w:rsidRPr="00892AD2">
        <w:trPr>
          <w:trHeight w:val="360"/>
        </w:trPr>
        <w:tc>
          <w:tcPr>
            <w:tcW w:w="2552" w:type="dxa"/>
          </w:tcPr>
          <w:p w:rsidR="00E05017" w:rsidRPr="00892AD2" w:rsidRDefault="00E05017" w:rsidP="00892AD2">
            <w:pPr>
              <w:spacing w:before="91" w:line="360" w:lineRule="auto"/>
              <w:rPr>
                <w:i/>
                <w:snapToGrid w:val="0"/>
                <w:sz w:val="28"/>
                <w:szCs w:val="28"/>
              </w:rPr>
            </w:pPr>
            <w:r w:rsidRPr="00892AD2">
              <w:rPr>
                <w:i/>
                <w:snapToGrid w:val="0"/>
                <w:sz w:val="28"/>
                <w:szCs w:val="28"/>
              </w:rPr>
              <w:t>Частоти варіант</w:t>
            </w:r>
          </w:p>
        </w:tc>
        <w:tc>
          <w:tcPr>
            <w:tcW w:w="1012" w:type="dxa"/>
          </w:tcPr>
          <w:p w:rsidR="00E05017" w:rsidRPr="00892AD2" w:rsidRDefault="00E05017" w:rsidP="00892AD2">
            <w:pPr>
              <w:spacing w:before="91" w:line="360" w:lineRule="auto"/>
              <w:jc w:val="both"/>
              <w:rPr>
                <w:snapToGrid w:val="0"/>
                <w:sz w:val="28"/>
                <w:szCs w:val="28"/>
              </w:rPr>
            </w:pPr>
            <w:r w:rsidRPr="00892AD2">
              <w:rPr>
                <w:snapToGrid w:val="0"/>
                <w:sz w:val="28"/>
                <w:szCs w:val="28"/>
              </w:rPr>
              <w:t>4</w:t>
            </w:r>
          </w:p>
        </w:tc>
        <w:tc>
          <w:tcPr>
            <w:tcW w:w="1012" w:type="dxa"/>
          </w:tcPr>
          <w:p w:rsidR="00E05017" w:rsidRPr="00892AD2" w:rsidRDefault="00E05017" w:rsidP="00892AD2">
            <w:pPr>
              <w:spacing w:before="91" w:line="360" w:lineRule="auto"/>
              <w:jc w:val="both"/>
              <w:rPr>
                <w:snapToGrid w:val="0"/>
                <w:sz w:val="28"/>
                <w:szCs w:val="28"/>
              </w:rPr>
            </w:pPr>
            <w:r w:rsidRPr="00892AD2">
              <w:rPr>
                <w:snapToGrid w:val="0"/>
                <w:sz w:val="28"/>
                <w:szCs w:val="28"/>
              </w:rPr>
              <w:t>6</w:t>
            </w:r>
          </w:p>
        </w:tc>
        <w:tc>
          <w:tcPr>
            <w:tcW w:w="1013" w:type="dxa"/>
          </w:tcPr>
          <w:p w:rsidR="00E05017" w:rsidRPr="00892AD2" w:rsidRDefault="00E05017" w:rsidP="00892AD2">
            <w:pPr>
              <w:spacing w:before="91" w:line="360" w:lineRule="auto"/>
              <w:jc w:val="both"/>
              <w:rPr>
                <w:snapToGrid w:val="0"/>
                <w:sz w:val="28"/>
                <w:szCs w:val="28"/>
              </w:rPr>
            </w:pPr>
            <w:r w:rsidRPr="00892AD2">
              <w:rPr>
                <w:snapToGrid w:val="0"/>
                <w:sz w:val="28"/>
                <w:szCs w:val="28"/>
              </w:rPr>
              <w:t>16</w:t>
            </w:r>
          </w:p>
        </w:tc>
        <w:tc>
          <w:tcPr>
            <w:tcW w:w="1012" w:type="dxa"/>
          </w:tcPr>
          <w:p w:rsidR="00E05017" w:rsidRPr="00892AD2" w:rsidRDefault="00E05017" w:rsidP="00892AD2">
            <w:pPr>
              <w:spacing w:before="91" w:line="360" w:lineRule="auto"/>
              <w:jc w:val="both"/>
              <w:rPr>
                <w:snapToGrid w:val="0"/>
                <w:sz w:val="28"/>
                <w:szCs w:val="28"/>
              </w:rPr>
            </w:pPr>
            <w:r w:rsidRPr="00892AD2">
              <w:rPr>
                <w:snapToGrid w:val="0"/>
                <w:sz w:val="28"/>
                <w:szCs w:val="28"/>
              </w:rPr>
              <w:t>36</w:t>
            </w:r>
          </w:p>
        </w:tc>
        <w:tc>
          <w:tcPr>
            <w:tcW w:w="1013" w:type="dxa"/>
          </w:tcPr>
          <w:p w:rsidR="00E05017" w:rsidRPr="00892AD2" w:rsidRDefault="00E05017" w:rsidP="00892AD2">
            <w:pPr>
              <w:spacing w:before="91" w:line="360" w:lineRule="auto"/>
              <w:jc w:val="both"/>
              <w:rPr>
                <w:snapToGrid w:val="0"/>
                <w:sz w:val="28"/>
                <w:szCs w:val="28"/>
              </w:rPr>
            </w:pPr>
            <w:r w:rsidRPr="00892AD2">
              <w:rPr>
                <w:snapToGrid w:val="0"/>
                <w:sz w:val="28"/>
                <w:szCs w:val="28"/>
              </w:rPr>
              <w:t>24</w:t>
            </w:r>
          </w:p>
        </w:tc>
        <w:tc>
          <w:tcPr>
            <w:tcW w:w="1012" w:type="dxa"/>
          </w:tcPr>
          <w:p w:rsidR="00E05017" w:rsidRPr="00892AD2" w:rsidRDefault="00E05017" w:rsidP="00892AD2">
            <w:pPr>
              <w:spacing w:before="91" w:line="360" w:lineRule="auto"/>
              <w:jc w:val="both"/>
              <w:rPr>
                <w:snapToGrid w:val="0"/>
                <w:sz w:val="28"/>
                <w:szCs w:val="28"/>
              </w:rPr>
            </w:pPr>
            <w:r w:rsidRPr="00892AD2">
              <w:rPr>
                <w:snapToGrid w:val="0"/>
                <w:sz w:val="28"/>
                <w:szCs w:val="28"/>
              </w:rPr>
              <w:t>10</w:t>
            </w:r>
          </w:p>
        </w:tc>
        <w:tc>
          <w:tcPr>
            <w:tcW w:w="1013" w:type="dxa"/>
          </w:tcPr>
          <w:p w:rsidR="00E05017" w:rsidRPr="00892AD2" w:rsidRDefault="00E05017" w:rsidP="00892AD2">
            <w:pPr>
              <w:spacing w:before="91" w:line="360" w:lineRule="auto"/>
              <w:jc w:val="both"/>
              <w:rPr>
                <w:snapToGrid w:val="0"/>
                <w:sz w:val="28"/>
                <w:szCs w:val="28"/>
              </w:rPr>
            </w:pPr>
            <w:r w:rsidRPr="00892AD2">
              <w:rPr>
                <w:snapToGrid w:val="0"/>
                <w:sz w:val="28"/>
                <w:szCs w:val="28"/>
              </w:rPr>
              <w:t>4</w:t>
            </w:r>
          </w:p>
        </w:tc>
      </w:tr>
    </w:tbl>
    <w:p w:rsidR="00FE4E48" w:rsidRDefault="00FE4E48" w:rsidP="00892AD2">
      <w:pPr>
        <w:shd w:val="clear" w:color="auto" w:fill="FFFFFF"/>
        <w:spacing w:before="91" w:line="360" w:lineRule="auto"/>
        <w:ind w:left="567" w:hanging="567"/>
        <w:jc w:val="both"/>
        <w:rPr>
          <w:snapToGrid w:val="0"/>
          <w:sz w:val="28"/>
          <w:szCs w:val="28"/>
        </w:rPr>
      </w:pPr>
    </w:p>
    <w:p w:rsidR="008A74F4" w:rsidRPr="00892AD2" w:rsidRDefault="00E05017" w:rsidP="00892AD2">
      <w:pPr>
        <w:shd w:val="clear" w:color="auto" w:fill="FFFFFF"/>
        <w:spacing w:before="91" w:line="360" w:lineRule="auto"/>
        <w:ind w:left="567" w:hanging="567"/>
        <w:jc w:val="both"/>
        <w:rPr>
          <w:snapToGrid w:val="0"/>
          <w:sz w:val="28"/>
          <w:szCs w:val="28"/>
        </w:rPr>
      </w:pPr>
      <w:r w:rsidRPr="00892AD2">
        <w:rPr>
          <w:snapToGrid w:val="0"/>
          <w:sz w:val="28"/>
          <w:szCs w:val="28"/>
        </w:rPr>
        <w:t>13.11. Для заданої вибірки із генеральної сук</w:t>
      </w:r>
      <w:r w:rsidR="008A74F4" w:rsidRPr="00892AD2">
        <w:rPr>
          <w:snapToGrid w:val="0"/>
          <w:sz w:val="28"/>
          <w:szCs w:val="28"/>
        </w:rPr>
        <w:t>упності скласти розподіли частот</w:t>
      </w:r>
      <w:r w:rsidRPr="00892AD2">
        <w:rPr>
          <w:snapToGrid w:val="0"/>
          <w:sz w:val="28"/>
          <w:szCs w:val="28"/>
        </w:rPr>
        <w:t xml:space="preserve"> та відносних частот, побудувати емпіричну функцію розподілу, полігон та гістограму частот та відносних частот</w:t>
      </w:r>
      <w:r w:rsidR="008A74F4" w:rsidRPr="00892AD2">
        <w:rPr>
          <w:snapToGrid w:val="0"/>
          <w:sz w:val="28"/>
          <w:szCs w:val="28"/>
        </w:rPr>
        <w:t>:</w:t>
      </w:r>
    </w:p>
    <w:p w:rsidR="00E05017" w:rsidRPr="00892AD2" w:rsidRDefault="00E05017" w:rsidP="00892AD2">
      <w:pPr>
        <w:shd w:val="clear" w:color="auto" w:fill="FFFFFF"/>
        <w:spacing w:line="360" w:lineRule="auto"/>
        <w:ind w:left="567"/>
        <w:jc w:val="both"/>
        <w:rPr>
          <w:snapToGrid w:val="0"/>
          <w:sz w:val="28"/>
          <w:szCs w:val="28"/>
        </w:rPr>
      </w:pPr>
      <w:r w:rsidRPr="00892AD2">
        <w:rPr>
          <w:snapToGrid w:val="0"/>
          <w:sz w:val="28"/>
          <w:szCs w:val="28"/>
        </w:rPr>
        <w:t>а) 7, 5, 5, 8, 14, 12, 14, 7, 8, 12, 5, 12, 12, 5, 14, 5, 12, 12;</w:t>
      </w:r>
    </w:p>
    <w:p w:rsidR="00E05017" w:rsidRPr="00892AD2" w:rsidRDefault="00E05017" w:rsidP="00892AD2">
      <w:pPr>
        <w:shd w:val="clear" w:color="auto" w:fill="FFFFFF"/>
        <w:spacing w:line="360" w:lineRule="auto"/>
        <w:ind w:left="567"/>
        <w:jc w:val="both"/>
        <w:rPr>
          <w:snapToGrid w:val="0"/>
          <w:sz w:val="28"/>
          <w:szCs w:val="28"/>
        </w:rPr>
      </w:pPr>
      <w:r w:rsidRPr="00892AD2">
        <w:rPr>
          <w:snapToGrid w:val="0"/>
          <w:sz w:val="28"/>
          <w:szCs w:val="28"/>
        </w:rPr>
        <w:t>б) 7, 3, 10, 4, 7, 7, 3, 4, 10, 3, 7, 7, 4, 7, 4, 7, 4, 7, 7, 7.</w:t>
      </w:r>
    </w:p>
    <w:p w:rsidR="00E05017" w:rsidRPr="00892AD2" w:rsidRDefault="00E05017" w:rsidP="00892AD2">
      <w:pPr>
        <w:shd w:val="clear" w:color="auto" w:fill="FFFFFF"/>
        <w:spacing w:before="91" w:line="360" w:lineRule="auto"/>
        <w:ind w:left="567" w:hanging="567"/>
        <w:jc w:val="both"/>
        <w:rPr>
          <w:snapToGrid w:val="0"/>
          <w:sz w:val="28"/>
          <w:szCs w:val="28"/>
        </w:rPr>
      </w:pPr>
      <w:r w:rsidRPr="00892AD2">
        <w:rPr>
          <w:snapToGrid w:val="0"/>
          <w:sz w:val="28"/>
          <w:szCs w:val="28"/>
        </w:rPr>
        <w:lastRenderedPageBreak/>
        <w:t xml:space="preserve">13.12. Знайти емпіричну функцію заданого розподілу </w:t>
      </w:r>
      <w:r w:rsidR="004C73D6" w:rsidRPr="00892AD2">
        <w:rPr>
          <w:snapToGrid w:val="0"/>
          <w:sz w:val="28"/>
          <w:szCs w:val="28"/>
        </w:rPr>
        <w:t>вибірки та побудувати її графік (див. табл. 13.8).</w:t>
      </w:r>
    </w:p>
    <w:p w:rsidR="004C73D6" w:rsidRPr="00892AD2" w:rsidRDefault="004C73D6"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13.8</w:t>
      </w:r>
    </w:p>
    <w:p w:rsidR="004C73D6" w:rsidRPr="00892AD2" w:rsidRDefault="004C73D6" w:rsidP="00892AD2">
      <w:pPr>
        <w:shd w:val="clear" w:color="auto" w:fill="FFFFFF"/>
        <w:spacing w:line="360" w:lineRule="auto"/>
        <w:ind w:left="567" w:hanging="567"/>
        <w:jc w:val="center"/>
        <w:rPr>
          <w:snapToGrid w:val="0"/>
          <w:color w:val="000000"/>
          <w:sz w:val="28"/>
          <w:szCs w:val="28"/>
        </w:rPr>
      </w:pPr>
      <w:r w:rsidRPr="00892AD2">
        <w:rPr>
          <w:snapToGrid w:val="0"/>
          <w:color w:val="000000"/>
          <w:sz w:val="28"/>
          <w:szCs w:val="28"/>
        </w:rPr>
        <w:t>Вихідні дані до задачі 13.12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88"/>
        <w:gridCol w:w="1777"/>
        <w:gridCol w:w="1778"/>
        <w:gridCol w:w="1777"/>
        <w:gridCol w:w="1778"/>
      </w:tblGrid>
      <w:tr w:rsidR="00E05017" w:rsidRPr="00892AD2">
        <w:trPr>
          <w:trHeight w:val="443"/>
        </w:trPr>
        <w:tc>
          <w:tcPr>
            <w:tcW w:w="2388" w:type="dxa"/>
          </w:tcPr>
          <w:p w:rsidR="00E05017" w:rsidRPr="00892AD2" w:rsidRDefault="008A74F4" w:rsidP="00892AD2">
            <w:pPr>
              <w:spacing w:before="91" w:line="360" w:lineRule="auto"/>
              <w:jc w:val="both"/>
              <w:rPr>
                <w:snapToGrid w:val="0"/>
                <w:sz w:val="28"/>
                <w:szCs w:val="28"/>
              </w:rPr>
            </w:pPr>
            <w:r w:rsidRPr="00892AD2">
              <w:rPr>
                <w:snapToGrid w:val="0"/>
                <w:color w:val="000000"/>
                <w:position w:val="-12"/>
                <w:sz w:val="28"/>
                <w:szCs w:val="28"/>
                <w:lang w:val="en-US"/>
              </w:rPr>
              <w:object w:dxaOrig="240" w:dyaOrig="360">
                <v:shape id="_x0000_i1458" type="#_x0000_t75" style="width:12.55pt;height:17.6pt" o:ole="" fillcolor="window">
                  <v:imagedata r:id="rId798" o:title=""/>
                </v:shape>
                <o:OLEObject Type="Embed" ProgID="Equation.3" ShapeID="_x0000_i1458" DrawAspect="Content" ObjectID="_1616420394" r:id="rId806"/>
              </w:object>
            </w:r>
          </w:p>
        </w:tc>
        <w:tc>
          <w:tcPr>
            <w:tcW w:w="1777"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2</w:t>
            </w:r>
          </w:p>
        </w:tc>
        <w:tc>
          <w:tcPr>
            <w:tcW w:w="1778"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5</w:t>
            </w:r>
          </w:p>
        </w:tc>
        <w:tc>
          <w:tcPr>
            <w:tcW w:w="1777"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7</w:t>
            </w:r>
          </w:p>
        </w:tc>
        <w:tc>
          <w:tcPr>
            <w:tcW w:w="1778"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8</w:t>
            </w:r>
          </w:p>
        </w:tc>
      </w:tr>
      <w:tr w:rsidR="00E05017" w:rsidRPr="00892AD2">
        <w:trPr>
          <w:trHeight w:val="442"/>
        </w:trPr>
        <w:tc>
          <w:tcPr>
            <w:tcW w:w="2388" w:type="dxa"/>
          </w:tcPr>
          <w:p w:rsidR="00E05017" w:rsidRPr="00892AD2" w:rsidRDefault="008A74F4" w:rsidP="00892AD2">
            <w:pPr>
              <w:spacing w:before="91" w:line="360" w:lineRule="auto"/>
              <w:jc w:val="both"/>
              <w:rPr>
                <w:snapToGrid w:val="0"/>
                <w:sz w:val="28"/>
                <w:szCs w:val="28"/>
              </w:rPr>
            </w:pPr>
            <w:r w:rsidRPr="00892AD2">
              <w:rPr>
                <w:snapToGrid w:val="0"/>
                <w:color w:val="000000"/>
                <w:position w:val="-12"/>
                <w:sz w:val="28"/>
                <w:szCs w:val="28"/>
              </w:rPr>
              <w:object w:dxaOrig="240" w:dyaOrig="360">
                <v:shape id="_x0000_i1459" type="#_x0000_t75" style="width:12.55pt;height:17.6pt" o:ole="" fillcolor="window">
                  <v:imagedata r:id="rId800" o:title=""/>
                </v:shape>
                <o:OLEObject Type="Embed" ProgID="Equation.3" ShapeID="_x0000_i1459" DrawAspect="Content" ObjectID="_1616420395" r:id="rId807"/>
              </w:object>
            </w:r>
          </w:p>
        </w:tc>
        <w:tc>
          <w:tcPr>
            <w:tcW w:w="1777"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1</w:t>
            </w:r>
          </w:p>
        </w:tc>
        <w:tc>
          <w:tcPr>
            <w:tcW w:w="1778"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3</w:t>
            </w:r>
          </w:p>
        </w:tc>
        <w:tc>
          <w:tcPr>
            <w:tcW w:w="1777"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2</w:t>
            </w:r>
          </w:p>
        </w:tc>
        <w:tc>
          <w:tcPr>
            <w:tcW w:w="1778"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4</w:t>
            </w:r>
          </w:p>
        </w:tc>
      </w:tr>
    </w:tbl>
    <w:p w:rsidR="00FE4E48" w:rsidRDefault="00FE4E48" w:rsidP="00892AD2">
      <w:pPr>
        <w:shd w:val="clear" w:color="auto" w:fill="FFFFFF"/>
        <w:spacing w:before="91" w:line="360" w:lineRule="auto"/>
        <w:ind w:left="567" w:hanging="567"/>
        <w:jc w:val="both"/>
        <w:rPr>
          <w:snapToGrid w:val="0"/>
          <w:sz w:val="28"/>
          <w:szCs w:val="28"/>
        </w:rPr>
      </w:pPr>
    </w:p>
    <w:p w:rsidR="00E05017" w:rsidRPr="00892AD2" w:rsidRDefault="00E05017" w:rsidP="00892AD2">
      <w:pPr>
        <w:shd w:val="clear" w:color="auto" w:fill="FFFFFF"/>
        <w:spacing w:before="91" w:line="360" w:lineRule="auto"/>
        <w:ind w:left="567" w:hanging="567"/>
        <w:jc w:val="both"/>
        <w:rPr>
          <w:snapToGrid w:val="0"/>
          <w:sz w:val="28"/>
          <w:szCs w:val="28"/>
        </w:rPr>
      </w:pPr>
      <w:r w:rsidRPr="00892AD2">
        <w:rPr>
          <w:snapToGrid w:val="0"/>
          <w:sz w:val="28"/>
          <w:szCs w:val="28"/>
        </w:rPr>
        <w:t xml:space="preserve">13.13. Знайти емпіричну функцію заданого розподілу </w:t>
      </w:r>
      <w:r w:rsidR="004C73D6" w:rsidRPr="00892AD2">
        <w:rPr>
          <w:snapToGrid w:val="0"/>
          <w:sz w:val="28"/>
          <w:szCs w:val="28"/>
        </w:rPr>
        <w:t>вибірки та побудувати її графік (див. табл. 13.9).</w:t>
      </w:r>
    </w:p>
    <w:p w:rsidR="004C73D6" w:rsidRPr="00892AD2" w:rsidRDefault="004C73D6"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13.9</w:t>
      </w:r>
    </w:p>
    <w:p w:rsidR="004C73D6" w:rsidRPr="00892AD2" w:rsidRDefault="004C73D6" w:rsidP="00892AD2">
      <w:pPr>
        <w:shd w:val="clear" w:color="auto" w:fill="FFFFFF"/>
        <w:spacing w:line="360" w:lineRule="auto"/>
        <w:ind w:left="567" w:hanging="567"/>
        <w:jc w:val="center"/>
        <w:rPr>
          <w:snapToGrid w:val="0"/>
          <w:color w:val="000000"/>
          <w:sz w:val="28"/>
          <w:szCs w:val="28"/>
        </w:rPr>
      </w:pPr>
      <w:r w:rsidRPr="00892AD2">
        <w:rPr>
          <w:snapToGrid w:val="0"/>
          <w:color w:val="000000"/>
          <w:sz w:val="28"/>
          <w:szCs w:val="28"/>
        </w:rPr>
        <w:t>Вихідні дані до задачі 13.13</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88"/>
        <w:gridCol w:w="1777"/>
        <w:gridCol w:w="1778"/>
        <w:gridCol w:w="1777"/>
        <w:gridCol w:w="1778"/>
      </w:tblGrid>
      <w:tr w:rsidR="00E05017" w:rsidRPr="00892AD2">
        <w:trPr>
          <w:trHeight w:val="443"/>
        </w:trPr>
        <w:tc>
          <w:tcPr>
            <w:tcW w:w="2388" w:type="dxa"/>
          </w:tcPr>
          <w:p w:rsidR="00E05017" w:rsidRPr="00892AD2" w:rsidRDefault="008A74F4" w:rsidP="00892AD2">
            <w:pPr>
              <w:spacing w:before="91" w:line="360" w:lineRule="auto"/>
              <w:jc w:val="both"/>
              <w:rPr>
                <w:snapToGrid w:val="0"/>
                <w:sz w:val="28"/>
                <w:szCs w:val="28"/>
              </w:rPr>
            </w:pPr>
            <w:r w:rsidRPr="00892AD2">
              <w:rPr>
                <w:snapToGrid w:val="0"/>
                <w:color w:val="000000"/>
                <w:position w:val="-12"/>
                <w:sz w:val="28"/>
                <w:szCs w:val="28"/>
                <w:lang w:val="en-US"/>
              </w:rPr>
              <w:object w:dxaOrig="240" w:dyaOrig="360">
                <v:shape id="_x0000_i1460" type="#_x0000_t75" style="width:12.55pt;height:17.6pt" o:ole="" fillcolor="window">
                  <v:imagedata r:id="rId798" o:title=""/>
                </v:shape>
                <o:OLEObject Type="Embed" ProgID="Equation.3" ShapeID="_x0000_i1460" DrawAspect="Content" ObjectID="_1616420396" r:id="rId808"/>
              </w:object>
            </w:r>
          </w:p>
        </w:tc>
        <w:tc>
          <w:tcPr>
            <w:tcW w:w="1777"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1</w:t>
            </w:r>
          </w:p>
        </w:tc>
        <w:tc>
          <w:tcPr>
            <w:tcW w:w="1778"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4</w:t>
            </w:r>
          </w:p>
        </w:tc>
        <w:tc>
          <w:tcPr>
            <w:tcW w:w="1777"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6</w:t>
            </w:r>
          </w:p>
        </w:tc>
        <w:tc>
          <w:tcPr>
            <w:tcW w:w="1778"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8</w:t>
            </w:r>
          </w:p>
        </w:tc>
      </w:tr>
      <w:tr w:rsidR="00E05017" w:rsidRPr="00892AD2">
        <w:trPr>
          <w:trHeight w:val="442"/>
        </w:trPr>
        <w:tc>
          <w:tcPr>
            <w:tcW w:w="2388" w:type="dxa"/>
          </w:tcPr>
          <w:p w:rsidR="00E05017" w:rsidRPr="00892AD2" w:rsidRDefault="00E05017" w:rsidP="00892AD2">
            <w:pPr>
              <w:spacing w:before="91" w:line="360" w:lineRule="auto"/>
              <w:jc w:val="both"/>
              <w:rPr>
                <w:snapToGrid w:val="0"/>
                <w:sz w:val="28"/>
                <w:szCs w:val="28"/>
              </w:rPr>
            </w:pPr>
            <w:r w:rsidRPr="00892AD2">
              <w:rPr>
                <w:snapToGrid w:val="0"/>
                <w:position w:val="-12"/>
                <w:sz w:val="28"/>
                <w:szCs w:val="28"/>
              </w:rPr>
              <w:object w:dxaOrig="240" w:dyaOrig="360">
                <v:shape id="_x0000_i1461" type="#_x0000_t75" style="width:12.55pt;height:17.6pt" o:ole="" fillcolor="window">
                  <v:imagedata r:id="rId800" o:title=""/>
                </v:shape>
                <o:OLEObject Type="Embed" ProgID="Equation.3" ShapeID="_x0000_i1461" DrawAspect="Content" ObjectID="_1616420397" r:id="rId809"/>
              </w:object>
            </w:r>
          </w:p>
        </w:tc>
        <w:tc>
          <w:tcPr>
            <w:tcW w:w="1777"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10</w:t>
            </w:r>
          </w:p>
        </w:tc>
        <w:tc>
          <w:tcPr>
            <w:tcW w:w="1778"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15</w:t>
            </w:r>
          </w:p>
        </w:tc>
        <w:tc>
          <w:tcPr>
            <w:tcW w:w="1777"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25</w:t>
            </w:r>
          </w:p>
        </w:tc>
        <w:tc>
          <w:tcPr>
            <w:tcW w:w="1778"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14</w:t>
            </w:r>
          </w:p>
        </w:tc>
      </w:tr>
    </w:tbl>
    <w:p w:rsidR="00E05017" w:rsidRPr="00892AD2" w:rsidRDefault="004C73D6" w:rsidP="00892AD2">
      <w:pPr>
        <w:spacing w:line="360" w:lineRule="auto"/>
        <w:ind w:left="567" w:hanging="567"/>
        <w:rPr>
          <w:snapToGrid w:val="0"/>
          <w:sz w:val="28"/>
          <w:szCs w:val="28"/>
        </w:rPr>
      </w:pPr>
      <w:r w:rsidRPr="00892AD2">
        <w:rPr>
          <w:snapToGrid w:val="0"/>
          <w:sz w:val="28"/>
          <w:szCs w:val="28"/>
        </w:rPr>
        <w:t xml:space="preserve">13.14. </w:t>
      </w:r>
      <w:r w:rsidR="00E05017" w:rsidRPr="00892AD2">
        <w:rPr>
          <w:snapToGrid w:val="0"/>
          <w:sz w:val="28"/>
          <w:szCs w:val="28"/>
        </w:rPr>
        <w:t>Побудувати полігон частот та відносних частот заданого розподілу вибірки</w:t>
      </w:r>
      <w:r w:rsidRPr="00892AD2">
        <w:rPr>
          <w:snapToGrid w:val="0"/>
          <w:sz w:val="28"/>
          <w:szCs w:val="28"/>
        </w:rPr>
        <w:t xml:space="preserve"> (див. табл. 13.10).</w:t>
      </w:r>
    </w:p>
    <w:p w:rsidR="004C73D6" w:rsidRPr="00892AD2" w:rsidRDefault="004C73D6"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13.10</w:t>
      </w:r>
    </w:p>
    <w:p w:rsidR="004C73D6" w:rsidRPr="00892AD2" w:rsidRDefault="004C73D6" w:rsidP="00892AD2">
      <w:pPr>
        <w:shd w:val="clear" w:color="auto" w:fill="FFFFFF"/>
        <w:spacing w:line="360" w:lineRule="auto"/>
        <w:ind w:left="567" w:hanging="567"/>
        <w:jc w:val="center"/>
        <w:rPr>
          <w:snapToGrid w:val="0"/>
          <w:color w:val="000000"/>
          <w:sz w:val="28"/>
          <w:szCs w:val="28"/>
        </w:rPr>
      </w:pPr>
      <w:r w:rsidRPr="00892AD2">
        <w:rPr>
          <w:snapToGrid w:val="0"/>
          <w:color w:val="000000"/>
          <w:sz w:val="28"/>
          <w:szCs w:val="28"/>
        </w:rPr>
        <w:t>Вихідні дані до задачі 13.14</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88"/>
        <w:gridCol w:w="1777"/>
        <w:gridCol w:w="1778"/>
        <w:gridCol w:w="1777"/>
        <w:gridCol w:w="1778"/>
      </w:tblGrid>
      <w:tr w:rsidR="00E05017" w:rsidRPr="00892AD2">
        <w:trPr>
          <w:trHeight w:val="443"/>
        </w:trPr>
        <w:tc>
          <w:tcPr>
            <w:tcW w:w="2388" w:type="dxa"/>
          </w:tcPr>
          <w:p w:rsidR="00E05017" w:rsidRPr="00892AD2" w:rsidRDefault="008A74F4" w:rsidP="00892AD2">
            <w:pPr>
              <w:spacing w:before="91" w:line="360" w:lineRule="auto"/>
              <w:jc w:val="both"/>
              <w:rPr>
                <w:snapToGrid w:val="0"/>
                <w:sz w:val="28"/>
                <w:szCs w:val="28"/>
              </w:rPr>
            </w:pPr>
            <w:r w:rsidRPr="00892AD2">
              <w:rPr>
                <w:snapToGrid w:val="0"/>
                <w:color w:val="000000"/>
                <w:position w:val="-12"/>
                <w:sz w:val="28"/>
                <w:szCs w:val="28"/>
                <w:lang w:val="en-US"/>
              </w:rPr>
              <w:object w:dxaOrig="240" w:dyaOrig="360">
                <v:shape id="_x0000_i1462" type="#_x0000_t75" style="width:12.55pt;height:17.6pt" o:ole="" fillcolor="window">
                  <v:imagedata r:id="rId798" o:title=""/>
                </v:shape>
                <o:OLEObject Type="Embed" ProgID="Equation.3" ShapeID="_x0000_i1462" DrawAspect="Content" ObjectID="_1616420398" r:id="rId810"/>
              </w:object>
            </w:r>
          </w:p>
        </w:tc>
        <w:tc>
          <w:tcPr>
            <w:tcW w:w="1777"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2</w:t>
            </w:r>
          </w:p>
        </w:tc>
        <w:tc>
          <w:tcPr>
            <w:tcW w:w="1778"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3</w:t>
            </w:r>
          </w:p>
        </w:tc>
        <w:tc>
          <w:tcPr>
            <w:tcW w:w="1777"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5</w:t>
            </w:r>
          </w:p>
        </w:tc>
        <w:tc>
          <w:tcPr>
            <w:tcW w:w="1778"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6</w:t>
            </w:r>
          </w:p>
        </w:tc>
      </w:tr>
      <w:tr w:rsidR="00E05017" w:rsidRPr="00892AD2">
        <w:trPr>
          <w:trHeight w:val="442"/>
        </w:trPr>
        <w:tc>
          <w:tcPr>
            <w:tcW w:w="2388" w:type="dxa"/>
          </w:tcPr>
          <w:p w:rsidR="00E05017" w:rsidRPr="00892AD2" w:rsidRDefault="00E05017" w:rsidP="00892AD2">
            <w:pPr>
              <w:spacing w:before="91" w:line="360" w:lineRule="auto"/>
              <w:jc w:val="both"/>
              <w:rPr>
                <w:snapToGrid w:val="0"/>
                <w:sz w:val="28"/>
                <w:szCs w:val="28"/>
              </w:rPr>
            </w:pPr>
            <w:r w:rsidRPr="00892AD2">
              <w:rPr>
                <w:snapToGrid w:val="0"/>
                <w:position w:val="-12"/>
                <w:sz w:val="28"/>
                <w:szCs w:val="28"/>
              </w:rPr>
              <w:object w:dxaOrig="240" w:dyaOrig="360">
                <v:shape id="_x0000_i1463" type="#_x0000_t75" style="width:12.55pt;height:17.6pt" o:ole="" fillcolor="window">
                  <v:imagedata r:id="rId800" o:title=""/>
                </v:shape>
                <o:OLEObject Type="Embed" ProgID="Equation.3" ShapeID="_x0000_i1463" DrawAspect="Content" ObjectID="_1616420399" r:id="rId811"/>
              </w:object>
            </w:r>
          </w:p>
        </w:tc>
        <w:tc>
          <w:tcPr>
            <w:tcW w:w="1777"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10</w:t>
            </w:r>
          </w:p>
        </w:tc>
        <w:tc>
          <w:tcPr>
            <w:tcW w:w="1778"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15</w:t>
            </w:r>
          </w:p>
        </w:tc>
        <w:tc>
          <w:tcPr>
            <w:tcW w:w="1777"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5</w:t>
            </w:r>
          </w:p>
        </w:tc>
        <w:tc>
          <w:tcPr>
            <w:tcW w:w="1778"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20</w:t>
            </w:r>
          </w:p>
        </w:tc>
      </w:tr>
    </w:tbl>
    <w:p w:rsidR="00FE4E48" w:rsidRDefault="00FE4E48" w:rsidP="00892AD2">
      <w:pPr>
        <w:shd w:val="clear" w:color="auto" w:fill="FFFFFF"/>
        <w:spacing w:before="91" w:line="360" w:lineRule="auto"/>
        <w:ind w:left="567" w:hanging="567"/>
        <w:jc w:val="both"/>
        <w:rPr>
          <w:snapToGrid w:val="0"/>
          <w:sz w:val="28"/>
          <w:szCs w:val="28"/>
        </w:rPr>
      </w:pPr>
    </w:p>
    <w:p w:rsidR="00E05017" w:rsidRPr="00892AD2" w:rsidRDefault="00E05017" w:rsidP="00892AD2">
      <w:pPr>
        <w:shd w:val="clear" w:color="auto" w:fill="FFFFFF"/>
        <w:spacing w:before="91" w:line="360" w:lineRule="auto"/>
        <w:ind w:left="567" w:hanging="567"/>
        <w:jc w:val="both"/>
        <w:rPr>
          <w:snapToGrid w:val="0"/>
          <w:sz w:val="28"/>
          <w:szCs w:val="28"/>
        </w:rPr>
      </w:pPr>
      <w:r w:rsidRPr="00892AD2">
        <w:rPr>
          <w:snapToGrid w:val="0"/>
          <w:sz w:val="28"/>
          <w:szCs w:val="28"/>
        </w:rPr>
        <w:t>13.15. Побудувати полігон частот та відносних ча</w:t>
      </w:r>
      <w:r w:rsidR="004C73D6" w:rsidRPr="00892AD2">
        <w:rPr>
          <w:snapToGrid w:val="0"/>
          <w:sz w:val="28"/>
          <w:szCs w:val="28"/>
        </w:rPr>
        <w:t>стот заданого розподілу вибірки (див. табл. 13.11).</w:t>
      </w:r>
    </w:p>
    <w:p w:rsidR="004C73D6" w:rsidRPr="00892AD2" w:rsidRDefault="004C73D6"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13.11</w:t>
      </w:r>
    </w:p>
    <w:p w:rsidR="004C73D6" w:rsidRPr="00892AD2" w:rsidRDefault="004C73D6" w:rsidP="00892AD2">
      <w:pPr>
        <w:shd w:val="clear" w:color="auto" w:fill="FFFFFF"/>
        <w:spacing w:line="360" w:lineRule="auto"/>
        <w:ind w:left="567" w:hanging="567"/>
        <w:jc w:val="center"/>
        <w:rPr>
          <w:snapToGrid w:val="0"/>
          <w:color w:val="000000"/>
          <w:sz w:val="28"/>
          <w:szCs w:val="28"/>
        </w:rPr>
      </w:pPr>
      <w:r w:rsidRPr="00892AD2">
        <w:rPr>
          <w:snapToGrid w:val="0"/>
          <w:color w:val="000000"/>
          <w:sz w:val="28"/>
          <w:szCs w:val="28"/>
        </w:rPr>
        <w:t>Вихідні дані до задачі 13.15</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88"/>
        <w:gridCol w:w="1777"/>
        <w:gridCol w:w="1778"/>
        <w:gridCol w:w="1777"/>
        <w:gridCol w:w="1778"/>
      </w:tblGrid>
      <w:tr w:rsidR="00E05017" w:rsidRPr="00892AD2">
        <w:trPr>
          <w:trHeight w:val="443"/>
        </w:trPr>
        <w:tc>
          <w:tcPr>
            <w:tcW w:w="2388" w:type="dxa"/>
          </w:tcPr>
          <w:p w:rsidR="00E05017" w:rsidRPr="00892AD2" w:rsidRDefault="008A74F4" w:rsidP="00892AD2">
            <w:pPr>
              <w:spacing w:before="91" w:line="360" w:lineRule="auto"/>
              <w:jc w:val="both"/>
              <w:rPr>
                <w:snapToGrid w:val="0"/>
                <w:sz w:val="28"/>
                <w:szCs w:val="28"/>
              </w:rPr>
            </w:pPr>
            <w:r w:rsidRPr="00892AD2">
              <w:rPr>
                <w:snapToGrid w:val="0"/>
                <w:color w:val="000000"/>
                <w:position w:val="-12"/>
                <w:sz w:val="28"/>
                <w:szCs w:val="28"/>
                <w:lang w:val="en-US"/>
              </w:rPr>
              <w:object w:dxaOrig="240" w:dyaOrig="360">
                <v:shape id="_x0000_i1464" type="#_x0000_t75" style="width:12.55pt;height:17.6pt" o:ole="" fillcolor="window">
                  <v:imagedata r:id="rId798" o:title=""/>
                </v:shape>
                <o:OLEObject Type="Embed" ProgID="Equation.3" ShapeID="_x0000_i1464" DrawAspect="Content" ObjectID="_1616420400" r:id="rId812"/>
              </w:object>
            </w:r>
          </w:p>
        </w:tc>
        <w:tc>
          <w:tcPr>
            <w:tcW w:w="1777"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15</w:t>
            </w:r>
          </w:p>
        </w:tc>
        <w:tc>
          <w:tcPr>
            <w:tcW w:w="1778"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20</w:t>
            </w:r>
          </w:p>
        </w:tc>
        <w:tc>
          <w:tcPr>
            <w:tcW w:w="1777"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25</w:t>
            </w:r>
          </w:p>
        </w:tc>
        <w:tc>
          <w:tcPr>
            <w:tcW w:w="1778"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30</w:t>
            </w:r>
          </w:p>
        </w:tc>
      </w:tr>
      <w:tr w:rsidR="00E05017" w:rsidRPr="00892AD2">
        <w:trPr>
          <w:trHeight w:val="442"/>
        </w:trPr>
        <w:tc>
          <w:tcPr>
            <w:tcW w:w="2388" w:type="dxa"/>
          </w:tcPr>
          <w:p w:rsidR="00E05017" w:rsidRPr="00892AD2" w:rsidRDefault="00E05017" w:rsidP="00892AD2">
            <w:pPr>
              <w:spacing w:before="91" w:line="360" w:lineRule="auto"/>
              <w:jc w:val="both"/>
              <w:rPr>
                <w:snapToGrid w:val="0"/>
                <w:sz w:val="28"/>
                <w:szCs w:val="28"/>
              </w:rPr>
            </w:pPr>
            <w:r w:rsidRPr="00892AD2">
              <w:rPr>
                <w:snapToGrid w:val="0"/>
                <w:position w:val="-12"/>
                <w:sz w:val="28"/>
                <w:szCs w:val="28"/>
              </w:rPr>
              <w:object w:dxaOrig="240" w:dyaOrig="360">
                <v:shape id="_x0000_i1465" type="#_x0000_t75" style="width:12.55pt;height:17.6pt" o:ole="" fillcolor="window">
                  <v:imagedata r:id="rId800" o:title=""/>
                </v:shape>
                <o:OLEObject Type="Embed" ProgID="Equation.3" ShapeID="_x0000_i1465" DrawAspect="Content" ObjectID="_1616420401" r:id="rId813"/>
              </w:object>
            </w:r>
          </w:p>
        </w:tc>
        <w:tc>
          <w:tcPr>
            <w:tcW w:w="1777"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10</w:t>
            </w:r>
          </w:p>
        </w:tc>
        <w:tc>
          <w:tcPr>
            <w:tcW w:w="1778"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15</w:t>
            </w:r>
          </w:p>
        </w:tc>
        <w:tc>
          <w:tcPr>
            <w:tcW w:w="1777"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30</w:t>
            </w:r>
          </w:p>
        </w:tc>
        <w:tc>
          <w:tcPr>
            <w:tcW w:w="1778"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20</w:t>
            </w:r>
          </w:p>
        </w:tc>
      </w:tr>
    </w:tbl>
    <w:p w:rsidR="00FE4E48" w:rsidRDefault="00FE4E48" w:rsidP="00892AD2">
      <w:pPr>
        <w:shd w:val="clear" w:color="auto" w:fill="FFFFFF"/>
        <w:spacing w:before="91" w:line="360" w:lineRule="auto"/>
        <w:ind w:left="567" w:hanging="567"/>
        <w:jc w:val="both"/>
        <w:rPr>
          <w:snapToGrid w:val="0"/>
          <w:sz w:val="28"/>
          <w:szCs w:val="28"/>
        </w:rPr>
      </w:pPr>
    </w:p>
    <w:p w:rsidR="00E05017" w:rsidRPr="00892AD2" w:rsidRDefault="00E05017" w:rsidP="00892AD2">
      <w:pPr>
        <w:shd w:val="clear" w:color="auto" w:fill="FFFFFF"/>
        <w:spacing w:before="91" w:line="360" w:lineRule="auto"/>
        <w:ind w:left="567" w:hanging="567"/>
        <w:jc w:val="both"/>
        <w:rPr>
          <w:snapToGrid w:val="0"/>
          <w:sz w:val="28"/>
          <w:szCs w:val="28"/>
        </w:rPr>
      </w:pPr>
      <w:r w:rsidRPr="00892AD2">
        <w:rPr>
          <w:snapToGrid w:val="0"/>
          <w:sz w:val="28"/>
          <w:szCs w:val="28"/>
        </w:rPr>
        <w:lastRenderedPageBreak/>
        <w:t>13.16. Побудувати гістограму ча</w:t>
      </w:r>
      <w:r w:rsidR="004C73D6" w:rsidRPr="00892AD2">
        <w:rPr>
          <w:snapToGrid w:val="0"/>
          <w:sz w:val="28"/>
          <w:szCs w:val="28"/>
        </w:rPr>
        <w:t>стот заданого розподілу вибірки (див. табл. 13.12).</w:t>
      </w:r>
    </w:p>
    <w:p w:rsidR="004C73D6" w:rsidRPr="00892AD2" w:rsidRDefault="004C73D6"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13.12</w:t>
      </w:r>
    </w:p>
    <w:p w:rsidR="004C73D6" w:rsidRPr="00892AD2" w:rsidRDefault="004C73D6" w:rsidP="00892AD2">
      <w:pPr>
        <w:shd w:val="clear" w:color="auto" w:fill="FFFFFF"/>
        <w:spacing w:line="360" w:lineRule="auto"/>
        <w:ind w:left="567" w:hanging="567"/>
        <w:jc w:val="center"/>
        <w:rPr>
          <w:snapToGrid w:val="0"/>
          <w:color w:val="000000"/>
          <w:sz w:val="28"/>
          <w:szCs w:val="28"/>
        </w:rPr>
      </w:pPr>
      <w:r w:rsidRPr="00892AD2">
        <w:rPr>
          <w:snapToGrid w:val="0"/>
          <w:color w:val="000000"/>
          <w:sz w:val="28"/>
          <w:szCs w:val="28"/>
        </w:rPr>
        <w:t>Вихідні дані до задачі 13.16</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5"/>
        <w:gridCol w:w="1362"/>
        <w:gridCol w:w="1362"/>
        <w:gridCol w:w="1362"/>
        <w:gridCol w:w="1362"/>
        <w:gridCol w:w="2065"/>
      </w:tblGrid>
      <w:tr w:rsidR="00E05017" w:rsidRPr="00892AD2">
        <w:trPr>
          <w:trHeight w:val="330"/>
        </w:trPr>
        <w:tc>
          <w:tcPr>
            <w:tcW w:w="1985" w:type="dxa"/>
          </w:tcPr>
          <w:p w:rsidR="00E05017" w:rsidRPr="00892AD2" w:rsidRDefault="00E05017" w:rsidP="00892AD2">
            <w:pPr>
              <w:spacing w:before="91" w:line="360" w:lineRule="auto"/>
              <w:jc w:val="both"/>
              <w:rPr>
                <w:i/>
                <w:snapToGrid w:val="0"/>
                <w:sz w:val="28"/>
                <w:szCs w:val="28"/>
              </w:rPr>
            </w:pPr>
            <w:r w:rsidRPr="00892AD2">
              <w:rPr>
                <w:i/>
                <w:snapToGrid w:val="0"/>
                <w:sz w:val="28"/>
                <w:szCs w:val="28"/>
              </w:rPr>
              <w:t>інтервали</w:t>
            </w:r>
          </w:p>
        </w:tc>
        <w:tc>
          <w:tcPr>
            <w:tcW w:w="1362"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(1, 5)</w:t>
            </w:r>
          </w:p>
        </w:tc>
        <w:tc>
          <w:tcPr>
            <w:tcW w:w="1362" w:type="dxa"/>
          </w:tcPr>
          <w:p w:rsidR="00E05017" w:rsidRPr="00892AD2" w:rsidRDefault="00F607F7" w:rsidP="00892AD2">
            <w:pPr>
              <w:spacing w:before="91" w:line="360" w:lineRule="auto"/>
              <w:jc w:val="center"/>
              <w:rPr>
                <w:snapToGrid w:val="0"/>
                <w:sz w:val="28"/>
                <w:szCs w:val="28"/>
              </w:rPr>
            </w:pPr>
            <w:r w:rsidRPr="00892AD2">
              <w:rPr>
                <w:snapToGrid w:val="0"/>
                <w:sz w:val="28"/>
                <w:szCs w:val="28"/>
              </w:rPr>
              <w:t>(</w:t>
            </w:r>
            <w:r w:rsidR="00E05017" w:rsidRPr="00892AD2">
              <w:rPr>
                <w:snapToGrid w:val="0"/>
                <w:sz w:val="28"/>
                <w:szCs w:val="28"/>
              </w:rPr>
              <w:t>5, 9)</w:t>
            </w:r>
          </w:p>
        </w:tc>
        <w:tc>
          <w:tcPr>
            <w:tcW w:w="1362"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(9, 13)</w:t>
            </w:r>
          </w:p>
        </w:tc>
        <w:tc>
          <w:tcPr>
            <w:tcW w:w="1362"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(13, 17)</w:t>
            </w:r>
          </w:p>
        </w:tc>
        <w:tc>
          <w:tcPr>
            <w:tcW w:w="2065" w:type="dxa"/>
          </w:tcPr>
          <w:p w:rsidR="00E05017" w:rsidRPr="00892AD2" w:rsidRDefault="00F607F7" w:rsidP="00892AD2">
            <w:pPr>
              <w:spacing w:before="91" w:line="360" w:lineRule="auto"/>
              <w:jc w:val="center"/>
              <w:rPr>
                <w:snapToGrid w:val="0"/>
                <w:sz w:val="28"/>
                <w:szCs w:val="28"/>
              </w:rPr>
            </w:pPr>
            <w:r w:rsidRPr="00892AD2">
              <w:rPr>
                <w:snapToGrid w:val="0"/>
                <w:sz w:val="28"/>
                <w:szCs w:val="28"/>
              </w:rPr>
              <w:t>(</w:t>
            </w:r>
            <w:r w:rsidR="00E05017" w:rsidRPr="00892AD2">
              <w:rPr>
                <w:snapToGrid w:val="0"/>
                <w:sz w:val="28"/>
                <w:szCs w:val="28"/>
              </w:rPr>
              <w:t>17, 21)</w:t>
            </w:r>
          </w:p>
        </w:tc>
      </w:tr>
      <w:tr w:rsidR="00E05017" w:rsidRPr="00892AD2">
        <w:trPr>
          <w:trHeight w:val="270"/>
        </w:trPr>
        <w:tc>
          <w:tcPr>
            <w:tcW w:w="1985" w:type="dxa"/>
          </w:tcPr>
          <w:p w:rsidR="00E05017" w:rsidRPr="00892AD2" w:rsidRDefault="00E05017" w:rsidP="00892AD2">
            <w:pPr>
              <w:spacing w:before="91" w:line="360" w:lineRule="auto"/>
              <w:jc w:val="both"/>
              <w:rPr>
                <w:i/>
                <w:snapToGrid w:val="0"/>
                <w:sz w:val="28"/>
                <w:szCs w:val="28"/>
              </w:rPr>
            </w:pPr>
            <w:r w:rsidRPr="00892AD2">
              <w:rPr>
                <w:i/>
                <w:snapToGrid w:val="0"/>
                <w:sz w:val="28"/>
                <w:szCs w:val="28"/>
              </w:rPr>
              <w:t>частоти</w:t>
            </w:r>
          </w:p>
        </w:tc>
        <w:tc>
          <w:tcPr>
            <w:tcW w:w="1362"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10</w:t>
            </w:r>
          </w:p>
        </w:tc>
        <w:tc>
          <w:tcPr>
            <w:tcW w:w="1362"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20</w:t>
            </w:r>
          </w:p>
        </w:tc>
        <w:tc>
          <w:tcPr>
            <w:tcW w:w="1362"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50</w:t>
            </w:r>
          </w:p>
        </w:tc>
        <w:tc>
          <w:tcPr>
            <w:tcW w:w="1362"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12</w:t>
            </w:r>
          </w:p>
        </w:tc>
        <w:tc>
          <w:tcPr>
            <w:tcW w:w="2065"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8</w:t>
            </w:r>
          </w:p>
        </w:tc>
      </w:tr>
    </w:tbl>
    <w:p w:rsidR="00E05017" w:rsidRPr="00892AD2" w:rsidRDefault="00E05017" w:rsidP="00892AD2">
      <w:pPr>
        <w:shd w:val="clear" w:color="auto" w:fill="FFFFFF"/>
        <w:spacing w:before="91" w:line="360" w:lineRule="auto"/>
        <w:ind w:left="567" w:hanging="567"/>
        <w:jc w:val="both"/>
        <w:rPr>
          <w:snapToGrid w:val="0"/>
          <w:sz w:val="28"/>
          <w:szCs w:val="28"/>
        </w:rPr>
      </w:pPr>
      <w:r w:rsidRPr="00892AD2">
        <w:rPr>
          <w:snapToGrid w:val="0"/>
          <w:sz w:val="28"/>
          <w:szCs w:val="28"/>
        </w:rPr>
        <w:t>13.17. Побудувати гістограму ча</w:t>
      </w:r>
      <w:r w:rsidR="00F607F7" w:rsidRPr="00892AD2">
        <w:rPr>
          <w:snapToGrid w:val="0"/>
          <w:sz w:val="28"/>
          <w:szCs w:val="28"/>
        </w:rPr>
        <w:t>стот заданого розп</w:t>
      </w:r>
      <w:r w:rsidR="004C73D6" w:rsidRPr="00892AD2">
        <w:rPr>
          <w:snapToGrid w:val="0"/>
          <w:sz w:val="28"/>
          <w:szCs w:val="28"/>
        </w:rPr>
        <w:t>оділу вибірки (див. табл. 13.13).</w:t>
      </w:r>
    </w:p>
    <w:p w:rsidR="004C73D6" w:rsidRPr="00892AD2" w:rsidRDefault="004C73D6"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13.13</w:t>
      </w:r>
    </w:p>
    <w:p w:rsidR="004C73D6" w:rsidRPr="00892AD2" w:rsidRDefault="004C73D6" w:rsidP="00892AD2">
      <w:pPr>
        <w:shd w:val="clear" w:color="auto" w:fill="FFFFFF"/>
        <w:spacing w:line="360" w:lineRule="auto"/>
        <w:ind w:left="567" w:hanging="567"/>
        <w:jc w:val="center"/>
        <w:rPr>
          <w:snapToGrid w:val="0"/>
          <w:color w:val="000000"/>
          <w:sz w:val="28"/>
          <w:szCs w:val="28"/>
        </w:rPr>
      </w:pPr>
      <w:r w:rsidRPr="00892AD2">
        <w:rPr>
          <w:snapToGrid w:val="0"/>
          <w:color w:val="000000"/>
          <w:sz w:val="28"/>
          <w:szCs w:val="28"/>
        </w:rPr>
        <w:t>Вихідні дані до задачі 13.17</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5"/>
        <w:gridCol w:w="850"/>
        <w:gridCol w:w="993"/>
        <w:gridCol w:w="992"/>
        <w:gridCol w:w="992"/>
        <w:gridCol w:w="1134"/>
        <w:gridCol w:w="1134"/>
        <w:gridCol w:w="1418"/>
      </w:tblGrid>
      <w:tr w:rsidR="00E05017" w:rsidRPr="00892AD2">
        <w:trPr>
          <w:trHeight w:val="330"/>
        </w:trPr>
        <w:tc>
          <w:tcPr>
            <w:tcW w:w="1985" w:type="dxa"/>
          </w:tcPr>
          <w:p w:rsidR="00E05017" w:rsidRPr="00892AD2" w:rsidRDefault="00E05017" w:rsidP="00892AD2">
            <w:pPr>
              <w:spacing w:before="91" w:line="360" w:lineRule="auto"/>
              <w:jc w:val="both"/>
              <w:rPr>
                <w:i/>
                <w:snapToGrid w:val="0"/>
                <w:sz w:val="28"/>
                <w:szCs w:val="28"/>
              </w:rPr>
            </w:pPr>
            <w:r w:rsidRPr="00892AD2">
              <w:rPr>
                <w:i/>
                <w:snapToGrid w:val="0"/>
                <w:sz w:val="28"/>
                <w:szCs w:val="28"/>
              </w:rPr>
              <w:t>інтервали</w:t>
            </w:r>
          </w:p>
        </w:tc>
        <w:tc>
          <w:tcPr>
            <w:tcW w:w="850"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(3, 5)</w:t>
            </w:r>
          </w:p>
        </w:tc>
        <w:tc>
          <w:tcPr>
            <w:tcW w:w="993"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(5, 7)</w:t>
            </w:r>
          </w:p>
        </w:tc>
        <w:tc>
          <w:tcPr>
            <w:tcW w:w="992"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(7, 9)</w:t>
            </w:r>
          </w:p>
        </w:tc>
        <w:tc>
          <w:tcPr>
            <w:tcW w:w="992"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(9, 11)</w:t>
            </w:r>
          </w:p>
        </w:tc>
        <w:tc>
          <w:tcPr>
            <w:tcW w:w="1134"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(11, 13)</w:t>
            </w:r>
          </w:p>
        </w:tc>
        <w:tc>
          <w:tcPr>
            <w:tcW w:w="1134" w:type="dxa"/>
          </w:tcPr>
          <w:p w:rsidR="00E05017" w:rsidRPr="00892AD2" w:rsidRDefault="00F607F7" w:rsidP="00892AD2">
            <w:pPr>
              <w:spacing w:before="91" w:line="360" w:lineRule="auto"/>
              <w:jc w:val="center"/>
              <w:rPr>
                <w:snapToGrid w:val="0"/>
                <w:sz w:val="28"/>
                <w:szCs w:val="28"/>
              </w:rPr>
            </w:pPr>
            <w:r w:rsidRPr="00892AD2">
              <w:rPr>
                <w:snapToGrid w:val="0"/>
                <w:sz w:val="28"/>
                <w:szCs w:val="28"/>
              </w:rPr>
              <w:t>(</w:t>
            </w:r>
            <w:r w:rsidR="00E05017" w:rsidRPr="00892AD2">
              <w:rPr>
                <w:snapToGrid w:val="0"/>
                <w:sz w:val="28"/>
                <w:szCs w:val="28"/>
              </w:rPr>
              <w:t>13, 15)</w:t>
            </w:r>
          </w:p>
        </w:tc>
        <w:tc>
          <w:tcPr>
            <w:tcW w:w="1418"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(15, 17)</w:t>
            </w:r>
          </w:p>
        </w:tc>
      </w:tr>
      <w:tr w:rsidR="00E05017" w:rsidRPr="00892AD2">
        <w:trPr>
          <w:trHeight w:val="270"/>
        </w:trPr>
        <w:tc>
          <w:tcPr>
            <w:tcW w:w="1985" w:type="dxa"/>
          </w:tcPr>
          <w:p w:rsidR="00E05017" w:rsidRPr="00892AD2" w:rsidRDefault="00E05017" w:rsidP="00892AD2">
            <w:pPr>
              <w:spacing w:before="91" w:line="360" w:lineRule="auto"/>
              <w:jc w:val="both"/>
              <w:rPr>
                <w:i/>
                <w:snapToGrid w:val="0"/>
                <w:sz w:val="28"/>
                <w:szCs w:val="28"/>
              </w:rPr>
            </w:pPr>
            <w:r w:rsidRPr="00892AD2">
              <w:rPr>
                <w:i/>
                <w:snapToGrid w:val="0"/>
                <w:sz w:val="28"/>
                <w:szCs w:val="28"/>
              </w:rPr>
              <w:t>частоти</w:t>
            </w:r>
          </w:p>
        </w:tc>
        <w:tc>
          <w:tcPr>
            <w:tcW w:w="850"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4</w:t>
            </w:r>
          </w:p>
        </w:tc>
        <w:tc>
          <w:tcPr>
            <w:tcW w:w="993"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6</w:t>
            </w:r>
          </w:p>
        </w:tc>
        <w:tc>
          <w:tcPr>
            <w:tcW w:w="992"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20</w:t>
            </w:r>
          </w:p>
        </w:tc>
        <w:tc>
          <w:tcPr>
            <w:tcW w:w="992"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40</w:t>
            </w:r>
          </w:p>
        </w:tc>
        <w:tc>
          <w:tcPr>
            <w:tcW w:w="1134"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20</w:t>
            </w:r>
          </w:p>
        </w:tc>
        <w:tc>
          <w:tcPr>
            <w:tcW w:w="1134"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4</w:t>
            </w:r>
          </w:p>
        </w:tc>
        <w:tc>
          <w:tcPr>
            <w:tcW w:w="1418"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6</w:t>
            </w:r>
          </w:p>
        </w:tc>
      </w:tr>
    </w:tbl>
    <w:p w:rsidR="00FE4E48" w:rsidRDefault="00FE4E48" w:rsidP="00892AD2">
      <w:pPr>
        <w:shd w:val="clear" w:color="auto" w:fill="FFFFFF"/>
        <w:spacing w:line="360" w:lineRule="auto"/>
        <w:ind w:left="567" w:hanging="567"/>
        <w:jc w:val="both"/>
        <w:rPr>
          <w:snapToGrid w:val="0"/>
          <w:sz w:val="28"/>
          <w:szCs w:val="28"/>
        </w:rPr>
      </w:pPr>
    </w:p>
    <w:p w:rsidR="00E05017" w:rsidRPr="00892AD2" w:rsidRDefault="00E05017" w:rsidP="00892AD2">
      <w:pPr>
        <w:shd w:val="clear" w:color="auto" w:fill="FFFFFF"/>
        <w:spacing w:line="360" w:lineRule="auto"/>
        <w:ind w:left="567" w:hanging="567"/>
        <w:jc w:val="both"/>
        <w:rPr>
          <w:snapToGrid w:val="0"/>
          <w:sz w:val="28"/>
          <w:szCs w:val="28"/>
        </w:rPr>
      </w:pPr>
      <w:r w:rsidRPr="00892AD2">
        <w:rPr>
          <w:snapToGrid w:val="0"/>
          <w:sz w:val="28"/>
          <w:szCs w:val="28"/>
        </w:rPr>
        <w:t>13.18. Маємо вибірку з 20 елементів: 7, 10, 9, 10, 11, 12, 13, 14, 13, 15, 14, 15, 14, 16, 12, 16, 14, 14, 16, 15. Виконати такі вправи:</w:t>
      </w:r>
    </w:p>
    <w:p w:rsidR="00E05017" w:rsidRPr="00892AD2" w:rsidRDefault="00E05017" w:rsidP="00892AD2">
      <w:pPr>
        <w:shd w:val="clear" w:color="auto" w:fill="FFFFFF"/>
        <w:spacing w:line="360" w:lineRule="auto"/>
        <w:ind w:left="567"/>
        <w:jc w:val="both"/>
        <w:rPr>
          <w:snapToGrid w:val="0"/>
          <w:sz w:val="28"/>
          <w:szCs w:val="28"/>
        </w:rPr>
      </w:pPr>
      <w:r w:rsidRPr="00892AD2">
        <w:rPr>
          <w:snapToGrid w:val="0"/>
          <w:sz w:val="28"/>
          <w:szCs w:val="28"/>
        </w:rPr>
        <w:t>а) побудувати статистичний розподіл вибірки та його емпіричну функцію розподілу;</w:t>
      </w:r>
    </w:p>
    <w:p w:rsidR="00E05017" w:rsidRPr="00892AD2" w:rsidRDefault="00E05017" w:rsidP="00892AD2">
      <w:pPr>
        <w:shd w:val="clear" w:color="auto" w:fill="FFFFFF"/>
        <w:spacing w:line="360" w:lineRule="auto"/>
        <w:ind w:left="567"/>
        <w:jc w:val="both"/>
        <w:rPr>
          <w:snapToGrid w:val="0"/>
          <w:sz w:val="28"/>
          <w:szCs w:val="28"/>
        </w:rPr>
      </w:pPr>
      <w:r w:rsidRPr="00892AD2">
        <w:rPr>
          <w:snapToGrid w:val="0"/>
          <w:sz w:val="28"/>
          <w:szCs w:val="28"/>
        </w:rPr>
        <w:t>б) побудувати полігон і гістограму частот та відносних частот, розбивши інтервал на чотири рівні підінтервали;</w:t>
      </w:r>
    </w:p>
    <w:p w:rsidR="00E05017" w:rsidRPr="00892AD2" w:rsidRDefault="00E05017" w:rsidP="00892AD2">
      <w:pPr>
        <w:shd w:val="clear" w:color="auto" w:fill="FFFFFF"/>
        <w:spacing w:line="360" w:lineRule="auto"/>
        <w:ind w:left="567"/>
        <w:jc w:val="both"/>
        <w:rPr>
          <w:snapToGrid w:val="0"/>
          <w:sz w:val="28"/>
          <w:szCs w:val="28"/>
        </w:rPr>
      </w:pPr>
      <w:r w:rsidRPr="00892AD2">
        <w:rPr>
          <w:snapToGrid w:val="0"/>
          <w:sz w:val="28"/>
          <w:szCs w:val="28"/>
        </w:rPr>
        <w:t>в) знайти моду та медіану.</w:t>
      </w:r>
    </w:p>
    <w:p w:rsidR="00E05017" w:rsidRPr="00892AD2" w:rsidRDefault="001A0861" w:rsidP="00892AD2">
      <w:pPr>
        <w:shd w:val="clear" w:color="auto" w:fill="FFFFFF"/>
        <w:spacing w:line="360" w:lineRule="auto"/>
        <w:ind w:left="567" w:hanging="567"/>
        <w:jc w:val="both"/>
        <w:rPr>
          <w:snapToGrid w:val="0"/>
          <w:sz w:val="28"/>
          <w:szCs w:val="28"/>
        </w:rPr>
      </w:pPr>
      <w:r w:rsidRPr="00892AD2">
        <w:rPr>
          <w:snapToGrid w:val="0"/>
          <w:sz w:val="28"/>
          <w:szCs w:val="28"/>
        </w:rPr>
        <w:t xml:space="preserve">13.19. </w:t>
      </w:r>
      <w:r w:rsidR="00E05017" w:rsidRPr="00892AD2">
        <w:rPr>
          <w:snapToGrid w:val="0"/>
          <w:sz w:val="28"/>
          <w:szCs w:val="28"/>
        </w:rPr>
        <w:t>Маємо вибірку з 20 елементів: 8, 5, 7, 9, 10, 9, 8, 4, 7, 8, 10, 9, 4, 8, 11, 9, 11, 8, 10, 11. Виконати такі вправи:</w:t>
      </w:r>
    </w:p>
    <w:p w:rsidR="00E05017" w:rsidRPr="00892AD2" w:rsidRDefault="00E05017" w:rsidP="00892AD2">
      <w:pPr>
        <w:shd w:val="clear" w:color="auto" w:fill="FFFFFF"/>
        <w:spacing w:line="360" w:lineRule="auto"/>
        <w:ind w:left="567"/>
        <w:jc w:val="both"/>
        <w:rPr>
          <w:snapToGrid w:val="0"/>
          <w:sz w:val="28"/>
          <w:szCs w:val="28"/>
        </w:rPr>
      </w:pPr>
      <w:r w:rsidRPr="00892AD2">
        <w:rPr>
          <w:snapToGrid w:val="0"/>
          <w:sz w:val="28"/>
          <w:szCs w:val="28"/>
        </w:rPr>
        <w:t>а) побудувати статистичний розподіл вибірки та його емпіричну функцію розподілу;</w:t>
      </w:r>
    </w:p>
    <w:p w:rsidR="00E05017" w:rsidRPr="00892AD2" w:rsidRDefault="00E05017" w:rsidP="00892AD2">
      <w:pPr>
        <w:shd w:val="clear" w:color="auto" w:fill="FFFFFF"/>
        <w:spacing w:line="360" w:lineRule="auto"/>
        <w:ind w:left="567"/>
        <w:jc w:val="both"/>
        <w:rPr>
          <w:snapToGrid w:val="0"/>
          <w:sz w:val="28"/>
          <w:szCs w:val="28"/>
        </w:rPr>
      </w:pPr>
      <w:r w:rsidRPr="00892AD2">
        <w:rPr>
          <w:snapToGrid w:val="0"/>
          <w:sz w:val="28"/>
          <w:szCs w:val="28"/>
        </w:rPr>
        <w:t>б) побудувати полігон і гістограму частот та відносних частот, розбивши інтервал на чотири рівні підінтервали;</w:t>
      </w:r>
    </w:p>
    <w:p w:rsidR="00E05017" w:rsidRPr="00892AD2" w:rsidRDefault="00E05017" w:rsidP="00892AD2">
      <w:pPr>
        <w:shd w:val="clear" w:color="auto" w:fill="FFFFFF"/>
        <w:spacing w:line="360" w:lineRule="auto"/>
        <w:ind w:left="567"/>
        <w:jc w:val="both"/>
        <w:rPr>
          <w:snapToGrid w:val="0"/>
          <w:sz w:val="28"/>
          <w:szCs w:val="28"/>
        </w:rPr>
      </w:pPr>
      <w:r w:rsidRPr="00892AD2">
        <w:rPr>
          <w:snapToGrid w:val="0"/>
          <w:sz w:val="28"/>
          <w:szCs w:val="28"/>
        </w:rPr>
        <w:t>в) знайти моду та медіану.</w:t>
      </w:r>
    </w:p>
    <w:p w:rsidR="00E05017" w:rsidRPr="00892AD2" w:rsidRDefault="0054106E" w:rsidP="00892AD2">
      <w:pPr>
        <w:shd w:val="clear" w:color="auto" w:fill="FFFFFF"/>
        <w:spacing w:line="360" w:lineRule="auto"/>
        <w:ind w:left="567" w:hanging="567"/>
        <w:jc w:val="both"/>
        <w:rPr>
          <w:snapToGrid w:val="0"/>
          <w:sz w:val="28"/>
          <w:szCs w:val="28"/>
        </w:rPr>
      </w:pPr>
      <w:r w:rsidRPr="00892AD2">
        <w:rPr>
          <w:snapToGrid w:val="0"/>
          <w:sz w:val="28"/>
          <w:szCs w:val="28"/>
        </w:rPr>
        <w:t xml:space="preserve">13.20. </w:t>
      </w:r>
      <w:r w:rsidR="00E05017" w:rsidRPr="00892AD2">
        <w:rPr>
          <w:snapToGrid w:val="0"/>
          <w:sz w:val="28"/>
          <w:szCs w:val="28"/>
        </w:rPr>
        <w:t>Маємо вибірку з 20 елементів: 3, 6, 9, 10, 6, 5, 11, 9, 7, 6, 7, 10, 9, 8, 11, 6, 5, 10, 8, 7. Виконати такі вправи:</w:t>
      </w:r>
    </w:p>
    <w:p w:rsidR="00E05017" w:rsidRPr="00892AD2" w:rsidRDefault="00E05017" w:rsidP="00892AD2">
      <w:pPr>
        <w:shd w:val="clear" w:color="auto" w:fill="FFFFFF"/>
        <w:spacing w:line="360" w:lineRule="auto"/>
        <w:ind w:left="567"/>
        <w:jc w:val="both"/>
        <w:rPr>
          <w:snapToGrid w:val="0"/>
          <w:sz w:val="28"/>
          <w:szCs w:val="28"/>
        </w:rPr>
      </w:pPr>
      <w:r w:rsidRPr="00892AD2">
        <w:rPr>
          <w:snapToGrid w:val="0"/>
          <w:sz w:val="28"/>
          <w:szCs w:val="28"/>
        </w:rPr>
        <w:lastRenderedPageBreak/>
        <w:t>а) побудувати статистичний розподіл вибірки та його емпіричну функцію розподілу;</w:t>
      </w:r>
    </w:p>
    <w:p w:rsidR="00E05017" w:rsidRPr="00892AD2" w:rsidRDefault="00E05017" w:rsidP="00892AD2">
      <w:pPr>
        <w:shd w:val="clear" w:color="auto" w:fill="FFFFFF"/>
        <w:spacing w:line="360" w:lineRule="auto"/>
        <w:ind w:left="567"/>
        <w:jc w:val="both"/>
        <w:rPr>
          <w:snapToGrid w:val="0"/>
          <w:sz w:val="28"/>
          <w:szCs w:val="28"/>
        </w:rPr>
      </w:pPr>
      <w:r w:rsidRPr="00892AD2">
        <w:rPr>
          <w:snapToGrid w:val="0"/>
          <w:sz w:val="28"/>
          <w:szCs w:val="28"/>
        </w:rPr>
        <w:t>б) побудувати полігон і гістограму частот та відносних частот, розбивши інтервал на чотири рівні підінтервали;</w:t>
      </w:r>
    </w:p>
    <w:p w:rsidR="00E05017" w:rsidRPr="00892AD2" w:rsidRDefault="00E05017" w:rsidP="00892AD2">
      <w:pPr>
        <w:shd w:val="clear" w:color="auto" w:fill="FFFFFF"/>
        <w:spacing w:line="360" w:lineRule="auto"/>
        <w:ind w:left="567"/>
        <w:jc w:val="both"/>
        <w:rPr>
          <w:snapToGrid w:val="0"/>
          <w:sz w:val="28"/>
          <w:szCs w:val="28"/>
        </w:rPr>
      </w:pPr>
      <w:r w:rsidRPr="00892AD2">
        <w:rPr>
          <w:snapToGrid w:val="0"/>
          <w:sz w:val="28"/>
          <w:szCs w:val="28"/>
        </w:rPr>
        <w:t>в) знайти моду та медіану.</w:t>
      </w:r>
    </w:p>
    <w:p w:rsidR="00E05017" w:rsidRPr="00892AD2" w:rsidRDefault="00E05017" w:rsidP="00892AD2">
      <w:pPr>
        <w:shd w:val="clear" w:color="auto" w:fill="FFFFFF"/>
        <w:spacing w:line="360" w:lineRule="auto"/>
        <w:jc w:val="both"/>
        <w:rPr>
          <w:snapToGrid w:val="0"/>
          <w:sz w:val="28"/>
          <w:szCs w:val="28"/>
        </w:rPr>
      </w:pPr>
      <w:r w:rsidRPr="00892AD2">
        <w:rPr>
          <w:snapToGrid w:val="0"/>
          <w:sz w:val="28"/>
          <w:szCs w:val="28"/>
        </w:rPr>
        <w:t>13.21. Вибірка за</w:t>
      </w:r>
      <w:r w:rsidR="007F222B" w:rsidRPr="00892AD2">
        <w:rPr>
          <w:snapToGrid w:val="0"/>
          <w:sz w:val="28"/>
          <w:szCs w:val="28"/>
        </w:rPr>
        <w:t>дана у вигляді роз</w:t>
      </w:r>
      <w:r w:rsidR="00EB0305" w:rsidRPr="00892AD2">
        <w:rPr>
          <w:snapToGrid w:val="0"/>
          <w:sz w:val="28"/>
          <w:szCs w:val="28"/>
        </w:rPr>
        <w:t>поділу частот (див. табл. 13.14</w:t>
      </w:r>
      <w:r w:rsidR="007F222B" w:rsidRPr="00892AD2">
        <w:rPr>
          <w:snapToGrid w:val="0"/>
          <w:sz w:val="28"/>
          <w:szCs w:val="28"/>
        </w:rPr>
        <w:t>).</w:t>
      </w:r>
    </w:p>
    <w:p w:rsidR="007F222B" w:rsidRPr="00892AD2" w:rsidRDefault="007F222B"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13.14</w:t>
      </w:r>
    </w:p>
    <w:p w:rsidR="007F222B" w:rsidRPr="00892AD2" w:rsidRDefault="007F222B" w:rsidP="00892AD2">
      <w:pPr>
        <w:shd w:val="clear" w:color="auto" w:fill="FFFFFF"/>
        <w:spacing w:line="360" w:lineRule="auto"/>
        <w:ind w:left="567" w:hanging="567"/>
        <w:jc w:val="center"/>
        <w:rPr>
          <w:snapToGrid w:val="0"/>
          <w:color w:val="000000"/>
          <w:sz w:val="28"/>
          <w:szCs w:val="28"/>
        </w:rPr>
      </w:pPr>
      <w:r w:rsidRPr="00892AD2">
        <w:rPr>
          <w:snapToGrid w:val="0"/>
          <w:color w:val="000000"/>
          <w:sz w:val="28"/>
          <w:szCs w:val="28"/>
        </w:rPr>
        <w:t>Вихідні дані до задачі 13.21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01"/>
        <w:gridCol w:w="2599"/>
        <w:gridCol w:w="2599"/>
        <w:gridCol w:w="2599"/>
      </w:tblGrid>
      <w:tr w:rsidR="00E05017" w:rsidRPr="00892AD2">
        <w:trPr>
          <w:trHeight w:val="300"/>
        </w:trPr>
        <w:tc>
          <w:tcPr>
            <w:tcW w:w="1701" w:type="dxa"/>
          </w:tcPr>
          <w:p w:rsidR="00E05017" w:rsidRPr="00892AD2" w:rsidRDefault="00E05017" w:rsidP="00892AD2">
            <w:pPr>
              <w:spacing w:before="91" w:line="360" w:lineRule="auto"/>
              <w:jc w:val="both"/>
              <w:rPr>
                <w:snapToGrid w:val="0"/>
                <w:sz w:val="28"/>
                <w:szCs w:val="28"/>
              </w:rPr>
            </w:pPr>
            <w:r w:rsidRPr="00892AD2">
              <w:rPr>
                <w:snapToGrid w:val="0"/>
                <w:position w:val="-12"/>
                <w:sz w:val="28"/>
                <w:szCs w:val="28"/>
              </w:rPr>
              <w:object w:dxaOrig="240" w:dyaOrig="360">
                <v:shape id="_x0000_i1466" type="#_x0000_t75" style="width:12.55pt;height:17.6pt" o:ole="" fillcolor="window">
                  <v:imagedata r:id="rId798" o:title=""/>
                </v:shape>
                <o:OLEObject Type="Embed" ProgID="Equation.3" ShapeID="_x0000_i1466" DrawAspect="Content" ObjectID="_1616420402" r:id="rId814"/>
              </w:object>
            </w:r>
          </w:p>
        </w:tc>
        <w:tc>
          <w:tcPr>
            <w:tcW w:w="2599"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2</w:t>
            </w:r>
          </w:p>
        </w:tc>
        <w:tc>
          <w:tcPr>
            <w:tcW w:w="2599"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5</w:t>
            </w:r>
          </w:p>
        </w:tc>
        <w:tc>
          <w:tcPr>
            <w:tcW w:w="2599"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7</w:t>
            </w:r>
          </w:p>
        </w:tc>
      </w:tr>
      <w:tr w:rsidR="00E05017" w:rsidRPr="00892AD2">
        <w:trPr>
          <w:trHeight w:val="225"/>
        </w:trPr>
        <w:tc>
          <w:tcPr>
            <w:tcW w:w="1701" w:type="dxa"/>
          </w:tcPr>
          <w:p w:rsidR="00E05017" w:rsidRPr="00892AD2" w:rsidRDefault="00E05017" w:rsidP="00892AD2">
            <w:pPr>
              <w:spacing w:before="91" w:line="360" w:lineRule="auto"/>
              <w:jc w:val="both"/>
              <w:rPr>
                <w:snapToGrid w:val="0"/>
                <w:sz w:val="28"/>
                <w:szCs w:val="28"/>
              </w:rPr>
            </w:pPr>
            <w:r w:rsidRPr="00892AD2">
              <w:rPr>
                <w:snapToGrid w:val="0"/>
                <w:position w:val="-12"/>
                <w:sz w:val="28"/>
                <w:szCs w:val="28"/>
              </w:rPr>
              <w:object w:dxaOrig="240" w:dyaOrig="360">
                <v:shape id="_x0000_i1467" type="#_x0000_t75" style="width:12.55pt;height:17.6pt" o:ole="" fillcolor="window">
                  <v:imagedata r:id="rId800" o:title=""/>
                </v:shape>
                <o:OLEObject Type="Embed" ProgID="Equation.3" ShapeID="_x0000_i1467" DrawAspect="Content" ObjectID="_1616420403" r:id="rId815"/>
              </w:object>
            </w:r>
          </w:p>
        </w:tc>
        <w:tc>
          <w:tcPr>
            <w:tcW w:w="2599"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1</w:t>
            </w:r>
          </w:p>
        </w:tc>
        <w:tc>
          <w:tcPr>
            <w:tcW w:w="2599"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3</w:t>
            </w:r>
          </w:p>
        </w:tc>
        <w:tc>
          <w:tcPr>
            <w:tcW w:w="2599"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6</w:t>
            </w:r>
          </w:p>
        </w:tc>
      </w:tr>
    </w:tbl>
    <w:p w:rsidR="00FE4E48" w:rsidRDefault="00FE4E48" w:rsidP="00892AD2">
      <w:pPr>
        <w:shd w:val="clear" w:color="auto" w:fill="FFFFFF"/>
        <w:spacing w:before="91" w:line="360" w:lineRule="auto"/>
        <w:ind w:firstLine="567"/>
        <w:jc w:val="both"/>
        <w:rPr>
          <w:snapToGrid w:val="0"/>
          <w:sz w:val="28"/>
          <w:szCs w:val="28"/>
        </w:rPr>
      </w:pPr>
    </w:p>
    <w:p w:rsidR="00E05017" w:rsidRPr="00892AD2" w:rsidRDefault="00E05017" w:rsidP="00892AD2">
      <w:pPr>
        <w:shd w:val="clear" w:color="auto" w:fill="FFFFFF"/>
        <w:spacing w:before="91" w:line="360" w:lineRule="auto"/>
        <w:ind w:firstLine="567"/>
        <w:jc w:val="both"/>
        <w:rPr>
          <w:snapToGrid w:val="0"/>
          <w:sz w:val="28"/>
          <w:szCs w:val="28"/>
        </w:rPr>
      </w:pPr>
      <w:r w:rsidRPr="00892AD2">
        <w:rPr>
          <w:snapToGrid w:val="0"/>
          <w:sz w:val="28"/>
          <w:szCs w:val="28"/>
        </w:rPr>
        <w:t>Знайти розподіл відносних частот. Зробити контроль.</w:t>
      </w:r>
    </w:p>
    <w:p w:rsidR="00E05017" w:rsidRPr="00892AD2" w:rsidRDefault="00E05017" w:rsidP="00892AD2">
      <w:pPr>
        <w:shd w:val="clear" w:color="auto" w:fill="FFFFFF"/>
        <w:spacing w:before="91" w:line="360" w:lineRule="auto"/>
        <w:ind w:left="567" w:hanging="567"/>
        <w:jc w:val="both"/>
        <w:rPr>
          <w:snapToGrid w:val="0"/>
          <w:sz w:val="28"/>
          <w:szCs w:val="28"/>
        </w:rPr>
      </w:pPr>
      <w:r w:rsidRPr="00892AD2">
        <w:rPr>
          <w:snapToGrid w:val="0"/>
          <w:sz w:val="28"/>
          <w:szCs w:val="28"/>
        </w:rPr>
        <w:t>13.22. Побудувати емпіричну функцію розподілу, гістограму та полігон частот вибірки, поданої у вигляді таб</w:t>
      </w:r>
      <w:r w:rsidR="007F222B" w:rsidRPr="00892AD2">
        <w:rPr>
          <w:snapToGrid w:val="0"/>
          <w:sz w:val="28"/>
          <w:szCs w:val="28"/>
        </w:rPr>
        <w:t>лиці частот (див. табл. 13.15).</w:t>
      </w:r>
    </w:p>
    <w:p w:rsidR="007F222B" w:rsidRPr="00892AD2" w:rsidRDefault="007F222B"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13.15</w:t>
      </w:r>
    </w:p>
    <w:p w:rsidR="007F222B" w:rsidRPr="00892AD2" w:rsidRDefault="007F222B" w:rsidP="00892AD2">
      <w:pPr>
        <w:shd w:val="clear" w:color="auto" w:fill="FFFFFF"/>
        <w:spacing w:line="360" w:lineRule="auto"/>
        <w:ind w:left="567" w:hanging="567"/>
        <w:jc w:val="center"/>
        <w:rPr>
          <w:snapToGrid w:val="0"/>
          <w:color w:val="000000"/>
          <w:sz w:val="28"/>
          <w:szCs w:val="28"/>
        </w:rPr>
      </w:pPr>
      <w:r w:rsidRPr="00892AD2">
        <w:rPr>
          <w:snapToGrid w:val="0"/>
          <w:color w:val="000000"/>
          <w:sz w:val="28"/>
          <w:szCs w:val="28"/>
        </w:rPr>
        <w:t>Вихідні дані до задачі 13.22</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18"/>
        <w:gridCol w:w="1134"/>
        <w:gridCol w:w="1134"/>
        <w:gridCol w:w="1134"/>
        <w:gridCol w:w="992"/>
        <w:gridCol w:w="851"/>
        <w:gridCol w:w="850"/>
        <w:gridCol w:w="992"/>
        <w:gridCol w:w="993"/>
      </w:tblGrid>
      <w:tr w:rsidR="00902870" w:rsidRPr="00892AD2">
        <w:trPr>
          <w:trHeight w:val="405"/>
        </w:trPr>
        <w:tc>
          <w:tcPr>
            <w:tcW w:w="1418" w:type="dxa"/>
          </w:tcPr>
          <w:p w:rsidR="00E05017" w:rsidRPr="00892AD2" w:rsidRDefault="00E05017" w:rsidP="00892AD2">
            <w:pPr>
              <w:spacing w:before="91" w:line="360" w:lineRule="auto"/>
              <w:jc w:val="both"/>
              <w:rPr>
                <w:i/>
                <w:snapToGrid w:val="0"/>
                <w:sz w:val="28"/>
                <w:szCs w:val="28"/>
              </w:rPr>
            </w:pPr>
            <w:r w:rsidRPr="00892AD2">
              <w:rPr>
                <w:i/>
                <w:snapToGrid w:val="0"/>
                <w:sz w:val="28"/>
                <w:szCs w:val="28"/>
              </w:rPr>
              <w:t>інтервал</w:t>
            </w:r>
          </w:p>
        </w:tc>
        <w:tc>
          <w:tcPr>
            <w:tcW w:w="1134" w:type="dxa"/>
          </w:tcPr>
          <w:p w:rsidR="00E05017" w:rsidRPr="00892AD2" w:rsidRDefault="00E05017" w:rsidP="00892AD2">
            <w:pPr>
              <w:spacing w:before="91" w:line="360" w:lineRule="auto"/>
              <w:jc w:val="center"/>
              <w:rPr>
                <w:snapToGrid w:val="0"/>
                <w:sz w:val="28"/>
                <w:szCs w:val="28"/>
                <w:lang w:val="en-US"/>
              </w:rPr>
            </w:pPr>
            <w:r w:rsidRPr="00892AD2">
              <w:rPr>
                <w:snapToGrid w:val="0"/>
                <w:sz w:val="28"/>
                <w:szCs w:val="28"/>
                <w:lang w:val="en-US"/>
              </w:rPr>
              <w:t>[</w:t>
            </w:r>
            <w:r w:rsidR="008A5721" w:rsidRPr="00892AD2">
              <w:rPr>
                <w:snapToGrid w:val="0"/>
                <w:sz w:val="28"/>
                <w:szCs w:val="28"/>
              </w:rPr>
              <w:t xml:space="preserve">- </w:t>
            </w:r>
            <w:r w:rsidRPr="00892AD2">
              <w:rPr>
                <w:snapToGrid w:val="0"/>
                <w:sz w:val="28"/>
                <w:szCs w:val="28"/>
                <w:lang w:val="en-US"/>
              </w:rPr>
              <w:t>3; -2)</w:t>
            </w:r>
          </w:p>
        </w:tc>
        <w:tc>
          <w:tcPr>
            <w:tcW w:w="1134"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[-2; -1)</w:t>
            </w:r>
          </w:p>
        </w:tc>
        <w:tc>
          <w:tcPr>
            <w:tcW w:w="1134"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[-1; 0)</w:t>
            </w:r>
          </w:p>
        </w:tc>
        <w:tc>
          <w:tcPr>
            <w:tcW w:w="992"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[0; 1)</w:t>
            </w:r>
          </w:p>
        </w:tc>
        <w:tc>
          <w:tcPr>
            <w:tcW w:w="851"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[1; 2)</w:t>
            </w:r>
          </w:p>
        </w:tc>
        <w:tc>
          <w:tcPr>
            <w:tcW w:w="850"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[2; 3)</w:t>
            </w:r>
          </w:p>
        </w:tc>
        <w:tc>
          <w:tcPr>
            <w:tcW w:w="992"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[3; 4)</w:t>
            </w:r>
          </w:p>
        </w:tc>
        <w:tc>
          <w:tcPr>
            <w:tcW w:w="993"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[4; 5)</w:t>
            </w:r>
          </w:p>
        </w:tc>
      </w:tr>
      <w:tr w:rsidR="00902870" w:rsidRPr="00892AD2">
        <w:trPr>
          <w:trHeight w:val="405"/>
        </w:trPr>
        <w:tc>
          <w:tcPr>
            <w:tcW w:w="1418" w:type="dxa"/>
          </w:tcPr>
          <w:p w:rsidR="00E05017" w:rsidRPr="00892AD2" w:rsidRDefault="00E05017" w:rsidP="00892AD2">
            <w:pPr>
              <w:spacing w:before="91" w:line="360" w:lineRule="auto"/>
              <w:jc w:val="both"/>
              <w:rPr>
                <w:snapToGrid w:val="0"/>
                <w:sz w:val="28"/>
                <w:szCs w:val="28"/>
              </w:rPr>
            </w:pPr>
            <w:r w:rsidRPr="00892AD2">
              <w:rPr>
                <w:snapToGrid w:val="0"/>
                <w:position w:val="-12"/>
                <w:sz w:val="28"/>
                <w:szCs w:val="28"/>
              </w:rPr>
              <w:object w:dxaOrig="240" w:dyaOrig="360">
                <v:shape id="_x0000_i1468" type="#_x0000_t75" style="width:12.55pt;height:17.6pt" o:ole="" fillcolor="window">
                  <v:imagedata r:id="rId800" o:title=""/>
                </v:shape>
                <o:OLEObject Type="Embed" ProgID="Equation.3" ShapeID="_x0000_i1468" DrawAspect="Content" ObjectID="_1616420404" r:id="rId816"/>
              </w:object>
            </w:r>
          </w:p>
        </w:tc>
        <w:tc>
          <w:tcPr>
            <w:tcW w:w="1134"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3</w:t>
            </w:r>
          </w:p>
        </w:tc>
        <w:tc>
          <w:tcPr>
            <w:tcW w:w="1134"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10</w:t>
            </w:r>
          </w:p>
        </w:tc>
        <w:tc>
          <w:tcPr>
            <w:tcW w:w="1134"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15</w:t>
            </w:r>
          </w:p>
        </w:tc>
        <w:tc>
          <w:tcPr>
            <w:tcW w:w="992"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24</w:t>
            </w:r>
          </w:p>
        </w:tc>
        <w:tc>
          <w:tcPr>
            <w:tcW w:w="851"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25</w:t>
            </w:r>
          </w:p>
        </w:tc>
        <w:tc>
          <w:tcPr>
            <w:tcW w:w="850"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13</w:t>
            </w:r>
          </w:p>
        </w:tc>
        <w:tc>
          <w:tcPr>
            <w:tcW w:w="992"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7</w:t>
            </w:r>
          </w:p>
        </w:tc>
        <w:tc>
          <w:tcPr>
            <w:tcW w:w="993"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3</w:t>
            </w:r>
          </w:p>
        </w:tc>
      </w:tr>
    </w:tbl>
    <w:p w:rsidR="00FE4E48" w:rsidRDefault="00FE4E48" w:rsidP="00892AD2">
      <w:pPr>
        <w:shd w:val="clear" w:color="auto" w:fill="FFFFFF"/>
        <w:spacing w:before="91" w:line="360" w:lineRule="auto"/>
        <w:ind w:left="567" w:hanging="567"/>
        <w:jc w:val="both"/>
        <w:rPr>
          <w:snapToGrid w:val="0"/>
          <w:sz w:val="28"/>
          <w:szCs w:val="28"/>
        </w:rPr>
      </w:pPr>
    </w:p>
    <w:p w:rsidR="00E05017" w:rsidRPr="00892AD2" w:rsidRDefault="00E05017" w:rsidP="00892AD2">
      <w:pPr>
        <w:shd w:val="clear" w:color="auto" w:fill="FFFFFF"/>
        <w:spacing w:before="91" w:line="360" w:lineRule="auto"/>
        <w:ind w:left="567" w:hanging="567"/>
        <w:jc w:val="both"/>
        <w:rPr>
          <w:snapToGrid w:val="0"/>
          <w:sz w:val="28"/>
          <w:szCs w:val="28"/>
        </w:rPr>
      </w:pPr>
      <w:r w:rsidRPr="00892AD2">
        <w:rPr>
          <w:snapToGrid w:val="0"/>
          <w:sz w:val="28"/>
          <w:szCs w:val="28"/>
        </w:rPr>
        <w:t>13.23. Побудувати емпіричну функцію розподілу, гістограму та полігон частот вибірки, поданої у вигляді таб</w:t>
      </w:r>
      <w:r w:rsidR="002E42A1" w:rsidRPr="00892AD2">
        <w:rPr>
          <w:snapToGrid w:val="0"/>
          <w:sz w:val="28"/>
          <w:szCs w:val="28"/>
        </w:rPr>
        <w:t>лиці частот (див. табл. 13.16).</w:t>
      </w:r>
    </w:p>
    <w:p w:rsidR="002E42A1" w:rsidRPr="00892AD2" w:rsidRDefault="002E42A1"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13.16</w:t>
      </w:r>
    </w:p>
    <w:p w:rsidR="002E42A1" w:rsidRPr="00892AD2" w:rsidRDefault="002E42A1" w:rsidP="00892AD2">
      <w:pPr>
        <w:shd w:val="clear" w:color="auto" w:fill="FFFFFF"/>
        <w:spacing w:line="360" w:lineRule="auto"/>
        <w:ind w:left="567" w:hanging="567"/>
        <w:jc w:val="center"/>
        <w:rPr>
          <w:snapToGrid w:val="0"/>
          <w:color w:val="000000"/>
          <w:sz w:val="28"/>
          <w:szCs w:val="28"/>
        </w:rPr>
      </w:pPr>
      <w:r w:rsidRPr="00892AD2">
        <w:rPr>
          <w:snapToGrid w:val="0"/>
          <w:color w:val="000000"/>
          <w:sz w:val="28"/>
          <w:szCs w:val="28"/>
        </w:rPr>
        <w:t>Вихідні дані до задачі 13.23</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43"/>
        <w:gridCol w:w="1531"/>
        <w:gridCol w:w="1531"/>
        <w:gridCol w:w="1531"/>
        <w:gridCol w:w="1531"/>
        <w:gridCol w:w="1531"/>
      </w:tblGrid>
      <w:tr w:rsidR="00E05017" w:rsidRPr="00892AD2">
        <w:trPr>
          <w:trHeight w:val="405"/>
        </w:trPr>
        <w:tc>
          <w:tcPr>
            <w:tcW w:w="1843" w:type="dxa"/>
          </w:tcPr>
          <w:p w:rsidR="00E05017" w:rsidRPr="00892AD2" w:rsidRDefault="00E05017" w:rsidP="00892AD2">
            <w:pPr>
              <w:spacing w:before="91" w:line="360" w:lineRule="auto"/>
              <w:jc w:val="both"/>
              <w:rPr>
                <w:i/>
                <w:snapToGrid w:val="0"/>
                <w:sz w:val="28"/>
                <w:szCs w:val="28"/>
              </w:rPr>
            </w:pPr>
            <w:r w:rsidRPr="00892AD2">
              <w:rPr>
                <w:i/>
                <w:snapToGrid w:val="0"/>
                <w:sz w:val="28"/>
                <w:szCs w:val="28"/>
              </w:rPr>
              <w:t>інтервал</w:t>
            </w:r>
          </w:p>
        </w:tc>
        <w:tc>
          <w:tcPr>
            <w:tcW w:w="1531" w:type="dxa"/>
          </w:tcPr>
          <w:p w:rsidR="00E05017" w:rsidRPr="00892AD2" w:rsidRDefault="00E05017" w:rsidP="00892AD2">
            <w:pPr>
              <w:spacing w:before="91" w:line="360" w:lineRule="auto"/>
              <w:jc w:val="center"/>
              <w:rPr>
                <w:snapToGrid w:val="0"/>
                <w:sz w:val="28"/>
                <w:szCs w:val="28"/>
                <w:lang w:val="en-US"/>
              </w:rPr>
            </w:pPr>
            <w:r w:rsidRPr="00892AD2">
              <w:rPr>
                <w:snapToGrid w:val="0"/>
                <w:sz w:val="28"/>
                <w:szCs w:val="28"/>
                <w:lang w:val="en-US"/>
              </w:rPr>
              <w:t>[0,2; 2,2)</w:t>
            </w:r>
          </w:p>
        </w:tc>
        <w:tc>
          <w:tcPr>
            <w:tcW w:w="1531"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[2,2; 4,2)</w:t>
            </w:r>
          </w:p>
        </w:tc>
        <w:tc>
          <w:tcPr>
            <w:tcW w:w="1531"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[4,2; 6,2)</w:t>
            </w:r>
          </w:p>
        </w:tc>
        <w:tc>
          <w:tcPr>
            <w:tcW w:w="1531"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[6,2; 8,2)</w:t>
            </w:r>
          </w:p>
        </w:tc>
        <w:tc>
          <w:tcPr>
            <w:tcW w:w="1531"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[8,2; 12,2)</w:t>
            </w:r>
          </w:p>
        </w:tc>
      </w:tr>
      <w:tr w:rsidR="00E05017" w:rsidRPr="00892AD2">
        <w:trPr>
          <w:trHeight w:val="405"/>
        </w:trPr>
        <w:tc>
          <w:tcPr>
            <w:tcW w:w="1843" w:type="dxa"/>
          </w:tcPr>
          <w:p w:rsidR="00E05017" w:rsidRPr="00892AD2" w:rsidRDefault="00E05017" w:rsidP="00892AD2">
            <w:pPr>
              <w:spacing w:before="91" w:line="360" w:lineRule="auto"/>
              <w:jc w:val="both"/>
              <w:rPr>
                <w:snapToGrid w:val="0"/>
                <w:sz w:val="28"/>
                <w:szCs w:val="28"/>
              </w:rPr>
            </w:pPr>
            <w:r w:rsidRPr="00892AD2">
              <w:rPr>
                <w:snapToGrid w:val="0"/>
                <w:position w:val="-12"/>
                <w:sz w:val="28"/>
                <w:szCs w:val="28"/>
              </w:rPr>
              <w:object w:dxaOrig="240" w:dyaOrig="360">
                <v:shape id="_x0000_i1469" type="#_x0000_t75" style="width:12.55pt;height:17.6pt" o:ole="" fillcolor="window">
                  <v:imagedata r:id="rId800" o:title=""/>
                </v:shape>
                <o:OLEObject Type="Embed" ProgID="Equation.3" ShapeID="_x0000_i1469" DrawAspect="Content" ObjectID="_1616420405" r:id="rId817"/>
              </w:object>
            </w:r>
          </w:p>
        </w:tc>
        <w:tc>
          <w:tcPr>
            <w:tcW w:w="1531"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70</w:t>
            </w:r>
          </w:p>
        </w:tc>
        <w:tc>
          <w:tcPr>
            <w:tcW w:w="1531"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20</w:t>
            </w:r>
          </w:p>
        </w:tc>
        <w:tc>
          <w:tcPr>
            <w:tcW w:w="1531"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4</w:t>
            </w:r>
          </w:p>
        </w:tc>
        <w:tc>
          <w:tcPr>
            <w:tcW w:w="1531"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3</w:t>
            </w:r>
          </w:p>
        </w:tc>
        <w:tc>
          <w:tcPr>
            <w:tcW w:w="1531"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3</w:t>
            </w:r>
          </w:p>
        </w:tc>
      </w:tr>
    </w:tbl>
    <w:p w:rsidR="00FE4E48" w:rsidRDefault="00FE4E48" w:rsidP="00892AD2">
      <w:pPr>
        <w:shd w:val="clear" w:color="auto" w:fill="FFFFFF"/>
        <w:spacing w:before="91" w:line="360" w:lineRule="auto"/>
        <w:jc w:val="both"/>
        <w:rPr>
          <w:snapToGrid w:val="0"/>
          <w:sz w:val="28"/>
          <w:szCs w:val="28"/>
        </w:rPr>
      </w:pPr>
    </w:p>
    <w:p w:rsidR="00FE4E48" w:rsidRDefault="00E05017" w:rsidP="00892AD2">
      <w:pPr>
        <w:shd w:val="clear" w:color="auto" w:fill="FFFFFF"/>
        <w:spacing w:before="91" w:line="360" w:lineRule="auto"/>
        <w:jc w:val="both"/>
        <w:rPr>
          <w:snapToGrid w:val="0"/>
          <w:sz w:val="28"/>
          <w:szCs w:val="28"/>
        </w:rPr>
      </w:pPr>
      <w:r w:rsidRPr="00892AD2">
        <w:rPr>
          <w:snapToGrid w:val="0"/>
          <w:sz w:val="28"/>
          <w:szCs w:val="28"/>
        </w:rPr>
        <w:t>13.24. Обчислити моду та медіану для вибірки</w:t>
      </w:r>
      <w:r w:rsidR="002E42A1" w:rsidRPr="00892AD2">
        <w:rPr>
          <w:snapToGrid w:val="0"/>
          <w:sz w:val="28"/>
          <w:szCs w:val="28"/>
        </w:rPr>
        <w:t xml:space="preserve"> (див. табл. 13.17).</w:t>
      </w:r>
    </w:p>
    <w:p w:rsidR="002E42A1" w:rsidRPr="00892AD2" w:rsidRDefault="00FE4E48" w:rsidP="00FE4E48">
      <w:pPr>
        <w:shd w:val="clear" w:color="auto" w:fill="FFFFFF"/>
        <w:spacing w:before="91" w:line="360" w:lineRule="auto"/>
        <w:jc w:val="right"/>
        <w:rPr>
          <w:i/>
          <w:snapToGrid w:val="0"/>
          <w:color w:val="000000"/>
          <w:sz w:val="28"/>
          <w:szCs w:val="28"/>
        </w:rPr>
      </w:pPr>
      <w:r>
        <w:rPr>
          <w:snapToGrid w:val="0"/>
          <w:sz w:val="28"/>
          <w:szCs w:val="28"/>
        </w:rPr>
        <w:br w:type="page"/>
      </w:r>
      <w:r w:rsidR="002E42A1" w:rsidRPr="00892AD2">
        <w:rPr>
          <w:i/>
          <w:snapToGrid w:val="0"/>
          <w:color w:val="000000"/>
          <w:sz w:val="28"/>
          <w:szCs w:val="28"/>
        </w:rPr>
        <w:lastRenderedPageBreak/>
        <w:t>Таблиця 13.17</w:t>
      </w:r>
    </w:p>
    <w:p w:rsidR="002E42A1" w:rsidRPr="00892AD2" w:rsidRDefault="002E42A1" w:rsidP="00892AD2">
      <w:pPr>
        <w:shd w:val="clear" w:color="auto" w:fill="FFFFFF"/>
        <w:spacing w:line="360" w:lineRule="auto"/>
        <w:ind w:left="567" w:hanging="567"/>
        <w:jc w:val="center"/>
        <w:rPr>
          <w:snapToGrid w:val="0"/>
          <w:color w:val="000000"/>
          <w:sz w:val="28"/>
          <w:szCs w:val="28"/>
        </w:rPr>
      </w:pPr>
      <w:r w:rsidRPr="00892AD2">
        <w:rPr>
          <w:snapToGrid w:val="0"/>
          <w:color w:val="000000"/>
          <w:sz w:val="28"/>
          <w:szCs w:val="28"/>
        </w:rPr>
        <w:t>Вихідні дані до задачі 13.24</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43"/>
        <w:gridCol w:w="1913"/>
        <w:gridCol w:w="1914"/>
        <w:gridCol w:w="1914"/>
        <w:gridCol w:w="1914"/>
      </w:tblGrid>
      <w:tr w:rsidR="00E05017" w:rsidRPr="00892AD2">
        <w:trPr>
          <w:trHeight w:val="405"/>
        </w:trPr>
        <w:tc>
          <w:tcPr>
            <w:tcW w:w="1843" w:type="dxa"/>
          </w:tcPr>
          <w:p w:rsidR="00E05017" w:rsidRPr="00892AD2" w:rsidRDefault="00E05017" w:rsidP="00892AD2">
            <w:pPr>
              <w:spacing w:before="91" w:line="360" w:lineRule="auto"/>
              <w:jc w:val="both"/>
              <w:rPr>
                <w:i/>
                <w:snapToGrid w:val="0"/>
                <w:sz w:val="28"/>
                <w:szCs w:val="28"/>
              </w:rPr>
            </w:pPr>
            <w:r w:rsidRPr="00892AD2">
              <w:rPr>
                <w:i/>
                <w:snapToGrid w:val="0"/>
                <w:sz w:val="28"/>
                <w:szCs w:val="28"/>
              </w:rPr>
              <w:t>інтервал</w:t>
            </w:r>
          </w:p>
        </w:tc>
        <w:tc>
          <w:tcPr>
            <w:tcW w:w="1913" w:type="dxa"/>
          </w:tcPr>
          <w:p w:rsidR="00E05017" w:rsidRPr="00892AD2" w:rsidRDefault="00E05017" w:rsidP="00892AD2">
            <w:pPr>
              <w:spacing w:before="91" w:line="360" w:lineRule="auto"/>
              <w:jc w:val="both"/>
              <w:rPr>
                <w:snapToGrid w:val="0"/>
                <w:sz w:val="28"/>
                <w:szCs w:val="28"/>
                <w:lang w:val="en-US"/>
              </w:rPr>
            </w:pPr>
            <w:r w:rsidRPr="00892AD2">
              <w:rPr>
                <w:snapToGrid w:val="0"/>
                <w:sz w:val="28"/>
                <w:szCs w:val="28"/>
                <w:lang w:val="en-US"/>
              </w:rPr>
              <w:t>[-2; 0)</w:t>
            </w:r>
          </w:p>
        </w:tc>
        <w:tc>
          <w:tcPr>
            <w:tcW w:w="1914" w:type="dxa"/>
          </w:tcPr>
          <w:p w:rsidR="00E05017" w:rsidRPr="00892AD2" w:rsidRDefault="00E05017" w:rsidP="00892AD2">
            <w:pPr>
              <w:spacing w:before="91" w:line="360" w:lineRule="auto"/>
              <w:jc w:val="both"/>
              <w:rPr>
                <w:snapToGrid w:val="0"/>
                <w:sz w:val="28"/>
                <w:szCs w:val="28"/>
              </w:rPr>
            </w:pPr>
            <w:r w:rsidRPr="00892AD2">
              <w:rPr>
                <w:snapToGrid w:val="0"/>
                <w:sz w:val="28"/>
                <w:szCs w:val="28"/>
              </w:rPr>
              <w:t>[0; 4)</w:t>
            </w:r>
          </w:p>
        </w:tc>
        <w:tc>
          <w:tcPr>
            <w:tcW w:w="1914" w:type="dxa"/>
          </w:tcPr>
          <w:p w:rsidR="00E05017" w:rsidRPr="00892AD2" w:rsidRDefault="00E05017" w:rsidP="00892AD2">
            <w:pPr>
              <w:spacing w:before="91" w:line="360" w:lineRule="auto"/>
              <w:jc w:val="both"/>
              <w:rPr>
                <w:snapToGrid w:val="0"/>
                <w:sz w:val="28"/>
                <w:szCs w:val="28"/>
              </w:rPr>
            </w:pPr>
            <w:r w:rsidRPr="00892AD2">
              <w:rPr>
                <w:snapToGrid w:val="0"/>
                <w:sz w:val="28"/>
                <w:szCs w:val="28"/>
              </w:rPr>
              <w:t>[4; 6)</w:t>
            </w:r>
          </w:p>
        </w:tc>
        <w:tc>
          <w:tcPr>
            <w:tcW w:w="1914" w:type="dxa"/>
          </w:tcPr>
          <w:p w:rsidR="00E05017" w:rsidRPr="00892AD2" w:rsidRDefault="00E05017" w:rsidP="00892AD2">
            <w:pPr>
              <w:spacing w:before="91" w:line="360" w:lineRule="auto"/>
              <w:jc w:val="both"/>
              <w:rPr>
                <w:snapToGrid w:val="0"/>
                <w:sz w:val="28"/>
                <w:szCs w:val="28"/>
              </w:rPr>
            </w:pPr>
            <w:r w:rsidRPr="00892AD2">
              <w:rPr>
                <w:snapToGrid w:val="0"/>
                <w:sz w:val="28"/>
                <w:szCs w:val="28"/>
              </w:rPr>
              <w:t>[6; 10)</w:t>
            </w:r>
          </w:p>
        </w:tc>
      </w:tr>
      <w:tr w:rsidR="00E05017" w:rsidRPr="00892AD2">
        <w:trPr>
          <w:trHeight w:val="405"/>
        </w:trPr>
        <w:tc>
          <w:tcPr>
            <w:tcW w:w="1843" w:type="dxa"/>
          </w:tcPr>
          <w:p w:rsidR="00E05017" w:rsidRPr="00892AD2" w:rsidRDefault="00E05017" w:rsidP="00892AD2">
            <w:pPr>
              <w:spacing w:before="91" w:line="360" w:lineRule="auto"/>
              <w:jc w:val="both"/>
              <w:rPr>
                <w:snapToGrid w:val="0"/>
                <w:sz w:val="28"/>
                <w:szCs w:val="28"/>
              </w:rPr>
            </w:pPr>
            <w:r w:rsidRPr="00892AD2">
              <w:rPr>
                <w:snapToGrid w:val="0"/>
                <w:position w:val="-12"/>
                <w:sz w:val="28"/>
                <w:szCs w:val="28"/>
              </w:rPr>
              <w:object w:dxaOrig="240" w:dyaOrig="360">
                <v:shape id="_x0000_i1470" type="#_x0000_t75" style="width:12.55pt;height:17.6pt" o:ole="" fillcolor="window">
                  <v:imagedata r:id="rId800" o:title=""/>
                </v:shape>
                <o:OLEObject Type="Embed" ProgID="Equation.3" ShapeID="_x0000_i1470" DrawAspect="Content" ObjectID="_1616420406" r:id="rId818"/>
              </w:object>
            </w:r>
          </w:p>
        </w:tc>
        <w:tc>
          <w:tcPr>
            <w:tcW w:w="1913" w:type="dxa"/>
          </w:tcPr>
          <w:p w:rsidR="00E05017" w:rsidRPr="00892AD2" w:rsidRDefault="00E05017" w:rsidP="00892AD2">
            <w:pPr>
              <w:spacing w:before="91" w:line="360" w:lineRule="auto"/>
              <w:jc w:val="both"/>
              <w:rPr>
                <w:snapToGrid w:val="0"/>
                <w:sz w:val="28"/>
                <w:szCs w:val="28"/>
              </w:rPr>
            </w:pPr>
            <w:r w:rsidRPr="00892AD2">
              <w:rPr>
                <w:snapToGrid w:val="0"/>
                <w:sz w:val="28"/>
                <w:szCs w:val="28"/>
              </w:rPr>
              <w:t>5</w:t>
            </w:r>
          </w:p>
        </w:tc>
        <w:tc>
          <w:tcPr>
            <w:tcW w:w="1914" w:type="dxa"/>
          </w:tcPr>
          <w:p w:rsidR="00E05017" w:rsidRPr="00892AD2" w:rsidRDefault="00E05017" w:rsidP="00892AD2">
            <w:pPr>
              <w:spacing w:before="91" w:line="360" w:lineRule="auto"/>
              <w:jc w:val="both"/>
              <w:rPr>
                <w:snapToGrid w:val="0"/>
                <w:sz w:val="28"/>
                <w:szCs w:val="28"/>
              </w:rPr>
            </w:pPr>
            <w:r w:rsidRPr="00892AD2">
              <w:rPr>
                <w:snapToGrid w:val="0"/>
                <w:sz w:val="28"/>
                <w:szCs w:val="28"/>
              </w:rPr>
              <w:t>10</w:t>
            </w:r>
          </w:p>
        </w:tc>
        <w:tc>
          <w:tcPr>
            <w:tcW w:w="1914" w:type="dxa"/>
          </w:tcPr>
          <w:p w:rsidR="00E05017" w:rsidRPr="00892AD2" w:rsidRDefault="00E05017" w:rsidP="00892AD2">
            <w:pPr>
              <w:spacing w:before="91" w:line="360" w:lineRule="auto"/>
              <w:jc w:val="both"/>
              <w:rPr>
                <w:snapToGrid w:val="0"/>
                <w:sz w:val="28"/>
                <w:szCs w:val="28"/>
              </w:rPr>
            </w:pPr>
            <w:r w:rsidRPr="00892AD2">
              <w:rPr>
                <w:snapToGrid w:val="0"/>
                <w:sz w:val="28"/>
                <w:szCs w:val="28"/>
              </w:rPr>
              <w:t>20</w:t>
            </w:r>
          </w:p>
        </w:tc>
        <w:tc>
          <w:tcPr>
            <w:tcW w:w="1914" w:type="dxa"/>
          </w:tcPr>
          <w:p w:rsidR="00E05017" w:rsidRPr="00892AD2" w:rsidRDefault="00E05017" w:rsidP="00892AD2">
            <w:pPr>
              <w:spacing w:before="91" w:line="360" w:lineRule="auto"/>
              <w:jc w:val="both"/>
              <w:rPr>
                <w:snapToGrid w:val="0"/>
                <w:sz w:val="28"/>
                <w:szCs w:val="28"/>
              </w:rPr>
            </w:pPr>
            <w:r w:rsidRPr="00892AD2">
              <w:rPr>
                <w:snapToGrid w:val="0"/>
                <w:sz w:val="28"/>
                <w:szCs w:val="28"/>
              </w:rPr>
              <w:t>15</w:t>
            </w:r>
          </w:p>
        </w:tc>
      </w:tr>
    </w:tbl>
    <w:p w:rsidR="00FE4E48" w:rsidRDefault="00FE4E48" w:rsidP="00892AD2">
      <w:pPr>
        <w:shd w:val="clear" w:color="auto" w:fill="FFFFFF"/>
        <w:spacing w:before="91" w:line="360" w:lineRule="auto"/>
        <w:jc w:val="both"/>
        <w:rPr>
          <w:snapToGrid w:val="0"/>
          <w:sz w:val="28"/>
          <w:szCs w:val="28"/>
        </w:rPr>
      </w:pPr>
    </w:p>
    <w:p w:rsidR="00E05017" w:rsidRPr="00892AD2" w:rsidRDefault="00E05017" w:rsidP="00892AD2">
      <w:pPr>
        <w:shd w:val="clear" w:color="auto" w:fill="FFFFFF"/>
        <w:spacing w:before="91" w:line="360" w:lineRule="auto"/>
        <w:jc w:val="both"/>
        <w:rPr>
          <w:snapToGrid w:val="0"/>
          <w:sz w:val="28"/>
          <w:szCs w:val="28"/>
        </w:rPr>
      </w:pPr>
      <w:r w:rsidRPr="00892AD2">
        <w:rPr>
          <w:snapToGrid w:val="0"/>
          <w:sz w:val="28"/>
          <w:szCs w:val="28"/>
        </w:rPr>
        <w:t>13.25. Обчислити моду та медіану для вибірки</w:t>
      </w:r>
      <w:r w:rsidR="002E42A1" w:rsidRPr="00892AD2">
        <w:rPr>
          <w:snapToGrid w:val="0"/>
          <w:sz w:val="28"/>
          <w:szCs w:val="28"/>
        </w:rPr>
        <w:t xml:space="preserve"> (див. табл. 13.18).</w:t>
      </w:r>
    </w:p>
    <w:p w:rsidR="002E42A1" w:rsidRPr="00892AD2" w:rsidRDefault="002E42A1"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13.18</w:t>
      </w:r>
    </w:p>
    <w:p w:rsidR="002E42A1" w:rsidRPr="00892AD2" w:rsidRDefault="002E42A1" w:rsidP="00892AD2">
      <w:pPr>
        <w:shd w:val="clear" w:color="auto" w:fill="FFFFFF"/>
        <w:spacing w:line="360" w:lineRule="auto"/>
        <w:ind w:left="567" w:hanging="567"/>
        <w:jc w:val="center"/>
        <w:rPr>
          <w:snapToGrid w:val="0"/>
          <w:color w:val="000000"/>
          <w:sz w:val="28"/>
          <w:szCs w:val="28"/>
        </w:rPr>
      </w:pPr>
      <w:r w:rsidRPr="00892AD2">
        <w:rPr>
          <w:snapToGrid w:val="0"/>
          <w:color w:val="000000"/>
          <w:sz w:val="28"/>
          <w:szCs w:val="28"/>
        </w:rPr>
        <w:t>Вихідні дані до задачі 13.25</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43"/>
        <w:gridCol w:w="1913"/>
        <w:gridCol w:w="1914"/>
        <w:gridCol w:w="1914"/>
        <w:gridCol w:w="1914"/>
      </w:tblGrid>
      <w:tr w:rsidR="00E05017" w:rsidRPr="00892AD2">
        <w:trPr>
          <w:trHeight w:val="405"/>
        </w:trPr>
        <w:tc>
          <w:tcPr>
            <w:tcW w:w="1843" w:type="dxa"/>
          </w:tcPr>
          <w:p w:rsidR="00E05017" w:rsidRPr="00892AD2" w:rsidRDefault="00E05017" w:rsidP="00892AD2">
            <w:pPr>
              <w:spacing w:before="91" w:line="360" w:lineRule="auto"/>
              <w:jc w:val="both"/>
              <w:rPr>
                <w:i/>
                <w:snapToGrid w:val="0"/>
                <w:sz w:val="28"/>
                <w:szCs w:val="28"/>
              </w:rPr>
            </w:pPr>
            <w:r w:rsidRPr="00892AD2">
              <w:rPr>
                <w:i/>
                <w:snapToGrid w:val="0"/>
                <w:sz w:val="28"/>
                <w:szCs w:val="28"/>
              </w:rPr>
              <w:t>інтервал</w:t>
            </w:r>
          </w:p>
        </w:tc>
        <w:tc>
          <w:tcPr>
            <w:tcW w:w="1913" w:type="dxa"/>
          </w:tcPr>
          <w:p w:rsidR="00E05017" w:rsidRPr="00892AD2" w:rsidRDefault="00E05017" w:rsidP="00892AD2">
            <w:pPr>
              <w:spacing w:before="91" w:line="360" w:lineRule="auto"/>
              <w:jc w:val="center"/>
              <w:rPr>
                <w:snapToGrid w:val="0"/>
                <w:sz w:val="28"/>
                <w:szCs w:val="28"/>
                <w:lang w:val="en-US"/>
              </w:rPr>
            </w:pPr>
            <w:r w:rsidRPr="00892AD2">
              <w:rPr>
                <w:snapToGrid w:val="0"/>
                <w:sz w:val="28"/>
                <w:szCs w:val="28"/>
                <w:lang w:val="en-US"/>
              </w:rPr>
              <w:t>[-4; 0)</w:t>
            </w:r>
          </w:p>
        </w:tc>
        <w:tc>
          <w:tcPr>
            <w:tcW w:w="1914"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[0; 6)</w:t>
            </w:r>
          </w:p>
        </w:tc>
        <w:tc>
          <w:tcPr>
            <w:tcW w:w="1914"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[6; 10)</w:t>
            </w:r>
          </w:p>
        </w:tc>
        <w:tc>
          <w:tcPr>
            <w:tcW w:w="1914"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[10; 14)</w:t>
            </w:r>
          </w:p>
        </w:tc>
      </w:tr>
      <w:tr w:rsidR="00E05017" w:rsidRPr="00892AD2">
        <w:trPr>
          <w:trHeight w:val="405"/>
        </w:trPr>
        <w:tc>
          <w:tcPr>
            <w:tcW w:w="1843" w:type="dxa"/>
          </w:tcPr>
          <w:p w:rsidR="00E05017" w:rsidRPr="00892AD2" w:rsidRDefault="00E05017" w:rsidP="00892AD2">
            <w:pPr>
              <w:spacing w:before="91" w:line="360" w:lineRule="auto"/>
              <w:jc w:val="both"/>
              <w:rPr>
                <w:snapToGrid w:val="0"/>
                <w:sz w:val="28"/>
                <w:szCs w:val="28"/>
              </w:rPr>
            </w:pPr>
            <w:r w:rsidRPr="00892AD2">
              <w:rPr>
                <w:snapToGrid w:val="0"/>
                <w:position w:val="-12"/>
                <w:sz w:val="28"/>
                <w:szCs w:val="28"/>
              </w:rPr>
              <w:object w:dxaOrig="240" w:dyaOrig="360">
                <v:shape id="_x0000_i1471" type="#_x0000_t75" style="width:12.55pt;height:17.6pt" o:ole="" fillcolor="window">
                  <v:imagedata r:id="rId800" o:title=""/>
                </v:shape>
                <o:OLEObject Type="Embed" ProgID="Equation.3" ShapeID="_x0000_i1471" DrawAspect="Content" ObjectID="_1616420407" r:id="rId819"/>
              </w:object>
            </w:r>
          </w:p>
        </w:tc>
        <w:tc>
          <w:tcPr>
            <w:tcW w:w="1913"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7</w:t>
            </w:r>
          </w:p>
        </w:tc>
        <w:tc>
          <w:tcPr>
            <w:tcW w:w="1914"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14</w:t>
            </w:r>
          </w:p>
        </w:tc>
        <w:tc>
          <w:tcPr>
            <w:tcW w:w="1914"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23</w:t>
            </w:r>
          </w:p>
        </w:tc>
        <w:tc>
          <w:tcPr>
            <w:tcW w:w="1914" w:type="dxa"/>
          </w:tcPr>
          <w:p w:rsidR="00E05017" w:rsidRPr="00892AD2" w:rsidRDefault="00E05017" w:rsidP="00892AD2">
            <w:pPr>
              <w:spacing w:before="91" w:line="360" w:lineRule="auto"/>
              <w:jc w:val="center"/>
              <w:rPr>
                <w:snapToGrid w:val="0"/>
                <w:sz w:val="28"/>
                <w:szCs w:val="28"/>
              </w:rPr>
            </w:pPr>
            <w:r w:rsidRPr="00892AD2">
              <w:rPr>
                <w:snapToGrid w:val="0"/>
                <w:sz w:val="28"/>
                <w:szCs w:val="28"/>
              </w:rPr>
              <w:t>16</w:t>
            </w:r>
          </w:p>
        </w:tc>
      </w:tr>
    </w:tbl>
    <w:p w:rsidR="00D808A1" w:rsidRPr="00892AD2" w:rsidRDefault="00E107AF" w:rsidP="00CE182C">
      <w:pPr>
        <w:pStyle w:val="5"/>
        <w:jc w:val="center"/>
      </w:pPr>
      <w:bookmarkStart w:id="16" w:name="_14.__"/>
      <w:bookmarkEnd w:id="16"/>
      <w:r w:rsidRPr="00892AD2">
        <w:rPr>
          <w:u w:val="single"/>
        </w:rPr>
        <w:br w:type="page"/>
      </w:r>
      <w:r w:rsidR="00D808A1" w:rsidRPr="00892AD2">
        <w:lastRenderedPageBreak/>
        <w:t>14.Статистичні оцінки параметрів розподілу: точкові оцінки</w:t>
      </w:r>
    </w:p>
    <w:p w:rsidR="00BA0C20" w:rsidRDefault="00BA0C20" w:rsidP="00BA0C20">
      <w:pPr>
        <w:pStyle w:val="af0"/>
        <w:spacing w:line="360" w:lineRule="auto"/>
        <w:rPr>
          <w:sz w:val="28"/>
          <w:szCs w:val="28"/>
          <w:lang w:val="ru-RU"/>
        </w:rPr>
      </w:pPr>
      <w:r w:rsidRPr="00A84DE3">
        <w:rPr>
          <w:sz w:val="28"/>
          <w:szCs w:val="28"/>
          <w:lang w:val="ru-RU"/>
        </w:rPr>
        <w:t>Самостійна робота</w:t>
      </w:r>
      <w:r>
        <w:rPr>
          <w:sz w:val="28"/>
          <w:szCs w:val="28"/>
          <w:lang w:val="ru-RU"/>
        </w:rPr>
        <w:t xml:space="preserve"> -  год.</w:t>
      </w:r>
    </w:p>
    <w:p w:rsidR="00BA0C20" w:rsidRDefault="00BA0C20" w:rsidP="00BA0C20">
      <w:pPr>
        <w:pStyle w:val="af0"/>
        <w:spacing w:line="360" w:lineRule="auto"/>
        <w:rPr>
          <w:sz w:val="28"/>
          <w:szCs w:val="28"/>
          <w:lang w:val="ru-RU"/>
        </w:rPr>
      </w:pPr>
      <w:r w:rsidRPr="0071447D">
        <w:rPr>
          <w:i/>
          <w:sz w:val="28"/>
          <w:szCs w:val="28"/>
          <w:lang w:val="ru-RU"/>
        </w:rPr>
        <w:t>Зміст</w:t>
      </w:r>
      <w:r>
        <w:rPr>
          <w:sz w:val="28"/>
          <w:szCs w:val="28"/>
          <w:lang w:val="ru-RU"/>
        </w:rPr>
        <w:t>:</w:t>
      </w:r>
    </w:p>
    <w:p w:rsidR="00BA0C20" w:rsidRDefault="00BA0C20" w:rsidP="00BA0C20">
      <w:pPr>
        <w:pStyle w:val="af0"/>
        <w:spacing w:line="360" w:lineRule="auto"/>
        <w:rPr>
          <w:sz w:val="28"/>
          <w:szCs w:val="28"/>
          <w:lang w:val="ru-RU"/>
        </w:rPr>
      </w:pPr>
      <w:r w:rsidRPr="0071447D">
        <w:rPr>
          <w:i/>
          <w:sz w:val="28"/>
          <w:szCs w:val="28"/>
          <w:lang w:val="ru-RU"/>
        </w:rPr>
        <w:t>Форма самостійної роботи</w:t>
      </w:r>
      <w:r>
        <w:rPr>
          <w:sz w:val="28"/>
          <w:szCs w:val="28"/>
          <w:lang w:val="ru-RU"/>
        </w:rPr>
        <w:t>: вивчення теоретичного матеріалу, виконання практичних завдань</w:t>
      </w:r>
    </w:p>
    <w:p w:rsidR="00BA0C20" w:rsidRDefault="00BA0C20" w:rsidP="00BA0C20">
      <w:pPr>
        <w:pStyle w:val="af0"/>
        <w:spacing w:line="360" w:lineRule="auto"/>
        <w:rPr>
          <w:sz w:val="28"/>
          <w:szCs w:val="28"/>
          <w:lang w:val="ru-RU"/>
        </w:rPr>
      </w:pPr>
      <w:r w:rsidRPr="0071447D">
        <w:rPr>
          <w:i/>
          <w:sz w:val="28"/>
          <w:szCs w:val="28"/>
          <w:lang w:val="ru-RU"/>
        </w:rPr>
        <w:t>Література</w:t>
      </w:r>
      <w:r>
        <w:rPr>
          <w:sz w:val="28"/>
          <w:szCs w:val="28"/>
          <w:lang w:val="ru-RU"/>
        </w:rPr>
        <w:t>:</w:t>
      </w:r>
    </w:p>
    <w:p w:rsidR="0063671B" w:rsidRPr="00892AD2" w:rsidRDefault="00BA0C20" w:rsidP="00BA0C20">
      <w:pPr>
        <w:spacing w:line="360" w:lineRule="auto"/>
        <w:ind w:firstLine="748"/>
        <w:jc w:val="center"/>
        <w:rPr>
          <w:sz w:val="28"/>
          <w:szCs w:val="28"/>
        </w:rPr>
      </w:pPr>
      <w:r w:rsidRPr="0052267B">
        <w:rPr>
          <w:b/>
          <w:sz w:val="28"/>
          <w:szCs w:val="28"/>
          <w:lang w:val="ru-RU"/>
        </w:rPr>
        <w:t>Методичні вказівки.</w:t>
      </w:r>
    </w:p>
    <w:p w:rsidR="00D808A1" w:rsidRPr="00892AD2" w:rsidRDefault="00D808A1" w:rsidP="00892AD2">
      <w:pPr>
        <w:spacing w:line="360" w:lineRule="auto"/>
        <w:ind w:firstLine="709"/>
        <w:jc w:val="both"/>
        <w:rPr>
          <w:sz w:val="28"/>
          <w:szCs w:val="28"/>
        </w:rPr>
      </w:pPr>
      <w:r w:rsidRPr="00EC48B1">
        <w:rPr>
          <w:b/>
          <w:sz w:val="28"/>
          <w:szCs w:val="28"/>
        </w:rPr>
        <w:t>Точковою</w:t>
      </w:r>
      <w:r w:rsidRPr="00892AD2">
        <w:rPr>
          <w:sz w:val="28"/>
          <w:szCs w:val="28"/>
        </w:rPr>
        <w:t xml:space="preserve"> називають статистичну оцінку, яка визначається одним числом</w:t>
      </w:r>
      <w:r w:rsidR="0063671B" w:rsidRPr="00892AD2">
        <w:rPr>
          <w:sz w:val="28"/>
          <w:szCs w:val="28"/>
        </w:rPr>
        <w:t>.</w:t>
      </w:r>
    </w:p>
    <w:p w:rsidR="00D808A1" w:rsidRPr="00892AD2" w:rsidRDefault="00D808A1" w:rsidP="00892AD2">
      <w:pPr>
        <w:spacing w:line="360" w:lineRule="auto"/>
        <w:ind w:firstLine="709"/>
        <w:jc w:val="both"/>
        <w:rPr>
          <w:sz w:val="28"/>
          <w:szCs w:val="28"/>
        </w:rPr>
      </w:pPr>
      <w:r w:rsidRPr="00EC48B1">
        <w:rPr>
          <w:b/>
          <w:sz w:val="28"/>
          <w:szCs w:val="28"/>
        </w:rPr>
        <w:t>Незміщеною</w:t>
      </w:r>
      <w:r w:rsidRPr="00892AD2">
        <w:rPr>
          <w:sz w:val="28"/>
          <w:szCs w:val="28"/>
        </w:rPr>
        <w:t xml:space="preserve"> називають точкову оцінку, математичне сподівання якої дорівнює оцінюваному параметру при будь-якому об’ємі вибірки.</w:t>
      </w:r>
    </w:p>
    <w:p w:rsidR="00D808A1" w:rsidRPr="00892AD2" w:rsidRDefault="00D808A1" w:rsidP="00892AD2">
      <w:pPr>
        <w:spacing w:line="360" w:lineRule="auto"/>
        <w:ind w:firstLine="709"/>
        <w:jc w:val="both"/>
        <w:rPr>
          <w:sz w:val="28"/>
          <w:szCs w:val="28"/>
        </w:rPr>
      </w:pPr>
      <w:r w:rsidRPr="00EC48B1">
        <w:rPr>
          <w:b/>
          <w:sz w:val="28"/>
          <w:szCs w:val="28"/>
        </w:rPr>
        <w:t>Незміщеною оцінкою</w:t>
      </w:r>
      <w:r w:rsidRPr="00892AD2">
        <w:rPr>
          <w:sz w:val="28"/>
          <w:szCs w:val="28"/>
        </w:rPr>
        <w:t xml:space="preserve"> генеральної середньої (математичного сподівання) є вибіркова середня</w:t>
      </w:r>
      <w:r w:rsidR="00CB03B3" w:rsidRPr="00892AD2">
        <w:rPr>
          <w:sz w:val="28"/>
          <w:szCs w:val="28"/>
        </w:rPr>
        <w:t>:</w:t>
      </w:r>
    </w:p>
    <w:p w:rsidR="00D808A1" w:rsidRPr="00892AD2" w:rsidRDefault="006001E3" w:rsidP="00892AD2">
      <w:pPr>
        <w:spacing w:line="360" w:lineRule="auto"/>
        <w:ind w:firstLine="540"/>
        <w:jc w:val="center"/>
        <w:rPr>
          <w:sz w:val="28"/>
          <w:szCs w:val="28"/>
        </w:rPr>
      </w:pPr>
      <w:r w:rsidRPr="00892AD2">
        <w:rPr>
          <w:position w:val="-24"/>
          <w:sz w:val="28"/>
          <w:szCs w:val="28"/>
        </w:rPr>
        <w:object w:dxaOrig="1380" w:dyaOrig="960">
          <v:shape id="_x0000_i1472" type="#_x0000_t75" style="width:69.5pt;height:47.7pt" o:ole="">
            <v:imagedata r:id="rId820" o:title=""/>
          </v:shape>
          <o:OLEObject Type="Embed" ProgID="Equation.3" ShapeID="_x0000_i1472" DrawAspect="Content" ObjectID="_1616420408" r:id="rId821"/>
        </w:object>
      </w:r>
      <w:r w:rsidR="00D808A1" w:rsidRPr="00892AD2">
        <w:rPr>
          <w:sz w:val="28"/>
          <w:szCs w:val="28"/>
        </w:rPr>
        <w:t>,</w:t>
      </w:r>
    </w:p>
    <w:p w:rsidR="00D808A1" w:rsidRPr="00892AD2" w:rsidRDefault="00D808A1" w:rsidP="00892AD2">
      <w:pPr>
        <w:spacing w:line="360" w:lineRule="auto"/>
        <w:ind w:firstLine="540"/>
        <w:jc w:val="both"/>
        <w:rPr>
          <w:sz w:val="28"/>
          <w:szCs w:val="28"/>
        </w:rPr>
      </w:pPr>
      <w:r w:rsidRPr="00892AD2">
        <w:rPr>
          <w:sz w:val="28"/>
          <w:szCs w:val="28"/>
        </w:rPr>
        <w:t xml:space="preserve">де </w:t>
      </w:r>
      <w:r w:rsidRPr="00892AD2">
        <w:rPr>
          <w:position w:val="-12"/>
          <w:sz w:val="28"/>
          <w:szCs w:val="28"/>
        </w:rPr>
        <w:object w:dxaOrig="240" w:dyaOrig="360">
          <v:shape id="_x0000_i1473" type="#_x0000_t75" style="width:12.55pt;height:17.6pt" o:ole="">
            <v:imagedata r:id="rId822" o:title=""/>
          </v:shape>
          <o:OLEObject Type="Embed" ProgID="Equation.3" ShapeID="_x0000_i1473" DrawAspect="Content" ObjectID="_1616420409" r:id="rId823"/>
        </w:object>
      </w:r>
      <w:r w:rsidR="00CB03B3" w:rsidRPr="00892AD2">
        <w:rPr>
          <w:sz w:val="28"/>
          <w:szCs w:val="28"/>
        </w:rPr>
        <w:t>–</w:t>
      </w:r>
      <w:r w:rsidRPr="00892AD2">
        <w:rPr>
          <w:sz w:val="28"/>
          <w:szCs w:val="28"/>
        </w:rPr>
        <w:t xml:space="preserve"> в</w:t>
      </w:r>
      <w:r w:rsidR="00CB03B3" w:rsidRPr="00892AD2">
        <w:rPr>
          <w:sz w:val="28"/>
          <w:szCs w:val="28"/>
        </w:rPr>
        <w:t>аріанта вибірки;</w:t>
      </w:r>
    </w:p>
    <w:p w:rsidR="00D808A1" w:rsidRPr="00892AD2" w:rsidRDefault="00D808A1" w:rsidP="00892AD2">
      <w:pPr>
        <w:spacing w:line="360" w:lineRule="auto"/>
        <w:ind w:firstLine="540"/>
        <w:jc w:val="both"/>
        <w:rPr>
          <w:sz w:val="28"/>
          <w:szCs w:val="28"/>
        </w:rPr>
      </w:pPr>
      <w:r w:rsidRPr="00892AD2">
        <w:rPr>
          <w:position w:val="-12"/>
          <w:sz w:val="28"/>
          <w:szCs w:val="28"/>
        </w:rPr>
        <w:object w:dxaOrig="240" w:dyaOrig="360">
          <v:shape id="_x0000_i1474" type="#_x0000_t75" style="width:12.55pt;height:17.6pt" o:ole="">
            <v:imagedata r:id="rId824" o:title=""/>
          </v:shape>
          <o:OLEObject Type="Embed" ProgID="Equation.3" ShapeID="_x0000_i1474" DrawAspect="Content" ObjectID="_1616420410" r:id="rId825"/>
        </w:object>
      </w:r>
      <w:r w:rsidR="00CB03B3" w:rsidRPr="00892AD2">
        <w:rPr>
          <w:sz w:val="28"/>
          <w:szCs w:val="28"/>
        </w:rPr>
        <w:t>–</w:t>
      </w:r>
      <w:r w:rsidRPr="00892AD2">
        <w:rPr>
          <w:sz w:val="28"/>
          <w:szCs w:val="28"/>
        </w:rPr>
        <w:t xml:space="preserve"> частота варіанти </w:t>
      </w:r>
      <w:r w:rsidRPr="00892AD2">
        <w:rPr>
          <w:position w:val="-12"/>
          <w:sz w:val="28"/>
          <w:szCs w:val="28"/>
        </w:rPr>
        <w:object w:dxaOrig="240" w:dyaOrig="360">
          <v:shape id="_x0000_i1475" type="#_x0000_t75" style="width:12.55pt;height:17.6pt" o:ole="">
            <v:imagedata r:id="rId826" o:title=""/>
          </v:shape>
          <o:OLEObject Type="Embed" ProgID="Equation.3" ShapeID="_x0000_i1475" DrawAspect="Content" ObjectID="_1616420411" r:id="rId827"/>
        </w:object>
      </w:r>
      <w:r w:rsidR="00CB03B3" w:rsidRPr="00892AD2">
        <w:rPr>
          <w:sz w:val="28"/>
          <w:szCs w:val="28"/>
        </w:rPr>
        <w:t>;</w:t>
      </w:r>
    </w:p>
    <w:p w:rsidR="00D808A1" w:rsidRPr="00892AD2" w:rsidRDefault="00D808A1" w:rsidP="00892AD2">
      <w:pPr>
        <w:spacing w:line="360" w:lineRule="auto"/>
        <w:ind w:firstLine="540"/>
        <w:jc w:val="both"/>
        <w:rPr>
          <w:sz w:val="28"/>
          <w:szCs w:val="28"/>
        </w:rPr>
      </w:pPr>
      <w:r w:rsidRPr="00892AD2">
        <w:rPr>
          <w:position w:val="-28"/>
          <w:sz w:val="28"/>
          <w:szCs w:val="28"/>
        </w:rPr>
        <w:object w:dxaOrig="920" w:dyaOrig="680">
          <v:shape id="_x0000_i1476" type="#_x0000_t75" style="width:46.9pt;height:34.35pt" o:ole="">
            <v:imagedata r:id="rId828" o:title=""/>
          </v:shape>
          <o:OLEObject Type="Embed" ProgID="Equation.3" ShapeID="_x0000_i1476" DrawAspect="Content" ObjectID="_1616420412" r:id="rId829"/>
        </w:object>
      </w:r>
      <w:r w:rsidR="00CB03B3" w:rsidRPr="00892AD2">
        <w:rPr>
          <w:sz w:val="28"/>
          <w:szCs w:val="28"/>
        </w:rPr>
        <w:t>–</w:t>
      </w:r>
      <w:r w:rsidRPr="00892AD2">
        <w:rPr>
          <w:sz w:val="28"/>
          <w:szCs w:val="28"/>
        </w:rPr>
        <w:t xml:space="preserve"> об’єм вибірки</w:t>
      </w:r>
      <w:r w:rsidR="00CB03B3" w:rsidRPr="00892AD2">
        <w:rPr>
          <w:sz w:val="28"/>
          <w:szCs w:val="28"/>
        </w:rPr>
        <w:t>.</w:t>
      </w:r>
    </w:p>
    <w:p w:rsidR="00D808A1" w:rsidRPr="00892AD2" w:rsidRDefault="00D808A1" w:rsidP="00892AD2">
      <w:pPr>
        <w:spacing w:line="360" w:lineRule="auto"/>
        <w:ind w:firstLine="709"/>
        <w:jc w:val="both"/>
        <w:rPr>
          <w:sz w:val="28"/>
          <w:szCs w:val="28"/>
        </w:rPr>
      </w:pPr>
      <w:r w:rsidRPr="00892AD2">
        <w:rPr>
          <w:i/>
          <w:sz w:val="28"/>
          <w:szCs w:val="28"/>
        </w:rPr>
        <w:t>Зауваження 1.</w:t>
      </w:r>
      <w:r w:rsidRPr="00892AD2">
        <w:rPr>
          <w:sz w:val="28"/>
          <w:szCs w:val="28"/>
        </w:rPr>
        <w:t xml:space="preserve"> Якщо початкові варіанти </w:t>
      </w:r>
      <w:r w:rsidRPr="00892AD2">
        <w:rPr>
          <w:position w:val="-12"/>
          <w:sz w:val="28"/>
          <w:szCs w:val="28"/>
        </w:rPr>
        <w:object w:dxaOrig="240" w:dyaOrig="360">
          <v:shape id="_x0000_i1477" type="#_x0000_t75" style="width:12.55pt;height:17.6pt" o:ole="">
            <v:imagedata r:id="rId822" o:title=""/>
          </v:shape>
          <o:OLEObject Type="Embed" ProgID="Equation.3" ShapeID="_x0000_i1477" DrawAspect="Content" ObjectID="_1616420413" r:id="rId830"/>
        </w:object>
      </w:r>
      <w:r w:rsidR="00CB03B3" w:rsidRPr="00892AD2">
        <w:rPr>
          <w:sz w:val="28"/>
          <w:szCs w:val="28"/>
        </w:rPr>
        <w:t>–</w:t>
      </w:r>
      <w:r w:rsidRPr="00892AD2">
        <w:rPr>
          <w:sz w:val="28"/>
          <w:szCs w:val="28"/>
        </w:rPr>
        <w:t xml:space="preserve"> великі числа, то для спрощення обрахунків потрібно відняти від кожної варіанти одне і те ж число С, тобто потрібно перейти до умовних варіант: </w:t>
      </w:r>
      <w:r w:rsidRPr="00892AD2">
        <w:rPr>
          <w:position w:val="-12"/>
          <w:sz w:val="28"/>
          <w:szCs w:val="28"/>
        </w:rPr>
        <w:object w:dxaOrig="1100" w:dyaOrig="360">
          <v:shape id="_x0000_i1478" type="#_x0000_t75" style="width:55.25pt;height:17.6pt" o:ole="">
            <v:imagedata r:id="rId831" o:title=""/>
          </v:shape>
          <o:OLEObject Type="Embed" ProgID="Equation.3" ShapeID="_x0000_i1478" DrawAspect="Content" ObjectID="_1616420414" r:id="rId832"/>
        </w:object>
      </w:r>
      <w:r w:rsidRPr="00892AD2">
        <w:rPr>
          <w:sz w:val="28"/>
          <w:szCs w:val="28"/>
        </w:rPr>
        <w:t>.Тоді</w:t>
      </w:r>
      <w:r w:rsidR="00CB03B3" w:rsidRPr="00892AD2">
        <w:rPr>
          <w:sz w:val="28"/>
          <w:szCs w:val="28"/>
        </w:rPr>
        <w:t>:</w:t>
      </w:r>
    </w:p>
    <w:p w:rsidR="00D808A1" w:rsidRPr="00892AD2" w:rsidRDefault="006001E3" w:rsidP="00892AD2">
      <w:pPr>
        <w:spacing w:line="360" w:lineRule="auto"/>
        <w:ind w:firstLine="540"/>
        <w:jc w:val="center"/>
        <w:rPr>
          <w:sz w:val="28"/>
          <w:szCs w:val="28"/>
        </w:rPr>
      </w:pPr>
      <w:r w:rsidRPr="00892AD2">
        <w:rPr>
          <w:position w:val="-24"/>
          <w:sz w:val="28"/>
          <w:szCs w:val="28"/>
        </w:rPr>
        <w:object w:dxaOrig="1780" w:dyaOrig="960">
          <v:shape id="_x0000_i1479" type="#_x0000_t75" style="width:88.75pt;height:47.7pt" o:ole="">
            <v:imagedata r:id="rId833" o:title=""/>
          </v:shape>
          <o:OLEObject Type="Embed" ProgID="Equation.3" ShapeID="_x0000_i1479" DrawAspect="Content" ObjectID="_1616420415" r:id="rId834"/>
        </w:object>
      </w:r>
      <w:r w:rsidR="00D808A1" w:rsidRPr="00892AD2">
        <w:rPr>
          <w:sz w:val="28"/>
          <w:szCs w:val="28"/>
        </w:rPr>
        <w:t>.</w:t>
      </w:r>
    </w:p>
    <w:p w:rsidR="00D808A1" w:rsidRPr="00892AD2" w:rsidRDefault="00D808A1" w:rsidP="00892AD2">
      <w:pPr>
        <w:spacing w:line="360" w:lineRule="auto"/>
        <w:ind w:firstLine="709"/>
        <w:jc w:val="both"/>
        <w:rPr>
          <w:sz w:val="28"/>
          <w:szCs w:val="28"/>
        </w:rPr>
      </w:pPr>
      <w:r w:rsidRPr="00892AD2">
        <w:rPr>
          <w:sz w:val="28"/>
          <w:szCs w:val="28"/>
        </w:rPr>
        <w:t>За С вигідно брати число, близьке до вибіркової середньої.</w:t>
      </w:r>
    </w:p>
    <w:p w:rsidR="00D808A1" w:rsidRPr="00892AD2" w:rsidRDefault="00D808A1" w:rsidP="00892AD2">
      <w:pPr>
        <w:spacing w:line="360" w:lineRule="auto"/>
        <w:ind w:firstLine="709"/>
        <w:jc w:val="both"/>
        <w:rPr>
          <w:sz w:val="28"/>
          <w:szCs w:val="28"/>
        </w:rPr>
      </w:pPr>
      <w:r w:rsidRPr="00892AD2">
        <w:rPr>
          <w:sz w:val="28"/>
          <w:szCs w:val="28"/>
        </w:rPr>
        <w:t>Зміщеною оцінкою генеральної дисперсії є вибіркова середня</w:t>
      </w:r>
      <w:r w:rsidR="00CB03B3" w:rsidRPr="00892AD2">
        <w:rPr>
          <w:sz w:val="28"/>
          <w:szCs w:val="28"/>
        </w:rPr>
        <w:t>:</w:t>
      </w:r>
    </w:p>
    <w:p w:rsidR="00D808A1" w:rsidRPr="00892AD2" w:rsidRDefault="00AE1C5F" w:rsidP="00892AD2">
      <w:pPr>
        <w:spacing w:line="360" w:lineRule="auto"/>
        <w:ind w:firstLine="540"/>
        <w:jc w:val="center"/>
        <w:rPr>
          <w:sz w:val="28"/>
          <w:szCs w:val="28"/>
          <w:lang w:val="en-US"/>
        </w:rPr>
      </w:pPr>
      <w:r w:rsidRPr="00892AD2">
        <w:rPr>
          <w:position w:val="-24"/>
          <w:sz w:val="28"/>
          <w:szCs w:val="28"/>
        </w:rPr>
        <w:object w:dxaOrig="2220" w:dyaOrig="960">
          <v:shape id="_x0000_i1480" type="#_x0000_t75" style="width:111.35pt;height:47.7pt" o:ole="">
            <v:imagedata r:id="rId835" o:title=""/>
          </v:shape>
          <o:OLEObject Type="Embed" ProgID="Equation.3" ShapeID="_x0000_i1480" DrawAspect="Content" ObjectID="_1616420416" r:id="rId836"/>
        </w:object>
      </w:r>
    </w:p>
    <w:p w:rsidR="00D808A1" w:rsidRPr="00892AD2" w:rsidRDefault="00D808A1" w:rsidP="00892AD2">
      <w:pPr>
        <w:spacing w:line="360" w:lineRule="auto"/>
        <w:ind w:firstLine="709"/>
        <w:jc w:val="both"/>
        <w:rPr>
          <w:sz w:val="28"/>
          <w:szCs w:val="28"/>
        </w:rPr>
      </w:pPr>
      <w:r w:rsidRPr="00892AD2">
        <w:rPr>
          <w:sz w:val="28"/>
          <w:szCs w:val="28"/>
        </w:rPr>
        <w:t>Більш зручна формула</w:t>
      </w:r>
      <w:r w:rsidR="00CB03B3" w:rsidRPr="00892AD2">
        <w:rPr>
          <w:sz w:val="28"/>
          <w:szCs w:val="28"/>
        </w:rPr>
        <w:t>:</w:t>
      </w:r>
    </w:p>
    <w:p w:rsidR="00D808A1" w:rsidRPr="00892AD2" w:rsidRDefault="00AE1C5F" w:rsidP="00892AD2">
      <w:pPr>
        <w:spacing w:line="360" w:lineRule="auto"/>
        <w:ind w:firstLine="540"/>
        <w:jc w:val="center"/>
        <w:rPr>
          <w:sz w:val="28"/>
          <w:szCs w:val="28"/>
        </w:rPr>
      </w:pPr>
      <w:r w:rsidRPr="00892AD2">
        <w:rPr>
          <w:position w:val="-54"/>
          <w:sz w:val="28"/>
          <w:szCs w:val="28"/>
        </w:rPr>
        <w:object w:dxaOrig="3940" w:dyaOrig="1200">
          <v:shape id="_x0000_i1481" type="#_x0000_t75" style="width:196.75pt;height:59.45pt" o:ole="">
            <v:imagedata r:id="rId837" o:title=""/>
          </v:shape>
          <o:OLEObject Type="Embed" ProgID="Equation.3" ShapeID="_x0000_i1481" DrawAspect="Content" ObjectID="_1616420417" r:id="rId838"/>
        </w:object>
      </w:r>
    </w:p>
    <w:p w:rsidR="00D808A1" w:rsidRPr="00892AD2" w:rsidRDefault="00D808A1" w:rsidP="00892AD2">
      <w:pPr>
        <w:spacing w:line="360" w:lineRule="auto"/>
        <w:ind w:firstLine="709"/>
        <w:jc w:val="both"/>
        <w:rPr>
          <w:sz w:val="28"/>
          <w:szCs w:val="28"/>
        </w:rPr>
      </w:pPr>
      <w:r w:rsidRPr="00892AD2">
        <w:rPr>
          <w:i/>
          <w:sz w:val="28"/>
          <w:szCs w:val="28"/>
        </w:rPr>
        <w:t>Зауваження 2.</w:t>
      </w:r>
      <w:r w:rsidRPr="00892AD2">
        <w:rPr>
          <w:sz w:val="28"/>
          <w:szCs w:val="28"/>
        </w:rPr>
        <w:t xml:space="preserve"> Якщо початкові варіанти </w:t>
      </w:r>
      <w:r w:rsidRPr="00892AD2">
        <w:rPr>
          <w:position w:val="-12"/>
          <w:sz w:val="28"/>
          <w:szCs w:val="28"/>
        </w:rPr>
        <w:object w:dxaOrig="240" w:dyaOrig="360">
          <v:shape id="_x0000_i1482" type="#_x0000_t75" style="width:12.55pt;height:17.6pt" o:ole="">
            <v:imagedata r:id="rId822" o:title=""/>
          </v:shape>
          <o:OLEObject Type="Embed" ProgID="Equation.3" ShapeID="_x0000_i1482" DrawAspect="Content" ObjectID="_1616420418" r:id="rId839"/>
        </w:object>
      </w:r>
      <w:r w:rsidR="00CB03B3" w:rsidRPr="00892AD2">
        <w:rPr>
          <w:sz w:val="28"/>
          <w:szCs w:val="28"/>
        </w:rPr>
        <w:t>–</w:t>
      </w:r>
      <w:r w:rsidRPr="00892AD2">
        <w:rPr>
          <w:sz w:val="28"/>
          <w:szCs w:val="28"/>
        </w:rPr>
        <w:t xml:space="preserve"> великі числа, то для спрощення обрахунків потрібно відняти від кожної варіанти одне і те ж число С, яке дорівнює вибірковій середній або близьке до неї, тобто потрібно перейти до умовних варіант: </w:t>
      </w:r>
      <w:r w:rsidRPr="00892AD2">
        <w:rPr>
          <w:position w:val="-12"/>
          <w:sz w:val="28"/>
          <w:szCs w:val="28"/>
        </w:rPr>
        <w:object w:dxaOrig="1100" w:dyaOrig="360">
          <v:shape id="_x0000_i1483" type="#_x0000_t75" style="width:55.25pt;height:17.6pt" o:ole="">
            <v:imagedata r:id="rId831" o:title=""/>
          </v:shape>
          <o:OLEObject Type="Embed" ProgID="Equation.3" ShapeID="_x0000_i1483" DrawAspect="Content" ObjectID="_1616420419" r:id="rId840"/>
        </w:object>
      </w:r>
      <w:r w:rsidRPr="00892AD2">
        <w:rPr>
          <w:sz w:val="28"/>
          <w:szCs w:val="28"/>
        </w:rPr>
        <w:t xml:space="preserve"> (дисперсія при цьому не зміниться).Тоді</w:t>
      </w:r>
      <w:r w:rsidR="00C8267F" w:rsidRPr="00892AD2">
        <w:rPr>
          <w:sz w:val="28"/>
          <w:szCs w:val="28"/>
        </w:rPr>
        <w:t>:</w:t>
      </w:r>
    </w:p>
    <w:p w:rsidR="00D808A1" w:rsidRPr="00892AD2" w:rsidRDefault="00AE1C5F" w:rsidP="00892AD2">
      <w:pPr>
        <w:spacing w:line="360" w:lineRule="auto"/>
        <w:ind w:firstLine="540"/>
        <w:jc w:val="center"/>
        <w:rPr>
          <w:sz w:val="28"/>
          <w:szCs w:val="28"/>
        </w:rPr>
      </w:pPr>
      <w:r w:rsidRPr="00892AD2">
        <w:rPr>
          <w:position w:val="-34"/>
          <w:sz w:val="28"/>
          <w:szCs w:val="28"/>
        </w:rPr>
        <w:object w:dxaOrig="5179" w:dyaOrig="840">
          <v:shape id="_x0000_i1484" type="#_x0000_t75" style="width:258.7pt;height:41.85pt" o:ole="">
            <v:imagedata r:id="rId841" o:title=""/>
          </v:shape>
          <o:OLEObject Type="Embed" ProgID="Equation.3" ShapeID="_x0000_i1484" DrawAspect="Content" ObjectID="_1616420420" r:id="rId842"/>
        </w:object>
      </w:r>
    </w:p>
    <w:p w:rsidR="00D808A1" w:rsidRPr="00892AD2" w:rsidRDefault="00D808A1" w:rsidP="00892AD2">
      <w:pPr>
        <w:spacing w:line="360" w:lineRule="auto"/>
        <w:ind w:firstLine="709"/>
        <w:jc w:val="both"/>
        <w:rPr>
          <w:sz w:val="28"/>
          <w:szCs w:val="28"/>
        </w:rPr>
      </w:pPr>
      <w:r w:rsidRPr="00892AD2">
        <w:rPr>
          <w:i/>
          <w:sz w:val="28"/>
          <w:szCs w:val="28"/>
        </w:rPr>
        <w:t>Зауваження 3.</w:t>
      </w:r>
      <w:r w:rsidRPr="00892AD2">
        <w:rPr>
          <w:sz w:val="28"/>
          <w:szCs w:val="28"/>
        </w:rPr>
        <w:t xml:space="preserve"> Якщо початкові варіанти є десятковими дробами з </w:t>
      </w:r>
      <w:r w:rsidRPr="00892AD2">
        <w:rPr>
          <w:sz w:val="28"/>
          <w:szCs w:val="28"/>
          <w:lang w:val="en-US"/>
        </w:rPr>
        <w:t>k</w:t>
      </w:r>
      <w:r w:rsidRPr="00892AD2">
        <w:rPr>
          <w:sz w:val="28"/>
          <w:szCs w:val="28"/>
        </w:rPr>
        <w:t xml:space="preserve"> десятковими знаками після коми, то щоб уникнути дій з дробами, можна помножити на постійне число </w:t>
      </w:r>
      <w:r w:rsidR="00DD3B33" w:rsidRPr="00892AD2">
        <w:rPr>
          <w:position w:val="-6"/>
          <w:sz w:val="28"/>
          <w:szCs w:val="28"/>
        </w:rPr>
        <w:object w:dxaOrig="800" w:dyaOrig="320">
          <v:shape id="_x0000_i1485" type="#_x0000_t75" style="width:39.35pt;height:15.9pt" o:ole="">
            <v:imagedata r:id="rId843" o:title=""/>
          </v:shape>
          <o:OLEObject Type="Embed" ProgID="Equation.3" ShapeID="_x0000_i1485" DrawAspect="Content" ObjectID="_1616420421" r:id="rId844"/>
        </w:object>
      </w:r>
      <w:r w:rsidRPr="00892AD2">
        <w:rPr>
          <w:sz w:val="28"/>
          <w:szCs w:val="28"/>
        </w:rPr>
        <w:t xml:space="preserve">, тобто потрібно перейти до умовних варіант: </w:t>
      </w:r>
      <w:r w:rsidRPr="00892AD2">
        <w:rPr>
          <w:position w:val="-12"/>
          <w:sz w:val="28"/>
          <w:szCs w:val="28"/>
        </w:rPr>
        <w:object w:dxaOrig="820" w:dyaOrig="360">
          <v:shape id="_x0000_i1486" type="#_x0000_t75" style="width:41pt;height:17.6pt" o:ole="">
            <v:imagedata r:id="rId845" o:title=""/>
          </v:shape>
          <o:OLEObject Type="Embed" ProgID="Equation.3" ShapeID="_x0000_i1486" DrawAspect="Content" ObjectID="_1616420422" r:id="rId846"/>
        </w:object>
      </w:r>
      <w:r w:rsidRPr="00892AD2">
        <w:rPr>
          <w:sz w:val="28"/>
          <w:szCs w:val="28"/>
        </w:rPr>
        <w:t xml:space="preserve">. При цьому дисперсія збільшиться в </w:t>
      </w:r>
      <w:r w:rsidR="004D1B83" w:rsidRPr="00892AD2">
        <w:rPr>
          <w:position w:val="-6"/>
          <w:sz w:val="28"/>
          <w:szCs w:val="28"/>
        </w:rPr>
        <w:object w:dxaOrig="320" w:dyaOrig="320">
          <v:shape id="_x0000_i1487" type="#_x0000_t75" style="width:15.9pt;height:15.9pt" o:ole="">
            <v:imagedata r:id="rId847" o:title=""/>
          </v:shape>
          <o:OLEObject Type="Embed" ProgID="Equation.3" ShapeID="_x0000_i1487" DrawAspect="Content" ObjectID="_1616420423" r:id="rId848"/>
        </w:object>
      </w:r>
      <w:r w:rsidR="00C8267F" w:rsidRPr="00892AD2">
        <w:rPr>
          <w:sz w:val="28"/>
          <w:szCs w:val="28"/>
        </w:rPr>
        <w:t xml:space="preserve"> разів. Тому</w:t>
      </w:r>
      <w:r w:rsidRPr="00892AD2">
        <w:rPr>
          <w:sz w:val="28"/>
          <w:szCs w:val="28"/>
        </w:rPr>
        <w:t xml:space="preserve">, після обрахунку дисперсії в умовних варіантах, необхідно розділити її на </w:t>
      </w:r>
      <w:r w:rsidR="004D1B83" w:rsidRPr="00892AD2">
        <w:rPr>
          <w:position w:val="-6"/>
          <w:sz w:val="28"/>
          <w:szCs w:val="28"/>
        </w:rPr>
        <w:object w:dxaOrig="320" w:dyaOrig="320">
          <v:shape id="_x0000_i1488" type="#_x0000_t75" style="width:15.9pt;height:15.9pt" o:ole="">
            <v:imagedata r:id="rId847" o:title=""/>
          </v:shape>
          <o:OLEObject Type="Embed" ProgID="Equation.3" ShapeID="_x0000_i1488" DrawAspect="Content" ObjectID="_1616420424" r:id="rId849"/>
        </w:object>
      </w:r>
      <w:r w:rsidRPr="00892AD2">
        <w:rPr>
          <w:sz w:val="28"/>
          <w:szCs w:val="28"/>
        </w:rPr>
        <w:t>:</w:t>
      </w:r>
    </w:p>
    <w:p w:rsidR="00D808A1" w:rsidRPr="00892AD2" w:rsidRDefault="00AE1C5F" w:rsidP="00892AD2">
      <w:pPr>
        <w:spacing w:line="360" w:lineRule="auto"/>
        <w:ind w:firstLine="540"/>
        <w:jc w:val="center"/>
        <w:rPr>
          <w:sz w:val="28"/>
          <w:szCs w:val="28"/>
        </w:rPr>
      </w:pPr>
      <w:r w:rsidRPr="00892AD2">
        <w:rPr>
          <w:position w:val="-24"/>
          <w:sz w:val="28"/>
          <w:szCs w:val="28"/>
          <w:lang w:val="en-US"/>
        </w:rPr>
        <w:object w:dxaOrig="1640" w:dyaOrig="620">
          <v:shape id="_x0000_i1489" type="#_x0000_t75" style="width:82.05pt;height:31pt" o:ole="">
            <v:imagedata r:id="rId850" o:title=""/>
          </v:shape>
          <o:OLEObject Type="Embed" ProgID="Equation.3" ShapeID="_x0000_i1489" DrawAspect="Content" ObjectID="_1616420425" r:id="rId851"/>
        </w:object>
      </w:r>
      <w:r w:rsidR="00D808A1" w:rsidRPr="00892AD2">
        <w:rPr>
          <w:sz w:val="28"/>
          <w:szCs w:val="28"/>
        </w:rPr>
        <w:t>.</w:t>
      </w:r>
    </w:p>
    <w:p w:rsidR="00D808A1" w:rsidRPr="00892AD2" w:rsidRDefault="00D808A1" w:rsidP="00892AD2">
      <w:pPr>
        <w:spacing w:line="360" w:lineRule="auto"/>
        <w:ind w:firstLine="709"/>
        <w:jc w:val="both"/>
        <w:rPr>
          <w:sz w:val="28"/>
          <w:szCs w:val="28"/>
          <w:lang w:val="ru-RU"/>
        </w:rPr>
      </w:pPr>
      <w:r w:rsidRPr="00892AD2">
        <w:rPr>
          <w:sz w:val="28"/>
          <w:szCs w:val="28"/>
        </w:rPr>
        <w:t>Незміщеною оцінкою генеральної дисперсії є виправлена вибіркова дисперсія:</w:t>
      </w:r>
    </w:p>
    <w:p w:rsidR="00D808A1" w:rsidRPr="00892AD2" w:rsidRDefault="000C45DE" w:rsidP="00892AD2">
      <w:pPr>
        <w:spacing w:line="360" w:lineRule="auto"/>
        <w:ind w:firstLine="709"/>
        <w:jc w:val="center"/>
        <w:rPr>
          <w:sz w:val="28"/>
          <w:szCs w:val="28"/>
          <w:lang w:val="en-US"/>
        </w:rPr>
      </w:pPr>
      <w:r w:rsidRPr="00892AD2">
        <w:rPr>
          <w:position w:val="-24"/>
          <w:sz w:val="28"/>
          <w:szCs w:val="28"/>
          <w:lang w:val="en-US"/>
        </w:rPr>
        <w:object w:dxaOrig="3300" w:dyaOrig="700">
          <v:shape id="_x0000_i1490" type="#_x0000_t75" style="width:164.95pt;height:35.15pt" o:ole="">
            <v:imagedata r:id="rId852" o:title=""/>
          </v:shape>
          <o:OLEObject Type="Embed" ProgID="Equation.3" ShapeID="_x0000_i1490" DrawAspect="Content" ObjectID="_1616420426" r:id="rId853"/>
        </w:object>
      </w:r>
    </w:p>
    <w:p w:rsidR="00D808A1" w:rsidRPr="00892AD2" w:rsidRDefault="00D808A1" w:rsidP="00892AD2">
      <w:pPr>
        <w:spacing w:line="360" w:lineRule="auto"/>
        <w:ind w:firstLine="709"/>
        <w:jc w:val="both"/>
        <w:rPr>
          <w:sz w:val="28"/>
          <w:szCs w:val="28"/>
        </w:rPr>
      </w:pPr>
      <w:r w:rsidRPr="00892AD2">
        <w:rPr>
          <w:position w:val="-10"/>
          <w:sz w:val="28"/>
          <w:szCs w:val="28"/>
          <w:lang w:val="en-US"/>
        </w:rPr>
        <w:object w:dxaOrig="180" w:dyaOrig="340">
          <v:shape id="_x0000_i1491" type="#_x0000_t75" style="width:10.05pt;height:16.75pt" o:ole="">
            <v:imagedata r:id="rId854" o:title=""/>
          </v:shape>
          <o:OLEObject Type="Embed" ProgID="Equation.3" ShapeID="_x0000_i1491" DrawAspect="Content" ObjectID="_1616420427" r:id="rId855"/>
        </w:object>
      </w:r>
      <w:r w:rsidRPr="00892AD2">
        <w:rPr>
          <w:sz w:val="28"/>
          <w:szCs w:val="28"/>
        </w:rPr>
        <w:t>Більш зручна формула</w:t>
      </w:r>
      <w:r w:rsidR="00C8267F" w:rsidRPr="00892AD2">
        <w:rPr>
          <w:sz w:val="28"/>
          <w:szCs w:val="28"/>
        </w:rPr>
        <w:t>:</w:t>
      </w:r>
    </w:p>
    <w:p w:rsidR="00D808A1" w:rsidRPr="00892AD2" w:rsidRDefault="00EC5814" w:rsidP="00892AD2">
      <w:pPr>
        <w:spacing w:line="360" w:lineRule="auto"/>
        <w:ind w:firstLine="709"/>
        <w:jc w:val="center"/>
        <w:rPr>
          <w:sz w:val="28"/>
          <w:szCs w:val="28"/>
        </w:rPr>
      </w:pPr>
      <w:r w:rsidRPr="00892AD2">
        <w:rPr>
          <w:position w:val="-24"/>
          <w:sz w:val="28"/>
          <w:szCs w:val="28"/>
          <w:lang w:val="en-US"/>
        </w:rPr>
        <w:object w:dxaOrig="2840" w:dyaOrig="999">
          <v:shape id="_x0000_i1492" type="#_x0000_t75" style="width:142.35pt;height:50.25pt" o:ole="">
            <v:imagedata r:id="rId856" o:title=""/>
          </v:shape>
          <o:OLEObject Type="Embed" ProgID="Equation.3" ShapeID="_x0000_i1492" DrawAspect="Content" ObjectID="_1616420428" r:id="rId857"/>
        </w:object>
      </w:r>
    </w:p>
    <w:p w:rsidR="00D808A1" w:rsidRPr="00892AD2" w:rsidRDefault="00D808A1" w:rsidP="00892AD2">
      <w:pPr>
        <w:spacing w:line="360" w:lineRule="auto"/>
        <w:ind w:firstLine="709"/>
        <w:jc w:val="both"/>
        <w:rPr>
          <w:sz w:val="28"/>
          <w:szCs w:val="28"/>
        </w:rPr>
      </w:pPr>
      <w:r w:rsidRPr="00892AD2">
        <w:rPr>
          <w:sz w:val="28"/>
          <w:szCs w:val="28"/>
        </w:rPr>
        <w:t>В умовних варіантах вона має вигляд</w:t>
      </w:r>
      <w:r w:rsidR="00C8267F" w:rsidRPr="00892AD2">
        <w:rPr>
          <w:sz w:val="28"/>
          <w:szCs w:val="28"/>
        </w:rPr>
        <w:t>:</w:t>
      </w:r>
    </w:p>
    <w:p w:rsidR="00D808A1" w:rsidRPr="00892AD2" w:rsidRDefault="00EC5814" w:rsidP="00892AD2">
      <w:pPr>
        <w:spacing w:line="360" w:lineRule="auto"/>
        <w:ind w:firstLine="709"/>
        <w:jc w:val="center"/>
        <w:rPr>
          <w:sz w:val="28"/>
          <w:szCs w:val="28"/>
        </w:rPr>
      </w:pPr>
      <w:r w:rsidRPr="00892AD2">
        <w:rPr>
          <w:position w:val="-24"/>
          <w:sz w:val="28"/>
          <w:szCs w:val="28"/>
          <w:lang w:val="en-US"/>
        </w:rPr>
        <w:object w:dxaOrig="2799" w:dyaOrig="999">
          <v:shape id="_x0000_i1493" type="#_x0000_t75" style="width:139.8pt;height:50.25pt" o:ole="">
            <v:imagedata r:id="rId858" o:title=""/>
          </v:shape>
          <o:OLEObject Type="Embed" ProgID="Equation.3" ShapeID="_x0000_i1493" DrawAspect="Content" ObjectID="_1616420429" r:id="rId859"/>
        </w:object>
      </w:r>
    </w:p>
    <w:p w:rsidR="00D808A1" w:rsidRPr="00892AD2" w:rsidRDefault="00D808A1" w:rsidP="00892AD2">
      <w:pPr>
        <w:spacing w:line="360" w:lineRule="auto"/>
        <w:ind w:firstLine="709"/>
        <w:jc w:val="both"/>
        <w:rPr>
          <w:sz w:val="28"/>
          <w:szCs w:val="28"/>
        </w:rPr>
      </w:pPr>
      <w:r w:rsidRPr="00892AD2">
        <w:rPr>
          <w:sz w:val="28"/>
          <w:szCs w:val="28"/>
        </w:rPr>
        <w:t xml:space="preserve">причому, якщо </w:t>
      </w:r>
      <w:r w:rsidRPr="00892AD2">
        <w:rPr>
          <w:position w:val="-12"/>
          <w:sz w:val="28"/>
          <w:szCs w:val="28"/>
        </w:rPr>
        <w:object w:dxaOrig="1100" w:dyaOrig="360">
          <v:shape id="_x0000_i1494" type="#_x0000_t75" style="width:55.25pt;height:17.6pt" o:ole="">
            <v:imagedata r:id="rId860" o:title=""/>
          </v:shape>
          <o:OLEObject Type="Embed" ProgID="Equation.3" ShapeID="_x0000_i1494" DrawAspect="Content" ObjectID="_1616420430" r:id="rId861"/>
        </w:object>
      </w:r>
      <w:r w:rsidRPr="00892AD2">
        <w:rPr>
          <w:sz w:val="28"/>
          <w:szCs w:val="28"/>
        </w:rPr>
        <w:t>, то</w:t>
      </w:r>
      <w:r w:rsidRPr="00892AD2">
        <w:rPr>
          <w:position w:val="-12"/>
          <w:sz w:val="28"/>
          <w:szCs w:val="28"/>
        </w:rPr>
        <w:object w:dxaOrig="840" w:dyaOrig="380">
          <v:shape id="_x0000_i1495" type="#_x0000_t75" style="width:41.85pt;height:19.25pt" o:ole="">
            <v:imagedata r:id="rId862" o:title=""/>
          </v:shape>
          <o:OLEObject Type="Embed" ProgID="Equation.3" ShapeID="_x0000_i1495" DrawAspect="Content" ObjectID="_1616420431" r:id="rId863"/>
        </w:object>
      </w:r>
      <w:r w:rsidRPr="00892AD2">
        <w:rPr>
          <w:sz w:val="28"/>
          <w:szCs w:val="28"/>
        </w:rPr>
        <w:t xml:space="preserve"> якщо </w:t>
      </w:r>
      <w:r w:rsidRPr="00892AD2">
        <w:rPr>
          <w:position w:val="-12"/>
          <w:sz w:val="28"/>
          <w:szCs w:val="28"/>
        </w:rPr>
        <w:object w:dxaOrig="820" w:dyaOrig="360">
          <v:shape id="_x0000_i1496" type="#_x0000_t75" style="width:41pt;height:17.6pt" o:ole="">
            <v:imagedata r:id="rId864" o:title=""/>
          </v:shape>
          <o:OLEObject Type="Embed" ProgID="Equation.3" ShapeID="_x0000_i1496" DrawAspect="Content" ObjectID="_1616420432" r:id="rId865"/>
        </w:object>
      </w:r>
      <w:r w:rsidRPr="00892AD2">
        <w:rPr>
          <w:sz w:val="28"/>
          <w:szCs w:val="28"/>
        </w:rPr>
        <w:t xml:space="preserve">, то </w:t>
      </w:r>
      <w:r w:rsidRPr="00892AD2">
        <w:rPr>
          <w:position w:val="-24"/>
          <w:sz w:val="28"/>
          <w:szCs w:val="28"/>
        </w:rPr>
        <w:object w:dxaOrig="960" w:dyaOrig="660">
          <v:shape id="_x0000_i1497" type="#_x0000_t75" style="width:47.7pt;height:32.65pt" o:ole="">
            <v:imagedata r:id="rId866" o:title=""/>
          </v:shape>
          <o:OLEObject Type="Embed" ProgID="Equation.3" ShapeID="_x0000_i1497" DrawAspect="Content" ObjectID="_1616420433" r:id="rId867"/>
        </w:object>
      </w:r>
    </w:p>
    <w:p w:rsidR="00D808A1" w:rsidRPr="00892AD2" w:rsidRDefault="00D808A1" w:rsidP="00892AD2">
      <w:pPr>
        <w:spacing w:line="360" w:lineRule="auto"/>
        <w:ind w:firstLine="709"/>
        <w:jc w:val="both"/>
        <w:rPr>
          <w:sz w:val="28"/>
          <w:szCs w:val="28"/>
        </w:rPr>
      </w:pPr>
      <w:r w:rsidRPr="00892AD2">
        <w:rPr>
          <w:sz w:val="28"/>
          <w:szCs w:val="28"/>
        </w:rPr>
        <w:t xml:space="preserve">Вибірковим </w:t>
      </w:r>
      <w:r w:rsidRPr="00735908">
        <w:rPr>
          <w:b/>
          <w:sz w:val="28"/>
          <w:szCs w:val="28"/>
        </w:rPr>
        <w:t>середньоквадратичним відхиленням</w:t>
      </w:r>
      <w:r w:rsidRPr="00892AD2">
        <w:rPr>
          <w:sz w:val="28"/>
          <w:szCs w:val="28"/>
        </w:rPr>
        <w:t xml:space="preserve"> називають квадратний корінь з вибіркової дисперсії:</w:t>
      </w:r>
    </w:p>
    <w:p w:rsidR="00D808A1" w:rsidRPr="00892AD2" w:rsidRDefault="00D808A1" w:rsidP="00892AD2">
      <w:pPr>
        <w:spacing w:line="360" w:lineRule="auto"/>
        <w:ind w:firstLine="540"/>
        <w:jc w:val="center"/>
        <w:rPr>
          <w:sz w:val="28"/>
          <w:szCs w:val="28"/>
          <w:lang w:val="en-US"/>
        </w:rPr>
      </w:pPr>
      <w:r w:rsidRPr="00892AD2">
        <w:rPr>
          <w:position w:val="-12"/>
          <w:sz w:val="28"/>
          <w:szCs w:val="28"/>
          <w:lang w:val="en-US"/>
        </w:rPr>
        <w:object w:dxaOrig="1120" w:dyaOrig="400">
          <v:shape id="_x0000_i1498" type="#_x0000_t75" style="width:56.1pt;height:20.1pt" o:ole="">
            <v:imagedata r:id="rId868" o:title=""/>
          </v:shape>
          <o:OLEObject Type="Embed" ProgID="Equation.3" ShapeID="_x0000_i1498" DrawAspect="Content" ObjectID="_1616420434" r:id="rId869"/>
        </w:object>
      </w:r>
    </w:p>
    <w:p w:rsidR="00D808A1" w:rsidRPr="00892AD2" w:rsidRDefault="00D808A1" w:rsidP="00892AD2">
      <w:pPr>
        <w:spacing w:line="360" w:lineRule="auto"/>
        <w:ind w:firstLine="709"/>
        <w:jc w:val="both"/>
        <w:rPr>
          <w:sz w:val="28"/>
          <w:szCs w:val="28"/>
        </w:rPr>
      </w:pPr>
      <w:r w:rsidRPr="00892AD2">
        <w:rPr>
          <w:sz w:val="28"/>
          <w:szCs w:val="28"/>
        </w:rPr>
        <w:lastRenderedPageBreak/>
        <w:t xml:space="preserve">Виправленим середньоквадратичним відхиленням буде </w:t>
      </w:r>
      <w:r w:rsidRPr="00892AD2">
        <w:rPr>
          <w:position w:val="-8"/>
          <w:sz w:val="28"/>
          <w:szCs w:val="28"/>
        </w:rPr>
        <w:object w:dxaOrig="880" w:dyaOrig="400">
          <v:shape id="_x0000_i1499" type="#_x0000_t75" style="width:43.55pt;height:20.1pt" o:ole="">
            <v:imagedata r:id="rId870" o:title=""/>
          </v:shape>
          <o:OLEObject Type="Embed" ProgID="Equation.3" ShapeID="_x0000_i1499" DrawAspect="Content" ObjectID="_1616420435" r:id="rId871"/>
        </w:object>
      </w:r>
    </w:p>
    <w:p w:rsidR="00D808A1" w:rsidRPr="00892AD2" w:rsidRDefault="00D808A1" w:rsidP="00892AD2">
      <w:pPr>
        <w:spacing w:line="360" w:lineRule="auto"/>
        <w:ind w:firstLine="709"/>
        <w:jc w:val="both"/>
        <w:rPr>
          <w:sz w:val="28"/>
          <w:szCs w:val="28"/>
        </w:rPr>
      </w:pPr>
      <w:r w:rsidRPr="00892AD2">
        <w:rPr>
          <w:sz w:val="28"/>
          <w:szCs w:val="28"/>
        </w:rPr>
        <w:t xml:space="preserve">Розмахом варіації називають різницю між найбільшою та найменшою варіантами </w:t>
      </w:r>
      <w:r w:rsidRPr="00892AD2">
        <w:rPr>
          <w:position w:val="-12"/>
          <w:sz w:val="28"/>
          <w:szCs w:val="28"/>
        </w:rPr>
        <w:object w:dxaOrig="1520" w:dyaOrig="360">
          <v:shape id="_x0000_i1500" type="#_x0000_t75" style="width:76.2pt;height:17.6pt" o:ole="">
            <v:imagedata r:id="rId872" o:title=""/>
          </v:shape>
          <o:OLEObject Type="Embed" ProgID="Equation.3" ShapeID="_x0000_i1500" DrawAspect="Content" ObjectID="_1616420436" r:id="rId873"/>
        </w:object>
      </w:r>
    </w:p>
    <w:p w:rsidR="00D808A1" w:rsidRPr="00892AD2" w:rsidRDefault="00D808A1" w:rsidP="00892AD2">
      <w:pPr>
        <w:spacing w:line="360" w:lineRule="auto"/>
        <w:ind w:firstLine="709"/>
        <w:jc w:val="both"/>
        <w:rPr>
          <w:sz w:val="28"/>
          <w:szCs w:val="28"/>
        </w:rPr>
      </w:pPr>
      <w:r w:rsidRPr="00892AD2">
        <w:rPr>
          <w:sz w:val="28"/>
          <w:szCs w:val="28"/>
        </w:rPr>
        <w:t xml:space="preserve">Для порівняння оцінок варіацій статистичних рядів із різними значеннями </w:t>
      </w:r>
      <w:r w:rsidRPr="00892AD2">
        <w:rPr>
          <w:position w:val="-10"/>
          <w:sz w:val="28"/>
          <w:szCs w:val="28"/>
        </w:rPr>
        <w:object w:dxaOrig="300" w:dyaOrig="380">
          <v:shape id="_x0000_i1501" type="#_x0000_t75" style="width:15.05pt;height:19.25pt" o:ole="">
            <v:imagedata r:id="rId874" o:title=""/>
          </v:shape>
          <o:OLEObject Type="Embed" ProgID="Equation.3" ShapeID="_x0000_i1501" DrawAspect="Content" ObjectID="_1616420437" r:id="rId875"/>
        </w:object>
      </w:r>
      <w:r w:rsidRPr="00892AD2">
        <w:rPr>
          <w:sz w:val="28"/>
          <w:szCs w:val="28"/>
        </w:rPr>
        <w:t>, які не дорівнюють нулеві, вводиться коефіцієнт варіації, який обчислюється за формулою</w:t>
      </w:r>
      <w:r w:rsidR="000B0DC8" w:rsidRPr="00892AD2">
        <w:rPr>
          <w:sz w:val="28"/>
          <w:szCs w:val="28"/>
        </w:rPr>
        <w:t>:</w:t>
      </w:r>
    </w:p>
    <w:p w:rsidR="00D808A1" w:rsidRPr="00892AD2" w:rsidRDefault="00D808A1" w:rsidP="00892AD2">
      <w:pPr>
        <w:spacing w:line="360" w:lineRule="auto"/>
        <w:ind w:firstLine="540"/>
        <w:jc w:val="center"/>
        <w:rPr>
          <w:sz w:val="28"/>
          <w:szCs w:val="28"/>
        </w:rPr>
      </w:pPr>
      <w:r w:rsidRPr="00892AD2">
        <w:rPr>
          <w:position w:val="-32"/>
          <w:sz w:val="28"/>
          <w:szCs w:val="28"/>
        </w:rPr>
        <w:object w:dxaOrig="1520" w:dyaOrig="700">
          <v:shape id="_x0000_i1502" type="#_x0000_t75" style="width:76.2pt;height:35.15pt" o:ole="">
            <v:imagedata r:id="rId876" o:title=""/>
          </v:shape>
          <o:OLEObject Type="Embed" ProgID="Equation.3" ShapeID="_x0000_i1502" DrawAspect="Content" ObjectID="_1616420438" r:id="rId877"/>
        </w:object>
      </w:r>
    </w:p>
    <w:p w:rsidR="00D808A1" w:rsidRPr="00892AD2" w:rsidRDefault="00D808A1" w:rsidP="00892AD2">
      <w:pPr>
        <w:spacing w:line="360" w:lineRule="auto"/>
        <w:ind w:firstLine="540"/>
        <w:jc w:val="center"/>
        <w:rPr>
          <w:sz w:val="28"/>
          <w:szCs w:val="28"/>
        </w:rPr>
      </w:pPr>
    </w:p>
    <w:p w:rsidR="00D808A1" w:rsidRPr="00892AD2" w:rsidRDefault="00D808A1" w:rsidP="00892AD2">
      <w:pPr>
        <w:spacing w:line="360" w:lineRule="auto"/>
        <w:ind w:firstLine="540"/>
        <w:jc w:val="center"/>
        <w:rPr>
          <w:b/>
          <w:sz w:val="28"/>
          <w:szCs w:val="28"/>
          <w:u w:val="single"/>
        </w:rPr>
      </w:pPr>
      <w:r w:rsidRPr="00892AD2">
        <w:rPr>
          <w:b/>
          <w:sz w:val="28"/>
          <w:szCs w:val="28"/>
          <w:u w:val="single"/>
        </w:rPr>
        <w:t>Розв’язок типових задач</w:t>
      </w:r>
    </w:p>
    <w:p w:rsidR="000B0DC8" w:rsidRPr="00892AD2" w:rsidRDefault="000B0DC8" w:rsidP="00892AD2">
      <w:pPr>
        <w:spacing w:line="360" w:lineRule="auto"/>
        <w:ind w:firstLine="540"/>
        <w:jc w:val="center"/>
        <w:rPr>
          <w:b/>
          <w:sz w:val="28"/>
          <w:szCs w:val="28"/>
          <w:u w:val="single"/>
        </w:rPr>
      </w:pPr>
    </w:p>
    <w:p w:rsidR="00D808A1" w:rsidRPr="00892AD2" w:rsidRDefault="000B0DC8" w:rsidP="00892AD2">
      <w:pPr>
        <w:spacing w:line="360" w:lineRule="auto"/>
        <w:ind w:firstLine="540"/>
        <w:jc w:val="both"/>
        <w:rPr>
          <w:sz w:val="28"/>
          <w:szCs w:val="28"/>
        </w:rPr>
      </w:pPr>
      <w:r w:rsidRPr="00892AD2">
        <w:rPr>
          <w:i/>
          <w:sz w:val="28"/>
          <w:szCs w:val="28"/>
        </w:rPr>
        <w:t xml:space="preserve">Приклад </w:t>
      </w:r>
      <w:r w:rsidR="00D808A1" w:rsidRPr="00892AD2">
        <w:rPr>
          <w:i/>
          <w:sz w:val="28"/>
          <w:szCs w:val="28"/>
        </w:rPr>
        <w:t>14.1.</w:t>
      </w:r>
      <w:r w:rsidR="00D808A1" w:rsidRPr="00892AD2">
        <w:rPr>
          <w:sz w:val="28"/>
          <w:szCs w:val="28"/>
        </w:rPr>
        <w:t xml:space="preserve"> За даним статистичним розподілом вибірки</w:t>
      </w:r>
      <w:r w:rsidR="00FD5912" w:rsidRPr="00892AD2">
        <w:rPr>
          <w:sz w:val="28"/>
          <w:szCs w:val="28"/>
        </w:rPr>
        <w:t xml:space="preserve"> (див. табл. 14.1):</w:t>
      </w:r>
    </w:p>
    <w:p w:rsidR="00FD5912" w:rsidRPr="00892AD2" w:rsidRDefault="00FD5912" w:rsidP="00DE5F7A">
      <w:pPr>
        <w:numPr>
          <w:ilvl w:val="0"/>
          <w:numId w:val="21"/>
        </w:numPr>
        <w:spacing w:line="360" w:lineRule="auto"/>
        <w:jc w:val="both"/>
        <w:rPr>
          <w:sz w:val="28"/>
          <w:szCs w:val="28"/>
        </w:rPr>
      </w:pPr>
      <w:r w:rsidRPr="00892AD2">
        <w:rPr>
          <w:sz w:val="28"/>
          <w:szCs w:val="28"/>
        </w:rPr>
        <w:t>Обчислити незміщену оцінку генеральної середньої.</w:t>
      </w:r>
    </w:p>
    <w:p w:rsidR="00FD5912" w:rsidRPr="00892AD2" w:rsidRDefault="00FD5912" w:rsidP="00DE5F7A">
      <w:pPr>
        <w:numPr>
          <w:ilvl w:val="0"/>
          <w:numId w:val="21"/>
        </w:numPr>
        <w:spacing w:line="360" w:lineRule="auto"/>
        <w:jc w:val="both"/>
        <w:rPr>
          <w:sz w:val="28"/>
          <w:szCs w:val="28"/>
        </w:rPr>
      </w:pPr>
      <w:r w:rsidRPr="00892AD2">
        <w:rPr>
          <w:sz w:val="28"/>
          <w:szCs w:val="28"/>
        </w:rPr>
        <w:t>Знайти дисперсію та виправлену дисперсію.</w:t>
      </w:r>
    </w:p>
    <w:p w:rsidR="00FD5912" w:rsidRPr="00892AD2" w:rsidRDefault="00FD5912" w:rsidP="00DE5F7A">
      <w:pPr>
        <w:numPr>
          <w:ilvl w:val="0"/>
          <w:numId w:val="21"/>
        </w:numPr>
        <w:spacing w:line="360" w:lineRule="auto"/>
        <w:jc w:val="both"/>
        <w:rPr>
          <w:sz w:val="28"/>
          <w:szCs w:val="28"/>
        </w:rPr>
      </w:pPr>
      <w:r w:rsidRPr="00892AD2">
        <w:rPr>
          <w:sz w:val="28"/>
          <w:szCs w:val="28"/>
        </w:rPr>
        <w:t>Обчислити середнє квадратичне відхилення та виправлене середньоквадратичне відхилення.</w:t>
      </w:r>
    </w:p>
    <w:p w:rsidR="00FD5912" w:rsidRPr="00892AD2" w:rsidRDefault="00FD5912" w:rsidP="00DE5F7A">
      <w:pPr>
        <w:numPr>
          <w:ilvl w:val="0"/>
          <w:numId w:val="21"/>
        </w:numPr>
        <w:spacing w:line="360" w:lineRule="auto"/>
        <w:jc w:val="both"/>
        <w:rPr>
          <w:sz w:val="28"/>
          <w:szCs w:val="28"/>
        </w:rPr>
      </w:pPr>
      <w:r w:rsidRPr="00892AD2">
        <w:rPr>
          <w:sz w:val="28"/>
          <w:szCs w:val="28"/>
        </w:rPr>
        <w:t>Знайти розмах варіації та коефіцієнт варіації.</w:t>
      </w:r>
    </w:p>
    <w:p w:rsidR="00EC5814" w:rsidRPr="00892AD2" w:rsidRDefault="00EC5814"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14.1</w:t>
      </w:r>
    </w:p>
    <w:p w:rsidR="00EC5814" w:rsidRPr="00892AD2" w:rsidRDefault="00EC5814" w:rsidP="00892AD2">
      <w:pPr>
        <w:shd w:val="clear" w:color="auto" w:fill="FFFFFF"/>
        <w:spacing w:line="360" w:lineRule="auto"/>
        <w:ind w:left="567" w:hanging="567"/>
        <w:jc w:val="center"/>
        <w:rPr>
          <w:snapToGrid w:val="0"/>
          <w:color w:val="000000"/>
          <w:sz w:val="28"/>
          <w:szCs w:val="28"/>
        </w:rPr>
      </w:pPr>
      <w:r w:rsidRPr="00892AD2">
        <w:rPr>
          <w:snapToGrid w:val="0"/>
          <w:color w:val="000000"/>
          <w:sz w:val="28"/>
          <w:szCs w:val="28"/>
        </w:rPr>
        <w:t>Вихідні дані до прикладу 14.1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13"/>
        <w:gridCol w:w="1603"/>
        <w:gridCol w:w="1602"/>
        <w:gridCol w:w="1602"/>
        <w:gridCol w:w="1602"/>
        <w:gridCol w:w="1606"/>
      </w:tblGrid>
      <w:tr w:rsidR="00D808A1" w:rsidRPr="00892AD2" w:rsidTr="00861636">
        <w:tc>
          <w:tcPr>
            <w:tcW w:w="1613" w:type="dxa"/>
          </w:tcPr>
          <w:p w:rsidR="00D808A1" w:rsidRPr="00892AD2" w:rsidRDefault="00D808A1" w:rsidP="00892AD2">
            <w:pPr>
              <w:spacing w:line="360" w:lineRule="auto"/>
              <w:jc w:val="both"/>
              <w:rPr>
                <w:sz w:val="28"/>
                <w:szCs w:val="28"/>
              </w:rPr>
            </w:pPr>
            <w:r w:rsidRPr="00892AD2">
              <w:rPr>
                <w:position w:val="-12"/>
                <w:sz w:val="28"/>
                <w:szCs w:val="28"/>
              </w:rPr>
              <w:object w:dxaOrig="700" w:dyaOrig="360">
                <v:shape id="_x0000_i1503" type="#_x0000_t75" style="width:35.15pt;height:17.6pt" o:ole="">
                  <v:imagedata r:id="rId878" o:title=""/>
                </v:shape>
                <o:OLEObject Type="Embed" ProgID="Equation.3" ShapeID="_x0000_i1503" DrawAspect="Content" ObjectID="_1616420439" r:id="rId879"/>
              </w:object>
            </w:r>
          </w:p>
        </w:tc>
        <w:tc>
          <w:tcPr>
            <w:tcW w:w="1603" w:type="dxa"/>
          </w:tcPr>
          <w:p w:rsidR="00D808A1" w:rsidRPr="00892AD2" w:rsidRDefault="00D808A1" w:rsidP="00892AD2">
            <w:pPr>
              <w:spacing w:line="360" w:lineRule="auto"/>
              <w:jc w:val="center"/>
              <w:rPr>
                <w:sz w:val="28"/>
                <w:szCs w:val="28"/>
              </w:rPr>
            </w:pPr>
            <w:r w:rsidRPr="00892AD2">
              <w:rPr>
                <w:sz w:val="28"/>
                <w:szCs w:val="28"/>
              </w:rPr>
              <w:t>2,5</w:t>
            </w:r>
          </w:p>
        </w:tc>
        <w:tc>
          <w:tcPr>
            <w:tcW w:w="1602" w:type="dxa"/>
          </w:tcPr>
          <w:p w:rsidR="00D808A1" w:rsidRPr="00892AD2" w:rsidRDefault="00D808A1" w:rsidP="00892AD2">
            <w:pPr>
              <w:spacing w:line="360" w:lineRule="auto"/>
              <w:jc w:val="center"/>
              <w:rPr>
                <w:sz w:val="28"/>
                <w:szCs w:val="28"/>
              </w:rPr>
            </w:pPr>
            <w:r w:rsidRPr="00892AD2">
              <w:rPr>
                <w:sz w:val="28"/>
                <w:szCs w:val="28"/>
              </w:rPr>
              <w:t>4,5</w:t>
            </w:r>
          </w:p>
        </w:tc>
        <w:tc>
          <w:tcPr>
            <w:tcW w:w="1602" w:type="dxa"/>
          </w:tcPr>
          <w:p w:rsidR="00D808A1" w:rsidRPr="00892AD2" w:rsidRDefault="00D808A1" w:rsidP="00892AD2">
            <w:pPr>
              <w:spacing w:line="360" w:lineRule="auto"/>
              <w:jc w:val="center"/>
              <w:rPr>
                <w:sz w:val="28"/>
                <w:szCs w:val="28"/>
              </w:rPr>
            </w:pPr>
            <w:r w:rsidRPr="00892AD2">
              <w:rPr>
                <w:sz w:val="28"/>
                <w:szCs w:val="28"/>
              </w:rPr>
              <w:t>6,5</w:t>
            </w:r>
          </w:p>
        </w:tc>
        <w:tc>
          <w:tcPr>
            <w:tcW w:w="1602" w:type="dxa"/>
          </w:tcPr>
          <w:p w:rsidR="00D808A1" w:rsidRPr="00892AD2" w:rsidRDefault="00D808A1" w:rsidP="00892AD2">
            <w:pPr>
              <w:spacing w:line="360" w:lineRule="auto"/>
              <w:jc w:val="center"/>
              <w:rPr>
                <w:sz w:val="28"/>
                <w:szCs w:val="28"/>
              </w:rPr>
            </w:pPr>
            <w:r w:rsidRPr="00892AD2">
              <w:rPr>
                <w:sz w:val="28"/>
                <w:szCs w:val="28"/>
              </w:rPr>
              <w:t>8,5</w:t>
            </w:r>
          </w:p>
        </w:tc>
        <w:tc>
          <w:tcPr>
            <w:tcW w:w="1606" w:type="dxa"/>
          </w:tcPr>
          <w:p w:rsidR="00D808A1" w:rsidRPr="00892AD2" w:rsidRDefault="00D808A1" w:rsidP="00892AD2">
            <w:pPr>
              <w:spacing w:line="360" w:lineRule="auto"/>
              <w:jc w:val="center"/>
              <w:rPr>
                <w:sz w:val="28"/>
                <w:szCs w:val="28"/>
              </w:rPr>
            </w:pPr>
            <w:r w:rsidRPr="00892AD2">
              <w:rPr>
                <w:sz w:val="28"/>
                <w:szCs w:val="28"/>
              </w:rPr>
              <w:t>10,5</w:t>
            </w:r>
          </w:p>
        </w:tc>
      </w:tr>
      <w:tr w:rsidR="00D808A1" w:rsidRPr="00892AD2" w:rsidTr="00861636">
        <w:tc>
          <w:tcPr>
            <w:tcW w:w="1613"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04" type="#_x0000_t75" style="width:12.55pt;height:17.6pt" o:ole="">
                  <v:imagedata r:id="rId880" o:title=""/>
                </v:shape>
                <o:OLEObject Type="Embed" ProgID="Equation.3" ShapeID="_x0000_i1504" DrawAspect="Content" ObjectID="_1616420440" r:id="rId881"/>
              </w:object>
            </w:r>
          </w:p>
        </w:tc>
        <w:tc>
          <w:tcPr>
            <w:tcW w:w="1603" w:type="dxa"/>
          </w:tcPr>
          <w:p w:rsidR="00D808A1" w:rsidRPr="00892AD2" w:rsidRDefault="00D808A1" w:rsidP="00892AD2">
            <w:pPr>
              <w:spacing w:line="360" w:lineRule="auto"/>
              <w:jc w:val="center"/>
              <w:rPr>
                <w:sz w:val="28"/>
                <w:szCs w:val="28"/>
              </w:rPr>
            </w:pPr>
            <w:r w:rsidRPr="00892AD2">
              <w:rPr>
                <w:sz w:val="28"/>
                <w:szCs w:val="28"/>
              </w:rPr>
              <w:t>10</w:t>
            </w:r>
          </w:p>
        </w:tc>
        <w:tc>
          <w:tcPr>
            <w:tcW w:w="1602" w:type="dxa"/>
          </w:tcPr>
          <w:p w:rsidR="00D808A1" w:rsidRPr="00892AD2" w:rsidRDefault="00D808A1" w:rsidP="00892AD2">
            <w:pPr>
              <w:spacing w:line="360" w:lineRule="auto"/>
              <w:jc w:val="center"/>
              <w:rPr>
                <w:sz w:val="28"/>
                <w:szCs w:val="28"/>
              </w:rPr>
            </w:pPr>
            <w:r w:rsidRPr="00892AD2">
              <w:rPr>
                <w:sz w:val="28"/>
                <w:szCs w:val="28"/>
              </w:rPr>
              <w:t>20</w:t>
            </w:r>
          </w:p>
        </w:tc>
        <w:tc>
          <w:tcPr>
            <w:tcW w:w="1602" w:type="dxa"/>
          </w:tcPr>
          <w:p w:rsidR="00D808A1" w:rsidRPr="00892AD2" w:rsidRDefault="00D808A1" w:rsidP="00892AD2">
            <w:pPr>
              <w:spacing w:line="360" w:lineRule="auto"/>
              <w:jc w:val="center"/>
              <w:rPr>
                <w:sz w:val="28"/>
                <w:szCs w:val="28"/>
              </w:rPr>
            </w:pPr>
            <w:r w:rsidRPr="00892AD2">
              <w:rPr>
                <w:sz w:val="28"/>
                <w:szCs w:val="28"/>
              </w:rPr>
              <w:t>30</w:t>
            </w:r>
          </w:p>
        </w:tc>
        <w:tc>
          <w:tcPr>
            <w:tcW w:w="1602" w:type="dxa"/>
          </w:tcPr>
          <w:p w:rsidR="00D808A1" w:rsidRPr="00892AD2" w:rsidRDefault="00D808A1" w:rsidP="00892AD2">
            <w:pPr>
              <w:spacing w:line="360" w:lineRule="auto"/>
              <w:jc w:val="center"/>
              <w:rPr>
                <w:sz w:val="28"/>
                <w:szCs w:val="28"/>
              </w:rPr>
            </w:pPr>
            <w:r w:rsidRPr="00892AD2">
              <w:rPr>
                <w:sz w:val="28"/>
                <w:szCs w:val="28"/>
              </w:rPr>
              <w:t>30</w:t>
            </w:r>
          </w:p>
        </w:tc>
        <w:tc>
          <w:tcPr>
            <w:tcW w:w="1606" w:type="dxa"/>
          </w:tcPr>
          <w:p w:rsidR="00D808A1" w:rsidRPr="00892AD2" w:rsidRDefault="00D808A1" w:rsidP="00892AD2">
            <w:pPr>
              <w:spacing w:line="360" w:lineRule="auto"/>
              <w:jc w:val="center"/>
              <w:rPr>
                <w:sz w:val="28"/>
                <w:szCs w:val="28"/>
              </w:rPr>
            </w:pPr>
            <w:r w:rsidRPr="00892AD2">
              <w:rPr>
                <w:sz w:val="28"/>
                <w:szCs w:val="28"/>
              </w:rPr>
              <w:t>10</w:t>
            </w:r>
          </w:p>
        </w:tc>
      </w:tr>
    </w:tbl>
    <w:p w:rsidR="00FE4E48" w:rsidRDefault="00FE4E48" w:rsidP="00892AD2">
      <w:pPr>
        <w:spacing w:line="360" w:lineRule="auto"/>
        <w:ind w:firstLine="709"/>
        <w:jc w:val="both"/>
        <w:rPr>
          <w:i/>
          <w:sz w:val="28"/>
          <w:szCs w:val="28"/>
        </w:rPr>
      </w:pPr>
    </w:p>
    <w:p w:rsidR="00D808A1" w:rsidRPr="00892AD2" w:rsidRDefault="00D808A1" w:rsidP="00892AD2">
      <w:pPr>
        <w:spacing w:line="360" w:lineRule="auto"/>
        <w:ind w:firstLine="709"/>
        <w:jc w:val="both"/>
        <w:rPr>
          <w:sz w:val="28"/>
          <w:szCs w:val="28"/>
        </w:rPr>
      </w:pPr>
      <w:r w:rsidRPr="00892AD2">
        <w:rPr>
          <w:i/>
          <w:sz w:val="28"/>
          <w:szCs w:val="28"/>
        </w:rPr>
        <w:t>Розв’яз</w:t>
      </w:r>
      <w:r w:rsidR="000B0DC8" w:rsidRPr="00892AD2">
        <w:rPr>
          <w:i/>
          <w:sz w:val="28"/>
          <w:szCs w:val="28"/>
        </w:rPr>
        <w:t>ання</w:t>
      </w:r>
      <w:r w:rsidRPr="00892AD2">
        <w:rPr>
          <w:i/>
          <w:sz w:val="28"/>
          <w:szCs w:val="28"/>
        </w:rPr>
        <w:t xml:space="preserve">. </w:t>
      </w:r>
      <w:r w:rsidRPr="00892AD2">
        <w:rPr>
          <w:sz w:val="28"/>
          <w:szCs w:val="28"/>
        </w:rPr>
        <w:t xml:space="preserve">Незміщеною оцінкою генеральної середньої є вибіркова середня. Оскільки </w:t>
      </w:r>
      <w:r w:rsidRPr="00892AD2">
        <w:rPr>
          <w:position w:val="-14"/>
          <w:sz w:val="28"/>
          <w:szCs w:val="28"/>
        </w:rPr>
        <w:object w:dxaOrig="1520" w:dyaOrig="400">
          <v:shape id="_x0000_i1505" type="#_x0000_t75" style="width:76.2pt;height:20.1pt" o:ole="">
            <v:imagedata r:id="rId882" o:title=""/>
          </v:shape>
          <o:OLEObject Type="Embed" ProgID="Equation.3" ShapeID="_x0000_i1505" DrawAspect="Content" ObjectID="_1616420441" r:id="rId883"/>
        </w:object>
      </w:r>
      <w:r w:rsidR="000B0DC8" w:rsidRPr="00892AD2">
        <w:rPr>
          <w:sz w:val="28"/>
          <w:szCs w:val="28"/>
        </w:rPr>
        <w:t>, то:</w:t>
      </w:r>
    </w:p>
    <w:p w:rsidR="00D808A1" w:rsidRPr="00892AD2" w:rsidRDefault="004E6394" w:rsidP="00892AD2">
      <w:pPr>
        <w:spacing w:line="360" w:lineRule="auto"/>
        <w:ind w:left="360"/>
        <w:jc w:val="center"/>
        <w:rPr>
          <w:sz w:val="28"/>
          <w:szCs w:val="28"/>
        </w:rPr>
      </w:pPr>
      <w:r w:rsidRPr="00892AD2">
        <w:rPr>
          <w:position w:val="-24"/>
          <w:sz w:val="28"/>
          <w:szCs w:val="28"/>
        </w:rPr>
        <w:object w:dxaOrig="6520" w:dyaOrig="960">
          <v:shape id="_x0000_i1506" type="#_x0000_t75" style="width:325.65pt;height:47.7pt" o:ole="">
            <v:imagedata r:id="rId884" o:title=""/>
          </v:shape>
          <o:OLEObject Type="Embed" ProgID="Equation.3" ShapeID="_x0000_i1506" DrawAspect="Content" ObjectID="_1616420442" r:id="rId885"/>
        </w:object>
      </w:r>
    </w:p>
    <w:p w:rsidR="00D808A1" w:rsidRPr="00892AD2" w:rsidRDefault="007B7540" w:rsidP="00892AD2">
      <w:pPr>
        <w:spacing w:line="360" w:lineRule="auto"/>
        <w:ind w:firstLine="567"/>
        <w:jc w:val="both"/>
        <w:rPr>
          <w:sz w:val="28"/>
          <w:szCs w:val="28"/>
        </w:rPr>
      </w:pPr>
      <w:r w:rsidRPr="00892AD2">
        <w:rPr>
          <w:sz w:val="28"/>
          <w:szCs w:val="28"/>
        </w:rPr>
        <w:t xml:space="preserve">1. </w:t>
      </w:r>
      <w:r w:rsidR="00D808A1" w:rsidRPr="00892AD2">
        <w:rPr>
          <w:sz w:val="28"/>
          <w:szCs w:val="28"/>
        </w:rPr>
        <w:t>Для обчислення вибіркової дисперсії визначимо</w:t>
      </w:r>
      <w:r w:rsidRPr="00892AD2">
        <w:rPr>
          <w:sz w:val="28"/>
          <w:szCs w:val="28"/>
        </w:rPr>
        <w:t>:</w:t>
      </w:r>
    </w:p>
    <w:p w:rsidR="00D808A1" w:rsidRPr="00892AD2" w:rsidRDefault="00D808A1" w:rsidP="00892AD2">
      <w:pPr>
        <w:spacing w:line="360" w:lineRule="auto"/>
        <w:jc w:val="both"/>
        <w:rPr>
          <w:sz w:val="28"/>
          <w:szCs w:val="28"/>
        </w:rPr>
      </w:pPr>
    </w:p>
    <w:p w:rsidR="00D808A1" w:rsidRPr="00892AD2" w:rsidRDefault="00CF1A34" w:rsidP="00892AD2">
      <w:pPr>
        <w:spacing w:line="360" w:lineRule="auto"/>
        <w:jc w:val="center"/>
        <w:rPr>
          <w:sz w:val="28"/>
          <w:szCs w:val="28"/>
        </w:rPr>
      </w:pPr>
      <w:r w:rsidRPr="00892AD2">
        <w:rPr>
          <w:position w:val="-24"/>
          <w:sz w:val="28"/>
          <w:szCs w:val="28"/>
        </w:rPr>
        <w:object w:dxaOrig="7620" w:dyaOrig="680">
          <v:shape id="_x0000_i1507" type="#_x0000_t75" style="width:380.1pt;height:34.35pt" o:ole="">
            <v:imagedata r:id="rId886" o:title=""/>
          </v:shape>
          <o:OLEObject Type="Embed" ProgID="Equation.3" ShapeID="_x0000_i1507" DrawAspect="Content" ObjectID="_1616420443" r:id="rId887"/>
        </w:object>
      </w:r>
    </w:p>
    <w:p w:rsidR="00D808A1" w:rsidRPr="00892AD2" w:rsidRDefault="00D808A1" w:rsidP="00892AD2">
      <w:pPr>
        <w:spacing w:line="360" w:lineRule="auto"/>
        <w:ind w:firstLine="709"/>
        <w:jc w:val="both"/>
        <w:rPr>
          <w:sz w:val="28"/>
          <w:szCs w:val="28"/>
        </w:rPr>
      </w:pPr>
      <w:r w:rsidRPr="00892AD2">
        <w:rPr>
          <w:sz w:val="28"/>
          <w:szCs w:val="28"/>
        </w:rPr>
        <w:lastRenderedPageBreak/>
        <w:t>Тоді</w:t>
      </w:r>
      <w:r w:rsidR="007B7540" w:rsidRPr="00892AD2">
        <w:rPr>
          <w:sz w:val="28"/>
          <w:szCs w:val="28"/>
        </w:rPr>
        <w:t>:</w:t>
      </w:r>
    </w:p>
    <w:p w:rsidR="00D808A1" w:rsidRPr="00892AD2" w:rsidRDefault="00CF1A34" w:rsidP="00892AD2">
      <w:pPr>
        <w:spacing w:line="360" w:lineRule="auto"/>
        <w:jc w:val="center"/>
        <w:rPr>
          <w:sz w:val="28"/>
          <w:szCs w:val="28"/>
        </w:rPr>
      </w:pPr>
      <w:r w:rsidRPr="00892AD2">
        <w:rPr>
          <w:position w:val="-24"/>
          <w:sz w:val="28"/>
          <w:szCs w:val="28"/>
        </w:rPr>
        <w:object w:dxaOrig="4540" w:dyaOrig="680">
          <v:shape id="_x0000_i1508" type="#_x0000_t75" style="width:226.9pt;height:34.35pt" o:ole="">
            <v:imagedata r:id="rId888" o:title=""/>
          </v:shape>
          <o:OLEObject Type="Embed" ProgID="Equation.3" ShapeID="_x0000_i1508" DrawAspect="Content" ObjectID="_1616420444" r:id="rId889"/>
        </w:object>
      </w:r>
    </w:p>
    <w:p w:rsidR="00D808A1" w:rsidRPr="00892AD2" w:rsidRDefault="007B7540" w:rsidP="00892AD2">
      <w:pPr>
        <w:spacing w:line="360" w:lineRule="auto"/>
        <w:ind w:firstLine="567"/>
        <w:jc w:val="both"/>
        <w:rPr>
          <w:sz w:val="28"/>
          <w:szCs w:val="28"/>
        </w:rPr>
      </w:pPr>
      <w:r w:rsidRPr="00892AD2">
        <w:rPr>
          <w:sz w:val="28"/>
          <w:szCs w:val="28"/>
        </w:rPr>
        <w:t xml:space="preserve">2. </w:t>
      </w:r>
      <w:r w:rsidR="00D808A1" w:rsidRPr="00892AD2">
        <w:rPr>
          <w:sz w:val="28"/>
          <w:szCs w:val="28"/>
        </w:rPr>
        <w:t>Виправлена дисперсія матиме вигляд:</w:t>
      </w:r>
    </w:p>
    <w:p w:rsidR="00D808A1" w:rsidRPr="00892AD2" w:rsidRDefault="00D808A1" w:rsidP="00892AD2">
      <w:pPr>
        <w:spacing w:line="360" w:lineRule="auto"/>
        <w:jc w:val="center"/>
        <w:rPr>
          <w:sz w:val="28"/>
          <w:szCs w:val="28"/>
        </w:rPr>
      </w:pPr>
      <w:r w:rsidRPr="00892AD2">
        <w:rPr>
          <w:position w:val="-24"/>
          <w:sz w:val="28"/>
          <w:szCs w:val="28"/>
          <w:lang w:val="en-US"/>
        </w:rPr>
        <w:object w:dxaOrig="3519" w:dyaOrig="620">
          <v:shape id="_x0000_i1509" type="#_x0000_t75" style="width:176.65pt;height:31pt" o:ole="">
            <v:imagedata r:id="rId890" o:title=""/>
          </v:shape>
          <o:OLEObject Type="Embed" ProgID="Equation.3" ShapeID="_x0000_i1509" DrawAspect="Content" ObjectID="_1616420445" r:id="rId891"/>
        </w:object>
      </w:r>
    </w:p>
    <w:p w:rsidR="00D808A1" w:rsidRPr="00892AD2" w:rsidRDefault="00D808A1" w:rsidP="00892AD2">
      <w:pPr>
        <w:spacing w:line="360" w:lineRule="auto"/>
        <w:ind w:firstLine="567"/>
        <w:jc w:val="both"/>
        <w:rPr>
          <w:sz w:val="28"/>
          <w:szCs w:val="28"/>
        </w:rPr>
      </w:pPr>
      <w:r w:rsidRPr="00892AD2">
        <w:rPr>
          <w:sz w:val="28"/>
          <w:szCs w:val="28"/>
        </w:rPr>
        <w:t>3. Знайдемо середньоквадратичне відхилення</w:t>
      </w:r>
      <w:r w:rsidR="007B7540" w:rsidRPr="00892AD2">
        <w:rPr>
          <w:sz w:val="28"/>
          <w:szCs w:val="28"/>
        </w:rPr>
        <w:t xml:space="preserve">: </w:t>
      </w:r>
      <w:r w:rsidRPr="00892AD2">
        <w:rPr>
          <w:position w:val="-12"/>
          <w:sz w:val="28"/>
          <w:szCs w:val="28"/>
          <w:lang w:val="en-US"/>
        </w:rPr>
        <w:object w:dxaOrig="2640" w:dyaOrig="400">
          <v:shape id="_x0000_i1510" type="#_x0000_t75" style="width:131.45pt;height:20.1pt" o:ole="">
            <v:imagedata r:id="rId892" o:title=""/>
          </v:shape>
          <o:OLEObject Type="Embed" ProgID="Equation.3" ShapeID="_x0000_i1510" DrawAspect="Content" ObjectID="_1616420446" r:id="rId893"/>
        </w:object>
      </w:r>
    </w:p>
    <w:p w:rsidR="00D808A1" w:rsidRPr="00892AD2" w:rsidRDefault="00D808A1" w:rsidP="00892AD2">
      <w:pPr>
        <w:spacing w:line="360" w:lineRule="auto"/>
        <w:ind w:firstLine="709"/>
        <w:jc w:val="both"/>
        <w:rPr>
          <w:sz w:val="28"/>
          <w:szCs w:val="28"/>
        </w:rPr>
      </w:pPr>
      <w:r w:rsidRPr="00892AD2">
        <w:rPr>
          <w:sz w:val="28"/>
          <w:szCs w:val="28"/>
        </w:rPr>
        <w:t>Тоді виправленим середньоквадратичним відхиленням буде</w:t>
      </w:r>
      <w:r w:rsidR="007B7540" w:rsidRPr="00892AD2">
        <w:rPr>
          <w:sz w:val="28"/>
          <w:szCs w:val="28"/>
        </w:rPr>
        <w:t>:</w:t>
      </w:r>
    </w:p>
    <w:p w:rsidR="00D808A1" w:rsidRPr="00892AD2" w:rsidRDefault="00D808A1" w:rsidP="00892AD2">
      <w:pPr>
        <w:spacing w:line="360" w:lineRule="auto"/>
        <w:ind w:firstLine="709"/>
        <w:jc w:val="center"/>
        <w:rPr>
          <w:sz w:val="28"/>
          <w:szCs w:val="28"/>
        </w:rPr>
      </w:pPr>
      <w:r w:rsidRPr="00892AD2">
        <w:rPr>
          <w:position w:val="-10"/>
          <w:sz w:val="28"/>
          <w:szCs w:val="28"/>
        </w:rPr>
        <w:object w:dxaOrig="1579" w:dyaOrig="420">
          <v:shape id="_x0000_i1511" type="#_x0000_t75" style="width:78.7pt;height:20.95pt" o:ole="">
            <v:imagedata r:id="rId894" o:title=""/>
          </v:shape>
          <o:OLEObject Type="Embed" ProgID="Equation.3" ShapeID="_x0000_i1511" DrawAspect="Content" ObjectID="_1616420447" r:id="rId895"/>
        </w:object>
      </w:r>
    </w:p>
    <w:p w:rsidR="00D808A1" w:rsidRPr="00892AD2" w:rsidRDefault="00D808A1" w:rsidP="00892AD2">
      <w:pPr>
        <w:spacing w:line="360" w:lineRule="auto"/>
        <w:ind w:firstLine="567"/>
        <w:jc w:val="both"/>
        <w:rPr>
          <w:sz w:val="28"/>
          <w:szCs w:val="28"/>
        </w:rPr>
      </w:pPr>
      <w:r w:rsidRPr="00892AD2">
        <w:rPr>
          <w:sz w:val="28"/>
          <w:szCs w:val="28"/>
        </w:rPr>
        <w:t xml:space="preserve">4. </w:t>
      </w:r>
      <w:r w:rsidRPr="00892AD2">
        <w:rPr>
          <w:position w:val="-12"/>
          <w:sz w:val="28"/>
          <w:szCs w:val="28"/>
        </w:rPr>
        <w:object w:dxaOrig="3000" w:dyaOrig="360">
          <v:shape id="_x0000_i1512" type="#_x0000_t75" style="width:149pt;height:17.6pt" o:ole="">
            <v:imagedata r:id="rId896" o:title=""/>
          </v:shape>
          <o:OLEObject Type="Embed" ProgID="Equation.3" ShapeID="_x0000_i1512" DrawAspect="Content" ObjectID="_1616420448" r:id="rId897"/>
        </w:object>
      </w:r>
      <w:r w:rsidR="007B7540" w:rsidRPr="00892AD2">
        <w:rPr>
          <w:sz w:val="28"/>
          <w:szCs w:val="28"/>
        </w:rPr>
        <w:t>–</w:t>
      </w:r>
      <w:r w:rsidRPr="00892AD2">
        <w:rPr>
          <w:sz w:val="28"/>
          <w:szCs w:val="28"/>
        </w:rPr>
        <w:t xml:space="preserve"> розмах варіації.</w:t>
      </w:r>
    </w:p>
    <w:p w:rsidR="00D808A1" w:rsidRPr="00892AD2" w:rsidRDefault="00D808A1" w:rsidP="00892AD2">
      <w:pPr>
        <w:spacing w:line="360" w:lineRule="auto"/>
        <w:ind w:left="720" w:firstLine="131"/>
        <w:jc w:val="both"/>
        <w:rPr>
          <w:sz w:val="28"/>
          <w:szCs w:val="28"/>
        </w:rPr>
      </w:pPr>
      <w:r w:rsidRPr="00892AD2">
        <w:rPr>
          <w:position w:val="-32"/>
          <w:sz w:val="28"/>
          <w:szCs w:val="28"/>
        </w:rPr>
        <w:object w:dxaOrig="3860" w:dyaOrig="700">
          <v:shape id="_x0000_i1513" type="#_x0000_t75" style="width:193.4pt;height:35.15pt" o:ole="">
            <v:imagedata r:id="rId898" o:title=""/>
          </v:shape>
          <o:OLEObject Type="Embed" ProgID="Equation.3" ShapeID="_x0000_i1513" DrawAspect="Content" ObjectID="_1616420449" r:id="rId899"/>
        </w:object>
      </w:r>
      <w:r w:rsidR="007B7540" w:rsidRPr="00892AD2">
        <w:rPr>
          <w:sz w:val="28"/>
          <w:szCs w:val="28"/>
        </w:rPr>
        <w:t>–</w:t>
      </w:r>
      <w:r w:rsidRPr="00892AD2">
        <w:rPr>
          <w:sz w:val="28"/>
          <w:szCs w:val="28"/>
        </w:rPr>
        <w:t xml:space="preserve"> коефіцієнт варіації.</w:t>
      </w:r>
    </w:p>
    <w:p w:rsidR="00D808A1" w:rsidRPr="00892AD2" w:rsidRDefault="00D808A1" w:rsidP="00892AD2">
      <w:pPr>
        <w:spacing w:line="360" w:lineRule="auto"/>
        <w:jc w:val="both"/>
        <w:rPr>
          <w:sz w:val="28"/>
          <w:szCs w:val="28"/>
        </w:rPr>
      </w:pPr>
    </w:p>
    <w:p w:rsidR="00D808A1" w:rsidRPr="00892AD2" w:rsidRDefault="00D808A1" w:rsidP="00892AD2">
      <w:pPr>
        <w:spacing w:line="360" w:lineRule="auto"/>
        <w:jc w:val="center"/>
        <w:rPr>
          <w:b/>
          <w:sz w:val="28"/>
          <w:szCs w:val="28"/>
          <w:u w:val="single"/>
        </w:rPr>
      </w:pPr>
      <w:r w:rsidRPr="00892AD2">
        <w:rPr>
          <w:b/>
          <w:sz w:val="28"/>
          <w:szCs w:val="28"/>
          <w:u w:val="single"/>
        </w:rPr>
        <w:t>Задачі</w:t>
      </w:r>
    </w:p>
    <w:p w:rsidR="00581CE5" w:rsidRPr="00892AD2" w:rsidRDefault="00581CE5" w:rsidP="00892AD2">
      <w:pPr>
        <w:spacing w:line="360" w:lineRule="auto"/>
        <w:jc w:val="center"/>
        <w:rPr>
          <w:b/>
          <w:sz w:val="28"/>
          <w:szCs w:val="28"/>
          <w:u w:val="single"/>
        </w:rPr>
      </w:pPr>
    </w:p>
    <w:p w:rsidR="00D808A1" w:rsidRPr="00892AD2" w:rsidRDefault="00D808A1" w:rsidP="00892AD2">
      <w:pPr>
        <w:spacing w:line="360" w:lineRule="auto"/>
        <w:ind w:left="567" w:hanging="567"/>
        <w:jc w:val="both"/>
        <w:rPr>
          <w:sz w:val="28"/>
          <w:szCs w:val="28"/>
        </w:rPr>
      </w:pPr>
      <w:r w:rsidRPr="00892AD2">
        <w:rPr>
          <w:sz w:val="28"/>
          <w:szCs w:val="28"/>
        </w:rPr>
        <w:t>14.1. Вибіркова сукупніс</w:t>
      </w:r>
      <w:r w:rsidR="00FD5912" w:rsidRPr="00892AD2">
        <w:rPr>
          <w:sz w:val="28"/>
          <w:szCs w:val="28"/>
        </w:rPr>
        <w:t>ть задана табл.</w:t>
      </w:r>
      <w:r w:rsidR="00DF6AA0" w:rsidRPr="00892AD2">
        <w:rPr>
          <w:sz w:val="28"/>
          <w:szCs w:val="28"/>
        </w:rPr>
        <w:t xml:space="preserve"> 14.2.</w:t>
      </w:r>
    </w:p>
    <w:p w:rsidR="00DF6AA0" w:rsidRPr="00892AD2" w:rsidRDefault="00DF6AA0"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14.</w:t>
      </w:r>
      <w:r w:rsidR="004E6394" w:rsidRPr="00892AD2">
        <w:rPr>
          <w:i/>
          <w:snapToGrid w:val="0"/>
          <w:color w:val="000000"/>
          <w:sz w:val="28"/>
          <w:szCs w:val="28"/>
        </w:rPr>
        <w:t>2</w:t>
      </w:r>
    </w:p>
    <w:p w:rsidR="007B7540" w:rsidRPr="00892AD2" w:rsidRDefault="00DF6AA0" w:rsidP="00892AD2">
      <w:pPr>
        <w:spacing w:line="360" w:lineRule="auto"/>
        <w:ind w:firstLine="709"/>
        <w:jc w:val="center"/>
        <w:rPr>
          <w:sz w:val="28"/>
          <w:szCs w:val="28"/>
        </w:rPr>
      </w:pPr>
      <w:r w:rsidRPr="00892AD2">
        <w:rPr>
          <w:snapToGrid w:val="0"/>
          <w:color w:val="000000"/>
          <w:sz w:val="28"/>
          <w:szCs w:val="28"/>
        </w:rPr>
        <w:t xml:space="preserve">Вихідні дані до </w:t>
      </w:r>
      <w:r w:rsidR="004E6394" w:rsidRPr="00892AD2">
        <w:rPr>
          <w:snapToGrid w:val="0"/>
          <w:color w:val="000000"/>
          <w:sz w:val="28"/>
          <w:szCs w:val="28"/>
        </w:rPr>
        <w:t>задачі</w:t>
      </w:r>
      <w:r w:rsidRPr="00892AD2">
        <w:rPr>
          <w:snapToGrid w:val="0"/>
          <w:color w:val="000000"/>
          <w:sz w:val="28"/>
          <w:szCs w:val="28"/>
        </w:rPr>
        <w:t xml:space="preserve"> 14.1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59"/>
        <w:gridCol w:w="1959"/>
        <w:gridCol w:w="1959"/>
        <w:gridCol w:w="1960"/>
        <w:gridCol w:w="1960"/>
      </w:tblGrid>
      <w:tr w:rsidR="00D808A1" w:rsidRPr="00892AD2" w:rsidTr="00861636">
        <w:tc>
          <w:tcPr>
            <w:tcW w:w="1959"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14" type="#_x0000_t75" style="width:12.55pt;height:17.6pt" o:ole="">
                  <v:imagedata r:id="rId900" o:title=""/>
                </v:shape>
                <o:OLEObject Type="Embed" ProgID="Equation.3" ShapeID="_x0000_i1514" DrawAspect="Content" ObjectID="_1616420450" r:id="rId901"/>
              </w:object>
            </w:r>
          </w:p>
        </w:tc>
        <w:tc>
          <w:tcPr>
            <w:tcW w:w="1959" w:type="dxa"/>
          </w:tcPr>
          <w:p w:rsidR="00D808A1" w:rsidRPr="00892AD2" w:rsidRDefault="00D808A1" w:rsidP="00892AD2">
            <w:pPr>
              <w:spacing w:line="360" w:lineRule="auto"/>
              <w:jc w:val="center"/>
              <w:rPr>
                <w:sz w:val="28"/>
                <w:szCs w:val="28"/>
              </w:rPr>
            </w:pPr>
            <w:r w:rsidRPr="00892AD2">
              <w:rPr>
                <w:sz w:val="28"/>
                <w:szCs w:val="28"/>
              </w:rPr>
              <w:t>1</w:t>
            </w:r>
          </w:p>
        </w:tc>
        <w:tc>
          <w:tcPr>
            <w:tcW w:w="1959" w:type="dxa"/>
          </w:tcPr>
          <w:p w:rsidR="00D808A1" w:rsidRPr="00892AD2" w:rsidRDefault="00D808A1" w:rsidP="00892AD2">
            <w:pPr>
              <w:spacing w:line="360" w:lineRule="auto"/>
              <w:jc w:val="center"/>
              <w:rPr>
                <w:sz w:val="28"/>
                <w:szCs w:val="28"/>
              </w:rPr>
            </w:pPr>
            <w:r w:rsidRPr="00892AD2">
              <w:rPr>
                <w:sz w:val="28"/>
                <w:szCs w:val="28"/>
              </w:rPr>
              <w:t>2</w:t>
            </w:r>
          </w:p>
        </w:tc>
        <w:tc>
          <w:tcPr>
            <w:tcW w:w="1960" w:type="dxa"/>
          </w:tcPr>
          <w:p w:rsidR="00D808A1" w:rsidRPr="00892AD2" w:rsidRDefault="00D808A1" w:rsidP="00892AD2">
            <w:pPr>
              <w:spacing w:line="360" w:lineRule="auto"/>
              <w:jc w:val="center"/>
              <w:rPr>
                <w:sz w:val="28"/>
                <w:szCs w:val="28"/>
              </w:rPr>
            </w:pPr>
            <w:r w:rsidRPr="00892AD2">
              <w:rPr>
                <w:sz w:val="28"/>
                <w:szCs w:val="28"/>
              </w:rPr>
              <w:t>3</w:t>
            </w:r>
          </w:p>
        </w:tc>
        <w:tc>
          <w:tcPr>
            <w:tcW w:w="1960" w:type="dxa"/>
          </w:tcPr>
          <w:p w:rsidR="00D808A1" w:rsidRPr="00892AD2" w:rsidRDefault="00D808A1" w:rsidP="00892AD2">
            <w:pPr>
              <w:spacing w:line="360" w:lineRule="auto"/>
              <w:jc w:val="center"/>
              <w:rPr>
                <w:sz w:val="28"/>
                <w:szCs w:val="28"/>
              </w:rPr>
            </w:pPr>
            <w:r w:rsidRPr="00892AD2">
              <w:rPr>
                <w:sz w:val="28"/>
                <w:szCs w:val="28"/>
              </w:rPr>
              <w:t>4</w:t>
            </w:r>
          </w:p>
        </w:tc>
      </w:tr>
      <w:tr w:rsidR="00D808A1" w:rsidRPr="00892AD2" w:rsidTr="00861636">
        <w:tc>
          <w:tcPr>
            <w:tcW w:w="1959"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15" type="#_x0000_t75" style="width:12.55pt;height:17.6pt" o:ole="">
                  <v:imagedata r:id="rId902" o:title=""/>
                </v:shape>
                <o:OLEObject Type="Embed" ProgID="Equation.3" ShapeID="_x0000_i1515" DrawAspect="Content" ObjectID="_1616420451" r:id="rId903"/>
              </w:object>
            </w:r>
          </w:p>
        </w:tc>
        <w:tc>
          <w:tcPr>
            <w:tcW w:w="1959" w:type="dxa"/>
          </w:tcPr>
          <w:p w:rsidR="00D808A1" w:rsidRPr="00892AD2" w:rsidRDefault="00D808A1" w:rsidP="00892AD2">
            <w:pPr>
              <w:spacing w:line="360" w:lineRule="auto"/>
              <w:jc w:val="center"/>
              <w:rPr>
                <w:sz w:val="28"/>
                <w:szCs w:val="28"/>
              </w:rPr>
            </w:pPr>
            <w:r w:rsidRPr="00892AD2">
              <w:rPr>
                <w:sz w:val="28"/>
                <w:szCs w:val="28"/>
              </w:rPr>
              <w:t>20</w:t>
            </w:r>
          </w:p>
        </w:tc>
        <w:tc>
          <w:tcPr>
            <w:tcW w:w="1959" w:type="dxa"/>
          </w:tcPr>
          <w:p w:rsidR="00D808A1" w:rsidRPr="00892AD2" w:rsidRDefault="00D808A1" w:rsidP="00892AD2">
            <w:pPr>
              <w:spacing w:line="360" w:lineRule="auto"/>
              <w:jc w:val="center"/>
              <w:rPr>
                <w:sz w:val="28"/>
                <w:szCs w:val="28"/>
              </w:rPr>
            </w:pPr>
            <w:r w:rsidRPr="00892AD2">
              <w:rPr>
                <w:sz w:val="28"/>
                <w:szCs w:val="28"/>
              </w:rPr>
              <w:t>15</w:t>
            </w:r>
          </w:p>
        </w:tc>
        <w:tc>
          <w:tcPr>
            <w:tcW w:w="1960" w:type="dxa"/>
          </w:tcPr>
          <w:p w:rsidR="00D808A1" w:rsidRPr="00892AD2" w:rsidRDefault="00D808A1" w:rsidP="00892AD2">
            <w:pPr>
              <w:spacing w:line="360" w:lineRule="auto"/>
              <w:jc w:val="center"/>
              <w:rPr>
                <w:sz w:val="28"/>
                <w:szCs w:val="28"/>
              </w:rPr>
            </w:pPr>
            <w:r w:rsidRPr="00892AD2">
              <w:rPr>
                <w:sz w:val="28"/>
                <w:szCs w:val="28"/>
              </w:rPr>
              <w:t>10</w:t>
            </w:r>
          </w:p>
        </w:tc>
        <w:tc>
          <w:tcPr>
            <w:tcW w:w="1960" w:type="dxa"/>
          </w:tcPr>
          <w:p w:rsidR="00D808A1" w:rsidRPr="00892AD2" w:rsidRDefault="00D808A1" w:rsidP="00892AD2">
            <w:pPr>
              <w:spacing w:line="360" w:lineRule="auto"/>
              <w:jc w:val="center"/>
              <w:rPr>
                <w:sz w:val="28"/>
                <w:szCs w:val="28"/>
              </w:rPr>
            </w:pPr>
            <w:r w:rsidRPr="00892AD2">
              <w:rPr>
                <w:sz w:val="28"/>
                <w:szCs w:val="28"/>
              </w:rPr>
              <w:t>5</w:t>
            </w:r>
          </w:p>
        </w:tc>
      </w:tr>
    </w:tbl>
    <w:p w:rsidR="00FE4E48" w:rsidRDefault="00FE4E48" w:rsidP="00892AD2">
      <w:pPr>
        <w:spacing w:line="360" w:lineRule="auto"/>
        <w:jc w:val="both"/>
        <w:rPr>
          <w:sz w:val="28"/>
          <w:szCs w:val="28"/>
        </w:rPr>
      </w:pPr>
    </w:p>
    <w:p w:rsidR="00D808A1" w:rsidRPr="00892AD2" w:rsidRDefault="00D808A1" w:rsidP="00892AD2">
      <w:pPr>
        <w:spacing w:line="360" w:lineRule="auto"/>
        <w:jc w:val="both"/>
        <w:rPr>
          <w:sz w:val="28"/>
          <w:szCs w:val="28"/>
        </w:rPr>
      </w:pPr>
      <w:r w:rsidRPr="00892AD2">
        <w:rPr>
          <w:sz w:val="28"/>
          <w:szCs w:val="28"/>
        </w:rPr>
        <w:t>Знайти вибіркові характеристики.</w:t>
      </w:r>
    </w:p>
    <w:p w:rsidR="00D808A1" w:rsidRPr="00892AD2" w:rsidRDefault="00D808A1" w:rsidP="00892AD2">
      <w:pPr>
        <w:spacing w:line="360" w:lineRule="auto"/>
        <w:ind w:left="567" w:hanging="567"/>
        <w:jc w:val="both"/>
        <w:rPr>
          <w:sz w:val="28"/>
          <w:szCs w:val="28"/>
        </w:rPr>
      </w:pPr>
      <w:r w:rsidRPr="00892AD2">
        <w:rPr>
          <w:sz w:val="28"/>
          <w:szCs w:val="28"/>
        </w:rPr>
        <w:t>14.2. Вимірювальним приладом, який не має систематичних похибок, були зроблені незалежні вимірювання деякої величини. Знайти незміщені оцінки математичного сподівання та дисперсії цієї величини за</w:t>
      </w:r>
      <w:r w:rsidR="00DB231A" w:rsidRPr="00892AD2">
        <w:rPr>
          <w:sz w:val="28"/>
          <w:szCs w:val="28"/>
        </w:rPr>
        <w:t xml:space="preserve"> даними результатами вимірювань:</w:t>
      </w:r>
    </w:p>
    <w:p w:rsidR="00D808A1" w:rsidRPr="00892AD2" w:rsidRDefault="00D808A1" w:rsidP="00892AD2">
      <w:pPr>
        <w:spacing w:line="360" w:lineRule="auto"/>
        <w:ind w:left="567" w:firstLine="153"/>
        <w:jc w:val="both"/>
        <w:rPr>
          <w:sz w:val="28"/>
          <w:szCs w:val="28"/>
        </w:rPr>
      </w:pPr>
      <w:r w:rsidRPr="00892AD2">
        <w:rPr>
          <w:sz w:val="28"/>
          <w:szCs w:val="28"/>
        </w:rPr>
        <w:t>а) 8,9,11,12;</w:t>
      </w:r>
    </w:p>
    <w:p w:rsidR="00D808A1" w:rsidRPr="00892AD2" w:rsidRDefault="00D808A1" w:rsidP="00892AD2">
      <w:pPr>
        <w:spacing w:line="360" w:lineRule="auto"/>
        <w:ind w:left="567" w:firstLine="153"/>
        <w:jc w:val="both"/>
        <w:rPr>
          <w:sz w:val="28"/>
          <w:szCs w:val="28"/>
        </w:rPr>
      </w:pPr>
      <w:r w:rsidRPr="00892AD2">
        <w:rPr>
          <w:sz w:val="28"/>
          <w:szCs w:val="28"/>
        </w:rPr>
        <w:t>б) 4,6,10,204</w:t>
      </w:r>
      <w:r w:rsidR="00401DBB" w:rsidRPr="00892AD2">
        <w:rPr>
          <w:sz w:val="28"/>
          <w:szCs w:val="28"/>
        </w:rPr>
        <w:t>;</w:t>
      </w:r>
    </w:p>
    <w:p w:rsidR="00D808A1" w:rsidRPr="00892AD2" w:rsidRDefault="00D808A1" w:rsidP="00892AD2">
      <w:pPr>
        <w:spacing w:line="360" w:lineRule="auto"/>
        <w:ind w:left="567" w:firstLine="153"/>
        <w:jc w:val="both"/>
        <w:rPr>
          <w:sz w:val="28"/>
          <w:szCs w:val="28"/>
        </w:rPr>
      </w:pPr>
      <w:r w:rsidRPr="00892AD2">
        <w:rPr>
          <w:sz w:val="28"/>
          <w:szCs w:val="28"/>
        </w:rPr>
        <w:t>в) 2,3,5,10;</w:t>
      </w:r>
    </w:p>
    <w:p w:rsidR="00D808A1" w:rsidRPr="00892AD2" w:rsidRDefault="00D808A1" w:rsidP="00892AD2">
      <w:pPr>
        <w:spacing w:line="360" w:lineRule="auto"/>
        <w:ind w:left="567" w:firstLine="153"/>
        <w:jc w:val="both"/>
        <w:rPr>
          <w:sz w:val="28"/>
          <w:szCs w:val="28"/>
        </w:rPr>
      </w:pPr>
      <w:r w:rsidRPr="00892AD2">
        <w:rPr>
          <w:sz w:val="28"/>
          <w:szCs w:val="28"/>
        </w:rPr>
        <w:t>г) 5,15,10,20.</w:t>
      </w:r>
    </w:p>
    <w:p w:rsidR="00D808A1" w:rsidRPr="00892AD2" w:rsidRDefault="00D808A1" w:rsidP="00892AD2">
      <w:pPr>
        <w:spacing w:line="360" w:lineRule="auto"/>
        <w:jc w:val="both"/>
        <w:rPr>
          <w:sz w:val="28"/>
          <w:szCs w:val="28"/>
        </w:rPr>
      </w:pPr>
      <w:r w:rsidRPr="00892AD2">
        <w:rPr>
          <w:sz w:val="28"/>
          <w:szCs w:val="28"/>
        </w:rPr>
        <w:t>14.3. Знайти вибіркові середню та дисперсію заданої вибірки</w:t>
      </w:r>
      <w:r w:rsidR="00276275" w:rsidRPr="00892AD2">
        <w:rPr>
          <w:sz w:val="28"/>
          <w:szCs w:val="28"/>
        </w:rPr>
        <w:t xml:space="preserve"> (див. табл. 14.3).</w:t>
      </w:r>
    </w:p>
    <w:p w:rsidR="00276275" w:rsidRPr="00892AD2" w:rsidRDefault="00276275"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lastRenderedPageBreak/>
        <w:t>Таблиця 14.3</w:t>
      </w:r>
    </w:p>
    <w:p w:rsidR="00276275" w:rsidRPr="00892AD2" w:rsidRDefault="00276275" w:rsidP="00892AD2">
      <w:pPr>
        <w:spacing w:line="360" w:lineRule="auto"/>
        <w:ind w:firstLine="709"/>
        <w:jc w:val="center"/>
        <w:rPr>
          <w:sz w:val="28"/>
          <w:szCs w:val="28"/>
        </w:rPr>
      </w:pPr>
      <w:r w:rsidRPr="00892AD2">
        <w:rPr>
          <w:snapToGrid w:val="0"/>
          <w:color w:val="000000"/>
          <w:sz w:val="28"/>
          <w:szCs w:val="28"/>
        </w:rPr>
        <w:t>Вихідні дані до задачі 14.3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68"/>
        <w:gridCol w:w="1377"/>
        <w:gridCol w:w="1370"/>
        <w:gridCol w:w="1378"/>
        <w:gridCol w:w="1378"/>
        <w:gridCol w:w="1378"/>
        <w:gridCol w:w="1378"/>
      </w:tblGrid>
      <w:tr w:rsidR="00D808A1" w:rsidRPr="00892AD2" w:rsidTr="00861636">
        <w:tc>
          <w:tcPr>
            <w:tcW w:w="1368"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16" type="#_x0000_t75" style="width:12.55pt;height:17.6pt" o:ole="">
                  <v:imagedata r:id="rId900" o:title=""/>
                </v:shape>
                <o:OLEObject Type="Embed" ProgID="Equation.3" ShapeID="_x0000_i1516" DrawAspect="Content" ObjectID="_1616420452" r:id="rId904"/>
              </w:object>
            </w:r>
          </w:p>
        </w:tc>
        <w:tc>
          <w:tcPr>
            <w:tcW w:w="1377" w:type="dxa"/>
          </w:tcPr>
          <w:p w:rsidR="00D808A1" w:rsidRPr="00892AD2" w:rsidRDefault="00D808A1" w:rsidP="00892AD2">
            <w:pPr>
              <w:spacing w:line="360" w:lineRule="auto"/>
              <w:jc w:val="center"/>
              <w:rPr>
                <w:sz w:val="28"/>
                <w:szCs w:val="28"/>
              </w:rPr>
            </w:pPr>
            <w:r w:rsidRPr="00892AD2">
              <w:rPr>
                <w:sz w:val="28"/>
                <w:szCs w:val="28"/>
              </w:rPr>
              <w:t>18,6</w:t>
            </w:r>
          </w:p>
        </w:tc>
        <w:tc>
          <w:tcPr>
            <w:tcW w:w="1370" w:type="dxa"/>
          </w:tcPr>
          <w:p w:rsidR="00D808A1" w:rsidRPr="00892AD2" w:rsidRDefault="00D808A1" w:rsidP="00892AD2">
            <w:pPr>
              <w:spacing w:line="360" w:lineRule="auto"/>
              <w:jc w:val="center"/>
              <w:rPr>
                <w:sz w:val="28"/>
                <w:szCs w:val="28"/>
              </w:rPr>
            </w:pPr>
            <w:r w:rsidRPr="00892AD2">
              <w:rPr>
                <w:sz w:val="28"/>
                <w:szCs w:val="28"/>
              </w:rPr>
              <w:t>19</w:t>
            </w:r>
          </w:p>
        </w:tc>
        <w:tc>
          <w:tcPr>
            <w:tcW w:w="1378" w:type="dxa"/>
          </w:tcPr>
          <w:p w:rsidR="00D808A1" w:rsidRPr="00892AD2" w:rsidRDefault="00D808A1" w:rsidP="00892AD2">
            <w:pPr>
              <w:spacing w:line="360" w:lineRule="auto"/>
              <w:jc w:val="center"/>
              <w:rPr>
                <w:sz w:val="28"/>
                <w:szCs w:val="28"/>
              </w:rPr>
            </w:pPr>
            <w:r w:rsidRPr="00892AD2">
              <w:rPr>
                <w:sz w:val="28"/>
                <w:szCs w:val="28"/>
              </w:rPr>
              <w:t>19,4</w:t>
            </w:r>
          </w:p>
        </w:tc>
        <w:tc>
          <w:tcPr>
            <w:tcW w:w="1378" w:type="dxa"/>
          </w:tcPr>
          <w:p w:rsidR="00D808A1" w:rsidRPr="00892AD2" w:rsidRDefault="00D808A1" w:rsidP="00892AD2">
            <w:pPr>
              <w:spacing w:line="360" w:lineRule="auto"/>
              <w:jc w:val="center"/>
              <w:rPr>
                <w:sz w:val="28"/>
                <w:szCs w:val="28"/>
              </w:rPr>
            </w:pPr>
            <w:r w:rsidRPr="00892AD2">
              <w:rPr>
                <w:sz w:val="28"/>
                <w:szCs w:val="28"/>
              </w:rPr>
              <w:t>19,8</w:t>
            </w:r>
          </w:p>
        </w:tc>
        <w:tc>
          <w:tcPr>
            <w:tcW w:w="1378" w:type="dxa"/>
          </w:tcPr>
          <w:p w:rsidR="00D808A1" w:rsidRPr="00892AD2" w:rsidRDefault="00D808A1" w:rsidP="00892AD2">
            <w:pPr>
              <w:spacing w:line="360" w:lineRule="auto"/>
              <w:jc w:val="center"/>
              <w:rPr>
                <w:sz w:val="28"/>
                <w:szCs w:val="28"/>
              </w:rPr>
            </w:pPr>
            <w:r w:rsidRPr="00892AD2">
              <w:rPr>
                <w:sz w:val="28"/>
                <w:szCs w:val="28"/>
              </w:rPr>
              <w:t>20,2</w:t>
            </w:r>
          </w:p>
        </w:tc>
        <w:tc>
          <w:tcPr>
            <w:tcW w:w="1378" w:type="dxa"/>
          </w:tcPr>
          <w:p w:rsidR="00D808A1" w:rsidRPr="00892AD2" w:rsidRDefault="00D808A1" w:rsidP="00892AD2">
            <w:pPr>
              <w:spacing w:line="360" w:lineRule="auto"/>
              <w:jc w:val="center"/>
              <w:rPr>
                <w:sz w:val="28"/>
                <w:szCs w:val="28"/>
              </w:rPr>
            </w:pPr>
            <w:r w:rsidRPr="00892AD2">
              <w:rPr>
                <w:sz w:val="28"/>
                <w:szCs w:val="28"/>
              </w:rPr>
              <w:t>20,6</w:t>
            </w:r>
          </w:p>
        </w:tc>
      </w:tr>
      <w:tr w:rsidR="00D808A1" w:rsidRPr="00892AD2" w:rsidTr="00861636">
        <w:tc>
          <w:tcPr>
            <w:tcW w:w="1368"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17" type="#_x0000_t75" style="width:12.55pt;height:17.6pt" o:ole="">
                  <v:imagedata r:id="rId902" o:title=""/>
                </v:shape>
                <o:OLEObject Type="Embed" ProgID="Equation.3" ShapeID="_x0000_i1517" DrawAspect="Content" ObjectID="_1616420453" r:id="rId905"/>
              </w:object>
            </w:r>
          </w:p>
        </w:tc>
        <w:tc>
          <w:tcPr>
            <w:tcW w:w="1377" w:type="dxa"/>
          </w:tcPr>
          <w:p w:rsidR="00D808A1" w:rsidRPr="00892AD2" w:rsidRDefault="00D808A1" w:rsidP="00892AD2">
            <w:pPr>
              <w:spacing w:line="360" w:lineRule="auto"/>
              <w:jc w:val="center"/>
              <w:rPr>
                <w:sz w:val="28"/>
                <w:szCs w:val="28"/>
              </w:rPr>
            </w:pPr>
            <w:r w:rsidRPr="00892AD2">
              <w:rPr>
                <w:sz w:val="28"/>
                <w:szCs w:val="28"/>
              </w:rPr>
              <w:t>4</w:t>
            </w:r>
          </w:p>
        </w:tc>
        <w:tc>
          <w:tcPr>
            <w:tcW w:w="1370" w:type="dxa"/>
          </w:tcPr>
          <w:p w:rsidR="00D808A1" w:rsidRPr="00892AD2" w:rsidRDefault="00D808A1" w:rsidP="00892AD2">
            <w:pPr>
              <w:spacing w:line="360" w:lineRule="auto"/>
              <w:jc w:val="center"/>
              <w:rPr>
                <w:sz w:val="28"/>
                <w:szCs w:val="28"/>
              </w:rPr>
            </w:pPr>
            <w:r w:rsidRPr="00892AD2">
              <w:rPr>
                <w:sz w:val="28"/>
                <w:szCs w:val="28"/>
              </w:rPr>
              <w:t>6</w:t>
            </w:r>
          </w:p>
        </w:tc>
        <w:tc>
          <w:tcPr>
            <w:tcW w:w="1378" w:type="dxa"/>
          </w:tcPr>
          <w:p w:rsidR="00D808A1" w:rsidRPr="00892AD2" w:rsidRDefault="00D808A1" w:rsidP="00892AD2">
            <w:pPr>
              <w:spacing w:line="360" w:lineRule="auto"/>
              <w:jc w:val="center"/>
              <w:rPr>
                <w:sz w:val="28"/>
                <w:szCs w:val="28"/>
              </w:rPr>
            </w:pPr>
            <w:r w:rsidRPr="00892AD2">
              <w:rPr>
                <w:sz w:val="28"/>
                <w:szCs w:val="28"/>
              </w:rPr>
              <w:t>30</w:t>
            </w:r>
          </w:p>
        </w:tc>
        <w:tc>
          <w:tcPr>
            <w:tcW w:w="1378" w:type="dxa"/>
          </w:tcPr>
          <w:p w:rsidR="00D808A1" w:rsidRPr="00892AD2" w:rsidRDefault="00D808A1" w:rsidP="00892AD2">
            <w:pPr>
              <w:spacing w:line="360" w:lineRule="auto"/>
              <w:jc w:val="center"/>
              <w:rPr>
                <w:sz w:val="28"/>
                <w:szCs w:val="28"/>
              </w:rPr>
            </w:pPr>
            <w:r w:rsidRPr="00892AD2">
              <w:rPr>
                <w:sz w:val="28"/>
                <w:szCs w:val="28"/>
              </w:rPr>
              <w:t>40</w:t>
            </w:r>
          </w:p>
        </w:tc>
        <w:tc>
          <w:tcPr>
            <w:tcW w:w="1378" w:type="dxa"/>
          </w:tcPr>
          <w:p w:rsidR="00D808A1" w:rsidRPr="00892AD2" w:rsidRDefault="00D808A1" w:rsidP="00892AD2">
            <w:pPr>
              <w:spacing w:line="360" w:lineRule="auto"/>
              <w:jc w:val="center"/>
              <w:rPr>
                <w:sz w:val="28"/>
                <w:szCs w:val="28"/>
              </w:rPr>
            </w:pPr>
            <w:r w:rsidRPr="00892AD2">
              <w:rPr>
                <w:sz w:val="28"/>
                <w:szCs w:val="28"/>
              </w:rPr>
              <w:t>18</w:t>
            </w:r>
          </w:p>
        </w:tc>
        <w:tc>
          <w:tcPr>
            <w:tcW w:w="1378" w:type="dxa"/>
          </w:tcPr>
          <w:p w:rsidR="00D808A1" w:rsidRPr="00892AD2" w:rsidRDefault="00D808A1" w:rsidP="00892AD2">
            <w:pPr>
              <w:spacing w:line="360" w:lineRule="auto"/>
              <w:jc w:val="center"/>
              <w:rPr>
                <w:sz w:val="28"/>
                <w:szCs w:val="28"/>
              </w:rPr>
            </w:pPr>
            <w:r w:rsidRPr="00892AD2">
              <w:rPr>
                <w:sz w:val="28"/>
                <w:szCs w:val="28"/>
              </w:rPr>
              <w:t>2</w:t>
            </w:r>
          </w:p>
        </w:tc>
      </w:tr>
    </w:tbl>
    <w:p w:rsidR="00FE4E48" w:rsidRDefault="00FE4E48" w:rsidP="00892AD2">
      <w:pPr>
        <w:spacing w:line="360" w:lineRule="auto"/>
        <w:ind w:left="567" w:hanging="567"/>
        <w:jc w:val="both"/>
        <w:rPr>
          <w:sz w:val="28"/>
          <w:szCs w:val="28"/>
        </w:rPr>
      </w:pPr>
    </w:p>
    <w:p w:rsidR="00D808A1" w:rsidRPr="00892AD2" w:rsidRDefault="00D808A1" w:rsidP="00892AD2">
      <w:pPr>
        <w:spacing w:line="360" w:lineRule="auto"/>
        <w:ind w:left="567" w:hanging="567"/>
        <w:jc w:val="both"/>
        <w:rPr>
          <w:sz w:val="28"/>
          <w:szCs w:val="28"/>
        </w:rPr>
      </w:pPr>
      <w:r w:rsidRPr="00892AD2">
        <w:rPr>
          <w:sz w:val="28"/>
          <w:szCs w:val="28"/>
        </w:rPr>
        <w:t>14.4. Знайти вибіркові середню та дисперсію заданої вибірки</w:t>
      </w:r>
      <w:r w:rsidR="00276275" w:rsidRPr="00892AD2">
        <w:rPr>
          <w:sz w:val="28"/>
          <w:szCs w:val="28"/>
        </w:rPr>
        <w:t xml:space="preserve"> (див. табл. 14.4, 14.5 та 14.6).</w:t>
      </w:r>
    </w:p>
    <w:p w:rsidR="00D808A1" w:rsidRPr="00892AD2" w:rsidRDefault="00D808A1" w:rsidP="00892AD2">
      <w:pPr>
        <w:spacing w:line="360" w:lineRule="auto"/>
        <w:jc w:val="both"/>
        <w:rPr>
          <w:sz w:val="28"/>
          <w:szCs w:val="28"/>
        </w:rPr>
      </w:pPr>
      <w:r w:rsidRPr="00892AD2">
        <w:rPr>
          <w:sz w:val="28"/>
          <w:szCs w:val="28"/>
        </w:rPr>
        <w:t xml:space="preserve">а) </w:t>
      </w:r>
    </w:p>
    <w:p w:rsidR="00276275" w:rsidRPr="00892AD2" w:rsidRDefault="00276275"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14.4</w:t>
      </w:r>
    </w:p>
    <w:p w:rsidR="00276275" w:rsidRPr="00892AD2" w:rsidRDefault="00276275" w:rsidP="00892AD2">
      <w:pPr>
        <w:spacing w:line="360" w:lineRule="auto"/>
        <w:ind w:firstLine="709"/>
        <w:jc w:val="center"/>
        <w:rPr>
          <w:sz w:val="28"/>
          <w:szCs w:val="28"/>
        </w:rPr>
      </w:pPr>
      <w:r w:rsidRPr="00892AD2">
        <w:rPr>
          <w:snapToGrid w:val="0"/>
          <w:color w:val="000000"/>
          <w:sz w:val="28"/>
          <w:szCs w:val="28"/>
        </w:rPr>
        <w:t>Вихідні дані до задачі 14.4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74"/>
        <w:gridCol w:w="1375"/>
        <w:gridCol w:w="1375"/>
        <w:gridCol w:w="1376"/>
        <w:gridCol w:w="1376"/>
        <w:gridCol w:w="1376"/>
        <w:gridCol w:w="1376"/>
      </w:tblGrid>
      <w:tr w:rsidR="00D808A1" w:rsidRPr="00892AD2" w:rsidTr="00861636">
        <w:tc>
          <w:tcPr>
            <w:tcW w:w="1374"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18" type="#_x0000_t75" style="width:12.55pt;height:17.6pt" o:ole="">
                  <v:imagedata r:id="rId900" o:title=""/>
                </v:shape>
                <o:OLEObject Type="Embed" ProgID="Equation.3" ShapeID="_x0000_i1518" DrawAspect="Content" ObjectID="_1616420454" r:id="rId906"/>
              </w:object>
            </w:r>
          </w:p>
        </w:tc>
        <w:tc>
          <w:tcPr>
            <w:tcW w:w="1375" w:type="dxa"/>
          </w:tcPr>
          <w:p w:rsidR="00D808A1" w:rsidRPr="00892AD2" w:rsidRDefault="00D808A1" w:rsidP="00892AD2">
            <w:pPr>
              <w:spacing w:line="360" w:lineRule="auto"/>
              <w:jc w:val="center"/>
              <w:rPr>
                <w:sz w:val="28"/>
                <w:szCs w:val="28"/>
              </w:rPr>
            </w:pPr>
            <w:r w:rsidRPr="00892AD2">
              <w:rPr>
                <w:sz w:val="28"/>
                <w:szCs w:val="28"/>
              </w:rPr>
              <w:t>12</w:t>
            </w:r>
          </w:p>
        </w:tc>
        <w:tc>
          <w:tcPr>
            <w:tcW w:w="1375" w:type="dxa"/>
          </w:tcPr>
          <w:p w:rsidR="00D808A1" w:rsidRPr="00892AD2" w:rsidRDefault="00D808A1" w:rsidP="00892AD2">
            <w:pPr>
              <w:spacing w:line="360" w:lineRule="auto"/>
              <w:jc w:val="center"/>
              <w:rPr>
                <w:sz w:val="28"/>
                <w:szCs w:val="28"/>
              </w:rPr>
            </w:pPr>
            <w:r w:rsidRPr="00892AD2">
              <w:rPr>
                <w:sz w:val="28"/>
                <w:szCs w:val="28"/>
              </w:rPr>
              <w:t>14</w:t>
            </w:r>
          </w:p>
        </w:tc>
        <w:tc>
          <w:tcPr>
            <w:tcW w:w="1376" w:type="dxa"/>
          </w:tcPr>
          <w:p w:rsidR="00D808A1" w:rsidRPr="00892AD2" w:rsidRDefault="00D808A1" w:rsidP="00892AD2">
            <w:pPr>
              <w:spacing w:line="360" w:lineRule="auto"/>
              <w:jc w:val="center"/>
              <w:rPr>
                <w:sz w:val="28"/>
                <w:szCs w:val="28"/>
              </w:rPr>
            </w:pPr>
            <w:r w:rsidRPr="00892AD2">
              <w:rPr>
                <w:sz w:val="28"/>
                <w:szCs w:val="28"/>
              </w:rPr>
              <w:t>16</w:t>
            </w:r>
          </w:p>
        </w:tc>
        <w:tc>
          <w:tcPr>
            <w:tcW w:w="1376" w:type="dxa"/>
          </w:tcPr>
          <w:p w:rsidR="00D808A1" w:rsidRPr="00892AD2" w:rsidRDefault="00D808A1" w:rsidP="00892AD2">
            <w:pPr>
              <w:spacing w:line="360" w:lineRule="auto"/>
              <w:jc w:val="center"/>
              <w:rPr>
                <w:sz w:val="28"/>
                <w:szCs w:val="28"/>
              </w:rPr>
            </w:pPr>
            <w:r w:rsidRPr="00892AD2">
              <w:rPr>
                <w:sz w:val="28"/>
                <w:szCs w:val="28"/>
              </w:rPr>
              <w:t>18</w:t>
            </w:r>
          </w:p>
        </w:tc>
        <w:tc>
          <w:tcPr>
            <w:tcW w:w="1376" w:type="dxa"/>
          </w:tcPr>
          <w:p w:rsidR="00D808A1" w:rsidRPr="00892AD2" w:rsidRDefault="00D808A1" w:rsidP="00892AD2">
            <w:pPr>
              <w:spacing w:line="360" w:lineRule="auto"/>
              <w:jc w:val="center"/>
              <w:rPr>
                <w:sz w:val="28"/>
                <w:szCs w:val="28"/>
              </w:rPr>
            </w:pPr>
            <w:r w:rsidRPr="00892AD2">
              <w:rPr>
                <w:sz w:val="28"/>
                <w:szCs w:val="28"/>
              </w:rPr>
              <w:t>20</w:t>
            </w:r>
          </w:p>
        </w:tc>
        <w:tc>
          <w:tcPr>
            <w:tcW w:w="1376" w:type="dxa"/>
          </w:tcPr>
          <w:p w:rsidR="00D808A1" w:rsidRPr="00892AD2" w:rsidRDefault="00D808A1" w:rsidP="00892AD2">
            <w:pPr>
              <w:spacing w:line="360" w:lineRule="auto"/>
              <w:jc w:val="center"/>
              <w:rPr>
                <w:sz w:val="28"/>
                <w:szCs w:val="28"/>
              </w:rPr>
            </w:pPr>
            <w:r w:rsidRPr="00892AD2">
              <w:rPr>
                <w:sz w:val="28"/>
                <w:szCs w:val="28"/>
              </w:rPr>
              <w:t>22</w:t>
            </w:r>
          </w:p>
        </w:tc>
      </w:tr>
      <w:tr w:rsidR="00D808A1" w:rsidRPr="00892AD2" w:rsidTr="00861636">
        <w:tc>
          <w:tcPr>
            <w:tcW w:w="1374"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19" type="#_x0000_t75" style="width:12.55pt;height:17.6pt" o:ole="">
                  <v:imagedata r:id="rId902" o:title=""/>
                </v:shape>
                <o:OLEObject Type="Embed" ProgID="Equation.3" ShapeID="_x0000_i1519" DrawAspect="Content" ObjectID="_1616420455" r:id="rId907"/>
              </w:object>
            </w:r>
          </w:p>
        </w:tc>
        <w:tc>
          <w:tcPr>
            <w:tcW w:w="1375" w:type="dxa"/>
          </w:tcPr>
          <w:p w:rsidR="00D808A1" w:rsidRPr="00892AD2" w:rsidRDefault="00D808A1" w:rsidP="00892AD2">
            <w:pPr>
              <w:spacing w:line="360" w:lineRule="auto"/>
              <w:jc w:val="center"/>
              <w:rPr>
                <w:sz w:val="28"/>
                <w:szCs w:val="28"/>
              </w:rPr>
            </w:pPr>
            <w:r w:rsidRPr="00892AD2">
              <w:rPr>
                <w:sz w:val="28"/>
                <w:szCs w:val="28"/>
              </w:rPr>
              <w:t>5</w:t>
            </w:r>
          </w:p>
        </w:tc>
        <w:tc>
          <w:tcPr>
            <w:tcW w:w="1375" w:type="dxa"/>
          </w:tcPr>
          <w:p w:rsidR="00D808A1" w:rsidRPr="00892AD2" w:rsidRDefault="00D808A1" w:rsidP="00892AD2">
            <w:pPr>
              <w:spacing w:line="360" w:lineRule="auto"/>
              <w:jc w:val="center"/>
              <w:rPr>
                <w:sz w:val="28"/>
                <w:szCs w:val="28"/>
              </w:rPr>
            </w:pPr>
            <w:r w:rsidRPr="00892AD2">
              <w:rPr>
                <w:sz w:val="28"/>
                <w:szCs w:val="28"/>
              </w:rPr>
              <w:t>15</w:t>
            </w:r>
          </w:p>
        </w:tc>
        <w:tc>
          <w:tcPr>
            <w:tcW w:w="1376" w:type="dxa"/>
          </w:tcPr>
          <w:p w:rsidR="00D808A1" w:rsidRPr="00892AD2" w:rsidRDefault="00D808A1" w:rsidP="00892AD2">
            <w:pPr>
              <w:spacing w:line="360" w:lineRule="auto"/>
              <w:jc w:val="center"/>
              <w:rPr>
                <w:sz w:val="28"/>
                <w:szCs w:val="28"/>
              </w:rPr>
            </w:pPr>
            <w:r w:rsidRPr="00892AD2">
              <w:rPr>
                <w:sz w:val="28"/>
                <w:szCs w:val="28"/>
              </w:rPr>
              <w:t>50</w:t>
            </w:r>
          </w:p>
        </w:tc>
        <w:tc>
          <w:tcPr>
            <w:tcW w:w="1376" w:type="dxa"/>
          </w:tcPr>
          <w:p w:rsidR="00D808A1" w:rsidRPr="00892AD2" w:rsidRDefault="00D808A1" w:rsidP="00892AD2">
            <w:pPr>
              <w:spacing w:line="360" w:lineRule="auto"/>
              <w:jc w:val="center"/>
              <w:rPr>
                <w:sz w:val="28"/>
                <w:szCs w:val="28"/>
              </w:rPr>
            </w:pPr>
            <w:r w:rsidRPr="00892AD2">
              <w:rPr>
                <w:sz w:val="28"/>
                <w:szCs w:val="28"/>
              </w:rPr>
              <w:t>16</w:t>
            </w:r>
          </w:p>
        </w:tc>
        <w:tc>
          <w:tcPr>
            <w:tcW w:w="1376" w:type="dxa"/>
          </w:tcPr>
          <w:p w:rsidR="00D808A1" w:rsidRPr="00892AD2" w:rsidRDefault="00D808A1" w:rsidP="00892AD2">
            <w:pPr>
              <w:spacing w:line="360" w:lineRule="auto"/>
              <w:jc w:val="center"/>
              <w:rPr>
                <w:sz w:val="28"/>
                <w:szCs w:val="28"/>
              </w:rPr>
            </w:pPr>
            <w:r w:rsidRPr="00892AD2">
              <w:rPr>
                <w:sz w:val="28"/>
                <w:szCs w:val="28"/>
              </w:rPr>
              <w:t>10</w:t>
            </w:r>
          </w:p>
        </w:tc>
        <w:tc>
          <w:tcPr>
            <w:tcW w:w="1376" w:type="dxa"/>
          </w:tcPr>
          <w:p w:rsidR="00D808A1" w:rsidRPr="00892AD2" w:rsidRDefault="00D808A1" w:rsidP="00892AD2">
            <w:pPr>
              <w:spacing w:line="360" w:lineRule="auto"/>
              <w:jc w:val="center"/>
              <w:rPr>
                <w:sz w:val="28"/>
                <w:szCs w:val="28"/>
              </w:rPr>
            </w:pPr>
            <w:r w:rsidRPr="00892AD2">
              <w:rPr>
                <w:sz w:val="28"/>
                <w:szCs w:val="28"/>
              </w:rPr>
              <w:t>4</w:t>
            </w:r>
          </w:p>
        </w:tc>
      </w:tr>
    </w:tbl>
    <w:p w:rsidR="00D808A1" w:rsidRPr="00892AD2" w:rsidRDefault="00D808A1" w:rsidP="00892AD2">
      <w:pPr>
        <w:spacing w:line="360" w:lineRule="auto"/>
        <w:jc w:val="both"/>
        <w:rPr>
          <w:sz w:val="28"/>
          <w:szCs w:val="28"/>
        </w:rPr>
      </w:pPr>
      <w:r w:rsidRPr="00892AD2">
        <w:rPr>
          <w:sz w:val="28"/>
          <w:szCs w:val="28"/>
        </w:rPr>
        <w:t>б)</w:t>
      </w:r>
    </w:p>
    <w:p w:rsidR="00276275" w:rsidRPr="00892AD2" w:rsidRDefault="00276275"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14.5</w:t>
      </w:r>
    </w:p>
    <w:p w:rsidR="00276275" w:rsidRPr="00892AD2" w:rsidRDefault="00276275" w:rsidP="00892AD2">
      <w:pPr>
        <w:spacing w:line="360" w:lineRule="auto"/>
        <w:ind w:firstLine="709"/>
        <w:jc w:val="center"/>
        <w:rPr>
          <w:sz w:val="28"/>
          <w:szCs w:val="28"/>
        </w:rPr>
      </w:pPr>
      <w:r w:rsidRPr="00892AD2">
        <w:rPr>
          <w:snapToGrid w:val="0"/>
          <w:color w:val="000000"/>
          <w:sz w:val="28"/>
          <w:szCs w:val="28"/>
        </w:rPr>
        <w:t>Вихідні дані до задачі 14.4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02"/>
        <w:gridCol w:w="1605"/>
        <w:gridCol w:w="1605"/>
        <w:gridCol w:w="1605"/>
        <w:gridCol w:w="1605"/>
        <w:gridCol w:w="1605"/>
      </w:tblGrid>
      <w:tr w:rsidR="00D808A1" w:rsidRPr="00892AD2" w:rsidTr="00861636">
        <w:tc>
          <w:tcPr>
            <w:tcW w:w="1602"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20" type="#_x0000_t75" style="width:12.55pt;height:17.6pt" o:ole="">
                  <v:imagedata r:id="rId900" o:title=""/>
                </v:shape>
                <o:OLEObject Type="Embed" ProgID="Equation.3" ShapeID="_x0000_i1520" DrawAspect="Content" ObjectID="_1616420456" r:id="rId908"/>
              </w:object>
            </w:r>
          </w:p>
        </w:tc>
        <w:tc>
          <w:tcPr>
            <w:tcW w:w="1605" w:type="dxa"/>
          </w:tcPr>
          <w:p w:rsidR="00D808A1" w:rsidRPr="00892AD2" w:rsidRDefault="00D808A1" w:rsidP="00892AD2">
            <w:pPr>
              <w:spacing w:line="360" w:lineRule="auto"/>
              <w:jc w:val="center"/>
              <w:rPr>
                <w:sz w:val="28"/>
                <w:szCs w:val="28"/>
              </w:rPr>
            </w:pPr>
            <w:r w:rsidRPr="00892AD2">
              <w:rPr>
                <w:sz w:val="28"/>
                <w:szCs w:val="28"/>
              </w:rPr>
              <w:t>65</w:t>
            </w:r>
          </w:p>
        </w:tc>
        <w:tc>
          <w:tcPr>
            <w:tcW w:w="1605" w:type="dxa"/>
          </w:tcPr>
          <w:p w:rsidR="00D808A1" w:rsidRPr="00892AD2" w:rsidRDefault="00D808A1" w:rsidP="00892AD2">
            <w:pPr>
              <w:spacing w:line="360" w:lineRule="auto"/>
              <w:jc w:val="center"/>
              <w:rPr>
                <w:sz w:val="28"/>
                <w:szCs w:val="28"/>
              </w:rPr>
            </w:pPr>
            <w:r w:rsidRPr="00892AD2">
              <w:rPr>
                <w:sz w:val="28"/>
                <w:szCs w:val="28"/>
              </w:rPr>
              <w:t>70</w:t>
            </w:r>
          </w:p>
        </w:tc>
        <w:tc>
          <w:tcPr>
            <w:tcW w:w="1605" w:type="dxa"/>
          </w:tcPr>
          <w:p w:rsidR="00D808A1" w:rsidRPr="00892AD2" w:rsidRDefault="00D808A1" w:rsidP="00892AD2">
            <w:pPr>
              <w:spacing w:line="360" w:lineRule="auto"/>
              <w:jc w:val="center"/>
              <w:rPr>
                <w:sz w:val="28"/>
                <w:szCs w:val="28"/>
              </w:rPr>
            </w:pPr>
            <w:r w:rsidRPr="00892AD2">
              <w:rPr>
                <w:sz w:val="28"/>
                <w:szCs w:val="28"/>
              </w:rPr>
              <w:t>75</w:t>
            </w:r>
          </w:p>
        </w:tc>
        <w:tc>
          <w:tcPr>
            <w:tcW w:w="1605" w:type="dxa"/>
          </w:tcPr>
          <w:p w:rsidR="00D808A1" w:rsidRPr="00892AD2" w:rsidRDefault="00D808A1" w:rsidP="00892AD2">
            <w:pPr>
              <w:spacing w:line="360" w:lineRule="auto"/>
              <w:jc w:val="center"/>
              <w:rPr>
                <w:sz w:val="28"/>
                <w:szCs w:val="28"/>
              </w:rPr>
            </w:pPr>
            <w:r w:rsidRPr="00892AD2">
              <w:rPr>
                <w:sz w:val="28"/>
                <w:szCs w:val="28"/>
              </w:rPr>
              <w:t>80</w:t>
            </w:r>
          </w:p>
        </w:tc>
        <w:tc>
          <w:tcPr>
            <w:tcW w:w="1605" w:type="dxa"/>
          </w:tcPr>
          <w:p w:rsidR="00D808A1" w:rsidRPr="00892AD2" w:rsidRDefault="00D808A1" w:rsidP="00892AD2">
            <w:pPr>
              <w:spacing w:line="360" w:lineRule="auto"/>
              <w:jc w:val="center"/>
              <w:rPr>
                <w:sz w:val="28"/>
                <w:szCs w:val="28"/>
              </w:rPr>
            </w:pPr>
            <w:r w:rsidRPr="00892AD2">
              <w:rPr>
                <w:sz w:val="28"/>
                <w:szCs w:val="28"/>
              </w:rPr>
              <w:t>85</w:t>
            </w:r>
          </w:p>
        </w:tc>
      </w:tr>
      <w:tr w:rsidR="00D808A1" w:rsidRPr="00892AD2" w:rsidTr="00861636">
        <w:tc>
          <w:tcPr>
            <w:tcW w:w="1602"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21" type="#_x0000_t75" style="width:12.55pt;height:17.6pt" o:ole="">
                  <v:imagedata r:id="rId902" o:title=""/>
                </v:shape>
                <o:OLEObject Type="Embed" ProgID="Equation.3" ShapeID="_x0000_i1521" DrawAspect="Content" ObjectID="_1616420457" r:id="rId909"/>
              </w:object>
            </w:r>
          </w:p>
        </w:tc>
        <w:tc>
          <w:tcPr>
            <w:tcW w:w="1605" w:type="dxa"/>
          </w:tcPr>
          <w:p w:rsidR="00D808A1" w:rsidRPr="00892AD2" w:rsidRDefault="00D808A1" w:rsidP="00892AD2">
            <w:pPr>
              <w:spacing w:line="360" w:lineRule="auto"/>
              <w:jc w:val="center"/>
              <w:rPr>
                <w:sz w:val="28"/>
                <w:szCs w:val="28"/>
              </w:rPr>
            </w:pPr>
            <w:r w:rsidRPr="00892AD2">
              <w:rPr>
                <w:sz w:val="28"/>
                <w:szCs w:val="28"/>
              </w:rPr>
              <w:t>2</w:t>
            </w:r>
          </w:p>
        </w:tc>
        <w:tc>
          <w:tcPr>
            <w:tcW w:w="1605" w:type="dxa"/>
          </w:tcPr>
          <w:p w:rsidR="00D808A1" w:rsidRPr="00892AD2" w:rsidRDefault="00D808A1" w:rsidP="00892AD2">
            <w:pPr>
              <w:spacing w:line="360" w:lineRule="auto"/>
              <w:jc w:val="center"/>
              <w:rPr>
                <w:sz w:val="28"/>
                <w:szCs w:val="28"/>
              </w:rPr>
            </w:pPr>
            <w:r w:rsidRPr="00892AD2">
              <w:rPr>
                <w:sz w:val="28"/>
                <w:szCs w:val="28"/>
              </w:rPr>
              <w:t>5</w:t>
            </w:r>
          </w:p>
        </w:tc>
        <w:tc>
          <w:tcPr>
            <w:tcW w:w="1605" w:type="dxa"/>
          </w:tcPr>
          <w:p w:rsidR="00D808A1" w:rsidRPr="00892AD2" w:rsidRDefault="00D808A1" w:rsidP="00892AD2">
            <w:pPr>
              <w:spacing w:line="360" w:lineRule="auto"/>
              <w:jc w:val="center"/>
              <w:rPr>
                <w:sz w:val="28"/>
                <w:szCs w:val="28"/>
              </w:rPr>
            </w:pPr>
            <w:r w:rsidRPr="00892AD2">
              <w:rPr>
                <w:sz w:val="28"/>
                <w:szCs w:val="28"/>
              </w:rPr>
              <w:t>25</w:t>
            </w:r>
          </w:p>
        </w:tc>
        <w:tc>
          <w:tcPr>
            <w:tcW w:w="1605" w:type="dxa"/>
          </w:tcPr>
          <w:p w:rsidR="00D808A1" w:rsidRPr="00892AD2" w:rsidRDefault="00D808A1" w:rsidP="00892AD2">
            <w:pPr>
              <w:spacing w:line="360" w:lineRule="auto"/>
              <w:jc w:val="center"/>
              <w:rPr>
                <w:sz w:val="28"/>
                <w:szCs w:val="28"/>
              </w:rPr>
            </w:pPr>
            <w:r w:rsidRPr="00892AD2">
              <w:rPr>
                <w:sz w:val="28"/>
                <w:szCs w:val="28"/>
              </w:rPr>
              <w:t>15</w:t>
            </w:r>
          </w:p>
        </w:tc>
        <w:tc>
          <w:tcPr>
            <w:tcW w:w="1605" w:type="dxa"/>
          </w:tcPr>
          <w:p w:rsidR="00D808A1" w:rsidRPr="00892AD2" w:rsidRDefault="00D808A1" w:rsidP="00892AD2">
            <w:pPr>
              <w:spacing w:line="360" w:lineRule="auto"/>
              <w:jc w:val="center"/>
              <w:rPr>
                <w:sz w:val="28"/>
                <w:szCs w:val="28"/>
              </w:rPr>
            </w:pPr>
            <w:r w:rsidRPr="00892AD2">
              <w:rPr>
                <w:sz w:val="28"/>
                <w:szCs w:val="28"/>
              </w:rPr>
              <w:t>3</w:t>
            </w:r>
          </w:p>
        </w:tc>
      </w:tr>
    </w:tbl>
    <w:p w:rsidR="00D808A1" w:rsidRPr="00892AD2" w:rsidRDefault="00D808A1" w:rsidP="00892AD2">
      <w:pPr>
        <w:spacing w:line="360" w:lineRule="auto"/>
        <w:jc w:val="both"/>
        <w:rPr>
          <w:sz w:val="28"/>
          <w:szCs w:val="28"/>
        </w:rPr>
      </w:pPr>
    </w:p>
    <w:p w:rsidR="00D808A1" w:rsidRPr="00892AD2" w:rsidRDefault="00D808A1" w:rsidP="00892AD2">
      <w:pPr>
        <w:spacing w:line="360" w:lineRule="auto"/>
        <w:jc w:val="both"/>
        <w:rPr>
          <w:sz w:val="28"/>
          <w:szCs w:val="28"/>
        </w:rPr>
      </w:pPr>
      <w:r w:rsidRPr="00892AD2">
        <w:rPr>
          <w:sz w:val="28"/>
          <w:szCs w:val="28"/>
        </w:rPr>
        <w:t>в) 2,30; 2,28; 2,29; 2,28; 2,30; 2,28; 2,32; 2,29; 2,31; 2,32; 2,31; 2,30; 2,32; 2,30; 2,31; 2,30; 2,284 2,29; 2,28; 2,30; 2,28; 2,32; 2,29; 2,31; 2,32; 2,31; 2,30; 2,32; 2,30; 2,31.</w:t>
      </w:r>
    </w:p>
    <w:p w:rsidR="00D808A1" w:rsidRPr="00892AD2" w:rsidRDefault="00D808A1" w:rsidP="00892AD2">
      <w:pPr>
        <w:spacing w:line="360" w:lineRule="auto"/>
        <w:jc w:val="both"/>
        <w:rPr>
          <w:sz w:val="28"/>
          <w:szCs w:val="28"/>
        </w:rPr>
      </w:pPr>
      <w:r w:rsidRPr="00892AD2">
        <w:rPr>
          <w:sz w:val="28"/>
          <w:szCs w:val="28"/>
        </w:rPr>
        <w:t>г)</w:t>
      </w:r>
    </w:p>
    <w:p w:rsidR="00276275" w:rsidRPr="00892AD2" w:rsidRDefault="00276275"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14.6</w:t>
      </w:r>
    </w:p>
    <w:p w:rsidR="00276275" w:rsidRPr="00892AD2" w:rsidRDefault="00276275" w:rsidP="00892AD2">
      <w:pPr>
        <w:spacing w:line="360" w:lineRule="auto"/>
        <w:ind w:firstLine="709"/>
        <w:jc w:val="center"/>
        <w:rPr>
          <w:sz w:val="28"/>
          <w:szCs w:val="28"/>
        </w:rPr>
      </w:pPr>
      <w:r w:rsidRPr="00892AD2">
        <w:rPr>
          <w:snapToGrid w:val="0"/>
          <w:color w:val="000000"/>
          <w:sz w:val="28"/>
          <w:szCs w:val="28"/>
        </w:rPr>
        <w:t>Вихідні дані до задачі 14.4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57"/>
        <w:gridCol w:w="1070"/>
        <w:gridCol w:w="1076"/>
        <w:gridCol w:w="1070"/>
        <w:gridCol w:w="1071"/>
        <w:gridCol w:w="1071"/>
        <w:gridCol w:w="1071"/>
        <w:gridCol w:w="1071"/>
        <w:gridCol w:w="1071"/>
      </w:tblGrid>
      <w:tr w:rsidR="00D808A1" w:rsidRPr="00892AD2" w:rsidTr="00861636">
        <w:tc>
          <w:tcPr>
            <w:tcW w:w="1057"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22" type="#_x0000_t75" style="width:12.55pt;height:17.6pt" o:ole="">
                  <v:imagedata r:id="rId900" o:title=""/>
                </v:shape>
                <o:OLEObject Type="Embed" ProgID="Equation.3" ShapeID="_x0000_i1522" DrawAspect="Content" ObjectID="_1616420458" r:id="rId910"/>
              </w:object>
            </w:r>
          </w:p>
        </w:tc>
        <w:tc>
          <w:tcPr>
            <w:tcW w:w="1070" w:type="dxa"/>
          </w:tcPr>
          <w:p w:rsidR="00D808A1" w:rsidRPr="00892AD2" w:rsidRDefault="00D808A1" w:rsidP="00892AD2">
            <w:pPr>
              <w:spacing w:line="360" w:lineRule="auto"/>
              <w:jc w:val="center"/>
              <w:rPr>
                <w:sz w:val="28"/>
                <w:szCs w:val="28"/>
              </w:rPr>
            </w:pPr>
            <w:r w:rsidRPr="00892AD2">
              <w:rPr>
                <w:sz w:val="28"/>
                <w:szCs w:val="28"/>
              </w:rPr>
              <w:t>7,14</w:t>
            </w:r>
          </w:p>
        </w:tc>
        <w:tc>
          <w:tcPr>
            <w:tcW w:w="1076" w:type="dxa"/>
          </w:tcPr>
          <w:p w:rsidR="00D808A1" w:rsidRPr="00892AD2" w:rsidRDefault="00D808A1" w:rsidP="00892AD2">
            <w:pPr>
              <w:spacing w:line="360" w:lineRule="auto"/>
              <w:jc w:val="center"/>
              <w:rPr>
                <w:sz w:val="28"/>
                <w:szCs w:val="28"/>
              </w:rPr>
            </w:pPr>
            <w:r w:rsidRPr="00892AD2">
              <w:rPr>
                <w:sz w:val="28"/>
                <w:szCs w:val="28"/>
              </w:rPr>
              <w:t>7,221</w:t>
            </w:r>
          </w:p>
        </w:tc>
        <w:tc>
          <w:tcPr>
            <w:tcW w:w="1070" w:type="dxa"/>
          </w:tcPr>
          <w:p w:rsidR="00D808A1" w:rsidRPr="00892AD2" w:rsidRDefault="00D808A1" w:rsidP="00892AD2">
            <w:pPr>
              <w:spacing w:line="360" w:lineRule="auto"/>
              <w:jc w:val="center"/>
              <w:rPr>
                <w:sz w:val="28"/>
                <w:szCs w:val="28"/>
              </w:rPr>
            </w:pPr>
            <w:r w:rsidRPr="00892AD2">
              <w:rPr>
                <w:sz w:val="28"/>
                <w:szCs w:val="28"/>
              </w:rPr>
              <w:t>7,28</w:t>
            </w:r>
          </w:p>
        </w:tc>
        <w:tc>
          <w:tcPr>
            <w:tcW w:w="1071" w:type="dxa"/>
          </w:tcPr>
          <w:p w:rsidR="00D808A1" w:rsidRPr="00892AD2" w:rsidRDefault="00D808A1" w:rsidP="00892AD2">
            <w:pPr>
              <w:spacing w:line="360" w:lineRule="auto"/>
              <w:jc w:val="center"/>
              <w:rPr>
                <w:sz w:val="28"/>
                <w:szCs w:val="28"/>
              </w:rPr>
            </w:pPr>
            <w:r w:rsidRPr="00892AD2">
              <w:rPr>
                <w:sz w:val="28"/>
                <w:szCs w:val="28"/>
              </w:rPr>
              <w:t>7,35</w:t>
            </w:r>
          </w:p>
        </w:tc>
        <w:tc>
          <w:tcPr>
            <w:tcW w:w="1071" w:type="dxa"/>
          </w:tcPr>
          <w:p w:rsidR="00D808A1" w:rsidRPr="00892AD2" w:rsidRDefault="00D808A1" w:rsidP="00892AD2">
            <w:pPr>
              <w:spacing w:line="360" w:lineRule="auto"/>
              <w:jc w:val="center"/>
              <w:rPr>
                <w:sz w:val="28"/>
                <w:szCs w:val="28"/>
              </w:rPr>
            </w:pPr>
            <w:r w:rsidRPr="00892AD2">
              <w:rPr>
                <w:sz w:val="28"/>
                <w:szCs w:val="28"/>
              </w:rPr>
              <w:t>7,42</w:t>
            </w:r>
          </w:p>
        </w:tc>
        <w:tc>
          <w:tcPr>
            <w:tcW w:w="1071" w:type="dxa"/>
          </w:tcPr>
          <w:p w:rsidR="00D808A1" w:rsidRPr="00892AD2" w:rsidRDefault="00D808A1" w:rsidP="00892AD2">
            <w:pPr>
              <w:spacing w:line="360" w:lineRule="auto"/>
              <w:jc w:val="center"/>
              <w:rPr>
                <w:sz w:val="28"/>
                <w:szCs w:val="28"/>
              </w:rPr>
            </w:pPr>
            <w:r w:rsidRPr="00892AD2">
              <w:rPr>
                <w:sz w:val="28"/>
                <w:szCs w:val="28"/>
              </w:rPr>
              <w:t>7,49</w:t>
            </w:r>
          </w:p>
        </w:tc>
        <w:tc>
          <w:tcPr>
            <w:tcW w:w="1071" w:type="dxa"/>
          </w:tcPr>
          <w:p w:rsidR="00D808A1" w:rsidRPr="00892AD2" w:rsidRDefault="00D808A1" w:rsidP="00892AD2">
            <w:pPr>
              <w:spacing w:line="360" w:lineRule="auto"/>
              <w:jc w:val="center"/>
              <w:rPr>
                <w:sz w:val="28"/>
                <w:szCs w:val="28"/>
              </w:rPr>
            </w:pPr>
            <w:r w:rsidRPr="00892AD2">
              <w:rPr>
                <w:sz w:val="28"/>
                <w:szCs w:val="28"/>
              </w:rPr>
              <w:t>7,56</w:t>
            </w:r>
          </w:p>
        </w:tc>
        <w:tc>
          <w:tcPr>
            <w:tcW w:w="1071" w:type="dxa"/>
          </w:tcPr>
          <w:p w:rsidR="00D808A1" w:rsidRPr="00892AD2" w:rsidRDefault="00D808A1" w:rsidP="00892AD2">
            <w:pPr>
              <w:spacing w:line="360" w:lineRule="auto"/>
              <w:jc w:val="center"/>
              <w:rPr>
                <w:sz w:val="28"/>
                <w:szCs w:val="28"/>
              </w:rPr>
            </w:pPr>
            <w:r w:rsidRPr="00892AD2">
              <w:rPr>
                <w:sz w:val="28"/>
                <w:szCs w:val="28"/>
              </w:rPr>
              <w:t>7,63</w:t>
            </w:r>
          </w:p>
        </w:tc>
      </w:tr>
      <w:tr w:rsidR="00D808A1" w:rsidRPr="00892AD2" w:rsidTr="00861636">
        <w:tc>
          <w:tcPr>
            <w:tcW w:w="1057"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23" type="#_x0000_t75" style="width:12.55pt;height:17.6pt" o:ole="">
                  <v:imagedata r:id="rId902" o:title=""/>
                </v:shape>
                <o:OLEObject Type="Embed" ProgID="Equation.3" ShapeID="_x0000_i1523" DrawAspect="Content" ObjectID="_1616420459" r:id="rId911"/>
              </w:object>
            </w:r>
          </w:p>
        </w:tc>
        <w:tc>
          <w:tcPr>
            <w:tcW w:w="1070" w:type="dxa"/>
          </w:tcPr>
          <w:p w:rsidR="00D808A1" w:rsidRPr="00892AD2" w:rsidRDefault="00D808A1" w:rsidP="00892AD2">
            <w:pPr>
              <w:spacing w:line="360" w:lineRule="auto"/>
              <w:jc w:val="center"/>
              <w:rPr>
                <w:sz w:val="28"/>
                <w:szCs w:val="28"/>
              </w:rPr>
            </w:pPr>
            <w:r w:rsidRPr="00892AD2">
              <w:rPr>
                <w:sz w:val="28"/>
                <w:szCs w:val="28"/>
              </w:rPr>
              <w:t>2</w:t>
            </w:r>
          </w:p>
        </w:tc>
        <w:tc>
          <w:tcPr>
            <w:tcW w:w="1076" w:type="dxa"/>
          </w:tcPr>
          <w:p w:rsidR="00D808A1" w:rsidRPr="00892AD2" w:rsidRDefault="00D808A1" w:rsidP="00892AD2">
            <w:pPr>
              <w:spacing w:line="360" w:lineRule="auto"/>
              <w:jc w:val="center"/>
              <w:rPr>
                <w:sz w:val="28"/>
                <w:szCs w:val="28"/>
              </w:rPr>
            </w:pPr>
            <w:r w:rsidRPr="00892AD2">
              <w:rPr>
                <w:sz w:val="28"/>
                <w:szCs w:val="28"/>
              </w:rPr>
              <w:t>9</w:t>
            </w:r>
          </w:p>
        </w:tc>
        <w:tc>
          <w:tcPr>
            <w:tcW w:w="1070" w:type="dxa"/>
          </w:tcPr>
          <w:p w:rsidR="00D808A1" w:rsidRPr="00892AD2" w:rsidRDefault="00D808A1" w:rsidP="00892AD2">
            <w:pPr>
              <w:spacing w:line="360" w:lineRule="auto"/>
              <w:jc w:val="center"/>
              <w:rPr>
                <w:sz w:val="28"/>
                <w:szCs w:val="28"/>
              </w:rPr>
            </w:pPr>
            <w:r w:rsidRPr="00892AD2">
              <w:rPr>
                <w:sz w:val="28"/>
                <w:szCs w:val="28"/>
              </w:rPr>
              <w:t>24</w:t>
            </w:r>
          </w:p>
        </w:tc>
        <w:tc>
          <w:tcPr>
            <w:tcW w:w="1071" w:type="dxa"/>
          </w:tcPr>
          <w:p w:rsidR="00D808A1" w:rsidRPr="00892AD2" w:rsidRDefault="00D808A1" w:rsidP="00892AD2">
            <w:pPr>
              <w:spacing w:line="360" w:lineRule="auto"/>
              <w:jc w:val="center"/>
              <w:rPr>
                <w:sz w:val="28"/>
                <w:szCs w:val="28"/>
              </w:rPr>
            </w:pPr>
            <w:r w:rsidRPr="00892AD2">
              <w:rPr>
                <w:sz w:val="28"/>
                <w:szCs w:val="28"/>
              </w:rPr>
              <w:t>43</w:t>
            </w:r>
          </w:p>
        </w:tc>
        <w:tc>
          <w:tcPr>
            <w:tcW w:w="1071" w:type="dxa"/>
          </w:tcPr>
          <w:p w:rsidR="00D808A1" w:rsidRPr="00892AD2" w:rsidRDefault="00D808A1" w:rsidP="00892AD2">
            <w:pPr>
              <w:spacing w:line="360" w:lineRule="auto"/>
              <w:jc w:val="center"/>
              <w:rPr>
                <w:sz w:val="28"/>
                <w:szCs w:val="28"/>
              </w:rPr>
            </w:pPr>
            <w:r w:rsidRPr="00892AD2">
              <w:rPr>
                <w:sz w:val="28"/>
                <w:szCs w:val="28"/>
              </w:rPr>
              <w:t>51</w:t>
            </w:r>
          </w:p>
        </w:tc>
        <w:tc>
          <w:tcPr>
            <w:tcW w:w="1071" w:type="dxa"/>
          </w:tcPr>
          <w:p w:rsidR="00D808A1" w:rsidRPr="00892AD2" w:rsidRDefault="00D808A1" w:rsidP="00892AD2">
            <w:pPr>
              <w:spacing w:line="360" w:lineRule="auto"/>
              <w:jc w:val="center"/>
              <w:rPr>
                <w:sz w:val="28"/>
                <w:szCs w:val="28"/>
              </w:rPr>
            </w:pPr>
            <w:r w:rsidRPr="00892AD2">
              <w:rPr>
                <w:sz w:val="28"/>
                <w:szCs w:val="28"/>
              </w:rPr>
              <w:t>37</w:t>
            </w:r>
          </w:p>
        </w:tc>
        <w:tc>
          <w:tcPr>
            <w:tcW w:w="1071" w:type="dxa"/>
          </w:tcPr>
          <w:p w:rsidR="00D808A1" w:rsidRPr="00892AD2" w:rsidRDefault="00D808A1" w:rsidP="00892AD2">
            <w:pPr>
              <w:spacing w:line="360" w:lineRule="auto"/>
              <w:jc w:val="center"/>
              <w:rPr>
                <w:sz w:val="28"/>
                <w:szCs w:val="28"/>
              </w:rPr>
            </w:pPr>
            <w:r w:rsidRPr="00892AD2">
              <w:rPr>
                <w:sz w:val="28"/>
                <w:szCs w:val="28"/>
              </w:rPr>
              <w:t>25</w:t>
            </w:r>
          </w:p>
        </w:tc>
        <w:tc>
          <w:tcPr>
            <w:tcW w:w="1071" w:type="dxa"/>
          </w:tcPr>
          <w:p w:rsidR="00D808A1" w:rsidRPr="00892AD2" w:rsidRDefault="00D808A1" w:rsidP="00892AD2">
            <w:pPr>
              <w:spacing w:line="360" w:lineRule="auto"/>
              <w:jc w:val="center"/>
              <w:rPr>
                <w:sz w:val="28"/>
                <w:szCs w:val="28"/>
              </w:rPr>
            </w:pPr>
            <w:r w:rsidRPr="00892AD2">
              <w:rPr>
                <w:sz w:val="28"/>
                <w:szCs w:val="28"/>
              </w:rPr>
              <w:t>8</w:t>
            </w:r>
          </w:p>
        </w:tc>
      </w:tr>
    </w:tbl>
    <w:p w:rsidR="00994720" w:rsidRDefault="00994720" w:rsidP="00892AD2">
      <w:pPr>
        <w:spacing w:line="360" w:lineRule="auto"/>
        <w:ind w:left="567" w:hanging="567"/>
        <w:jc w:val="both"/>
        <w:rPr>
          <w:sz w:val="28"/>
          <w:szCs w:val="28"/>
        </w:rPr>
      </w:pPr>
    </w:p>
    <w:p w:rsidR="00FD5912" w:rsidRPr="00892AD2" w:rsidRDefault="00D808A1" w:rsidP="00892AD2">
      <w:pPr>
        <w:spacing w:line="360" w:lineRule="auto"/>
        <w:ind w:left="567" w:hanging="567"/>
        <w:jc w:val="both"/>
        <w:rPr>
          <w:sz w:val="28"/>
          <w:szCs w:val="28"/>
        </w:rPr>
      </w:pPr>
      <w:r w:rsidRPr="00892AD2">
        <w:rPr>
          <w:sz w:val="28"/>
          <w:szCs w:val="28"/>
        </w:rPr>
        <w:t xml:space="preserve">14.5. За даним інтервальним статистичним розподілом вибірки, в якому наведено розподіл маси новонароджених </w:t>
      </w:r>
      <w:r w:rsidRPr="00892AD2">
        <w:rPr>
          <w:position w:val="-12"/>
          <w:sz w:val="28"/>
          <w:szCs w:val="28"/>
        </w:rPr>
        <w:object w:dxaOrig="240" w:dyaOrig="360">
          <v:shape id="_x0000_i1524" type="#_x0000_t75" style="width:12.55pt;height:17.6pt" o:ole="">
            <v:imagedata r:id="rId900" o:title=""/>
          </v:shape>
          <o:OLEObject Type="Embed" ProgID="Equation.3" ShapeID="_x0000_i1524" DrawAspect="Content" ObjectID="_1616420460" r:id="rId912"/>
        </w:object>
      </w:r>
      <w:r w:rsidR="00365411" w:rsidRPr="00892AD2">
        <w:rPr>
          <w:sz w:val="28"/>
          <w:szCs w:val="28"/>
        </w:rPr>
        <w:t xml:space="preserve"> (див. табл. 14</w:t>
      </w:r>
      <w:r w:rsidR="00276275" w:rsidRPr="00892AD2">
        <w:rPr>
          <w:sz w:val="28"/>
          <w:szCs w:val="28"/>
        </w:rPr>
        <w:t>.7).</w:t>
      </w:r>
      <w:r w:rsidR="00FD5912" w:rsidRPr="00892AD2">
        <w:rPr>
          <w:sz w:val="28"/>
          <w:szCs w:val="28"/>
        </w:rPr>
        <w:t xml:space="preserve"> Обчислити вибіркові характеристики.</w:t>
      </w:r>
    </w:p>
    <w:p w:rsidR="00276275" w:rsidRPr="00892AD2" w:rsidRDefault="00276275"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lastRenderedPageBreak/>
        <w:t>Таблиця 14.7</w:t>
      </w:r>
    </w:p>
    <w:p w:rsidR="00276275" w:rsidRPr="00892AD2" w:rsidRDefault="00276275" w:rsidP="00892AD2">
      <w:pPr>
        <w:spacing w:line="360" w:lineRule="auto"/>
        <w:ind w:firstLine="709"/>
        <w:jc w:val="center"/>
        <w:rPr>
          <w:sz w:val="28"/>
          <w:szCs w:val="28"/>
        </w:rPr>
      </w:pPr>
      <w:r w:rsidRPr="00892AD2">
        <w:rPr>
          <w:snapToGrid w:val="0"/>
          <w:color w:val="000000"/>
          <w:sz w:val="28"/>
          <w:szCs w:val="28"/>
        </w:rPr>
        <w:t>Вихідні дані до задачі 14.5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63"/>
        <w:gridCol w:w="1067"/>
        <w:gridCol w:w="1071"/>
        <w:gridCol w:w="1071"/>
        <w:gridCol w:w="1072"/>
        <w:gridCol w:w="1072"/>
        <w:gridCol w:w="1068"/>
        <w:gridCol w:w="1072"/>
        <w:gridCol w:w="1072"/>
      </w:tblGrid>
      <w:tr w:rsidR="00D808A1" w:rsidRPr="00892AD2" w:rsidTr="00861636">
        <w:tc>
          <w:tcPr>
            <w:tcW w:w="1063"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25" type="#_x0000_t75" style="width:12.55pt;height:17.6pt" o:ole="">
                  <v:imagedata r:id="rId900" o:title=""/>
                </v:shape>
                <o:OLEObject Type="Embed" ProgID="Equation.3" ShapeID="_x0000_i1525" DrawAspect="Content" ObjectID="_1616420461" r:id="rId913"/>
              </w:object>
            </w:r>
          </w:p>
        </w:tc>
        <w:tc>
          <w:tcPr>
            <w:tcW w:w="1067" w:type="dxa"/>
          </w:tcPr>
          <w:p w:rsidR="00D808A1" w:rsidRPr="00892AD2" w:rsidRDefault="00D808A1" w:rsidP="00892AD2">
            <w:pPr>
              <w:spacing w:line="360" w:lineRule="auto"/>
              <w:jc w:val="center"/>
              <w:rPr>
                <w:sz w:val="28"/>
                <w:szCs w:val="28"/>
              </w:rPr>
            </w:pPr>
            <w:r w:rsidRPr="00892AD2">
              <w:rPr>
                <w:sz w:val="28"/>
                <w:szCs w:val="28"/>
              </w:rPr>
              <w:t>2-2,2</w:t>
            </w:r>
          </w:p>
        </w:tc>
        <w:tc>
          <w:tcPr>
            <w:tcW w:w="1071" w:type="dxa"/>
          </w:tcPr>
          <w:p w:rsidR="00D808A1" w:rsidRPr="00892AD2" w:rsidRDefault="00D808A1" w:rsidP="00892AD2">
            <w:pPr>
              <w:spacing w:line="360" w:lineRule="auto"/>
              <w:jc w:val="center"/>
              <w:rPr>
                <w:sz w:val="28"/>
                <w:szCs w:val="28"/>
              </w:rPr>
            </w:pPr>
            <w:r w:rsidRPr="00892AD2">
              <w:rPr>
                <w:sz w:val="28"/>
                <w:szCs w:val="28"/>
              </w:rPr>
              <w:t>2,2-2,4</w:t>
            </w:r>
          </w:p>
        </w:tc>
        <w:tc>
          <w:tcPr>
            <w:tcW w:w="1071" w:type="dxa"/>
          </w:tcPr>
          <w:p w:rsidR="00D808A1" w:rsidRPr="00892AD2" w:rsidRDefault="00D808A1" w:rsidP="00892AD2">
            <w:pPr>
              <w:spacing w:line="360" w:lineRule="auto"/>
              <w:jc w:val="center"/>
              <w:rPr>
                <w:sz w:val="28"/>
                <w:szCs w:val="28"/>
              </w:rPr>
            </w:pPr>
            <w:r w:rsidRPr="00892AD2">
              <w:rPr>
                <w:sz w:val="28"/>
                <w:szCs w:val="28"/>
              </w:rPr>
              <w:t>2,4-2,6</w:t>
            </w:r>
          </w:p>
        </w:tc>
        <w:tc>
          <w:tcPr>
            <w:tcW w:w="1072" w:type="dxa"/>
          </w:tcPr>
          <w:p w:rsidR="00D808A1" w:rsidRPr="00892AD2" w:rsidRDefault="00D808A1" w:rsidP="00892AD2">
            <w:pPr>
              <w:spacing w:line="360" w:lineRule="auto"/>
              <w:jc w:val="center"/>
              <w:rPr>
                <w:sz w:val="28"/>
                <w:szCs w:val="28"/>
              </w:rPr>
            </w:pPr>
            <w:r w:rsidRPr="00892AD2">
              <w:rPr>
                <w:sz w:val="28"/>
                <w:szCs w:val="28"/>
              </w:rPr>
              <w:t>2,6-2,8</w:t>
            </w:r>
          </w:p>
        </w:tc>
        <w:tc>
          <w:tcPr>
            <w:tcW w:w="1072" w:type="dxa"/>
          </w:tcPr>
          <w:p w:rsidR="00D808A1" w:rsidRPr="00892AD2" w:rsidRDefault="00D808A1" w:rsidP="00892AD2">
            <w:pPr>
              <w:spacing w:line="360" w:lineRule="auto"/>
              <w:jc w:val="center"/>
              <w:rPr>
                <w:sz w:val="28"/>
                <w:szCs w:val="28"/>
              </w:rPr>
            </w:pPr>
            <w:r w:rsidRPr="00892AD2">
              <w:rPr>
                <w:sz w:val="28"/>
                <w:szCs w:val="28"/>
              </w:rPr>
              <w:t>2,8-3</w:t>
            </w:r>
          </w:p>
        </w:tc>
        <w:tc>
          <w:tcPr>
            <w:tcW w:w="1068" w:type="dxa"/>
          </w:tcPr>
          <w:p w:rsidR="00D808A1" w:rsidRPr="00892AD2" w:rsidRDefault="00D808A1" w:rsidP="00892AD2">
            <w:pPr>
              <w:spacing w:line="360" w:lineRule="auto"/>
              <w:jc w:val="center"/>
              <w:rPr>
                <w:sz w:val="28"/>
                <w:szCs w:val="28"/>
              </w:rPr>
            </w:pPr>
            <w:r w:rsidRPr="00892AD2">
              <w:rPr>
                <w:sz w:val="28"/>
                <w:szCs w:val="28"/>
              </w:rPr>
              <w:t>3-3,2</w:t>
            </w:r>
          </w:p>
        </w:tc>
        <w:tc>
          <w:tcPr>
            <w:tcW w:w="1072" w:type="dxa"/>
          </w:tcPr>
          <w:p w:rsidR="00D808A1" w:rsidRPr="00892AD2" w:rsidRDefault="00D808A1" w:rsidP="00892AD2">
            <w:pPr>
              <w:spacing w:line="360" w:lineRule="auto"/>
              <w:jc w:val="center"/>
              <w:rPr>
                <w:sz w:val="28"/>
                <w:szCs w:val="28"/>
              </w:rPr>
            </w:pPr>
            <w:r w:rsidRPr="00892AD2">
              <w:rPr>
                <w:sz w:val="28"/>
                <w:szCs w:val="28"/>
              </w:rPr>
              <w:t>3,2-3,4</w:t>
            </w:r>
          </w:p>
        </w:tc>
        <w:tc>
          <w:tcPr>
            <w:tcW w:w="1072" w:type="dxa"/>
          </w:tcPr>
          <w:p w:rsidR="00D808A1" w:rsidRPr="00892AD2" w:rsidRDefault="00D808A1" w:rsidP="00892AD2">
            <w:pPr>
              <w:spacing w:line="360" w:lineRule="auto"/>
              <w:jc w:val="center"/>
              <w:rPr>
                <w:sz w:val="28"/>
                <w:szCs w:val="28"/>
              </w:rPr>
            </w:pPr>
            <w:r w:rsidRPr="00892AD2">
              <w:rPr>
                <w:sz w:val="28"/>
                <w:szCs w:val="28"/>
              </w:rPr>
              <w:t>3,4-3,6</w:t>
            </w:r>
          </w:p>
        </w:tc>
      </w:tr>
      <w:tr w:rsidR="00D808A1" w:rsidRPr="00892AD2" w:rsidTr="00861636">
        <w:tc>
          <w:tcPr>
            <w:tcW w:w="1063"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26" type="#_x0000_t75" style="width:12.55pt;height:17.6pt" o:ole="">
                  <v:imagedata r:id="rId902" o:title=""/>
                </v:shape>
                <o:OLEObject Type="Embed" ProgID="Equation.3" ShapeID="_x0000_i1526" DrawAspect="Content" ObjectID="_1616420462" r:id="rId914"/>
              </w:object>
            </w:r>
          </w:p>
        </w:tc>
        <w:tc>
          <w:tcPr>
            <w:tcW w:w="1067" w:type="dxa"/>
          </w:tcPr>
          <w:p w:rsidR="00D808A1" w:rsidRPr="00892AD2" w:rsidRDefault="00D808A1" w:rsidP="00892AD2">
            <w:pPr>
              <w:spacing w:line="360" w:lineRule="auto"/>
              <w:jc w:val="center"/>
              <w:rPr>
                <w:sz w:val="28"/>
                <w:szCs w:val="28"/>
              </w:rPr>
            </w:pPr>
            <w:r w:rsidRPr="00892AD2">
              <w:rPr>
                <w:sz w:val="28"/>
                <w:szCs w:val="28"/>
              </w:rPr>
              <w:t>5</w:t>
            </w:r>
          </w:p>
        </w:tc>
        <w:tc>
          <w:tcPr>
            <w:tcW w:w="1071" w:type="dxa"/>
          </w:tcPr>
          <w:p w:rsidR="00D808A1" w:rsidRPr="00892AD2" w:rsidRDefault="00D808A1" w:rsidP="00892AD2">
            <w:pPr>
              <w:spacing w:line="360" w:lineRule="auto"/>
              <w:jc w:val="center"/>
              <w:rPr>
                <w:sz w:val="28"/>
                <w:szCs w:val="28"/>
              </w:rPr>
            </w:pPr>
            <w:r w:rsidRPr="00892AD2">
              <w:rPr>
                <w:sz w:val="28"/>
                <w:szCs w:val="28"/>
              </w:rPr>
              <w:t>12</w:t>
            </w:r>
          </w:p>
        </w:tc>
        <w:tc>
          <w:tcPr>
            <w:tcW w:w="1071" w:type="dxa"/>
          </w:tcPr>
          <w:p w:rsidR="00D808A1" w:rsidRPr="00892AD2" w:rsidRDefault="00D808A1" w:rsidP="00892AD2">
            <w:pPr>
              <w:spacing w:line="360" w:lineRule="auto"/>
              <w:jc w:val="center"/>
              <w:rPr>
                <w:sz w:val="28"/>
                <w:szCs w:val="28"/>
              </w:rPr>
            </w:pPr>
            <w:r w:rsidRPr="00892AD2">
              <w:rPr>
                <w:sz w:val="28"/>
                <w:szCs w:val="28"/>
              </w:rPr>
              <w:t>18</w:t>
            </w:r>
          </w:p>
        </w:tc>
        <w:tc>
          <w:tcPr>
            <w:tcW w:w="1072" w:type="dxa"/>
          </w:tcPr>
          <w:p w:rsidR="00D808A1" w:rsidRPr="00892AD2" w:rsidRDefault="00D808A1" w:rsidP="00892AD2">
            <w:pPr>
              <w:spacing w:line="360" w:lineRule="auto"/>
              <w:jc w:val="center"/>
              <w:rPr>
                <w:sz w:val="28"/>
                <w:szCs w:val="28"/>
              </w:rPr>
            </w:pPr>
            <w:r w:rsidRPr="00892AD2">
              <w:rPr>
                <w:sz w:val="28"/>
                <w:szCs w:val="28"/>
              </w:rPr>
              <w:t>22</w:t>
            </w:r>
          </w:p>
        </w:tc>
        <w:tc>
          <w:tcPr>
            <w:tcW w:w="1072" w:type="dxa"/>
          </w:tcPr>
          <w:p w:rsidR="00D808A1" w:rsidRPr="00892AD2" w:rsidRDefault="00D808A1" w:rsidP="00892AD2">
            <w:pPr>
              <w:spacing w:line="360" w:lineRule="auto"/>
              <w:jc w:val="center"/>
              <w:rPr>
                <w:sz w:val="28"/>
                <w:szCs w:val="28"/>
              </w:rPr>
            </w:pPr>
            <w:r w:rsidRPr="00892AD2">
              <w:rPr>
                <w:sz w:val="28"/>
                <w:szCs w:val="28"/>
              </w:rPr>
              <w:t>36</w:t>
            </w:r>
          </w:p>
        </w:tc>
        <w:tc>
          <w:tcPr>
            <w:tcW w:w="1068" w:type="dxa"/>
          </w:tcPr>
          <w:p w:rsidR="00D808A1" w:rsidRPr="00892AD2" w:rsidRDefault="00D808A1" w:rsidP="00892AD2">
            <w:pPr>
              <w:spacing w:line="360" w:lineRule="auto"/>
              <w:jc w:val="center"/>
              <w:rPr>
                <w:sz w:val="28"/>
                <w:szCs w:val="28"/>
              </w:rPr>
            </w:pPr>
            <w:r w:rsidRPr="00892AD2">
              <w:rPr>
                <w:sz w:val="28"/>
                <w:szCs w:val="28"/>
              </w:rPr>
              <w:t>24</w:t>
            </w:r>
          </w:p>
        </w:tc>
        <w:tc>
          <w:tcPr>
            <w:tcW w:w="1072" w:type="dxa"/>
          </w:tcPr>
          <w:p w:rsidR="00D808A1" w:rsidRPr="00892AD2" w:rsidRDefault="00D808A1" w:rsidP="00892AD2">
            <w:pPr>
              <w:spacing w:line="360" w:lineRule="auto"/>
              <w:jc w:val="center"/>
              <w:rPr>
                <w:sz w:val="28"/>
                <w:szCs w:val="28"/>
              </w:rPr>
            </w:pPr>
            <w:r w:rsidRPr="00892AD2">
              <w:rPr>
                <w:sz w:val="28"/>
                <w:szCs w:val="28"/>
              </w:rPr>
              <w:t>19</w:t>
            </w:r>
          </w:p>
        </w:tc>
        <w:tc>
          <w:tcPr>
            <w:tcW w:w="1072" w:type="dxa"/>
          </w:tcPr>
          <w:p w:rsidR="00D808A1" w:rsidRPr="00892AD2" w:rsidRDefault="00D808A1" w:rsidP="00892AD2">
            <w:pPr>
              <w:spacing w:line="360" w:lineRule="auto"/>
              <w:jc w:val="center"/>
              <w:rPr>
                <w:sz w:val="28"/>
                <w:szCs w:val="28"/>
              </w:rPr>
            </w:pPr>
            <w:r w:rsidRPr="00892AD2">
              <w:rPr>
                <w:sz w:val="28"/>
                <w:szCs w:val="28"/>
              </w:rPr>
              <w:t>15</w:t>
            </w:r>
          </w:p>
        </w:tc>
      </w:tr>
    </w:tbl>
    <w:p w:rsidR="00994720" w:rsidRDefault="00994720" w:rsidP="00892AD2">
      <w:pPr>
        <w:spacing w:line="360" w:lineRule="auto"/>
        <w:jc w:val="both"/>
        <w:rPr>
          <w:sz w:val="28"/>
          <w:szCs w:val="28"/>
        </w:rPr>
      </w:pPr>
    </w:p>
    <w:p w:rsidR="00D808A1" w:rsidRPr="00892AD2" w:rsidRDefault="00D808A1" w:rsidP="00892AD2">
      <w:pPr>
        <w:spacing w:line="360" w:lineRule="auto"/>
        <w:jc w:val="both"/>
        <w:rPr>
          <w:sz w:val="28"/>
          <w:szCs w:val="28"/>
        </w:rPr>
      </w:pPr>
      <w:r w:rsidRPr="00892AD2">
        <w:rPr>
          <w:sz w:val="28"/>
          <w:szCs w:val="28"/>
        </w:rPr>
        <w:t xml:space="preserve">14.6. Із генеральної сукупності взята вибірка об’ємом </w:t>
      </w:r>
      <w:r w:rsidRPr="00892AD2">
        <w:rPr>
          <w:i/>
          <w:sz w:val="28"/>
          <w:szCs w:val="28"/>
        </w:rPr>
        <w:t>п</w:t>
      </w:r>
      <w:r w:rsidRPr="00892AD2">
        <w:rPr>
          <w:sz w:val="28"/>
          <w:szCs w:val="28"/>
        </w:rPr>
        <w:t>=</w:t>
      </w:r>
      <w:r w:rsidR="00880506" w:rsidRPr="00892AD2">
        <w:rPr>
          <w:sz w:val="28"/>
          <w:szCs w:val="28"/>
        </w:rPr>
        <w:t>50 (див. табл. 14.8).</w:t>
      </w:r>
    </w:p>
    <w:p w:rsidR="00880506" w:rsidRPr="00892AD2" w:rsidRDefault="00880506"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14.8</w:t>
      </w:r>
    </w:p>
    <w:p w:rsidR="00880506" w:rsidRPr="00892AD2" w:rsidRDefault="00880506" w:rsidP="00892AD2">
      <w:pPr>
        <w:spacing w:line="360" w:lineRule="auto"/>
        <w:ind w:firstLine="709"/>
        <w:jc w:val="center"/>
        <w:rPr>
          <w:sz w:val="28"/>
          <w:szCs w:val="28"/>
        </w:rPr>
      </w:pPr>
      <w:r w:rsidRPr="00892AD2">
        <w:rPr>
          <w:snapToGrid w:val="0"/>
          <w:color w:val="000000"/>
          <w:sz w:val="28"/>
          <w:szCs w:val="28"/>
        </w:rPr>
        <w:t>Вихідні дані до задачі 14.6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25"/>
        <w:gridCol w:w="1926"/>
        <w:gridCol w:w="1926"/>
        <w:gridCol w:w="1924"/>
        <w:gridCol w:w="1927"/>
      </w:tblGrid>
      <w:tr w:rsidR="00D808A1" w:rsidRPr="00892AD2" w:rsidTr="00861636">
        <w:tc>
          <w:tcPr>
            <w:tcW w:w="1925"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27" type="#_x0000_t75" style="width:12.55pt;height:17.6pt" o:ole="">
                  <v:imagedata r:id="rId900" o:title=""/>
                </v:shape>
                <o:OLEObject Type="Embed" ProgID="Equation.3" ShapeID="_x0000_i1527" DrawAspect="Content" ObjectID="_1616420463" r:id="rId915"/>
              </w:object>
            </w:r>
          </w:p>
        </w:tc>
        <w:tc>
          <w:tcPr>
            <w:tcW w:w="1926" w:type="dxa"/>
          </w:tcPr>
          <w:p w:rsidR="00D808A1" w:rsidRPr="00892AD2" w:rsidRDefault="00D808A1" w:rsidP="00892AD2">
            <w:pPr>
              <w:spacing w:line="360" w:lineRule="auto"/>
              <w:jc w:val="center"/>
              <w:rPr>
                <w:sz w:val="28"/>
                <w:szCs w:val="28"/>
              </w:rPr>
            </w:pPr>
            <w:r w:rsidRPr="00892AD2">
              <w:rPr>
                <w:sz w:val="28"/>
                <w:szCs w:val="28"/>
              </w:rPr>
              <w:t>2</w:t>
            </w:r>
          </w:p>
        </w:tc>
        <w:tc>
          <w:tcPr>
            <w:tcW w:w="1926" w:type="dxa"/>
          </w:tcPr>
          <w:p w:rsidR="00D808A1" w:rsidRPr="00892AD2" w:rsidRDefault="00D808A1" w:rsidP="00892AD2">
            <w:pPr>
              <w:spacing w:line="360" w:lineRule="auto"/>
              <w:jc w:val="center"/>
              <w:rPr>
                <w:sz w:val="28"/>
                <w:szCs w:val="28"/>
              </w:rPr>
            </w:pPr>
            <w:r w:rsidRPr="00892AD2">
              <w:rPr>
                <w:sz w:val="28"/>
                <w:szCs w:val="28"/>
              </w:rPr>
              <w:t>5</w:t>
            </w:r>
          </w:p>
        </w:tc>
        <w:tc>
          <w:tcPr>
            <w:tcW w:w="1924" w:type="dxa"/>
          </w:tcPr>
          <w:p w:rsidR="00D808A1" w:rsidRPr="00892AD2" w:rsidRDefault="00D808A1" w:rsidP="00892AD2">
            <w:pPr>
              <w:spacing w:line="360" w:lineRule="auto"/>
              <w:jc w:val="center"/>
              <w:rPr>
                <w:sz w:val="28"/>
                <w:szCs w:val="28"/>
              </w:rPr>
            </w:pPr>
            <w:r w:rsidRPr="00892AD2">
              <w:rPr>
                <w:sz w:val="28"/>
                <w:szCs w:val="28"/>
              </w:rPr>
              <w:t>7</w:t>
            </w:r>
          </w:p>
        </w:tc>
        <w:tc>
          <w:tcPr>
            <w:tcW w:w="1927" w:type="dxa"/>
          </w:tcPr>
          <w:p w:rsidR="00D808A1" w:rsidRPr="00892AD2" w:rsidRDefault="00D808A1" w:rsidP="00892AD2">
            <w:pPr>
              <w:spacing w:line="360" w:lineRule="auto"/>
              <w:jc w:val="center"/>
              <w:rPr>
                <w:sz w:val="28"/>
                <w:szCs w:val="28"/>
              </w:rPr>
            </w:pPr>
            <w:r w:rsidRPr="00892AD2">
              <w:rPr>
                <w:sz w:val="28"/>
                <w:szCs w:val="28"/>
              </w:rPr>
              <w:t>10</w:t>
            </w:r>
          </w:p>
        </w:tc>
      </w:tr>
      <w:tr w:rsidR="00D808A1" w:rsidRPr="00892AD2" w:rsidTr="00861636">
        <w:tc>
          <w:tcPr>
            <w:tcW w:w="1925"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28" type="#_x0000_t75" style="width:12.55pt;height:17.6pt" o:ole="">
                  <v:imagedata r:id="rId902" o:title=""/>
                </v:shape>
                <o:OLEObject Type="Embed" ProgID="Equation.3" ShapeID="_x0000_i1528" DrawAspect="Content" ObjectID="_1616420464" r:id="rId916"/>
              </w:object>
            </w:r>
          </w:p>
        </w:tc>
        <w:tc>
          <w:tcPr>
            <w:tcW w:w="1926" w:type="dxa"/>
          </w:tcPr>
          <w:p w:rsidR="00D808A1" w:rsidRPr="00892AD2" w:rsidRDefault="00D808A1" w:rsidP="00892AD2">
            <w:pPr>
              <w:spacing w:line="360" w:lineRule="auto"/>
              <w:jc w:val="center"/>
              <w:rPr>
                <w:sz w:val="28"/>
                <w:szCs w:val="28"/>
              </w:rPr>
            </w:pPr>
            <w:r w:rsidRPr="00892AD2">
              <w:rPr>
                <w:sz w:val="28"/>
                <w:szCs w:val="28"/>
              </w:rPr>
              <w:t>16</w:t>
            </w:r>
          </w:p>
        </w:tc>
        <w:tc>
          <w:tcPr>
            <w:tcW w:w="1926" w:type="dxa"/>
          </w:tcPr>
          <w:p w:rsidR="00D808A1" w:rsidRPr="00892AD2" w:rsidRDefault="00D808A1" w:rsidP="00892AD2">
            <w:pPr>
              <w:spacing w:line="360" w:lineRule="auto"/>
              <w:jc w:val="center"/>
              <w:rPr>
                <w:sz w:val="28"/>
                <w:szCs w:val="28"/>
              </w:rPr>
            </w:pPr>
            <w:r w:rsidRPr="00892AD2">
              <w:rPr>
                <w:sz w:val="28"/>
                <w:szCs w:val="28"/>
              </w:rPr>
              <w:t>12</w:t>
            </w:r>
          </w:p>
        </w:tc>
        <w:tc>
          <w:tcPr>
            <w:tcW w:w="1924" w:type="dxa"/>
          </w:tcPr>
          <w:p w:rsidR="00D808A1" w:rsidRPr="00892AD2" w:rsidRDefault="00D808A1" w:rsidP="00892AD2">
            <w:pPr>
              <w:spacing w:line="360" w:lineRule="auto"/>
              <w:jc w:val="center"/>
              <w:rPr>
                <w:sz w:val="28"/>
                <w:szCs w:val="28"/>
              </w:rPr>
            </w:pPr>
            <w:r w:rsidRPr="00892AD2">
              <w:rPr>
                <w:sz w:val="28"/>
                <w:szCs w:val="28"/>
              </w:rPr>
              <w:t>8</w:t>
            </w:r>
          </w:p>
        </w:tc>
        <w:tc>
          <w:tcPr>
            <w:tcW w:w="1927" w:type="dxa"/>
          </w:tcPr>
          <w:p w:rsidR="00D808A1" w:rsidRPr="00892AD2" w:rsidRDefault="00D808A1" w:rsidP="00892AD2">
            <w:pPr>
              <w:spacing w:line="360" w:lineRule="auto"/>
              <w:jc w:val="center"/>
              <w:rPr>
                <w:sz w:val="28"/>
                <w:szCs w:val="28"/>
              </w:rPr>
            </w:pPr>
            <w:r w:rsidRPr="00892AD2">
              <w:rPr>
                <w:sz w:val="28"/>
                <w:szCs w:val="28"/>
              </w:rPr>
              <w:t>14</w:t>
            </w:r>
          </w:p>
        </w:tc>
      </w:tr>
    </w:tbl>
    <w:p w:rsidR="00994720" w:rsidRDefault="00994720" w:rsidP="00892AD2">
      <w:pPr>
        <w:spacing w:line="360" w:lineRule="auto"/>
        <w:ind w:left="567"/>
        <w:jc w:val="both"/>
        <w:rPr>
          <w:sz w:val="28"/>
          <w:szCs w:val="28"/>
        </w:rPr>
      </w:pPr>
    </w:p>
    <w:p w:rsidR="00D808A1" w:rsidRPr="00892AD2" w:rsidRDefault="00D808A1" w:rsidP="00892AD2">
      <w:pPr>
        <w:spacing w:line="360" w:lineRule="auto"/>
        <w:ind w:left="567"/>
        <w:jc w:val="both"/>
        <w:rPr>
          <w:sz w:val="28"/>
          <w:szCs w:val="28"/>
        </w:rPr>
      </w:pPr>
      <w:r w:rsidRPr="00892AD2">
        <w:rPr>
          <w:sz w:val="28"/>
          <w:szCs w:val="28"/>
        </w:rPr>
        <w:t>Знайти незміщену оцінку генеральної середньої.</w:t>
      </w:r>
    </w:p>
    <w:p w:rsidR="00365411" w:rsidRPr="00892AD2" w:rsidRDefault="00365411" w:rsidP="00892AD2">
      <w:pPr>
        <w:spacing w:line="360" w:lineRule="auto"/>
        <w:jc w:val="both"/>
        <w:rPr>
          <w:sz w:val="28"/>
          <w:szCs w:val="28"/>
        </w:rPr>
      </w:pPr>
    </w:p>
    <w:p w:rsidR="00DD231C" w:rsidRPr="00892AD2" w:rsidRDefault="00D808A1" w:rsidP="00892AD2">
      <w:pPr>
        <w:spacing w:line="360" w:lineRule="auto"/>
        <w:ind w:left="567" w:hanging="567"/>
        <w:jc w:val="both"/>
        <w:rPr>
          <w:sz w:val="28"/>
          <w:szCs w:val="28"/>
        </w:rPr>
      </w:pPr>
      <w:r w:rsidRPr="00892AD2">
        <w:rPr>
          <w:sz w:val="28"/>
          <w:szCs w:val="28"/>
        </w:rPr>
        <w:t xml:space="preserve">14.7. Із генеральної сукупності взята вибірка об’ємом </w:t>
      </w:r>
      <w:r w:rsidRPr="00892AD2">
        <w:rPr>
          <w:i/>
          <w:sz w:val="28"/>
          <w:szCs w:val="28"/>
        </w:rPr>
        <w:t>п</w:t>
      </w:r>
      <w:r w:rsidRPr="00892AD2">
        <w:rPr>
          <w:sz w:val="28"/>
          <w:szCs w:val="28"/>
        </w:rPr>
        <w:t>=</w:t>
      </w:r>
      <w:r w:rsidR="00880506" w:rsidRPr="00892AD2">
        <w:rPr>
          <w:sz w:val="28"/>
          <w:szCs w:val="28"/>
        </w:rPr>
        <w:t>60 (див. табл. 14.9).</w:t>
      </w:r>
      <w:r w:rsidR="00DD231C" w:rsidRPr="00892AD2">
        <w:rPr>
          <w:sz w:val="28"/>
          <w:szCs w:val="28"/>
        </w:rPr>
        <w:t xml:space="preserve"> Знайти незміщену оцінку генеральної середньої.</w:t>
      </w:r>
    </w:p>
    <w:p w:rsidR="00880506" w:rsidRPr="00892AD2" w:rsidRDefault="00880506"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14.9</w:t>
      </w:r>
    </w:p>
    <w:p w:rsidR="00880506" w:rsidRPr="00892AD2" w:rsidRDefault="00880506" w:rsidP="00892AD2">
      <w:pPr>
        <w:spacing w:line="360" w:lineRule="auto"/>
        <w:ind w:firstLine="709"/>
        <w:jc w:val="center"/>
        <w:rPr>
          <w:sz w:val="28"/>
          <w:szCs w:val="28"/>
        </w:rPr>
      </w:pPr>
      <w:r w:rsidRPr="00892AD2">
        <w:rPr>
          <w:snapToGrid w:val="0"/>
          <w:color w:val="000000"/>
          <w:sz w:val="28"/>
          <w:szCs w:val="28"/>
        </w:rPr>
        <w:t>Вихідні дані до задачі 14.7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25"/>
        <w:gridCol w:w="1923"/>
        <w:gridCol w:w="1926"/>
        <w:gridCol w:w="1927"/>
        <w:gridCol w:w="1927"/>
      </w:tblGrid>
      <w:tr w:rsidR="00D808A1" w:rsidRPr="00892AD2" w:rsidTr="00861636">
        <w:tc>
          <w:tcPr>
            <w:tcW w:w="1925"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29" type="#_x0000_t75" style="width:12.55pt;height:17.6pt" o:ole="">
                  <v:imagedata r:id="rId900" o:title=""/>
                </v:shape>
                <o:OLEObject Type="Embed" ProgID="Equation.3" ShapeID="_x0000_i1529" DrawAspect="Content" ObjectID="_1616420465" r:id="rId917"/>
              </w:object>
            </w:r>
          </w:p>
        </w:tc>
        <w:tc>
          <w:tcPr>
            <w:tcW w:w="1923" w:type="dxa"/>
          </w:tcPr>
          <w:p w:rsidR="00D808A1" w:rsidRPr="00892AD2" w:rsidRDefault="00D808A1" w:rsidP="00892AD2">
            <w:pPr>
              <w:spacing w:line="360" w:lineRule="auto"/>
              <w:jc w:val="center"/>
              <w:rPr>
                <w:sz w:val="28"/>
                <w:szCs w:val="28"/>
              </w:rPr>
            </w:pPr>
            <w:r w:rsidRPr="00892AD2">
              <w:rPr>
                <w:sz w:val="28"/>
                <w:szCs w:val="28"/>
              </w:rPr>
              <w:t>1</w:t>
            </w:r>
          </w:p>
        </w:tc>
        <w:tc>
          <w:tcPr>
            <w:tcW w:w="1926" w:type="dxa"/>
          </w:tcPr>
          <w:p w:rsidR="00D808A1" w:rsidRPr="00892AD2" w:rsidRDefault="00D808A1" w:rsidP="00892AD2">
            <w:pPr>
              <w:spacing w:line="360" w:lineRule="auto"/>
              <w:jc w:val="center"/>
              <w:rPr>
                <w:sz w:val="28"/>
                <w:szCs w:val="28"/>
              </w:rPr>
            </w:pPr>
            <w:r w:rsidRPr="00892AD2">
              <w:rPr>
                <w:sz w:val="28"/>
                <w:szCs w:val="28"/>
              </w:rPr>
              <w:t>3</w:t>
            </w:r>
          </w:p>
        </w:tc>
        <w:tc>
          <w:tcPr>
            <w:tcW w:w="1927" w:type="dxa"/>
          </w:tcPr>
          <w:p w:rsidR="00D808A1" w:rsidRPr="00892AD2" w:rsidRDefault="00D808A1" w:rsidP="00892AD2">
            <w:pPr>
              <w:spacing w:line="360" w:lineRule="auto"/>
              <w:jc w:val="center"/>
              <w:rPr>
                <w:sz w:val="28"/>
                <w:szCs w:val="28"/>
              </w:rPr>
            </w:pPr>
            <w:r w:rsidRPr="00892AD2">
              <w:rPr>
                <w:sz w:val="28"/>
                <w:szCs w:val="28"/>
              </w:rPr>
              <w:t>6</w:t>
            </w:r>
          </w:p>
        </w:tc>
        <w:tc>
          <w:tcPr>
            <w:tcW w:w="1927" w:type="dxa"/>
          </w:tcPr>
          <w:p w:rsidR="00D808A1" w:rsidRPr="00892AD2" w:rsidRDefault="00D808A1" w:rsidP="00892AD2">
            <w:pPr>
              <w:spacing w:line="360" w:lineRule="auto"/>
              <w:jc w:val="center"/>
              <w:rPr>
                <w:sz w:val="28"/>
                <w:szCs w:val="28"/>
              </w:rPr>
            </w:pPr>
            <w:r w:rsidRPr="00892AD2">
              <w:rPr>
                <w:sz w:val="28"/>
                <w:szCs w:val="28"/>
              </w:rPr>
              <w:t>26</w:t>
            </w:r>
          </w:p>
        </w:tc>
      </w:tr>
      <w:tr w:rsidR="00D808A1" w:rsidRPr="00892AD2" w:rsidTr="00861636">
        <w:tc>
          <w:tcPr>
            <w:tcW w:w="1925"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30" type="#_x0000_t75" style="width:12.55pt;height:17.6pt" o:ole="">
                  <v:imagedata r:id="rId902" o:title=""/>
                </v:shape>
                <o:OLEObject Type="Embed" ProgID="Equation.3" ShapeID="_x0000_i1530" DrawAspect="Content" ObjectID="_1616420466" r:id="rId918"/>
              </w:object>
            </w:r>
          </w:p>
        </w:tc>
        <w:tc>
          <w:tcPr>
            <w:tcW w:w="1923" w:type="dxa"/>
          </w:tcPr>
          <w:p w:rsidR="00D808A1" w:rsidRPr="00892AD2" w:rsidRDefault="00D808A1" w:rsidP="00892AD2">
            <w:pPr>
              <w:spacing w:line="360" w:lineRule="auto"/>
              <w:jc w:val="center"/>
              <w:rPr>
                <w:sz w:val="28"/>
                <w:szCs w:val="28"/>
              </w:rPr>
            </w:pPr>
            <w:r w:rsidRPr="00892AD2">
              <w:rPr>
                <w:sz w:val="28"/>
                <w:szCs w:val="28"/>
              </w:rPr>
              <w:t>8</w:t>
            </w:r>
          </w:p>
        </w:tc>
        <w:tc>
          <w:tcPr>
            <w:tcW w:w="1926" w:type="dxa"/>
          </w:tcPr>
          <w:p w:rsidR="00D808A1" w:rsidRPr="00892AD2" w:rsidRDefault="00D808A1" w:rsidP="00892AD2">
            <w:pPr>
              <w:spacing w:line="360" w:lineRule="auto"/>
              <w:jc w:val="center"/>
              <w:rPr>
                <w:sz w:val="28"/>
                <w:szCs w:val="28"/>
              </w:rPr>
            </w:pPr>
            <w:r w:rsidRPr="00892AD2">
              <w:rPr>
                <w:sz w:val="28"/>
                <w:szCs w:val="28"/>
              </w:rPr>
              <w:t>40</w:t>
            </w:r>
          </w:p>
        </w:tc>
        <w:tc>
          <w:tcPr>
            <w:tcW w:w="1927" w:type="dxa"/>
          </w:tcPr>
          <w:p w:rsidR="00D808A1" w:rsidRPr="00892AD2" w:rsidRDefault="00D808A1" w:rsidP="00892AD2">
            <w:pPr>
              <w:spacing w:line="360" w:lineRule="auto"/>
              <w:jc w:val="center"/>
              <w:rPr>
                <w:sz w:val="28"/>
                <w:szCs w:val="28"/>
              </w:rPr>
            </w:pPr>
            <w:r w:rsidRPr="00892AD2">
              <w:rPr>
                <w:sz w:val="28"/>
                <w:szCs w:val="28"/>
              </w:rPr>
              <w:t>10</w:t>
            </w:r>
          </w:p>
        </w:tc>
        <w:tc>
          <w:tcPr>
            <w:tcW w:w="1927" w:type="dxa"/>
          </w:tcPr>
          <w:p w:rsidR="00D808A1" w:rsidRPr="00892AD2" w:rsidRDefault="00D808A1" w:rsidP="00892AD2">
            <w:pPr>
              <w:spacing w:line="360" w:lineRule="auto"/>
              <w:jc w:val="center"/>
              <w:rPr>
                <w:sz w:val="28"/>
                <w:szCs w:val="28"/>
              </w:rPr>
            </w:pPr>
            <w:r w:rsidRPr="00892AD2">
              <w:rPr>
                <w:sz w:val="28"/>
                <w:szCs w:val="28"/>
              </w:rPr>
              <w:t>2</w:t>
            </w:r>
          </w:p>
        </w:tc>
      </w:tr>
    </w:tbl>
    <w:p w:rsidR="00994720" w:rsidRDefault="00994720" w:rsidP="00892AD2">
      <w:pPr>
        <w:spacing w:line="360" w:lineRule="auto"/>
        <w:jc w:val="both"/>
        <w:rPr>
          <w:sz w:val="28"/>
          <w:szCs w:val="28"/>
        </w:rPr>
      </w:pPr>
    </w:p>
    <w:p w:rsidR="00D808A1" w:rsidRPr="00892AD2" w:rsidRDefault="00D808A1" w:rsidP="00892AD2">
      <w:pPr>
        <w:spacing w:line="360" w:lineRule="auto"/>
        <w:jc w:val="both"/>
        <w:rPr>
          <w:sz w:val="28"/>
          <w:szCs w:val="28"/>
        </w:rPr>
      </w:pPr>
      <w:r w:rsidRPr="00892AD2">
        <w:rPr>
          <w:sz w:val="28"/>
          <w:szCs w:val="28"/>
        </w:rPr>
        <w:t xml:space="preserve">14.8. Дано розподіл початкових варіант вибірки об’ємом </w:t>
      </w:r>
      <w:r w:rsidRPr="00892AD2">
        <w:rPr>
          <w:i/>
          <w:sz w:val="28"/>
          <w:szCs w:val="28"/>
        </w:rPr>
        <w:t>п</w:t>
      </w:r>
      <w:r w:rsidR="00A67D0B" w:rsidRPr="00892AD2">
        <w:rPr>
          <w:sz w:val="28"/>
          <w:szCs w:val="28"/>
        </w:rPr>
        <w:t>(див. табл. 14.10).</w:t>
      </w:r>
    </w:p>
    <w:p w:rsidR="00A67D0B" w:rsidRPr="00892AD2" w:rsidRDefault="00A67D0B"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14.10</w:t>
      </w:r>
    </w:p>
    <w:p w:rsidR="00A67D0B" w:rsidRPr="00892AD2" w:rsidRDefault="00A67D0B" w:rsidP="00892AD2">
      <w:pPr>
        <w:spacing w:line="360" w:lineRule="auto"/>
        <w:ind w:firstLine="709"/>
        <w:jc w:val="center"/>
        <w:rPr>
          <w:sz w:val="28"/>
          <w:szCs w:val="28"/>
        </w:rPr>
      </w:pPr>
      <w:r w:rsidRPr="00892AD2">
        <w:rPr>
          <w:snapToGrid w:val="0"/>
          <w:color w:val="000000"/>
          <w:sz w:val="28"/>
          <w:szCs w:val="28"/>
        </w:rPr>
        <w:t>Вихідні дані до задачі 14.8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25"/>
        <w:gridCol w:w="1925"/>
        <w:gridCol w:w="1926"/>
        <w:gridCol w:w="1925"/>
        <w:gridCol w:w="1927"/>
      </w:tblGrid>
      <w:tr w:rsidR="00D808A1" w:rsidRPr="00892AD2" w:rsidTr="00861636">
        <w:tc>
          <w:tcPr>
            <w:tcW w:w="1925" w:type="dxa"/>
          </w:tcPr>
          <w:p w:rsidR="00D808A1" w:rsidRPr="00892AD2" w:rsidRDefault="00D808A1" w:rsidP="00892AD2">
            <w:pPr>
              <w:spacing w:line="360" w:lineRule="auto"/>
              <w:jc w:val="center"/>
              <w:rPr>
                <w:i/>
                <w:sz w:val="28"/>
                <w:szCs w:val="28"/>
              </w:rPr>
            </w:pPr>
            <w:r w:rsidRPr="00892AD2">
              <w:rPr>
                <w:position w:val="-12"/>
                <w:sz w:val="28"/>
                <w:szCs w:val="28"/>
              </w:rPr>
              <w:object w:dxaOrig="240" w:dyaOrig="360">
                <v:shape id="_x0000_i1531" type="#_x0000_t75" style="width:12.55pt;height:17.6pt" o:ole="">
                  <v:imagedata r:id="rId900" o:title=""/>
                </v:shape>
                <o:OLEObject Type="Embed" ProgID="Equation.3" ShapeID="_x0000_i1531" DrawAspect="Content" ObjectID="_1616420467" r:id="rId919"/>
              </w:object>
            </w:r>
          </w:p>
        </w:tc>
        <w:tc>
          <w:tcPr>
            <w:tcW w:w="1925" w:type="dxa"/>
          </w:tcPr>
          <w:p w:rsidR="00D808A1" w:rsidRPr="00892AD2" w:rsidRDefault="00D808A1" w:rsidP="00892AD2">
            <w:pPr>
              <w:spacing w:line="360" w:lineRule="auto"/>
              <w:jc w:val="center"/>
              <w:rPr>
                <w:i/>
                <w:sz w:val="28"/>
                <w:szCs w:val="28"/>
              </w:rPr>
            </w:pPr>
            <w:r w:rsidRPr="00892AD2">
              <w:rPr>
                <w:position w:val="-10"/>
                <w:sz w:val="28"/>
                <w:szCs w:val="28"/>
              </w:rPr>
              <w:object w:dxaOrig="240" w:dyaOrig="340">
                <v:shape id="_x0000_i1532" type="#_x0000_t75" style="width:12.55pt;height:16.75pt" o:ole="">
                  <v:imagedata r:id="rId920" o:title=""/>
                </v:shape>
                <o:OLEObject Type="Embed" ProgID="Equation.3" ShapeID="_x0000_i1532" DrawAspect="Content" ObjectID="_1616420468" r:id="rId921"/>
              </w:object>
            </w:r>
          </w:p>
        </w:tc>
        <w:tc>
          <w:tcPr>
            <w:tcW w:w="1926" w:type="dxa"/>
          </w:tcPr>
          <w:p w:rsidR="00D808A1" w:rsidRPr="00892AD2" w:rsidRDefault="00D808A1" w:rsidP="00892AD2">
            <w:pPr>
              <w:spacing w:line="360" w:lineRule="auto"/>
              <w:jc w:val="center"/>
              <w:rPr>
                <w:i/>
                <w:sz w:val="28"/>
                <w:szCs w:val="28"/>
              </w:rPr>
            </w:pPr>
            <w:r w:rsidRPr="00892AD2">
              <w:rPr>
                <w:position w:val="-10"/>
                <w:sz w:val="28"/>
                <w:szCs w:val="28"/>
              </w:rPr>
              <w:object w:dxaOrig="260" w:dyaOrig="340">
                <v:shape id="_x0000_i1533" type="#_x0000_t75" style="width:13.4pt;height:16.75pt" o:ole="">
                  <v:imagedata r:id="rId922" o:title=""/>
                </v:shape>
                <o:OLEObject Type="Embed" ProgID="Equation.3" ShapeID="_x0000_i1533" DrawAspect="Content" ObjectID="_1616420469" r:id="rId923"/>
              </w:object>
            </w:r>
          </w:p>
        </w:tc>
        <w:tc>
          <w:tcPr>
            <w:tcW w:w="1925" w:type="dxa"/>
          </w:tcPr>
          <w:p w:rsidR="00D808A1" w:rsidRPr="00892AD2" w:rsidRDefault="00D808A1" w:rsidP="00892AD2">
            <w:pPr>
              <w:spacing w:line="360" w:lineRule="auto"/>
              <w:jc w:val="center"/>
              <w:rPr>
                <w:i/>
                <w:sz w:val="28"/>
                <w:szCs w:val="28"/>
              </w:rPr>
            </w:pPr>
            <w:r w:rsidRPr="00892AD2">
              <w:rPr>
                <w:i/>
                <w:sz w:val="28"/>
                <w:szCs w:val="28"/>
              </w:rPr>
              <w:t>...</w:t>
            </w:r>
          </w:p>
        </w:tc>
        <w:tc>
          <w:tcPr>
            <w:tcW w:w="1927" w:type="dxa"/>
          </w:tcPr>
          <w:p w:rsidR="00D808A1" w:rsidRPr="00892AD2" w:rsidRDefault="00D808A1" w:rsidP="00892AD2">
            <w:pPr>
              <w:spacing w:line="360" w:lineRule="auto"/>
              <w:jc w:val="center"/>
              <w:rPr>
                <w:i/>
                <w:sz w:val="28"/>
                <w:szCs w:val="28"/>
              </w:rPr>
            </w:pPr>
            <w:r w:rsidRPr="00892AD2">
              <w:rPr>
                <w:position w:val="-12"/>
                <w:sz w:val="28"/>
                <w:szCs w:val="28"/>
              </w:rPr>
              <w:object w:dxaOrig="260" w:dyaOrig="360">
                <v:shape id="_x0000_i1534" type="#_x0000_t75" style="width:13.4pt;height:17.6pt" o:ole="">
                  <v:imagedata r:id="rId924" o:title=""/>
                </v:shape>
                <o:OLEObject Type="Embed" ProgID="Equation.3" ShapeID="_x0000_i1534" DrawAspect="Content" ObjectID="_1616420470" r:id="rId925"/>
              </w:object>
            </w:r>
          </w:p>
        </w:tc>
      </w:tr>
      <w:tr w:rsidR="00D808A1" w:rsidRPr="00892AD2" w:rsidTr="00861636">
        <w:tc>
          <w:tcPr>
            <w:tcW w:w="1925" w:type="dxa"/>
          </w:tcPr>
          <w:p w:rsidR="00D808A1" w:rsidRPr="00892AD2" w:rsidRDefault="00D808A1" w:rsidP="00892AD2">
            <w:pPr>
              <w:spacing w:line="360" w:lineRule="auto"/>
              <w:jc w:val="center"/>
              <w:rPr>
                <w:i/>
                <w:sz w:val="28"/>
                <w:szCs w:val="28"/>
              </w:rPr>
            </w:pPr>
            <w:r w:rsidRPr="00892AD2">
              <w:rPr>
                <w:position w:val="-12"/>
                <w:sz w:val="28"/>
                <w:szCs w:val="28"/>
              </w:rPr>
              <w:object w:dxaOrig="240" w:dyaOrig="360">
                <v:shape id="_x0000_i1535" type="#_x0000_t75" style="width:12.55pt;height:17.6pt" o:ole="">
                  <v:imagedata r:id="rId902" o:title=""/>
                </v:shape>
                <o:OLEObject Type="Embed" ProgID="Equation.3" ShapeID="_x0000_i1535" DrawAspect="Content" ObjectID="_1616420471" r:id="rId926"/>
              </w:object>
            </w:r>
          </w:p>
        </w:tc>
        <w:tc>
          <w:tcPr>
            <w:tcW w:w="1925" w:type="dxa"/>
          </w:tcPr>
          <w:p w:rsidR="00D808A1" w:rsidRPr="00892AD2" w:rsidRDefault="00D808A1" w:rsidP="00892AD2">
            <w:pPr>
              <w:spacing w:line="360" w:lineRule="auto"/>
              <w:jc w:val="center"/>
              <w:rPr>
                <w:i/>
                <w:sz w:val="28"/>
                <w:szCs w:val="28"/>
              </w:rPr>
            </w:pPr>
            <w:r w:rsidRPr="00892AD2">
              <w:rPr>
                <w:position w:val="-10"/>
                <w:sz w:val="28"/>
                <w:szCs w:val="28"/>
              </w:rPr>
              <w:object w:dxaOrig="240" w:dyaOrig="340">
                <v:shape id="_x0000_i1536" type="#_x0000_t75" style="width:12.55pt;height:16.75pt" o:ole="">
                  <v:imagedata r:id="rId927" o:title=""/>
                </v:shape>
                <o:OLEObject Type="Embed" ProgID="Equation.3" ShapeID="_x0000_i1536" DrawAspect="Content" ObjectID="_1616420472" r:id="rId928"/>
              </w:object>
            </w:r>
          </w:p>
        </w:tc>
        <w:tc>
          <w:tcPr>
            <w:tcW w:w="1926" w:type="dxa"/>
          </w:tcPr>
          <w:p w:rsidR="00D808A1" w:rsidRPr="00892AD2" w:rsidRDefault="00D808A1" w:rsidP="00892AD2">
            <w:pPr>
              <w:spacing w:line="360" w:lineRule="auto"/>
              <w:jc w:val="center"/>
              <w:rPr>
                <w:i/>
                <w:sz w:val="28"/>
                <w:szCs w:val="28"/>
              </w:rPr>
            </w:pPr>
            <w:r w:rsidRPr="00892AD2">
              <w:rPr>
                <w:position w:val="-10"/>
                <w:sz w:val="28"/>
                <w:szCs w:val="28"/>
              </w:rPr>
              <w:object w:dxaOrig="260" w:dyaOrig="340">
                <v:shape id="_x0000_i1537" type="#_x0000_t75" style="width:13.4pt;height:16.75pt" o:ole="">
                  <v:imagedata r:id="rId929" o:title=""/>
                </v:shape>
                <o:OLEObject Type="Embed" ProgID="Equation.3" ShapeID="_x0000_i1537" DrawAspect="Content" ObjectID="_1616420473" r:id="rId930"/>
              </w:object>
            </w:r>
          </w:p>
        </w:tc>
        <w:tc>
          <w:tcPr>
            <w:tcW w:w="1925" w:type="dxa"/>
          </w:tcPr>
          <w:p w:rsidR="00D808A1" w:rsidRPr="00892AD2" w:rsidRDefault="00D808A1" w:rsidP="00892AD2">
            <w:pPr>
              <w:spacing w:line="360" w:lineRule="auto"/>
              <w:jc w:val="center"/>
              <w:rPr>
                <w:i/>
                <w:sz w:val="28"/>
                <w:szCs w:val="28"/>
              </w:rPr>
            </w:pPr>
            <w:r w:rsidRPr="00892AD2">
              <w:rPr>
                <w:i/>
                <w:sz w:val="28"/>
                <w:szCs w:val="28"/>
              </w:rPr>
              <w:t>...</w:t>
            </w:r>
          </w:p>
        </w:tc>
        <w:tc>
          <w:tcPr>
            <w:tcW w:w="1927" w:type="dxa"/>
          </w:tcPr>
          <w:p w:rsidR="00D808A1" w:rsidRPr="00892AD2" w:rsidRDefault="00D808A1" w:rsidP="00892AD2">
            <w:pPr>
              <w:spacing w:line="360" w:lineRule="auto"/>
              <w:jc w:val="center"/>
              <w:rPr>
                <w:i/>
                <w:sz w:val="28"/>
                <w:szCs w:val="28"/>
              </w:rPr>
            </w:pPr>
            <w:r w:rsidRPr="00892AD2">
              <w:rPr>
                <w:position w:val="-12"/>
                <w:sz w:val="28"/>
                <w:szCs w:val="28"/>
              </w:rPr>
              <w:object w:dxaOrig="260" w:dyaOrig="360">
                <v:shape id="_x0000_i1538" type="#_x0000_t75" style="width:13.4pt;height:17.6pt" o:ole="">
                  <v:imagedata r:id="rId931" o:title=""/>
                </v:shape>
                <o:OLEObject Type="Embed" ProgID="Equation.3" ShapeID="_x0000_i1538" DrawAspect="Content" ObjectID="_1616420474" r:id="rId932"/>
              </w:object>
            </w:r>
          </w:p>
        </w:tc>
      </w:tr>
    </w:tbl>
    <w:p w:rsidR="00D808A1" w:rsidRPr="00892AD2" w:rsidRDefault="00D808A1" w:rsidP="00892AD2">
      <w:pPr>
        <w:spacing w:line="360" w:lineRule="auto"/>
        <w:ind w:firstLine="426"/>
        <w:jc w:val="both"/>
        <w:rPr>
          <w:sz w:val="28"/>
          <w:szCs w:val="28"/>
        </w:rPr>
      </w:pPr>
      <w:r w:rsidRPr="00892AD2">
        <w:rPr>
          <w:sz w:val="28"/>
          <w:szCs w:val="28"/>
        </w:rPr>
        <w:t xml:space="preserve">Довести, що </w:t>
      </w:r>
      <w:r w:rsidR="003023AE" w:rsidRPr="00892AD2">
        <w:rPr>
          <w:position w:val="-24"/>
          <w:sz w:val="28"/>
          <w:szCs w:val="28"/>
        </w:rPr>
        <w:object w:dxaOrig="1780" w:dyaOrig="960">
          <v:shape id="_x0000_i1539" type="#_x0000_t75" style="width:88.75pt;height:47.7pt" o:ole="">
            <v:imagedata r:id="rId933" o:title=""/>
          </v:shape>
          <o:OLEObject Type="Embed" ProgID="Equation.3" ShapeID="_x0000_i1539" DrawAspect="Content" ObjectID="_1616420475" r:id="rId934"/>
        </w:object>
      </w:r>
      <w:r w:rsidRPr="00892AD2">
        <w:rPr>
          <w:sz w:val="28"/>
          <w:szCs w:val="28"/>
        </w:rPr>
        <w:t xml:space="preserve">, де умовні варіанти </w:t>
      </w:r>
      <w:r w:rsidRPr="00892AD2">
        <w:rPr>
          <w:position w:val="-12"/>
          <w:sz w:val="28"/>
          <w:szCs w:val="28"/>
        </w:rPr>
        <w:object w:dxaOrig="1100" w:dyaOrig="360">
          <v:shape id="_x0000_i1540" type="#_x0000_t75" style="width:55.25pt;height:17.6pt" o:ole="">
            <v:imagedata r:id="rId831" o:title=""/>
          </v:shape>
          <o:OLEObject Type="Embed" ProgID="Equation.3" ShapeID="_x0000_i1540" DrawAspect="Content" ObjectID="_1616420476" r:id="rId935"/>
        </w:object>
      </w:r>
      <w:r w:rsidRPr="00892AD2">
        <w:rPr>
          <w:sz w:val="28"/>
          <w:szCs w:val="28"/>
        </w:rPr>
        <w:t>.</w:t>
      </w:r>
    </w:p>
    <w:p w:rsidR="00D808A1" w:rsidRPr="00892AD2" w:rsidRDefault="00D808A1" w:rsidP="00892AD2">
      <w:pPr>
        <w:spacing w:line="360" w:lineRule="auto"/>
        <w:ind w:left="567" w:hanging="567"/>
        <w:jc w:val="both"/>
        <w:rPr>
          <w:sz w:val="28"/>
          <w:szCs w:val="28"/>
        </w:rPr>
      </w:pPr>
      <w:r w:rsidRPr="00892AD2">
        <w:rPr>
          <w:sz w:val="28"/>
          <w:szCs w:val="28"/>
        </w:rPr>
        <w:t xml:space="preserve">14.9. Знайти вибіркову середню за даним розподілом вибірки об’ємом </w:t>
      </w:r>
      <w:r w:rsidRPr="00892AD2">
        <w:rPr>
          <w:i/>
          <w:sz w:val="28"/>
          <w:szCs w:val="28"/>
        </w:rPr>
        <w:t>п</w:t>
      </w:r>
      <w:r w:rsidRPr="00892AD2">
        <w:rPr>
          <w:sz w:val="28"/>
          <w:szCs w:val="28"/>
        </w:rPr>
        <w:t>=</w:t>
      </w:r>
      <w:r w:rsidR="00A67D0B" w:rsidRPr="00892AD2">
        <w:rPr>
          <w:sz w:val="28"/>
          <w:szCs w:val="28"/>
        </w:rPr>
        <w:t>10 (див. табл. 14.11).</w:t>
      </w:r>
    </w:p>
    <w:p w:rsidR="005012F7" w:rsidRPr="00892AD2" w:rsidRDefault="005012F7" w:rsidP="00892AD2">
      <w:pPr>
        <w:shd w:val="clear" w:color="auto" w:fill="FFFFFF"/>
        <w:spacing w:line="360" w:lineRule="auto"/>
        <w:ind w:left="567"/>
        <w:jc w:val="right"/>
        <w:rPr>
          <w:i/>
          <w:snapToGrid w:val="0"/>
          <w:color w:val="000000"/>
          <w:sz w:val="28"/>
          <w:szCs w:val="28"/>
        </w:rPr>
      </w:pPr>
      <w:r w:rsidRPr="00892AD2">
        <w:rPr>
          <w:i/>
          <w:snapToGrid w:val="0"/>
          <w:color w:val="000000"/>
          <w:sz w:val="28"/>
          <w:szCs w:val="28"/>
        </w:rPr>
        <w:t>Таблиця 14.11</w:t>
      </w:r>
    </w:p>
    <w:p w:rsidR="005012F7" w:rsidRPr="00892AD2" w:rsidRDefault="005012F7" w:rsidP="00892AD2">
      <w:pPr>
        <w:spacing w:line="360" w:lineRule="auto"/>
        <w:ind w:firstLine="709"/>
        <w:jc w:val="center"/>
        <w:rPr>
          <w:sz w:val="28"/>
          <w:szCs w:val="28"/>
        </w:rPr>
      </w:pPr>
      <w:r w:rsidRPr="00892AD2">
        <w:rPr>
          <w:snapToGrid w:val="0"/>
          <w:color w:val="000000"/>
          <w:sz w:val="28"/>
          <w:szCs w:val="28"/>
        </w:rPr>
        <w:lastRenderedPageBreak/>
        <w:t>Вихідні дані до задачі 14.9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00"/>
        <w:gridCol w:w="2409"/>
        <w:gridCol w:w="2409"/>
        <w:gridCol w:w="2410"/>
      </w:tblGrid>
      <w:tr w:rsidR="00D808A1" w:rsidRPr="00892AD2" w:rsidTr="00861636">
        <w:tc>
          <w:tcPr>
            <w:tcW w:w="2400" w:type="dxa"/>
          </w:tcPr>
          <w:p w:rsidR="00D808A1" w:rsidRPr="00892AD2" w:rsidRDefault="00D808A1" w:rsidP="00892AD2">
            <w:pPr>
              <w:spacing w:line="360" w:lineRule="auto"/>
              <w:jc w:val="both"/>
              <w:rPr>
                <w:sz w:val="28"/>
                <w:szCs w:val="28"/>
              </w:rPr>
            </w:pPr>
            <w:r w:rsidRPr="00892AD2">
              <w:rPr>
                <w:position w:val="-12"/>
                <w:sz w:val="28"/>
                <w:szCs w:val="28"/>
              </w:rPr>
              <w:object w:dxaOrig="260" w:dyaOrig="360">
                <v:shape id="_x0000_i1541" type="#_x0000_t75" style="width:13.4pt;height:17.6pt" o:ole="">
                  <v:imagedata r:id="rId936" o:title=""/>
                </v:shape>
                <o:OLEObject Type="Embed" ProgID="Equation.3" ShapeID="_x0000_i1541" DrawAspect="Content" ObjectID="_1616420477" r:id="rId937"/>
              </w:object>
            </w:r>
          </w:p>
        </w:tc>
        <w:tc>
          <w:tcPr>
            <w:tcW w:w="2409" w:type="dxa"/>
          </w:tcPr>
          <w:p w:rsidR="00D808A1" w:rsidRPr="00892AD2" w:rsidRDefault="00D808A1" w:rsidP="00892AD2">
            <w:pPr>
              <w:spacing w:line="360" w:lineRule="auto"/>
              <w:jc w:val="center"/>
              <w:rPr>
                <w:sz w:val="28"/>
                <w:szCs w:val="28"/>
              </w:rPr>
            </w:pPr>
            <w:r w:rsidRPr="00892AD2">
              <w:rPr>
                <w:sz w:val="28"/>
                <w:szCs w:val="28"/>
              </w:rPr>
              <w:t>1250</w:t>
            </w:r>
          </w:p>
        </w:tc>
        <w:tc>
          <w:tcPr>
            <w:tcW w:w="2409" w:type="dxa"/>
          </w:tcPr>
          <w:p w:rsidR="00D808A1" w:rsidRPr="00892AD2" w:rsidRDefault="00D808A1" w:rsidP="00892AD2">
            <w:pPr>
              <w:spacing w:line="360" w:lineRule="auto"/>
              <w:jc w:val="center"/>
              <w:rPr>
                <w:sz w:val="28"/>
                <w:szCs w:val="28"/>
              </w:rPr>
            </w:pPr>
            <w:r w:rsidRPr="00892AD2">
              <w:rPr>
                <w:sz w:val="28"/>
                <w:szCs w:val="28"/>
              </w:rPr>
              <w:t>1270</w:t>
            </w:r>
          </w:p>
        </w:tc>
        <w:tc>
          <w:tcPr>
            <w:tcW w:w="2410" w:type="dxa"/>
          </w:tcPr>
          <w:p w:rsidR="00D808A1" w:rsidRPr="00892AD2" w:rsidRDefault="00D808A1" w:rsidP="00892AD2">
            <w:pPr>
              <w:spacing w:line="360" w:lineRule="auto"/>
              <w:jc w:val="center"/>
              <w:rPr>
                <w:sz w:val="28"/>
                <w:szCs w:val="28"/>
              </w:rPr>
            </w:pPr>
            <w:r w:rsidRPr="00892AD2">
              <w:rPr>
                <w:sz w:val="28"/>
                <w:szCs w:val="28"/>
              </w:rPr>
              <w:t>1280</w:t>
            </w:r>
          </w:p>
        </w:tc>
      </w:tr>
      <w:tr w:rsidR="00D808A1" w:rsidRPr="00892AD2" w:rsidTr="00861636">
        <w:tc>
          <w:tcPr>
            <w:tcW w:w="2400"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42" type="#_x0000_t75" style="width:12.55pt;height:17.6pt" o:ole="">
                  <v:imagedata r:id="rId902" o:title=""/>
                </v:shape>
                <o:OLEObject Type="Embed" ProgID="Equation.3" ShapeID="_x0000_i1542" DrawAspect="Content" ObjectID="_1616420478" r:id="rId938"/>
              </w:object>
            </w:r>
          </w:p>
        </w:tc>
        <w:tc>
          <w:tcPr>
            <w:tcW w:w="2409" w:type="dxa"/>
          </w:tcPr>
          <w:p w:rsidR="00D808A1" w:rsidRPr="00892AD2" w:rsidRDefault="00D808A1" w:rsidP="00892AD2">
            <w:pPr>
              <w:spacing w:line="360" w:lineRule="auto"/>
              <w:jc w:val="center"/>
              <w:rPr>
                <w:sz w:val="28"/>
                <w:szCs w:val="28"/>
              </w:rPr>
            </w:pPr>
            <w:r w:rsidRPr="00892AD2">
              <w:rPr>
                <w:sz w:val="28"/>
                <w:szCs w:val="28"/>
              </w:rPr>
              <w:t>2</w:t>
            </w:r>
          </w:p>
        </w:tc>
        <w:tc>
          <w:tcPr>
            <w:tcW w:w="2409" w:type="dxa"/>
          </w:tcPr>
          <w:p w:rsidR="00D808A1" w:rsidRPr="00892AD2" w:rsidRDefault="00D808A1" w:rsidP="00892AD2">
            <w:pPr>
              <w:spacing w:line="360" w:lineRule="auto"/>
              <w:jc w:val="center"/>
              <w:rPr>
                <w:sz w:val="28"/>
                <w:szCs w:val="28"/>
              </w:rPr>
            </w:pPr>
            <w:r w:rsidRPr="00892AD2">
              <w:rPr>
                <w:sz w:val="28"/>
                <w:szCs w:val="28"/>
              </w:rPr>
              <w:t>5</w:t>
            </w:r>
          </w:p>
        </w:tc>
        <w:tc>
          <w:tcPr>
            <w:tcW w:w="2410" w:type="dxa"/>
          </w:tcPr>
          <w:p w:rsidR="00D808A1" w:rsidRPr="00892AD2" w:rsidRDefault="00D808A1" w:rsidP="00892AD2">
            <w:pPr>
              <w:spacing w:line="360" w:lineRule="auto"/>
              <w:jc w:val="center"/>
              <w:rPr>
                <w:sz w:val="28"/>
                <w:szCs w:val="28"/>
              </w:rPr>
            </w:pPr>
            <w:r w:rsidRPr="00892AD2">
              <w:rPr>
                <w:sz w:val="28"/>
                <w:szCs w:val="28"/>
              </w:rPr>
              <w:t>3</w:t>
            </w:r>
          </w:p>
        </w:tc>
      </w:tr>
    </w:tbl>
    <w:p w:rsidR="00E107AF" w:rsidRPr="00892AD2" w:rsidRDefault="00E107AF" w:rsidP="00892AD2">
      <w:pPr>
        <w:spacing w:line="360" w:lineRule="auto"/>
        <w:jc w:val="both"/>
        <w:rPr>
          <w:sz w:val="28"/>
          <w:szCs w:val="28"/>
        </w:rPr>
      </w:pPr>
    </w:p>
    <w:p w:rsidR="00D808A1" w:rsidRPr="00892AD2" w:rsidRDefault="00D808A1" w:rsidP="00892AD2">
      <w:pPr>
        <w:spacing w:line="360" w:lineRule="auto"/>
        <w:ind w:left="567" w:hanging="567"/>
        <w:jc w:val="both"/>
        <w:rPr>
          <w:sz w:val="28"/>
          <w:szCs w:val="28"/>
        </w:rPr>
      </w:pPr>
      <w:r w:rsidRPr="00892AD2">
        <w:rPr>
          <w:sz w:val="28"/>
          <w:szCs w:val="28"/>
        </w:rPr>
        <w:t xml:space="preserve">14.10. Знайти вибіркову середню за даним розподілом вибірки об’ємом </w:t>
      </w:r>
      <w:r w:rsidRPr="00892AD2">
        <w:rPr>
          <w:i/>
          <w:sz w:val="28"/>
          <w:szCs w:val="28"/>
        </w:rPr>
        <w:t>п</w:t>
      </w:r>
      <w:r w:rsidR="005012F7" w:rsidRPr="00892AD2">
        <w:rPr>
          <w:sz w:val="28"/>
          <w:szCs w:val="28"/>
        </w:rPr>
        <w:t>=20 (див. табл. 14.12).</w:t>
      </w:r>
    </w:p>
    <w:p w:rsidR="005012F7" w:rsidRPr="00892AD2" w:rsidRDefault="005012F7"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14.12</w:t>
      </w:r>
    </w:p>
    <w:p w:rsidR="005012F7" w:rsidRPr="00892AD2" w:rsidRDefault="005012F7" w:rsidP="00892AD2">
      <w:pPr>
        <w:spacing w:line="360" w:lineRule="auto"/>
        <w:ind w:firstLine="709"/>
        <w:jc w:val="center"/>
        <w:rPr>
          <w:sz w:val="28"/>
          <w:szCs w:val="28"/>
        </w:rPr>
      </w:pPr>
      <w:r w:rsidRPr="00892AD2">
        <w:rPr>
          <w:snapToGrid w:val="0"/>
          <w:color w:val="000000"/>
          <w:sz w:val="28"/>
          <w:szCs w:val="28"/>
        </w:rPr>
        <w:t>Вихідні дані до задачі 14.10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97"/>
        <w:gridCol w:w="1607"/>
        <w:gridCol w:w="1606"/>
        <w:gridCol w:w="1606"/>
        <w:gridCol w:w="1606"/>
        <w:gridCol w:w="1606"/>
      </w:tblGrid>
      <w:tr w:rsidR="00D808A1" w:rsidRPr="00892AD2" w:rsidTr="00861636">
        <w:tc>
          <w:tcPr>
            <w:tcW w:w="1597"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43" type="#_x0000_t75" style="width:12.55pt;height:17.6pt" o:ole="">
                  <v:imagedata r:id="rId900" o:title=""/>
                </v:shape>
                <o:OLEObject Type="Embed" ProgID="Equation.3" ShapeID="_x0000_i1543" DrawAspect="Content" ObjectID="_1616420479" r:id="rId939"/>
              </w:object>
            </w:r>
          </w:p>
        </w:tc>
        <w:tc>
          <w:tcPr>
            <w:tcW w:w="1607" w:type="dxa"/>
          </w:tcPr>
          <w:p w:rsidR="00D808A1" w:rsidRPr="00892AD2" w:rsidRDefault="00D808A1" w:rsidP="00892AD2">
            <w:pPr>
              <w:spacing w:line="360" w:lineRule="auto"/>
              <w:jc w:val="center"/>
              <w:rPr>
                <w:sz w:val="28"/>
                <w:szCs w:val="28"/>
              </w:rPr>
            </w:pPr>
            <w:r w:rsidRPr="00892AD2">
              <w:rPr>
                <w:sz w:val="28"/>
                <w:szCs w:val="28"/>
              </w:rPr>
              <w:t>2560</w:t>
            </w:r>
          </w:p>
        </w:tc>
        <w:tc>
          <w:tcPr>
            <w:tcW w:w="1606" w:type="dxa"/>
          </w:tcPr>
          <w:p w:rsidR="00D808A1" w:rsidRPr="00892AD2" w:rsidRDefault="00D808A1" w:rsidP="00892AD2">
            <w:pPr>
              <w:spacing w:line="360" w:lineRule="auto"/>
              <w:jc w:val="center"/>
              <w:rPr>
                <w:sz w:val="28"/>
                <w:szCs w:val="28"/>
              </w:rPr>
            </w:pPr>
            <w:r w:rsidRPr="00892AD2">
              <w:rPr>
                <w:sz w:val="28"/>
                <w:szCs w:val="28"/>
              </w:rPr>
              <w:t>2600</w:t>
            </w:r>
          </w:p>
        </w:tc>
        <w:tc>
          <w:tcPr>
            <w:tcW w:w="1606" w:type="dxa"/>
          </w:tcPr>
          <w:p w:rsidR="00D808A1" w:rsidRPr="00892AD2" w:rsidRDefault="00D808A1" w:rsidP="00892AD2">
            <w:pPr>
              <w:spacing w:line="360" w:lineRule="auto"/>
              <w:jc w:val="center"/>
              <w:rPr>
                <w:sz w:val="28"/>
                <w:szCs w:val="28"/>
              </w:rPr>
            </w:pPr>
            <w:r w:rsidRPr="00892AD2">
              <w:rPr>
                <w:sz w:val="28"/>
                <w:szCs w:val="28"/>
              </w:rPr>
              <w:t>2620</w:t>
            </w:r>
          </w:p>
        </w:tc>
        <w:tc>
          <w:tcPr>
            <w:tcW w:w="1606" w:type="dxa"/>
          </w:tcPr>
          <w:p w:rsidR="00D808A1" w:rsidRPr="00892AD2" w:rsidRDefault="00D808A1" w:rsidP="00892AD2">
            <w:pPr>
              <w:spacing w:line="360" w:lineRule="auto"/>
              <w:jc w:val="center"/>
              <w:rPr>
                <w:sz w:val="28"/>
                <w:szCs w:val="28"/>
              </w:rPr>
            </w:pPr>
            <w:r w:rsidRPr="00892AD2">
              <w:rPr>
                <w:sz w:val="28"/>
                <w:szCs w:val="28"/>
              </w:rPr>
              <w:t>2650</w:t>
            </w:r>
          </w:p>
        </w:tc>
        <w:tc>
          <w:tcPr>
            <w:tcW w:w="1606" w:type="dxa"/>
          </w:tcPr>
          <w:p w:rsidR="00D808A1" w:rsidRPr="00892AD2" w:rsidRDefault="00D808A1" w:rsidP="00892AD2">
            <w:pPr>
              <w:spacing w:line="360" w:lineRule="auto"/>
              <w:jc w:val="center"/>
              <w:rPr>
                <w:sz w:val="28"/>
                <w:szCs w:val="28"/>
              </w:rPr>
            </w:pPr>
            <w:r w:rsidRPr="00892AD2">
              <w:rPr>
                <w:sz w:val="28"/>
                <w:szCs w:val="28"/>
              </w:rPr>
              <w:t>2700</w:t>
            </w:r>
          </w:p>
        </w:tc>
      </w:tr>
      <w:tr w:rsidR="00D808A1" w:rsidRPr="00892AD2" w:rsidTr="00861636">
        <w:tc>
          <w:tcPr>
            <w:tcW w:w="1597"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44" type="#_x0000_t75" style="width:12.55pt;height:17.6pt" o:ole="">
                  <v:imagedata r:id="rId902" o:title=""/>
                </v:shape>
                <o:OLEObject Type="Embed" ProgID="Equation.3" ShapeID="_x0000_i1544" DrawAspect="Content" ObjectID="_1616420480" r:id="rId940"/>
              </w:object>
            </w:r>
          </w:p>
        </w:tc>
        <w:tc>
          <w:tcPr>
            <w:tcW w:w="1607" w:type="dxa"/>
          </w:tcPr>
          <w:p w:rsidR="00D808A1" w:rsidRPr="00892AD2" w:rsidRDefault="00D808A1" w:rsidP="00892AD2">
            <w:pPr>
              <w:spacing w:line="360" w:lineRule="auto"/>
              <w:jc w:val="center"/>
              <w:rPr>
                <w:sz w:val="28"/>
                <w:szCs w:val="28"/>
              </w:rPr>
            </w:pPr>
            <w:r w:rsidRPr="00892AD2">
              <w:rPr>
                <w:sz w:val="28"/>
                <w:szCs w:val="28"/>
              </w:rPr>
              <w:t>2</w:t>
            </w:r>
          </w:p>
        </w:tc>
        <w:tc>
          <w:tcPr>
            <w:tcW w:w="1606" w:type="dxa"/>
          </w:tcPr>
          <w:p w:rsidR="00D808A1" w:rsidRPr="00892AD2" w:rsidRDefault="00D808A1" w:rsidP="00892AD2">
            <w:pPr>
              <w:spacing w:line="360" w:lineRule="auto"/>
              <w:jc w:val="center"/>
              <w:rPr>
                <w:sz w:val="28"/>
                <w:szCs w:val="28"/>
              </w:rPr>
            </w:pPr>
            <w:r w:rsidRPr="00892AD2">
              <w:rPr>
                <w:sz w:val="28"/>
                <w:szCs w:val="28"/>
              </w:rPr>
              <w:t>3</w:t>
            </w:r>
          </w:p>
        </w:tc>
        <w:tc>
          <w:tcPr>
            <w:tcW w:w="1606" w:type="dxa"/>
          </w:tcPr>
          <w:p w:rsidR="00D808A1" w:rsidRPr="00892AD2" w:rsidRDefault="00D808A1" w:rsidP="00892AD2">
            <w:pPr>
              <w:spacing w:line="360" w:lineRule="auto"/>
              <w:jc w:val="center"/>
              <w:rPr>
                <w:sz w:val="28"/>
                <w:szCs w:val="28"/>
              </w:rPr>
            </w:pPr>
            <w:r w:rsidRPr="00892AD2">
              <w:rPr>
                <w:sz w:val="28"/>
                <w:szCs w:val="28"/>
              </w:rPr>
              <w:t>10</w:t>
            </w:r>
          </w:p>
        </w:tc>
        <w:tc>
          <w:tcPr>
            <w:tcW w:w="1606" w:type="dxa"/>
          </w:tcPr>
          <w:p w:rsidR="00D808A1" w:rsidRPr="00892AD2" w:rsidRDefault="00D808A1" w:rsidP="00892AD2">
            <w:pPr>
              <w:spacing w:line="360" w:lineRule="auto"/>
              <w:jc w:val="center"/>
              <w:rPr>
                <w:sz w:val="28"/>
                <w:szCs w:val="28"/>
              </w:rPr>
            </w:pPr>
            <w:r w:rsidRPr="00892AD2">
              <w:rPr>
                <w:sz w:val="28"/>
                <w:szCs w:val="28"/>
              </w:rPr>
              <w:t>4</w:t>
            </w:r>
          </w:p>
        </w:tc>
        <w:tc>
          <w:tcPr>
            <w:tcW w:w="1606" w:type="dxa"/>
          </w:tcPr>
          <w:p w:rsidR="00D808A1" w:rsidRPr="00892AD2" w:rsidRDefault="00D808A1" w:rsidP="00892AD2">
            <w:pPr>
              <w:spacing w:line="360" w:lineRule="auto"/>
              <w:jc w:val="center"/>
              <w:rPr>
                <w:sz w:val="28"/>
                <w:szCs w:val="28"/>
              </w:rPr>
            </w:pPr>
            <w:r w:rsidRPr="00892AD2">
              <w:rPr>
                <w:sz w:val="28"/>
                <w:szCs w:val="28"/>
              </w:rPr>
              <w:t>1</w:t>
            </w:r>
          </w:p>
        </w:tc>
      </w:tr>
    </w:tbl>
    <w:p w:rsidR="00E107AF" w:rsidRPr="00892AD2" w:rsidRDefault="00E107AF" w:rsidP="00892AD2">
      <w:pPr>
        <w:spacing w:line="360" w:lineRule="auto"/>
        <w:ind w:left="567" w:hanging="567"/>
        <w:jc w:val="both"/>
        <w:rPr>
          <w:sz w:val="28"/>
          <w:szCs w:val="28"/>
        </w:rPr>
      </w:pPr>
    </w:p>
    <w:p w:rsidR="00D808A1" w:rsidRPr="00892AD2" w:rsidRDefault="00D808A1" w:rsidP="00892AD2">
      <w:pPr>
        <w:spacing w:line="360" w:lineRule="auto"/>
        <w:ind w:left="567" w:hanging="567"/>
        <w:jc w:val="both"/>
        <w:rPr>
          <w:sz w:val="28"/>
          <w:szCs w:val="28"/>
        </w:rPr>
      </w:pPr>
      <w:r w:rsidRPr="00892AD2">
        <w:rPr>
          <w:sz w:val="28"/>
          <w:szCs w:val="28"/>
        </w:rPr>
        <w:t xml:space="preserve">14.11. </w:t>
      </w:r>
      <w:r w:rsidR="0089324C" w:rsidRPr="00892AD2">
        <w:rPr>
          <w:sz w:val="28"/>
          <w:szCs w:val="28"/>
        </w:rPr>
        <w:t>П</w:t>
      </w:r>
      <w:r w:rsidRPr="00892AD2">
        <w:rPr>
          <w:sz w:val="28"/>
          <w:szCs w:val="28"/>
        </w:rPr>
        <w:t xml:space="preserve">о вибірці об’ємом </w:t>
      </w:r>
      <w:r w:rsidRPr="00892AD2">
        <w:rPr>
          <w:i/>
          <w:sz w:val="28"/>
          <w:szCs w:val="28"/>
        </w:rPr>
        <w:t>п</w:t>
      </w:r>
      <w:r w:rsidRPr="00892AD2">
        <w:rPr>
          <w:sz w:val="28"/>
          <w:szCs w:val="28"/>
        </w:rPr>
        <w:t xml:space="preserve">=51 знайдена зміщена оцінка </w:t>
      </w:r>
      <w:r w:rsidRPr="00892AD2">
        <w:rPr>
          <w:position w:val="-10"/>
          <w:sz w:val="28"/>
          <w:szCs w:val="28"/>
        </w:rPr>
        <w:object w:dxaOrig="740" w:dyaOrig="340">
          <v:shape id="_x0000_i1545" type="#_x0000_t75" style="width:36.85pt;height:16.75pt" o:ole="">
            <v:imagedata r:id="rId941" o:title=""/>
          </v:shape>
          <o:OLEObject Type="Embed" ProgID="Equation.3" ShapeID="_x0000_i1545" DrawAspect="Content" ObjectID="_1616420481" r:id="rId942"/>
        </w:object>
      </w:r>
      <w:r w:rsidRPr="00892AD2">
        <w:rPr>
          <w:sz w:val="28"/>
          <w:szCs w:val="28"/>
        </w:rPr>
        <w:t xml:space="preserve"> генеральної дисперсії. Знайти незміщену оцінку дисперсії генеральної сукупності.</w:t>
      </w:r>
    </w:p>
    <w:p w:rsidR="00D808A1" w:rsidRPr="00892AD2" w:rsidRDefault="00D808A1" w:rsidP="00892AD2">
      <w:pPr>
        <w:spacing w:line="360" w:lineRule="auto"/>
        <w:ind w:left="567" w:hanging="567"/>
        <w:jc w:val="both"/>
        <w:rPr>
          <w:sz w:val="28"/>
          <w:szCs w:val="28"/>
        </w:rPr>
      </w:pPr>
      <w:r w:rsidRPr="00892AD2">
        <w:rPr>
          <w:sz w:val="28"/>
          <w:szCs w:val="28"/>
        </w:rPr>
        <w:t xml:space="preserve">14.12. В результаті п’яти вимірів довжини стержня одним прибором </w:t>
      </w:r>
      <w:r w:rsidR="0089324C" w:rsidRPr="00892AD2">
        <w:rPr>
          <w:sz w:val="28"/>
          <w:szCs w:val="28"/>
        </w:rPr>
        <w:t>(</w:t>
      </w:r>
      <w:r w:rsidRPr="00892AD2">
        <w:rPr>
          <w:sz w:val="28"/>
          <w:szCs w:val="28"/>
        </w:rPr>
        <w:t>без система</w:t>
      </w:r>
      <w:r w:rsidR="00DD231C" w:rsidRPr="00892AD2">
        <w:rPr>
          <w:sz w:val="28"/>
          <w:szCs w:val="28"/>
        </w:rPr>
        <w:t>тичних помилок) отримали такі</w:t>
      </w:r>
      <w:r w:rsidRPr="00892AD2">
        <w:rPr>
          <w:sz w:val="28"/>
          <w:szCs w:val="28"/>
        </w:rPr>
        <w:t xml:space="preserve"> результати (в мм): 92,94, 103, 105, 106. Знайти:</w:t>
      </w:r>
    </w:p>
    <w:p w:rsidR="00D808A1" w:rsidRPr="00892AD2" w:rsidRDefault="00D808A1" w:rsidP="00892AD2">
      <w:pPr>
        <w:spacing w:line="360" w:lineRule="auto"/>
        <w:ind w:left="567" w:firstLine="153"/>
        <w:jc w:val="both"/>
        <w:rPr>
          <w:sz w:val="28"/>
          <w:szCs w:val="28"/>
        </w:rPr>
      </w:pPr>
      <w:r w:rsidRPr="00892AD2">
        <w:rPr>
          <w:sz w:val="28"/>
          <w:szCs w:val="28"/>
        </w:rPr>
        <w:t>а) вибіркову середню довжини стержня;</w:t>
      </w:r>
    </w:p>
    <w:p w:rsidR="00D808A1" w:rsidRPr="00892AD2" w:rsidRDefault="00D808A1" w:rsidP="00892AD2">
      <w:pPr>
        <w:spacing w:line="360" w:lineRule="auto"/>
        <w:ind w:left="567" w:firstLine="153"/>
        <w:jc w:val="both"/>
        <w:rPr>
          <w:sz w:val="28"/>
          <w:szCs w:val="28"/>
        </w:rPr>
      </w:pPr>
      <w:r w:rsidRPr="00892AD2">
        <w:rPr>
          <w:sz w:val="28"/>
          <w:szCs w:val="28"/>
        </w:rPr>
        <w:t>б) вибіркову і виправлену дисперсії похибок пристрою.</w:t>
      </w:r>
    </w:p>
    <w:p w:rsidR="00D808A1" w:rsidRPr="00892AD2" w:rsidRDefault="00D808A1" w:rsidP="00892AD2">
      <w:pPr>
        <w:spacing w:line="360" w:lineRule="auto"/>
        <w:ind w:left="567" w:hanging="567"/>
        <w:jc w:val="both"/>
        <w:rPr>
          <w:sz w:val="28"/>
          <w:szCs w:val="28"/>
        </w:rPr>
      </w:pPr>
      <w:r w:rsidRPr="00892AD2">
        <w:rPr>
          <w:sz w:val="28"/>
          <w:szCs w:val="28"/>
        </w:rPr>
        <w:t>14.13. В результаті чотирьох вимірювань деякої фі</w:t>
      </w:r>
      <w:r w:rsidR="0089324C" w:rsidRPr="00892AD2">
        <w:rPr>
          <w:sz w:val="28"/>
          <w:szCs w:val="28"/>
        </w:rPr>
        <w:t>зичної величини одним прибором (</w:t>
      </w:r>
      <w:r w:rsidRPr="00892AD2">
        <w:rPr>
          <w:sz w:val="28"/>
          <w:szCs w:val="28"/>
        </w:rPr>
        <w:t>без системат</w:t>
      </w:r>
      <w:r w:rsidR="00DD231C" w:rsidRPr="00892AD2">
        <w:rPr>
          <w:sz w:val="28"/>
          <w:szCs w:val="28"/>
        </w:rPr>
        <w:t>ичних помилок) отримали такі</w:t>
      </w:r>
      <w:r w:rsidRPr="00892AD2">
        <w:rPr>
          <w:sz w:val="28"/>
          <w:szCs w:val="28"/>
        </w:rPr>
        <w:t xml:space="preserve"> результати: 8, 9, 11, 12. Знайти:</w:t>
      </w:r>
    </w:p>
    <w:p w:rsidR="00D808A1" w:rsidRPr="00892AD2" w:rsidRDefault="00D808A1" w:rsidP="00892AD2">
      <w:pPr>
        <w:spacing w:line="360" w:lineRule="auto"/>
        <w:ind w:left="567" w:firstLine="153"/>
        <w:jc w:val="both"/>
        <w:rPr>
          <w:sz w:val="28"/>
          <w:szCs w:val="28"/>
        </w:rPr>
      </w:pPr>
      <w:r w:rsidRPr="00892AD2">
        <w:rPr>
          <w:sz w:val="28"/>
          <w:szCs w:val="28"/>
        </w:rPr>
        <w:t>а) вибіркову середню результатів вимірювань;</w:t>
      </w:r>
    </w:p>
    <w:p w:rsidR="00D808A1" w:rsidRPr="00892AD2" w:rsidRDefault="00D808A1" w:rsidP="00892AD2">
      <w:pPr>
        <w:spacing w:line="360" w:lineRule="auto"/>
        <w:ind w:left="567" w:firstLine="153"/>
        <w:jc w:val="both"/>
        <w:rPr>
          <w:sz w:val="28"/>
          <w:szCs w:val="28"/>
        </w:rPr>
      </w:pPr>
      <w:r w:rsidRPr="00892AD2">
        <w:rPr>
          <w:sz w:val="28"/>
          <w:szCs w:val="28"/>
        </w:rPr>
        <w:t>б) вибіркову та виправлену дисперсії похибок пристрою.</w:t>
      </w:r>
    </w:p>
    <w:p w:rsidR="00D808A1" w:rsidRPr="00892AD2" w:rsidRDefault="00D808A1" w:rsidP="00892AD2">
      <w:pPr>
        <w:spacing w:line="360" w:lineRule="auto"/>
        <w:ind w:left="567" w:hanging="567"/>
        <w:jc w:val="both"/>
        <w:rPr>
          <w:sz w:val="28"/>
          <w:szCs w:val="28"/>
        </w:rPr>
      </w:pPr>
      <w:r w:rsidRPr="00892AD2">
        <w:rPr>
          <w:sz w:val="28"/>
          <w:szCs w:val="28"/>
        </w:rPr>
        <w:t xml:space="preserve">14.14.Знайти виправлену дисперсію за даним розподілом вибірки об’ємом </w:t>
      </w:r>
      <w:r w:rsidRPr="00892AD2">
        <w:rPr>
          <w:i/>
          <w:sz w:val="28"/>
          <w:szCs w:val="28"/>
        </w:rPr>
        <w:t>п</w:t>
      </w:r>
      <w:r w:rsidR="0099393A" w:rsidRPr="00892AD2">
        <w:rPr>
          <w:sz w:val="28"/>
          <w:szCs w:val="28"/>
        </w:rPr>
        <w:t>=10 (див. табл. 14.13).</w:t>
      </w:r>
    </w:p>
    <w:p w:rsidR="0099393A" w:rsidRPr="00892AD2" w:rsidRDefault="0099393A"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14.13</w:t>
      </w:r>
    </w:p>
    <w:p w:rsidR="0099393A" w:rsidRPr="00892AD2" w:rsidRDefault="0099393A" w:rsidP="00892AD2">
      <w:pPr>
        <w:spacing w:line="360" w:lineRule="auto"/>
        <w:ind w:firstLine="709"/>
        <w:jc w:val="center"/>
        <w:rPr>
          <w:sz w:val="28"/>
          <w:szCs w:val="28"/>
        </w:rPr>
      </w:pPr>
      <w:r w:rsidRPr="00892AD2">
        <w:rPr>
          <w:snapToGrid w:val="0"/>
          <w:color w:val="000000"/>
          <w:sz w:val="28"/>
          <w:szCs w:val="28"/>
        </w:rPr>
        <w:t>Вихідні дані до задачі 14.14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03"/>
        <w:gridCol w:w="2408"/>
        <w:gridCol w:w="2408"/>
        <w:gridCol w:w="2409"/>
      </w:tblGrid>
      <w:tr w:rsidR="00D808A1" w:rsidRPr="00892AD2" w:rsidTr="00861636">
        <w:tc>
          <w:tcPr>
            <w:tcW w:w="2403"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46" type="#_x0000_t75" style="width:12.55pt;height:17.6pt" o:ole="">
                  <v:imagedata r:id="rId900" o:title=""/>
                </v:shape>
                <o:OLEObject Type="Embed" ProgID="Equation.3" ShapeID="_x0000_i1546" DrawAspect="Content" ObjectID="_1616420482" r:id="rId943"/>
              </w:object>
            </w:r>
          </w:p>
        </w:tc>
        <w:tc>
          <w:tcPr>
            <w:tcW w:w="2408" w:type="dxa"/>
          </w:tcPr>
          <w:p w:rsidR="00D808A1" w:rsidRPr="00892AD2" w:rsidRDefault="00D808A1" w:rsidP="00892AD2">
            <w:pPr>
              <w:spacing w:line="360" w:lineRule="auto"/>
              <w:jc w:val="center"/>
              <w:rPr>
                <w:sz w:val="28"/>
                <w:szCs w:val="28"/>
              </w:rPr>
            </w:pPr>
            <w:r w:rsidRPr="00892AD2">
              <w:rPr>
                <w:sz w:val="28"/>
                <w:szCs w:val="28"/>
              </w:rPr>
              <w:t>186</w:t>
            </w:r>
          </w:p>
        </w:tc>
        <w:tc>
          <w:tcPr>
            <w:tcW w:w="2408" w:type="dxa"/>
          </w:tcPr>
          <w:p w:rsidR="00D808A1" w:rsidRPr="00892AD2" w:rsidRDefault="00D808A1" w:rsidP="00892AD2">
            <w:pPr>
              <w:spacing w:line="360" w:lineRule="auto"/>
              <w:jc w:val="center"/>
              <w:rPr>
                <w:sz w:val="28"/>
                <w:szCs w:val="28"/>
              </w:rPr>
            </w:pPr>
            <w:r w:rsidRPr="00892AD2">
              <w:rPr>
                <w:sz w:val="28"/>
                <w:szCs w:val="28"/>
              </w:rPr>
              <w:t>192</w:t>
            </w:r>
          </w:p>
        </w:tc>
        <w:tc>
          <w:tcPr>
            <w:tcW w:w="2409" w:type="dxa"/>
          </w:tcPr>
          <w:p w:rsidR="00D808A1" w:rsidRPr="00892AD2" w:rsidRDefault="00D808A1" w:rsidP="00892AD2">
            <w:pPr>
              <w:spacing w:line="360" w:lineRule="auto"/>
              <w:jc w:val="center"/>
              <w:rPr>
                <w:sz w:val="28"/>
                <w:szCs w:val="28"/>
              </w:rPr>
            </w:pPr>
            <w:r w:rsidRPr="00892AD2">
              <w:rPr>
                <w:sz w:val="28"/>
                <w:szCs w:val="28"/>
              </w:rPr>
              <w:t>194</w:t>
            </w:r>
          </w:p>
        </w:tc>
      </w:tr>
      <w:tr w:rsidR="00D808A1" w:rsidRPr="00892AD2" w:rsidTr="00861636">
        <w:tc>
          <w:tcPr>
            <w:tcW w:w="2403"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47" type="#_x0000_t75" style="width:12.55pt;height:17.6pt" o:ole="">
                  <v:imagedata r:id="rId902" o:title=""/>
                </v:shape>
                <o:OLEObject Type="Embed" ProgID="Equation.3" ShapeID="_x0000_i1547" DrawAspect="Content" ObjectID="_1616420483" r:id="rId944"/>
              </w:object>
            </w:r>
          </w:p>
        </w:tc>
        <w:tc>
          <w:tcPr>
            <w:tcW w:w="2408" w:type="dxa"/>
          </w:tcPr>
          <w:p w:rsidR="00D808A1" w:rsidRPr="00892AD2" w:rsidRDefault="00D808A1" w:rsidP="00892AD2">
            <w:pPr>
              <w:spacing w:line="360" w:lineRule="auto"/>
              <w:jc w:val="center"/>
              <w:rPr>
                <w:sz w:val="28"/>
                <w:szCs w:val="28"/>
              </w:rPr>
            </w:pPr>
            <w:r w:rsidRPr="00892AD2">
              <w:rPr>
                <w:sz w:val="28"/>
                <w:szCs w:val="28"/>
              </w:rPr>
              <w:t>2</w:t>
            </w:r>
          </w:p>
        </w:tc>
        <w:tc>
          <w:tcPr>
            <w:tcW w:w="2408" w:type="dxa"/>
          </w:tcPr>
          <w:p w:rsidR="00D808A1" w:rsidRPr="00892AD2" w:rsidRDefault="00D808A1" w:rsidP="00892AD2">
            <w:pPr>
              <w:spacing w:line="360" w:lineRule="auto"/>
              <w:jc w:val="center"/>
              <w:rPr>
                <w:sz w:val="28"/>
                <w:szCs w:val="28"/>
              </w:rPr>
            </w:pPr>
            <w:r w:rsidRPr="00892AD2">
              <w:rPr>
                <w:sz w:val="28"/>
                <w:szCs w:val="28"/>
              </w:rPr>
              <w:t>5</w:t>
            </w:r>
          </w:p>
        </w:tc>
        <w:tc>
          <w:tcPr>
            <w:tcW w:w="2409" w:type="dxa"/>
          </w:tcPr>
          <w:p w:rsidR="00D808A1" w:rsidRPr="00892AD2" w:rsidRDefault="00D808A1" w:rsidP="00892AD2">
            <w:pPr>
              <w:spacing w:line="360" w:lineRule="auto"/>
              <w:jc w:val="center"/>
              <w:rPr>
                <w:sz w:val="28"/>
                <w:szCs w:val="28"/>
              </w:rPr>
            </w:pPr>
            <w:r w:rsidRPr="00892AD2">
              <w:rPr>
                <w:sz w:val="28"/>
                <w:szCs w:val="28"/>
              </w:rPr>
              <w:t>3</w:t>
            </w:r>
          </w:p>
        </w:tc>
      </w:tr>
    </w:tbl>
    <w:p w:rsidR="00994720" w:rsidRDefault="00994720" w:rsidP="00892AD2">
      <w:pPr>
        <w:spacing w:line="360" w:lineRule="auto"/>
        <w:ind w:left="567" w:hanging="567"/>
        <w:jc w:val="both"/>
        <w:rPr>
          <w:sz w:val="28"/>
          <w:szCs w:val="28"/>
        </w:rPr>
      </w:pPr>
    </w:p>
    <w:p w:rsidR="00994720" w:rsidRDefault="00D808A1" w:rsidP="00892AD2">
      <w:pPr>
        <w:spacing w:line="360" w:lineRule="auto"/>
        <w:ind w:left="567" w:hanging="567"/>
        <w:jc w:val="both"/>
        <w:rPr>
          <w:sz w:val="28"/>
          <w:szCs w:val="28"/>
        </w:rPr>
      </w:pPr>
      <w:r w:rsidRPr="00892AD2">
        <w:rPr>
          <w:sz w:val="28"/>
          <w:szCs w:val="28"/>
        </w:rPr>
        <w:lastRenderedPageBreak/>
        <w:t xml:space="preserve">14.15.Знайти вибіркову середню та дисперсію, виправлені дисперсію та середньоквадратичне відхилення за даним розподілом вибірки об’ємом </w:t>
      </w:r>
      <w:r w:rsidRPr="00892AD2">
        <w:rPr>
          <w:i/>
          <w:sz w:val="28"/>
          <w:szCs w:val="28"/>
        </w:rPr>
        <w:t>п</w:t>
      </w:r>
      <w:r w:rsidR="0099393A" w:rsidRPr="00892AD2">
        <w:rPr>
          <w:sz w:val="28"/>
          <w:szCs w:val="28"/>
        </w:rPr>
        <w:t>=100 (див. табл. 14.14).</w:t>
      </w:r>
    </w:p>
    <w:p w:rsidR="0099393A" w:rsidRPr="00892AD2" w:rsidRDefault="0099393A" w:rsidP="00994720">
      <w:pPr>
        <w:spacing w:line="360" w:lineRule="auto"/>
        <w:ind w:left="567" w:hanging="567"/>
        <w:jc w:val="right"/>
        <w:rPr>
          <w:i/>
          <w:snapToGrid w:val="0"/>
          <w:color w:val="000000"/>
          <w:sz w:val="28"/>
          <w:szCs w:val="28"/>
        </w:rPr>
      </w:pPr>
      <w:r w:rsidRPr="00892AD2">
        <w:rPr>
          <w:i/>
          <w:snapToGrid w:val="0"/>
          <w:color w:val="000000"/>
          <w:sz w:val="28"/>
          <w:szCs w:val="28"/>
        </w:rPr>
        <w:t>Таблиця 14.14</w:t>
      </w:r>
    </w:p>
    <w:p w:rsidR="0099393A" w:rsidRPr="00892AD2" w:rsidRDefault="0099393A" w:rsidP="00892AD2">
      <w:pPr>
        <w:spacing w:line="360" w:lineRule="auto"/>
        <w:ind w:firstLine="709"/>
        <w:jc w:val="center"/>
        <w:rPr>
          <w:sz w:val="28"/>
          <w:szCs w:val="28"/>
        </w:rPr>
      </w:pPr>
      <w:r w:rsidRPr="00892AD2">
        <w:rPr>
          <w:snapToGrid w:val="0"/>
          <w:color w:val="000000"/>
          <w:sz w:val="28"/>
          <w:szCs w:val="28"/>
        </w:rPr>
        <w:t>Вихідні дані до задачі 14.15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22"/>
        <w:gridCol w:w="1926"/>
        <w:gridCol w:w="1926"/>
        <w:gridCol w:w="1927"/>
        <w:gridCol w:w="1927"/>
      </w:tblGrid>
      <w:tr w:rsidR="00D808A1" w:rsidRPr="00892AD2" w:rsidTr="00861636">
        <w:tc>
          <w:tcPr>
            <w:tcW w:w="1922"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48" type="#_x0000_t75" style="width:12.55pt;height:17.6pt" o:ole="">
                  <v:imagedata r:id="rId900" o:title=""/>
                </v:shape>
                <o:OLEObject Type="Embed" ProgID="Equation.3" ShapeID="_x0000_i1548" DrawAspect="Content" ObjectID="_1616420484" r:id="rId945"/>
              </w:object>
            </w:r>
          </w:p>
        </w:tc>
        <w:tc>
          <w:tcPr>
            <w:tcW w:w="1926" w:type="dxa"/>
          </w:tcPr>
          <w:p w:rsidR="00D808A1" w:rsidRPr="00892AD2" w:rsidRDefault="00D808A1" w:rsidP="00892AD2">
            <w:pPr>
              <w:spacing w:line="360" w:lineRule="auto"/>
              <w:jc w:val="center"/>
              <w:rPr>
                <w:sz w:val="28"/>
                <w:szCs w:val="28"/>
              </w:rPr>
            </w:pPr>
            <w:r w:rsidRPr="00892AD2">
              <w:rPr>
                <w:sz w:val="28"/>
                <w:szCs w:val="28"/>
              </w:rPr>
              <w:t>340</w:t>
            </w:r>
          </w:p>
        </w:tc>
        <w:tc>
          <w:tcPr>
            <w:tcW w:w="1926" w:type="dxa"/>
          </w:tcPr>
          <w:p w:rsidR="00D808A1" w:rsidRPr="00892AD2" w:rsidRDefault="00D808A1" w:rsidP="00892AD2">
            <w:pPr>
              <w:spacing w:line="360" w:lineRule="auto"/>
              <w:jc w:val="center"/>
              <w:rPr>
                <w:sz w:val="28"/>
                <w:szCs w:val="28"/>
              </w:rPr>
            </w:pPr>
            <w:r w:rsidRPr="00892AD2">
              <w:rPr>
                <w:sz w:val="28"/>
                <w:szCs w:val="28"/>
              </w:rPr>
              <w:t>360</w:t>
            </w:r>
          </w:p>
        </w:tc>
        <w:tc>
          <w:tcPr>
            <w:tcW w:w="1927" w:type="dxa"/>
          </w:tcPr>
          <w:p w:rsidR="00D808A1" w:rsidRPr="00892AD2" w:rsidRDefault="00D808A1" w:rsidP="00892AD2">
            <w:pPr>
              <w:spacing w:line="360" w:lineRule="auto"/>
              <w:jc w:val="center"/>
              <w:rPr>
                <w:sz w:val="28"/>
                <w:szCs w:val="28"/>
              </w:rPr>
            </w:pPr>
            <w:r w:rsidRPr="00892AD2">
              <w:rPr>
                <w:sz w:val="28"/>
                <w:szCs w:val="28"/>
              </w:rPr>
              <w:t>375</w:t>
            </w:r>
          </w:p>
        </w:tc>
        <w:tc>
          <w:tcPr>
            <w:tcW w:w="1927" w:type="dxa"/>
          </w:tcPr>
          <w:p w:rsidR="00D808A1" w:rsidRPr="00892AD2" w:rsidRDefault="00D808A1" w:rsidP="00892AD2">
            <w:pPr>
              <w:spacing w:line="360" w:lineRule="auto"/>
              <w:jc w:val="center"/>
              <w:rPr>
                <w:sz w:val="28"/>
                <w:szCs w:val="28"/>
              </w:rPr>
            </w:pPr>
            <w:r w:rsidRPr="00892AD2">
              <w:rPr>
                <w:sz w:val="28"/>
                <w:szCs w:val="28"/>
              </w:rPr>
              <w:t>380</w:t>
            </w:r>
          </w:p>
        </w:tc>
      </w:tr>
      <w:tr w:rsidR="00D808A1" w:rsidRPr="00892AD2" w:rsidTr="00861636">
        <w:tc>
          <w:tcPr>
            <w:tcW w:w="1922"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49" type="#_x0000_t75" style="width:12.55pt;height:17.6pt" o:ole="">
                  <v:imagedata r:id="rId902" o:title=""/>
                </v:shape>
                <o:OLEObject Type="Embed" ProgID="Equation.3" ShapeID="_x0000_i1549" DrawAspect="Content" ObjectID="_1616420485" r:id="rId946"/>
              </w:object>
            </w:r>
          </w:p>
        </w:tc>
        <w:tc>
          <w:tcPr>
            <w:tcW w:w="1926" w:type="dxa"/>
          </w:tcPr>
          <w:p w:rsidR="00D808A1" w:rsidRPr="00892AD2" w:rsidRDefault="00D808A1" w:rsidP="00892AD2">
            <w:pPr>
              <w:spacing w:line="360" w:lineRule="auto"/>
              <w:jc w:val="center"/>
              <w:rPr>
                <w:sz w:val="28"/>
                <w:szCs w:val="28"/>
              </w:rPr>
            </w:pPr>
            <w:r w:rsidRPr="00892AD2">
              <w:rPr>
                <w:sz w:val="28"/>
                <w:szCs w:val="28"/>
              </w:rPr>
              <w:t>20</w:t>
            </w:r>
          </w:p>
        </w:tc>
        <w:tc>
          <w:tcPr>
            <w:tcW w:w="1926" w:type="dxa"/>
          </w:tcPr>
          <w:p w:rsidR="00D808A1" w:rsidRPr="00892AD2" w:rsidRDefault="00D808A1" w:rsidP="00892AD2">
            <w:pPr>
              <w:spacing w:line="360" w:lineRule="auto"/>
              <w:jc w:val="center"/>
              <w:rPr>
                <w:sz w:val="28"/>
                <w:szCs w:val="28"/>
              </w:rPr>
            </w:pPr>
            <w:r w:rsidRPr="00892AD2">
              <w:rPr>
                <w:sz w:val="28"/>
                <w:szCs w:val="28"/>
              </w:rPr>
              <w:t>50</w:t>
            </w:r>
          </w:p>
        </w:tc>
        <w:tc>
          <w:tcPr>
            <w:tcW w:w="1927" w:type="dxa"/>
          </w:tcPr>
          <w:p w:rsidR="00D808A1" w:rsidRPr="00892AD2" w:rsidRDefault="00D808A1" w:rsidP="00892AD2">
            <w:pPr>
              <w:spacing w:line="360" w:lineRule="auto"/>
              <w:jc w:val="center"/>
              <w:rPr>
                <w:sz w:val="28"/>
                <w:szCs w:val="28"/>
              </w:rPr>
            </w:pPr>
            <w:r w:rsidRPr="00892AD2">
              <w:rPr>
                <w:sz w:val="28"/>
                <w:szCs w:val="28"/>
              </w:rPr>
              <w:t>18</w:t>
            </w:r>
          </w:p>
        </w:tc>
        <w:tc>
          <w:tcPr>
            <w:tcW w:w="1927" w:type="dxa"/>
          </w:tcPr>
          <w:p w:rsidR="00D808A1" w:rsidRPr="00892AD2" w:rsidRDefault="00D808A1" w:rsidP="00892AD2">
            <w:pPr>
              <w:spacing w:line="360" w:lineRule="auto"/>
              <w:jc w:val="center"/>
              <w:rPr>
                <w:sz w:val="28"/>
                <w:szCs w:val="28"/>
              </w:rPr>
            </w:pPr>
            <w:r w:rsidRPr="00892AD2">
              <w:rPr>
                <w:sz w:val="28"/>
                <w:szCs w:val="28"/>
              </w:rPr>
              <w:t>12</w:t>
            </w:r>
          </w:p>
        </w:tc>
      </w:tr>
    </w:tbl>
    <w:p w:rsidR="00994720" w:rsidRDefault="00994720" w:rsidP="00892AD2">
      <w:pPr>
        <w:spacing w:line="360" w:lineRule="auto"/>
        <w:ind w:left="567" w:hanging="567"/>
        <w:jc w:val="both"/>
        <w:rPr>
          <w:sz w:val="28"/>
          <w:szCs w:val="28"/>
        </w:rPr>
      </w:pPr>
    </w:p>
    <w:p w:rsidR="00D808A1" w:rsidRPr="00892AD2" w:rsidRDefault="00D808A1" w:rsidP="00892AD2">
      <w:pPr>
        <w:spacing w:line="360" w:lineRule="auto"/>
        <w:ind w:left="567" w:hanging="567"/>
        <w:jc w:val="both"/>
        <w:rPr>
          <w:sz w:val="28"/>
          <w:szCs w:val="28"/>
        </w:rPr>
      </w:pPr>
      <w:r w:rsidRPr="00892AD2">
        <w:rPr>
          <w:sz w:val="28"/>
          <w:szCs w:val="28"/>
        </w:rPr>
        <w:t xml:space="preserve">14.16 .Знайти виправлену вибіркову дисперсію за даним розподілом вибірки об’ємом </w:t>
      </w:r>
      <w:r w:rsidRPr="00892AD2">
        <w:rPr>
          <w:i/>
          <w:sz w:val="28"/>
          <w:szCs w:val="28"/>
        </w:rPr>
        <w:t>п</w:t>
      </w:r>
      <w:r w:rsidRPr="00892AD2">
        <w:rPr>
          <w:sz w:val="28"/>
          <w:szCs w:val="28"/>
        </w:rPr>
        <w:t>=10,</w:t>
      </w:r>
      <w:r w:rsidR="00270549" w:rsidRPr="00892AD2">
        <w:rPr>
          <w:sz w:val="28"/>
          <w:szCs w:val="28"/>
        </w:rPr>
        <w:t xml:space="preserve"> використовуючи умовні варіанти (див. табл. 14.15).</w:t>
      </w:r>
    </w:p>
    <w:p w:rsidR="00270549" w:rsidRPr="00892AD2" w:rsidRDefault="00270549"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14.15</w:t>
      </w:r>
    </w:p>
    <w:p w:rsidR="00270549" w:rsidRPr="00892AD2" w:rsidRDefault="00270549" w:rsidP="00892AD2">
      <w:pPr>
        <w:spacing w:line="360" w:lineRule="auto"/>
        <w:ind w:firstLine="709"/>
        <w:jc w:val="center"/>
        <w:rPr>
          <w:sz w:val="28"/>
          <w:szCs w:val="28"/>
        </w:rPr>
      </w:pPr>
      <w:r w:rsidRPr="00892AD2">
        <w:rPr>
          <w:snapToGrid w:val="0"/>
          <w:color w:val="000000"/>
          <w:sz w:val="28"/>
          <w:szCs w:val="28"/>
        </w:rPr>
        <w:t>Вихідні дані до задачі 14.16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03"/>
        <w:gridCol w:w="2408"/>
        <w:gridCol w:w="2408"/>
        <w:gridCol w:w="2409"/>
      </w:tblGrid>
      <w:tr w:rsidR="00D808A1" w:rsidRPr="00892AD2" w:rsidTr="00861636">
        <w:tc>
          <w:tcPr>
            <w:tcW w:w="2403"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50" type="#_x0000_t75" style="width:12.55pt;height:17.6pt" o:ole="">
                  <v:imagedata r:id="rId900" o:title=""/>
                </v:shape>
                <o:OLEObject Type="Embed" ProgID="Equation.3" ShapeID="_x0000_i1550" DrawAspect="Content" ObjectID="_1616420486" r:id="rId947"/>
              </w:object>
            </w:r>
          </w:p>
        </w:tc>
        <w:tc>
          <w:tcPr>
            <w:tcW w:w="2408" w:type="dxa"/>
          </w:tcPr>
          <w:p w:rsidR="00D808A1" w:rsidRPr="00892AD2" w:rsidRDefault="00D808A1" w:rsidP="00892AD2">
            <w:pPr>
              <w:spacing w:line="360" w:lineRule="auto"/>
              <w:jc w:val="center"/>
              <w:rPr>
                <w:sz w:val="28"/>
                <w:szCs w:val="28"/>
              </w:rPr>
            </w:pPr>
            <w:r w:rsidRPr="00892AD2">
              <w:rPr>
                <w:sz w:val="28"/>
                <w:szCs w:val="28"/>
              </w:rPr>
              <w:t>102</w:t>
            </w:r>
          </w:p>
        </w:tc>
        <w:tc>
          <w:tcPr>
            <w:tcW w:w="2408" w:type="dxa"/>
          </w:tcPr>
          <w:p w:rsidR="00D808A1" w:rsidRPr="00892AD2" w:rsidRDefault="00D808A1" w:rsidP="00892AD2">
            <w:pPr>
              <w:spacing w:line="360" w:lineRule="auto"/>
              <w:jc w:val="center"/>
              <w:rPr>
                <w:sz w:val="28"/>
                <w:szCs w:val="28"/>
              </w:rPr>
            </w:pPr>
            <w:r w:rsidRPr="00892AD2">
              <w:rPr>
                <w:sz w:val="28"/>
                <w:szCs w:val="28"/>
              </w:rPr>
              <w:t>104</w:t>
            </w:r>
          </w:p>
        </w:tc>
        <w:tc>
          <w:tcPr>
            <w:tcW w:w="2409" w:type="dxa"/>
          </w:tcPr>
          <w:p w:rsidR="00D808A1" w:rsidRPr="00892AD2" w:rsidRDefault="00D808A1" w:rsidP="00892AD2">
            <w:pPr>
              <w:spacing w:line="360" w:lineRule="auto"/>
              <w:jc w:val="center"/>
              <w:rPr>
                <w:sz w:val="28"/>
                <w:szCs w:val="28"/>
              </w:rPr>
            </w:pPr>
            <w:r w:rsidRPr="00892AD2">
              <w:rPr>
                <w:sz w:val="28"/>
                <w:szCs w:val="28"/>
              </w:rPr>
              <w:t>108</w:t>
            </w:r>
          </w:p>
        </w:tc>
      </w:tr>
      <w:tr w:rsidR="00D808A1" w:rsidRPr="00892AD2" w:rsidTr="00861636">
        <w:tc>
          <w:tcPr>
            <w:tcW w:w="2403"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51" type="#_x0000_t75" style="width:12.55pt;height:17.6pt" o:ole="">
                  <v:imagedata r:id="rId902" o:title=""/>
                </v:shape>
                <o:OLEObject Type="Embed" ProgID="Equation.3" ShapeID="_x0000_i1551" DrawAspect="Content" ObjectID="_1616420487" r:id="rId948"/>
              </w:object>
            </w:r>
          </w:p>
        </w:tc>
        <w:tc>
          <w:tcPr>
            <w:tcW w:w="2408" w:type="dxa"/>
          </w:tcPr>
          <w:p w:rsidR="00D808A1" w:rsidRPr="00892AD2" w:rsidRDefault="00D808A1" w:rsidP="00892AD2">
            <w:pPr>
              <w:spacing w:line="360" w:lineRule="auto"/>
              <w:jc w:val="center"/>
              <w:rPr>
                <w:sz w:val="28"/>
                <w:szCs w:val="28"/>
              </w:rPr>
            </w:pPr>
            <w:r w:rsidRPr="00892AD2">
              <w:rPr>
                <w:sz w:val="28"/>
                <w:szCs w:val="28"/>
              </w:rPr>
              <w:t>2</w:t>
            </w:r>
          </w:p>
        </w:tc>
        <w:tc>
          <w:tcPr>
            <w:tcW w:w="2408" w:type="dxa"/>
          </w:tcPr>
          <w:p w:rsidR="00D808A1" w:rsidRPr="00892AD2" w:rsidRDefault="00D808A1" w:rsidP="00892AD2">
            <w:pPr>
              <w:spacing w:line="360" w:lineRule="auto"/>
              <w:jc w:val="center"/>
              <w:rPr>
                <w:sz w:val="28"/>
                <w:szCs w:val="28"/>
              </w:rPr>
            </w:pPr>
            <w:r w:rsidRPr="00892AD2">
              <w:rPr>
                <w:sz w:val="28"/>
                <w:szCs w:val="28"/>
              </w:rPr>
              <w:t>3</w:t>
            </w:r>
          </w:p>
        </w:tc>
        <w:tc>
          <w:tcPr>
            <w:tcW w:w="2409" w:type="dxa"/>
          </w:tcPr>
          <w:p w:rsidR="00D808A1" w:rsidRPr="00892AD2" w:rsidRDefault="00D808A1" w:rsidP="00892AD2">
            <w:pPr>
              <w:spacing w:line="360" w:lineRule="auto"/>
              <w:jc w:val="center"/>
              <w:rPr>
                <w:sz w:val="28"/>
                <w:szCs w:val="28"/>
              </w:rPr>
            </w:pPr>
            <w:r w:rsidRPr="00892AD2">
              <w:rPr>
                <w:sz w:val="28"/>
                <w:szCs w:val="28"/>
              </w:rPr>
              <w:t>5</w:t>
            </w:r>
          </w:p>
        </w:tc>
      </w:tr>
    </w:tbl>
    <w:p w:rsidR="00994720" w:rsidRDefault="00994720" w:rsidP="00892AD2">
      <w:pPr>
        <w:spacing w:line="360" w:lineRule="auto"/>
        <w:ind w:left="567" w:hanging="567"/>
        <w:jc w:val="both"/>
        <w:rPr>
          <w:sz w:val="28"/>
          <w:szCs w:val="28"/>
        </w:rPr>
      </w:pPr>
    </w:p>
    <w:p w:rsidR="00D808A1" w:rsidRPr="00892AD2" w:rsidRDefault="00D808A1" w:rsidP="00892AD2">
      <w:pPr>
        <w:spacing w:line="360" w:lineRule="auto"/>
        <w:ind w:left="567" w:hanging="567"/>
        <w:jc w:val="both"/>
        <w:rPr>
          <w:sz w:val="28"/>
          <w:szCs w:val="28"/>
        </w:rPr>
      </w:pPr>
      <w:r w:rsidRPr="00892AD2">
        <w:rPr>
          <w:sz w:val="28"/>
          <w:szCs w:val="28"/>
        </w:rPr>
        <w:t xml:space="preserve">14.17. Знайти виправлену вибіркову дисперсію та коефіцієнт варіації за даним розподілом вибірки об’ємом </w:t>
      </w:r>
      <w:r w:rsidRPr="00892AD2">
        <w:rPr>
          <w:i/>
          <w:sz w:val="28"/>
          <w:szCs w:val="28"/>
        </w:rPr>
        <w:t>п</w:t>
      </w:r>
      <w:r w:rsidRPr="00892AD2">
        <w:rPr>
          <w:sz w:val="28"/>
          <w:szCs w:val="28"/>
        </w:rPr>
        <w:t>=</w:t>
      </w:r>
      <w:r w:rsidR="00270549" w:rsidRPr="00892AD2">
        <w:rPr>
          <w:sz w:val="28"/>
          <w:szCs w:val="28"/>
        </w:rPr>
        <w:t>100 (див. табл. 14.16).</w:t>
      </w:r>
    </w:p>
    <w:p w:rsidR="00270549" w:rsidRPr="00892AD2" w:rsidRDefault="00270549"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14.16</w:t>
      </w:r>
    </w:p>
    <w:p w:rsidR="00270549" w:rsidRPr="00892AD2" w:rsidRDefault="00270549" w:rsidP="00892AD2">
      <w:pPr>
        <w:spacing w:line="360" w:lineRule="auto"/>
        <w:ind w:firstLine="709"/>
        <w:jc w:val="center"/>
        <w:rPr>
          <w:sz w:val="28"/>
          <w:szCs w:val="28"/>
        </w:rPr>
      </w:pPr>
      <w:r w:rsidRPr="00892AD2">
        <w:rPr>
          <w:snapToGrid w:val="0"/>
          <w:color w:val="000000"/>
          <w:sz w:val="28"/>
          <w:szCs w:val="28"/>
        </w:rPr>
        <w:t>Вихідні дані до задачі 14.17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8"/>
        <w:gridCol w:w="1927"/>
        <w:gridCol w:w="1927"/>
        <w:gridCol w:w="1928"/>
        <w:gridCol w:w="1928"/>
      </w:tblGrid>
      <w:tr w:rsidR="00D808A1" w:rsidRPr="00892AD2" w:rsidTr="00861636">
        <w:tc>
          <w:tcPr>
            <w:tcW w:w="1918"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52" type="#_x0000_t75" style="width:12.55pt;height:17.6pt" o:ole="">
                  <v:imagedata r:id="rId900" o:title=""/>
                </v:shape>
                <o:OLEObject Type="Embed" ProgID="Equation.3" ShapeID="_x0000_i1552" DrawAspect="Content" ObjectID="_1616420488" r:id="rId949"/>
              </w:object>
            </w:r>
          </w:p>
        </w:tc>
        <w:tc>
          <w:tcPr>
            <w:tcW w:w="1927" w:type="dxa"/>
          </w:tcPr>
          <w:p w:rsidR="00D808A1" w:rsidRPr="00892AD2" w:rsidRDefault="00D808A1" w:rsidP="00892AD2">
            <w:pPr>
              <w:spacing w:line="360" w:lineRule="auto"/>
              <w:jc w:val="center"/>
              <w:rPr>
                <w:sz w:val="28"/>
                <w:szCs w:val="28"/>
              </w:rPr>
            </w:pPr>
            <w:r w:rsidRPr="00892AD2">
              <w:rPr>
                <w:sz w:val="28"/>
                <w:szCs w:val="28"/>
              </w:rPr>
              <w:t>1250</w:t>
            </w:r>
          </w:p>
        </w:tc>
        <w:tc>
          <w:tcPr>
            <w:tcW w:w="1927" w:type="dxa"/>
          </w:tcPr>
          <w:p w:rsidR="00D808A1" w:rsidRPr="00892AD2" w:rsidRDefault="00D808A1" w:rsidP="00892AD2">
            <w:pPr>
              <w:spacing w:line="360" w:lineRule="auto"/>
              <w:jc w:val="center"/>
              <w:rPr>
                <w:sz w:val="28"/>
                <w:szCs w:val="28"/>
              </w:rPr>
            </w:pPr>
            <w:r w:rsidRPr="00892AD2">
              <w:rPr>
                <w:sz w:val="28"/>
                <w:szCs w:val="28"/>
              </w:rPr>
              <w:t>1275</w:t>
            </w:r>
          </w:p>
        </w:tc>
        <w:tc>
          <w:tcPr>
            <w:tcW w:w="1928" w:type="dxa"/>
          </w:tcPr>
          <w:p w:rsidR="00D808A1" w:rsidRPr="00892AD2" w:rsidRDefault="00D808A1" w:rsidP="00892AD2">
            <w:pPr>
              <w:spacing w:line="360" w:lineRule="auto"/>
              <w:jc w:val="center"/>
              <w:rPr>
                <w:sz w:val="28"/>
                <w:szCs w:val="28"/>
              </w:rPr>
            </w:pPr>
            <w:r w:rsidRPr="00892AD2">
              <w:rPr>
                <w:sz w:val="28"/>
                <w:szCs w:val="28"/>
              </w:rPr>
              <w:t>1280</w:t>
            </w:r>
          </w:p>
        </w:tc>
        <w:tc>
          <w:tcPr>
            <w:tcW w:w="1928" w:type="dxa"/>
          </w:tcPr>
          <w:p w:rsidR="00D808A1" w:rsidRPr="00892AD2" w:rsidRDefault="00D808A1" w:rsidP="00892AD2">
            <w:pPr>
              <w:spacing w:line="360" w:lineRule="auto"/>
              <w:jc w:val="center"/>
              <w:rPr>
                <w:sz w:val="28"/>
                <w:szCs w:val="28"/>
              </w:rPr>
            </w:pPr>
            <w:r w:rsidRPr="00892AD2">
              <w:rPr>
                <w:sz w:val="28"/>
                <w:szCs w:val="28"/>
              </w:rPr>
              <w:t>1300</w:t>
            </w:r>
          </w:p>
        </w:tc>
      </w:tr>
      <w:tr w:rsidR="00D808A1" w:rsidRPr="00892AD2" w:rsidTr="00861636">
        <w:tc>
          <w:tcPr>
            <w:tcW w:w="1918"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53" type="#_x0000_t75" style="width:12.55pt;height:17.6pt" o:ole="">
                  <v:imagedata r:id="rId902" o:title=""/>
                </v:shape>
                <o:OLEObject Type="Embed" ProgID="Equation.3" ShapeID="_x0000_i1553" DrawAspect="Content" ObjectID="_1616420489" r:id="rId950"/>
              </w:object>
            </w:r>
          </w:p>
        </w:tc>
        <w:tc>
          <w:tcPr>
            <w:tcW w:w="1927" w:type="dxa"/>
          </w:tcPr>
          <w:p w:rsidR="00D808A1" w:rsidRPr="00892AD2" w:rsidRDefault="00D808A1" w:rsidP="00892AD2">
            <w:pPr>
              <w:spacing w:line="360" w:lineRule="auto"/>
              <w:jc w:val="center"/>
              <w:rPr>
                <w:sz w:val="28"/>
                <w:szCs w:val="28"/>
              </w:rPr>
            </w:pPr>
            <w:r w:rsidRPr="00892AD2">
              <w:rPr>
                <w:sz w:val="28"/>
                <w:szCs w:val="28"/>
              </w:rPr>
              <w:t>20</w:t>
            </w:r>
          </w:p>
        </w:tc>
        <w:tc>
          <w:tcPr>
            <w:tcW w:w="1927" w:type="dxa"/>
          </w:tcPr>
          <w:p w:rsidR="00D808A1" w:rsidRPr="00892AD2" w:rsidRDefault="00D808A1" w:rsidP="00892AD2">
            <w:pPr>
              <w:spacing w:line="360" w:lineRule="auto"/>
              <w:jc w:val="center"/>
              <w:rPr>
                <w:sz w:val="28"/>
                <w:szCs w:val="28"/>
              </w:rPr>
            </w:pPr>
            <w:r w:rsidRPr="00892AD2">
              <w:rPr>
                <w:sz w:val="28"/>
                <w:szCs w:val="28"/>
              </w:rPr>
              <w:t>25</w:t>
            </w:r>
          </w:p>
        </w:tc>
        <w:tc>
          <w:tcPr>
            <w:tcW w:w="1928" w:type="dxa"/>
          </w:tcPr>
          <w:p w:rsidR="00D808A1" w:rsidRPr="00892AD2" w:rsidRDefault="00D808A1" w:rsidP="00892AD2">
            <w:pPr>
              <w:spacing w:line="360" w:lineRule="auto"/>
              <w:jc w:val="center"/>
              <w:rPr>
                <w:sz w:val="28"/>
                <w:szCs w:val="28"/>
              </w:rPr>
            </w:pPr>
            <w:r w:rsidRPr="00892AD2">
              <w:rPr>
                <w:sz w:val="28"/>
                <w:szCs w:val="28"/>
              </w:rPr>
              <w:t>50</w:t>
            </w:r>
          </w:p>
        </w:tc>
        <w:tc>
          <w:tcPr>
            <w:tcW w:w="1928" w:type="dxa"/>
          </w:tcPr>
          <w:p w:rsidR="00D808A1" w:rsidRPr="00892AD2" w:rsidRDefault="00D808A1" w:rsidP="00892AD2">
            <w:pPr>
              <w:spacing w:line="360" w:lineRule="auto"/>
              <w:jc w:val="center"/>
              <w:rPr>
                <w:sz w:val="28"/>
                <w:szCs w:val="28"/>
              </w:rPr>
            </w:pPr>
            <w:r w:rsidRPr="00892AD2">
              <w:rPr>
                <w:sz w:val="28"/>
                <w:szCs w:val="28"/>
              </w:rPr>
              <w:t>5</w:t>
            </w:r>
          </w:p>
        </w:tc>
      </w:tr>
    </w:tbl>
    <w:p w:rsidR="00994720" w:rsidRDefault="00994720" w:rsidP="00892AD2">
      <w:pPr>
        <w:spacing w:line="360" w:lineRule="auto"/>
        <w:ind w:left="567" w:hanging="567"/>
        <w:jc w:val="both"/>
        <w:rPr>
          <w:sz w:val="28"/>
          <w:szCs w:val="28"/>
        </w:rPr>
      </w:pPr>
    </w:p>
    <w:p w:rsidR="00270549" w:rsidRPr="00892AD2" w:rsidRDefault="00D808A1" w:rsidP="00892AD2">
      <w:pPr>
        <w:spacing w:line="360" w:lineRule="auto"/>
        <w:ind w:left="567" w:hanging="567"/>
        <w:jc w:val="both"/>
        <w:rPr>
          <w:sz w:val="28"/>
          <w:szCs w:val="28"/>
        </w:rPr>
      </w:pPr>
      <w:r w:rsidRPr="00892AD2">
        <w:rPr>
          <w:sz w:val="28"/>
          <w:szCs w:val="28"/>
        </w:rPr>
        <w:t xml:space="preserve">14.18. Знайти виправлену вибіркову дисперсію та коефіцієнт варіації за даним розподілом вибірки об’ємом </w:t>
      </w:r>
      <w:r w:rsidRPr="00892AD2">
        <w:rPr>
          <w:i/>
          <w:sz w:val="28"/>
          <w:szCs w:val="28"/>
        </w:rPr>
        <w:t>п</w:t>
      </w:r>
      <w:r w:rsidRPr="00892AD2">
        <w:rPr>
          <w:sz w:val="28"/>
          <w:szCs w:val="28"/>
        </w:rPr>
        <w:t>=</w:t>
      </w:r>
      <w:r w:rsidR="00270549" w:rsidRPr="00892AD2">
        <w:rPr>
          <w:sz w:val="28"/>
          <w:szCs w:val="28"/>
        </w:rPr>
        <w:t>10 (див. табл. 14.17).</w:t>
      </w:r>
    </w:p>
    <w:p w:rsidR="00270549" w:rsidRPr="00892AD2" w:rsidRDefault="00270549"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14.17</w:t>
      </w:r>
    </w:p>
    <w:p w:rsidR="00270549" w:rsidRPr="00892AD2" w:rsidRDefault="00270549" w:rsidP="00892AD2">
      <w:pPr>
        <w:spacing w:line="360" w:lineRule="auto"/>
        <w:ind w:firstLine="709"/>
        <w:jc w:val="center"/>
        <w:rPr>
          <w:sz w:val="28"/>
          <w:szCs w:val="28"/>
        </w:rPr>
      </w:pPr>
      <w:r w:rsidRPr="00892AD2">
        <w:rPr>
          <w:snapToGrid w:val="0"/>
          <w:color w:val="000000"/>
          <w:sz w:val="28"/>
          <w:szCs w:val="28"/>
        </w:rPr>
        <w:t>Вихідні дані до задачі 14.18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03"/>
        <w:gridCol w:w="2408"/>
        <w:gridCol w:w="2408"/>
        <w:gridCol w:w="2409"/>
      </w:tblGrid>
      <w:tr w:rsidR="00D808A1" w:rsidRPr="00892AD2" w:rsidTr="00861636">
        <w:tc>
          <w:tcPr>
            <w:tcW w:w="2403"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54" type="#_x0000_t75" style="width:12.55pt;height:17.6pt" o:ole="">
                  <v:imagedata r:id="rId900" o:title=""/>
                </v:shape>
                <o:OLEObject Type="Embed" ProgID="Equation.3" ShapeID="_x0000_i1554" DrawAspect="Content" ObjectID="_1616420490" r:id="rId951"/>
              </w:object>
            </w:r>
          </w:p>
        </w:tc>
        <w:tc>
          <w:tcPr>
            <w:tcW w:w="2408" w:type="dxa"/>
          </w:tcPr>
          <w:p w:rsidR="00D808A1" w:rsidRPr="00892AD2" w:rsidRDefault="00D808A1" w:rsidP="00892AD2">
            <w:pPr>
              <w:spacing w:line="360" w:lineRule="auto"/>
              <w:jc w:val="center"/>
              <w:rPr>
                <w:sz w:val="28"/>
                <w:szCs w:val="28"/>
              </w:rPr>
            </w:pPr>
            <w:r w:rsidRPr="00892AD2">
              <w:rPr>
                <w:sz w:val="28"/>
                <w:szCs w:val="28"/>
              </w:rPr>
              <w:t>0,01</w:t>
            </w:r>
          </w:p>
        </w:tc>
        <w:tc>
          <w:tcPr>
            <w:tcW w:w="2408" w:type="dxa"/>
          </w:tcPr>
          <w:p w:rsidR="00D808A1" w:rsidRPr="00892AD2" w:rsidRDefault="00D808A1" w:rsidP="00892AD2">
            <w:pPr>
              <w:spacing w:line="360" w:lineRule="auto"/>
              <w:jc w:val="center"/>
              <w:rPr>
                <w:sz w:val="28"/>
                <w:szCs w:val="28"/>
              </w:rPr>
            </w:pPr>
            <w:r w:rsidRPr="00892AD2">
              <w:rPr>
                <w:sz w:val="28"/>
                <w:szCs w:val="28"/>
              </w:rPr>
              <w:t>0,05</w:t>
            </w:r>
          </w:p>
        </w:tc>
        <w:tc>
          <w:tcPr>
            <w:tcW w:w="2409" w:type="dxa"/>
          </w:tcPr>
          <w:p w:rsidR="00D808A1" w:rsidRPr="00892AD2" w:rsidRDefault="00D808A1" w:rsidP="00892AD2">
            <w:pPr>
              <w:spacing w:line="360" w:lineRule="auto"/>
              <w:jc w:val="center"/>
              <w:rPr>
                <w:sz w:val="28"/>
                <w:szCs w:val="28"/>
              </w:rPr>
            </w:pPr>
            <w:r w:rsidRPr="00892AD2">
              <w:rPr>
                <w:sz w:val="28"/>
                <w:szCs w:val="28"/>
              </w:rPr>
              <w:t>0,09</w:t>
            </w:r>
          </w:p>
        </w:tc>
      </w:tr>
      <w:tr w:rsidR="00D808A1" w:rsidRPr="00892AD2" w:rsidTr="00861636">
        <w:tc>
          <w:tcPr>
            <w:tcW w:w="2403"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55" type="#_x0000_t75" style="width:12.55pt;height:17.6pt" o:ole="">
                  <v:imagedata r:id="rId902" o:title=""/>
                </v:shape>
                <o:OLEObject Type="Embed" ProgID="Equation.3" ShapeID="_x0000_i1555" DrawAspect="Content" ObjectID="_1616420491" r:id="rId952"/>
              </w:object>
            </w:r>
          </w:p>
        </w:tc>
        <w:tc>
          <w:tcPr>
            <w:tcW w:w="2408" w:type="dxa"/>
          </w:tcPr>
          <w:p w:rsidR="00D808A1" w:rsidRPr="00892AD2" w:rsidRDefault="00D808A1" w:rsidP="00892AD2">
            <w:pPr>
              <w:spacing w:line="360" w:lineRule="auto"/>
              <w:jc w:val="center"/>
              <w:rPr>
                <w:sz w:val="28"/>
                <w:szCs w:val="28"/>
              </w:rPr>
            </w:pPr>
            <w:r w:rsidRPr="00892AD2">
              <w:rPr>
                <w:sz w:val="28"/>
                <w:szCs w:val="28"/>
              </w:rPr>
              <w:t>2</w:t>
            </w:r>
          </w:p>
        </w:tc>
        <w:tc>
          <w:tcPr>
            <w:tcW w:w="2408" w:type="dxa"/>
          </w:tcPr>
          <w:p w:rsidR="00D808A1" w:rsidRPr="00892AD2" w:rsidRDefault="00D808A1" w:rsidP="00892AD2">
            <w:pPr>
              <w:spacing w:line="360" w:lineRule="auto"/>
              <w:jc w:val="center"/>
              <w:rPr>
                <w:sz w:val="28"/>
                <w:szCs w:val="28"/>
              </w:rPr>
            </w:pPr>
            <w:r w:rsidRPr="00892AD2">
              <w:rPr>
                <w:sz w:val="28"/>
                <w:szCs w:val="28"/>
              </w:rPr>
              <w:t>3</w:t>
            </w:r>
          </w:p>
        </w:tc>
        <w:tc>
          <w:tcPr>
            <w:tcW w:w="2409" w:type="dxa"/>
          </w:tcPr>
          <w:p w:rsidR="00D808A1" w:rsidRPr="00892AD2" w:rsidRDefault="00D808A1" w:rsidP="00892AD2">
            <w:pPr>
              <w:spacing w:line="360" w:lineRule="auto"/>
              <w:jc w:val="center"/>
              <w:rPr>
                <w:sz w:val="28"/>
                <w:szCs w:val="28"/>
              </w:rPr>
            </w:pPr>
            <w:r w:rsidRPr="00892AD2">
              <w:rPr>
                <w:sz w:val="28"/>
                <w:szCs w:val="28"/>
              </w:rPr>
              <w:t>5</w:t>
            </w:r>
          </w:p>
        </w:tc>
      </w:tr>
    </w:tbl>
    <w:p w:rsidR="00994720" w:rsidRDefault="00994720" w:rsidP="00892AD2">
      <w:pPr>
        <w:spacing w:line="360" w:lineRule="auto"/>
        <w:ind w:left="567" w:hanging="567"/>
        <w:jc w:val="both"/>
        <w:rPr>
          <w:sz w:val="28"/>
          <w:szCs w:val="28"/>
        </w:rPr>
      </w:pPr>
    </w:p>
    <w:p w:rsidR="00994720" w:rsidRDefault="00D808A1" w:rsidP="00892AD2">
      <w:pPr>
        <w:spacing w:line="360" w:lineRule="auto"/>
        <w:ind w:left="567" w:hanging="567"/>
        <w:jc w:val="both"/>
        <w:rPr>
          <w:sz w:val="28"/>
          <w:szCs w:val="28"/>
        </w:rPr>
      </w:pPr>
      <w:r w:rsidRPr="00892AD2">
        <w:rPr>
          <w:sz w:val="28"/>
          <w:szCs w:val="28"/>
        </w:rPr>
        <w:lastRenderedPageBreak/>
        <w:t xml:space="preserve">14.19. Знайти виправлену вибіркову дисперсію за даним розподілом вибірки об’ємом </w:t>
      </w:r>
      <w:r w:rsidRPr="00892AD2">
        <w:rPr>
          <w:i/>
          <w:sz w:val="28"/>
          <w:szCs w:val="28"/>
        </w:rPr>
        <w:t>п</w:t>
      </w:r>
      <w:r w:rsidRPr="00892AD2">
        <w:rPr>
          <w:sz w:val="28"/>
          <w:szCs w:val="28"/>
        </w:rPr>
        <w:t>=20</w:t>
      </w:r>
      <w:r w:rsidR="00DD231C" w:rsidRPr="00892AD2">
        <w:rPr>
          <w:sz w:val="28"/>
          <w:szCs w:val="28"/>
        </w:rPr>
        <w:t>,</w:t>
      </w:r>
      <w:r w:rsidRPr="00892AD2">
        <w:rPr>
          <w:sz w:val="28"/>
          <w:szCs w:val="28"/>
        </w:rPr>
        <w:t xml:space="preserve"> (</w:t>
      </w:r>
      <w:r w:rsidR="00270549" w:rsidRPr="00892AD2">
        <w:rPr>
          <w:sz w:val="28"/>
          <w:szCs w:val="28"/>
        </w:rPr>
        <w:t>використовуючи умовні варіанти) (див. табл. 14.18).</w:t>
      </w:r>
    </w:p>
    <w:p w:rsidR="00270549" w:rsidRPr="00892AD2" w:rsidRDefault="00270549" w:rsidP="00994720">
      <w:pPr>
        <w:spacing w:line="360" w:lineRule="auto"/>
        <w:ind w:left="567" w:hanging="567"/>
        <w:jc w:val="right"/>
        <w:rPr>
          <w:i/>
          <w:snapToGrid w:val="0"/>
          <w:color w:val="000000"/>
          <w:sz w:val="28"/>
          <w:szCs w:val="28"/>
        </w:rPr>
      </w:pPr>
      <w:r w:rsidRPr="00892AD2">
        <w:rPr>
          <w:i/>
          <w:snapToGrid w:val="0"/>
          <w:color w:val="000000"/>
          <w:sz w:val="28"/>
          <w:szCs w:val="28"/>
        </w:rPr>
        <w:t>Таблиця 14.18</w:t>
      </w:r>
    </w:p>
    <w:p w:rsidR="00270549" w:rsidRPr="00892AD2" w:rsidRDefault="00270549" w:rsidP="00892AD2">
      <w:pPr>
        <w:spacing w:line="360" w:lineRule="auto"/>
        <w:ind w:firstLine="709"/>
        <w:jc w:val="center"/>
        <w:rPr>
          <w:sz w:val="28"/>
          <w:szCs w:val="28"/>
        </w:rPr>
      </w:pPr>
      <w:r w:rsidRPr="00892AD2">
        <w:rPr>
          <w:snapToGrid w:val="0"/>
          <w:color w:val="000000"/>
          <w:sz w:val="28"/>
          <w:szCs w:val="28"/>
        </w:rPr>
        <w:t>Вихідні дані до задачі 14.19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22"/>
        <w:gridCol w:w="1926"/>
        <w:gridCol w:w="1926"/>
        <w:gridCol w:w="1927"/>
        <w:gridCol w:w="1927"/>
      </w:tblGrid>
      <w:tr w:rsidR="00D808A1" w:rsidRPr="00892AD2" w:rsidTr="00861636">
        <w:tc>
          <w:tcPr>
            <w:tcW w:w="1922"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56" type="#_x0000_t75" style="width:12.55pt;height:17.6pt" o:ole="">
                  <v:imagedata r:id="rId900" o:title=""/>
                </v:shape>
                <o:OLEObject Type="Embed" ProgID="Equation.3" ShapeID="_x0000_i1556" DrawAspect="Content" ObjectID="_1616420492" r:id="rId953"/>
              </w:object>
            </w:r>
          </w:p>
        </w:tc>
        <w:tc>
          <w:tcPr>
            <w:tcW w:w="1926" w:type="dxa"/>
          </w:tcPr>
          <w:p w:rsidR="00D808A1" w:rsidRPr="00892AD2" w:rsidRDefault="00D808A1" w:rsidP="00892AD2">
            <w:pPr>
              <w:spacing w:line="360" w:lineRule="auto"/>
              <w:jc w:val="both"/>
              <w:rPr>
                <w:sz w:val="28"/>
                <w:szCs w:val="28"/>
              </w:rPr>
            </w:pPr>
            <w:r w:rsidRPr="00892AD2">
              <w:rPr>
                <w:sz w:val="28"/>
                <w:szCs w:val="28"/>
              </w:rPr>
              <w:t>0,1</w:t>
            </w:r>
          </w:p>
        </w:tc>
        <w:tc>
          <w:tcPr>
            <w:tcW w:w="1926" w:type="dxa"/>
          </w:tcPr>
          <w:p w:rsidR="00D808A1" w:rsidRPr="00892AD2" w:rsidRDefault="00D808A1" w:rsidP="00892AD2">
            <w:pPr>
              <w:spacing w:line="360" w:lineRule="auto"/>
              <w:jc w:val="both"/>
              <w:rPr>
                <w:sz w:val="28"/>
                <w:szCs w:val="28"/>
              </w:rPr>
            </w:pPr>
            <w:r w:rsidRPr="00892AD2">
              <w:rPr>
                <w:sz w:val="28"/>
                <w:szCs w:val="28"/>
              </w:rPr>
              <w:t>0,5</w:t>
            </w:r>
          </w:p>
        </w:tc>
        <w:tc>
          <w:tcPr>
            <w:tcW w:w="1927" w:type="dxa"/>
          </w:tcPr>
          <w:p w:rsidR="00D808A1" w:rsidRPr="00892AD2" w:rsidRDefault="00D808A1" w:rsidP="00892AD2">
            <w:pPr>
              <w:spacing w:line="360" w:lineRule="auto"/>
              <w:jc w:val="both"/>
              <w:rPr>
                <w:sz w:val="28"/>
                <w:szCs w:val="28"/>
              </w:rPr>
            </w:pPr>
            <w:r w:rsidRPr="00892AD2">
              <w:rPr>
                <w:sz w:val="28"/>
                <w:szCs w:val="28"/>
              </w:rPr>
              <w:t>0,7</w:t>
            </w:r>
          </w:p>
        </w:tc>
        <w:tc>
          <w:tcPr>
            <w:tcW w:w="1927" w:type="dxa"/>
          </w:tcPr>
          <w:p w:rsidR="00D808A1" w:rsidRPr="00892AD2" w:rsidRDefault="00D808A1" w:rsidP="00892AD2">
            <w:pPr>
              <w:spacing w:line="360" w:lineRule="auto"/>
              <w:jc w:val="both"/>
              <w:rPr>
                <w:sz w:val="28"/>
                <w:szCs w:val="28"/>
              </w:rPr>
            </w:pPr>
            <w:r w:rsidRPr="00892AD2">
              <w:rPr>
                <w:sz w:val="28"/>
                <w:szCs w:val="28"/>
              </w:rPr>
              <w:t>0,9</w:t>
            </w:r>
          </w:p>
        </w:tc>
      </w:tr>
      <w:tr w:rsidR="00D808A1" w:rsidRPr="00892AD2" w:rsidTr="00861636">
        <w:tc>
          <w:tcPr>
            <w:tcW w:w="1922"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57" type="#_x0000_t75" style="width:12.55pt;height:17.6pt" o:ole="">
                  <v:imagedata r:id="rId902" o:title=""/>
                </v:shape>
                <o:OLEObject Type="Embed" ProgID="Equation.3" ShapeID="_x0000_i1557" DrawAspect="Content" ObjectID="_1616420493" r:id="rId954"/>
              </w:object>
            </w:r>
          </w:p>
        </w:tc>
        <w:tc>
          <w:tcPr>
            <w:tcW w:w="1926" w:type="dxa"/>
          </w:tcPr>
          <w:p w:rsidR="00D808A1" w:rsidRPr="00892AD2" w:rsidRDefault="00D808A1" w:rsidP="00892AD2">
            <w:pPr>
              <w:spacing w:line="360" w:lineRule="auto"/>
              <w:jc w:val="both"/>
              <w:rPr>
                <w:sz w:val="28"/>
                <w:szCs w:val="28"/>
              </w:rPr>
            </w:pPr>
            <w:r w:rsidRPr="00892AD2">
              <w:rPr>
                <w:sz w:val="28"/>
                <w:szCs w:val="28"/>
              </w:rPr>
              <w:t>6</w:t>
            </w:r>
          </w:p>
        </w:tc>
        <w:tc>
          <w:tcPr>
            <w:tcW w:w="1926" w:type="dxa"/>
          </w:tcPr>
          <w:p w:rsidR="00D808A1" w:rsidRPr="00892AD2" w:rsidRDefault="00D808A1" w:rsidP="00892AD2">
            <w:pPr>
              <w:spacing w:line="360" w:lineRule="auto"/>
              <w:jc w:val="both"/>
              <w:rPr>
                <w:sz w:val="28"/>
                <w:szCs w:val="28"/>
              </w:rPr>
            </w:pPr>
            <w:r w:rsidRPr="00892AD2">
              <w:rPr>
                <w:sz w:val="28"/>
                <w:szCs w:val="28"/>
              </w:rPr>
              <w:t>12</w:t>
            </w:r>
          </w:p>
        </w:tc>
        <w:tc>
          <w:tcPr>
            <w:tcW w:w="1927" w:type="dxa"/>
          </w:tcPr>
          <w:p w:rsidR="00D808A1" w:rsidRPr="00892AD2" w:rsidRDefault="00D808A1" w:rsidP="00892AD2">
            <w:pPr>
              <w:spacing w:line="360" w:lineRule="auto"/>
              <w:jc w:val="both"/>
              <w:rPr>
                <w:sz w:val="28"/>
                <w:szCs w:val="28"/>
              </w:rPr>
            </w:pPr>
            <w:r w:rsidRPr="00892AD2">
              <w:rPr>
                <w:sz w:val="28"/>
                <w:szCs w:val="28"/>
              </w:rPr>
              <w:t>1</w:t>
            </w:r>
          </w:p>
        </w:tc>
        <w:tc>
          <w:tcPr>
            <w:tcW w:w="1927" w:type="dxa"/>
          </w:tcPr>
          <w:p w:rsidR="00D808A1" w:rsidRPr="00892AD2" w:rsidRDefault="00D808A1" w:rsidP="00892AD2">
            <w:pPr>
              <w:spacing w:line="360" w:lineRule="auto"/>
              <w:jc w:val="both"/>
              <w:rPr>
                <w:sz w:val="28"/>
                <w:szCs w:val="28"/>
              </w:rPr>
            </w:pPr>
            <w:r w:rsidRPr="00892AD2">
              <w:rPr>
                <w:sz w:val="28"/>
                <w:szCs w:val="28"/>
              </w:rPr>
              <w:t>1</w:t>
            </w:r>
          </w:p>
        </w:tc>
      </w:tr>
    </w:tbl>
    <w:p w:rsidR="008557CB" w:rsidRDefault="008557CB" w:rsidP="00892AD2">
      <w:pPr>
        <w:spacing w:line="360" w:lineRule="auto"/>
        <w:ind w:left="567" w:hanging="567"/>
        <w:jc w:val="both"/>
        <w:rPr>
          <w:sz w:val="28"/>
          <w:szCs w:val="28"/>
        </w:rPr>
      </w:pPr>
    </w:p>
    <w:p w:rsidR="00D808A1" w:rsidRPr="00892AD2" w:rsidRDefault="00D808A1" w:rsidP="00892AD2">
      <w:pPr>
        <w:spacing w:line="360" w:lineRule="auto"/>
        <w:ind w:left="567" w:hanging="567"/>
        <w:jc w:val="both"/>
        <w:rPr>
          <w:sz w:val="28"/>
          <w:szCs w:val="28"/>
        </w:rPr>
      </w:pPr>
      <w:r w:rsidRPr="00892AD2">
        <w:rPr>
          <w:sz w:val="28"/>
          <w:szCs w:val="28"/>
        </w:rPr>
        <w:t xml:space="preserve">14.20. Знайти виправлену вибіркову дисперсію за даним розподілом вибірки об’ємом </w:t>
      </w:r>
      <w:r w:rsidRPr="00892AD2">
        <w:rPr>
          <w:i/>
          <w:sz w:val="28"/>
          <w:szCs w:val="28"/>
        </w:rPr>
        <w:t>п</w:t>
      </w:r>
      <w:r w:rsidRPr="00892AD2">
        <w:rPr>
          <w:sz w:val="28"/>
          <w:szCs w:val="28"/>
        </w:rPr>
        <w:t>=10</w:t>
      </w:r>
      <w:r w:rsidR="00DD231C" w:rsidRPr="00892AD2">
        <w:rPr>
          <w:sz w:val="28"/>
          <w:szCs w:val="28"/>
        </w:rPr>
        <w:t>,</w:t>
      </w:r>
      <w:r w:rsidRPr="00892AD2">
        <w:rPr>
          <w:sz w:val="28"/>
          <w:szCs w:val="28"/>
        </w:rPr>
        <w:t xml:space="preserve"> (</w:t>
      </w:r>
      <w:r w:rsidR="00270549" w:rsidRPr="00892AD2">
        <w:rPr>
          <w:sz w:val="28"/>
          <w:szCs w:val="28"/>
        </w:rPr>
        <w:t>використовуючи умовні варіанти) (див. табл. 14.19).</w:t>
      </w:r>
    </w:p>
    <w:p w:rsidR="00270549" w:rsidRPr="00892AD2" w:rsidRDefault="00270549" w:rsidP="00892AD2">
      <w:pPr>
        <w:shd w:val="clear" w:color="auto" w:fill="FFFFFF"/>
        <w:spacing w:line="360" w:lineRule="auto"/>
        <w:ind w:left="567" w:hanging="567"/>
        <w:jc w:val="right"/>
        <w:rPr>
          <w:i/>
          <w:snapToGrid w:val="0"/>
          <w:color w:val="000000"/>
          <w:sz w:val="28"/>
          <w:szCs w:val="28"/>
        </w:rPr>
      </w:pPr>
      <w:r w:rsidRPr="00892AD2">
        <w:rPr>
          <w:i/>
          <w:snapToGrid w:val="0"/>
          <w:color w:val="000000"/>
          <w:sz w:val="28"/>
          <w:szCs w:val="28"/>
        </w:rPr>
        <w:t>Таблиця 14.19</w:t>
      </w:r>
    </w:p>
    <w:p w:rsidR="00270549" w:rsidRPr="00892AD2" w:rsidRDefault="00270549" w:rsidP="00892AD2">
      <w:pPr>
        <w:spacing w:line="360" w:lineRule="auto"/>
        <w:ind w:firstLine="709"/>
        <w:jc w:val="center"/>
        <w:rPr>
          <w:sz w:val="28"/>
          <w:szCs w:val="28"/>
        </w:rPr>
      </w:pPr>
      <w:r w:rsidRPr="00892AD2">
        <w:rPr>
          <w:snapToGrid w:val="0"/>
          <w:color w:val="000000"/>
          <w:sz w:val="28"/>
          <w:szCs w:val="28"/>
        </w:rPr>
        <w:t>Вихідні дані до задачі 14.20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21"/>
        <w:gridCol w:w="1927"/>
        <w:gridCol w:w="1924"/>
        <w:gridCol w:w="1928"/>
        <w:gridCol w:w="1928"/>
      </w:tblGrid>
      <w:tr w:rsidR="00D808A1" w:rsidRPr="00892AD2" w:rsidTr="00861636">
        <w:tc>
          <w:tcPr>
            <w:tcW w:w="1921"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58" type="#_x0000_t75" style="width:12.55pt;height:17.6pt" o:ole="">
                  <v:imagedata r:id="rId900" o:title=""/>
                </v:shape>
                <o:OLEObject Type="Embed" ProgID="Equation.3" ShapeID="_x0000_i1558" DrawAspect="Content" ObjectID="_1616420494" r:id="rId955"/>
              </w:object>
            </w:r>
          </w:p>
        </w:tc>
        <w:tc>
          <w:tcPr>
            <w:tcW w:w="1927" w:type="dxa"/>
          </w:tcPr>
          <w:p w:rsidR="00D808A1" w:rsidRPr="00892AD2" w:rsidRDefault="00D808A1" w:rsidP="00892AD2">
            <w:pPr>
              <w:spacing w:line="360" w:lineRule="auto"/>
              <w:jc w:val="center"/>
              <w:rPr>
                <w:sz w:val="28"/>
                <w:szCs w:val="28"/>
              </w:rPr>
            </w:pPr>
            <w:r w:rsidRPr="00892AD2">
              <w:rPr>
                <w:sz w:val="28"/>
                <w:szCs w:val="28"/>
              </w:rPr>
              <w:t>23,5</w:t>
            </w:r>
          </w:p>
        </w:tc>
        <w:tc>
          <w:tcPr>
            <w:tcW w:w="1924" w:type="dxa"/>
          </w:tcPr>
          <w:p w:rsidR="00D808A1" w:rsidRPr="00892AD2" w:rsidRDefault="00D808A1" w:rsidP="00892AD2">
            <w:pPr>
              <w:spacing w:line="360" w:lineRule="auto"/>
              <w:jc w:val="center"/>
              <w:rPr>
                <w:sz w:val="28"/>
                <w:szCs w:val="28"/>
              </w:rPr>
            </w:pPr>
            <w:r w:rsidRPr="00892AD2">
              <w:rPr>
                <w:sz w:val="28"/>
                <w:szCs w:val="28"/>
              </w:rPr>
              <w:t>6,1</w:t>
            </w:r>
          </w:p>
        </w:tc>
        <w:tc>
          <w:tcPr>
            <w:tcW w:w="1928" w:type="dxa"/>
          </w:tcPr>
          <w:p w:rsidR="00D808A1" w:rsidRPr="00892AD2" w:rsidRDefault="00D808A1" w:rsidP="00892AD2">
            <w:pPr>
              <w:spacing w:line="360" w:lineRule="auto"/>
              <w:jc w:val="center"/>
              <w:rPr>
                <w:sz w:val="28"/>
                <w:szCs w:val="28"/>
              </w:rPr>
            </w:pPr>
            <w:r w:rsidRPr="00892AD2">
              <w:rPr>
                <w:sz w:val="28"/>
                <w:szCs w:val="28"/>
              </w:rPr>
              <w:t>28,2</w:t>
            </w:r>
          </w:p>
        </w:tc>
        <w:tc>
          <w:tcPr>
            <w:tcW w:w="1928" w:type="dxa"/>
          </w:tcPr>
          <w:p w:rsidR="00D808A1" w:rsidRPr="00892AD2" w:rsidRDefault="00D808A1" w:rsidP="00892AD2">
            <w:pPr>
              <w:spacing w:line="360" w:lineRule="auto"/>
              <w:jc w:val="center"/>
              <w:rPr>
                <w:sz w:val="28"/>
                <w:szCs w:val="28"/>
              </w:rPr>
            </w:pPr>
            <w:r w:rsidRPr="00892AD2">
              <w:rPr>
                <w:sz w:val="28"/>
                <w:szCs w:val="28"/>
              </w:rPr>
              <w:t>30,4</w:t>
            </w:r>
          </w:p>
        </w:tc>
      </w:tr>
      <w:tr w:rsidR="00D808A1" w:rsidRPr="00892AD2" w:rsidTr="00861636">
        <w:tc>
          <w:tcPr>
            <w:tcW w:w="1921" w:type="dxa"/>
          </w:tcPr>
          <w:p w:rsidR="00D808A1" w:rsidRPr="00892AD2" w:rsidRDefault="00D808A1" w:rsidP="00892AD2">
            <w:pPr>
              <w:spacing w:line="360" w:lineRule="auto"/>
              <w:jc w:val="both"/>
              <w:rPr>
                <w:sz w:val="28"/>
                <w:szCs w:val="28"/>
              </w:rPr>
            </w:pPr>
            <w:r w:rsidRPr="00892AD2">
              <w:rPr>
                <w:position w:val="-12"/>
                <w:sz w:val="28"/>
                <w:szCs w:val="28"/>
              </w:rPr>
              <w:object w:dxaOrig="240" w:dyaOrig="360">
                <v:shape id="_x0000_i1559" type="#_x0000_t75" style="width:12.55pt;height:17.6pt" o:ole="">
                  <v:imagedata r:id="rId902" o:title=""/>
                </v:shape>
                <o:OLEObject Type="Embed" ProgID="Equation.3" ShapeID="_x0000_i1559" DrawAspect="Content" ObjectID="_1616420495" r:id="rId956"/>
              </w:object>
            </w:r>
          </w:p>
        </w:tc>
        <w:tc>
          <w:tcPr>
            <w:tcW w:w="1927" w:type="dxa"/>
          </w:tcPr>
          <w:p w:rsidR="00D808A1" w:rsidRPr="00892AD2" w:rsidRDefault="00D808A1" w:rsidP="00892AD2">
            <w:pPr>
              <w:spacing w:line="360" w:lineRule="auto"/>
              <w:jc w:val="center"/>
              <w:rPr>
                <w:sz w:val="28"/>
                <w:szCs w:val="28"/>
              </w:rPr>
            </w:pPr>
            <w:r w:rsidRPr="00892AD2">
              <w:rPr>
                <w:sz w:val="28"/>
                <w:szCs w:val="28"/>
              </w:rPr>
              <w:t>2</w:t>
            </w:r>
          </w:p>
        </w:tc>
        <w:tc>
          <w:tcPr>
            <w:tcW w:w="1924" w:type="dxa"/>
          </w:tcPr>
          <w:p w:rsidR="00D808A1" w:rsidRPr="00892AD2" w:rsidRDefault="00D808A1" w:rsidP="00892AD2">
            <w:pPr>
              <w:spacing w:line="360" w:lineRule="auto"/>
              <w:jc w:val="center"/>
              <w:rPr>
                <w:sz w:val="28"/>
                <w:szCs w:val="28"/>
              </w:rPr>
            </w:pPr>
            <w:r w:rsidRPr="00892AD2">
              <w:rPr>
                <w:sz w:val="28"/>
                <w:szCs w:val="28"/>
              </w:rPr>
              <w:t>3</w:t>
            </w:r>
          </w:p>
        </w:tc>
        <w:tc>
          <w:tcPr>
            <w:tcW w:w="1928" w:type="dxa"/>
          </w:tcPr>
          <w:p w:rsidR="00D808A1" w:rsidRPr="00892AD2" w:rsidRDefault="00D808A1" w:rsidP="00892AD2">
            <w:pPr>
              <w:spacing w:line="360" w:lineRule="auto"/>
              <w:jc w:val="center"/>
              <w:rPr>
                <w:sz w:val="28"/>
                <w:szCs w:val="28"/>
              </w:rPr>
            </w:pPr>
            <w:r w:rsidRPr="00892AD2">
              <w:rPr>
                <w:sz w:val="28"/>
                <w:szCs w:val="28"/>
              </w:rPr>
              <w:t>4</w:t>
            </w:r>
          </w:p>
        </w:tc>
        <w:tc>
          <w:tcPr>
            <w:tcW w:w="1928" w:type="dxa"/>
          </w:tcPr>
          <w:p w:rsidR="00D808A1" w:rsidRPr="00892AD2" w:rsidRDefault="00D808A1" w:rsidP="00892AD2">
            <w:pPr>
              <w:spacing w:line="360" w:lineRule="auto"/>
              <w:jc w:val="center"/>
              <w:rPr>
                <w:sz w:val="28"/>
                <w:szCs w:val="28"/>
              </w:rPr>
            </w:pPr>
            <w:r w:rsidRPr="00892AD2">
              <w:rPr>
                <w:sz w:val="28"/>
                <w:szCs w:val="28"/>
              </w:rPr>
              <w:t>1</w:t>
            </w:r>
          </w:p>
        </w:tc>
      </w:tr>
    </w:tbl>
    <w:p w:rsidR="00B9722B" w:rsidRPr="008557CB" w:rsidRDefault="00E107AF" w:rsidP="00CE182C">
      <w:pPr>
        <w:pStyle w:val="5"/>
        <w:jc w:val="center"/>
        <w:rPr>
          <w:lang w:val="en-US"/>
        </w:rPr>
      </w:pPr>
      <w:bookmarkStart w:id="17" w:name="_15.__"/>
      <w:bookmarkEnd w:id="17"/>
      <w:r w:rsidRPr="00892AD2">
        <w:rPr>
          <w:u w:val="single"/>
        </w:rPr>
        <w:br w:type="page"/>
      </w:r>
      <w:r w:rsidR="00B9722B" w:rsidRPr="008557CB">
        <w:lastRenderedPageBreak/>
        <w:t>15.Інтервальні оцінки</w:t>
      </w:r>
    </w:p>
    <w:p w:rsidR="00BA0C20" w:rsidRDefault="00BA0C20" w:rsidP="00BA0C20">
      <w:pPr>
        <w:pStyle w:val="af0"/>
        <w:spacing w:line="360" w:lineRule="auto"/>
        <w:rPr>
          <w:sz w:val="28"/>
          <w:szCs w:val="28"/>
          <w:lang w:val="ru-RU"/>
        </w:rPr>
      </w:pPr>
      <w:r w:rsidRPr="00A84DE3">
        <w:rPr>
          <w:sz w:val="28"/>
          <w:szCs w:val="28"/>
          <w:lang w:val="ru-RU"/>
        </w:rPr>
        <w:t>Самостійна робота</w:t>
      </w:r>
      <w:r>
        <w:rPr>
          <w:sz w:val="28"/>
          <w:szCs w:val="28"/>
          <w:lang w:val="ru-RU"/>
        </w:rPr>
        <w:t xml:space="preserve"> -  год.</w:t>
      </w:r>
    </w:p>
    <w:p w:rsidR="00BA0C20" w:rsidRDefault="00BA0C20" w:rsidP="00BA0C20">
      <w:pPr>
        <w:pStyle w:val="af0"/>
        <w:spacing w:line="360" w:lineRule="auto"/>
        <w:rPr>
          <w:sz w:val="28"/>
          <w:szCs w:val="28"/>
          <w:lang w:val="ru-RU"/>
        </w:rPr>
      </w:pPr>
      <w:r w:rsidRPr="0071447D">
        <w:rPr>
          <w:i/>
          <w:sz w:val="28"/>
          <w:szCs w:val="28"/>
          <w:lang w:val="ru-RU"/>
        </w:rPr>
        <w:t>Зміст</w:t>
      </w:r>
      <w:r>
        <w:rPr>
          <w:sz w:val="28"/>
          <w:szCs w:val="28"/>
          <w:lang w:val="ru-RU"/>
        </w:rPr>
        <w:t>:</w:t>
      </w:r>
    </w:p>
    <w:p w:rsidR="00BA0C20" w:rsidRDefault="00BA0C20" w:rsidP="00BA0C20">
      <w:pPr>
        <w:pStyle w:val="af0"/>
        <w:spacing w:line="360" w:lineRule="auto"/>
        <w:rPr>
          <w:sz w:val="28"/>
          <w:szCs w:val="28"/>
          <w:lang w:val="ru-RU"/>
        </w:rPr>
      </w:pPr>
      <w:r w:rsidRPr="0071447D">
        <w:rPr>
          <w:i/>
          <w:sz w:val="28"/>
          <w:szCs w:val="28"/>
          <w:lang w:val="ru-RU"/>
        </w:rPr>
        <w:t>Форма самостійної роботи</w:t>
      </w:r>
      <w:r>
        <w:rPr>
          <w:sz w:val="28"/>
          <w:szCs w:val="28"/>
          <w:lang w:val="ru-RU"/>
        </w:rPr>
        <w:t>: вивчення теоретичного матеріалу, виконання практичних завдань</w:t>
      </w:r>
    </w:p>
    <w:p w:rsidR="00BA0C20" w:rsidRDefault="00BA0C20" w:rsidP="00BA0C20">
      <w:pPr>
        <w:pStyle w:val="af0"/>
        <w:spacing w:line="360" w:lineRule="auto"/>
        <w:rPr>
          <w:sz w:val="28"/>
          <w:szCs w:val="28"/>
          <w:lang w:val="ru-RU"/>
        </w:rPr>
      </w:pPr>
      <w:r w:rsidRPr="0071447D">
        <w:rPr>
          <w:i/>
          <w:sz w:val="28"/>
          <w:szCs w:val="28"/>
          <w:lang w:val="ru-RU"/>
        </w:rPr>
        <w:t>Література</w:t>
      </w:r>
      <w:r>
        <w:rPr>
          <w:sz w:val="28"/>
          <w:szCs w:val="28"/>
          <w:lang w:val="ru-RU"/>
        </w:rPr>
        <w:t>:</w:t>
      </w:r>
    </w:p>
    <w:p w:rsidR="00B9722B" w:rsidRPr="00F65F2A" w:rsidRDefault="00BA0C20" w:rsidP="00BA0C20">
      <w:pPr>
        <w:spacing w:line="360" w:lineRule="auto"/>
        <w:ind w:firstLine="748"/>
        <w:jc w:val="center"/>
        <w:rPr>
          <w:b/>
          <w:sz w:val="28"/>
          <w:szCs w:val="28"/>
          <w:u w:val="single"/>
          <w:lang w:val="ru-RU"/>
        </w:rPr>
      </w:pPr>
      <w:r w:rsidRPr="0052267B">
        <w:rPr>
          <w:b/>
          <w:sz w:val="28"/>
          <w:szCs w:val="28"/>
          <w:lang w:val="ru-RU"/>
        </w:rPr>
        <w:t>Методичні вказівки.</w:t>
      </w:r>
    </w:p>
    <w:p w:rsidR="00B9722B" w:rsidRPr="008557CB" w:rsidRDefault="00B9722B" w:rsidP="008557CB">
      <w:pPr>
        <w:spacing w:line="360" w:lineRule="auto"/>
        <w:ind w:firstLine="748"/>
        <w:jc w:val="both"/>
        <w:rPr>
          <w:sz w:val="28"/>
          <w:szCs w:val="28"/>
        </w:rPr>
      </w:pPr>
      <w:r w:rsidRPr="00735908">
        <w:rPr>
          <w:b/>
          <w:sz w:val="28"/>
          <w:szCs w:val="28"/>
        </w:rPr>
        <w:t>Інтервальною</w:t>
      </w:r>
      <w:r w:rsidRPr="008557CB">
        <w:rPr>
          <w:sz w:val="28"/>
          <w:szCs w:val="28"/>
        </w:rPr>
        <w:t xml:space="preserve"> називають оцінку, яка визначається двома числами – кінцями інтервалу, який покриває оцінюваний параметр.</w:t>
      </w:r>
    </w:p>
    <w:p w:rsidR="00B9722B" w:rsidRPr="008557CB" w:rsidRDefault="00B9722B" w:rsidP="008557CB">
      <w:pPr>
        <w:spacing w:line="360" w:lineRule="auto"/>
        <w:ind w:firstLine="748"/>
        <w:jc w:val="both"/>
        <w:rPr>
          <w:sz w:val="28"/>
          <w:szCs w:val="28"/>
        </w:rPr>
      </w:pPr>
      <w:r w:rsidRPr="00735908">
        <w:rPr>
          <w:b/>
          <w:sz w:val="28"/>
          <w:szCs w:val="28"/>
        </w:rPr>
        <w:t>Довірчим</w:t>
      </w:r>
      <w:r w:rsidRPr="008557CB">
        <w:rPr>
          <w:sz w:val="28"/>
          <w:szCs w:val="28"/>
        </w:rPr>
        <w:t xml:space="preserve"> називають інтервал, який із заданою надійністю </w:t>
      </w:r>
      <w:r w:rsidRPr="008557CB">
        <w:rPr>
          <w:sz w:val="28"/>
          <w:szCs w:val="28"/>
        </w:rPr>
        <w:sym w:font="Symbol" w:char="F067"/>
      </w:r>
      <w:r w:rsidRPr="008557CB">
        <w:rPr>
          <w:sz w:val="28"/>
          <w:szCs w:val="28"/>
        </w:rPr>
        <w:t xml:space="preserve"> покриває оцінюваний параметр. </w:t>
      </w:r>
    </w:p>
    <w:p w:rsidR="00B9722B" w:rsidRPr="008557CB" w:rsidRDefault="00B9722B" w:rsidP="008557CB">
      <w:pPr>
        <w:spacing w:line="360" w:lineRule="auto"/>
        <w:ind w:firstLine="748"/>
        <w:jc w:val="both"/>
        <w:rPr>
          <w:sz w:val="28"/>
          <w:szCs w:val="28"/>
        </w:rPr>
      </w:pPr>
      <w:r w:rsidRPr="008557CB">
        <w:rPr>
          <w:sz w:val="28"/>
          <w:szCs w:val="28"/>
        </w:rPr>
        <w:t xml:space="preserve">Для оцінки математичного сподівання </w:t>
      </w:r>
      <w:r w:rsidRPr="008557CB">
        <w:rPr>
          <w:sz w:val="28"/>
          <w:szCs w:val="28"/>
        </w:rPr>
        <w:sym w:font="Symbol" w:char="F061"/>
      </w:r>
      <w:r w:rsidRPr="008557CB">
        <w:rPr>
          <w:sz w:val="28"/>
          <w:szCs w:val="28"/>
        </w:rPr>
        <w:t xml:space="preserve"> нормально розподіленої кількісної оцінки </w:t>
      </w:r>
      <w:r w:rsidR="00982A50" w:rsidRPr="008557CB">
        <w:rPr>
          <w:i/>
          <w:sz w:val="28"/>
          <w:szCs w:val="28"/>
          <w:lang w:val="en-US"/>
        </w:rPr>
        <w:t>x</w:t>
      </w:r>
      <w:r w:rsidRPr="008557CB">
        <w:rPr>
          <w:sz w:val="28"/>
          <w:szCs w:val="28"/>
        </w:rPr>
        <w:t xml:space="preserve"> по вибірковій середній </w:t>
      </w:r>
      <w:r w:rsidR="00AC3532" w:rsidRPr="008557CB">
        <w:rPr>
          <w:position w:val="-6"/>
          <w:sz w:val="28"/>
          <w:szCs w:val="28"/>
        </w:rPr>
        <w:object w:dxaOrig="300" w:dyaOrig="340">
          <v:shape id="_x0000_i1560" type="#_x0000_t75" style="width:15.05pt;height:16.75pt" o:ole="">
            <v:imagedata r:id="rId957" o:title=""/>
          </v:shape>
          <o:OLEObject Type="Embed" ProgID="Equation.3" ShapeID="_x0000_i1560" DrawAspect="Content" ObjectID="_1616420496" r:id="rId958"/>
        </w:object>
      </w:r>
      <w:r w:rsidR="00BA219A" w:rsidRPr="008557CB">
        <w:rPr>
          <w:sz w:val="28"/>
          <w:szCs w:val="28"/>
        </w:rPr>
        <w:t xml:space="preserve">, </w:t>
      </w:r>
      <w:r w:rsidRPr="008557CB">
        <w:rPr>
          <w:sz w:val="28"/>
          <w:szCs w:val="28"/>
        </w:rPr>
        <w:t xml:space="preserve">коли відоме середньоквадратичне відхилення </w:t>
      </w:r>
      <w:r w:rsidRPr="008557CB">
        <w:rPr>
          <w:sz w:val="28"/>
          <w:szCs w:val="28"/>
        </w:rPr>
        <w:sym w:font="Symbol" w:char="F064"/>
      </w:r>
      <w:r w:rsidRPr="008557CB">
        <w:rPr>
          <w:sz w:val="28"/>
          <w:szCs w:val="28"/>
        </w:rPr>
        <w:t xml:space="preserve"> генеральної сукупності</w:t>
      </w:r>
      <w:r w:rsidR="00BA219A" w:rsidRPr="008557CB">
        <w:rPr>
          <w:sz w:val="28"/>
          <w:szCs w:val="28"/>
        </w:rPr>
        <w:t>,</w:t>
      </w:r>
      <w:r w:rsidRPr="008557CB">
        <w:rPr>
          <w:sz w:val="28"/>
          <w:szCs w:val="28"/>
        </w:rPr>
        <w:t xml:space="preserve"> використовується довірчий інтервал:</w:t>
      </w:r>
    </w:p>
    <w:p w:rsidR="00B9722B" w:rsidRPr="008557CB" w:rsidRDefault="00AC3532" w:rsidP="008557CB">
      <w:pPr>
        <w:spacing w:line="360" w:lineRule="auto"/>
        <w:ind w:firstLine="748"/>
        <w:jc w:val="center"/>
        <w:rPr>
          <w:sz w:val="28"/>
          <w:szCs w:val="28"/>
        </w:rPr>
      </w:pPr>
      <w:r w:rsidRPr="008557CB">
        <w:rPr>
          <w:position w:val="-28"/>
          <w:sz w:val="28"/>
          <w:szCs w:val="28"/>
        </w:rPr>
        <w:object w:dxaOrig="2540" w:dyaOrig="660">
          <v:shape id="_x0000_i1561" type="#_x0000_t75" style="width:126.4pt;height:32.65pt" o:ole="">
            <v:imagedata r:id="rId959" o:title=""/>
          </v:shape>
          <o:OLEObject Type="Embed" ProgID="Equation.3" ShapeID="_x0000_i1561" DrawAspect="Content" ObjectID="_1616420497" r:id="rId960"/>
        </w:object>
      </w:r>
      <w:r w:rsidR="00B9722B" w:rsidRPr="008557CB">
        <w:rPr>
          <w:sz w:val="28"/>
          <w:szCs w:val="28"/>
        </w:rPr>
        <w:t>,</w:t>
      </w:r>
    </w:p>
    <w:p w:rsidR="00B9722B" w:rsidRPr="008557CB" w:rsidRDefault="00B9722B" w:rsidP="008557CB">
      <w:pPr>
        <w:spacing w:line="360" w:lineRule="auto"/>
        <w:ind w:firstLine="748"/>
        <w:rPr>
          <w:sz w:val="28"/>
          <w:szCs w:val="28"/>
        </w:rPr>
      </w:pPr>
      <w:r w:rsidRPr="008557CB">
        <w:rPr>
          <w:sz w:val="28"/>
          <w:szCs w:val="28"/>
        </w:rPr>
        <w:t xml:space="preserve">де </w:t>
      </w:r>
      <w:r w:rsidRPr="008557CB">
        <w:rPr>
          <w:position w:val="-28"/>
          <w:sz w:val="28"/>
          <w:szCs w:val="28"/>
        </w:rPr>
        <w:object w:dxaOrig="920" w:dyaOrig="660">
          <v:shape id="_x0000_i1562" type="#_x0000_t75" style="width:46.9pt;height:32.65pt" o:ole="">
            <v:imagedata r:id="rId961" o:title=""/>
          </v:shape>
          <o:OLEObject Type="Embed" ProgID="Equation.3" ShapeID="_x0000_i1562" DrawAspect="Content" ObjectID="_1616420498" r:id="rId962"/>
        </w:object>
      </w:r>
      <w:r w:rsidRPr="008557CB">
        <w:rPr>
          <w:sz w:val="28"/>
          <w:szCs w:val="28"/>
        </w:rPr>
        <w:t xml:space="preserve"> – точність оцінки;</w:t>
      </w:r>
    </w:p>
    <w:p w:rsidR="00B9722B" w:rsidRPr="008557CB" w:rsidRDefault="00B9722B" w:rsidP="008557CB">
      <w:pPr>
        <w:spacing w:line="360" w:lineRule="auto"/>
        <w:ind w:firstLine="748"/>
        <w:rPr>
          <w:sz w:val="28"/>
          <w:szCs w:val="28"/>
        </w:rPr>
      </w:pPr>
      <w:r w:rsidRPr="008557CB">
        <w:rPr>
          <w:sz w:val="28"/>
          <w:szCs w:val="28"/>
          <w:lang w:val="en-US"/>
        </w:rPr>
        <w:t>n</w:t>
      </w:r>
      <w:r w:rsidRPr="008557CB">
        <w:rPr>
          <w:sz w:val="28"/>
          <w:szCs w:val="28"/>
        </w:rPr>
        <w:t xml:space="preserve"> – об’єм вибірки;</w:t>
      </w:r>
    </w:p>
    <w:p w:rsidR="00B9722B" w:rsidRPr="008557CB" w:rsidRDefault="00B9722B" w:rsidP="008557CB">
      <w:pPr>
        <w:spacing w:line="360" w:lineRule="auto"/>
        <w:ind w:firstLine="748"/>
        <w:jc w:val="both"/>
        <w:rPr>
          <w:sz w:val="28"/>
          <w:szCs w:val="28"/>
        </w:rPr>
      </w:pPr>
      <w:r w:rsidRPr="008557CB">
        <w:rPr>
          <w:sz w:val="28"/>
          <w:szCs w:val="28"/>
          <w:lang w:val="en-US"/>
        </w:rPr>
        <w:t>t</w:t>
      </w:r>
      <w:r w:rsidRPr="008557CB">
        <w:rPr>
          <w:sz w:val="28"/>
          <w:szCs w:val="28"/>
          <w:lang w:val="ru-RU"/>
        </w:rPr>
        <w:t xml:space="preserve"> – </w:t>
      </w:r>
      <w:r w:rsidRPr="008557CB">
        <w:rPr>
          <w:sz w:val="28"/>
          <w:szCs w:val="28"/>
        </w:rPr>
        <w:t xml:space="preserve">значення аргументу функції Лапласа </w:t>
      </w:r>
      <w:r w:rsidRPr="008557CB">
        <w:rPr>
          <w:position w:val="-10"/>
          <w:sz w:val="28"/>
          <w:szCs w:val="28"/>
        </w:rPr>
        <w:object w:dxaOrig="480" w:dyaOrig="340">
          <v:shape id="_x0000_i1563" type="#_x0000_t75" style="width:24.3pt;height:16.75pt" o:ole="">
            <v:imagedata r:id="rId963" o:title=""/>
          </v:shape>
          <o:OLEObject Type="Embed" ProgID="Equation.3" ShapeID="_x0000_i1563" DrawAspect="Content" ObjectID="_1616420499" r:id="rId964"/>
        </w:object>
      </w:r>
      <w:r w:rsidRPr="008557CB">
        <w:rPr>
          <w:sz w:val="28"/>
          <w:szCs w:val="28"/>
        </w:rPr>
        <w:t xml:space="preserve">, при якому </w:t>
      </w:r>
      <w:r w:rsidRPr="008557CB">
        <w:rPr>
          <w:position w:val="-24"/>
          <w:sz w:val="28"/>
          <w:szCs w:val="28"/>
        </w:rPr>
        <w:object w:dxaOrig="900" w:dyaOrig="620">
          <v:shape id="_x0000_i1564" type="#_x0000_t75" style="width:45.2pt;height:31pt" o:ole="">
            <v:imagedata r:id="rId965" o:title=""/>
          </v:shape>
          <o:OLEObject Type="Embed" ProgID="Equation.3" ShapeID="_x0000_i1564" DrawAspect="Content" ObjectID="_1616420500" r:id="rId966"/>
        </w:object>
      </w:r>
      <w:r w:rsidRPr="008557CB">
        <w:rPr>
          <w:sz w:val="28"/>
          <w:szCs w:val="28"/>
        </w:rPr>
        <w:t xml:space="preserve">; </w:t>
      </w:r>
      <w:r w:rsidRPr="008557CB">
        <w:rPr>
          <w:position w:val="-10"/>
          <w:sz w:val="28"/>
          <w:szCs w:val="28"/>
        </w:rPr>
        <w:object w:dxaOrig="480" w:dyaOrig="340">
          <v:shape id="_x0000_i1565" type="#_x0000_t75" style="width:24.3pt;height:16.75pt" o:ole="">
            <v:imagedata r:id="rId967" o:title=""/>
          </v:shape>
          <o:OLEObject Type="Embed" ProgID="Equation.3" ShapeID="_x0000_i1565" DrawAspect="Content" ObjectID="_1616420501" r:id="rId968"/>
        </w:object>
      </w:r>
      <w:r w:rsidR="00BA219A" w:rsidRPr="008557CB">
        <w:rPr>
          <w:sz w:val="28"/>
          <w:szCs w:val="28"/>
        </w:rPr>
        <w:t xml:space="preserve"> (див.</w:t>
      </w:r>
      <w:r w:rsidRPr="008557CB">
        <w:rPr>
          <w:sz w:val="28"/>
          <w:szCs w:val="28"/>
        </w:rPr>
        <w:t xml:space="preserve"> у додатку</w:t>
      </w:r>
      <w:r w:rsidR="00AC3532" w:rsidRPr="008557CB">
        <w:rPr>
          <w:sz w:val="28"/>
          <w:szCs w:val="28"/>
          <w:lang w:val="en-US"/>
        </w:rPr>
        <w:t>A</w:t>
      </w:r>
      <w:r w:rsidR="00BA219A" w:rsidRPr="008557CB">
        <w:rPr>
          <w:sz w:val="28"/>
          <w:szCs w:val="28"/>
        </w:rPr>
        <w:t>)</w:t>
      </w:r>
      <w:r w:rsidRPr="008557CB">
        <w:rPr>
          <w:sz w:val="28"/>
          <w:szCs w:val="28"/>
        </w:rPr>
        <w:t>.</w:t>
      </w:r>
    </w:p>
    <w:p w:rsidR="00B9722B" w:rsidRPr="008557CB" w:rsidRDefault="00B9722B" w:rsidP="008557CB">
      <w:pPr>
        <w:spacing w:line="360" w:lineRule="auto"/>
        <w:ind w:firstLine="748"/>
        <w:jc w:val="both"/>
        <w:rPr>
          <w:sz w:val="28"/>
          <w:szCs w:val="28"/>
        </w:rPr>
      </w:pPr>
      <w:r w:rsidRPr="008557CB">
        <w:rPr>
          <w:sz w:val="28"/>
          <w:szCs w:val="28"/>
        </w:rPr>
        <w:t>Якщо</w:t>
      </w:r>
      <w:r w:rsidRPr="008557CB">
        <w:rPr>
          <w:sz w:val="28"/>
          <w:szCs w:val="28"/>
          <w:lang w:val="en-US"/>
        </w:rPr>
        <w:sym w:font="Symbol" w:char="F064"/>
      </w:r>
      <w:r w:rsidRPr="008557CB">
        <w:rPr>
          <w:sz w:val="28"/>
          <w:szCs w:val="28"/>
        </w:rPr>
        <w:t xml:space="preserve"> невідоме і об’єм вибірки </w:t>
      </w:r>
      <w:r w:rsidRPr="008557CB">
        <w:rPr>
          <w:sz w:val="28"/>
          <w:szCs w:val="28"/>
          <w:lang w:val="en-US"/>
        </w:rPr>
        <w:t>n</w:t>
      </w:r>
      <w:r w:rsidRPr="008557CB">
        <w:rPr>
          <w:sz w:val="28"/>
          <w:szCs w:val="28"/>
          <w:lang w:val="ru-RU"/>
        </w:rPr>
        <w:t>&gt;30</w:t>
      </w:r>
      <w:r w:rsidRPr="008557CB">
        <w:rPr>
          <w:sz w:val="28"/>
          <w:szCs w:val="28"/>
        </w:rPr>
        <w:t>, то використовується довірчий інтервал:</w:t>
      </w:r>
    </w:p>
    <w:p w:rsidR="00B9722B" w:rsidRPr="008557CB" w:rsidRDefault="00AC3532" w:rsidP="008557CB">
      <w:pPr>
        <w:spacing w:line="360" w:lineRule="auto"/>
        <w:ind w:firstLine="748"/>
        <w:jc w:val="center"/>
        <w:rPr>
          <w:sz w:val="28"/>
          <w:szCs w:val="28"/>
        </w:rPr>
      </w:pPr>
      <w:r w:rsidRPr="008557CB">
        <w:rPr>
          <w:position w:val="-28"/>
          <w:sz w:val="28"/>
          <w:szCs w:val="28"/>
        </w:rPr>
        <w:object w:dxaOrig="2799" w:dyaOrig="660">
          <v:shape id="_x0000_i1566" type="#_x0000_t75" style="width:139.8pt;height:32.65pt" o:ole="">
            <v:imagedata r:id="rId969" o:title=""/>
          </v:shape>
          <o:OLEObject Type="Embed" ProgID="Equation.3" ShapeID="_x0000_i1566" DrawAspect="Content" ObjectID="_1616420502" r:id="rId970"/>
        </w:object>
      </w:r>
      <w:r w:rsidR="00B9722B" w:rsidRPr="008557CB">
        <w:rPr>
          <w:sz w:val="28"/>
          <w:szCs w:val="28"/>
        </w:rPr>
        <w:t>,</w:t>
      </w:r>
    </w:p>
    <w:p w:rsidR="00B9722B" w:rsidRPr="008557CB" w:rsidRDefault="00B9722B" w:rsidP="008557CB">
      <w:pPr>
        <w:spacing w:line="360" w:lineRule="auto"/>
        <w:ind w:firstLine="748"/>
        <w:rPr>
          <w:sz w:val="28"/>
          <w:szCs w:val="28"/>
        </w:rPr>
      </w:pPr>
      <w:r w:rsidRPr="008557CB">
        <w:rPr>
          <w:sz w:val="28"/>
          <w:szCs w:val="28"/>
        </w:rPr>
        <w:t xml:space="preserve">де </w:t>
      </w:r>
      <w:r w:rsidRPr="008557CB">
        <w:rPr>
          <w:sz w:val="28"/>
          <w:szCs w:val="28"/>
          <w:lang w:val="en-US"/>
        </w:rPr>
        <w:t>S</w:t>
      </w:r>
      <w:r w:rsidRPr="008557CB">
        <w:rPr>
          <w:sz w:val="28"/>
          <w:szCs w:val="28"/>
          <w:lang w:val="ru-RU"/>
        </w:rPr>
        <w:t xml:space="preserve"> – </w:t>
      </w:r>
      <w:r w:rsidRPr="008557CB">
        <w:rPr>
          <w:sz w:val="28"/>
          <w:szCs w:val="28"/>
        </w:rPr>
        <w:t>виправлене середньоквадратичне відхилення;</w:t>
      </w:r>
    </w:p>
    <w:p w:rsidR="00B9722B" w:rsidRPr="008557CB" w:rsidRDefault="00B9722B" w:rsidP="008557CB">
      <w:pPr>
        <w:spacing w:line="360" w:lineRule="auto"/>
        <w:ind w:firstLine="748"/>
        <w:rPr>
          <w:sz w:val="28"/>
          <w:szCs w:val="28"/>
        </w:rPr>
      </w:pPr>
      <w:r w:rsidRPr="008557CB">
        <w:rPr>
          <w:sz w:val="28"/>
          <w:szCs w:val="28"/>
          <w:lang w:val="en-US"/>
        </w:rPr>
        <w:t>t</w:t>
      </w:r>
      <w:r w:rsidR="00AC3532" w:rsidRPr="008557CB">
        <w:rPr>
          <w:sz w:val="28"/>
          <w:szCs w:val="28"/>
          <w:lang w:val="ru-RU"/>
        </w:rPr>
        <w:t>–</w:t>
      </w:r>
      <w:r w:rsidRPr="008557CB">
        <w:rPr>
          <w:sz w:val="28"/>
          <w:szCs w:val="28"/>
        </w:rPr>
        <w:t>знаходять за таблицями (в додатку</w:t>
      </w:r>
      <w:r w:rsidR="00AC3532" w:rsidRPr="008557CB">
        <w:rPr>
          <w:sz w:val="28"/>
          <w:szCs w:val="28"/>
          <w:lang w:val="en-US"/>
        </w:rPr>
        <w:t>A</w:t>
      </w:r>
      <w:r w:rsidRPr="008557CB">
        <w:rPr>
          <w:sz w:val="28"/>
          <w:szCs w:val="28"/>
        </w:rPr>
        <w:t>)</w:t>
      </w:r>
      <w:r w:rsidR="00AC3532" w:rsidRPr="008557CB">
        <w:rPr>
          <w:sz w:val="28"/>
          <w:szCs w:val="28"/>
        </w:rPr>
        <w:t xml:space="preserve">, яке дорівнює </w:t>
      </w:r>
      <w:r w:rsidR="001326CA" w:rsidRPr="008557CB">
        <w:rPr>
          <w:position w:val="-24"/>
          <w:sz w:val="28"/>
          <w:szCs w:val="28"/>
        </w:rPr>
        <w:object w:dxaOrig="240" w:dyaOrig="620">
          <v:shape id="_x0000_i1567" type="#_x0000_t75" style="width:12.55pt;height:31pt" o:ole="">
            <v:imagedata r:id="rId971" o:title=""/>
          </v:shape>
          <o:OLEObject Type="Embed" ProgID="Equation.3" ShapeID="_x0000_i1567" DrawAspect="Content" ObjectID="_1616420503" r:id="rId972"/>
        </w:object>
      </w:r>
      <w:r w:rsidR="001326CA" w:rsidRPr="008557CB">
        <w:rPr>
          <w:sz w:val="28"/>
          <w:szCs w:val="28"/>
        </w:rPr>
        <w:t>.</w:t>
      </w:r>
    </w:p>
    <w:p w:rsidR="00B9722B" w:rsidRPr="008557CB" w:rsidRDefault="00B9722B" w:rsidP="008557CB">
      <w:pPr>
        <w:spacing w:line="360" w:lineRule="auto"/>
        <w:ind w:firstLine="748"/>
        <w:jc w:val="both"/>
        <w:rPr>
          <w:sz w:val="28"/>
          <w:szCs w:val="28"/>
        </w:rPr>
      </w:pPr>
      <w:r w:rsidRPr="008557CB">
        <w:rPr>
          <w:sz w:val="28"/>
          <w:szCs w:val="28"/>
        </w:rPr>
        <w:t xml:space="preserve">Для оцінки середньоквадратичного відхилення </w:t>
      </w:r>
      <w:r w:rsidRPr="008557CB">
        <w:rPr>
          <w:sz w:val="28"/>
          <w:szCs w:val="28"/>
        </w:rPr>
        <w:sym w:font="Symbol" w:char="F064"/>
      </w:r>
      <w:r w:rsidRPr="008557CB">
        <w:rPr>
          <w:sz w:val="28"/>
          <w:szCs w:val="28"/>
        </w:rPr>
        <w:t xml:space="preserve"> нормально розподіленої кількісної ознаки </w:t>
      </w:r>
      <w:r w:rsidRPr="008557CB">
        <w:rPr>
          <w:i/>
          <w:sz w:val="28"/>
          <w:szCs w:val="28"/>
        </w:rPr>
        <w:sym w:font="Symbol" w:char="F063"/>
      </w:r>
      <w:r w:rsidRPr="008557CB">
        <w:rPr>
          <w:sz w:val="28"/>
          <w:szCs w:val="28"/>
        </w:rPr>
        <w:t xml:space="preserve"> з надійністю </w:t>
      </w:r>
      <w:r w:rsidRPr="008557CB">
        <w:rPr>
          <w:sz w:val="28"/>
          <w:szCs w:val="28"/>
        </w:rPr>
        <w:sym w:font="Symbol" w:char="F067"/>
      </w:r>
      <w:r w:rsidRPr="008557CB">
        <w:rPr>
          <w:sz w:val="28"/>
          <w:szCs w:val="28"/>
        </w:rPr>
        <w:t xml:space="preserve"> за виправленим вибірковим середньоквадратичним відхиленням </w:t>
      </w:r>
      <w:r w:rsidRPr="008557CB">
        <w:rPr>
          <w:sz w:val="28"/>
          <w:szCs w:val="28"/>
          <w:lang w:val="en-US"/>
        </w:rPr>
        <w:t>S</w:t>
      </w:r>
      <w:r w:rsidRPr="008557CB">
        <w:rPr>
          <w:sz w:val="28"/>
          <w:szCs w:val="28"/>
        </w:rPr>
        <w:t>використовуються довірчі інтервали:</w:t>
      </w:r>
    </w:p>
    <w:p w:rsidR="00B9722B" w:rsidRPr="008557CB" w:rsidRDefault="00B9722B" w:rsidP="008557CB">
      <w:pPr>
        <w:spacing w:line="360" w:lineRule="auto"/>
        <w:ind w:firstLine="748"/>
        <w:rPr>
          <w:sz w:val="28"/>
          <w:szCs w:val="28"/>
        </w:rPr>
      </w:pPr>
      <w:r w:rsidRPr="008557CB">
        <w:rPr>
          <w:position w:val="-10"/>
          <w:sz w:val="28"/>
          <w:szCs w:val="28"/>
        </w:rPr>
        <w:object w:dxaOrig="2200" w:dyaOrig="340">
          <v:shape id="_x0000_i1568" type="#_x0000_t75" style="width:109.65pt;height:16.75pt" o:ole="">
            <v:imagedata r:id="rId973" o:title=""/>
          </v:shape>
          <o:OLEObject Type="Embed" ProgID="Equation.3" ShapeID="_x0000_i1568" DrawAspect="Content" ObjectID="_1616420504" r:id="rId974"/>
        </w:object>
      </w:r>
      <w:r w:rsidRPr="008557CB">
        <w:rPr>
          <w:sz w:val="28"/>
          <w:szCs w:val="28"/>
        </w:rPr>
        <w:tab/>
      </w:r>
      <w:r w:rsidRPr="008557CB">
        <w:rPr>
          <w:sz w:val="28"/>
          <w:szCs w:val="28"/>
        </w:rPr>
        <w:tab/>
        <w:t xml:space="preserve">(якщо </w:t>
      </w:r>
      <w:r w:rsidRPr="008557CB">
        <w:rPr>
          <w:sz w:val="28"/>
          <w:szCs w:val="28"/>
          <w:lang w:val="en-US"/>
        </w:rPr>
        <w:t>q</w:t>
      </w:r>
      <w:r w:rsidRPr="008557CB">
        <w:rPr>
          <w:sz w:val="28"/>
          <w:szCs w:val="28"/>
        </w:rPr>
        <w:t>&lt;1)</w:t>
      </w:r>
    </w:p>
    <w:p w:rsidR="00B9722B" w:rsidRPr="008557CB" w:rsidRDefault="00B9722B" w:rsidP="008557CB">
      <w:pPr>
        <w:spacing w:line="360" w:lineRule="auto"/>
        <w:ind w:firstLine="748"/>
        <w:rPr>
          <w:sz w:val="28"/>
          <w:szCs w:val="28"/>
        </w:rPr>
      </w:pPr>
      <w:r w:rsidRPr="008557CB">
        <w:rPr>
          <w:position w:val="-10"/>
          <w:sz w:val="28"/>
          <w:szCs w:val="28"/>
          <w:lang w:val="en-US"/>
        </w:rPr>
        <w:object w:dxaOrig="1579" w:dyaOrig="320">
          <v:shape id="_x0000_i1569" type="#_x0000_t75" style="width:78.7pt;height:15.9pt" o:ole="">
            <v:imagedata r:id="rId975" o:title=""/>
          </v:shape>
          <o:OLEObject Type="Embed" ProgID="Equation.3" ShapeID="_x0000_i1569" DrawAspect="Content" ObjectID="_1616420505" r:id="rId976"/>
        </w:object>
      </w:r>
      <w:r w:rsidRPr="008557CB">
        <w:rPr>
          <w:sz w:val="28"/>
          <w:szCs w:val="28"/>
        </w:rPr>
        <w:tab/>
      </w:r>
      <w:r w:rsidRPr="008557CB">
        <w:rPr>
          <w:sz w:val="28"/>
          <w:szCs w:val="28"/>
        </w:rPr>
        <w:tab/>
      </w:r>
      <w:r w:rsidRPr="008557CB">
        <w:rPr>
          <w:sz w:val="28"/>
          <w:szCs w:val="28"/>
        </w:rPr>
        <w:tab/>
        <w:t xml:space="preserve">(якщо </w:t>
      </w:r>
      <w:r w:rsidRPr="008557CB">
        <w:rPr>
          <w:sz w:val="28"/>
          <w:szCs w:val="28"/>
          <w:lang w:val="en-US"/>
        </w:rPr>
        <w:t>q</w:t>
      </w:r>
      <w:r w:rsidRPr="008557CB">
        <w:rPr>
          <w:sz w:val="28"/>
          <w:szCs w:val="28"/>
        </w:rPr>
        <w:t>&gt;1)</w:t>
      </w:r>
      <w:r w:rsidR="001326CA" w:rsidRPr="008557CB">
        <w:rPr>
          <w:sz w:val="28"/>
          <w:szCs w:val="28"/>
        </w:rPr>
        <w:t>.</w:t>
      </w:r>
    </w:p>
    <w:p w:rsidR="00B9722B" w:rsidRPr="008557CB" w:rsidRDefault="008557CB" w:rsidP="008557CB">
      <w:pPr>
        <w:spacing w:line="360" w:lineRule="auto"/>
        <w:ind w:firstLine="748"/>
        <w:jc w:val="center"/>
        <w:rPr>
          <w:b/>
          <w:sz w:val="28"/>
          <w:szCs w:val="28"/>
          <w:u w:val="single"/>
        </w:rPr>
      </w:pPr>
      <w:r>
        <w:rPr>
          <w:sz w:val="28"/>
          <w:szCs w:val="28"/>
        </w:rPr>
        <w:br w:type="page"/>
      </w:r>
      <w:r w:rsidR="00B9722B" w:rsidRPr="008557CB">
        <w:rPr>
          <w:b/>
          <w:sz w:val="28"/>
          <w:szCs w:val="28"/>
          <w:u w:val="single"/>
        </w:rPr>
        <w:lastRenderedPageBreak/>
        <w:t>Розв’язок типових задач</w:t>
      </w:r>
    </w:p>
    <w:p w:rsidR="00B9722B" w:rsidRPr="008557CB" w:rsidRDefault="00B9722B" w:rsidP="008557CB">
      <w:pPr>
        <w:spacing w:line="360" w:lineRule="auto"/>
        <w:ind w:firstLine="748"/>
        <w:jc w:val="center"/>
        <w:rPr>
          <w:b/>
          <w:sz w:val="28"/>
          <w:szCs w:val="28"/>
          <w:u w:val="single"/>
        </w:rPr>
      </w:pPr>
    </w:p>
    <w:p w:rsidR="00B9722B" w:rsidRPr="008557CB" w:rsidRDefault="00E107AF" w:rsidP="008557CB">
      <w:pPr>
        <w:spacing w:line="360" w:lineRule="auto"/>
        <w:ind w:firstLine="748"/>
        <w:jc w:val="both"/>
        <w:rPr>
          <w:i/>
          <w:sz w:val="28"/>
          <w:szCs w:val="28"/>
        </w:rPr>
      </w:pPr>
      <w:r w:rsidRPr="008557CB">
        <w:rPr>
          <w:i/>
          <w:sz w:val="28"/>
          <w:szCs w:val="28"/>
        </w:rPr>
        <w:t>Приклад</w:t>
      </w:r>
      <w:r w:rsidR="00B9722B" w:rsidRPr="008557CB">
        <w:rPr>
          <w:i/>
          <w:sz w:val="28"/>
          <w:szCs w:val="28"/>
        </w:rPr>
        <w:t xml:space="preserve"> 15.1.</w:t>
      </w:r>
      <w:r w:rsidR="00B9722B" w:rsidRPr="008557CB">
        <w:rPr>
          <w:sz w:val="28"/>
          <w:szCs w:val="28"/>
        </w:rPr>
        <w:t xml:space="preserve"> Знайти довірчий інтервал для оцінки з надійністю 0,95 невідомого математичного сподівання </w:t>
      </w:r>
      <w:r w:rsidR="00B9722B" w:rsidRPr="008557CB">
        <w:rPr>
          <w:sz w:val="28"/>
          <w:szCs w:val="28"/>
        </w:rPr>
        <w:sym w:font="Symbol" w:char="F061"/>
      </w:r>
      <w:r w:rsidR="00B9722B" w:rsidRPr="008557CB">
        <w:rPr>
          <w:sz w:val="28"/>
          <w:szCs w:val="28"/>
        </w:rPr>
        <w:t xml:space="preserve"> нормально розподіленої ознаки </w:t>
      </w:r>
      <w:r w:rsidR="001326CA" w:rsidRPr="008557CB">
        <w:rPr>
          <w:i/>
          <w:sz w:val="28"/>
          <w:szCs w:val="28"/>
        </w:rPr>
        <w:t>х</w:t>
      </w:r>
      <w:r w:rsidR="00B9722B" w:rsidRPr="008557CB">
        <w:rPr>
          <w:sz w:val="28"/>
          <w:szCs w:val="28"/>
        </w:rPr>
        <w:t xml:space="preserve"> генеральної сукупності, якщо дано генеральне середнє квадратичне відхилення </w:t>
      </w:r>
      <w:r w:rsidR="0007785C" w:rsidRPr="008557CB">
        <w:rPr>
          <w:sz w:val="28"/>
          <w:szCs w:val="28"/>
        </w:rPr>
        <w:sym w:font="Symbol" w:char="F073"/>
      </w:r>
      <w:r w:rsidR="00B9722B" w:rsidRPr="008557CB">
        <w:rPr>
          <w:sz w:val="28"/>
          <w:szCs w:val="28"/>
        </w:rPr>
        <w:t xml:space="preserve">=5, вибіркова середня </w:t>
      </w:r>
      <w:r w:rsidR="00DA78BB" w:rsidRPr="008557CB">
        <w:rPr>
          <w:position w:val="-10"/>
          <w:sz w:val="28"/>
          <w:szCs w:val="28"/>
        </w:rPr>
        <w:object w:dxaOrig="300" w:dyaOrig="380">
          <v:shape id="_x0000_i1570" type="#_x0000_t75" style="width:15.05pt;height:19.25pt" o:ole="">
            <v:imagedata r:id="rId977" o:title=""/>
          </v:shape>
          <o:OLEObject Type="Embed" ProgID="Equation.3" ShapeID="_x0000_i1570" DrawAspect="Content" ObjectID="_1616420506" r:id="rId978"/>
        </w:object>
      </w:r>
      <w:r w:rsidR="00B9722B" w:rsidRPr="008557CB">
        <w:rPr>
          <w:sz w:val="28"/>
          <w:szCs w:val="28"/>
        </w:rPr>
        <w:t xml:space="preserve"> = 14, об’єм вибірки </w:t>
      </w:r>
      <w:r w:rsidR="00B9722B" w:rsidRPr="008557CB">
        <w:rPr>
          <w:sz w:val="28"/>
          <w:szCs w:val="28"/>
          <w:lang w:val="en-US"/>
        </w:rPr>
        <w:t>n</w:t>
      </w:r>
      <w:r w:rsidR="00B9722B" w:rsidRPr="008557CB">
        <w:rPr>
          <w:sz w:val="28"/>
          <w:szCs w:val="28"/>
          <w:lang w:val="ru-RU"/>
        </w:rPr>
        <w:t xml:space="preserve"> = </w:t>
      </w:r>
      <w:r w:rsidR="00B9722B" w:rsidRPr="008557CB">
        <w:rPr>
          <w:sz w:val="28"/>
          <w:szCs w:val="28"/>
        </w:rPr>
        <w:t>25.</w:t>
      </w:r>
    </w:p>
    <w:p w:rsidR="00B9722B" w:rsidRPr="008557CB" w:rsidRDefault="00B9722B" w:rsidP="008557CB">
      <w:pPr>
        <w:spacing w:line="360" w:lineRule="auto"/>
        <w:ind w:firstLine="748"/>
        <w:jc w:val="both"/>
        <w:rPr>
          <w:sz w:val="28"/>
          <w:szCs w:val="28"/>
        </w:rPr>
      </w:pPr>
      <w:r w:rsidRPr="008557CB">
        <w:rPr>
          <w:i/>
          <w:sz w:val="28"/>
          <w:szCs w:val="28"/>
        </w:rPr>
        <w:t xml:space="preserve">Розв’язок. </w:t>
      </w:r>
      <w:r w:rsidRPr="008557CB">
        <w:rPr>
          <w:sz w:val="28"/>
          <w:szCs w:val="28"/>
        </w:rPr>
        <w:t xml:space="preserve">Потрібно знайти довірчий інтервал </w:t>
      </w:r>
      <w:r w:rsidR="00DA78BB" w:rsidRPr="008557CB">
        <w:rPr>
          <w:position w:val="-28"/>
          <w:sz w:val="28"/>
          <w:szCs w:val="28"/>
        </w:rPr>
        <w:object w:dxaOrig="2540" w:dyaOrig="660">
          <v:shape id="_x0000_i1571" type="#_x0000_t75" style="width:126.4pt;height:32.65pt" o:ole="">
            <v:imagedata r:id="rId979" o:title=""/>
          </v:shape>
          <o:OLEObject Type="Embed" ProgID="Equation.3" ShapeID="_x0000_i1571" DrawAspect="Content" ObjectID="_1616420507" r:id="rId980"/>
        </w:object>
      </w:r>
      <w:r w:rsidR="00024FE8" w:rsidRPr="008557CB">
        <w:rPr>
          <w:sz w:val="28"/>
          <w:szCs w:val="28"/>
        </w:rPr>
        <w:t xml:space="preserve">. </w:t>
      </w:r>
      <w:r w:rsidRPr="008557CB">
        <w:rPr>
          <w:sz w:val="28"/>
          <w:szCs w:val="28"/>
        </w:rPr>
        <w:t xml:space="preserve">Нам </w:t>
      </w:r>
      <w:r w:rsidR="00024FE8" w:rsidRPr="008557CB">
        <w:rPr>
          <w:sz w:val="28"/>
          <w:szCs w:val="28"/>
        </w:rPr>
        <w:t xml:space="preserve">відомі </w:t>
      </w:r>
      <w:r w:rsidRPr="008557CB">
        <w:rPr>
          <w:sz w:val="28"/>
          <w:szCs w:val="28"/>
        </w:rPr>
        <w:t xml:space="preserve">всі величини, крім </w:t>
      </w:r>
      <w:r w:rsidRPr="008557CB">
        <w:rPr>
          <w:sz w:val="28"/>
          <w:szCs w:val="28"/>
          <w:lang w:val="en-US"/>
        </w:rPr>
        <w:t>t</w:t>
      </w:r>
      <w:r w:rsidRPr="008557CB">
        <w:rPr>
          <w:sz w:val="28"/>
          <w:szCs w:val="28"/>
        </w:rPr>
        <w:t xml:space="preserve">. Знайдемо </w:t>
      </w:r>
      <w:r w:rsidRPr="008557CB">
        <w:rPr>
          <w:sz w:val="28"/>
          <w:szCs w:val="28"/>
          <w:lang w:val="en-US"/>
        </w:rPr>
        <w:t>t</w:t>
      </w:r>
      <w:r w:rsidRPr="008557CB">
        <w:rPr>
          <w:sz w:val="28"/>
          <w:szCs w:val="28"/>
        </w:rPr>
        <w:t>. Із співвідношення 2Ф(</w:t>
      </w:r>
      <w:r w:rsidRPr="008557CB">
        <w:rPr>
          <w:sz w:val="28"/>
          <w:szCs w:val="28"/>
          <w:lang w:val="en-US"/>
        </w:rPr>
        <w:t>t</w:t>
      </w:r>
      <w:r w:rsidRPr="008557CB">
        <w:rPr>
          <w:sz w:val="28"/>
          <w:szCs w:val="28"/>
        </w:rPr>
        <w:t>) = 0,95 маємо Ф(</w:t>
      </w:r>
      <w:r w:rsidRPr="008557CB">
        <w:rPr>
          <w:sz w:val="28"/>
          <w:szCs w:val="28"/>
          <w:lang w:val="en-US"/>
        </w:rPr>
        <w:t>t</w:t>
      </w:r>
      <w:r w:rsidRPr="008557CB">
        <w:rPr>
          <w:sz w:val="28"/>
          <w:szCs w:val="28"/>
        </w:rPr>
        <w:t xml:space="preserve">) =0,475. За таблицею (додаток) знаходимо </w:t>
      </w:r>
      <w:r w:rsidRPr="008557CB">
        <w:rPr>
          <w:sz w:val="28"/>
          <w:szCs w:val="28"/>
          <w:lang w:val="en-US"/>
        </w:rPr>
        <w:t>t</w:t>
      </w:r>
      <w:r w:rsidRPr="008557CB">
        <w:rPr>
          <w:sz w:val="28"/>
          <w:szCs w:val="28"/>
        </w:rPr>
        <w:t xml:space="preserve"> = 1,96. Підставивши </w:t>
      </w:r>
      <w:r w:rsidRPr="008557CB">
        <w:rPr>
          <w:sz w:val="28"/>
          <w:szCs w:val="28"/>
          <w:lang w:val="en-US"/>
        </w:rPr>
        <w:t>t</w:t>
      </w:r>
      <w:r w:rsidRPr="008557CB">
        <w:rPr>
          <w:sz w:val="28"/>
          <w:szCs w:val="28"/>
        </w:rPr>
        <w:t xml:space="preserve"> = 1,96, </w:t>
      </w:r>
      <w:r w:rsidR="0076035F" w:rsidRPr="008557CB">
        <w:rPr>
          <w:position w:val="-10"/>
          <w:sz w:val="28"/>
          <w:szCs w:val="28"/>
        </w:rPr>
        <w:object w:dxaOrig="300" w:dyaOrig="380">
          <v:shape id="_x0000_i1572" type="#_x0000_t75" style="width:15.05pt;height:19.25pt" o:ole="">
            <v:imagedata r:id="rId981" o:title=""/>
          </v:shape>
          <o:OLEObject Type="Embed" ProgID="Equation.3" ShapeID="_x0000_i1572" DrawAspect="Content" ObjectID="_1616420508" r:id="rId982"/>
        </w:object>
      </w:r>
      <w:r w:rsidRPr="008557CB">
        <w:rPr>
          <w:sz w:val="28"/>
          <w:szCs w:val="28"/>
        </w:rPr>
        <w:t xml:space="preserve"> = 14, </w:t>
      </w:r>
      <w:r w:rsidRPr="008557CB">
        <w:rPr>
          <w:sz w:val="28"/>
          <w:szCs w:val="28"/>
        </w:rPr>
        <w:sym w:font="Symbol" w:char="F073"/>
      </w:r>
      <w:r w:rsidRPr="008557CB">
        <w:rPr>
          <w:sz w:val="28"/>
          <w:szCs w:val="28"/>
        </w:rPr>
        <w:t xml:space="preserve"> = 5, </w:t>
      </w:r>
      <w:r w:rsidRPr="008557CB">
        <w:rPr>
          <w:sz w:val="28"/>
          <w:szCs w:val="28"/>
          <w:lang w:val="en-US"/>
        </w:rPr>
        <w:t>n</w:t>
      </w:r>
      <w:r w:rsidRPr="008557CB">
        <w:rPr>
          <w:sz w:val="28"/>
          <w:szCs w:val="28"/>
          <w:lang w:val="ru-RU"/>
        </w:rPr>
        <w:t>=</w:t>
      </w:r>
      <w:r w:rsidRPr="008557CB">
        <w:rPr>
          <w:sz w:val="28"/>
          <w:szCs w:val="28"/>
        </w:rPr>
        <w:t>25 в формулу, отримаємо шуканий довірчий інтервал: 12,04</w:t>
      </w:r>
      <w:r w:rsidRPr="008557CB">
        <w:rPr>
          <w:sz w:val="28"/>
          <w:szCs w:val="28"/>
        </w:rPr>
        <w:sym w:font="Symbol" w:char="F03C"/>
      </w:r>
      <w:r w:rsidRPr="008557CB">
        <w:rPr>
          <w:i/>
          <w:sz w:val="28"/>
          <w:szCs w:val="28"/>
        </w:rPr>
        <w:t>а</w:t>
      </w:r>
      <w:r w:rsidRPr="008557CB">
        <w:rPr>
          <w:sz w:val="28"/>
          <w:szCs w:val="28"/>
        </w:rPr>
        <w:sym w:font="Symbol" w:char="F03C"/>
      </w:r>
      <w:r w:rsidRPr="008557CB">
        <w:rPr>
          <w:sz w:val="28"/>
          <w:szCs w:val="28"/>
        </w:rPr>
        <w:t>15,96.</w:t>
      </w:r>
    </w:p>
    <w:p w:rsidR="00B9722B" w:rsidRPr="008557CB" w:rsidRDefault="00E107AF" w:rsidP="008557CB">
      <w:pPr>
        <w:spacing w:line="360" w:lineRule="auto"/>
        <w:ind w:firstLine="748"/>
        <w:jc w:val="both"/>
        <w:rPr>
          <w:sz w:val="28"/>
          <w:szCs w:val="28"/>
        </w:rPr>
      </w:pPr>
      <w:r w:rsidRPr="008557CB">
        <w:rPr>
          <w:i/>
          <w:sz w:val="28"/>
          <w:szCs w:val="28"/>
        </w:rPr>
        <w:t>Приклад</w:t>
      </w:r>
      <w:r w:rsidR="00B9722B" w:rsidRPr="008557CB">
        <w:rPr>
          <w:i/>
          <w:sz w:val="28"/>
          <w:szCs w:val="28"/>
        </w:rPr>
        <w:t xml:space="preserve"> 15.2.</w:t>
      </w:r>
      <w:r w:rsidR="00B9722B" w:rsidRPr="008557CB">
        <w:rPr>
          <w:sz w:val="28"/>
          <w:szCs w:val="28"/>
        </w:rPr>
        <w:t xml:space="preserve"> Знайти мінімальний об’єм вибірки, при якому з надійністю 0,975 точність оцінки математичного сподівання </w:t>
      </w:r>
      <w:r w:rsidR="00B9722B" w:rsidRPr="008557CB">
        <w:rPr>
          <w:sz w:val="28"/>
          <w:szCs w:val="28"/>
        </w:rPr>
        <w:sym w:font="Symbol" w:char="F061"/>
      </w:r>
      <w:r w:rsidR="00B9722B" w:rsidRPr="008557CB">
        <w:rPr>
          <w:sz w:val="28"/>
          <w:szCs w:val="28"/>
        </w:rPr>
        <w:t xml:space="preserve"> генеральної сукупності за вибірковою середньою буде дорівнювати </w:t>
      </w:r>
      <w:r w:rsidR="00B9722B" w:rsidRPr="008557CB">
        <w:rPr>
          <w:sz w:val="28"/>
          <w:szCs w:val="28"/>
        </w:rPr>
        <w:sym w:font="Symbol" w:char="F064"/>
      </w:r>
      <w:r w:rsidR="00B9722B" w:rsidRPr="008557CB">
        <w:rPr>
          <w:sz w:val="28"/>
          <w:szCs w:val="28"/>
        </w:rPr>
        <w:t xml:space="preserve"> = 0,3, якщо відомо середнє квадратичне відхилення </w:t>
      </w:r>
      <w:r w:rsidR="00B9722B" w:rsidRPr="008557CB">
        <w:rPr>
          <w:sz w:val="28"/>
          <w:szCs w:val="28"/>
        </w:rPr>
        <w:sym w:font="Symbol" w:char="F073"/>
      </w:r>
      <w:r w:rsidR="00B9722B" w:rsidRPr="008557CB">
        <w:rPr>
          <w:sz w:val="28"/>
          <w:szCs w:val="28"/>
        </w:rPr>
        <w:t xml:space="preserve"> = 1,2 нормально розподіленої генеральної сукупності.</w:t>
      </w:r>
    </w:p>
    <w:p w:rsidR="00B9722B" w:rsidRPr="008557CB" w:rsidRDefault="00B9722B" w:rsidP="008557CB">
      <w:pPr>
        <w:spacing w:line="360" w:lineRule="auto"/>
        <w:ind w:firstLine="748"/>
        <w:jc w:val="both"/>
        <w:rPr>
          <w:sz w:val="28"/>
          <w:szCs w:val="28"/>
        </w:rPr>
      </w:pPr>
      <w:r w:rsidRPr="008557CB">
        <w:rPr>
          <w:i/>
          <w:sz w:val="28"/>
          <w:szCs w:val="28"/>
        </w:rPr>
        <w:t xml:space="preserve">Розв’язок. </w:t>
      </w:r>
      <w:r w:rsidRPr="008557CB">
        <w:rPr>
          <w:sz w:val="28"/>
          <w:szCs w:val="28"/>
        </w:rPr>
        <w:t>Скористаємося формулою, яка визначає точність оцінки математичного сподівання генеральної сукупності за вибірковою середньою:</w:t>
      </w:r>
    </w:p>
    <w:p w:rsidR="00B9722B" w:rsidRPr="008557CB" w:rsidRDefault="00B9722B" w:rsidP="008557CB">
      <w:pPr>
        <w:spacing w:line="360" w:lineRule="auto"/>
        <w:ind w:firstLine="748"/>
        <w:jc w:val="center"/>
        <w:rPr>
          <w:sz w:val="28"/>
          <w:szCs w:val="28"/>
        </w:rPr>
      </w:pPr>
      <w:r w:rsidRPr="008557CB">
        <w:rPr>
          <w:position w:val="-28"/>
          <w:sz w:val="28"/>
          <w:szCs w:val="28"/>
        </w:rPr>
        <w:object w:dxaOrig="920" w:dyaOrig="660">
          <v:shape id="_x0000_i1573" type="#_x0000_t75" style="width:46.9pt;height:32.65pt" o:ole="">
            <v:imagedata r:id="rId983" o:title=""/>
          </v:shape>
          <o:OLEObject Type="Embed" ProgID="Equation.3" ShapeID="_x0000_i1573" DrawAspect="Content" ObjectID="_1616420509" r:id="rId984"/>
        </w:object>
      </w:r>
      <w:r w:rsidRPr="008557CB">
        <w:rPr>
          <w:sz w:val="28"/>
          <w:szCs w:val="28"/>
        </w:rPr>
        <w:t>.</w:t>
      </w:r>
    </w:p>
    <w:p w:rsidR="00B9722B" w:rsidRPr="008557CB" w:rsidRDefault="00B9722B" w:rsidP="008557CB">
      <w:pPr>
        <w:spacing w:line="360" w:lineRule="auto"/>
        <w:ind w:firstLine="748"/>
        <w:rPr>
          <w:sz w:val="28"/>
          <w:szCs w:val="28"/>
        </w:rPr>
      </w:pPr>
      <w:r w:rsidRPr="008557CB">
        <w:rPr>
          <w:sz w:val="28"/>
          <w:szCs w:val="28"/>
        </w:rPr>
        <w:t>Звідси:</w:t>
      </w:r>
      <w:r w:rsidRPr="008557CB">
        <w:rPr>
          <w:sz w:val="28"/>
          <w:szCs w:val="28"/>
        </w:rPr>
        <w:tab/>
      </w:r>
      <w:r w:rsidRPr="008557CB">
        <w:rPr>
          <w:position w:val="-26"/>
          <w:sz w:val="28"/>
          <w:szCs w:val="28"/>
        </w:rPr>
        <w:object w:dxaOrig="960" w:dyaOrig="680">
          <v:shape id="_x0000_i1574" type="#_x0000_t75" style="width:47.7pt;height:34.35pt" o:ole="">
            <v:imagedata r:id="rId985" o:title=""/>
          </v:shape>
          <o:OLEObject Type="Embed" ProgID="Equation.3" ShapeID="_x0000_i1574" DrawAspect="Content" ObjectID="_1616420510" r:id="rId986"/>
        </w:object>
      </w:r>
      <w:r w:rsidRPr="008557CB">
        <w:rPr>
          <w:sz w:val="28"/>
          <w:szCs w:val="28"/>
        </w:rPr>
        <w:t>.</w:t>
      </w:r>
    </w:p>
    <w:p w:rsidR="008557CB" w:rsidRDefault="00B9722B" w:rsidP="008557CB">
      <w:pPr>
        <w:spacing w:line="360" w:lineRule="auto"/>
        <w:ind w:firstLine="748"/>
        <w:jc w:val="both"/>
        <w:rPr>
          <w:sz w:val="28"/>
          <w:szCs w:val="28"/>
        </w:rPr>
      </w:pPr>
      <w:r w:rsidRPr="008557CB">
        <w:rPr>
          <w:sz w:val="28"/>
          <w:szCs w:val="28"/>
        </w:rPr>
        <w:t xml:space="preserve">За умовою </w:t>
      </w:r>
      <w:r w:rsidRPr="008557CB">
        <w:rPr>
          <w:sz w:val="28"/>
          <w:szCs w:val="28"/>
        </w:rPr>
        <w:sym w:font="Symbol" w:char="F067"/>
      </w:r>
      <w:r w:rsidRPr="008557CB">
        <w:rPr>
          <w:sz w:val="28"/>
          <w:szCs w:val="28"/>
        </w:rPr>
        <w:t xml:space="preserve"> = 0,975 або 2Ф(</w:t>
      </w:r>
      <w:r w:rsidRPr="008557CB">
        <w:rPr>
          <w:sz w:val="28"/>
          <w:szCs w:val="28"/>
          <w:lang w:val="en-US"/>
        </w:rPr>
        <w:t>t</w:t>
      </w:r>
      <w:r w:rsidRPr="008557CB">
        <w:rPr>
          <w:sz w:val="28"/>
          <w:szCs w:val="28"/>
        </w:rPr>
        <w:t>)</w:t>
      </w:r>
      <w:r w:rsidRPr="008557CB">
        <w:rPr>
          <w:sz w:val="28"/>
          <w:szCs w:val="28"/>
          <w:lang w:val="ru-RU"/>
        </w:rPr>
        <w:t xml:space="preserve"> = </w:t>
      </w:r>
      <w:r w:rsidRPr="008557CB">
        <w:rPr>
          <w:sz w:val="28"/>
          <w:szCs w:val="28"/>
        </w:rPr>
        <w:t>0,975. Тоді Ф(</w:t>
      </w:r>
      <w:r w:rsidRPr="008557CB">
        <w:rPr>
          <w:sz w:val="28"/>
          <w:szCs w:val="28"/>
          <w:lang w:val="en-US"/>
        </w:rPr>
        <w:t>t</w:t>
      </w:r>
      <w:r w:rsidRPr="008557CB">
        <w:rPr>
          <w:sz w:val="28"/>
          <w:szCs w:val="28"/>
        </w:rPr>
        <w:t xml:space="preserve">) = 0,4875. За таблицею знайдемо </w:t>
      </w:r>
      <w:r w:rsidRPr="008557CB">
        <w:rPr>
          <w:sz w:val="28"/>
          <w:szCs w:val="28"/>
          <w:lang w:val="en-US"/>
        </w:rPr>
        <w:t>t</w:t>
      </w:r>
      <w:r w:rsidRPr="008557CB">
        <w:rPr>
          <w:sz w:val="28"/>
          <w:szCs w:val="28"/>
        </w:rPr>
        <w:t xml:space="preserve"> = 2,24. Підставивши </w:t>
      </w:r>
      <w:r w:rsidRPr="008557CB">
        <w:rPr>
          <w:sz w:val="28"/>
          <w:szCs w:val="28"/>
          <w:lang w:val="en-US"/>
        </w:rPr>
        <w:t>t</w:t>
      </w:r>
      <w:r w:rsidRPr="008557CB">
        <w:rPr>
          <w:sz w:val="28"/>
          <w:szCs w:val="28"/>
        </w:rPr>
        <w:t xml:space="preserve"> = 2,24, </w:t>
      </w:r>
      <w:r w:rsidRPr="008557CB">
        <w:rPr>
          <w:sz w:val="28"/>
          <w:szCs w:val="28"/>
        </w:rPr>
        <w:sym w:font="Symbol" w:char="F073"/>
      </w:r>
      <w:r w:rsidRPr="008557CB">
        <w:rPr>
          <w:sz w:val="28"/>
          <w:szCs w:val="28"/>
        </w:rPr>
        <w:t xml:space="preserve"> = 1,2 і </w:t>
      </w:r>
      <w:r w:rsidRPr="008557CB">
        <w:rPr>
          <w:sz w:val="28"/>
          <w:szCs w:val="28"/>
        </w:rPr>
        <w:sym w:font="Symbol" w:char="F064"/>
      </w:r>
      <w:r w:rsidRPr="008557CB">
        <w:rPr>
          <w:sz w:val="28"/>
          <w:szCs w:val="28"/>
        </w:rPr>
        <w:t xml:space="preserve"> = 0,2 у формулу, отримаємо шуканий об’єм вибірки </w:t>
      </w:r>
      <w:r w:rsidRPr="008557CB">
        <w:rPr>
          <w:sz w:val="28"/>
          <w:szCs w:val="28"/>
          <w:lang w:val="en-US"/>
        </w:rPr>
        <w:t>n</w:t>
      </w:r>
      <w:r w:rsidRPr="008557CB">
        <w:rPr>
          <w:sz w:val="28"/>
          <w:szCs w:val="28"/>
          <w:lang w:val="ru-RU"/>
        </w:rPr>
        <w:t xml:space="preserve"> = </w:t>
      </w:r>
      <w:r w:rsidRPr="008557CB">
        <w:rPr>
          <w:sz w:val="28"/>
          <w:szCs w:val="28"/>
        </w:rPr>
        <w:t>81.</w:t>
      </w:r>
    </w:p>
    <w:p w:rsidR="00B9722B" w:rsidRPr="008557CB" w:rsidRDefault="008557CB" w:rsidP="008557CB">
      <w:pPr>
        <w:spacing w:line="360" w:lineRule="auto"/>
        <w:ind w:firstLine="748"/>
        <w:jc w:val="center"/>
        <w:rPr>
          <w:b/>
          <w:sz w:val="28"/>
          <w:szCs w:val="28"/>
          <w:u w:val="single"/>
        </w:rPr>
      </w:pPr>
      <w:r>
        <w:rPr>
          <w:sz w:val="28"/>
          <w:szCs w:val="28"/>
        </w:rPr>
        <w:br w:type="page"/>
      </w:r>
      <w:r w:rsidR="00B9722B" w:rsidRPr="008557CB">
        <w:rPr>
          <w:b/>
          <w:sz w:val="28"/>
          <w:szCs w:val="28"/>
          <w:u w:val="single"/>
        </w:rPr>
        <w:lastRenderedPageBreak/>
        <w:t>Задачі</w:t>
      </w:r>
    </w:p>
    <w:p w:rsidR="00B9722B" w:rsidRPr="008557CB" w:rsidRDefault="00B9722B" w:rsidP="008557CB">
      <w:pPr>
        <w:spacing w:line="360" w:lineRule="auto"/>
        <w:ind w:firstLine="748"/>
        <w:rPr>
          <w:sz w:val="28"/>
          <w:szCs w:val="28"/>
        </w:rPr>
      </w:pPr>
    </w:p>
    <w:p w:rsidR="00B9722B" w:rsidRPr="008557CB" w:rsidRDefault="00B9722B" w:rsidP="008557CB">
      <w:pPr>
        <w:spacing w:line="360" w:lineRule="auto"/>
        <w:ind w:left="561" w:hanging="561"/>
        <w:jc w:val="both"/>
        <w:rPr>
          <w:sz w:val="28"/>
          <w:szCs w:val="28"/>
        </w:rPr>
      </w:pPr>
      <w:r w:rsidRPr="008557CB">
        <w:rPr>
          <w:sz w:val="28"/>
          <w:szCs w:val="28"/>
        </w:rPr>
        <w:t xml:space="preserve">15.1. Знайти довірчий інтервал для оцінки з надійністю 0,99 невідомого математичного сподівання </w:t>
      </w:r>
      <w:r w:rsidRPr="008557CB">
        <w:rPr>
          <w:sz w:val="28"/>
          <w:szCs w:val="28"/>
        </w:rPr>
        <w:sym w:font="Symbol" w:char="F061"/>
      </w:r>
      <w:r w:rsidRPr="008557CB">
        <w:rPr>
          <w:sz w:val="28"/>
          <w:szCs w:val="28"/>
        </w:rPr>
        <w:t xml:space="preserve"> нормально розподіленої ознаки </w:t>
      </w:r>
      <w:r w:rsidRPr="008557CB">
        <w:rPr>
          <w:sz w:val="28"/>
          <w:szCs w:val="28"/>
        </w:rPr>
        <w:sym w:font="Symbol" w:char="F063"/>
      </w:r>
      <w:r w:rsidRPr="008557CB">
        <w:rPr>
          <w:sz w:val="28"/>
          <w:szCs w:val="28"/>
        </w:rPr>
        <w:t xml:space="preserve"> генеральної сукупності, якщо відомі генеральне середньоквадратичне відхилення </w:t>
      </w:r>
      <w:r w:rsidRPr="008557CB">
        <w:rPr>
          <w:sz w:val="28"/>
          <w:szCs w:val="28"/>
        </w:rPr>
        <w:sym w:font="Symbol" w:char="F073"/>
      </w:r>
      <w:r w:rsidRPr="008557CB">
        <w:rPr>
          <w:sz w:val="28"/>
          <w:szCs w:val="28"/>
        </w:rPr>
        <w:t xml:space="preserve"> = 4, вибіркова середня </w:t>
      </w:r>
      <w:r w:rsidR="0076035F" w:rsidRPr="008557CB">
        <w:rPr>
          <w:position w:val="-10"/>
          <w:sz w:val="28"/>
          <w:szCs w:val="28"/>
        </w:rPr>
        <w:object w:dxaOrig="300" w:dyaOrig="380">
          <v:shape id="_x0000_i1575" type="#_x0000_t75" style="width:15.05pt;height:19.25pt" o:ole="">
            <v:imagedata r:id="rId987" o:title=""/>
          </v:shape>
          <o:OLEObject Type="Embed" ProgID="Equation.3" ShapeID="_x0000_i1575" DrawAspect="Content" ObjectID="_1616420511" r:id="rId988"/>
        </w:object>
      </w:r>
      <w:r w:rsidRPr="008557CB">
        <w:rPr>
          <w:sz w:val="28"/>
          <w:szCs w:val="28"/>
        </w:rPr>
        <w:t xml:space="preserve"> = 10,2 та об’єм вибірки </w:t>
      </w:r>
      <w:r w:rsidRPr="008557CB">
        <w:rPr>
          <w:sz w:val="28"/>
          <w:szCs w:val="28"/>
          <w:lang w:val="en-US"/>
        </w:rPr>
        <w:t>n</w:t>
      </w:r>
      <w:r w:rsidRPr="008557CB">
        <w:rPr>
          <w:sz w:val="28"/>
          <w:szCs w:val="28"/>
          <w:lang w:val="ru-RU"/>
        </w:rPr>
        <w:t xml:space="preserve"> = </w:t>
      </w:r>
      <w:r w:rsidRPr="008557CB">
        <w:rPr>
          <w:sz w:val="28"/>
          <w:szCs w:val="28"/>
        </w:rPr>
        <w:t>16.</w:t>
      </w:r>
    </w:p>
    <w:p w:rsidR="00B9722B" w:rsidRPr="008557CB" w:rsidRDefault="00B9722B" w:rsidP="008557CB">
      <w:pPr>
        <w:spacing w:line="360" w:lineRule="auto"/>
        <w:ind w:left="561" w:hanging="561"/>
        <w:jc w:val="both"/>
        <w:rPr>
          <w:sz w:val="28"/>
          <w:szCs w:val="28"/>
        </w:rPr>
      </w:pPr>
      <w:r w:rsidRPr="008557CB">
        <w:rPr>
          <w:sz w:val="28"/>
          <w:szCs w:val="28"/>
        </w:rPr>
        <w:t xml:space="preserve">15.2. Одним і тим же пристроєм, який має середньоквадратичне відхилення випадкових помилок вимірів </w:t>
      </w:r>
      <w:r w:rsidRPr="008557CB">
        <w:rPr>
          <w:sz w:val="28"/>
          <w:szCs w:val="28"/>
        </w:rPr>
        <w:sym w:font="Symbol" w:char="F073"/>
      </w:r>
      <w:r w:rsidRPr="008557CB">
        <w:rPr>
          <w:sz w:val="28"/>
          <w:szCs w:val="28"/>
        </w:rPr>
        <w:t xml:space="preserve"> = 40 м, проведено </w:t>
      </w:r>
      <w:r w:rsidRPr="008557CB">
        <w:rPr>
          <w:sz w:val="28"/>
          <w:szCs w:val="28"/>
          <w:lang w:val="en-US"/>
        </w:rPr>
        <w:t>S</w:t>
      </w:r>
      <w:r w:rsidRPr="008557CB">
        <w:rPr>
          <w:sz w:val="28"/>
          <w:szCs w:val="28"/>
        </w:rPr>
        <w:t xml:space="preserve"> рівноточних вимірювань відстані від зброї до цілі. Знайти довірчий інтервал для оцінки відстані </w:t>
      </w:r>
      <w:r w:rsidRPr="008557CB">
        <w:rPr>
          <w:sz w:val="28"/>
          <w:szCs w:val="28"/>
        </w:rPr>
        <w:sym w:font="Symbol" w:char="F061"/>
      </w:r>
      <w:r w:rsidRPr="008557CB">
        <w:rPr>
          <w:sz w:val="28"/>
          <w:szCs w:val="28"/>
        </w:rPr>
        <w:t xml:space="preserve"> до цілі з надійністю </w:t>
      </w:r>
      <w:r w:rsidRPr="008557CB">
        <w:rPr>
          <w:sz w:val="28"/>
          <w:szCs w:val="28"/>
        </w:rPr>
        <w:sym w:font="Symbol" w:char="F067"/>
      </w:r>
      <w:r w:rsidRPr="008557CB">
        <w:rPr>
          <w:sz w:val="28"/>
          <w:szCs w:val="28"/>
        </w:rPr>
        <w:t xml:space="preserve"> = 0,95, знаючи середнє арифметичне результатів вимірювань </w:t>
      </w:r>
      <w:r w:rsidR="00811BD7" w:rsidRPr="008557CB">
        <w:rPr>
          <w:position w:val="-10"/>
          <w:sz w:val="28"/>
          <w:szCs w:val="28"/>
        </w:rPr>
        <w:object w:dxaOrig="300" w:dyaOrig="380">
          <v:shape id="_x0000_i1576" type="#_x0000_t75" style="width:15.05pt;height:19.25pt" o:ole="">
            <v:imagedata r:id="rId989" o:title=""/>
          </v:shape>
          <o:OLEObject Type="Embed" ProgID="Equation.3" ShapeID="_x0000_i1576" DrawAspect="Content" ObjectID="_1616420512" r:id="rId990"/>
        </w:object>
      </w:r>
      <w:r w:rsidRPr="008557CB">
        <w:rPr>
          <w:sz w:val="28"/>
          <w:szCs w:val="28"/>
        </w:rPr>
        <w:t xml:space="preserve"> = 2000 м.</w:t>
      </w:r>
    </w:p>
    <w:p w:rsidR="00B9722B" w:rsidRPr="008557CB" w:rsidRDefault="00B9722B" w:rsidP="008557CB">
      <w:pPr>
        <w:spacing w:line="360" w:lineRule="auto"/>
        <w:ind w:left="561" w:hanging="561"/>
        <w:jc w:val="both"/>
        <w:rPr>
          <w:sz w:val="28"/>
          <w:szCs w:val="28"/>
        </w:rPr>
      </w:pPr>
      <w:r w:rsidRPr="008557CB">
        <w:rPr>
          <w:sz w:val="28"/>
          <w:szCs w:val="28"/>
        </w:rPr>
        <w:t xml:space="preserve">15.3. Вибірка із великої партії електроламп складає 100 ламп. Середній період горіння лампи вибірки дорівнює 1000 годин. Знайти з надійністю 0,95 довірчий інтервал для середнього періоду </w:t>
      </w:r>
      <w:r w:rsidRPr="008557CB">
        <w:rPr>
          <w:sz w:val="28"/>
          <w:szCs w:val="28"/>
        </w:rPr>
        <w:sym w:font="Symbol" w:char="F061"/>
      </w:r>
      <w:r w:rsidRPr="008557CB">
        <w:rPr>
          <w:sz w:val="28"/>
          <w:szCs w:val="28"/>
        </w:rPr>
        <w:t xml:space="preserve"> горіння лампи всієї партії, якщо відомо, що середнє квадратичне відхилення періоду горіння </w:t>
      </w:r>
      <w:r w:rsidRPr="008557CB">
        <w:rPr>
          <w:sz w:val="28"/>
          <w:szCs w:val="28"/>
        </w:rPr>
        <w:sym w:font="Symbol" w:char="F073"/>
      </w:r>
      <w:r w:rsidRPr="008557CB">
        <w:rPr>
          <w:sz w:val="28"/>
          <w:szCs w:val="28"/>
        </w:rPr>
        <w:t xml:space="preserve"> = 40 годин.</w:t>
      </w:r>
    </w:p>
    <w:p w:rsidR="00B9722B" w:rsidRPr="008557CB" w:rsidRDefault="00B9722B" w:rsidP="008557CB">
      <w:pPr>
        <w:spacing w:line="360" w:lineRule="auto"/>
        <w:ind w:left="561" w:hanging="561"/>
        <w:jc w:val="both"/>
        <w:rPr>
          <w:sz w:val="28"/>
          <w:szCs w:val="28"/>
        </w:rPr>
      </w:pPr>
      <w:r w:rsidRPr="008557CB">
        <w:rPr>
          <w:sz w:val="28"/>
          <w:szCs w:val="28"/>
        </w:rPr>
        <w:t xml:space="preserve">15.4. Станок-автомат штампує валики. По вибірці об’єму </w:t>
      </w:r>
      <w:r w:rsidRPr="008557CB">
        <w:rPr>
          <w:sz w:val="28"/>
          <w:szCs w:val="28"/>
          <w:lang w:val="en-US"/>
        </w:rPr>
        <w:t>n</w:t>
      </w:r>
      <w:r w:rsidRPr="008557CB">
        <w:rPr>
          <w:sz w:val="28"/>
          <w:szCs w:val="28"/>
          <w:lang w:val="ru-RU"/>
        </w:rPr>
        <w:t xml:space="preserve"> = 100 </w:t>
      </w:r>
      <w:r w:rsidRPr="008557CB">
        <w:rPr>
          <w:sz w:val="28"/>
          <w:szCs w:val="28"/>
        </w:rPr>
        <w:t xml:space="preserve">порахована вибіркова середня діаметрів виготовлених валиків. Знайти з надійністю 0,95 точність </w:t>
      </w:r>
      <w:r w:rsidRPr="008557CB">
        <w:rPr>
          <w:sz w:val="28"/>
          <w:szCs w:val="28"/>
        </w:rPr>
        <w:sym w:font="Symbol" w:char="F064"/>
      </w:r>
      <w:r w:rsidRPr="008557CB">
        <w:rPr>
          <w:sz w:val="28"/>
          <w:szCs w:val="28"/>
        </w:rPr>
        <w:t xml:space="preserve">, з якою вибіркова середня оцінює математичне сподівання діаметрів валиків, що виготовляються, знаючи, що їх середньоквадратичне відхилення </w:t>
      </w:r>
      <w:r w:rsidRPr="008557CB">
        <w:rPr>
          <w:sz w:val="28"/>
          <w:szCs w:val="28"/>
        </w:rPr>
        <w:sym w:font="Symbol" w:char="F073"/>
      </w:r>
      <w:r w:rsidRPr="008557CB">
        <w:rPr>
          <w:sz w:val="28"/>
          <w:szCs w:val="28"/>
        </w:rPr>
        <w:t xml:space="preserve"> = 2 мм.</w:t>
      </w:r>
    </w:p>
    <w:p w:rsidR="00B9722B" w:rsidRPr="008557CB" w:rsidRDefault="00B9722B" w:rsidP="008557CB">
      <w:pPr>
        <w:spacing w:line="360" w:lineRule="auto"/>
        <w:ind w:left="561" w:hanging="561"/>
        <w:jc w:val="both"/>
        <w:rPr>
          <w:sz w:val="28"/>
          <w:szCs w:val="28"/>
        </w:rPr>
      </w:pPr>
      <w:r w:rsidRPr="008557CB">
        <w:rPr>
          <w:sz w:val="28"/>
          <w:szCs w:val="28"/>
        </w:rPr>
        <w:t xml:space="preserve">15.5. Знайти мінімальний об’єм вибірки, при якому з надійністю 0,925 точність оцінки математичного сподівання нормально розподіленої генеральної сукупності за вибірковою середньою буде дорівнювати 0,2, якщо відоме середнє квадратичне відхилення генеральної сукупності </w:t>
      </w:r>
      <w:r w:rsidRPr="008557CB">
        <w:rPr>
          <w:sz w:val="28"/>
          <w:szCs w:val="28"/>
        </w:rPr>
        <w:sym w:font="Symbol" w:char="F073"/>
      </w:r>
      <w:r w:rsidRPr="008557CB">
        <w:rPr>
          <w:sz w:val="28"/>
          <w:szCs w:val="28"/>
        </w:rPr>
        <w:t xml:space="preserve"> = 1,5.</w:t>
      </w:r>
    </w:p>
    <w:p w:rsidR="00B9722B" w:rsidRPr="008557CB" w:rsidRDefault="00B9722B" w:rsidP="008557CB">
      <w:pPr>
        <w:spacing w:line="360" w:lineRule="auto"/>
        <w:ind w:left="561" w:hanging="561"/>
        <w:jc w:val="both"/>
        <w:rPr>
          <w:sz w:val="28"/>
          <w:szCs w:val="28"/>
        </w:rPr>
      </w:pPr>
      <w:r w:rsidRPr="008557CB">
        <w:rPr>
          <w:sz w:val="28"/>
          <w:szCs w:val="28"/>
        </w:rPr>
        <w:t xml:space="preserve">15.6. Знайти мінімальний об’єм вибірки, за якого з надійністю 0,925 точність оцінки математичного сподівання нормально розподіленої генеральної сукупності за вибірковою середньою буде дорівнювати 0,4, якщо відомо середнє квадратичне відхилення генеральної сукупності </w:t>
      </w:r>
      <w:r w:rsidRPr="008557CB">
        <w:rPr>
          <w:sz w:val="28"/>
          <w:szCs w:val="28"/>
        </w:rPr>
        <w:sym w:font="Symbol" w:char="F073"/>
      </w:r>
      <w:r w:rsidRPr="008557CB">
        <w:rPr>
          <w:sz w:val="28"/>
          <w:szCs w:val="28"/>
        </w:rPr>
        <w:t xml:space="preserve"> = 1,8.</w:t>
      </w:r>
    </w:p>
    <w:p w:rsidR="00B9722B" w:rsidRPr="008557CB" w:rsidRDefault="00B9722B" w:rsidP="008557CB">
      <w:pPr>
        <w:spacing w:line="360" w:lineRule="auto"/>
        <w:ind w:left="561" w:hanging="561"/>
        <w:jc w:val="both"/>
        <w:rPr>
          <w:sz w:val="28"/>
          <w:szCs w:val="28"/>
          <w:lang w:val="en-US"/>
        </w:rPr>
      </w:pPr>
      <w:r w:rsidRPr="008557CB">
        <w:rPr>
          <w:sz w:val="28"/>
          <w:szCs w:val="28"/>
        </w:rPr>
        <w:t xml:space="preserve">15.7. Із генеральної сукупності взята вибірка об’ємом </w:t>
      </w:r>
      <w:r w:rsidRPr="008557CB">
        <w:rPr>
          <w:sz w:val="28"/>
          <w:szCs w:val="28"/>
          <w:lang w:val="en-US"/>
        </w:rPr>
        <w:t>n</w:t>
      </w:r>
      <w:r w:rsidRPr="008557CB">
        <w:rPr>
          <w:sz w:val="28"/>
          <w:szCs w:val="28"/>
          <w:lang w:val="ru-RU"/>
        </w:rPr>
        <w:t xml:space="preserve"> = </w:t>
      </w:r>
      <w:r w:rsidR="0076035F" w:rsidRPr="008557CB">
        <w:rPr>
          <w:sz w:val="28"/>
          <w:szCs w:val="28"/>
        </w:rPr>
        <w:t>10 (див. табл. 15.1).</w:t>
      </w:r>
    </w:p>
    <w:p w:rsidR="00B9722B" w:rsidRPr="008557CB" w:rsidRDefault="0076035F" w:rsidP="008557CB">
      <w:pPr>
        <w:spacing w:line="360" w:lineRule="auto"/>
        <w:ind w:left="561" w:hanging="561"/>
        <w:jc w:val="right"/>
        <w:rPr>
          <w:i/>
          <w:sz w:val="28"/>
          <w:szCs w:val="28"/>
        </w:rPr>
      </w:pPr>
      <w:r w:rsidRPr="008557CB">
        <w:rPr>
          <w:i/>
          <w:sz w:val="28"/>
          <w:szCs w:val="28"/>
        </w:rPr>
        <w:lastRenderedPageBreak/>
        <w:t>Таблиця 15.1</w:t>
      </w:r>
    </w:p>
    <w:p w:rsidR="0076035F" w:rsidRPr="008557CB" w:rsidRDefault="0076035F" w:rsidP="008557CB">
      <w:pPr>
        <w:spacing w:line="360" w:lineRule="auto"/>
        <w:ind w:left="561" w:hanging="561"/>
        <w:jc w:val="center"/>
        <w:rPr>
          <w:sz w:val="28"/>
          <w:szCs w:val="28"/>
        </w:rPr>
      </w:pPr>
      <w:r w:rsidRPr="008557CB">
        <w:rPr>
          <w:sz w:val="28"/>
          <w:szCs w:val="28"/>
        </w:rPr>
        <w:t>Вихідні дані до задачі 15.7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73"/>
        <w:gridCol w:w="1431"/>
        <w:gridCol w:w="1430"/>
        <w:gridCol w:w="1430"/>
        <w:gridCol w:w="1430"/>
        <w:gridCol w:w="1430"/>
        <w:gridCol w:w="1431"/>
      </w:tblGrid>
      <w:tr w:rsidR="00B9722B" w:rsidRPr="008557CB" w:rsidTr="00861636">
        <w:trPr>
          <w:jc w:val="center"/>
        </w:trPr>
        <w:tc>
          <w:tcPr>
            <w:tcW w:w="1286" w:type="dxa"/>
          </w:tcPr>
          <w:p w:rsidR="00B9722B" w:rsidRPr="008557CB" w:rsidRDefault="00B9722B" w:rsidP="008557CB">
            <w:pPr>
              <w:spacing w:line="360" w:lineRule="auto"/>
              <w:jc w:val="center"/>
              <w:rPr>
                <w:b/>
                <w:i/>
                <w:sz w:val="28"/>
                <w:szCs w:val="28"/>
                <w:vertAlign w:val="subscript"/>
              </w:rPr>
            </w:pPr>
            <w:r w:rsidRPr="008557CB">
              <w:rPr>
                <w:b/>
                <w:i/>
                <w:sz w:val="28"/>
                <w:szCs w:val="28"/>
              </w:rPr>
              <w:sym w:font="Symbol" w:char="F063"/>
            </w:r>
            <w:r w:rsidRPr="008557CB">
              <w:rPr>
                <w:b/>
                <w:i/>
                <w:sz w:val="28"/>
                <w:szCs w:val="28"/>
                <w:vertAlign w:val="subscript"/>
              </w:rPr>
              <w:t>і</w:t>
            </w:r>
          </w:p>
        </w:tc>
        <w:tc>
          <w:tcPr>
            <w:tcW w:w="1448" w:type="dxa"/>
          </w:tcPr>
          <w:p w:rsidR="00B9722B" w:rsidRPr="008557CB" w:rsidRDefault="00B9722B" w:rsidP="008557CB">
            <w:pPr>
              <w:spacing w:line="360" w:lineRule="auto"/>
              <w:jc w:val="center"/>
              <w:rPr>
                <w:sz w:val="28"/>
                <w:szCs w:val="28"/>
                <w:lang w:val="en-US"/>
              </w:rPr>
            </w:pPr>
            <w:r w:rsidRPr="008557CB">
              <w:rPr>
                <w:sz w:val="28"/>
                <w:szCs w:val="28"/>
                <w:lang w:val="en-US"/>
              </w:rPr>
              <w:t>- 2</w:t>
            </w:r>
          </w:p>
        </w:tc>
        <w:tc>
          <w:tcPr>
            <w:tcW w:w="1448" w:type="dxa"/>
          </w:tcPr>
          <w:p w:rsidR="00B9722B" w:rsidRPr="008557CB" w:rsidRDefault="00B9722B" w:rsidP="008557CB">
            <w:pPr>
              <w:spacing w:line="360" w:lineRule="auto"/>
              <w:jc w:val="center"/>
              <w:rPr>
                <w:sz w:val="28"/>
                <w:szCs w:val="28"/>
                <w:lang w:val="en-US"/>
              </w:rPr>
            </w:pPr>
            <w:r w:rsidRPr="008557CB">
              <w:rPr>
                <w:sz w:val="28"/>
                <w:szCs w:val="28"/>
                <w:lang w:val="en-US"/>
              </w:rPr>
              <w:t>1</w:t>
            </w:r>
          </w:p>
        </w:tc>
        <w:tc>
          <w:tcPr>
            <w:tcW w:w="1448" w:type="dxa"/>
          </w:tcPr>
          <w:p w:rsidR="00B9722B" w:rsidRPr="008557CB" w:rsidRDefault="00B9722B" w:rsidP="008557CB">
            <w:pPr>
              <w:spacing w:line="360" w:lineRule="auto"/>
              <w:jc w:val="center"/>
              <w:rPr>
                <w:sz w:val="28"/>
                <w:szCs w:val="28"/>
                <w:lang w:val="en-US"/>
              </w:rPr>
            </w:pPr>
            <w:r w:rsidRPr="008557CB">
              <w:rPr>
                <w:sz w:val="28"/>
                <w:szCs w:val="28"/>
                <w:lang w:val="en-US"/>
              </w:rPr>
              <w:t>2</w:t>
            </w:r>
          </w:p>
        </w:tc>
        <w:tc>
          <w:tcPr>
            <w:tcW w:w="1448" w:type="dxa"/>
          </w:tcPr>
          <w:p w:rsidR="00B9722B" w:rsidRPr="008557CB" w:rsidRDefault="00B9722B" w:rsidP="008557CB">
            <w:pPr>
              <w:spacing w:line="360" w:lineRule="auto"/>
              <w:jc w:val="center"/>
              <w:rPr>
                <w:sz w:val="28"/>
                <w:szCs w:val="28"/>
                <w:lang w:val="en-US"/>
              </w:rPr>
            </w:pPr>
            <w:r w:rsidRPr="008557CB">
              <w:rPr>
                <w:sz w:val="28"/>
                <w:szCs w:val="28"/>
                <w:lang w:val="en-US"/>
              </w:rPr>
              <w:t>3</w:t>
            </w:r>
          </w:p>
        </w:tc>
        <w:tc>
          <w:tcPr>
            <w:tcW w:w="1448" w:type="dxa"/>
          </w:tcPr>
          <w:p w:rsidR="00B9722B" w:rsidRPr="008557CB" w:rsidRDefault="00B9722B" w:rsidP="008557CB">
            <w:pPr>
              <w:spacing w:line="360" w:lineRule="auto"/>
              <w:jc w:val="center"/>
              <w:rPr>
                <w:sz w:val="28"/>
                <w:szCs w:val="28"/>
                <w:lang w:val="en-US"/>
              </w:rPr>
            </w:pPr>
            <w:r w:rsidRPr="008557CB">
              <w:rPr>
                <w:sz w:val="28"/>
                <w:szCs w:val="28"/>
                <w:lang w:val="en-US"/>
              </w:rPr>
              <w:t>4</w:t>
            </w:r>
          </w:p>
        </w:tc>
        <w:tc>
          <w:tcPr>
            <w:tcW w:w="1449" w:type="dxa"/>
          </w:tcPr>
          <w:p w:rsidR="00B9722B" w:rsidRPr="008557CB" w:rsidRDefault="00B9722B" w:rsidP="008557CB">
            <w:pPr>
              <w:spacing w:line="360" w:lineRule="auto"/>
              <w:jc w:val="center"/>
              <w:rPr>
                <w:sz w:val="28"/>
                <w:szCs w:val="28"/>
                <w:lang w:val="en-US"/>
              </w:rPr>
            </w:pPr>
            <w:r w:rsidRPr="008557CB">
              <w:rPr>
                <w:sz w:val="28"/>
                <w:szCs w:val="28"/>
                <w:lang w:val="en-US"/>
              </w:rPr>
              <w:t>5</w:t>
            </w:r>
          </w:p>
        </w:tc>
      </w:tr>
      <w:tr w:rsidR="00B9722B" w:rsidRPr="008557CB" w:rsidTr="00861636">
        <w:trPr>
          <w:jc w:val="center"/>
        </w:trPr>
        <w:tc>
          <w:tcPr>
            <w:tcW w:w="1286" w:type="dxa"/>
          </w:tcPr>
          <w:p w:rsidR="00B9722B" w:rsidRPr="008557CB" w:rsidRDefault="00B9722B" w:rsidP="008557CB">
            <w:pPr>
              <w:spacing w:line="360" w:lineRule="auto"/>
              <w:jc w:val="center"/>
              <w:rPr>
                <w:b/>
                <w:i/>
                <w:sz w:val="28"/>
                <w:szCs w:val="28"/>
                <w:vertAlign w:val="subscript"/>
                <w:lang w:val="en-US"/>
              </w:rPr>
            </w:pPr>
            <w:r w:rsidRPr="008557CB">
              <w:rPr>
                <w:b/>
                <w:i/>
                <w:sz w:val="28"/>
                <w:szCs w:val="28"/>
                <w:lang w:val="en-US"/>
              </w:rPr>
              <w:t>n</w:t>
            </w:r>
            <w:r w:rsidRPr="008557CB">
              <w:rPr>
                <w:b/>
                <w:i/>
                <w:sz w:val="28"/>
                <w:szCs w:val="28"/>
                <w:vertAlign w:val="subscript"/>
                <w:lang w:val="en-US"/>
              </w:rPr>
              <w:t>i</w:t>
            </w:r>
          </w:p>
        </w:tc>
        <w:tc>
          <w:tcPr>
            <w:tcW w:w="1448" w:type="dxa"/>
          </w:tcPr>
          <w:p w:rsidR="00B9722B" w:rsidRPr="008557CB" w:rsidRDefault="00B9722B" w:rsidP="008557CB">
            <w:pPr>
              <w:spacing w:line="360" w:lineRule="auto"/>
              <w:jc w:val="center"/>
              <w:rPr>
                <w:sz w:val="28"/>
                <w:szCs w:val="28"/>
                <w:lang w:val="en-US"/>
              </w:rPr>
            </w:pPr>
            <w:r w:rsidRPr="008557CB">
              <w:rPr>
                <w:sz w:val="28"/>
                <w:szCs w:val="28"/>
                <w:lang w:val="en-US"/>
              </w:rPr>
              <w:t>2</w:t>
            </w:r>
          </w:p>
        </w:tc>
        <w:tc>
          <w:tcPr>
            <w:tcW w:w="1448" w:type="dxa"/>
          </w:tcPr>
          <w:p w:rsidR="00B9722B" w:rsidRPr="008557CB" w:rsidRDefault="00B9722B" w:rsidP="008557CB">
            <w:pPr>
              <w:spacing w:line="360" w:lineRule="auto"/>
              <w:jc w:val="center"/>
              <w:rPr>
                <w:sz w:val="28"/>
                <w:szCs w:val="28"/>
                <w:lang w:val="en-US"/>
              </w:rPr>
            </w:pPr>
            <w:r w:rsidRPr="008557CB">
              <w:rPr>
                <w:sz w:val="28"/>
                <w:szCs w:val="28"/>
                <w:lang w:val="en-US"/>
              </w:rPr>
              <w:t>1</w:t>
            </w:r>
          </w:p>
        </w:tc>
        <w:tc>
          <w:tcPr>
            <w:tcW w:w="1448" w:type="dxa"/>
          </w:tcPr>
          <w:p w:rsidR="00B9722B" w:rsidRPr="008557CB" w:rsidRDefault="00B9722B" w:rsidP="008557CB">
            <w:pPr>
              <w:spacing w:line="360" w:lineRule="auto"/>
              <w:jc w:val="center"/>
              <w:rPr>
                <w:sz w:val="28"/>
                <w:szCs w:val="28"/>
                <w:lang w:val="en-US"/>
              </w:rPr>
            </w:pPr>
            <w:r w:rsidRPr="008557CB">
              <w:rPr>
                <w:sz w:val="28"/>
                <w:szCs w:val="28"/>
                <w:lang w:val="en-US"/>
              </w:rPr>
              <w:t>2</w:t>
            </w:r>
          </w:p>
        </w:tc>
        <w:tc>
          <w:tcPr>
            <w:tcW w:w="1448" w:type="dxa"/>
          </w:tcPr>
          <w:p w:rsidR="00B9722B" w:rsidRPr="008557CB" w:rsidRDefault="00B9722B" w:rsidP="008557CB">
            <w:pPr>
              <w:spacing w:line="360" w:lineRule="auto"/>
              <w:jc w:val="center"/>
              <w:rPr>
                <w:sz w:val="28"/>
                <w:szCs w:val="28"/>
                <w:lang w:val="en-US"/>
              </w:rPr>
            </w:pPr>
            <w:r w:rsidRPr="008557CB">
              <w:rPr>
                <w:sz w:val="28"/>
                <w:szCs w:val="28"/>
                <w:lang w:val="en-US"/>
              </w:rPr>
              <w:t>2</w:t>
            </w:r>
          </w:p>
        </w:tc>
        <w:tc>
          <w:tcPr>
            <w:tcW w:w="1448" w:type="dxa"/>
          </w:tcPr>
          <w:p w:rsidR="00B9722B" w:rsidRPr="008557CB" w:rsidRDefault="00B9722B" w:rsidP="008557CB">
            <w:pPr>
              <w:spacing w:line="360" w:lineRule="auto"/>
              <w:jc w:val="center"/>
              <w:rPr>
                <w:sz w:val="28"/>
                <w:szCs w:val="28"/>
                <w:lang w:val="en-US"/>
              </w:rPr>
            </w:pPr>
            <w:r w:rsidRPr="008557CB">
              <w:rPr>
                <w:sz w:val="28"/>
                <w:szCs w:val="28"/>
                <w:lang w:val="en-US"/>
              </w:rPr>
              <w:t>2</w:t>
            </w:r>
          </w:p>
        </w:tc>
        <w:tc>
          <w:tcPr>
            <w:tcW w:w="1449" w:type="dxa"/>
          </w:tcPr>
          <w:p w:rsidR="00B9722B" w:rsidRPr="008557CB" w:rsidRDefault="00B9722B" w:rsidP="008557CB">
            <w:pPr>
              <w:spacing w:line="360" w:lineRule="auto"/>
              <w:jc w:val="center"/>
              <w:rPr>
                <w:sz w:val="28"/>
                <w:szCs w:val="28"/>
                <w:lang w:val="en-US"/>
              </w:rPr>
            </w:pPr>
            <w:r w:rsidRPr="008557CB">
              <w:rPr>
                <w:sz w:val="28"/>
                <w:szCs w:val="28"/>
                <w:lang w:val="en-US"/>
              </w:rPr>
              <w:t>1</w:t>
            </w:r>
          </w:p>
        </w:tc>
      </w:tr>
    </w:tbl>
    <w:p w:rsidR="00315AB1" w:rsidRDefault="00B9722B" w:rsidP="008557CB">
      <w:pPr>
        <w:spacing w:line="360" w:lineRule="auto"/>
        <w:ind w:left="561" w:hanging="561"/>
        <w:jc w:val="both"/>
        <w:rPr>
          <w:sz w:val="28"/>
          <w:szCs w:val="28"/>
          <w:lang w:val="ru-RU"/>
        </w:rPr>
      </w:pPr>
      <w:r w:rsidRPr="008557CB">
        <w:rPr>
          <w:sz w:val="28"/>
          <w:szCs w:val="28"/>
          <w:lang w:val="ru-RU"/>
        </w:rPr>
        <w:tab/>
      </w:r>
    </w:p>
    <w:p w:rsidR="00B9722B" w:rsidRPr="008557CB" w:rsidRDefault="00B9722B" w:rsidP="00315AB1">
      <w:pPr>
        <w:spacing w:line="360" w:lineRule="auto"/>
        <w:ind w:left="561"/>
        <w:jc w:val="both"/>
        <w:rPr>
          <w:sz w:val="28"/>
          <w:szCs w:val="28"/>
        </w:rPr>
      </w:pPr>
      <w:r w:rsidRPr="008557CB">
        <w:rPr>
          <w:sz w:val="28"/>
          <w:szCs w:val="28"/>
        </w:rPr>
        <w:t xml:space="preserve">Оцінити з надійністю 0,95 математичне сподівання </w:t>
      </w:r>
      <w:r w:rsidRPr="008557CB">
        <w:rPr>
          <w:sz w:val="28"/>
          <w:szCs w:val="28"/>
        </w:rPr>
        <w:sym w:font="Symbol" w:char="F061"/>
      </w:r>
      <w:r w:rsidRPr="008557CB">
        <w:rPr>
          <w:sz w:val="28"/>
          <w:szCs w:val="28"/>
        </w:rPr>
        <w:t xml:space="preserve"> нормально розподіленої ознаки генеральної сукупності за вибірковою середньою, використовуючи довірчий інтервал.</w:t>
      </w:r>
    </w:p>
    <w:p w:rsidR="00B9722B" w:rsidRPr="008557CB" w:rsidRDefault="00B9722B" w:rsidP="008557CB">
      <w:pPr>
        <w:spacing w:line="360" w:lineRule="auto"/>
        <w:ind w:left="561" w:hanging="561"/>
        <w:jc w:val="both"/>
        <w:rPr>
          <w:sz w:val="28"/>
          <w:szCs w:val="28"/>
        </w:rPr>
      </w:pPr>
      <w:r w:rsidRPr="008557CB">
        <w:rPr>
          <w:sz w:val="28"/>
          <w:szCs w:val="28"/>
        </w:rPr>
        <w:t xml:space="preserve">15.8. Із генеральної сукупності взята вибірка об’ємом </w:t>
      </w:r>
      <w:r w:rsidRPr="008557CB">
        <w:rPr>
          <w:sz w:val="28"/>
          <w:szCs w:val="28"/>
          <w:lang w:val="en-US"/>
        </w:rPr>
        <w:t>n</w:t>
      </w:r>
      <w:r w:rsidRPr="008557CB">
        <w:rPr>
          <w:sz w:val="28"/>
          <w:szCs w:val="28"/>
          <w:lang w:val="ru-RU"/>
        </w:rPr>
        <w:t xml:space="preserve"> = </w:t>
      </w:r>
      <w:r w:rsidR="00811BD7" w:rsidRPr="008557CB">
        <w:rPr>
          <w:sz w:val="28"/>
          <w:szCs w:val="28"/>
        </w:rPr>
        <w:t>12 (див. табл. 15.2).</w:t>
      </w:r>
    </w:p>
    <w:p w:rsidR="00811BD7" w:rsidRPr="008557CB" w:rsidRDefault="00811BD7" w:rsidP="008557CB">
      <w:pPr>
        <w:spacing w:line="360" w:lineRule="auto"/>
        <w:ind w:left="561" w:hanging="561"/>
        <w:jc w:val="right"/>
        <w:rPr>
          <w:i/>
          <w:sz w:val="28"/>
          <w:szCs w:val="28"/>
        </w:rPr>
      </w:pPr>
      <w:r w:rsidRPr="008557CB">
        <w:rPr>
          <w:i/>
          <w:sz w:val="28"/>
          <w:szCs w:val="28"/>
        </w:rPr>
        <w:t>Таблиця 15.2</w:t>
      </w:r>
    </w:p>
    <w:p w:rsidR="00811BD7" w:rsidRPr="008557CB" w:rsidRDefault="00811BD7" w:rsidP="008557CB">
      <w:pPr>
        <w:spacing w:line="360" w:lineRule="auto"/>
        <w:ind w:left="561" w:hanging="561"/>
        <w:jc w:val="center"/>
        <w:rPr>
          <w:sz w:val="28"/>
          <w:szCs w:val="28"/>
        </w:rPr>
      </w:pPr>
      <w:r w:rsidRPr="008557CB">
        <w:rPr>
          <w:sz w:val="28"/>
          <w:szCs w:val="28"/>
        </w:rPr>
        <w:t>Вихідні дані до задачі 15.8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4"/>
        <w:gridCol w:w="840"/>
        <w:gridCol w:w="839"/>
        <w:gridCol w:w="839"/>
        <w:gridCol w:w="814"/>
        <w:gridCol w:w="889"/>
        <w:gridCol w:w="889"/>
        <w:gridCol w:w="889"/>
        <w:gridCol w:w="864"/>
        <w:gridCol w:w="889"/>
        <w:gridCol w:w="890"/>
      </w:tblGrid>
      <w:tr w:rsidR="00B9722B" w:rsidRPr="008557CB" w:rsidTr="00861636">
        <w:trPr>
          <w:jc w:val="center"/>
        </w:trPr>
        <w:tc>
          <w:tcPr>
            <w:tcW w:w="824" w:type="dxa"/>
          </w:tcPr>
          <w:p w:rsidR="00B9722B" w:rsidRPr="008557CB" w:rsidRDefault="00B9722B" w:rsidP="008557CB">
            <w:pPr>
              <w:spacing w:line="360" w:lineRule="auto"/>
              <w:jc w:val="center"/>
              <w:rPr>
                <w:b/>
                <w:i/>
                <w:sz w:val="28"/>
                <w:szCs w:val="28"/>
                <w:vertAlign w:val="subscript"/>
              </w:rPr>
            </w:pPr>
            <w:r w:rsidRPr="008557CB">
              <w:rPr>
                <w:b/>
                <w:i/>
                <w:sz w:val="28"/>
                <w:szCs w:val="28"/>
              </w:rPr>
              <w:sym w:font="Symbol" w:char="F063"/>
            </w:r>
            <w:r w:rsidRPr="008557CB">
              <w:rPr>
                <w:b/>
                <w:i/>
                <w:sz w:val="28"/>
                <w:szCs w:val="28"/>
                <w:vertAlign w:val="subscript"/>
              </w:rPr>
              <w:t>і</w:t>
            </w:r>
          </w:p>
        </w:tc>
        <w:tc>
          <w:tcPr>
            <w:tcW w:w="840" w:type="dxa"/>
          </w:tcPr>
          <w:p w:rsidR="00B9722B" w:rsidRPr="008557CB" w:rsidRDefault="00B9722B" w:rsidP="008557CB">
            <w:pPr>
              <w:spacing w:line="360" w:lineRule="auto"/>
              <w:jc w:val="center"/>
              <w:rPr>
                <w:sz w:val="28"/>
                <w:szCs w:val="28"/>
              </w:rPr>
            </w:pPr>
            <w:r w:rsidRPr="008557CB">
              <w:rPr>
                <w:sz w:val="28"/>
                <w:szCs w:val="28"/>
              </w:rPr>
              <w:t>- 0,5</w:t>
            </w:r>
          </w:p>
        </w:tc>
        <w:tc>
          <w:tcPr>
            <w:tcW w:w="839" w:type="dxa"/>
          </w:tcPr>
          <w:p w:rsidR="00B9722B" w:rsidRPr="008557CB" w:rsidRDefault="00B9722B" w:rsidP="008557CB">
            <w:pPr>
              <w:spacing w:line="360" w:lineRule="auto"/>
              <w:jc w:val="center"/>
              <w:rPr>
                <w:sz w:val="28"/>
                <w:szCs w:val="28"/>
              </w:rPr>
            </w:pPr>
            <w:r w:rsidRPr="008557CB">
              <w:rPr>
                <w:sz w:val="28"/>
                <w:szCs w:val="28"/>
              </w:rPr>
              <w:t>- 0,4</w:t>
            </w:r>
          </w:p>
        </w:tc>
        <w:tc>
          <w:tcPr>
            <w:tcW w:w="839" w:type="dxa"/>
          </w:tcPr>
          <w:p w:rsidR="00B9722B" w:rsidRPr="008557CB" w:rsidRDefault="00B9722B" w:rsidP="008557CB">
            <w:pPr>
              <w:spacing w:line="360" w:lineRule="auto"/>
              <w:jc w:val="center"/>
              <w:rPr>
                <w:sz w:val="28"/>
                <w:szCs w:val="28"/>
              </w:rPr>
            </w:pPr>
            <w:r w:rsidRPr="008557CB">
              <w:rPr>
                <w:sz w:val="28"/>
                <w:szCs w:val="28"/>
              </w:rPr>
              <w:t>- 0,2</w:t>
            </w:r>
          </w:p>
        </w:tc>
        <w:tc>
          <w:tcPr>
            <w:tcW w:w="814" w:type="dxa"/>
          </w:tcPr>
          <w:p w:rsidR="00B9722B" w:rsidRPr="008557CB" w:rsidRDefault="00B9722B" w:rsidP="008557CB">
            <w:pPr>
              <w:spacing w:line="360" w:lineRule="auto"/>
              <w:jc w:val="center"/>
              <w:rPr>
                <w:sz w:val="28"/>
                <w:szCs w:val="28"/>
              </w:rPr>
            </w:pPr>
            <w:r w:rsidRPr="008557CB">
              <w:rPr>
                <w:sz w:val="28"/>
                <w:szCs w:val="28"/>
              </w:rPr>
              <w:t>0</w:t>
            </w:r>
          </w:p>
        </w:tc>
        <w:tc>
          <w:tcPr>
            <w:tcW w:w="889" w:type="dxa"/>
          </w:tcPr>
          <w:p w:rsidR="00B9722B" w:rsidRPr="008557CB" w:rsidRDefault="00B9722B" w:rsidP="008557CB">
            <w:pPr>
              <w:spacing w:line="360" w:lineRule="auto"/>
              <w:jc w:val="center"/>
              <w:rPr>
                <w:sz w:val="28"/>
                <w:szCs w:val="28"/>
              </w:rPr>
            </w:pPr>
            <w:r w:rsidRPr="008557CB">
              <w:rPr>
                <w:sz w:val="28"/>
                <w:szCs w:val="28"/>
              </w:rPr>
              <w:t>0,2</w:t>
            </w:r>
          </w:p>
        </w:tc>
        <w:tc>
          <w:tcPr>
            <w:tcW w:w="889" w:type="dxa"/>
          </w:tcPr>
          <w:p w:rsidR="00B9722B" w:rsidRPr="008557CB" w:rsidRDefault="00B9722B" w:rsidP="008557CB">
            <w:pPr>
              <w:spacing w:line="360" w:lineRule="auto"/>
              <w:jc w:val="center"/>
              <w:rPr>
                <w:sz w:val="28"/>
                <w:szCs w:val="28"/>
              </w:rPr>
            </w:pPr>
            <w:r w:rsidRPr="008557CB">
              <w:rPr>
                <w:sz w:val="28"/>
                <w:szCs w:val="28"/>
              </w:rPr>
              <w:t>0,6</w:t>
            </w:r>
          </w:p>
        </w:tc>
        <w:tc>
          <w:tcPr>
            <w:tcW w:w="889" w:type="dxa"/>
          </w:tcPr>
          <w:p w:rsidR="00B9722B" w:rsidRPr="008557CB" w:rsidRDefault="00B9722B" w:rsidP="008557CB">
            <w:pPr>
              <w:spacing w:line="360" w:lineRule="auto"/>
              <w:jc w:val="center"/>
              <w:rPr>
                <w:sz w:val="28"/>
                <w:szCs w:val="28"/>
              </w:rPr>
            </w:pPr>
            <w:r w:rsidRPr="008557CB">
              <w:rPr>
                <w:sz w:val="28"/>
                <w:szCs w:val="28"/>
              </w:rPr>
              <w:t>0,8</w:t>
            </w:r>
          </w:p>
        </w:tc>
        <w:tc>
          <w:tcPr>
            <w:tcW w:w="864" w:type="dxa"/>
          </w:tcPr>
          <w:p w:rsidR="00B9722B" w:rsidRPr="008557CB" w:rsidRDefault="00B9722B" w:rsidP="008557CB">
            <w:pPr>
              <w:spacing w:line="360" w:lineRule="auto"/>
              <w:jc w:val="center"/>
              <w:rPr>
                <w:sz w:val="28"/>
                <w:szCs w:val="28"/>
              </w:rPr>
            </w:pPr>
            <w:r w:rsidRPr="008557CB">
              <w:rPr>
                <w:sz w:val="28"/>
                <w:szCs w:val="28"/>
              </w:rPr>
              <w:t>1</w:t>
            </w:r>
          </w:p>
        </w:tc>
        <w:tc>
          <w:tcPr>
            <w:tcW w:w="889" w:type="dxa"/>
          </w:tcPr>
          <w:p w:rsidR="00B9722B" w:rsidRPr="008557CB" w:rsidRDefault="00B9722B" w:rsidP="008557CB">
            <w:pPr>
              <w:spacing w:line="360" w:lineRule="auto"/>
              <w:jc w:val="center"/>
              <w:rPr>
                <w:sz w:val="28"/>
                <w:szCs w:val="28"/>
              </w:rPr>
            </w:pPr>
            <w:r w:rsidRPr="008557CB">
              <w:rPr>
                <w:sz w:val="28"/>
                <w:szCs w:val="28"/>
              </w:rPr>
              <w:t>1,2</w:t>
            </w:r>
          </w:p>
        </w:tc>
        <w:tc>
          <w:tcPr>
            <w:tcW w:w="890" w:type="dxa"/>
          </w:tcPr>
          <w:p w:rsidR="00B9722B" w:rsidRPr="008557CB" w:rsidRDefault="00B9722B" w:rsidP="008557CB">
            <w:pPr>
              <w:spacing w:line="360" w:lineRule="auto"/>
              <w:jc w:val="center"/>
              <w:rPr>
                <w:sz w:val="28"/>
                <w:szCs w:val="28"/>
                <w:lang w:val="en-US"/>
              </w:rPr>
            </w:pPr>
            <w:r w:rsidRPr="008557CB">
              <w:rPr>
                <w:sz w:val="28"/>
                <w:szCs w:val="28"/>
              </w:rPr>
              <w:t>1,</w:t>
            </w:r>
            <w:r w:rsidRPr="008557CB">
              <w:rPr>
                <w:sz w:val="28"/>
                <w:szCs w:val="28"/>
                <w:lang w:val="en-US"/>
              </w:rPr>
              <w:t>5</w:t>
            </w:r>
          </w:p>
        </w:tc>
      </w:tr>
      <w:tr w:rsidR="00B9722B" w:rsidRPr="008557CB" w:rsidTr="00861636">
        <w:trPr>
          <w:jc w:val="center"/>
        </w:trPr>
        <w:tc>
          <w:tcPr>
            <w:tcW w:w="824" w:type="dxa"/>
          </w:tcPr>
          <w:p w:rsidR="00B9722B" w:rsidRPr="008557CB" w:rsidRDefault="00B9722B" w:rsidP="008557CB">
            <w:pPr>
              <w:spacing w:line="360" w:lineRule="auto"/>
              <w:jc w:val="center"/>
              <w:rPr>
                <w:b/>
                <w:i/>
                <w:sz w:val="28"/>
                <w:szCs w:val="28"/>
                <w:vertAlign w:val="subscript"/>
                <w:lang w:val="en-US"/>
              </w:rPr>
            </w:pPr>
            <w:r w:rsidRPr="008557CB">
              <w:rPr>
                <w:b/>
                <w:i/>
                <w:sz w:val="28"/>
                <w:szCs w:val="28"/>
                <w:lang w:val="en-US"/>
              </w:rPr>
              <w:t>n</w:t>
            </w:r>
            <w:r w:rsidRPr="008557CB">
              <w:rPr>
                <w:b/>
                <w:i/>
                <w:sz w:val="28"/>
                <w:szCs w:val="28"/>
                <w:vertAlign w:val="subscript"/>
                <w:lang w:val="en-US"/>
              </w:rPr>
              <w:t>i</w:t>
            </w:r>
          </w:p>
        </w:tc>
        <w:tc>
          <w:tcPr>
            <w:tcW w:w="840" w:type="dxa"/>
          </w:tcPr>
          <w:p w:rsidR="00B9722B" w:rsidRPr="008557CB" w:rsidRDefault="00B9722B" w:rsidP="008557CB">
            <w:pPr>
              <w:spacing w:line="360" w:lineRule="auto"/>
              <w:jc w:val="center"/>
              <w:rPr>
                <w:sz w:val="28"/>
                <w:szCs w:val="28"/>
              </w:rPr>
            </w:pPr>
            <w:r w:rsidRPr="008557CB">
              <w:rPr>
                <w:sz w:val="28"/>
                <w:szCs w:val="28"/>
              </w:rPr>
              <w:t>1</w:t>
            </w:r>
          </w:p>
        </w:tc>
        <w:tc>
          <w:tcPr>
            <w:tcW w:w="839" w:type="dxa"/>
          </w:tcPr>
          <w:p w:rsidR="00B9722B" w:rsidRPr="008557CB" w:rsidRDefault="00B9722B" w:rsidP="008557CB">
            <w:pPr>
              <w:spacing w:line="360" w:lineRule="auto"/>
              <w:jc w:val="center"/>
              <w:rPr>
                <w:sz w:val="28"/>
                <w:szCs w:val="28"/>
              </w:rPr>
            </w:pPr>
            <w:r w:rsidRPr="008557CB">
              <w:rPr>
                <w:sz w:val="28"/>
                <w:szCs w:val="28"/>
              </w:rPr>
              <w:t>2</w:t>
            </w:r>
          </w:p>
        </w:tc>
        <w:tc>
          <w:tcPr>
            <w:tcW w:w="839" w:type="dxa"/>
          </w:tcPr>
          <w:p w:rsidR="00B9722B" w:rsidRPr="008557CB" w:rsidRDefault="00B9722B" w:rsidP="008557CB">
            <w:pPr>
              <w:spacing w:line="360" w:lineRule="auto"/>
              <w:jc w:val="center"/>
              <w:rPr>
                <w:sz w:val="28"/>
                <w:szCs w:val="28"/>
              </w:rPr>
            </w:pPr>
            <w:r w:rsidRPr="008557CB">
              <w:rPr>
                <w:sz w:val="28"/>
                <w:szCs w:val="28"/>
              </w:rPr>
              <w:t>1</w:t>
            </w:r>
          </w:p>
        </w:tc>
        <w:tc>
          <w:tcPr>
            <w:tcW w:w="814" w:type="dxa"/>
          </w:tcPr>
          <w:p w:rsidR="00B9722B" w:rsidRPr="008557CB" w:rsidRDefault="00B9722B" w:rsidP="008557CB">
            <w:pPr>
              <w:spacing w:line="360" w:lineRule="auto"/>
              <w:jc w:val="center"/>
              <w:rPr>
                <w:sz w:val="28"/>
                <w:szCs w:val="28"/>
              </w:rPr>
            </w:pPr>
            <w:r w:rsidRPr="008557CB">
              <w:rPr>
                <w:sz w:val="28"/>
                <w:szCs w:val="28"/>
              </w:rPr>
              <w:t>1</w:t>
            </w:r>
          </w:p>
        </w:tc>
        <w:tc>
          <w:tcPr>
            <w:tcW w:w="889" w:type="dxa"/>
          </w:tcPr>
          <w:p w:rsidR="00B9722B" w:rsidRPr="008557CB" w:rsidRDefault="00B9722B" w:rsidP="008557CB">
            <w:pPr>
              <w:spacing w:line="360" w:lineRule="auto"/>
              <w:jc w:val="center"/>
              <w:rPr>
                <w:sz w:val="28"/>
                <w:szCs w:val="28"/>
              </w:rPr>
            </w:pPr>
            <w:r w:rsidRPr="008557CB">
              <w:rPr>
                <w:sz w:val="28"/>
                <w:szCs w:val="28"/>
              </w:rPr>
              <w:t>1</w:t>
            </w:r>
          </w:p>
        </w:tc>
        <w:tc>
          <w:tcPr>
            <w:tcW w:w="889" w:type="dxa"/>
          </w:tcPr>
          <w:p w:rsidR="00B9722B" w:rsidRPr="008557CB" w:rsidRDefault="00B9722B" w:rsidP="008557CB">
            <w:pPr>
              <w:spacing w:line="360" w:lineRule="auto"/>
              <w:jc w:val="center"/>
              <w:rPr>
                <w:sz w:val="28"/>
                <w:szCs w:val="28"/>
                <w:lang w:val="en-US"/>
              </w:rPr>
            </w:pPr>
            <w:r w:rsidRPr="008557CB">
              <w:rPr>
                <w:sz w:val="28"/>
                <w:szCs w:val="28"/>
                <w:lang w:val="en-US"/>
              </w:rPr>
              <w:t>1</w:t>
            </w:r>
          </w:p>
        </w:tc>
        <w:tc>
          <w:tcPr>
            <w:tcW w:w="889" w:type="dxa"/>
          </w:tcPr>
          <w:p w:rsidR="00B9722B" w:rsidRPr="008557CB" w:rsidRDefault="00B9722B" w:rsidP="008557CB">
            <w:pPr>
              <w:spacing w:line="360" w:lineRule="auto"/>
              <w:jc w:val="center"/>
              <w:rPr>
                <w:sz w:val="28"/>
                <w:szCs w:val="28"/>
              </w:rPr>
            </w:pPr>
            <w:r w:rsidRPr="008557CB">
              <w:rPr>
                <w:sz w:val="28"/>
                <w:szCs w:val="28"/>
              </w:rPr>
              <w:t>1</w:t>
            </w:r>
          </w:p>
        </w:tc>
        <w:tc>
          <w:tcPr>
            <w:tcW w:w="864" w:type="dxa"/>
          </w:tcPr>
          <w:p w:rsidR="00B9722B" w:rsidRPr="008557CB" w:rsidRDefault="00B9722B" w:rsidP="008557CB">
            <w:pPr>
              <w:spacing w:line="360" w:lineRule="auto"/>
              <w:jc w:val="center"/>
              <w:rPr>
                <w:sz w:val="28"/>
                <w:szCs w:val="28"/>
              </w:rPr>
            </w:pPr>
            <w:r w:rsidRPr="008557CB">
              <w:rPr>
                <w:sz w:val="28"/>
                <w:szCs w:val="28"/>
              </w:rPr>
              <w:t>1</w:t>
            </w:r>
          </w:p>
        </w:tc>
        <w:tc>
          <w:tcPr>
            <w:tcW w:w="889" w:type="dxa"/>
          </w:tcPr>
          <w:p w:rsidR="00B9722B" w:rsidRPr="008557CB" w:rsidRDefault="00B9722B" w:rsidP="008557CB">
            <w:pPr>
              <w:spacing w:line="360" w:lineRule="auto"/>
              <w:jc w:val="center"/>
              <w:rPr>
                <w:sz w:val="28"/>
                <w:szCs w:val="28"/>
                <w:lang w:val="en-US"/>
              </w:rPr>
            </w:pPr>
            <w:r w:rsidRPr="008557CB">
              <w:rPr>
                <w:sz w:val="28"/>
                <w:szCs w:val="28"/>
                <w:lang w:val="en-US"/>
              </w:rPr>
              <w:t>2</w:t>
            </w:r>
          </w:p>
        </w:tc>
        <w:tc>
          <w:tcPr>
            <w:tcW w:w="890" w:type="dxa"/>
          </w:tcPr>
          <w:p w:rsidR="00B9722B" w:rsidRPr="008557CB" w:rsidRDefault="00B9722B" w:rsidP="008557CB">
            <w:pPr>
              <w:spacing w:line="360" w:lineRule="auto"/>
              <w:jc w:val="center"/>
              <w:rPr>
                <w:sz w:val="28"/>
                <w:szCs w:val="28"/>
                <w:lang w:val="en-US"/>
              </w:rPr>
            </w:pPr>
            <w:r w:rsidRPr="008557CB">
              <w:rPr>
                <w:sz w:val="28"/>
                <w:szCs w:val="28"/>
                <w:lang w:val="en-US"/>
              </w:rPr>
              <w:t>1</w:t>
            </w:r>
          </w:p>
        </w:tc>
      </w:tr>
    </w:tbl>
    <w:p w:rsidR="008557CB" w:rsidRDefault="00B9722B" w:rsidP="008557CB">
      <w:pPr>
        <w:spacing w:line="360" w:lineRule="auto"/>
        <w:ind w:left="561" w:hanging="561"/>
        <w:jc w:val="both"/>
        <w:rPr>
          <w:sz w:val="28"/>
          <w:szCs w:val="28"/>
        </w:rPr>
      </w:pPr>
      <w:r w:rsidRPr="008557CB">
        <w:rPr>
          <w:sz w:val="28"/>
          <w:szCs w:val="28"/>
        </w:rPr>
        <w:tab/>
      </w:r>
    </w:p>
    <w:p w:rsidR="00B9722B" w:rsidRPr="008557CB" w:rsidRDefault="00B9722B" w:rsidP="008557CB">
      <w:pPr>
        <w:spacing w:line="360" w:lineRule="auto"/>
        <w:ind w:left="561"/>
        <w:jc w:val="both"/>
        <w:rPr>
          <w:sz w:val="28"/>
          <w:szCs w:val="28"/>
        </w:rPr>
      </w:pPr>
      <w:r w:rsidRPr="008557CB">
        <w:rPr>
          <w:sz w:val="28"/>
          <w:szCs w:val="28"/>
        </w:rPr>
        <w:t xml:space="preserve">Оцінити з надійністю 0,95 математичне сподівання </w:t>
      </w:r>
      <w:r w:rsidRPr="008557CB">
        <w:rPr>
          <w:sz w:val="28"/>
          <w:szCs w:val="28"/>
        </w:rPr>
        <w:sym w:font="Symbol" w:char="F061"/>
      </w:r>
      <w:r w:rsidRPr="008557CB">
        <w:rPr>
          <w:sz w:val="28"/>
          <w:szCs w:val="28"/>
        </w:rPr>
        <w:t xml:space="preserve"> нормально розподіленої ознаки генеральної сукупності за допомогою довірчого інтервалу.</w:t>
      </w:r>
    </w:p>
    <w:p w:rsidR="00B9722B" w:rsidRPr="008557CB" w:rsidRDefault="00B9722B" w:rsidP="008557CB">
      <w:pPr>
        <w:spacing w:line="360" w:lineRule="auto"/>
        <w:ind w:left="561" w:hanging="561"/>
        <w:jc w:val="both"/>
        <w:rPr>
          <w:sz w:val="28"/>
          <w:szCs w:val="28"/>
        </w:rPr>
      </w:pPr>
      <w:r w:rsidRPr="008557CB">
        <w:rPr>
          <w:sz w:val="28"/>
          <w:szCs w:val="28"/>
        </w:rPr>
        <w:t xml:space="preserve">15.9. За даними 9 незалежних рівноточних вимірювань деякої фізичної величини відомі середнє арифметичне результатів вимірювань </w:t>
      </w:r>
      <w:r w:rsidR="006A0572" w:rsidRPr="008557CB">
        <w:rPr>
          <w:position w:val="-10"/>
          <w:sz w:val="28"/>
          <w:szCs w:val="28"/>
        </w:rPr>
        <w:object w:dxaOrig="300" w:dyaOrig="380">
          <v:shape id="_x0000_i1577" type="#_x0000_t75" style="width:15.05pt;height:19.25pt" o:ole="">
            <v:imagedata r:id="rId991" o:title=""/>
          </v:shape>
          <o:OLEObject Type="Embed" ProgID="Equation.3" ShapeID="_x0000_i1577" DrawAspect="Content" ObjectID="_1616420513" r:id="rId992"/>
        </w:object>
      </w:r>
      <w:r w:rsidRPr="008557CB">
        <w:rPr>
          <w:sz w:val="28"/>
          <w:szCs w:val="28"/>
        </w:rPr>
        <w:t xml:space="preserve"> = 30,1 та виправлене середньоквадратичне відхилення </w:t>
      </w:r>
      <w:r w:rsidRPr="008557CB">
        <w:rPr>
          <w:sz w:val="28"/>
          <w:szCs w:val="28"/>
          <w:lang w:val="en-US"/>
        </w:rPr>
        <w:t>S</w:t>
      </w:r>
      <w:r w:rsidRPr="008557CB">
        <w:rPr>
          <w:sz w:val="28"/>
          <w:szCs w:val="28"/>
        </w:rPr>
        <w:t xml:space="preserve"> = 6. Оцінити дійсне значення вимірюваної величини за допомогою довірчого інтервалу з надійністю </w:t>
      </w:r>
      <w:r w:rsidRPr="008557CB">
        <w:rPr>
          <w:sz w:val="28"/>
          <w:szCs w:val="28"/>
        </w:rPr>
        <w:sym w:font="Symbol" w:char="F067"/>
      </w:r>
      <w:r w:rsidRPr="008557CB">
        <w:rPr>
          <w:sz w:val="28"/>
          <w:szCs w:val="28"/>
        </w:rPr>
        <w:t xml:space="preserve"> = 0,99.</w:t>
      </w:r>
    </w:p>
    <w:p w:rsidR="00B9722B" w:rsidRPr="008557CB" w:rsidRDefault="00B9722B" w:rsidP="008557CB">
      <w:pPr>
        <w:spacing w:line="360" w:lineRule="auto"/>
        <w:ind w:left="561" w:hanging="561"/>
        <w:jc w:val="both"/>
        <w:rPr>
          <w:sz w:val="28"/>
          <w:szCs w:val="28"/>
        </w:rPr>
      </w:pPr>
      <w:r w:rsidRPr="008557CB">
        <w:rPr>
          <w:sz w:val="28"/>
          <w:szCs w:val="28"/>
        </w:rPr>
        <w:t xml:space="preserve">15.10. За даними 16 незалежних рівноточних вимірювань деякої фізичної величини відомі середнє арифметичне </w:t>
      </w:r>
      <w:r w:rsidR="006A0572" w:rsidRPr="008557CB">
        <w:rPr>
          <w:position w:val="-10"/>
          <w:sz w:val="28"/>
          <w:szCs w:val="28"/>
        </w:rPr>
        <w:object w:dxaOrig="300" w:dyaOrig="380">
          <v:shape id="_x0000_i1578" type="#_x0000_t75" style="width:15.05pt;height:19.25pt" o:ole="">
            <v:imagedata r:id="rId993" o:title=""/>
          </v:shape>
          <o:OLEObject Type="Embed" ProgID="Equation.3" ShapeID="_x0000_i1578" DrawAspect="Content" ObjectID="_1616420514" r:id="rId994"/>
        </w:object>
      </w:r>
      <w:r w:rsidRPr="008557CB">
        <w:rPr>
          <w:sz w:val="28"/>
          <w:szCs w:val="28"/>
        </w:rPr>
        <w:t xml:space="preserve"> = 42,8 та виправлене середньоквадратичне відхилення </w:t>
      </w:r>
      <w:r w:rsidRPr="008557CB">
        <w:rPr>
          <w:sz w:val="28"/>
          <w:szCs w:val="28"/>
          <w:lang w:val="en-US"/>
        </w:rPr>
        <w:t>S</w:t>
      </w:r>
      <w:r w:rsidRPr="008557CB">
        <w:rPr>
          <w:sz w:val="28"/>
          <w:szCs w:val="28"/>
        </w:rPr>
        <w:t xml:space="preserve"> = 8. Оцінити дійсне значення вимірюваної величини з надійністю </w:t>
      </w:r>
      <w:r w:rsidRPr="008557CB">
        <w:rPr>
          <w:sz w:val="28"/>
          <w:szCs w:val="28"/>
        </w:rPr>
        <w:sym w:font="Symbol" w:char="F067"/>
      </w:r>
      <w:r w:rsidRPr="008557CB">
        <w:rPr>
          <w:sz w:val="28"/>
          <w:szCs w:val="28"/>
        </w:rPr>
        <w:t xml:space="preserve"> = 0,999.</w:t>
      </w:r>
    </w:p>
    <w:p w:rsidR="00B9722B" w:rsidRPr="008557CB" w:rsidRDefault="00B9722B" w:rsidP="008557CB">
      <w:pPr>
        <w:spacing w:line="360" w:lineRule="auto"/>
        <w:ind w:left="561" w:hanging="561"/>
        <w:jc w:val="both"/>
        <w:rPr>
          <w:sz w:val="28"/>
          <w:szCs w:val="28"/>
        </w:rPr>
      </w:pPr>
      <w:r w:rsidRPr="008557CB">
        <w:rPr>
          <w:sz w:val="28"/>
          <w:szCs w:val="28"/>
        </w:rPr>
        <w:t xml:space="preserve">15.11. За даними вибірки об’ємом </w:t>
      </w:r>
      <w:r w:rsidRPr="008557CB">
        <w:rPr>
          <w:sz w:val="28"/>
          <w:szCs w:val="28"/>
          <w:lang w:val="en-US"/>
        </w:rPr>
        <w:t>n</w:t>
      </w:r>
      <w:r w:rsidRPr="008557CB">
        <w:rPr>
          <w:sz w:val="28"/>
          <w:szCs w:val="28"/>
        </w:rPr>
        <w:t xml:space="preserve"> = 16 із генеральної сукупності знайдено виправлене середньоквадратичне відхилення </w:t>
      </w:r>
      <w:r w:rsidRPr="008557CB">
        <w:rPr>
          <w:sz w:val="28"/>
          <w:szCs w:val="28"/>
          <w:lang w:val="en-US"/>
        </w:rPr>
        <w:t>S</w:t>
      </w:r>
      <w:r w:rsidRPr="008557CB">
        <w:rPr>
          <w:sz w:val="28"/>
          <w:szCs w:val="28"/>
        </w:rPr>
        <w:t xml:space="preserve"> = 1 нормально розподіленої кількісної ознаки. Знайти довірчий інтервал, який покриває генеральне середньоквадратичне відхилення </w:t>
      </w:r>
      <w:r w:rsidRPr="008557CB">
        <w:rPr>
          <w:sz w:val="28"/>
          <w:szCs w:val="28"/>
        </w:rPr>
        <w:sym w:font="Symbol" w:char="F073"/>
      </w:r>
      <w:r w:rsidRPr="008557CB">
        <w:rPr>
          <w:sz w:val="28"/>
          <w:szCs w:val="28"/>
        </w:rPr>
        <w:t xml:space="preserve"> з надійністю 0,95.</w:t>
      </w:r>
    </w:p>
    <w:p w:rsidR="00B9722B" w:rsidRPr="00F65F2A" w:rsidRDefault="00B9722B" w:rsidP="008557CB">
      <w:pPr>
        <w:spacing w:line="360" w:lineRule="auto"/>
        <w:ind w:left="561" w:hanging="561"/>
        <w:jc w:val="both"/>
        <w:rPr>
          <w:sz w:val="28"/>
          <w:szCs w:val="28"/>
        </w:rPr>
      </w:pPr>
      <w:r w:rsidRPr="008557CB">
        <w:rPr>
          <w:sz w:val="28"/>
          <w:szCs w:val="28"/>
        </w:rPr>
        <w:lastRenderedPageBreak/>
        <w:t xml:space="preserve">15.12. За даними вибірки об’ємом </w:t>
      </w:r>
      <w:r w:rsidRPr="008557CB">
        <w:rPr>
          <w:sz w:val="28"/>
          <w:szCs w:val="28"/>
          <w:lang w:val="en-US"/>
        </w:rPr>
        <w:t>n</w:t>
      </w:r>
      <w:r w:rsidRPr="008557CB">
        <w:rPr>
          <w:sz w:val="28"/>
          <w:szCs w:val="28"/>
        </w:rPr>
        <w:t xml:space="preserve"> із генеральної сукупності нормально розподіленої кількісної ознаки відомо виправлене середньоквадратичне відхилення </w:t>
      </w:r>
      <w:r w:rsidRPr="008557CB">
        <w:rPr>
          <w:sz w:val="28"/>
          <w:szCs w:val="28"/>
          <w:lang w:val="en-US"/>
        </w:rPr>
        <w:t>S</w:t>
      </w:r>
      <w:r w:rsidRPr="008557CB">
        <w:rPr>
          <w:sz w:val="28"/>
          <w:szCs w:val="28"/>
        </w:rPr>
        <w:t xml:space="preserve">. Знайти довірчий інтервал, який покриває генеральне середньоквадратичне відхилення </w:t>
      </w:r>
      <w:r w:rsidRPr="008557CB">
        <w:rPr>
          <w:sz w:val="28"/>
          <w:szCs w:val="28"/>
        </w:rPr>
        <w:sym w:font="Symbol" w:char="F073"/>
      </w:r>
      <w:r w:rsidRPr="008557CB">
        <w:rPr>
          <w:sz w:val="28"/>
          <w:szCs w:val="28"/>
        </w:rPr>
        <w:t xml:space="preserve"> з надійністю 0,999, якщо: а) </w:t>
      </w:r>
      <w:r w:rsidRPr="008557CB">
        <w:rPr>
          <w:sz w:val="28"/>
          <w:szCs w:val="28"/>
          <w:lang w:val="en-US"/>
        </w:rPr>
        <w:t>n</w:t>
      </w:r>
      <w:r w:rsidRPr="00F65F2A">
        <w:rPr>
          <w:sz w:val="28"/>
          <w:szCs w:val="28"/>
        </w:rPr>
        <w:t xml:space="preserve"> = </w:t>
      </w:r>
      <w:r w:rsidRPr="008557CB">
        <w:rPr>
          <w:sz w:val="28"/>
          <w:szCs w:val="28"/>
        </w:rPr>
        <w:t>10,</w:t>
      </w:r>
      <w:r w:rsidRPr="008557CB">
        <w:rPr>
          <w:sz w:val="28"/>
          <w:szCs w:val="28"/>
          <w:lang w:val="en-US"/>
        </w:rPr>
        <w:t>S</w:t>
      </w:r>
      <w:r w:rsidRPr="00F65F2A">
        <w:rPr>
          <w:sz w:val="28"/>
          <w:szCs w:val="28"/>
        </w:rPr>
        <w:t xml:space="preserve"> = 5</w:t>
      </w:r>
      <w:r w:rsidRPr="008557CB">
        <w:rPr>
          <w:sz w:val="28"/>
          <w:szCs w:val="28"/>
        </w:rPr>
        <w:t>,</w:t>
      </w:r>
      <w:r w:rsidRPr="00F65F2A">
        <w:rPr>
          <w:sz w:val="28"/>
          <w:szCs w:val="28"/>
        </w:rPr>
        <w:t xml:space="preserve">1, </w:t>
      </w:r>
      <w:r w:rsidRPr="008557CB">
        <w:rPr>
          <w:sz w:val="28"/>
          <w:szCs w:val="28"/>
        </w:rPr>
        <w:t xml:space="preserve">б) </w:t>
      </w:r>
      <w:r w:rsidRPr="008557CB">
        <w:rPr>
          <w:sz w:val="28"/>
          <w:szCs w:val="28"/>
          <w:lang w:val="en-US"/>
        </w:rPr>
        <w:t>n</w:t>
      </w:r>
      <w:r w:rsidRPr="00F65F2A">
        <w:rPr>
          <w:sz w:val="28"/>
          <w:szCs w:val="28"/>
        </w:rPr>
        <w:t xml:space="preserve"> = </w:t>
      </w:r>
      <w:r w:rsidRPr="008557CB">
        <w:rPr>
          <w:sz w:val="28"/>
          <w:szCs w:val="28"/>
        </w:rPr>
        <w:t>50,</w:t>
      </w:r>
      <w:r w:rsidRPr="008557CB">
        <w:rPr>
          <w:sz w:val="28"/>
          <w:szCs w:val="28"/>
          <w:lang w:val="en-US"/>
        </w:rPr>
        <w:t>S</w:t>
      </w:r>
      <w:r w:rsidRPr="00F65F2A">
        <w:rPr>
          <w:sz w:val="28"/>
          <w:szCs w:val="28"/>
        </w:rPr>
        <w:t xml:space="preserve"> = 14.</w:t>
      </w:r>
    </w:p>
    <w:p w:rsidR="00B9722B" w:rsidRPr="008557CB" w:rsidRDefault="00B9722B" w:rsidP="008557CB">
      <w:pPr>
        <w:spacing w:line="360" w:lineRule="auto"/>
        <w:ind w:left="561" w:hanging="561"/>
        <w:jc w:val="both"/>
        <w:rPr>
          <w:sz w:val="28"/>
          <w:szCs w:val="28"/>
        </w:rPr>
      </w:pPr>
      <w:r w:rsidRPr="008557CB">
        <w:rPr>
          <w:sz w:val="28"/>
          <w:szCs w:val="28"/>
        </w:rPr>
        <w:t xml:space="preserve">15.13. Провели 12 вимірювань одним пристроєм (без систематичних помилок) деякої фізичної величини, при цьому виправлене середньоквадратичне відхилення </w:t>
      </w:r>
      <w:r w:rsidRPr="008557CB">
        <w:rPr>
          <w:sz w:val="28"/>
          <w:szCs w:val="28"/>
          <w:lang w:val="en-US"/>
        </w:rPr>
        <w:t>S</w:t>
      </w:r>
      <w:r w:rsidR="00803BDD" w:rsidRPr="008557CB">
        <w:rPr>
          <w:sz w:val="28"/>
          <w:szCs w:val="28"/>
        </w:rPr>
        <w:t>випадкових помилок вимірювання</w:t>
      </w:r>
      <w:r w:rsidRPr="008557CB">
        <w:rPr>
          <w:sz w:val="28"/>
          <w:szCs w:val="28"/>
        </w:rPr>
        <w:t xml:space="preserve"> виявилось рівним 0,6. Знайти точність пристрою з надійністю 0,99.</w:t>
      </w:r>
    </w:p>
    <w:p w:rsidR="00B9722B" w:rsidRPr="008557CB" w:rsidRDefault="00B9722B" w:rsidP="008557CB">
      <w:pPr>
        <w:spacing w:line="360" w:lineRule="auto"/>
        <w:ind w:left="561" w:hanging="561"/>
        <w:jc w:val="both"/>
        <w:rPr>
          <w:sz w:val="28"/>
          <w:szCs w:val="28"/>
        </w:rPr>
      </w:pPr>
      <w:r w:rsidRPr="008557CB">
        <w:rPr>
          <w:sz w:val="28"/>
          <w:szCs w:val="28"/>
        </w:rPr>
        <w:tab/>
      </w:r>
      <w:r w:rsidRPr="008557CB">
        <w:rPr>
          <w:i/>
          <w:sz w:val="28"/>
          <w:szCs w:val="28"/>
        </w:rPr>
        <w:t xml:space="preserve">Вказівка. </w:t>
      </w:r>
      <w:r w:rsidRPr="008557CB">
        <w:rPr>
          <w:sz w:val="28"/>
          <w:szCs w:val="28"/>
        </w:rPr>
        <w:t>Оскільки точність пристрою характеризується середнім квадратичним відхиленням випадкових помилок вимірювань, тому задача зводиться до відшукання довірчого інтервалу.</w:t>
      </w:r>
    </w:p>
    <w:p w:rsidR="00B9722B" w:rsidRPr="008557CB" w:rsidRDefault="00B9722B" w:rsidP="008557CB">
      <w:pPr>
        <w:spacing w:line="360" w:lineRule="auto"/>
        <w:ind w:left="561" w:hanging="561"/>
        <w:jc w:val="both"/>
        <w:rPr>
          <w:sz w:val="28"/>
          <w:szCs w:val="28"/>
        </w:rPr>
      </w:pPr>
      <w:r w:rsidRPr="008557CB">
        <w:rPr>
          <w:sz w:val="28"/>
          <w:szCs w:val="28"/>
        </w:rPr>
        <w:t>15.14. Проведено 10 вимірювань одним пристроєм (без систематичних помилок) деякої фізичної величини, при цьому виправлене середньоквадратичне відхилен</w:t>
      </w:r>
      <w:r w:rsidR="00803BDD" w:rsidRPr="008557CB">
        <w:rPr>
          <w:sz w:val="28"/>
          <w:szCs w:val="28"/>
        </w:rPr>
        <w:t>ня випадкових помилок вимірювання</w:t>
      </w:r>
      <w:r w:rsidR="002147F1" w:rsidRPr="008557CB">
        <w:rPr>
          <w:sz w:val="28"/>
          <w:szCs w:val="28"/>
        </w:rPr>
        <w:t xml:space="preserve"> виявило</w:t>
      </w:r>
      <w:r w:rsidR="00803BDD" w:rsidRPr="008557CB">
        <w:rPr>
          <w:sz w:val="28"/>
          <w:szCs w:val="28"/>
        </w:rPr>
        <w:t>сь</w:t>
      </w:r>
      <w:r w:rsidRPr="008557CB">
        <w:rPr>
          <w:sz w:val="28"/>
          <w:szCs w:val="28"/>
        </w:rPr>
        <w:t xml:space="preserve"> рівн</w:t>
      </w:r>
      <w:r w:rsidR="002147F1" w:rsidRPr="008557CB">
        <w:rPr>
          <w:sz w:val="28"/>
          <w:szCs w:val="28"/>
        </w:rPr>
        <w:t>им</w:t>
      </w:r>
      <w:r w:rsidRPr="008557CB">
        <w:rPr>
          <w:sz w:val="28"/>
          <w:szCs w:val="28"/>
        </w:rPr>
        <w:t xml:space="preserve"> 0,8. Знайти точність пристрою з надійністю 0,95. </w:t>
      </w:r>
    </w:p>
    <w:p w:rsidR="00B9722B" w:rsidRPr="008557CB" w:rsidRDefault="00B9722B" w:rsidP="008557CB">
      <w:pPr>
        <w:spacing w:line="360" w:lineRule="auto"/>
        <w:ind w:left="561" w:hanging="561"/>
        <w:jc w:val="both"/>
        <w:rPr>
          <w:sz w:val="28"/>
          <w:szCs w:val="28"/>
        </w:rPr>
      </w:pPr>
      <w:r w:rsidRPr="008557CB">
        <w:rPr>
          <w:sz w:val="28"/>
          <w:szCs w:val="28"/>
        </w:rPr>
        <w:tab/>
      </w:r>
      <w:r w:rsidRPr="008557CB">
        <w:rPr>
          <w:i/>
          <w:sz w:val="28"/>
          <w:szCs w:val="28"/>
        </w:rPr>
        <w:t xml:space="preserve">Вказівка. </w:t>
      </w:r>
      <w:r w:rsidRPr="008557CB">
        <w:rPr>
          <w:sz w:val="28"/>
          <w:szCs w:val="28"/>
        </w:rPr>
        <w:t>Оскільки точність пристрою характеризується середнім квадратичним відхиленням випадкових помилок вимірювань, тому задача зводиться до відшукання довірчого інтервалу.</w:t>
      </w:r>
    </w:p>
    <w:p w:rsidR="00B9722B" w:rsidRPr="008557CB" w:rsidRDefault="00B9722B" w:rsidP="008557CB">
      <w:pPr>
        <w:spacing w:line="360" w:lineRule="auto"/>
        <w:ind w:left="561" w:hanging="561"/>
        <w:jc w:val="both"/>
        <w:rPr>
          <w:sz w:val="28"/>
          <w:szCs w:val="28"/>
        </w:rPr>
      </w:pPr>
      <w:r w:rsidRPr="008557CB">
        <w:rPr>
          <w:sz w:val="28"/>
          <w:szCs w:val="28"/>
        </w:rPr>
        <w:t xml:space="preserve">15.15. Вимірявши 40 випадково відібраних після виготовлення деталей, знайшли вибіркову середню, що дорівнює 15 см. Із надійністю </w:t>
      </w:r>
      <w:r w:rsidRPr="008557CB">
        <w:rPr>
          <w:sz w:val="28"/>
          <w:szCs w:val="28"/>
        </w:rPr>
        <w:sym w:font="Symbol" w:char="F067"/>
      </w:r>
      <w:r w:rsidRPr="008557CB">
        <w:rPr>
          <w:sz w:val="28"/>
          <w:szCs w:val="28"/>
        </w:rPr>
        <w:t xml:space="preserve"> = 0,99 побудувати довірчий інтервал для середньої величини всієї партії деталей, якщо генеральна дисперсія дорівнює 0,09 см</w:t>
      </w:r>
      <w:r w:rsidRPr="008557CB">
        <w:rPr>
          <w:sz w:val="28"/>
          <w:szCs w:val="28"/>
          <w:vertAlign w:val="superscript"/>
        </w:rPr>
        <w:t>2</w:t>
      </w:r>
      <w:r w:rsidRPr="008557CB">
        <w:rPr>
          <w:sz w:val="28"/>
          <w:szCs w:val="28"/>
        </w:rPr>
        <w:t>.</w:t>
      </w:r>
    </w:p>
    <w:p w:rsidR="00B9722B" w:rsidRPr="008557CB" w:rsidRDefault="00B9722B" w:rsidP="008557CB">
      <w:pPr>
        <w:spacing w:line="360" w:lineRule="auto"/>
        <w:ind w:left="561" w:hanging="561"/>
        <w:jc w:val="both"/>
        <w:rPr>
          <w:sz w:val="28"/>
          <w:szCs w:val="28"/>
        </w:rPr>
      </w:pPr>
      <w:r w:rsidRPr="008557CB">
        <w:rPr>
          <w:sz w:val="28"/>
          <w:szCs w:val="28"/>
        </w:rPr>
        <w:t>15.16. Маємо такі дані про розміри основних фондів (у млн. грн.) на 30-ти випадково вибраних підприємствах:</w:t>
      </w:r>
    </w:p>
    <w:p w:rsidR="00B9722B" w:rsidRPr="008557CB" w:rsidRDefault="00B9722B" w:rsidP="008557CB">
      <w:pPr>
        <w:spacing w:line="360" w:lineRule="auto"/>
        <w:ind w:left="561" w:hanging="561"/>
        <w:jc w:val="both"/>
        <w:rPr>
          <w:sz w:val="28"/>
          <w:szCs w:val="28"/>
        </w:rPr>
      </w:pPr>
      <w:r w:rsidRPr="008557CB">
        <w:rPr>
          <w:sz w:val="28"/>
          <w:szCs w:val="28"/>
        </w:rPr>
        <w:tab/>
      </w:r>
      <w:r w:rsidRPr="008557CB">
        <w:rPr>
          <w:sz w:val="28"/>
          <w:szCs w:val="28"/>
        </w:rPr>
        <w:tab/>
      </w:r>
      <w:r w:rsidRPr="008557CB">
        <w:rPr>
          <w:sz w:val="28"/>
          <w:szCs w:val="28"/>
        </w:rPr>
        <w:tab/>
        <w:t>4,2; 2,4; 4,9; 6,7; 4,5; 2,7; 3,9; 2,1; 5,8; 4,0;</w:t>
      </w:r>
    </w:p>
    <w:p w:rsidR="00B9722B" w:rsidRPr="008557CB" w:rsidRDefault="00B9722B" w:rsidP="008557CB">
      <w:pPr>
        <w:spacing w:line="360" w:lineRule="auto"/>
        <w:ind w:left="561" w:hanging="561"/>
        <w:jc w:val="both"/>
        <w:rPr>
          <w:sz w:val="28"/>
          <w:szCs w:val="28"/>
        </w:rPr>
      </w:pPr>
      <w:r w:rsidRPr="008557CB">
        <w:rPr>
          <w:sz w:val="28"/>
          <w:szCs w:val="28"/>
        </w:rPr>
        <w:tab/>
      </w:r>
      <w:r w:rsidRPr="008557CB">
        <w:rPr>
          <w:sz w:val="28"/>
          <w:szCs w:val="28"/>
        </w:rPr>
        <w:tab/>
      </w:r>
      <w:r w:rsidRPr="008557CB">
        <w:rPr>
          <w:sz w:val="28"/>
          <w:szCs w:val="28"/>
        </w:rPr>
        <w:tab/>
        <w:t>2,8; 7,8; 4,4; 6,6; 2,0; 6,2; 7,0; 8,1; 0,7; 6,8;</w:t>
      </w:r>
    </w:p>
    <w:p w:rsidR="00B9722B" w:rsidRPr="008557CB" w:rsidRDefault="00B9722B" w:rsidP="008557CB">
      <w:pPr>
        <w:spacing w:line="360" w:lineRule="auto"/>
        <w:ind w:left="561" w:hanging="561"/>
        <w:jc w:val="both"/>
        <w:rPr>
          <w:sz w:val="28"/>
          <w:szCs w:val="28"/>
        </w:rPr>
      </w:pPr>
      <w:r w:rsidRPr="008557CB">
        <w:rPr>
          <w:sz w:val="28"/>
          <w:szCs w:val="28"/>
        </w:rPr>
        <w:tab/>
      </w:r>
      <w:r w:rsidRPr="008557CB">
        <w:rPr>
          <w:sz w:val="28"/>
          <w:szCs w:val="28"/>
        </w:rPr>
        <w:tab/>
      </w:r>
      <w:r w:rsidRPr="008557CB">
        <w:rPr>
          <w:sz w:val="28"/>
          <w:szCs w:val="28"/>
        </w:rPr>
        <w:tab/>
        <w:t>9,4; 7,6; 6,3; 8,8; 6,5; 1,4; 4,6; 2,0; 7,2; 9,1.</w:t>
      </w:r>
    </w:p>
    <w:p w:rsidR="00B9722B" w:rsidRPr="008557CB" w:rsidRDefault="00B9722B" w:rsidP="008557CB">
      <w:pPr>
        <w:spacing w:line="360" w:lineRule="auto"/>
        <w:ind w:left="561" w:hanging="561"/>
        <w:jc w:val="both"/>
        <w:rPr>
          <w:sz w:val="28"/>
          <w:szCs w:val="28"/>
        </w:rPr>
      </w:pPr>
      <w:r w:rsidRPr="008557CB">
        <w:rPr>
          <w:sz w:val="28"/>
          <w:szCs w:val="28"/>
        </w:rPr>
        <w:tab/>
        <w:t xml:space="preserve">Побудувати інтервальний статистичний розподіл із довжиною кроку </w:t>
      </w:r>
      <w:r w:rsidRPr="008557CB">
        <w:rPr>
          <w:sz w:val="28"/>
          <w:szCs w:val="28"/>
          <w:lang w:val="en-US"/>
        </w:rPr>
        <w:t>h</w:t>
      </w:r>
      <w:r w:rsidRPr="008557CB">
        <w:rPr>
          <w:sz w:val="28"/>
          <w:szCs w:val="28"/>
          <w:lang w:val="ru-RU"/>
        </w:rPr>
        <w:t>=</w:t>
      </w:r>
      <w:r w:rsidRPr="008557CB">
        <w:rPr>
          <w:sz w:val="28"/>
          <w:szCs w:val="28"/>
        </w:rPr>
        <w:t xml:space="preserve">2млн. грн. З надійністю </w:t>
      </w:r>
      <w:r w:rsidRPr="008557CB">
        <w:rPr>
          <w:sz w:val="28"/>
          <w:szCs w:val="28"/>
        </w:rPr>
        <w:sym w:font="Symbol" w:char="F067"/>
      </w:r>
      <w:r w:rsidRPr="008557CB">
        <w:rPr>
          <w:sz w:val="28"/>
          <w:szCs w:val="28"/>
        </w:rPr>
        <w:t xml:space="preserve"> = 0,999 знайти довірчий інтервал для </w:t>
      </w:r>
      <w:r w:rsidR="006A0572" w:rsidRPr="008557CB">
        <w:rPr>
          <w:position w:val="-10"/>
          <w:sz w:val="28"/>
          <w:szCs w:val="28"/>
        </w:rPr>
        <w:object w:dxaOrig="360" w:dyaOrig="420">
          <v:shape id="_x0000_i1579" type="#_x0000_t75" style="width:17.6pt;height:20.95pt" o:ole="">
            <v:imagedata r:id="rId995" o:title=""/>
          </v:shape>
          <o:OLEObject Type="Embed" ProgID="Equation.3" ShapeID="_x0000_i1579" DrawAspect="Content" ObjectID="_1616420515" r:id="rId996"/>
        </w:object>
      </w:r>
      <w:r w:rsidRPr="008557CB">
        <w:rPr>
          <w:sz w:val="28"/>
          <w:szCs w:val="28"/>
        </w:rPr>
        <w:t xml:space="preserve">, якщо </w:t>
      </w:r>
      <w:r w:rsidR="006A0572" w:rsidRPr="008557CB">
        <w:rPr>
          <w:position w:val="-10"/>
          <w:sz w:val="28"/>
          <w:szCs w:val="28"/>
        </w:rPr>
        <w:object w:dxaOrig="320" w:dyaOrig="340">
          <v:shape id="_x0000_i1580" type="#_x0000_t75" style="width:15.9pt;height:16.75pt" o:ole="">
            <v:imagedata r:id="rId997" o:title=""/>
          </v:shape>
          <o:OLEObject Type="Embed" ProgID="Equation.3" ShapeID="_x0000_i1580" DrawAspect="Content" ObjectID="_1616420516" r:id="rId998"/>
        </w:object>
      </w:r>
      <w:r w:rsidRPr="008557CB">
        <w:rPr>
          <w:sz w:val="28"/>
          <w:szCs w:val="28"/>
        </w:rPr>
        <w:t>=5 млн. грн.</w:t>
      </w:r>
    </w:p>
    <w:p w:rsidR="00B9722B" w:rsidRPr="008557CB" w:rsidRDefault="00B9722B" w:rsidP="008557CB">
      <w:pPr>
        <w:spacing w:line="360" w:lineRule="auto"/>
        <w:ind w:left="561" w:hanging="561"/>
        <w:jc w:val="both"/>
        <w:rPr>
          <w:sz w:val="28"/>
          <w:szCs w:val="28"/>
        </w:rPr>
      </w:pPr>
      <w:r w:rsidRPr="008557CB">
        <w:rPr>
          <w:sz w:val="28"/>
          <w:szCs w:val="28"/>
        </w:rPr>
        <w:lastRenderedPageBreak/>
        <w:t xml:space="preserve">15.17. Якого значення має набувати надійність оцінки </w:t>
      </w:r>
      <w:r w:rsidRPr="008557CB">
        <w:rPr>
          <w:sz w:val="28"/>
          <w:szCs w:val="28"/>
        </w:rPr>
        <w:sym w:font="Symbol" w:char="F067"/>
      </w:r>
      <w:r w:rsidRPr="008557CB">
        <w:rPr>
          <w:sz w:val="28"/>
          <w:szCs w:val="28"/>
        </w:rPr>
        <w:t xml:space="preserve">, щоб за обсягу вибірки </w:t>
      </w:r>
      <w:r w:rsidRPr="008557CB">
        <w:rPr>
          <w:sz w:val="28"/>
          <w:szCs w:val="28"/>
          <w:lang w:val="en-US"/>
        </w:rPr>
        <w:t>n</w:t>
      </w:r>
      <w:r w:rsidRPr="008557CB">
        <w:rPr>
          <w:sz w:val="28"/>
          <w:szCs w:val="28"/>
        </w:rPr>
        <w:t xml:space="preserve">=100 похибка її не перевищувала 0,01 при </w:t>
      </w:r>
      <w:r w:rsidR="00AF4935" w:rsidRPr="008557CB">
        <w:rPr>
          <w:position w:val="-10"/>
          <w:sz w:val="28"/>
          <w:szCs w:val="28"/>
        </w:rPr>
        <w:object w:dxaOrig="320" w:dyaOrig="340">
          <v:shape id="_x0000_i1581" type="#_x0000_t75" style="width:15.9pt;height:16.75pt" o:ole="">
            <v:imagedata r:id="rId999" o:title=""/>
          </v:shape>
          <o:OLEObject Type="Embed" ProgID="Equation.3" ShapeID="_x0000_i1581" DrawAspect="Content" ObjectID="_1616420517" r:id="rId1000"/>
        </w:object>
      </w:r>
      <w:r w:rsidRPr="008557CB">
        <w:rPr>
          <w:sz w:val="28"/>
          <w:szCs w:val="28"/>
        </w:rPr>
        <w:t xml:space="preserve"> = 5.</w:t>
      </w:r>
    </w:p>
    <w:p w:rsidR="00B9722B" w:rsidRPr="008557CB" w:rsidRDefault="00B9722B" w:rsidP="008557CB">
      <w:pPr>
        <w:spacing w:line="360" w:lineRule="auto"/>
        <w:ind w:left="561" w:hanging="561"/>
        <w:jc w:val="both"/>
        <w:rPr>
          <w:sz w:val="28"/>
          <w:szCs w:val="28"/>
        </w:rPr>
      </w:pPr>
      <w:r w:rsidRPr="008557CB">
        <w:rPr>
          <w:sz w:val="28"/>
          <w:szCs w:val="28"/>
        </w:rPr>
        <w:t xml:space="preserve">15.18 Визначити обсяг вибірки </w:t>
      </w:r>
      <w:r w:rsidRPr="008557CB">
        <w:rPr>
          <w:sz w:val="28"/>
          <w:szCs w:val="28"/>
          <w:lang w:val="en-US"/>
        </w:rPr>
        <w:t>n</w:t>
      </w:r>
      <w:r w:rsidRPr="008557CB">
        <w:rPr>
          <w:sz w:val="28"/>
          <w:szCs w:val="28"/>
        </w:rPr>
        <w:t>, за якого похибка, що дорівнює 0,01</w:t>
      </w:r>
      <w:r w:rsidR="002147F1" w:rsidRPr="008557CB">
        <w:rPr>
          <w:sz w:val="28"/>
          <w:szCs w:val="28"/>
        </w:rPr>
        <w:t>,</w:t>
      </w:r>
      <w:r w:rsidRPr="008557CB">
        <w:rPr>
          <w:sz w:val="28"/>
          <w:szCs w:val="28"/>
        </w:rPr>
        <w:t xml:space="preserve"> гарантується з ймовірністю 0,999, якщо </w:t>
      </w:r>
      <w:r w:rsidR="006A0572" w:rsidRPr="008557CB">
        <w:rPr>
          <w:position w:val="-10"/>
          <w:sz w:val="28"/>
          <w:szCs w:val="28"/>
        </w:rPr>
        <w:object w:dxaOrig="320" w:dyaOrig="340">
          <v:shape id="_x0000_i1582" type="#_x0000_t75" style="width:15.9pt;height:16.75pt" o:ole="">
            <v:imagedata r:id="rId1001" o:title=""/>
          </v:shape>
          <o:OLEObject Type="Embed" ProgID="Equation.3" ShapeID="_x0000_i1582" DrawAspect="Content" ObjectID="_1616420518" r:id="rId1002"/>
        </w:object>
      </w:r>
      <w:r w:rsidRPr="008557CB">
        <w:rPr>
          <w:sz w:val="28"/>
          <w:szCs w:val="28"/>
        </w:rPr>
        <w:t xml:space="preserve"> = 5.</w:t>
      </w:r>
    </w:p>
    <w:p w:rsidR="00B9722B" w:rsidRPr="008557CB" w:rsidRDefault="00B9722B" w:rsidP="008557CB">
      <w:pPr>
        <w:spacing w:line="360" w:lineRule="auto"/>
        <w:ind w:left="561" w:hanging="561"/>
        <w:jc w:val="both"/>
        <w:rPr>
          <w:sz w:val="28"/>
          <w:szCs w:val="28"/>
        </w:rPr>
      </w:pPr>
      <w:r w:rsidRPr="008557CB">
        <w:rPr>
          <w:sz w:val="28"/>
          <w:szCs w:val="28"/>
        </w:rPr>
        <w:t>15.19. Випадково вибрана партія з двадцяти приладів була випробувана щодо терміну безвідмовної роботи кожного з них. Результати випробувань наведено у вигляді дискретного с</w:t>
      </w:r>
      <w:r w:rsidR="00AF4935" w:rsidRPr="008557CB">
        <w:rPr>
          <w:sz w:val="28"/>
          <w:szCs w:val="28"/>
        </w:rPr>
        <w:t>татистичного розподілу (див. табл. 15.3).</w:t>
      </w:r>
    </w:p>
    <w:p w:rsidR="00AF4935" w:rsidRPr="008557CB" w:rsidRDefault="00AF4935" w:rsidP="008557CB">
      <w:pPr>
        <w:spacing w:line="360" w:lineRule="auto"/>
        <w:ind w:left="561" w:hanging="561"/>
        <w:jc w:val="right"/>
        <w:rPr>
          <w:i/>
          <w:sz w:val="28"/>
          <w:szCs w:val="28"/>
        </w:rPr>
      </w:pPr>
      <w:r w:rsidRPr="008557CB">
        <w:rPr>
          <w:i/>
          <w:sz w:val="28"/>
          <w:szCs w:val="28"/>
        </w:rPr>
        <w:t>Таблиця 15.3</w:t>
      </w:r>
    </w:p>
    <w:p w:rsidR="00AF4935" w:rsidRPr="008557CB" w:rsidRDefault="00AF4935" w:rsidP="008557CB">
      <w:pPr>
        <w:spacing w:line="360" w:lineRule="auto"/>
        <w:ind w:left="561" w:hanging="561"/>
        <w:jc w:val="center"/>
        <w:rPr>
          <w:sz w:val="28"/>
          <w:szCs w:val="28"/>
        </w:rPr>
      </w:pPr>
      <w:r w:rsidRPr="008557CB">
        <w:rPr>
          <w:sz w:val="28"/>
          <w:szCs w:val="28"/>
        </w:rPr>
        <w:t>Вихідні дані до задачі 15.19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05"/>
        <w:gridCol w:w="1605"/>
        <w:gridCol w:w="1605"/>
        <w:gridCol w:w="1605"/>
        <w:gridCol w:w="1605"/>
        <w:gridCol w:w="1605"/>
      </w:tblGrid>
      <w:tr w:rsidR="00B9722B" w:rsidRPr="008557CB" w:rsidTr="00861636">
        <w:trPr>
          <w:jc w:val="center"/>
        </w:trPr>
        <w:tc>
          <w:tcPr>
            <w:tcW w:w="1605" w:type="dxa"/>
          </w:tcPr>
          <w:p w:rsidR="00B9722B" w:rsidRPr="008557CB" w:rsidRDefault="00B9722B" w:rsidP="008557CB">
            <w:pPr>
              <w:spacing w:line="360" w:lineRule="auto"/>
              <w:jc w:val="center"/>
              <w:rPr>
                <w:b/>
                <w:i/>
                <w:sz w:val="28"/>
                <w:szCs w:val="28"/>
                <w:vertAlign w:val="subscript"/>
              </w:rPr>
            </w:pPr>
            <w:r w:rsidRPr="008557CB">
              <w:rPr>
                <w:b/>
                <w:i/>
                <w:sz w:val="28"/>
                <w:szCs w:val="28"/>
              </w:rPr>
              <w:sym w:font="Symbol" w:char="F063"/>
            </w:r>
            <w:r w:rsidRPr="008557CB">
              <w:rPr>
                <w:b/>
                <w:i/>
                <w:sz w:val="28"/>
                <w:szCs w:val="28"/>
                <w:vertAlign w:val="subscript"/>
              </w:rPr>
              <w:t>і</w:t>
            </w:r>
          </w:p>
        </w:tc>
        <w:tc>
          <w:tcPr>
            <w:tcW w:w="1605" w:type="dxa"/>
          </w:tcPr>
          <w:p w:rsidR="00B9722B" w:rsidRPr="008557CB" w:rsidRDefault="00B9722B" w:rsidP="008557CB">
            <w:pPr>
              <w:spacing w:line="360" w:lineRule="auto"/>
              <w:jc w:val="center"/>
              <w:rPr>
                <w:sz w:val="28"/>
                <w:szCs w:val="28"/>
              </w:rPr>
            </w:pPr>
            <w:r w:rsidRPr="008557CB">
              <w:rPr>
                <w:sz w:val="28"/>
                <w:szCs w:val="28"/>
              </w:rPr>
              <w:t>100</w:t>
            </w:r>
          </w:p>
        </w:tc>
        <w:tc>
          <w:tcPr>
            <w:tcW w:w="1605" w:type="dxa"/>
          </w:tcPr>
          <w:p w:rsidR="00B9722B" w:rsidRPr="008557CB" w:rsidRDefault="00B9722B" w:rsidP="008557CB">
            <w:pPr>
              <w:spacing w:line="360" w:lineRule="auto"/>
              <w:jc w:val="center"/>
              <w:rPr>
                <w:sz w:val="28"/>
                <w:szCs w:val="28"/>
              </w:rPr>
            </w:pPr>
            <w:r w:rsidRPr="008557CB">
              <w:rPr>
                <w:sz w:val="28"/>
                <w:szCs w:val="28"/>
              </w:rPr>
              <w:t>170</w:t>
            </w:r>
          </w:p>
        </w:tc>
        <w:tc>
          <w:tcPr>
            <w:tcW w:w="1605" w:type="dxa"/>
          </w:tcPr>
          <w:p w:rsidR="00B9722B" w:rsidRPr="008557CB" w:rsidRDefault="00B9722B" w:rsidP="008557CB">
            <w:pPr>
              <w:spacing w:line="360" w:lineRule="auto"/>
              <w:jc w:val="center"/>
              <w:rPr>
                <w:sz w:val="28"/>
                <w:szCs w:val="28"/>
              </w:rPr>
            </w:pPr>
            <w:r w:rsidRPr="008557CB">
              <w:rPr>
                <w:sz w:val="28"/>
                <w:szCs w:val="28"/>
              </w:rPr>
              <w:t>240</w:t>
            </w:r>
          </w:p>
        </w:tc>
        <w:tc>
          <w:tcPr>
            <w:tcW w:w="1605" w:type="dxa"/>
          </w:tcPr>
          <w:p w:rsidR="00B9722B" w:rsidRPr="008557CB" w:rsidRDefault="00B9722B" w:rsidP="008557CB">
            <w:pPr>
              <w:spacing w:line="360" w:lineRule="auto"/>
              <w:jc w:val="center"/>
              <w:rPr>
                <w:sz w:val="28"/>
                <w:szCs w:val="28"/>
              </w:rPr>
            </w:pPr>
            <w:r w:rsidRPr="008557CB">
              <w:rPr>
                <w:sz w:val="28"/>
                <w:szCs w:val="28"/>
              </w:rPr>
              <w:t>310</w:t>
            </w:r>
          </w:p>
        </w:tc>
        <w:tc>
          <w:tcPr>
            <w:tcW w:w="1605" w:type="dxa"/>
          </w:tcPr>
          <w:p w:rsidR="00B9722B" w:rsidRPr="008557CB" w:rsidRDefault="00B9722B" w:rsidP="008557CB">
            <w:pPr>
              <w:spacing w:line="360" w:lineRule="auto"/>
              <w:jc w:val="center"/>
              <w:rPr>
                <w:sz w:val="28"/>
                <w:szCs w:val="28"/>
              </w:rPr>
            </w:pPr>
            <w:r w:rsidRPr="008557CB">
              <w:rPr>
                <w:sz w:val="28"/>
                <w:szCs w:val="28"/>
              </w:rPr>
              <w:t>380</w:t>
            </w:r>
          </w:p>
        </w:tc>
      </w:tr>
      <w:tr w:rsidR="00B9722B" w:rsidRPr="008557CB" w:rsidTr="00861636">
        <w:trPr>
          <w:jc w:val="center"/>
        </w:trPr>
        <w:tc>
          <w:tcPr>
            <w:tcW w:w="1605" w:type="dxa"/>
          </w:tcPr>
          <w:p w:rsidR="00B9722B" w:rsidRPr="008557CB" w:rsidRDefault="00B9722B" w:rsidP="008557CB">
            <w:pPr>
              <w:spacing w:line="360" w:lineRule="auto"/>
              <w:jc w:val="center"/>
              <w:rPr>
                <w:b/>
                <w:i/>
                <w:sz w:val="28"/>
                <w:szCs w:val="28"/>
                <w:vertAlign w:val="subscript"/>
                <w:lang w:val="en-US"/>
              </w:rPr>
            </w:pPr>
            <w:r w:rsidRPr="008557CB">
              <w:rPr>
                <w:b/>
                <w:i/>
                <w:sz w:val="28"/>
                <w:szCs w:val="28"/>
                <w:lang w:val="en-US"/>
              </w:rPr>
              <w:t>n</w:t>
            </w:r>
            <w:r w:rsidRPr="008557CB">
              <w:rPr>
                <w:b/>
                <w:i/>
                <w:sz w:val="28"/>
                <w:szCs w:val="28"/>
                <w:vertAlign w:val="subscript"/>
                <w:lang w:val="en-US"/>
              </w:rPr>
              <w:t>i</w:t>
            </w:r>
          </w:p>
        </w:tc>
        <w:tc>
          <w:tcPr>
            <w:tcW w:w="1605" w:type="dxa"/>
          </w:tcPr>
          <w:p w:rsidR="00B9722B" w:rsidRPr="008557CB" w:rsidRDefault="00B9722B" w:rsidP="008557CB">
            <w:pPr>
              <w:spacing w:line="360" w:lineRule="auto"/>
              <w:jc w:val="center"/>
              <w:rPr>
                <w:sz w:val="28"/>
                <w:szCs w:val="28"/>
              </w:rPr>
            </w:pPr>
            <w:r w:rsidRPr="008557CB">
              <w:rPr>
                <w:sz w:val="28"/>
                <w:szCs w:val="28"/>
              </w:rPr>
              <w:t>2</w:t>
            </w:r>
          </w:p>
        </w:tc>
        <w:tc>
          <w:tcPr>
            <w:tcW w:w="1605" w:type="dxa"/>
          </w:tcPr>
          <w:p w:rsidR="00B9722B" w:rsidRPr="008557CB" w:rsidRDefault="00B9722B" w:rsidP="008557CB">
            <w:pPr>
              <w:spacing w:line="360" w:lineRule="auto"/>
              <w:jc w:val="center"/>
              <w:rPr>
                <w:sz w:val="28"/>
                <w:szCs w:val="28"/>
              </w:rPr>
            </w:pPr>
            <w:r w:rsidRPr="008557CB">
              <w:rPr>
                <w:sz w:val="28"/>
                <w:szCs w:val="28"/>
              </w:rPr>
              <w:t>5</w:t>
            </w:r>
          </w:p>
        </w:tc>
        <w:tc>
          <w:tcPr>
            <w:tcW w:w="1605" w:type="dxa"/>
          </w:tcPr>
          <w:p w:rsidR="00B9722B" w:rsidRPr="008557CB" w:rsidRDefault="00B9722B" w:rsidP="008557CB">
            <w:pPr>
              <w:spacing w:line="360" w:lineRule="auto"/>
              <w:jc w:val="center"/>
              <w:rPr>
                <w:sz w:val="28"/>
                <w:szCs w:val="28"/>
              </w:rPr>
            </w:pPr>
            <w:r w:rsidRPr="008557CB">
              <w:rPr>
                <w:sz w:val="28"/>
                <w:szCs w:val="28"/>
              </w:rPr>
              <w:t>10</w:t>
            </w:r>
          </w:p>
        </w:tc>
        <w:tc>
          <w:tcPr>
            <w:tcW w:w="1605" w:type="dxa"/>
          </w:tcPr>
          <w:p w:rsidR="00B9722B" w:rsidRPr="008557CB" w:rsidRDefault="00B9722B" w:rsidP="008557CB">
            <w:pPr>
              <w:spacing w:line="360" w:lineRule="auto"/>
              <w:jc w:val="center"/>
              <w:rPr>
                <w:sz w:val="28"/>
                <w:szCs w:val="28"/>
              </w:rPr>
            </w:pPr>
            <w:r w:rsidRPr="008557CB">
              <w:rPr>
                <w:sz w:val="28"/>
                <w:szCs w:val="28"/>
              </w:rPr>
              <w:t>2</w:t>
            </w:r>
          </w:p>
        </w:tc>
        <w:tc>
          <w:tcPr>
            <w:tcW w:w="1605" w:type="dxa"/>
          </w:tcPr>
          <w:p w:rsidR="00B9722B" w:rsidRPr="008557CB" w:rsidRDefault="00B9722B" w:rsidP="008557CB">
            <w:pPr>
              <w:spacing w:line="360" w:lineRule="auto"/>
              <w:jc w:val="center"/>
              <w:rPr>
                <w:sz w:val="28"/>
                <w:szCs w:val="28"/>
                <w:lang w:val="en-US"/>
              </w:rPr>
            </w:pPr>
            <w:r w:rsidRPr="008557CB">
              <w:rPr>
                <w:sz w:val="28"/>
                <w:szCs w:val="28"/>
                <w:lang w:val="en-US"/>
              </w:rPr>
              <w:t>1</w:t>
            </w:r>
          </w:p>
        </w:tc>
      </w:tr>
    </w:tbl>
    <w:p w:rsidR="00315AB1" w:rsidRDefault="00B9722B" w:rsidP="008557CB">
      <w:pPr>
        <w:spacing w:line="360" w:lineRule="auto"/>
        <w:ind w:left="561" w:hanging="561"/>
        <w:jc w:val="both"/>
        <w:rPr>
          <w:sz w:val="28"/>
          <w:szCs w:val="28"/>
        </w:rPr>
      </w:pPr>
      <w:r w:rsidRPr="008557CB">
        <w:rPr>
          <w:sz w:val="28"/>
          <w:szCs w:val="28"/>
        </w:rPr>
        <w:tab/>
      </w:r>
    </w:p>
    <w:p w:rsidR="00B9722B" w:rsidRPr="008557CB" w:rsidRDefault="00B9722B" w:rsidP="00315AB1">
      <w:pPr>
        <w:spacing w:line="360" w:lineRule="auto"/>
        <w:ind w:left="561"/>
        <w:jc w:val="both"/>
        <w:rPr>
          <w:sz w:val="28"/>
          <w:szCs w:val="28"/>
        </w:rPr>
      </w:pPr>
      <w:r w:rsidRPr="008557CB">
        <w:rPr>
          <w:sz w:val="28"/>
          <w:szCs w:val="28"/>
        </w:rPr>
        <w:t xml:space="preserve">З надійністю </w:t>
      </w:r>
      <w:r w:rsidRPr="008557CB">
        <w:rPr>
          <w:sz w:val="28"/>
          <w:szCs w:val="28"/>
        </w:rPr>
        <w:sym w:font="Symbol" w:char="F067"/>
      </w:r>
      <w:r w:rsidRPr="008557CB">
        <w:rPr>
          <w:sz w:val="28"/>
          <w:szCs w:val="28"/>
        </w:rPr>
        <w:t xml:space="preserve"> = 0,99 побудувати довірчий інтервал для середнього часу безвідмовної роботи приладу </w:t>
      </w:r>
      <w:r w:rsidRPr="008557CB">
        <w:rPr>
          <w:sz w:val="28"/>
          <w:szCs w:val="28"/>
        </w:rPr>
        <w:sym w:font="Symbol" w:char="F061"/>
      </w:r>
      <w:r w:rsidRPr="008557CB">
        <w:rPr>
          <w:sz w:val="28"/>
          <w:szCs w:val="28"/>
        </w:rPr>
        <w:t>.</w:t>
      </w:r>
    </w:p>
    <w:p w:rsidR="00B9722B" w:rsidRPr="008557CB" w:rsidRDefault="00B9722B" w:rsidP="008557CB">
      <w:pPr>
        <w:spacing w:line="360" w:lineRule="auto"/>
        <w:ind w:left="561" w:hanging="561"/>
        <w:jc w:val="both"/>
        <w:rPr>
          <w:sz w:val="28"/>
          <w:szCs w:val="28"/>
          <w:lang w:val="ru-RU"/>
        </w:rPr>
      </w:pPr>
      <w:r w:rsidRPr="008557CB">
        <w:rPr>
          <w:sz w:val="28"/>
          <w:szCs w:val="28"/>
        </w:rPr>
        <w:t xml:space="preserve">15.20. У таблиці </w:t>
      </w:r>
      <w:r w:rsidR="00AF4935" w:rsidRPr="008557CB">
        <w:rPr>
          <w:sz w:val="28"/>
          <w:szCs w:val="28"/>
        </w:rPr>
        <w:t xml:space="preserve">15.14 </w:t>
      </w:r>
      <w:r w:rsidRPr="008557CB">
        <w:rPr>
          <w:sz w:val="28"/>
          <w:szCs w:val="28"/>
        </w:rPr>
        <w:t>наведено відхилення діаметрів валиків, оброблених на верстаті, від номін</w:t>
      </w:r>
      <w:r w:rsidR="00AF4935" w:rsidRPr="008557CB">
        <w:rPr>
          <w:sz w:val="28"/>
          <w:szCs w:val="28"/>
        </w:rPr>
        <w:t>ального розміру.</w:t>
      </w:r>
    </w:p>
    <w:p w:rsidR="00AF4935" w:rsidRPr="008557CB" w:rsidRDefault="00AF4935" w:rsidP="008557CB">
      <w:pPr>
        <w:spacing w:line="360" w:lineRule="auto"/>
        <w:ind w:left="561" w:hanging="561"/>
        <w:jc w:val="right"/>
        <w:rPr>
          <w:i/>
          <w:sz w:val="28"/>
          <w:szCs w:val="28"/>
        </w:rPr>
      </w:pPr>
      <w:r w:rsidRPr="008557CB">
        <w:rPr>
          <w:i/>
          <w:sz w:val="28"/>
          <w:szCs w:val="28"/>
        </w:rPr>
        <w:t>Таблиця 15.14</w:t>
      </w:r>
    </w:p>
    <w:p w:rsidR="00AF4935" w:rsidRPr="008557CB" w:rsidRDefault="00AF4935" w:rsidP="008557CB">
      <w:pPr>
        <w:spacing w:line="360" w:lineRule="auto"/>
        <w:ind w:left="561" w:hanging="561"/>
        <w:jc w:val="center"/>
        <w:rPr>
          <w:sz w:val="28"/>
          <w:szCs w:val="28"/>
        </w:rPr>
      </w:pPr>
      <w:r w:rsidRPr="008557CB">
        <w:rPr>
          <w:sz w:val="28"/>
          <w:szCs w:val="28"/>
        </w:rPr>
        <w:t>Вихідні дані до задачі 15.20</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15"/>
        <w:gridCol w:w="1503"/>
        <w:gridCol w:w="1597"/>
        <w:gridCol w:w="1609"/>
        <w:gridCol w:w="1598"/>
        <w:gridCol w:w="1598"/>
      </w:tblGrid>
      <w:tr w:rsidR="00B9722B" w:rsidRPr="008557CB" w:rsidTr="00861636">
        <w:tc>
          <w:tcPr>
            <w:tcW w:w="1615" w:type="dxa"/>
          </w:tcPr>
          <w:p w:rsidR="00B9722B" w:rsidRPr="008557CB" w:rsidRDefault="00B9722B" w:rsidP="008557CB">
            <w:pPr>
              <w:spacing w:line="360" w:lineRule="auto"/>
              <w:jc w:val="center"/>
              <w:rPr>
                <w:b/>
                <w:i/>
                <w:sz w:val="28"/>
                <w:szCs w:val="28"/>
                <w:lang w:val="en-US"/>
              </w:rPr>
            </w:pPr>
            <w:r w:rsidRPr="008557CB">
              <w:rPr>
                <w:b/>
                <w:i/>
                <w:sz w:val="28"/>
                <w:szCs w:val="28"/>
                <w:lang w:val="en-US"/>
              </w:rPr>
              <w:t>h = 5MK</w:t>
            </w:r>
          </w:p>
        </w:tc>
        <w:tc>
          <w:tcPr>
            <w:tcW w:w="1503" w:type="dxa"/>
          </w:tcPr>
          <w:p w:rsidR="00B9722B" w:rsidRPr="008557CB" w:rsidRDefault="00B9722B" w:rsidP="008557CB">
            <w:pPr>
              <w:spacing w:line="360" w:lineRule="auto"/>
              <w:jc w:val="center"/>
              <w:rPr>
                <w:sz w:val="28"/>
                <w:szCs w:val="28"/>
              </w:rPr>
            </w:pPr>
            <w:r w:rsidRPr="008557CB">
              <w:rPr>
                <w:sz w:val="28"/>
                <w:szCs w:val="28"/>
                <w:lang w:val="en-US"/>
              </w:rPr>
              <w:t xml:space="preserve">0 </w:t>
            </w:r>
            <w:r w:rsidR="005D2443" w:rsidRPr="008557CB">
              <w:rPr>
                <w:sz w:val="28"/>
                <w:szCs w:val="28"/>
                <w:lang w:val="en-US"/>
              </w:rPr>
              <w:t>–</w:t>
            </w:r>
            <w:r w:rsidRPr="008557CB">
              <w:rPr>
                <w:sz w:val="28"/>
                <w:szCs w:val="28"/>
                <w:lang w:val="en-US"/>
              </w:rPr>
              <w:t xml:space="preserve"> 5</w:t>
            </w:r>
          </w:p>
        </w:tc>
        <w:tc>
          <w:tcPr>
            <w:tcW w:w="1597" w:type="dxa"/>
          </w:tcPr>
          <w:p w:rsidR="00B9722B" w:rsidRPr="008557CB" w:rsidRDefault="00B9722B" w:rsidP="008557CB">
            <w:pPr>
              <w:spacing w:line="360" w:lineRule="auto"/>
              <w:jc w:val="center"/>
              <w:rPr>
                <w:sz w:val="28"/>
                <w:szCs w:val="28"/>
                <w:lang w:val="en-US"/>
              </w:rPr>
            </w:pPr>
            <w:r w:rsidRPr="008557CB">
              <w:rPr>
                <w:sz w:val="28"/>
                <w:szCs w:val="28"/>
                <w:lang w:val="en-US"/>
              </w:rPr>
              <w:t xml:space="preserve">5 </w:t>
            </w:r>
            <w:r w:rsidR="005D2443" w:rsidRPr="008557CB">
              <w:rPr>
                <w:sz w:val="28"/>
                <w:szCs w:val="28"/>
                <w:lang w:val="en-US"/>
              </w:rPr>
              <w:t>–</w:t>
            </w:r>
            <w:r w:rsidRPr="008557CB">
              <w:rPr>
                <w:sz w:val="28"/>
                <w:szCs w:val="28"/>
                <w:lang w:val="en-US"/>
              </w:rPr>
              <w:t xml:space="preserve"> 10</w:t>
            </w:r>
          </w:p>
        </w:tc>
        <w:tc>
          <w:tcPr>
            <w:tcW w:w="1609" w:type="dxa"/>
          </w:tcPr>
          <w:p w:rsidR="00B9722B" w:rsidRPr="008557CB" w:rsidRDefault="00B9722B" w:rsidP="008557CB">
            <w:pPr>
              <w:spacing w:line="360" w:lineRule="auto"/>
              <w:jc w:val="center"/>
              <w:rPr>
                <w:sz w:val="28"/>
                <w:szCs w:val="28"/>
                <w:lang w:val="en-US"/>
              </w:rPr>
            </w:pPr>
            <w:r w:rsidRPr="008557CB">
              <w:rPr>
                <w:sz w:val="28"/>
                <w:szCs w:val="28"/>
                <w:lang w:val="en-US"/>
              </w:rPr>
              <w:t xml:space="preserve">10 </w:t>
            </w:r>
            <w:r w:rsidR="005D2443" w:rsidRPr="008557CB">
              <w:rPr>
                <w:sz w:val="28"/>
                <w:szCs w:val="28"/>
                <w:lang w:val="en-US"/>
              </w:rPr>
              <w:t>–</w:t>
            </w:r>
            <w:r w:rsidRPr="008557CB">
              <w:rPr>
                <w:sz w:val="28"/>
                <w:szCs w:val="28"/>
                <w:lang w:val="en-US"/>
              </w:rPr>
              <w:t xml:space="preserve"> 15</w:t>
            </w:r>
          </w:p>
        </w:tc>
        <w:tc>
          <w:tcPr>
            <w:tcW w:w="1598" w:type="dxa"/>
          </w:tcPr>
          <w:p w:rsidR="00B9722B" w:rsidRPr="008557CB" w:rsidRDefault="00B9722B" w:rsidP="008557CB">
            <w:pPr>
              <w:spacing w:line="360" w:lineRule="auto"/>
              <w:jc w:val="center"/>
              <w:rPr>
                <w:sz w:val="28"/>
                <w:szCs w:val="28"/>
                <w:lang w:val="en-US"/>
              </w:rPr>
            </w:pPr>
            <w:r w:rsidRPr="008557CB">
              <w:rPr>
                <w:sz w:val="28"/>
                <w:szCs w:val="28"/>
                <w:lang w:val="en-US"/>
              </w:rPr>
              <w:t xml:space="preserve">15 </w:t>
            </w:r>
            <w:r w:rsidR="005D2443" w:rsidRPr="008557CB">
              <w:rPr>
                <w:sz w:val="28"/>
                <w:szCs w:val="28"/>
                <w:lang w:val="en-US"/>
              </w:rPr>
              <w:t>–</w:t>
            </w:r>
            <w:r w:rsidRPr="008557CB">
              <w:rPr>
                <w:sz w:val="28"/>
                <w:szCs w:val="28"/>
                <w:lang w:val="en-US"/>
              </w:rPr>
              <w:t xml:space="preserve"> 20</w:t>
            </w:r>
          </w:p>
        </w:tc>
        <w:tc>
          <w:tcPr>
            <w:tcW w:w="1598" w:type="dxa"/>
          </w:tcPr>
          <w:p w:rsidR="00B9722B" w:rsidRPr="008557CB" w:rsidRDefault="00B9722B" w:rsidP="008557CB">
            <w:pPr>
              <w:spacing w:line="360" w:lineRule="auto"/>
              <w:jc w:val="center"/>
              <w:rPr>
                <w:sz w:val="28"/>
                <w:szCs w:val="28"/>
                <w:lang w:val="en-US"/>
              </w:rPr>
            </w:pPr>
            <w:r w:rsidRPr="008557CB">
              <w:rPr>
                <w:sz w:val="28"/>
                <w:szCs w:val="28"/>
                <w:lang w:val="en-US"/>
              </w:rPr>
              <w:t xml:space="preserve">20 </w:t>
            </w:r>
            <w:r w:rsidR="005D2443" w:rsidRPr="008557CB">
              <w:rPr>
                <w:sz w:val="28"/>
                <w:szCs w:val="28"/>
                <w:lang w:val="en-US"/>
              </w:rPr>
              <w:t>–</w:t>
            </w:r>
            <w:r w:rsidRPr="008557CB">
              <w:rPr>
                <w:sz w:val="28"/>
                <w:szCs w:val="28"/>
                <w:lang w:val="en-US"/>
              </w:rPr>
              <w:t xml:space="preserve"> 25</w:t>
            </w:r>
          </w:p>
        </w:tc>
      </w:tr>
      <w:tr w:rsidR="00B9722B" w:rsidRPr="008557CB" w:rsidTr="00861636">
        <w:tc>
          <w:tcPr>
            <w:tcW w:w="1615" w:type="dxa"/>
          </w:tcPr>
          <w:p w:rsidR="00B9722B" w:rsidRPr="008557CB" w:rsidRDefault="00B9722B" w:rsidP="008557CB">
            <w:pPr>
              <w:spacing w:line="360" w:lineRule="auto"/>
              <w:jc w:val="center"/>
              <w:rPr>
                <w:b/>
                <w:i/>
                <w:sz w:val="28"/>
                <w:szCs w:val="28"/>
                <w:vertAlign w:val="subscript"/>
                <w:lang w:val="en-US"/>
              </w:rPr>
            </w:pPr>
            <w:r w:rsidRPr="008557CB">
              <w:rPr>
                <w:b/>
                <w:i/>
                <w:sz w:val="28"/>
                <w:szCs w:val="28"/>
                <w:lang w:val="en-US"/>
              </w:rPr>
              <w:t>n</w:t>
            </w:r>
            <w:r w:rsidRPr="008557CB">
              <w:rPr>
                <w:b/>
                <w:i/>
                <w:sz w:val="28"/>
                <w:szCs w:val="28"/>
                <w:vertAlign w:val="subscript"/>
                <w:lang w:val="en-US"/>
              </w:rPr>
              <w:t>i</w:t>
            </w:r>
          </w:p>
        </w:tc>
        <w:tc>
          <w:tcPr>
            <w:tcW w:w="1503" w:type="dxa"/>
          </w:tcPr>
          <w:p w:rsidR="00B9722B" w:rsidRPr="008557CB" w:rsidRDefault="00B9722B" w:rsidP="008557CB">
            <w:pPr>
              <w:spacing w:line="360" w:lineRule="auto"/>
              <w:jc w:val="center"/>
              <w:rPr>
                <w:sz w:val="28"/>
                <w:szCs w:val="28"/>
                <w:lang w:val="en-US"/>
              </w:rPr>
            </w:pPr>
            <w:r w:rsidRPr="008557CB">
              <w:rPr>
                <w:sz w:val="28"/>
                <w:szCs w:val="28"/>
                <w:lang w:val="en-US"/>
              </w:rPr>
              <w:t>15</w:t>
            </w:r>
          </w:p>
        </w:tc>
        <w:tc>
          <w:tcPr>
            <w:tcW w:w="1597" w:type="dxa"/>
          </w:tcPr>
          <w:p w:rsidR="00B9722B" w:rsidRPr="008557CB" w:rsidRDefault="00B9722B" w:rsidP="008557CB">
            <w:pPr>
              <w:spacing w:line="360" w:lineRule="auto"/>
              <w:jc w:val="center"/>
              <w:rPr>
                <w:sz w:val="28"/>
                <w:szCs w:val="28"/>
                <w:lang w:val="en-US"/>
              </w:rPr>
            </w:pPr>
            <w:r w:rsidRPr="008557CB">
              <w:rPr>
                <w:sz w:val="28"/>
                <w:szCs w:val="28"/>
                <w:lang w:val="en-US"/>
              </w:rPr>
              <w:t>75</w:t>
            </w:r>
          </w:p>
        </w:tc>
        <w:tc>
          <w:tcPr>
            <w:tcW w:w="1609" w:type="dxa"/>
          </w:tcPr>
          <w:p w:rsidR="00B9722B" w:rsidRPr="008557CB" w:rsidRDefault="00B9722B" w:rsidP="008557CB">
            <w:pPr>
              <w:spacing w:line="360" w:lineRule="auto"/>
              <w:jc w:val="center"/>
              <w:rPr>
                <w:sz w:val="28"/>
                <w:szCs w:val="28"/>
                <w:lang w:val="en-US"/>
              </w:rPr>
            </w:pPr>
            <w:r w:rsidRPr="008557CB">
              <w:rPr>
                <w:sz w:val="28"/>
                <w:szCs w:val="28"/>
                <w:lang w:val="en-US"/>
              </w:rPr>
              <w:t>100</w:t>
            </w:r>
          </w:p>
        </w:tc>
        <w:tc>
          <w:tcPr>
            <w:tcW w:w="1598" w:type="dxa"/>
          </w:tcPr>
          <w:p w:rsidR="00B9722B" w:rsidRPr="008557CB" w:rsidRDefault="00B9722B" w:rsidP="008557CB">
            <w:pPr>
              <w:spacing w:line="360" w:lineRule="auto"/>
              <w:jc w:val="center"/>
              <w:rPr>
                <w:sz w:val="28"/>
                <w:szCs w:val="28"/>
                <w:lang w:val="en-US"/>
              </w:rPr>
            </w:pPr>
            <w:r w:rsidRPr="008557CB">
              <w:rPr>
                <w:sz w:val="28"/>
                <w:szCs w:val="28"/>
                <w:lang w:val="en-US"/>
              </w:rPr>
              <w:t>50</w:t>
            </w:r>
          </w:p>
        </w:tc>
        <w:tc>
          <w:tcPr>
            <w:tcW w:w="1598" w:type="dxa"/>
          </w:tcPr>
          <w:p w:rsidR="00B9722B" w:rsidRPr="008557CB" w:rsidRDefault="00B9722B" w:rsidP="008557CB">
            <w:pPr>
              <w:spacing w:line="360" w:lineRule="auto"/>
              <w:jc w:val="center"/>
              <w:rPr>
                <w:sz w:val="28"/>
                <w:szCs w:val="28"/>
                <w:lang w:val="en-US"/>
              </w:rPr>
            </w:pPr>
            <w:r w:rsidRPr="008557CB">
              <w:rPr>
                <w:sz w:val="28"/>
                <w:szCs w:val="28"/>
                <w:lang w:val="en-US"/>
              </w:rPr>
              <w:t>10</w:t>
            </w:r>
          </w:p>
        </w:tc>
      </w:tr>
    </w:tbl>
    <w:p w:rsidR="00315AB1" w:rsidRDefault="00B9722B" w:rsidP="008557CB">
      <w:pPr>
        <w:spacing w:line="360" w:lineRule="auto"/>
        <w:ind w:left="561" w:hanging="561"/>
        <w:jc w:val="both"/>
        <w:rPr>
          <w:sz w:val="28"/>
          <w:szCs w:val="28"/>
          <w:lang w:val="ru-RU"/>
        </w:rPr>
      </w:pPr>
      <w:r w:rsidRPr="008557CB">
        <w:rPr>
          <w:sz w:val="28"/>
          <w:szCs w:val="28"/>
          <w:lang w:val="ru-RU"/>
        </w:rPr>
        <w:tab/>
      </w:r>
    </w:p>
    <w:p w:rsidR="00B9722B" w:rsidRPr="008557CB" w:rsidRDefault="00B9722B" w:rsidP="00315AB1">
      <w:pPr>
        <w:spacing w:line="360" w:lineRule="auto"/>
        <w:ind w:left="561"/>
        <w:jc w:val="both"/>
        <w:rPr>
          <w:sz w:val="28"/>
          <w:szCs w:val="28"/>
        </w:rPr>
      </w:pPr>
      <w:r w:rsidRPr="008557CB">
        <w:rPr>
          <w:sz w:val="28"/>
          <w:szCs w:val="28"/>
        </w:rPr>
        <w:t xml:space="preserve">Із надійністю </w:t>
      </w:r>
      <w:r w:rsidRPr="008557CB">
        <w:rPr>
          <w:sz w:val="28"/>
          <w:szCs w:val="28"/>
        </w:rPr>
        <w:sym w:font="Symbol" w:char="F067"/>
      </w:r>
      <w:r w:rsidRPr="008557CB">
        <w:rPr>
          <w:sz w:val="28"/>
          <w:szCs w:val="28"/>
        </w:rPr>
        <w:t xml:space="preserve"> = 0,99 побудувати довірчий інтервал для </w:t>
      </w:r>
      <w:r w:rsidR="00890097" w:rsidRPr="008557CB">
        <w:rPr>
          <w:position w:val="-10"/>
          <w:sz w:val="28"/>
          <w:szCs w:val="28"/>
        </w:rPr>
        <w:object w:dxaOrig="300" w:dyaOrig="380">
          <v:shape id="_x0000_i1583" type="#_x0000_t75" style="width:15.05pt;height:19.25pt" o:ole="">
            <v:imagedata r:id="rId1003" o:title=""/>
          </v:shape>
          <o:OLEObject Type="Embed" ProgID="Equation.3" ShapeID="_x0000_i1583" DrawAspect="Content" ObjectID="_1616420519" r:id="rId1004"/>
        </w:object>
      </w:r>
      <w:r w:rsidRPr="008557CB">
        <w:rPr>
          <w:sz w:val="28"/>
          <w:szCs w:val="28"/>
        </w:rPr>
        <w:t xml:space="preserve"> = </w:t>
      </w:r>
      <w:r w:rsidRPr="008557CB">
        <w:rPr>
          <w:sz w:val="28"/>
          <w:szCs w:val="28"/>
        </w:rPr>
        <w:sym w:font="Symbol" w:char="F061"/>
      </w:r>
      <w:r w:rsidRPr="008557CB">
        <w:rPr>
          <w:sz w:val="28"/>
          <w:szCs w:val="28"/>
        </w:rPr>
        <w:t>.</w:t>
      </w:r>
    </w:p>
    <w:p w:rsidR="007D5245" w:rsidRPr="00315AB1" w:rsidRDefault="002579F7" w:rsidP="00CE182C">
      <w:pPr>
        <w:pStyle w:val="5"/>
        <w:jc w:val="center"/>
      </w:pPr>
      <w:bookmarkStart w:id="18" w:name="_Список_використаної_літератури"/>
      <w:bookmarkEnd w:id="18"/>
      <w:r w:rsidRPr="008557CB">
        <w:br w:type="page"/>
      </w:r>
      <w:r w:rsidR="007D5245" w:rsidRPr="00315AB1">
        <w:lastRenderedPageBreak/>
        <w:t>Список використаної літератури</w:t>
      </w:r>
    </w:p>
    <w:p w:rsidR="007D5245" w:rsidRPr="00315AB1" w:rsidRDefault="007D5245" w:rsidP="00315AB1">
      <w:pPr>
        <w:spacing w:line="360" w:lineRule="auto"/>
        <w:rPr>
          <w:b/>
          <w:i/>
          <w:sz w:val="28"/>
          <w:szCs w:val="28"/>
        </w:rPr>
      </w:pPr>
    </w:p>
    <w:p w:rsidR="00367616" w:rsidRPr="00315AB1" w:rsidRDefault="00367616" w:rsidP="00DE5F7A">
      <w:pPr>
        <w:numPr>
          <w:ilvl w:val="0"/>
          <w:numId w:val="22"/>
        </w:numPr>
        <w:spacing w:line="360" w:lineRule="auto"/>
        <w:jc w:val="both"/>
        <w:rPr>
          <w:sz w:val="28"/>
          <w:szCs w:val="28"/>
          <w:lang w:val="ru-RU"/>
        </w:rPr>
      </w:pPr>
      <w:r w:rsidRPr="00315AB1">
        <w:rPr>
          <w:sz w:val="28"/>
          <w:szCs w:val="28"/>
          <w:lang w:val="ru-RU"/>
        </w:rPr>
        <w:t>Амманов С. С. Введение в математическую экономику. – М.: Наука, 1984. – 293 с.</w:t>
      </w:r>
    </w:p>
    <w:p w:rsidR="00367616" w:rsidRPr="00315AB1" w:rsidRDefault="00367616" w:rsidP="00DE5F7A">
      <w:pPr>
        <w:numPr>
          <w:ilvl w:val="0"/>
          <w:numId w:val="22"/>
        </w:numPr>
        <w:spacing w:line="360" w:lineRule="auto"/>
        <w:jc w:val="both"/>
        <w:rPr>
          <w:sz w:val="28"/>
          <w:szCs w:val="28"/>
        </w:rPr>
      </w:pPr>
      <w:r w:rsidRPr="00315AB1">
        <w:rPr>
          <w:sz w:val="28"/>
          <w:szCs w:val="28"/>
        </w:rPr>
        <w:t>Барковський В. В., Барковська Н. В., Лопатін О. К. Теорія ймовірностей та математична статистика. – Київ: ЦУЛ, 2002. – 448 с.</w:t>
      </w:r>
    </w:p>
    <w:p w:rsidR="00367616" w:rsidRPr="00315AB1" w:rsidRDefault="00367616" w:rsidP="00DE5F7A">
      <w:pPr>
        <w:numPr>
          <w:ilvl w:val="0"/>
          <w:numId w:val="22"/>
        </w:numPr>
        <w:spacing w:line="360" w:lineRule="auto"/>
        <w:jc w:val="both"/>
        <w:rPr>
          <w:sz w:val="28"/>
          <w:szCs w:val="28"/>
        </w:rPr>
      </w:pPr>
      <w:r w:rsidRPr="00315AB1">
        <w:rPr>
          <w:sz w:val="28"/>
          <w:szCs w:val="28"/>
        </w:rPr>
        <w:t>Бугір М. К. Посібник з теорії ймовірності та математичної статистики. – Тернопіль: Підручники і посібники, 1998. – 176 с.</w:t>
      </w:r>
    </w:p>
    <w:p w:rsidR="00367616" w:rsidRPr="00315AB1" w:rsidRDefault="00367616" w:rsidP="00DE5F7A">
      <w:pPr>
        <w:numPr>
          <w:ilvl w:val="0"/>
          <w:numId w:val="22"/>
        </w:numPr>
        <w:spacing w:line="360" w:lineRule="auto"/>
        <w:jc w:val="both"/>
        <w:rPr>
          <w:sz w:val="28"/>
          <w:szCs w:val="28"/>
          <w:lang w:val="ru-RU"/>
        </w:rPr>
      </w:pPr>
      <w:r w:rsidRPr="00315AB1">
        <w:rPr>
          <w:sz w:val="28"/>
          <w:szCs w:val="28"/>
          <w:lang w:val="ru-RU"/>
        </w:rPr>
        <w:t>Гихман И. И., Скороход А. В., Ядренко М. И. Теория вероятностей и математическая статистика. – К.: Вища шк. Гол. вид-во, 1988. – 320 с.</w:t>
      </w:r>
    </w:p>
    <w:p w:rsidR="00367616" w:rsidRPr="00315AB1" w:rsidRDefault="00367616" w:rsidP="00DE5F7A">
      <w:pPr>
        <w:numPr>
          <w:ilvl w:val="0"/>
          <w:numId w:val="22"/>
        </w:numPr>
        <w:spacing w:line="360" w:lineRule="auto"/>
        <w:jc w:val="both"/>
        <w:rPr>
          <w:sz w:val="28"/>
          <w:szCs w:val="28"/>
          <w:lang w:val="ru-RU"/>
        </w:rPr>
      </w:pPr>
      <w:r w:rsidRPr="00315AB1">
        <w:rPr>
          <w:sz w:val="28"/>
          <w:szCs w:val="28"/>
          <w:lang w:val="ru-RU"/>
        </w:rPr>
        <w:t>Гмурман В. Е. Теория вероятностей и математическая статистика: Учебное пособие для вузов. – 9-е изд., стер. – М.: Высш. шк., 2003. – 479 с.</w:t>
      </w:r>
    </w:p>
    <w:p w:rsidR="00367616" w:rsidRPr="00315AB1" w:rsidRDefault="00367616" w:rsidP="00DE5F7A">
      <w:pPr>
        <w:numPr>
          <w:ilvl w:val="0"/>
          <w:numId w:val="22"/>
        </w:numPr>
        <w:spacing w:line="360" w:lineRule="auto"/>
        <w:jc w:val="both"/>
        <w:rPr>
          <w:sz w:val="28"/>
          <w:szCs w:val="28"/>
          <w:lang w:val="ru-RU"/>
        </w:rPr>
      </w:pPr>
      <w:r w:rsidRPr="00315AB1">
        <w:rPr>
          <w:sz w:val="28"/>
          <w:szCs w:val="28"/>
          <w:lang w:val="ru-RU"/>
        </w:rPr>
        <w:t>Гнеденко Б. В. Курс теории вероятностей. – М.: Наука, 1987. – 400 с.</w:t>
      </w:r>
    </w:p>
    <w:p w:rsidR="00367616" w:rsidRPr="00315AB1" w:rsidRDefault="00367616" w:rsidP="00DE5F7A">
      <w:pPr>
        <w:numPr>
          <w:ilvl w:val="0"/>
          <w:numId w:val="22"/>
        </w:numPr>
        <w:spacing w:line="360" w:lineRule="auto"/>
        <w:jc w:val="both"/>
        <w:rPr>
          <w:sz w:val="28"/>
          <w:szCs w:val="28"/>
        </w:rPr>
      </w:pPr>
      <w:r w:rsidRPr="00315AB1">
        <w:rPr>
          <w:sz w:val="28"/>
          <w:szCs w:val="28"/>
        </w:rPr>
        <w:t>Жлухтенко В. І., Наконечний С. І. Теорія ймовірностей і математична статистика: Навч.-метод. посібник. У 2 ч. – Ч. 1. Теорія ймовірностей. – К.: КНЕУ, 2000. – 304 с.</w:t>
      </w:r>
    </w:p>
    <w:p w:rsidR="00367616" w:rsidRPr="00315AB1" w:rsidRDefault="00367616" w:rsidP="00DE5F7A">
      <w:pPr>
        <w:numPr>
          <w:ilvl w:val="0"/>
          <w:numId w:val="22"/>
        </w:numPr>
        <w:spacing w:line="360" w:lineRule="auto"/>
        <w:jc w:val="both"/>
        <w:rPr>
          <w:sz w:val="28"/>
          <w:szCs w:val="28"/>
        </w:rPr>
      </w:pPr>
      <w:r w:rsidRPr="00315AB1">
        <w:rPr>
          <w:sz w:val="28"/>
          <w:szCs w:val="28"/>
        </w:rPr>
        <w:t>Жлухтенко В. І., Наконечний С. І. Теорія ймовірностей і математична статистика: Навч.-метод. посібник. У 2 ч. – Ч. 2. Математична статистика. – К.: КНЕУ, 2001. – 336 с.</w:t>
      </w:r>
    </w:p>
    <w:p w:rsidR="00367616" w:rsidRPr="00315AB1" w:rsidRDefault="00367616" w:rsidP="00DE5F7A">
      <w:pPr>
        <w:numPr>
          <w:ilvl w:val="0"/>
          <w:numId w:val="22"/>
        </w:numPr>
        <w:spacing w:line="360" w:lineRule="auto"/>
        <w:jc w:val="both"/>
        <w:rPr>
          <w:sz w:val="28"/>
          <w:szCs w:val="28"/>
        </w:rPr>
      </w:pPr>
      <w:r w:rsidRPr="00315AB1">
        <w:rPr>
          <w:sz w:val="28"/>
          <w:szCs w:val="28"/>
        </w:rPr>
        <w:t>Турчин В. М. Математична статистика. Посібник. – К.: Видавничий центр „Академія”, 1999. – 240 с.</w:t>
      </w:r>
    </w:p>
    <w:p w:rsidR="00367616" w:rsidRPr="00315AB1" w:rsidRDefault="00367616" w:rsidP="00DE5F7A">
      <w:pPr>
        <w:numPr>
          <w:ilvl w:val="0"/>
          <w:numId w:val="22"/>
        </w:numPr>
        <w:spacing w:line="360" w:lineRule="auto"/>
        <w:jc w:val="both"/>
        <w:rPr>
          <w:sz w:val="28"/>
          <w:szCs w:val="28"/>
          <w:lang w:val="ru-RU"/>
        </w:rPr>
      </w:pPr>
      <w:r w:rsidRPr="00315AB1">
        <w:rPr>
          <w:sz w:val="28"/>
          <w:szCs w:val="28"/>
          <w:lang w:val="ru-RU"/>
        </w:rPr>
        <w:t>Феллер В. Введение в теорию вероятностей и ее приложения: В 2 т. – 3-е изд. – М.: Мир, 1984. – Т. 1. – 527 с.; Т. 2. – 751 с.</w:t>
      </w:r>
    </w:p>
    <w:p w:rsidR="00367616" w:rsidRPr="00315AB1" w:rsidRDefault="00367616" w:rsidP="00DE5F7A">
      <w:pPr>
        <w:numPr>
          <w:ilvl w:val="0"/>
          <w:numId w:val="22"/>
        </w:numPr>
        <w:spacing w:line="360" w:lineRule="auto"/>
        <w:jc w:val="both"/>
        <w:rPr>
          <w:sz w:val="28"/>
          <w:szCs w:val="28"/>
        </w:rPr>
      </w:pPr>
      <w:r w:rsidRPr="00315AB1">
        <w:rPr>
          <w:sz w:val="28"/>
          <w:szCs w:val="28"/>
        </w:rPr>
        <w:t>Черняк О. І., Обушна О. М., Ставицький А. В. Теорія ймовірностей та математична статистика: Збірник задач: Навч. посіб. – К.: Т-во „Знання”, КОО, 2001. – 199 с.</w:t>
      </w:r>
    </w:p>
    <w:p w:rsidR="003121CE" w:rsidRDefault="003121CE" w:rsidP="007D5245">
      <w:pPr>
        <w:ind w:left="284"/>
        <w:jc w:val="center"/>
        <w:rPr>
          <w:sz w:val="28"/>
          <w:szCs w:val="28"/>
        </w:rPr>
      </w:pPr>
    </w:p>
    <w:p w:rsidR="00C307DB" w:rsidRPr="00367616" w:rsidRDefault="007D5245" w:rsidP="00CE182C">
      <w:pPr>
        <w:pStyle w:val="5"/>
        <w:jc w:val="center"/>
        <w:rPr>
          <w:lang w:val="ru-RU"/>
        </w:rPr>
      </w:pPr>
      <w:bookmarkStart w:id="19" w:name="_ДОДАТОК__"/>
      <w:bookmarkEnd w:id="19"/>
      <w:r>
        <w:rPr>
          <w:sz w:val="28"/>
          <w:szCs w:val="28"/>
        </w:rPr>
        <w:br w:type="page"/>
      </w:r>
      <w:r w:rsidR="00367616">
        <w:lastRenderedPageBreak/>
        <w:t>ДОДАТ</w:t>
      </w:r>
      <w:r w:rsidR="00367616">
        <w:rPr>
          <w:lang w:val="ru-RU"/>
        </w:rPr>
        <w:t>ОК   А</w:t>
      </w:r>
    </w:p>
    <w:p w:rsidR="00C307DB" w:rsidRDefault="00C307DB">
      <w:pPr>
        <w:ind w:left="284"/>
        <w:jc w:val="center"/>
        <w:rPr>
          <w:sz w:val="28"/>
          <w:szCs w:val="28"/>
        </w:rPr>
      </w:pPr>
    </w:p>
    <w:p w:rsidR="00D710BE" w:rsidRPr="004A58A6" w:rsidRDefault="00D710BE" w:rsidP="004A58A6">
      <w:pPr>
        <w:ind w:left="284"/>
        <w:jc w:val="center"/>
        <w:rPr>
          <w:sz w:val="28"/>
          <w:szCs w:val="28"/>
          <w:lang w:val="ru-RU"/>
        </w:rPr>
      </w:pPr>
    </w:p>
    <w:p w:rsidR="00D710BE" w:rsidRDefault="00D710BE" w:rsidP="00D710BE">
      <w:pPr>
        <w:ind w:left="284"/>
        <w:jc w:val="center"/>
        <w:rPr>
          <w:b/>
          <w:sz w:val="28"/>
          <w:szCs w:val="28"/>
        </w:rPr>
      </w:pPr>
      <w:r>
        <w:rPr>
          <w:b/>
          <w:sz w:val="28"/>
          <w:szCs w:val="28"/>
        </w:rPr>
        <w:t>ЗНАЧЕН</w:t>
      </w:r>
      <w:r w:rsidR="00367616">
        <w:rPr>
          <w:b/>
          <w:sz w:val="28"/>
          <w:szCs w:val="28"/>
          <w:lang w:val="ru-RU"/>
        </w:rPr>
        <w:t>НЯ ІНТЕГРАЛЬНОЇ</w:t>
      </w:r>
      <w:r>
        <w:rPr>
          <w:b/>
          <w:sz w:val="28"/>
          <w:szCs w:val="28"/>
        </w:rPr>
        <w:t xml:space="preserve"> ФУНКЦІЇ ЛАПЛАСА </w:t>
      </w:r>
      <w:r w:rsidR="00670F63" w:rsidRPr="00D710BE">
        <w:rPr>
          <w:b/>
          <w:position w:val="-78"/>
          <w:sz w:val="28"/>
          <w:szCs w:val="28"/>
        </w:rPr>
        <w:object w:dxaOrig="2140" w:dyaOrig="1160">
          <v:shape id="_x0000_i1584" type="#_x0000_t75" style="width:107.15pt;height:57.75pt" o:ole="">
            <v:imagedata r:id="rId1005" o:title=""/>
          </v:shape>
          <o:OLEObject Type="Embed" ProgID="Equation.3" ShapeID="_x0000_i1584" DrawAspect="Content" ObjectID="_1616420520" r:id="rId1006"/>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03"/>
        <w:gridCol w:w="1203"/>
        <w:gridCol w:w="1203"/>
        <w:gridCol w:w="1203"/>
        <w:gridCol w:w="1203"/>
        <w:gridCol w:w="1204"/>
        <w:gridCol w:w="1204"/>
        <w:gridCol w:w="1204"/>
      </w:tblGrid>
      <w:tr w:rsidR="00A151D4" w:rsidRPr="00861636" w:rsidTr="00861636">
        <w:tc>
          <w:tcPr>
            <w:tcW w:w="1203" w:type="dxa"/>
          </w:tcPr>
          <w:p w:rsidR="00A151D4" w:rsidRPr="00861636" w:rsidRDefault="00221BC1" w:rsidP="00861636">
            <w:pPr>
              <w:jc w:val="center"/>
              <w:rPr>
                <w:i/>
                <w:sz w:val="28"/>
                <w:szCs w:val="28"/>
              </w:rPr>
            </w:pPr>
            <w:r w:rsidRPr="00861636">
              <w:rPr>
                <w:i/>
                <w:sz w:val="28"/>
                <w:szCs w:val="28"/>
              </w:rPr>
              <w:t>Х</w:t>
            </w:r>
          </w:p>
        </w:tc>
        <w:tc>
          <w:tcPr>
            <w:tcW w:w="1203" w:type="dxa"/>
          </w:tcPr>
          <w:p w:rsidR="00A151D4" w:rsidRPr="00861636" w:rsidRDefault="00A151D4" w:rsidP="00861636">
            <w:pPr>
              <w:jc w:val="center"/>
              <w:rPr>
                <w:i/>
                <w:sz w:val="28"/>
                <w:szCs w:val="28"/>
              </w:rPr>
            </w:pPr>
            <w:r w:rsidRPr="00861636">
              <w:rPr>
                <w:i/>
                <w:sz w:val="28"/>
                <w:szCs w:val="28"/>
              </w:rPr>
              <w:t>Ф(х)</w:t>
            </w:r>
          </w:p>
        </w:tc>
        <w:tc>
          <w:tcPr>
            <w:tcW w:w="1203" w:type="dxa"/>
          </w:tcPr>
          <w:p w:rsidR="00A151D4" w:rsidRPr="00861636" w:rsidRDefault="00A151D4" w:rsidP="00861636">
            <w:pPr>
              <w:jc w:val="center"/>
              <w:rPr>
                <w:i/>
                <w:sz w:val="28"/>
                <w:szCs w:val="28"/>
              </w:rPr>
            </w:pPr>
            <w:r w:rsidRPr="00861636">
              <w:rPr>
                <w:i/>
                <w:sz w:val="28"/>
                <w:szCs w:val="28"/>
              </w:rPr>
              <w:t>х</w:t>
            </w:r>
          </w:p>
        </w:tc>
        <w:tc>
          <w:tcPr>
            <w:tcW w:w="1203" w:type="dxa"/>
          </w:tcPr>
          <w:p w:rsidR="00A151D4" w:rsidRPr="00861636" w:rsidRDefault="00E079BD" w:rsidP="00861636">
            <w:pPr>
              <w:jc w:val="center"/>
              <w:rPr>
                <w:i/>
                <w:sz w:val="28"/>
                <w:szCs w:val="28"/>
              </w:rPr>
            </w:pPr>
            <w:r w:rsidRPr="00861636">
              <w:rPr>
                <w:i/>
                <w:sz w:val="28"/>
                <w:szCs w:val="28"/>
              </w:rPr>
              <w:t>Ф(х)</w:t>
            </w:r>
          </w:p>
        </w:tc>
        <w:tc>
          <w:tcPr>
            <w:tcW w:w="1203" w:type="dxa"/>
          </w:tcPr>
          <w:p w:rsidR="00A151D4" w:rsidRPr="00861636" w:rsidRDefault="00A151D4" w:rsidP="00861636">
            <w:pPr>
              <w:jc w:val="center"/>
              <w:rPr>
                <w:i/>
                <w:sz w:val="28"/>
                <w:szCs w:val="28"/>
              </w:rPr>
            </w:pPr>
            <w:r w:rsidRPr="00861636">
              <w:rPr>
                <w:i/>
                <w:sz w:val="28"/>
                <w:szCs w:val="28"/>
              </w:rPr>
              <w:t>х</w:t>
            </w:r>
          </w:p>
        </w:tc>
        <w:tc>
          <w:tcPr>
            <w:tcW w:w="1204" w:type="dxa"/>
          </w:tcPr>
          <w:p w:rsidR="00A151D4" w:rsidRPr="00861636" w:rsidRDefault="00E079BD" w:rsidP="00861636">
            <w:pPr>
              <w:jc w:val="center"/>
              <w:rPr>
                <w:i/>
                <w:sz w:val="28"/>
                <w:szCs w:val="28"/>
              </w:rPr>
            </w:pPr>
            <w:r w:rsidRPr="00861636">
              <w:rPr>
                <w:i/>
                <w:sz w:val="28"/>
                <w:szCs w:val="28"/>
              </w:rPr>
              <w:t>Ф(х)</w:t>
            </w:r>
          </w:p>
        </w:tc>
        <w:tc>
          <w:tcPr>
            <w:tcW w:w="1204" w:type="dxa"/>
          </w:tcPr>
          <w:p w:rsidR="00A151D4" w:rsidRPr="00861636" w:rsidRDefault="00A151D4" w:rsidP="00861636">
            <w:pPr>
              <w:jc w:val="center"/>
              <w:rPr>
                <w:i/>
                <w:sz w:val="28"/>
                <w:szCs w:val="28"/>
              </w:rPr>
            </w:pPr>
            <w:r w:rsidRPr="00861636">
              <w:rPr>
                <w:i/>
                <w:sz w:val="28"/>
                <w:szCs w:val="28"/>
              </w:rPr>
              <w:t>х</w:t>
            </w:r>
          </w:p>
        </w:tc>
        <w:tc>
          <w:tcPr>
            <w:tcW w:w="1204" w:type="dxa"/>
          </w:tcPr>
          <w:p w:rsidR="00A151D4" w:rsidRPr="00861636" w:rsidRDefault="00E079BD" w:rsidP="00861636">
            <w:pPr>
              <w:jc w:val="center"/>
              <w:rPr>
                <w:i/>
                <w:sz w:val="28"/>
                <w:szCs w:val="28"/>
              </w:rPr>
            </w:pPr>
            <w:r w:rsidRPr="00861636">
              <w:rPr>
                <w:i/>
                <w:sz w:val="28"/>
                <w:szCs w:val="28"/>
              </w:rPr>
              <w:t>Ф(х)</w:t>
            </w:r>
          </w:p>
        </w:tc>
      </w:tr>
      <w:tr w:rsidR="00A151D4" w:rsidRPr="00861636" w:rsidTr="00861636">
        <w:tc>
          <w:tcPr>
            <w:tcW w:w="1203" w:type="dxa"/>
          </w:tcPr>
          <w:p w:rsidR="00A151D4" w:rsidRPr="00861636" w:rsidRDefault="00E079BD" w:rsidP="00861636">
            <w:pPr>
              <w:jc w:val="center"/>
              <w:rPr>
                <w:sz w:val="28"/>
                <w:szCs w:val="28"/>
              </w:rPr>
            </w:pPr>
            <w:r w:rsidRPr="00861636">
              <w:rPr>
                <w:sz w:val="28"/>
                <w:szCs w:val="28"/>
              </w:rPr>
              <w:t>0,00</w:t>
            </w:r>
          </w:p>
        </w:tc>
        <w:tc>
          <w:tcPr>
            <w:tcW w:w="1203" w:type="dxa"/>
          </w:tcPr>
          <w:p w:rsidR="00A151D4" w:rsidRPr="00861636" w:rsidRDefault="00E079BD" w:rsidP="00861636">
            <w:pPr>
              <w:jc w:val="center"/>
              <w:rPr>
                <w:sz w:val="28"/>
                <w:szCs w:val="28"/>
              </w:rPr>
            </w:pPr>
            <w:r w:rsidRPr="00861636">
              <w:rPr>
                <w:sz w:val="28"/>
                <w:szCs w:val="28"/>
              </w:rPr>
              <w:t>0,0000</w:t>
            </w:r>
          </w:p>
        </w:tc>
        <w:tc>
          <w:tcPr>
            <w:tcW w:w="1203" w:type="dxa"/>
          </w:tcPr>
          <w:p w:rsidR="00A151D4" w:rsidRPr="00861636" w:rsidRDefault="00E079BD" w:rsidP="00861636">
            <w:pPr>
              <w:jc w:val="center"/>
              <w:rPr>
                <w:sz w:val="28"/>
                <w:szCs w:val="28"/>
              </w:rPr>
            </w:pPr>
            <w:r w:rsidRPr="00861636">
              <w:rPr>
                <w:sz w:val="28"/>
                <w:szCs w:val="28"/>
              </w:rPr>
              <w:t>0,26</w:t>
            </w:r>
          </w:p>
        </w:tc>
        <w:tc>
          <w:tcPr>
            <w:tcW w:w="1203" w:type="dxa"/>
          </w:tcPr>
          <w:p w:rsidR="00A151D4" w:rsidRPr="00861636" w:rsidRDefault="00E079BD" w:rsidP="00861636">
            <w:pPr>
              <w:jc w:val="center"/>
              <w:rPr>
                <w:sz w:val="28"/>
                <w:szCs w:val="28"/>
              </w:rPr>
            </w:pPr>
            <w:r w:rsidRPr="00861636">
              <w:rPr>
                <w:sz w:val="28"/>
                <w:szCs w:val="28"/>
              </w:rPr>
              <w:t>0,1026</w:t>
            </w:r>
          </w:p>
        </w:tc>
        <w:tc>
          <w:tcPr>
            <w:tcW w:w="1203" w:type="dxa"/>
          </w:tcPr>
          <w:p w:rsidR="00A151D4" w:rsidRPr="00861636" w:rsidRDefault="00E079BD" w:rsidP="00861636">
            <w:pPr>
              <w:jc w:val="center"/>
              <w:rPr>
                <w:sz w:val="28"/>
                <w:szCs w:val="28"/>
              </w:rPr>
            </w:pPr>
            <w:r w:rsidRPr="00861636">
              <w:rPr>
                <w:sz w:val="28"/>
                <w:szCs w:val="28"/>
              </w:rPr>
              <w:t>0,52</w:t>
            </w:r>
          </w:p>
        </w:tc>
        <w:tc>
          <w:tcPr>
            <w:tcW w:w="1204" w:type="dxa"/>
          </w:tcPr>
          <w:p w:rsidR="00A151D4" w:rsidRPr="00861636" w:rsidRDefault="00E079BD" w:rsidP="00861636">
            <w:pPr>
              <w:jc w:val="center"/>
              <w:rPr>
                <w:sz w:val="28"/>
                <w:szCs w:val="28"/>
              </w:rPr>
            </w:pPr>
            <w:r w:rsidRPr="00861636">
              <w:rPr>
                <w:sz w:val="28"/>
                <w:szCs w:val="28"/>
              </w:rPr>
              <w:t>0,1985</w:t>
            </w:r>
          </w:p>
        </w:tc>
        <w:tc>
          <w:tcPr>
            <w:tcW w:w="1204" w:type="dxa"/>
          </w:tcPr>
          <w:p w:rsidR="00A151D4" w:rsidRPr="00861636" w:rsidRDefault="00E079BD" w:rsidP="00861636">
            <w:pPr>
              <w:jc w:val="center"/>
              <w:rPr>
                <w:sz w:val="28"/>
                <w:szCs w:val="28"/>
              </w:rPr>
            </w:pPr>
            <w:r w:rsidRPr="00861636">
              <w:rPr>
                <w:sz w:val="28"/>
                <w:szCs w:val="28"/>
              </w:rPr>
              <w:t>0,78</w:t>
            </w:r>
          </w:p>
        </w:tc>
        <w:tc>
          <w:tcPr>
            <w:tcW w:w="1204" w:type="dxa"/>
          </w:tcPr>
          <w:p w:rsidR="00A151D4" w:rsidRPr="00861636" w:rsidRDefault="00E079BD" w:rsidP="00861636">
            <w:pPr>
              <w:jc w:val="center"/>
              <w:rPr>
                <w:sz w:val="28"/>
                <w:szCs w:val="28"/>
              </w:rPr>
            </w:pPr>
            <w:r w:rsidRPr="00861636">
              <w:rPr>
                <w:sz w:val="28"/>
                <w:szCs w:val="28"/>
              </w:rPr>
              <w:t>0,2823</w:t>
            </w:r>
          </w:p>
        </w:tc>
      </w:tr>
      <w:tr w:rsidR="00E079BD" w:rsidRPr="00861636" w:rsidTr="00861636">
        <w:tc>
          <w:tcPr>
            <w:tcW w:w="1203" w:type="dxa"/>
          </w:tcPr>
          <w:p w:rsidR="00E079BD" w:rsidRPr="00861636" w:rsidRDefault="00E079BD" w:rsidP="00861636">
            <w:pPr>
              <w:jc w:val="center"/>
              <w:rPr>
                <w:sz w:val="28"/>
                <w:szCs w:val="28"/>
              </w:rPr>
            </w:pPr>
            <w:r w:rsidRPr="00861636">
              <w:rPr>
                <w:sz w:val="28"/>
                <w:szCs w:val="28"/>
              </w:rPr>
              <w:t>0,01</w:t>
            </w:r>
          </w:p>
        </w:tc>
        <w:tc>
          <w:tcPr>
            <w:tcW w:w="1203" w:type="dxa"/>
          </w:tcPr>
          <w:p w:rsidR="00E079BD" w:rsidRPr="00861636" w:rsidRDefault="00E079BD" w:rsidP="00861636">
            <w:pPr>
              <w:jc w:val="center"/>
              <w:rPr>
                <w:sz w:val="28"/>
                <w:szCs w:val="28"/>
              </w:rPr>
            </w:pPr>
            <w:r w:rsidRPr="00861636">
              <w:rPr>
                <w:sz w:val="28"/>
                <w:szCs w:val="28"/>
              </w:rPr>
              <w:t>0,0040</w:t>
            </w:r>
          </w:p>
        </w:tc>
        <w:tc>
          <w:tcPr>
            <w:tcW w:w="1203" w:type="dxa"/>
          </w:tcPr>
          <w:p w:rsidR="00E079BD" w:rsidRPr="00861636" w:rsidRDefault="00E079BD" w:rsidP="00861636">
            <w:pPr>
              <w:jc w:val="center"/>
              <w:rPr>
                <w:sz w:val="28"/>
                <w:szCs w:val="28"/>
              </w:rPr>
            </w:pPr>
            <w:r w:rsidRPr="00861636">
              <w:rPr>
                <w:sz w:val="28"/>
                <w:szCs w:val="28"/>
              </w:rPr>
              <w:t>0,27</w:t>
            </w:r>
          </w:p>
        </w:tc>
        <w:tc>
          <w:tcPr>
            <w:tcW w:w="1203" w:type="dxa"/>
          </w:tcPr>
          <w:p w:rsidR="00E079BD" w:rsidRPr="00861636" w:rsidRDefault="00E079BD" w:rsidP="00861636">
            <w:pPr>
              <w:jc w:val="center"/>
              <w:rPr>
                <w:sz w:val="28"/>
                <w:szCs w:val="28"/>
              </w:rPr>
            </w:pPr>
            <w:r w:rsidRPr="00861636">
              <w:rPr>
                <w:sz w:val="28"/>
                <w:szCs w:val="28"/>
              </w:rPr>
              <w:t>0,1064</w:t>
            </w:r>
          </w:p>
        </w:tc>
        <w:tc>
          <w:tcPr>
            <w:tcW w:w="1203" w:type="dxa"/>
          </w:tcPr>
          <w:p w:rsidR="00E079BD" w:rsidRPr="00861636" w:rsidRDefault="00E079BD" w:rsidP="00861636">
            <w:pPr>
              <w:jc w:val="center"/>
              <w:rPr>
                <w:sz w:val="28"/>
                <w:szCs w:val="28"/>
              </w:rPr>
            </w:pPr>
            <w:r w:rsidRPr="00861636">
              <w:rPr>
                <w:sz w:val="28"/>
                <w:szCs w:val="28"/>
              </w:rPr>
              <w:t>0,53</w:t>
            </w:r>
          </w:p>
        </w:tc>
        <w:tc>
          <w:tcPr>
            <w:tcW w:w="1204" w:type="dxa"/>
          </w:tcPr>
          <w:p w:rsidR="00E079BD" w:rsidRPr="00861636" w:rsidRDefault="00D40501" w:rsidP="00861636">
            <w:pPr>
              <w:jc w:val="center"/>
              <w:rPr>
                <w:sz w:val="28"/>
                <w:szCs w:val="28"/>
              </w:rPr>
            </w:pPr>
            <w:r w:rsidRPr="00861636">
              <w:rPr>
                <w:sz w:val="28"/>
                <w:szCs w:val="28"/>
              </w:rPr>
              <w:t>0,2019</w:t>
            </w:r>
          </w:p>
        </w:tc>
        <w:tc>
          <w:tcPr>
            <w:tcW w:w="1204" w:type="dxa"/>
          </w:tcPr>
          <w:p w:rsidR="00D40501" w:rsidRPr="00861636" w:rsidRDefault="00D40501" w:rsidP="00861636">
            <w:pPr>
              <w:jc w:val="center"/>
              <w:rPr>
                <w:sz w:val="28"/>
                <w:szCs w:val="28"/>
              </w:rPr>
            </w:pPr>
            <w:r w:rsidRPr="00861636">
              <w:rPr>
                <w:sz w:val="28"/>
                <w:szCs w:val="28"/>
              </w:rPr>
              <w:t>0,79</w:t>
            </w:r>
          </w:p>
        </w:tc>
        <w:tc>
          <w:tcPr>
            <w:tcW w:w="1204" w:type="dxa"/>
          </w:tcPr>
          <w:p w:rsidR="00E079BD" w:rsidRPr="00861636" w:rsidRDefault="00D40501" w:rsidP="00861636">
            <w:pPr>
              <w:jc w:val="center"/>
              <w:rPr>
                <w:sz w:val="28"/>
                <w:szCs w:val="28"/>
              </w:rPr>
            </w:pPr>
            <w:r w:rsidRPr="00861636">
              <w:rPr>
                <w:sz w:val="28"/>
                <w:szCs w:val="28"/>
              </w:rPr>
              <w:t>0,2852</w:t>
            </w:r>
          </w:p>
        </w:tc>
      </w:tr>
      <w:tr w:rsidR="00D40501" w:rsidRPr="00861636" w:rsidTr="00861636">
        <w:tc>
          <w:tcPr>
            <w:tcW w:w="1203" w:type="dxa"/>
          </w:tcPr>
          <w:p w:rsidR="00D40501" w:rsidRPr="00861636" w:rsidRDefault="00D40501" w:rsidP="00861636">
            <w:pPr>
              <w:jc w:val="center"/>
              <w:rPr>
                <w:sz w:val="28"/>
                <w:szCs w:val="28"/>
              </w:rPr>
            </w:pPr>
            <w:r w:rsidRPr="00861636">
              <w:rPr>
                <w:sz w:val="28"/>
                <w:szCs w:val="28"/>
              </w:rPr>
              <w:t>0,02</w:t>
            </w:r>
          </w:p>
        </w:tc>
        <w:tc>
          <w:tcPr>
            <w:tcW w:w="1203" w:type="dxa"/>
          </w:tcPr>
          <w:p w:rsidR="00D40501" w:rsidRPr="00861636" w:rsidRDefault="00D40501" w:rsidP="00861636">
            <w:pPr>
              <w:jc w:val="center"/>
              <w:rPr>
                <w:sz w:val="28"/>
                <w:szCs w:val="28"/>
              </w:rPr>
            </w:pPr>
            <w:r w:rsidRPr="00861636">
              <w:rPr>
                <w:sz w:val="28"/>
                <w:szCs w:val="28"/>
              </w:rPr>
              <w:t>0,0080</w:t>
            </w:r>
          </w:p>
        </w:tc>
        <w:tc>
          <w:tcPr>
            <w:tcW w:w="1203" w:type="dxa"/>
          </w:tcPr>
          <w:p w:rsidR="00D40501" w:rsidRPr="00861636" w:rsidRDefault="00D40501" w:rsidP="00861636">
            <w:pPr>
              <w:jc w:val="center"/>
              <w:rPr>
                <w:sz w:val="28"/>
                <w:szCs w:val="28"/>
              </w:rPr>
            </w:pPr>
            <w:r w:rsidRPr="00861636">
              <w:rPr>
                <w:sz w:val="28"/>
                <w:szCs w:val="28"/>
              </w:rPr>
              <w:t>0,28</w:t>
            </w:r>
          </w:p>
        </w:tc>
        <w:tc>
          <w:tcPr>
            <w:tcW w:w="1203" w:type="dxa"/>
          </w:tcPr>
          <w:p w:rsidR="00D40501" w:rsidRPr="00861636" w:rsidRDefault="00D40501" w:rsidP="00861636">
            <w:pPr>
              <w:jc w:val="center"/>
              <w:rPr>
                <w:sz w:val="28"/>
                <w:szCs w:val="28"/>
              </w:rPr>
            </w:pPr>
            <w:r w:rsidRPr="00861636">
              <w:rPr>
                <w:sz w:val="28"/>
                <w:szCs w:val="28"/>
              </w:rPr>
              <w:t>0,1103</w:t>
            </w:r>
          </w:p>
        </w:tc>
        <w:tc>
          <w:tcPr>
            <w:tcW w:w="1203" w:type="dxa"/>
          </w:tcPr>
          <w:p w:rsidR="00D40501" w:rsidRPr="00861636" w:rsidRDefault="00D40501" w:rsidP="00861636">
            <w:pPr>
              <w:jc w:val="center"/>
              <w:rPr>
                <w:sz w:val="28"/>
                <w:szCs w:val="28"/>
              </w:rPr>
            </w:pPr>
            <w:r w:rsidRPr="00861636">
              <w:rPr>
                <w:sz w:val="28"/>
                <w:szCs w:val="28"/>
              </w:rPr>
              <w:t>0,54</w:t>
            </w:r>
          </w:p>
        </w:tc>
        <w:tc>
          <w:tcPr>
            <w:tcW w:w="1204" w:type="dxa"/>
          </w:tcPr>
          <w:p w:rsidR="00D40501" w:rsidRPr="00861636" w:rsidRDefault="00D40501" w:rsidP="00861636">
            <w:pPr>
              <w:jc w:val="center"/>
              <w:rPr>
                <w:sz w:val="28"/>
                <w:szCs w:val="28"/>
              </w:rPr>
            </w:pPr>
            <w:r w:rsidRPr="00861636">
              <w:rPr>
                <w:sz w:val="28"/>
                <w:szCs w:val="28"/>
              </w:rPr>
              <w:t>0,2054</w:t>
            </w:r>
          </w:p>
        </w:tc>
        <w:tc>
          <w:tcPr>
            <w:tcW w:w="1204" w:type="dxa"/>
          </w:tcPr>
          <w:p w:rsidR="00D40501" w:rsidRPr="00861636" w:rsidRDefault="00D40501" w:rsidP="00861636">
            <w:pPr>
              <w:jc w:val="center"/>
              <w:rPr>
                <w:sz w:val="28"/>
                <w:szCs w:val="28"/>
              </w:rPr>
            </w:pPr>
            <w:r w:rsidRPr="00861636">
              <w:rPr>
                <w:sz w:val="28"/>
                <w:szCs w:val="28"/>
              </w:rPr>
              <w:t>0,80</w:t>
            </w:r>
          </w:p>
        </w:tc>
        <w:tc>
          <w:tcPr>
            <w:tcW w:w="1204" w:type="dxa"/>
          </w:tcPr>
          <w:p w:rsidR="00D40501" w:rsidRPr="00861636" w:rsidRDefault="00D40501" w:rsidP="00861636">
            <w:pPr>
              <w:jc w:val="center"/>
              <w:rPr>
                <w:sz w:val="28"/>
                <w:szCs w:val="28"/>
              </w:rPr>
            </w:pPr>
            <w:r w:rsidRPr="00861636">
              <w:rPr>
                <w:sz w:val="28"/>
                <w:szCs w:val="28"/>
              </w:rPr>
              <w:t>0,2881</w:t>
            </w:r>
          </w:p>
        </w:tc>
      </w:tr>
      <w:tr w:rsidR="00D40501" w:rsidRPr="00861636" w:rsidTr="00861636">
        <w:tc>
          <w:tcPr>
            <w:tcW w:w="1203" w:type="dxa"/>
          </w:tcPr>
          <w:p w:rsidR="00D40501" w:rsidRPr="00861636" w:rsidRDefault="00D40501" w:rsidP="00861636">
            <w:pPr>
              <w:jc w:val="center"/>
              <w:rPr>
                <w:sz w:val="28"/>
                <w:szCs w:val="28"/>
              </w:rPr>
            </w:pPr>
            <w:r w:rsidRPr="00861636">
              <w:rPr>
                <w:sz w:val="28"/>
                <w:szCs w:val="28"/>
              </w:rPr>
              <w:t>0,03</w:t>
            </w:r>
          </w:p>
        </w:tc>
        <w:tc>
          <w:tcPr>
            <w:tcW w:w="1203" w:type="dxa"/>
          </w:tcPr>
          <w:p w:rsidR="00D40501" w:rsidRPr="00861636" w:rsidRDefault="00D40501" w:rsidP="00861636">
            <w:pPr>
              <w:jc w:val="center"/>
              <w:rPr>
                <w:sz w:val="28"/>
                <w:szCs w:val="28"/>
              </w:rPr>
            </w:pPr>
            <w:r w:rsidRPr="00861636">
              <w:rPr>
                <w:sz w:val="28"/>
                <w:szCs w:val="28"/>
              </w:rPr>
              <w:t>0,0120</w:t>
            </w:r>
          </w:p>
        </w:tc>
        <w:tc>
          <w:tcPr>
            <w:tcW w:w="1203" w:type="dxa"/>
          </w:tcPr>
          <w:p w:rsidR="00D40501" w:rsidRPr="00861636" w:rsidRDefault="00D40501" w:rsidP="00861636">
            <w:pPr>
              <w:jc w:val="center"/>
              <w:rPr>
                <w:sz w:val="28"/>
                <w:szCs w:val="28"/>
              </w:rPr>
            </w:pPr>
            <w:r w:rsidRPr="00861636">
              <w:rPr>
                <w:sz w:val="28"/>
                <w:szCs w:val="28"/>
              </w:rPr>
              <w:t>0,29</w:t>
            </w:r>
          </w:p>
        </w:tc>
        <w:tc>
          <w:tcPr>
            <w:tcW w:w="1203" w:type="dxa"/>
          </w:tcPr>
          <w:p w:rsidR="00D40501" w:rsidRPr="00861636" w:rsidRDefault="00D40501" w:rsidP="00861636">
            <w:pPr>
              <w:jc w:val="center"/>
              <w:rPr>
                <w:sz w:val="28"/>
                <w:szCs w:val="28"/>
              </w:rPr>
            </w:pPr>
            <w:r w:rsidRPr="00861636">
              <w:rPr>
                <w:sz w:val="28"/>
                <w:szCs w:val="28"/>
              </w:rPr>
              <w:t>0,1141</w:t>
            </w:r>
          </w:p>
        </w:tc>
        <w:tc>
          <w:tcPr>
            <w:tcW w:w="1203" w:type="dxa"/>
          </w:tcPr>
          <w:p w:rsidR="00D40501" w:rsidRPr="00861636" w:rsidRDefault="00D40501" w:rsidP="00861636">
            <w:pPr>
              <w:jc w:val="center"/>
              <w:rPr>
                <w:sz w:val="28"/>
                <w:szCs w:val="28"/>
              </w:rPr>
            </w:pPr>
            <w:r w:rsidRPr="00861636">
              <w:rPr>
                <w:sz w:val="28"/>
                <w:szCs w:val="28"/>
              </w:rPr>
              <w:t>0,55</w:t>
            </w:r>
          </w:p>
        </w:tc>
        <w:tc>
          <w:tcPr>
            <w:tcW w:w="1204" w:type="dxa"/>
          </w:tcPr>
          <w:p w:rsidR="00D40501" w:rsidRPr="00861636" w:rsidRDefault="00D40501" w:rsidP="00861636">
            <w:pPr>
              <w:jc w:val="center"/>
              <w:rPr>
                <w:sz w:val="28"/>
                <w:szCs w:val="28"/>
              </w:rPr>
            </w:pPr>
            <w:r w:rsidRPr="00861636">
              <w:rPr>
                <w:sz w:val="28"/>
                <w:szCs w:val="28"/>
              </w:rPr>
              <w:t>0,2088</w:t>
            </w:r>
          </w:p>
        </w:tc>
        <w:tc>
          <w:tcPr>
            <w:tcW w:w="1204" w:type="dxa"/>
          </w:tcPr>
          <w:p w:rsidR="00D40501" w:rsidRPr="00861636" w:rsidRDefault="00D40501" w:rsidP="00861636">
            <w:pPr>
              <w:jc w:val="center"/>
              <w:rPr>
                <w:sz w:val="28"/>
                <w:szCs w:val="28"/>
              </w:rPr>
            </w:pPr>
            <w:r w:rsidRPr="00861636">
              <w:rPr>
                <w:sz w:val="28"/>
                <w:szCs w:val="28"/>
              </w:rPr>
              <w:t>0,81</w:t>
            </w:r>
          </w:p>
        </w:tc>
        <w:tc>
          <w:tcPr>
            <w:tcW w:w="1204" w:type="dxa"/>
          </w:tcPr>
          <w:p w:rsidR="00D40501" w:rsidRPr="00861636" w:rsidRDefault="00D40501" w:rsidP="00861636">
            <w:pPr>
              <w:jc w:val="center"/>
              <w:rPr>
                <w:sz w:val="28"/>
                <w:szCs w:val="28"/>
              </w:rPr>
            </w:pPr>
            <w:r w:rsidRPr="00861636">
              <w:rPr>
                <w:sz w:val="28"/>
                <w:szCs w:val="28"/>
              </w:rPr>
              <w:t>0,2910</w:t>
            </w:r>
          </w:p>
        </w:tc>
      </w:tr>
      <w:tr w:rsidR="00D40501" w:rsidRPr="00861636" w:rsidTr="00861636">
        <w:tc>
          <w:tcPr>
            <w:tcW w:w="1203" w:type="dxa"/>
          </w:tcPr>
          <w:p w:rsidR="00D40501" w:rsidRPr="00861636" w:rsidRDefault="0013482A" w:rsidP="00861636">
            <w:pPr>
              <w:jc w:val="center"/>
              <w:rPr>
                <w:sz w:val="28"/>
                <w:szCs w:val="28"/>
              </w:rPr>
            </w:pPr>
            <w:r w:rsidRPr="00861636">
              <w:rPr>
                <w:sz w:val="28"/>
                <w:szCs w:val="28"/>
              </w:rPr>
              <w:t>0,04</w:t>
            </w:r>
          </w:p>
        </w:tc>
        <w:tc>
          <w:tcPr>
            <w:tcW w:w="1203" w:type="dxa"/>
          </w:tcPr>
          <w:p w:rsidR="00D40501" w:rsidRPr="00861636" w:rsidRDefault="0013482A" w:rsidP="00861636">
            <w:pPr>
              <w:jc w:val="center"/>
              <w:rPr>
                <w:sz w:val="28"/>
                <w:szCs w:val="28"/>
              </w:rPr>
            </w:pPr>
            <w:r w:rsidRPr="00861636">
              <w:rPr>
                <w:sz w:val="28"/>
                <w:szCs w:val="28"/>
              </w:rPr>
              <w:t>0,0160</w:t>
            </w:r>
          </w:p>
        </w:tc>
        <w:tc>
          <w:tcPr>
            <w:tcW w:w="1203" w:type="dxa"/>
          </w:tcPr>
          <w:p w:rsidR="00D40501" w:rsidRPr="00861636" w:rsidRDefault="0013482A" w:rsidP="00861636">
            <w:pPr>
              <w:jc w:val="center"/>
              <w:rPr>
                <w:sz w:val="28"/>
                <w:szCs w:val="28"/>
              </w:rPr>
            </w:pPr>
            <w:r w:rsidRPr="00861636">
              <w:rPr>
                <w:sz w:val="28"/>
                <w:szCs w:val="28"/>
              </w:rPr>
              <w:t>0,30</w:t>
            </w:r>
          </w:p>
        </w:tc>
        <w:tc>
          <w:tcPr>
            <w:tcW w:w="1203" w:type="dxa"/>
          </w:tcPr>
          <w:p w:rsidR="00D40501" w:rsidRPr="00861636" w:rsidRDefault="0013482A" w:rsidP="00861636">
            <w:pPr>
              <w:jc w:val="center"/>
              <w:rPr>
                <w:sz w:val="28"/>
                <w:szCs w:val="28"/>
              </w:rPr>
            </w:pPr>
            <w:r w:rsidRPr="00861636">
              <w:rPr>
                <w:sz w:val="28"/>
                <w:szCs w:val="28"/>
              </w:rPr>
              <w:t>0,1179</w:t>
            </w:r>
          </w:p>
        </w:tc>
        <w:tc>
          <w:tcPr>
            <w:tcW w:w="1203" w:type="dxa"/>
          </w:tcPr>
          <w:p w:rsidR="00D40501" w:rsidRPr="00861636" w:rsidRDefault="0013482A" w:rsidP="00861636">
            <w:pPr>
              <w:jc w:val="center"/>
              <w:rPr>
                <w:sz w:val="28"/>
                <w:szCs w:val="28"/>
              </w:rPr>
            </w:pPr>
            <w:r w:rsidRPr="00861636">
              <w:rPr>
                <w:sz w:val="28"/>
                <w:szCs w:val="28"/>
              </w:rPr>
              <w:t>0,56</w:t>
            </w:r>
          </w:p>
        </w:tc>
        <w:tc>
          <w:tcPr>
            <w:tcW w:w="1204" w:type="dxa"/>
          </w:tcPr>
          <w:p w:rsidR="00D40501" w:rsidRPr="00861636" w:rsidRDefault="0013482A" w:rsidP="00861636">
            <w:pPr>
              <w:jc w:val="center"/>
              <w:rPr>
                <w:sz w:val="28"/>
                <w:szCs w:val="28"/>
              </w:rPr>
            </w:pPr>
            <w:r w:rsidRPr="00861636">
              <w:rPr>
                <w:sz w:val="28"/>
                <w:szCs w:val="28"/>
              </w:rPr>
              <w:t>0,2123</w:t>
            </w:r>
          </w:p>
        </w:tc>
        <w:tc>
          <w:tcPr>
            <w:tcW w:w="1204" w:type="dxa"/>
          </w:tcPr>
          <w:p w:rsidR="00D40501" w:rsidRPr="00861636" w:rsidRDefault="0013482A" w:rsidP="00861636">
            <w:pPr>
              <w:jc w:val="center"/>
              <w:rPr>
                <w:sz w:val="28"/>
                <w:szCs w:val="28"/>
              </w:rPr>
            </w:pPr>
            <w:r w:rsidRPr="00861636">
              <w:rPr>
                <w:sz w:val="28"/>
                <w:szCs w:val="28"/>
              </w:rPr>
              <w:t>0,820</w:t>
            </w:r>
          </w:p>
        </w:tc>
        <w:tc>
          <w:tcPr>
            <w:tcW w:w="1204" w:type="dxa"/>
          </w:tcPr>
          <w:p w:rsidR="00D40501" w:rsidRPr="00861636" w:rsidRDefault="0013482A" w:rsidP="00861636">
            <w:pPr>
              <w:jc w:val="center"/>
              <w:rPr>
                <w:sz w:val="28"/>
                <w:szCs w:val="28"/>
              </w:rPr>
            </w:pPr>
            <w:r w:rsidRPr="00861636">
              <w:rPr>
                <w:sz w:val="28"/>
                <w:szCs w:val="28"/>
              </w:rPr>
              <w:t>0,2939</w:t>
            </w:r>
          </w:p>
        </w:tc>
      </w:tr>
      <w:tr w:rsidR="0013482A" w:rsidRPr="00861636" w:rsidTr="00861636">
        <w:tc>
          <w:tcPr>
            <w:tcW w:w="1203" w:type="dxa"/>
          </w:tcPr>
          <w:p w:rsidR="0013482A" w:rsidRPr="00861636" w:rsidRDefault="0013482A" w:rsidP="00861636">
            <w:pPr>
              <w:jc w:val="center"/>
              <w:rPr>
                <w:sz w:val="28"/>
                <w:szCs w:val="28"/>
              </w:rPr>
            </w:pPr>
            <w:r w:rsidRPr="00861636">
              <w:rPr>
                <w:sz w:val="28"/>
                <w:szCs w:val="28"/>
              </w:rPr>
              <w:t>0,05</w:t>
            </w:r>
          </w:p>
        </w:tc>
        <w:tc>
          <w:tcPr>
            <w:tcW w:w="1203" w:type="dxa"/>
          </w:tcPr>
          <w:p w:rsidR="0013482A" w:rsidRPr="00861636" w:rsidRDefault="0013482A" w:rsidP="00861636">
            <w:pPr>
              <w:jc w:val="center"/>
              <w:rPr>
                <w:sz w:val="28"/>
                <w:szCs w:val="28"/>
              </w:rPr>
            </w:pPr>
            <w:r w:rsidRPr="00861636">
              <w:rPr>
                <w:sz w:val="28"/>
                <w:szCs w:val="28"/>
              </w:rPr>
              <w:t>0,0199</w:t>
            </w:r>
          </w:p>
        </w:tc>
        <w:tc>
          <w:tcPr>
            <w:tcW w:w="1203" w:type="dxa"/>
          </w:tcPr>
          <w:p w:rsidR="0013482A" w:rsidRPr="00861636" w:rsidRDefault="0013482A" w:rsidP="00861636">
            <w:pPr>
              <w:jc w:val="center"/>
              <w:rPr>
                <w:sz w:val="28"/>
                <w:szCs w:val="28"/>
              </w:rPr>
            </w:pPr>
            <w:r w:rsidRPr="00861636">
              <w:rPr>
                <w:sz w:val="28"/>
                <w:szCs w:val="28"/>
              </w:rPr>
              <w:t>0,31</w:t>
            </w:r>
          </w:p>
        </w:tc>
        <w:tc>
          <w:tcPr>
            <w:tcW w:w="1203" w:type="dxa"/>
          </w:tcPr>
          <w:p w:rsidR="0013482A" w:rsidRPr="00861636" w:rsidRDefault="0013482A" w:rsidP="00861636">
            <w:pPr>
              <w:jc w:val="center"/>
              <w:rPr>
                <w:sz w:val="28"/>
                <w:szCs w:val="28"/>
              </w:rPr>
            </w:pPr>
            <w:r w:rsidRPr="00861636">
              <w:rPr>
                <w:sz w:val="28"/>
                <w:szCs w:val="28"/>
              </w:rPr>
              <w:t>0,1217</w:t>
            </w:r>
          </w:p>
        </w:tc>
        <w:tc>
          <w:tcPr>
            <w:tcW w:w="1203" w:type="dxa"/>
          </w:tcPr>
          <w:p w:rsidR="0013482A" w:rsidRPr="00861636" w:rsidRDefault="0013482A" w:rsidP="00861636">
            <w:pPr>
              <w:jc w:val="center"/>
              <w:rPr>
                <w:sz w:val="28"/>
                <w:szCs w:val="28"/>
              </w:rPr>
            </w:pPr>
            <w:r w:rsidRPr="00861636">
              <w:rPr>
                <w:sz w:val="28"/>
                <w:szCs w:val="28"/>
              </w:rPr>
              <w:t>0,57</w:t>
            </w:r>
          </w:p>
        </w:tc>
        <w:tc>
          <w:tcPr>
            <w:tcW w:w="1204" w:type="dxa"/>
          </w:tcPr>
          <w:p w:rsidR="0013482A" w:rsidRPr="00861636" w:rsidRDefault="0013482A" w:rsidP="00861636">
            <w:pPr>
              <w:jc w:val="center"/>
              <w:rPr>
                <w:sz w:val="28"/>
                <w:szCs w:val="28"/>
              </w:rPr>
            </w:pPr>
            <w:r w:rsidRPr="00861636">
              <w:rPr>
                <w:sz w:val="28"/>
                <w:szCs w:val="28"/>
              </w:rPr>
              <w:t>0,2157</w:t>
            </w:r>
          </w:p>
        </w:tc>
        <w:tc>
          <w:tcPr>
            <w:tcW w:w="1204" w:type="dxa"/>
          </w:tcPr>
          <w:p w:rsidR="0013482A" w:rsidRPr="00861636" w:rsidRDefault="0013482A" w:rsidP="00861636">
            <w:pPr>
              <w:jc w:val="center"/>
              <w:rPr>
                <w:sz w:val="28"/>
                <w:szCs w:val="28"/>
              </w:rPr>
            </w:pPr>
            <w:r w:rsidRPr="00861636">
              <w:rPr>
                <w:sz w:val="28"/>
                <w:szCs w:val="28"/>
              </w:rPr>
              <w:t>0,83</w:t>
            </w:r>
          </w:p>
        </w:tc>
        <w:tc>
          <w:tcPr>
            <w:tcW w:w="1204" w:type="dxa"/>
          </w:tcPr>
          <w:p w:rsidR="0013482A" w:rsidRPr="00861636" w:rsidRDefault="0013482A" w:rsidP="00861636">
            <w:pPr>
              <w:jc w:val="center"/>
              <w:rPr>
                <w:sz w:val="28"/>
                <w:szCs w:val="28"/>
              </w:rPr>
            </w:pPr>
            <w:r w:rsidRPr="00861636">
              <w:rPr>
                <w:sz w:val="28"/>
                <w:szCs w:val="28"/>
              </w:rPr>
              <w:t>0,2967</w:t>
            </w:r>
          </w:p>
        </w:tc>
      </w:tr>
      <w:tr w:rsidR="0013482A" w:rsidRPr="00861636" w:rsidTr="00861636">
        <w:tc>
          <w:tcPr>
            <w:tcW w:w="1203" w:type="dxa"/>
          </w:tcPr>
          <w:p w:rsidR="0013482A" w:rsidRPr="00861636" w:rsidRDefault="001C67E4" w:rsidP="00861636">
            <w:pPr>
              <w:jc w:val="center"/>
              <w:rPr>
                <w:sz w:val="28"/>
                <w:szCs w:val="28"/>
              </w:rPr>
            </w:pPr>
            <w:r w:rsidRPr="00861636">
              <w:rPr>
                <w:sz w:val="28"/>
                <w:szCs w:val="28"/>
              </w:rPr>
              <w:t>0,06</w:t>
            </w:r>
          </w:p>
        </w:tc>
        <w:tc>
          <w:tcPr>
            <w:tcW w:w="1203" w:type="dxa"/>
          </w:tcPr>
          <w:p w:rsidR="0013482A" w:rsidRPr="00861636" w:rsidRDefault="001C67E4" w:rsidP="00861636">
            <w:pPr>
              <w:jc w:val="center"/>
              <w:rPr>
                <w:sz w:val="28"/>
                <w:szCs w:val="28"/>
              </w:rPr>
            </w:pPr>
            <w:r w:rsidRPr="00861636">
              <w:rPr>
                <w:sz w:val="28"/>
                <w:szCs w:val="28"/>
              </w:rPr>
              <w:t>0,0239</w:t>
            </w:r>
          </w:p>
        </w:tc>
        <w:tc>
          <w:tcPr>
            <w:tcW w:w="1203" w:type="dxa"/>
          </w:tcPr>
          <w:p w:rsidR="0013482A" w:rsidRPr="00861636" w:rsidRDefault="001C67E4" w:rsidP="00861636">
            <w:pPr>
              <w:jc w:val="center"/>
              <w:rPr>
                <w:sz w:val="28"/>
                <w:szCs w:val="28"/>
              </w:rPr>
            </w:pPr>
            <w:r w:rsidRPr="00861636">
              <w:rPr>
                <w:sz w:val="28"/>
                <w:szCs w:val="28"/>
              </w:rPr>
              <w:t>0,32</w:t>
            </w:r>
          </w:p>
        </w:tc>
        <w:tc>
          <w:tcPr>
            <w:tcW w:w="1203" w:type="dxa"/>
          </w:tcPr>
          <w:p w:rsidR="0013482A" w:rsidRPr="00861636" w:rsidRDefault="001C67E4" w:rsidP="00861636">
            <w:pPr>
              <w:jc w:val="center"/>
              <w:rPr>
                <w:sz w:val="28"/>
                <w:szCs w:val="28"/>
              </w:rPr>
            </w:pPr>
            <w:r w:rsidRPr="00861636">
              <w:rPr>
                <w:sz w:val="28"/>
                <w:szCs w:val="28"/>
              </w:rPr>
              <w:t>0,1255</w:t>
            </w:r>
          </w:p>
        </w:tc>
        <w:tc>
          <w:tcPr>
            <w:tcW w:w="1203" w:type="dxa"/>
          </w:tcPr>
          <w:p w:rsidR="0013482A" w:rsidRPr="00861636" w:rsidRDefault="001C67E4" w:rsidP="00861636">
            <w:pPr>
              <w:jc w:val="center"/>
              <w:rPr>
                <w:sz w:val="28"/>
                <w:szCs w:val="28"/>
              </w:rPr>
            </w:pPr>
            <w:r w:rsidRPr="00861636">
              <w:rPr>
                <w:sz w:val="28"/>
                <w:szCs w:val="28"/>
              </w:rPr>
              <w:t>0,58</w:t>
            </w:r>
          </w:p>
        </w:tc>
        <w:tc>
          <w:tcPr>
            <w:tcW w:w="1204" w:type="dxa"/>
          </w:tcPr>
          <w:p w:rsidR="0013482A" w:rsidRPr="00861636" w:rsidRDefault="001C67E4" w:rsidP="00861636">
            <w:pPr>
              <w:jc w:val="center"/>
              <w:rPr>
                <w:sz w:val="28"/>
                <w:szCs w:val="28"/>
              </w:rPr>
            </w:pPr>
            <w:r w:rsidRPr="00861636">
              <w:rPr>
                <w:sz w:val="28"/>
                <w:szCs w:val="28"/>
              </w:rPr>
              <w:t>0,2190</w:t>
            </w:r>
          </w:p>
        </w:tc>
        <w:tc>
          <w:tcPr>
            <w:tcW w:w="1204" w:type="dxa"/>
          </w:tcPr>
          <w:p w:rsidR="0013482A" w:rsidRPr="00861636" w:rsidRDefault="001C67E4" w:rsidP="00861636">
            <w:pPr>
              <w:jc w:val="center"/>
              <w:rPr>
                <w:sz w:val="28"/>
                <w:szCs w:val="28"/>
              </w:rPr>
            </w:pPr>
            <w:r w:rsidRPr="00861636">
              <w:rPr>
                <w:sz w:val="28"/>
                <w:szCs w:val="28"/>
              </w:rPr>
              <w:t>0,84</w:t>
            </w:r>
          </w:p>
        </w:tc>
        <w:tc>
          <w:tcPr>
            <w:tcW w:w="1204" w:type="dxa"/>
          </w:tcPr>
          <w:p w:rsidR="0013482A" w:rsidRPr="00861636" w:rsidRDefault="001C67E4" w:rsidP="00861636">
            <w:pPr>
              <w:jc w:val="center"/>
              <w:rPr>
                <w:sz w:val="28"/>
                <w:szCs w:val="28"/>
              </w:rPr>
            </w:pPr>
            <w:r w:rsidRPr="00861636">
              <w:rPr>
                <w:sz w:val="28"/>
                <w:szCs w:val="28"/>
              </w:rPr>
              <w:t>0,2995</w:t>
            </w:r>
          </w:p>
        </w:tc>
      </w:tr>
      <w:tr w:rsidR="001C67E4" w:rsidRPr="00861636" w:rsidTr="00861636">
        <w:tc>
          <w:tcPr>
            <w:tcW w:w="1203" w:type="dxa"/>
          </w:tcPr>
          <w:p w:rsidR="001C67E4" w:rsidRPr="00861636" w:rsidRDefault="001C67E4" w:rsidP="00861636">
            <w:pPr>
              <w:jc w:val="center"/>
              <w:rPr>
                <w:sz w:val="28"/>
                <w:szCs w:val="28"/>
              </w:rPr>
            </w:pPr>
            <w:r w:rsidRPr="00861636">
              <w:rPr>
                <w:sz w:val="28"/>
                <w:szCs w:val="28"/>
              </w:rPr>
              <w:t>0,07</w:t>
            </w:r>
          </w:p>
        </w:tc>
        <w:tc>
          <w:tcPr>
            <w:tcW w:w="1203" w:type="dxa"/>
          </w:tcPr>
          <w:p w:rsidR="001C67E4" w:rsidRPr="00861636" w:rsidRDefault="001C67E4" w:rsidP="00861636">
            <w:pPr>
              <w:jc w:val="center"/>
              <w:rPr>
                <w:sz w:val="28"/>
                <w:szCs w:val="28"/>
              </w:rPr>
            </w:pPr>
            <w:r w:rsidRPr="00861636">
              <w:rPr>
                <w:sz w:val="28"/>
                <w:szCs w:val="28"/>
              </w:rPr>
              <w:t>0,0279</w:t>
            </w:r>
          </w:p>
        </w:tc>
        <w:tc>
          <w:tcPr>
            <w:tcW w:w="1203" w:type="dxa"/>
          </w:tcPr>
          <w:p w:rsidR="001C67E4" w:rsidRPr="00861636" w:rsidRDefault="001C67E4" w:rsidP="00861636">
            <w:pPr>
              <w:jc w:val="center"/>
              <w:rPr>
                <w:sz w:val="28"/>
                <w:szCs w:val="28"/>
              </w:rPr>
            </w:pPr>
            <w:r w:rsidRPr="00861636">
              <w:rPr>
                <w:sz w:val="28"/>
                <w:szCs w:val="28"/>
              </w:rPr>
              <w:t>0,33</w:t>
            </w:r>
          </w:p>
        </w:tc>
        <w:tc>
          <w:tcPr>
            <w:tcW w:w="1203" w:type="dxa"/>
          </w:tcPr>
          <w:p w:rsidR="001C67E4" w:rsidRPr="00861636" w:rsidRDefault="001C67E4" w:rsidP="00861636">
            <w:pPr>
              <w:jc w:val="center"/>
              <w:rPr>
                <w:sz w:val="28"/>
                <w:szCs w:val="28"/>
              </w:rPr>
            </w:pPr>
            <w:r w:rsidRPr="00861636">
              <w:rPr>
                <w:sz w:val="28"/>
                <w:szCs w:val="28"/>
              </w:rPr>
              <w:t>0,1293</w:t>
            </w:r>
          </w:p>
        </w:tc>
        <w:tc>
          <w:tcPr>
            <w:tcW w:w="1203" w:type="dxa"/>
          </w:tcPr>
          <w:p w:rsidR="001C67E4" w:rsidRPr="00861636" w:rsidRDefault="001C67E4" w:rsidP="00861636">
            <w:pPr>
              <w:jc w:val="center"/>
              <w:rPr>
                <w:sz w:val="28"/>
                <w:szCs w:val="28"/>
              </w:rPr>
            </w:pPr>
            <w:r w:rsidRPr="00861636">
              <w:rPr>
                <w:sz w:val="28"/>
                <w:szCs w:val="28"/>
              </w:rPr>
              <w:t>0,59</w:t>
            </w:r>
          </w:p>
        </w:tc>
        <w:tc>
          <w:tcPr>
            <w:tcW w:w="1204" w:type="dxa"/>
          </w:tcPr>
          <w:p w:rsidR="001C67E4" w:rsidRPr="00861636" w:rsidRDefault="001C67E4" w:rsidP="00861636">
            <w:pPr>
              <w:jc w:val="center"/>
              <w:rPr>
                <w:sz w:val="28"/>
                <w:szCs w:val="28"/>
              </w:rPr>
            </w:pPr>
            <w:r w:rsidRPr="00861636">
              <w:rPr>
                <w:sz w:val="28"/>
                <w:szCs w:val="28"/>
              </w:rPr>
              <w:t>0,2224</w:t>
            </w:r>
          </w:p>
        </w:tc>
        <w:tc>
          <w:tcPr>
            <w:tcW w:w="1204" w:type="dxa"/>
          </w:tcPr>
          <w:p w:rsidR="001C67E4" w:rsidRPr="00861636" w:rsidRDefault="001C67E4" w:rsidP="00861636">
            <w:pPr>
              <w:jc w:val="center"/>
              <w:rPr>
                <w:sz w:val="28"/>
                <w:szCs w:val="28"/>
              </w:rPr>
            </w:pPr>
            <w:r w:rsidRPr="00861636">
              <w:rPr>
                <w:sz w:val="28"/>
                <w:szCs w:val="28"/>
              </w:rPr>
              <w:t>0,85</w:t>
            </w:r>
          </w:p>
        </w:tc>
        <w:tc>
          <w:tcPr>
            <w:tcW w:w="1204" w:type="dxa"/>
          </w:tcPr>
          <w:p w:rsidR="001C67E4" w:rsidRPr="00861636" w:rsidRDefault="001C67E4" w:rsidP="00861636">
            <w:pPr>
              <w:jc w:val="center"/>
              <w:rPr>
                <w:sz w:val="28"/>
                <w:szCs w:val="28"/>
              </w:rPr>
            </w:pPr>
            <w:r w:rsidRPr="00861636">
              <w:rPr>
                <w:sz w:val="28"/>
                <w:szCs w:val="28"/>
              </w:rPr>
              <w:t>0,3023</w:t>
            </w:r>
          </w:p>
        </w:tc>
      </w:tr>
      <w:tr w:rsidR="001C67E4" w:rsidRPr="00861636" w:rsidTr="00861636">
        <w:tc>
          <w:tcPr>
            <w:tcW w:w="1203" w:type="dxa"/>
          </w:tcPr>
          <w:p w:rsidR="001C67E4" w:rsidRPr="00861636" w:rsidRDefault="00966F12" w:rsidP="00861636">
            <w:pPr>
              <w:jc w:val="center"/>
              <w:rPr>
                <w:sz w:val="28"/>
                <w:szCs w:val="28"/>
              </w:rPr>
            </w:pPr>
            <w:r w:rsidRPr="00861636">
              <w:rPr>
                <w:sz w:val="28"/>
                <w:szCs w:val="28"/>
              </w:rPr>
              <w:t>0,08</w:t>
            </w:r>
          </w:p>
        </w:tc>
        <w:tc>
          <w:tcPr>
            <w:tcW w:w="1203" w:type="dxa"/>
          </w:tcPr>
          <w:p w:rsidR="001C67E4" w:rsidRPr="00861636" w:rsidRDefault="00966F12" w:rsidP="00861636">
            <w:pPr>
              <w:jc w:val="center"/>
              <w:rPr>
                <w:sz w:val="28"/>
                <w:szCs w:val="28"/>
              </w:rPr>
            </w:pPr>
            <w:r w:rsidRPr="00861636">
              <w:rPr>
                <w:sz w:val="28"/>
                <w:szCs w:val="28"/>
              </w:rPr>
              <w:t>0,0319</w:t>
            </w:r>
          </w:p>
        </w:tc>
        <w:tc>
          <w:tcPr>
            <w:tcW w:w="1203" w:type="dxa"/>
          </w:tcPr>
          <w:p w:rsidR="001C67E4" w:rsidRPr="00861636" w:rsidRDefault="00966F12" w:rsidP="00861636">
            <w:pPr>
              <w:jc w:val="center"/>
              <w:rPr>
                <w:sz w:val="28"/>
                <w:szCs w:val="28"/>
              </w:rPr>
            </w:pPr>
            <w:r w:rsidRPr="00861636">
              <w:rPr>
                <w:sz w:val="28"/>
                <w:szCs w:val="28"/>
              </w:rPr>
              <w:t>0,34</w:t>
            </w:r>
          </w:p>
        </w:tc>
        <w:tc>
          <w:tcPr>
            <w:tcW w:w="1203" w:type="dxa"/>
          </w:tcPr>
          <w:p w:rsidR="001C67E4" w:rsidRPr="00861636" w:rsidRDefault="00966F12" w:rsidP="00861636">
            <w:pPr>
              <w:jc w:val="center"/>
              <w:rPr>
                <w:sz w:val="28"/>
                <w:szCs w:val="28"/>
              </w:rPr>
            </w:pPr>
            <w:r w:rsidRPr="00861636">
              <w:rPr>
                <w:sz w:val="28"/>
                <w:szCs w:val="28"/>
              </w:rPr>
              <w:t>0,1331</w:t>
            </w:r>
          </w:p>
        </w:tc>
        <w:tc>
          <w:tcPr>
            <w:tcW w:w="1203" w:type="dxa"/>
          </w:tcPr>
          <w:p w:rsidR="001C67E4" w:rsidRPr="00861636" w:rsidRDefault="00966F12" w:rsidP="00861636">
            <w:pPr>
              <w:jc w:val="center"/>
              <w:rPr>
                <w:sz w:val="28"/>
                <w:szCs w:val="28"/>
              </w:rPr>
            </w:pPr>
            <w:r w:rsidRPr="00861636">
              <w:rPr>
                <w:sz w:val="28"/>
                <w:szCs w:val="28"/>
              </w:rPr>
              <w:t>0,60</w:t>
            </w:r>
          </w:p>
        </w:tc>
        <w:tc>
          <w:tcPr>
            <w:tcW w:w="1204" w:type="dxa"/>
          </w:tcPr>
          <w:p w:rsidR="001C67E4" w:rsidRPr="00861636" w:rsidRDefault="00966F12" w:rsidP="00861636">
            <w:pPr>
              <w:jc w:val="center"/>
              <w:rPr>
                <w:sz w:val="28"/>
                <w:szCs w:val="28"/>
              </w:rPr>
            </w:pPr>
            <w:r w:rsidRPr="00861636">
              <w:rPr>
                <w:sz w:val="28"/>
                <w:szCs w:val="28"/>
              </w:rPr>
              <w:t>0,2257</w:t>
            </w:r>
          </w:p>
        </w:tc>
        <w:tc>
          <w:tcPr>
            <w:tcW w:w="1204" w:type="dxa"/>
          </w:tcPr>
          <w:p w:rsidR="001C67E4" w:rsidRPr="00861636" w:rsidRDefault="00966F12" w:rsidP="00861636">
            <w:pPr>
              <w:jc w:val="center"/>
              <w:rPr>
                <w:sz w:val="28"/>
                <w:szCs w:val="28"/>
              </w:rPr>
            </w:pPr>
            <w:r w:rsidRPr="00861636">
              <w:rPr>
                <w:sz w:val="28"/>
                <w:szCs w:val="28"/>
              </w:rPr>
              <w:t>0,86</w:t>
            </w:r>
          </w:p>
        </w:tc>
        <w:tc>
          <w:tcPr>
            <w:tcW w:w="1204" w:type="dxa"/>
          </w:tcPr>
          <w:p w:rsidR="001C67E4" w:rsidRPr="00861636" w:rsidRDefault="00966F12" w:rsidP="00861636">
            <w:pPr>
              <w:jc w:val="center"/>
              <w:rPr>
                <w:sz w:val="28"/>
                <w:szCs w:val="28"/>
              </w:rPr>
            </w:pPr>
            <w:r w:rsidRPr="00861636">
              <w:rPr>
                <w:sz w:val="28"/>
                <w:szCs w:val="28"/>
              </w:rPr>
              <w:t>0,3051</w:t>
            </w:r>
          </w:p>
        </w:tc>
      </w:tr>
      <w:tr w:rsidR="00966F12" w:rsidRPr="00861636" w:rsidTr="00861636">
        <w:tc>
          <w:tcPr>
            <w:tcW w:w="1203" w:type="dxa"/>
          </w:tcPr>
          <w:p w:rsidR="00966F12" w:rsidRPr="00861636" w:rsidRDefault="00966F12" w:rsidP="00861636">
            <w:pPr>
              <w:jc w:val="center"/>
              <w:rPr>
                <w:sz w:val="28"/>
                <w:szCs w:val="28"/>
              </w:rPr>
            </w:pPr>
            <w:r w:rsidRPr="00861636">
              <w:rPr>
                <w:sz w:val="28"/>
                <w:szCs w:val="28"/>
              </w:rPr>
              <w:t>0,09</w:t>
            </w:r>
          </w:p>
        </w:tc>
        <w:tc>
          <w:tcPr>
            <w:tcW w:w="1203" w:type="dxa"/>
          </w:tcPr>
          <w:p w:rsidR="00966F12" w:rsidRPr="00861636" w:rsidRDefault="00966F12" w:rsidP="00861636">
            <w:pPr>
              <w:jc w:val="center"/>
              <w:rPr>
                <w:sz w:val="28"/>
                <w:szCs w:val="28"/>
              </w:rPr>
            </w:pPr>
            <w:r w:rsidRPr="00861636">
              <w:rPr>
                <w:sz w:val="28"/>
                <w:szCs w:val="28"/>
              </w:rPr>
              <w:t>0,359</w:t>
            </w:r>
          </w:p>
        </w:tc>
        <w:tc>
          <w:tcPr>
            <w:tcW w:w="1203" w:type="dxa"/>
          </w:tcPr>
          <w:p w:rsidR="00966F12" w:rsidRPr="00861636" w:rsidRDefault="00966F12" w:rsidP="00861636">
            <w:pPr>
              <w:jc w:val="center"/>
              <w:rPr>
                <w:sz w:val="28"/>
                <w:szCs w:val="28"/>
              </w:rPr>
            </w:pPr>
            <w:r w:rsidRPr="00861636">
              <w:rPr>
                <w:sz w:val="28"/>
                <w:szCs w:val="28"/>
              </w:rPr>
              <w:t>0,35</w:t>
            </w:r>
          </w:p>
        </w:tc>
        <w:tc>
          <w:tcPr>
            <w:tcW w:w="1203" w:type="dxa"/>
          </w:tcPr>
          <w:p w:rsidR="00966F12" w:rsidRPr="00861636" w:rsidRDefault="00966F12" w:rsidP="00861636">
            <w:pPr>
              <w:jc w:val="center"/>
              <w:rPr>
                <w:sz w:val="28"/>
                <w:szCs w:val="28"/>
              </w:rPr>
            </w:pPr>
            <w:r w:rsidRPr="00861636">
              <w:rPr>
                <w:sz w:val="28"/>
                <w:szCs w:val="28"/>
              </w:rPr>
              <w:t>0,1368</w:t>
            </w:r>
          </w:p>
        </w:tc>
        <w:tc>
          <w:tcPr>
            <w:tcW w:w="1203" w:type="dxa"/>
          </w:tcPr>
          <w:p w:rsidR="00966F12" w:rsidRPr="00861636" w:rsidRDefault="00CD6F3C" w:rsidP="00861636">
            <w:pPr>
              <w:jc w:val="center"/>
              <w:rPr>
                <w:sz w:val="28"/>
                <w:szCs w:val="28"/>
              </w:rPr>
            </w:pPr>
            <w:r w:rsidRPr="00861636">
              <w:rPr>
                <w:sz w:val="28"/>
                <w:szCs w:val="28"/>
              </w:rPr>
              <w:t>0,61</w:t>
            </w:r>
          </w:p>
        </w:tc>
        <w:tc>
          <w:tcPr>
            <w:tcW w:w="1204" w:type="dxa"/>
          </w:tcPr>
          <w:p w:rsidR="00966F12" w:rsidRPr="00861636" w:rsidRDefault="00CD6F3C" w:rsidP="00861636">
            <w:pPr>
              <w:jc w:val="center"/>
              <w:rPr>
                <w:sz w:val="28"/>
                <w:szCs w:val="28"/>
              </w:rPr>
            </w:pPr>
            <w:r w:rsidRPr="00861636">
              <w:rPr>
                <w:sz w:val="28"/>
                <w:szCs w:val="28"/>
              </w:rPr>
              <w:t>0,2291</w:t>
            </w:r>
          </w:p>
        </w:tc>
        <w:tc>
          <w:tcPr>
            <w:tcW w:w="1204" w:type="dxa"/>
          </w:tcPr>
          <w:p w:rsidR="00966F12" w:rsidRPr="00861636" w:rsidRDefault="00CD6F3C" w:rsidP="00861636">
            <w:pPr>
              <w:jc w:val="center"/>
              <w:rPr>
                <w:sz w:val="28"/>
                <w:szCs w:val="28"/>
              </w:rPr>
            </w:pPr>
            <w:r w:rsidRPr="00861636">
              <w:rPr>
                <w:sz w:val="28"/>
                <w:szCs w:val="28"/>
              </w:rPr>
              <w:t>0,87</w:t>
            </w:r>
          </w:p>
        </w:tc>
        <w:tc>
          <w:tcPr>
            <w:tcW w:w="1204" w:type="dxa"/>
          </w:tcPr>
          <w:p w:rsidR="00966F12" w:rsidRPr="00861636" w:rsidRDefault="00CD6F3C" w:rsidP="00861636">
            <w:pPr>
              <w:jc w:val="center"/>
              <w:rPr>
                <w:sz w:val="28"/>
                <w:szCs w:val="28"/>
              </w:rPr>
            </w:pPr>
            <w:r w:rsidRPr="00861636">
              <w:rPr>
                <w:sz w:val="28"/>
                <w:szCs w:val="28"/>
              </w:rPr>
              <w:t>0,3078</w:t>
            </w:r>
          </w:p>
        </w:tc>
      </w:tr>
      <w:tr w:rsidR="00CD6F3C" w:rsidRPr="00861636" w:rsidTr="00861636">
        <w:tc>
          <w:tcPr>
            <w:tcW w:w="1203" w:type="dxa"/>
          </w:tcPr>
          <w:p w:rsidR="00CD6F3C" w:rsidRPr="00861636" w:rsidRDefault="00CD6F3C" w:rsidP="00861636">
            <w:pPr>
              <w:jc w:val="center"/>
              <w:rPr>
                <w:sz w:val="28"/>
                <w:szCs w:val="28"/>
              </w:rPr>
            </w:pPr>
            <w:r w:rsidRPr="00861636">
              <w:rPr>
                <w:sz w:val="28"/>
                <w:szCs w:val="28"/>
              </w:rPr>
              <w:t>0,10</w:t>
            </w:r>
          </w:p>
        </w:tc>
        <w:tc>
          <w:tcPr>
            <w:tcW w:w="1203" w:type="dxa"/>
          </w:tcPr>
          <w:p w:rsidR="00CD6F3C" w:rsidRPr="00861636" w:rsidRDefault="00CD6F3C" w:rsidP="00861636">
            <w:pPr>
              <w:jc w:val="center"/>
              <w:rPr>
                <w:sz w:val="28"/>
                <w:szCs w:val="28"/>
              </w:rPr>
            </w:pPr>
            <w:r w:rsidRPr="00861636">
              <w:rPr>
                <w:sz w:val="28"/>
                <w:szCs w:val="28"/>
              </w:rPr>
              <w:t>0,0398</w:t>
            </w:r>
          </w:p>
        </w:tc>
        <w:tc>
          <w:tcPr>
            <w:tcW w:w="1203" w:type="dxa"/>
          </w:tcPr>
          <w:p w:rsidR="00CD6F3C" w:rsidRPr="00861636" w:rsidRDefault="00CD6F3C" w:rsidP="00861636">
            <w:pPr>
              <w:jc w:val="center"/>
              <w:rPr>
                <w:sz w:val="28"/>
                <w:szCs w:val="28"/>
              </w:rPr>
            </w:pPr>
            <w:r w:rsidRPr="00861636">
              <w:rPr>
                <w:sz w:val="28"/>
                <w:szCs w:val="28"/>
              </w:rPr>
              <w:t>0,36</w:t>
            </w:r>
          </w:p>
        </w:tc>
        <w:tc>
          <w:tcPr>
            <w:tcW w:w="1203" w:type="dxa"/>
          </w:tcPr>
          <w:p w:rsidR="00CD6F3C" w:rsidRPr="00861636" w:rsidRDefault="00CD6F3C" w:rsidP="00861636">
            <w:pPr>
              <w:jc w:val="center"/>
              <w:rPr>
                <w:sz w:val="28"/>
                <w:szCs w:val="28"/>
              </w:rPr>
            </w:pPr>
            <w:r w:rsidRPr="00861636">
              <w:rPr>
                <w:sz w:val="28"/>
                <w:szCs w:val="28"/>
              </w:rPr>
              <w:t>0,1406</w:t>
            </w:r>
          </w:p>
        </w:tc>
        <w:tc>
          <w:tcPr>
            <w:tcW w:w="1203" w:type="dxa"/>
          </w:tcPr>
          <w:p w:rsidR="00CD6F3C" w:rsidRPr="00861636" w:rsidRDefault="00CD6F3C" w:rsidP="00861636">
            <w:pPr>
              <w:jc w:val="center"/>
              <w:rPr>
                <w:sz w:val="28"/>
                <w:szCs w:val="28"/>
              </w:rPr>
            </w:pPr>
            <w:r w:rsidRPr="00861636">
              <w:rPr>
                <w:sz w:val="28"/>
                <w:szCs w:val="28"/>
              </w:rPr>
              <w:t>0,62</w:t>
            </w:r>
          </w:p>
        </w:tc>
        <w:tc>
          <w:tcPr>
            <w:tcW w:w="1204" w:type="dxa"/>
          </w:tcPr>
          <w:p w:rsidR="00CD6F3C" w:rsidRPr="00861636" w:rsidRDefault="00CD6F3C" w:rsidP="00861636">
            <w:pPr>
              <w:jc w:val="center"/>
              <w:rPr>
                <w:sz w:val="28"/>
                <w:szCs w:val="28"/>
              </w:rPr>
            </w:pPr>
            <w:r w:rsidRPr="00861636">
              <w:rPr>
                <w:sz w:val="28"/>
                <w:szCs w:val="28"/>
              </w:rPr>
              <w:t>0,2324</w:t>
            </w:r>
          </w:p>
        </w:tc>
        <w:tc>
          <w:tcPr>
            <w:tcW w:w="1204" w:type="dxa"/>
          </w:tcPr>
          <w:p w:rsidR="00CD6F3C" w:rsidRPr="00861636" w:rsidRDefault="00CD6F3C" w:rsidP="00861636">
            <w:pPr>
              <w:jc w:val="center"/>
              <w:rPr>
                <w:sz w:val="28"/>
                <w:szCs w:val="28"/>
              </w:rPr>
            </w:pPr>
            <w:r w:rsidRPr="00861636">
              <w:rPr>
                <w:sz w:val="28"/>
                <w:szCs w:val="28"/>
              </w:rPr>
              <w:t>0,88</w:t>
            </w:r>
          </w:p>
        </w:tc>
        <w:tc>
          <w:tcPr>
            <w:tcW w:w="1204" w:type="dxa"/>
          </w:tcPr>
          <w:p w:rsidR="00CD6F3C" w:rsidRPr="00861636" w:rsidRDefault="00CD6F3C" w:rsidP="00861636">
            <w:pPr>
              <w:jc w:val="center"/>
              <w:rPr>
                <w:sz w:val="28"/>
                <w:szCs w:val="28"/>
              </w:rPr>
            </w:pPr>
            <w:r w:rsidRPr="00861636">
              <w:rPr>
                <w:sz w:val="28"/>
                <w:szCs w:val="28"/>
              </w:rPr>
              <w:t>0,3106</w:t>
            </w:r>
          </w:p>
        </w:tc>
      </w:tr>
      <w:tr w:rsidR="00CD6F3C" w:rsidRPr="00861636" w:rsidTr="00861636">
        <w:tc>
          <w:tcPr>
            <w:tcW w:w="1203" w:type="dxa"/>
          </w:tcPr>
          <w:p w:rsidR="00CD6F3C" w:rsidRPr="00861636" w:rsidRDefault="00CD6F3C" w:rsidP="00861636">
            <w:pPr>
              <w:jc w:val="center"/>
              <w:rPr>
                <w:sz w:val="28"/>
                <w:szCs w:val="28"/>
              </w:rPr>
            </w:pPr>
            <w:r w:rsidRPr="00861636">
              <w:rPr>
                <w:sz w:val="28"/>
                <w:szCs w:val="28"/>
              </w:rPr>
              <w:t>0,11</w:t>
            </w:r>
          </w:p>
        </w:tc>
        <w:tc>
          <w:tcPr>
            <w:tcW w:w="1203" w:type="dxa"/>
          </w:tcPr>
          <w:p w:rsidR="00CD6F3C" w:rsidRPr="00861636" w:rsidRDefault="00CD6F3C" w:rsidP="00861636">
            <w:pPr>
              <w:jc w:val="center"/>
              <w:rPr>
                <w:sz w:val="28"/>
                <w:szCs w:val="28"/>
              </w:rPr>
            </w:pPr>
            <w:r w:rsidRPr="00861636">
              <w:rPr>
                <w:sz w:val="28"/>
                <w:szCs w:val="28"/>
              </w:rPr>
              <w:t>0,0438</w:t>
            </w:r>
          </w:p>
        </w:tc>
        <w:tc>
          <w:tcPr>
            <w:tcW w:w="1203" w:type="dxa"/>
          </w:tcPr>
          <w:p w:rsidR="00CD6F3C" w:rsidRPr="00861636" w:rsidRDefault="00CD6F3C" w:rsidP="00861636">
            <w:pPr>
              <w:jc w:val="center"/>
              <w:rPr>
                <w:sz w:val="28"/>
                <w:szCs w:val="28"/>
              </w:rPr>
            </w:pPr>
            <w:r w:rsidRPr="00861636">
              <w:rPr>
                <w:sz w:val="28"/>
                <w:szCs w:val="28"/>
              </w:rPr>
              <w:t>0,37</w:t>
            </w:r>
          </w:p>
        </w:tc>
        <w:tc>
          <w:tcPr>
            <w:tcW w:w="1203" w:type="dxa"/>
          </w:tcPr>
          <w:p w:rsidR="00CD6F3C" w:rsidRPr="00861636" w:rsidRDefault="00CD6F3C" w:rsidP="00861636">
            <w:pPr>
              <w:jc w:val="center"/>
              <w:rPr>
                <w:sz w:val="28"/>
                <w:szCs w:val="28"/>
              </w:rPr>
            </w:pPr>
            <w:r w:rsidRPr="00861636">
              <w:rPr>
                <w:sz w:val="28"/>
                <w:szCs w:val="28"/>
              </w:rPr>
              <w:t>0,1443</w:t>
            </w:r>
          </w:p>
        </w:tc>
        <w:tc>
          <w:tcPr>
            <w:tcW w:w="1203" w:type="dxa"/>
          </w:tcPr>
          <w:p w:rsidR="00CD6F3C" w:rsidRPr="00861636" w:rsidRDefault="00CD6F3C" w:rsidP="00861636">
            <w:pPr>
              <w:jc w:val="center"/>
              <w:rPr>
                <w:sz w:val="28"/>
                <w:szCs w:val="28"/>
              </w:rPr>
            </w:pPr>
            <w:r w:rsidRPr="00861636">
              <w:rPr>
                <w:sz w:val="28"/>
                <w:szCs w:val="28"/>
              </w:rPr>
              <w:t>0,63</w:t>
            </w:r>
          </w:p>
        </w:tc>
        <w:tc>
          <w:tcPr>
            <w:tcW w:w="1204" w:type="dxa"/>
          </w:tcPr>
          <w:p w:rsidR="00CD6F3C" w:rsidRPr="00861636" w:rsidRDefault="00CD6F3C" w:rsidP="00861636">
            <w:pPr>
              <w:jc w:val="center"/>
              <w:rPr>
                <w:sz w:val="28"/>
                <w:szCs w:val="28"/>
              </w:rPr>
            </w:pPr>
            <w:r w:rsidRPr="00861636">
              <w:rPr>
                <w:sz w:val="28"/>
                <w:szCs w:val="28"/>
              </w:rPr>
              <w:t>0,2357</w:t>
            </w:r>
          </w:p>
        </w:tc>
        <w:tc>
          <w:tcPr>
            <w:tcW w:w="1204" w:type="dxa"/>
          </w:tcPr>
          <w:p w:rsidR="00CD6F3C" w:rsidRPr="00861636" w:rsidRDefault="00CD6F3C" w:rsidP="00861636">
            <w:pPr>
              <w:jc w:val="center"/>
              <w:rPr>
                <w:sz w:val="28"/>
                <w:szCs w:val="28"/>
              </w:rPr>
            </w:pPr>
            <w:r w:rsidRPr="00861636">
              <w:rPr>
                <w:sz w:val="28"/>
                <w:szCs w:val="28"/>
              </w:rPr>
              <w:t>0,89</w:t>
            </w:r>
          </w:p>
        </w:tc>
        <w:tc>
          <w:tcPr>
            <w:tcW w:w="1204" w:type="dxa"/>
          </w:tcPr>
          <w:p w:rsidR="00CD6F3C" w:rsidRPr="00861636" w:rsidRDefault="00CD6F3C" w:rsidP="00861636">
            <w:pPr>
              <w:jc w:val="center"/>
              <w:rPr>
                <w:sz w:val="28"/>
                <w:szCs w:val="28"/>
              </w:rPr>
            </w:pPr>
            <w:r w:rsidRPr="00861636">
              <w:rPr>
                <w:sz w:val="28"/>
                <w:szCs w:val="28"/>
              </w:rPr>
              <w:t>0,3133</w:t>
            </w:r>
          </w:p>
        </w:tc>
      </w:tr>
      <w:tr w:rsidR="00CD6F3C" w:rsidRPr="00861636" w:rsidTr="00861636">
        <w:tc>
          <w:tcPr>
            <w:tcW w:w="1203" w:type="dxa"/>
          </w:tcPr>
          <w:p w:rsidR="00CD6F3C" w:rsidRPr="00861636" w:rsidRDefault="005A21AD" w:rsidP="00861636">
            <w:pPr>
              <w:jc w:val="center"/>
              <w:rPr>
                <w:sz w:val="28"/>
                <w:szCs w:val="28"/>
              </w:rPr>
            </w:pPr>
            <w:r w:rsidRPr="00861636">
              <w:rPr>
                <w:sz w:val="28"/>
                <w:szCs w:val="28"/>
              </w:rPr>
              <w:t>0,12</w:t>
            </w:r>
          </w:p>
        </w:tc>
        <w:tc>
          <w:tcPr>
            <w:tcW w:w="1203" w:type="dxa"/>
          </w:tcPr>
          <w:p w:rsidR="00CD6F3C" w:rsidRPr="00861636" w:rsidRDefault="005A21AD" w:rsidP="00861636">
            <w:pPr>
              <w:jc w:val="center"/>
              <w:rPr>
                <w:sz w:val="28"/>
                <w:szCs w:val="28"/>
              </w:rPr>
            </w:pPr>
            <w:r w:rsidRPr="00861636">
              <w:rPr>
                <w:sz w:val="28"/>
                <w:szCs w:val="28"/>
              </w:rPr>
              <w:t>0,0478</w:t>
            </w:r>
          </w:p>
        </w:tc>
        <w:tc>
          <w:tcPr>
            <w:tcW w:w="1203" w:type="dxa"/>
          </w:tcPr>
          <w:p w:rsidR="00CD6F3C" w:rsidRPr="00861636" w:rsidRDefault="005A21AD" w:rsidP="00861636">
            <w:pPr>
              <w:jc w:val="center"/>
              <w:rPr>
                <w:sz w:val="28"/>
                <w:szCs w:val="28"/>
              </w:rPr>
            </w:pPr>
            <w:r w:rsidRPr="00861636">
              <w:rPr>
                <w:sz w:val="28"/>
                <w:szCs w:val="28"/>
              </w:rPr>
              <w:t>0,38</w:t>
            </w:r>
          </w:p>
        </w:tc>
        <w:tc>
          <w:tcPr>
            <w:tcW w:w="1203" w:type="dxa"/>
          </w:tcPr>
          <w:p w:rsidR="00CD6F3C" w:rsidRPr="00861636" w:rsidRDefault="005A21AD" w:rsidP="00861636">
            <w:pPr>
              <w:jc w:val="center"/>
              <w:rPr>
                <w:sz w:val="28"/>
                <w:szCs w:val="28"/>
              </w:rPr>
            </w:pPr>
            <w:r w:rsidRPr="00861636">
              <w:rPr>
                <w:sz w:val="28"/>
                <w:szCs w:val="28"/>
              </w:rPr>
              <w:t>0,1480</w:t>
            </w:r>
          </w:p>
        </w:tc>
        <w:tc>
          <w:tcPr>
            <w:tcW w:w="1203" w:type="dxa"/>
          </w:tcPr>
          <w:p w:rsidR="00CD6F3C" w:rsidRPr="00861636" w:rsidRDefault="005A21AD" w:rsidP="00861636">
            <w:pPr>
              <w:jc w:val="center"/>
              <w:rPr>
                <w:sz w:val="28"/>
                <w:szCs w:val="28"/>
              </w:rPr>
            </w:pPr>
            <w:r w:rsidRPr="00861636">
              <w:rPr>
                <w:sz w:val="28"/>
                <w:szCs w:val="28"/>
              </w:rPr>
              <w:t>0,64</w:t>
            </w:r>
          </w:p>
        </w:tc>
        <w:tc>
          <w:tcPr>
            <w:tcW w:w="1204" w:type="dxa"/>
          </w:tcPr>
          <w:p w:rsidR="00CD6F3C" w:rsidRPr="00861636" w:rsidRDefault="005A21AD" w:rsidP="00861636">
            <w:pPr>
              <w:jc w:val="center"/>
              <w:rPr>
                <w:sz w:val="28"/>
                <w:szCs w:val="28"/>
              </w:rPr>
            </w:pPr>
            <w:r w:rsidRPr="00861636">
              <w:rPr>
                <w:sz w:val="28"/>
                <w:szCs w:val="28"/>
              </w:rPr>
              <w:t>0,2389</w:t>
            </w:r>
          </w:p>
        </w:tc>
        <w:tc>
          <w:tcPr>
            <w:tcW w:w="1204" w:type="dxa"/>
          </w:tcPr>
          <w:p w:rsidR="00CD6F3C" w:rsidRPr="00861636" w:rsidRDefault="005A21AD" w:rsidP="00861636">
            <w:pPr>
              <w:jc w:val="center"/>
              <w:rPr>
                <w:sz w:val="28"/>
                <w:szCs w:val="28"/>
              </w:rPr>
            </w:pPr>
            <w:r w:rsidRPr="00861636">
              <w:rPr>
                <w:sz w:val="28"/>
                <w:szCs w:val="28"/>
              </w:rPr>
              <w:t>0,90</w:t>
            </w:r>
          </w:p>
        </w:tc>
        <w:tc>
          <w:tcPr>
            <w:tcW w:w="1204" w:type="dxa"/>
          </w:tcPr>
          <w:p w:rsidR="00CD6F3C" w:rsidRPr="00861636" w:rsidRDefault="005A21AD" w:rsidP="00861636">
            <w:pPr>
              <w:jc w:val="center"/>
              <w:rPr>
                <w:sz w:val="28"/>
                <w:szCs w:val="28"/>
              </w:rPr>
            </w:pPr>
            <w:r w:rsidRPr="00861636">
              <w:rPr>
                <w:sz w:val="28"/>
                <w:szCs w:val="28"/>
              </w:rPr>
              <w:t>0,3159</w:t>
            </w:r>
          </w:p>
        </w:tc>
      </w:tr>
      <w:tr w:rsidR="005A21AD" w:rsidRPr="00861636" w:rsidTr="00861636">
        <w:tc>
          <w:tcPr>
            <w:tcW w:w="1203" w:type="dxa"/>
          </w:tcPr>
          <w:p w:rsidR="005A21AD" w:rsidRPr="00861636" w:rsidRDefault="00193B79" w:rsidP="00861636">
            <w:pPr>
              <w:jc w:val="center"/>
              <w:rPr>
                <w:sz w:val="28"/>
                <w:szCs w:val="28"/>
              </w:rPr>
            </w:pPr>
            <w:r w:rsidRPr="00861636">
              <w:rPr>
                <w:sz w:val="28"/>
                <w:szCs w:val="28"/>
              </w:rPr>
              <w:t>0,13</w:t>
            </w:r>
          </w:p>
        </w:tc>
        <w:tc>
          <w:tcPr>
            <w:tcW w:w="1203" w:type="dxa"/>
          </w:tcPr>
          <w:p w:rsidR="005A21AD" w:rsidRPr="00861636" w:rsidRDefault="00193B79" w:rsidP="00861636">
            <w:pPr>
              <w:jc w:val="center"/>
              <w:rPr>
                <w:sz w:val="28"/>
                <w:szCs w:val="28"/>
              </w:rPr>
            </w:pPr>
            <w:r w:rsidRPr="00861636">
              <w:rPr>
                <w:sz w:val="28"/>
                <w:szCs w:val="28"/>
              </w:rPr>
              <w:t>0,0517</w:t>
            </w:r>
          </w:p>
        </w:tc>
        <w:tc>
          <w:tcPr>
            <w:tcW w:w="1203" w:type="dxa"/>
          </w:tcPr>
          <w:p w:rsidR="005A21AD" w:rsidRPr="00861636" w:rsidRDefault="00193B79" w:rsidP="00861636">
            <w:pPr>
              <w:jc w:val="center"/>
              <w:rPr>
                <w:sz w:val="28"/>
                <w:szCs w:val="28"/>
              </w:rPr>
            </w:pPr>
            <w:r w:rsidRPr="00861636">
              <w:rPr>
                <w:sz w:val="28"/>
                <w:szCs w:val="28"/>
              </w:rPr>
              <w:t>0,39</w:t>
            </w:r>
          </w:p>
        </w:tc>
        <w:tc>
          <w:tcPr>
            <w:tcW w:w="1203" w:type="dxa"/>
          </w:tcPr>
          <w:p w:rsidR="005A21AD" w:rsidRPr="00861636" w:rsidRDefault="00193B79" w:rsidP="00861636">
            <w:pPr>
              <w:jc w:val="center"/>
              <w:rPr>
                <w:sz w:val="28"/>
                <w:szCs w:val="28"/>
              </w:rPr>
            </w:pPr>
            <w:r w:rsidRPr="00861636">
              <w:rPr>
                <w:sz w:val="28"/>
                <w:szCs w:val="28"/>
              </w:rPr>
              <w:t>0,1617</w:t>
            </w:r>
          </w:p>
        </w:tc>
        <w:tc>
          <w:tcPr>
            <w:tcW w:w="1203" w:type="dxa"/>
          </w:tcPr>
          <w:p w:rsidR="005A21AD" w:rsidRPr="00861636" w:rsidRDefault="00193B79" w:rsidP="00861636">
            <w:pPr>
              <w:jc w:val="center"/>
              <w:rPr>
                <w:sz w:val="28"/>
                <w:szCs w:val="28"/>
              </w:rPr>
            </w:pPr>
            <w:r w:rsidRPr="00861636">
              <w:rPr>
                <w:sz w:val="28"/>
                <w:szCs w:val="28"/>
              </w:rPr>
              <w:t>0,65</w:t>
            </w:r>
          </w:p>
        </w:tc>
        <w:tc>
          <w:tcPr>
            <w:tcW w:w="1204" w:type="dxa"/>
          </w:tcPr>
          <w:p w:rsidR="005A21AD" w:rsidRPr="00861636" w:rsidRDefault="00193B79" w:rsidP="00861636">
            <w:pPr>
              <w:jc w:val="center"/>
              <w:rPr>
                <w:sz w:val="28"/>
                <w:szCs w:val="28"/>
              </w:rPr>
            </w:pPr>
            <w:r w:rsidRPr="00861636">
              <w:rPr>
                <w:sz w:val="28"/>
                <w:szCs w:val="28"/>
              </w:rPr>
              <w:t>0,2422</w:t>
            </w:r>
          </w:p>
        </w:tc>
        <w:tc>
          <w:tcPr>
            <w:tcW w:w="1204" w:type="dxa"/>
          </w:tcPr>
          <w:p w:rsidR="005A21AD" w:rsidRPr="00861636" w:rsidRDefault="00193B79" w:rsidP="00861636">
            <w:pPr>
              <w:jc w:val="center"/>
              <w:rPr>
                <w:sz w:val="28"/>
                <w:szCs w:val="28"/>
              </w:rPr>
            </w:pPr>
            <w:r w:rsidRPr="00861636">
              <w:rPr>
                <w:sz w:val="28"/>
                <w:szCs w:val="28"/>
              </w:rPr>
              <w:t>0,91</w:t>
            </w:r>
          </w:p>
        </w:tc>
        <w:tc>
          <w:tcPr>
            <w:tcW w:w="1204" w:type="dxa"/>
          </w:tcPr>
          <w:p w:rsidR="005A21AD" w:rsidRPr="00861636" w:rsidRDefault="00193B79" w:rsidP="00861636">
            <w:pPr>
              <w:jc w:val="center"/>
              <w:rPr>
                <w:sz w:val="28"/>
                <w:szCs w:val="28"/>
              </w:rPr>
            </w:pPr>
            <w:r w:rsidRPr="00861636">
              <w:rPr>
                <w:sz w:val="28"/>
                <w:szCs w:val="28"/>
              </w:rPr>
              <w:t>0,3186</w:t>
            </w:r>
          </w:p>
        </w:tc>
      </w:tr>
      <w:tr w:rsidR="00193B79" w:rsidRPr="00861636" w:rsidTr="00861636">
        <w:tc>
          <w:tcPr>
            <w:tcW w:w="1203" w:type="dxa"/>
          </w:tcPr>
          <w:p w:rsidR="00193B79" w:rsidRPr="00861636" w:rsidRDefault="004D1539" w:rsidP="00861636">
            <w:pPr>
              <w:jc w:val="center"/>
              <w:rPr>
                <w:sz w:val="28"/>
                <w:szCs w:val="28"/>
              </w:rPr>
            </w:pPr>
            <w:r w:rsidRPr="00861636">
              <w:rPr>
                <w:sz w:val="28"/>
                <w:szCs w:val="28"/>
              </w:rPr>
              <w:t>0,14</w:t>
            </w:r>
          </w:p>
        </w:tc>
        <w:tc>
          <w:tcPr>
            <w:tcW w:w="1203" w:type="dxa"/>
          </w:tcPr>
          <w:p w:rsidR="00193B79" w:rsidRPr="00861636" w:rsidRDefault="004D1539" w:rsidP="00861636">
            <w:pPr>
              <w:jc w:val="center"/>
              <w:rPr>
                <w:sz w:val="28"/>
                <w:szCs w:val="28"/>
              </w:rPr>
            </w:pPr>
            <w:r w:rsidRPr="00861636">
              <w:rPr>
                <w:sz w:val="28"/>
                <w:szCs w:val="28"/>
              </w:rPr>
              <w:t>0,8557</w:t>
            </w:r>
          </w:p>
        </w:tc>
        <w:tc>
          <w:tcPr>
            <w:tcW w:w="1203" w:type="dxa"/>
          </w:tcPr>
          <w:p w:rsidR="00193B79" w:rsidRPr="00861636" w:rsidRDefault="004D1539" w:rsidP="00861636">
            <w:pPr>
              <w:jc w:val="center"/>
              <w:rPr>
                <w:sz w:val="28"/>
                <w:szCs w:val="28"/>
              </w:rPr>
            </w:pPr>
            <w:r w:rsidRPr="00861636">
              <w:rPr>
                <w:sz w:val="28"/>
                <w:szCs w:val="28"/>
              </w:rPr>
              <w:t>0,40</w:t>
            </w:r>
          </w:p>
        </w:tc>
        <w:tc>
          <w:tcPr>
            <w:tcW w:w="1203" w:type="dxa"/>
          </w:tcPr>
          <w:p w:rsidR="00193B79" w:rsidRPr="00861636" w:rsidRDefault="004D1539" w:rsidP="00861636">
            <w:pPr>
              <w:jc w:val="center"/>
              <w:rPr>
                <w:sz w:val="28"/>
                <w:szCs w:val="28"/>
              </w:rPr>
            </w:pPr>
            <w:r w:rsidRPr="00861636">
              <w:rPr>
                <w:sz w:val="28"/>
                <w:szCs w:val="28"/>
              </w:rPr>
              <w:t>0,1564</w:t>
            </w:r>
          </w:p>
        </w:tc>
        <w:tc>
          <w:tcPr>
            <w:tcW w:w="1203" w:type="dxa"/>
          </w:tcPr>
          <w:p w:rsidR="00193B79" w:rsidRPr="00861636" w:rsidRDefault="004D1539" w:rsidP="00861636">
            <w:pPr>
              <w:jc w:val="center"/>
              <w:rPr>
                <w:sz w:val="28"/>
                <w:szCs w:val="28"/>
              </w:rPr>
            </w:pPr>
            <w:r w:rsidRPr="00861636">
              <w:rPr>
                <w:sz w:val="28"/>
                <w:szCs w:val="28"/>
              </w:rPr>
              <w:t>0,66</w:t>
            </w:r>
          </w:p>
        </w:tc>
        <w:tc>
          <w:tcPr>
            <w:tcW w:w="1204" w:type="dxa"/>
          </w:tcPr>
          <w:p w:rsidR="00193B79" w:rsidRPr="00861636" w:rsidRDefault="004D1539" w:rsidP="00861636">
            <w:pPr>
              <w:jc w:val="center"/>
              <w:rPr>
                <w:sz w:val="28"/>
                <w:szCs w:val="28"/>
              </w:rPr>
            </w:pPr>
            <w:r w:rsidRPr="00861636">
              <w:rPr>
                <w:sz w:val="28"/>
                <w:szCs w:val="28"/>
              </w:rPr>
              <w:t>0,2454</w:t>
            </w:r>
          </w:p>
        </w:tc>
        <w:tc>
          <w:tcPr>
            <w:tcW w:w="1204" w:type="dxa"/>
          </w:tcPr>
          <w:p w:rsidR="00193B79" w:rsidRPr="00861636" w:rsidRDefault="004D1539" w:rsidP="00861636">
            <w:pPr>
              <w:jc w:val="center"/>
              <w:rPr>
                <w:sz w:val="28"/>
                <w:szCs w:val="28"/>
              </w:rPr>
            </w:pPr>
            <w:r w:rsidRPr="00861636">
              <w:rPr>
                <w:sz w:val="28"/>
                <w:szCs w:val="28"/>
              </w:rPr>
              <w:t>0,92</w:t>
            </w:r>
          </w:p>
        </w:tc>
        <w:tc>
          <w:tcPr>
            <w:tcW w:w="1204" w:type="dxa"/>
          </w:tcPr>
          <w:p w:rsidR="00193B79" w:rsidRPr="00861636" w:rsidRDefault="004D1539" w:rsidP="00861636">
            <w:pPr>
              <w:jc w:val="center"/>
              <w:rPr>
                <w:sz w:val="28"/>
                <w:szCs w:val="28"/>
              </w:rPr>
            </w:pPr>
            <w:r w:rsidRPr="00861636">
              <w:rPr>
                <w:sz w:val="28"/>
                <w:szCs w:val="28"/>
              </w:rPr>
              <w:t>0,3212</w:t>
            </w:r>
          </w:p>
        </w:tc>
      </w:tr>
      <w:tr w:rsidR="004D1539" w:rsidRPr="00861636" w:rsidTr="00861636">
        <w:tc>
          <w:tcPr>
            <w:tcW w:w="1203" w:type="dxa"/>
          </w:tcPr>
          <w:p w:rsidR="004D1539" w:rsidRPr="00861636" w:rsidRDefault="004D1539" w:rsidP="00861636">
            <w:pPr>
              <w:jc w:val="center"/>
              <w:rPr>
                <w:sz w:val="28"/>
                <w:szCs w:val="28"/>
              </w:rPr>
            </w:pPr>
            <w:r w:rsidRPr="00861636">
              <w:rPr>
                <w:sz w:val="28"/>
                <w:szCs w:val="28"/>
              </w:rPr>
              <w:t>0,15</w:t>
            </w:r>
          </w:p>
        </w:tc>
        <w:tc>
          <w:tcPr>
            <w:tcW w:w="1203" w:type="dxa"/>
          </w:tcPr>
          <w:p w:rsidR="004D1539" w:rsidRPr="00861636" w:rsidRDefault="004D1539" w:rsidP="00861636">
            <w:pPr>
              <w:jc w:val="center"/>
              <w:rPr>
                <w:sz w:val="28"/>
                <w:szCs w:val="28"/>
              </w:rPr>
            </w:pPr>
            <w:r w:rsidRPr="00861636">
              <w:rPr>
                <w:sz w:val="28"/>
                <w:szCs w:val="28"/>
              </w:rPr>
              <w:t>0,0596</w:t>
            </w:r>
          </w:p>
        </w:tc>
        <w:tc>
          <w:tcPr>
            <w:tcW w:w="1203" w:type="dxa"/>
          </w:tcPr>
          <w:p w:rsidR="004D1539" w:rsidRPr="00861636" w:rsidRDefault="004D1539" w:rsidP="00861636">
            <w:pPr>
              <w:jc w:val="center"/>
              <w:rPr>
                <w:sz w:val="28"/>
                <w:szCs w:val="28"/>
              </w:rPr>
            </w:pPr>
            <w:r w:rsidRPr="00861636">
              <w:rPr>
                <w:sz w:val="28"/>
                <w:szCs w:val="28"/>
              </w:rPr>
              <w:t>0,41</w:t>
            </w:r>
          </w:p>
        </w:tc>
        <w:tc>
          <w:tcPr>
            <w:tcW w:w="1203" w:type="dxa"/>
          </w:tcPr>
          <w:p w:rsidR="004D1539" w:rsidRPr="00861636" w:rsidRDefault="004D1539" w:rsidP="00861636">
            <w:pPr>
              <w:jc w:val="center"/>
              <w:rPr>
                <w:sz w:val="28"/>
                <w:szCs w:val="28"/>
              </w:rPr>
            </w:pPr>
            <w:r w:rsidRPr="00861636">
              <w:rPr>
                <w:sz w:val="28"/>
                <w:szCs w:val="28"/>
              </w:rPr>
              <w:t>0,1691</w:t>
            </w:r>
          </w:p>
        </w:tc>
        <w:tc>
          <w:tcPr>
            <w:tcW w:w="1203" w:type="dxa"/>
          </w:tcPr>
          <w:p w:rsidR="004D1539" w:rsidRPr="00861636" w:rsidRDefault="004D1539" w:rsidP="00861636">
            <w:pPr>
              <w:jc w:val="center"/>
              <w:rPr>
                <w:sz w:val="28"/>
                <w:szCs w:val="28"/>
              </w:rPr>
            </w:pPr>
            <w:r w:rsidRPr="00861636">
              <w:rPr>
                <w:sz w:val="28"/>
                <w:szCs w:val="28"/>
              </w:rPr>
              <w:t>0,67</w:t>
            </w:r>
          </w:p>
        </w:tc>
        <w:tc>
          <w:tcPr>
            <w:tcW w:w="1204" w:type="dxa"/>
          </w:tcPr>
          <w:p w:rsidR="004D1539" w:rsidRPr="00861636" w:rsidRDefault="004D1539" w:rsidP="00861636">
            <w:pPr>
              <w:jc w:val="center"/>
              <w:rPr>
                <w:sz w:val="28"/>
                <w:szCs w:val="28"/>
              </w:rPr>
            </w:pPr>
            <w:r w:rsidRPr="00861636">
              <w:rPr>
                <w:sz w:val="28"/>
                <w:szCs w:val="28"/>
              </w:rPr>
              <w:t>0,2486</w:t>
            </w:r>
          </w:p>
        </w:tc>
        <w:tc>
          <w:tcPr>
            <w:tcW w:w="1204" w:type="dxa"/>
          </w:tcPr>
          <w:p w:rsidR="004D1539" w:rsidRPr="00861636" w:rsidRDefault="004D1539" w:rsidP="00861636">
            <w:pPr>
              <w:jc w:val="center"/>
              <w:rPr>
                <w:sz w:val="28"/>
                <w:szCs w:val="28"/>
              </w:rPr>
            </w:pPr>
            <w:r w:rsidRPr="00861636">
              <w:rPr>
                <w:sz w:val="28"/>
                <w:szCs w:val="28"/>
              </w:rPr>
              <w:t>0,93</w:t>
            </w:r>
          </w:p>
        </w:tc>
        <w:tc>
          <w:tcPr>
            <w:tcW w:w="1204" w:type="dxa"/>
          </w:tcPr>
          <w:p w:rsidR="004D1539" w:rsidRPr="00861636" w:rsidRDefault="004D1539" w:rsidP="00861636">
            <w:pPr>
              <w:jc w:val="center"/>
              <w:rPr>
                <w:sz w:val="28"/>
                <w:szCs w:val="28"/>
              </w:rPr>
            </w:pPr>
            <w:r w:rsidRPr="00861636">
              <w:rPr>
                <w:sz w:val="28"/>
                <w:szCs w:val="28"/>
              </w:rPr>
              <w:t>0,3238</w:t>
            </w:r>
          </w:p>
        </w:tc>
      </w:tr>
      <w:tr w:rsidR="004D1539" w:rsidRPr="00861636" w:rsidTr="00861636">
        <w:tc>
          <w:tcPr>
            <w:tcW w:w="1203" w:type="dxa"/>
          </w:tcPr>
          <w:p w:rsidR="004D1539" w:rsidRPr="00861636" w:rsidRDefault="004D1539" w:rsidP="00861636">
            <w:pPr>
              <w:jc w:val="center"/>
              <w:rPr>
                <w:sz w:val="28"/>
                <w:szCs w:val="28"/>
              </w:rPr>
            </w:pPr>
            <w:r w:rsidRPr="00861636">
              <w:rPr>
                <w:sz w:val="28"/>
                <w:szCs w:val="28"/>
              </w:rPr>
              <w:t>0,16</w:t>
            </w:r>
          </w:p>
        </w:tc>
        <w:tc>
          <w:tcPr>
            <w:tcW w:w="1203" w:type="dxa"/>
          </w:tcPr>
          <w:p w:rsidR="004D1539" w:rsidRPr="00861636" w:rsidRDefault="006E19DF" w:rsidP="00861636">
            <w:pPr>
              <w:jc w:val="center"/>
              <w:rPr>
                <w:sz w:val="28"/>
                <w:szCs w:val="28"/>
              </w:rPr>
            </w:pPr>
            <w:r w:rsidRPr="00861636">
              <w:rPr>
                <w:sz w:val="28"/>
                <w:szCs w:val="28"/>
              </w:rPr>
              <w:t>0,0636</w:t>
            </w:r>
          </w:p>
        </w:tc>
        <w:tc>
          <w:tcPr>
            <w:tcW w:w="1203" w:type="dxa"/>
          </w:tcPr>
          <w:p w:rsidR="004D1539" w:rsidRPr="00861636" w:rsidRDefault="006E19DF" w:rsidP="00861636">
            <w:pPr>
              <w:jc w:val="center"/>
              <w:rPr>
                <w:sz w:val="28"/>
                <w:szCs w:val="28"/>
              </w:rPr>
            </w:pPr>
            <w:r w:rsidRPr="00861636">
              <w:rPr>
                <w:sz w:val="28"/>
                <w:szCs w:val="28"/>
              </w:rPr>
              <w:t>0,42</w:t>
            </w:r>
          </w:p>
        </w:tc>
        <w:tc>
          <w:tcPr>
            <w:tcW w:w="1203" w:type="dxa"/>
          </w:tcPr>
          <w:p w:rsidR="004D1539" w:rsidRPr="00861636" w:rsidRDefault="006E19DF" w:rsidP="00861636">
            <w:pPr>
              <w:jc w:val="center"/>
              <w:rPr>
                <w:sz w:val="28"/>
                <w:szCs w:val="28"/>
              </w:rPr>
            </w:pPr>
            <w:r w:rsidRPr="00861636">
              <w:rPr>
                <w:sz w:val="28"/>
                <w:szCs w:val="28"/>
              </w:rPr>
              <w:t>0,1628</w:t>
            </w:r>
          </w:p>
        </w:tc>
        <w:tc>
          <w:tcPr>
            <w:tcW w:w="1203" w:type="dxa"/>
          </w:tcPr>
          <w:p w:rsidR="004D1539" w:rsidRPr="00861636" w:rsidRDefault="006E19DF" w:rsidP="00861636">
            <w:pPr>
              <w:jc w:val="center"/>
              <w:rPr>
                <w:sz w:val="28"/>
                <w:szCs w:val="28"/>
              </w:rPr>
            </w:pPr>
            <w:r w:rsidRPr="00861636">
              <w:rPr>
                <w:sz w:val="28"/>
                <w:szCs w:val="28"/>
              </w:rPr>
              <w:t>0,68</w:t>
            </w:r>
          </w:p>
        </w:tc>
        <w:tc>
          <w:tcPr>
            <w:tcW w:w="1204" w:type="dxa"/>
          </w:tcPr>
          <w:p w:rsidR="004D1539" w:rsidRPr="00861636" w:rsidRDefault="006E19DF" w:rsidP="00861636">
            <w:pPr>
              <w:jc w:val="center"/>
              <w:rPr>
                <w:sz w:val="28"/>
                <w:szCs w:val="28"/>
              </w:rPr>
            </w:pPr>
            <w:r w:rsidRPr="00861636">
              <w:rPr>
                <w:sz w:val="28"/>
                <w:szCs w:val="28"/>
              </w:rPr>
              <w:t>0,2517</w:t>
            </w:r>
          </w:p>
        </w:tc>
        <w:tc>
          <w:tcPr>
            <w:tcW w:w="1204" w:type="dxa"/>
          </w:tcPr>
          <w:p w:rsidR="004D1539" w:rsidRPr="00861636" w:rsidRDefault="006E19DF" w:rsidP="00861636">
            <w:pPr>
              <w:jc w:val="center"/>
              <w:rPr>
                <w:sz w:val="28"/>
                <w:szCs w:val="28"/>
              </w:rPr>
            </w:pPr>
            <w:r w:rsidRPr="00861636">
              <w:rPr>
                <w:sz w:val="28"/>
                <w:szCs w:val="28"/>
              </w:rPr>
              <w:t>0,94</w:t>
            </w:r>
          </w:p>
        </w:tc>
        <w:tc>
          <w:tcPr>
            <w:tcW w:w="1204" w:type="dxa"/>
          </w:tcPr>
          <w:p w:rsidR="004D1539" w:rsidRPr="00861636" w:rsidRDefault="006E19DF" w:rsidP="00861636">
            <w:pPr>
              <w:jc w:val="center"/>
              <w:rPr>
                <w:sz w:val="28"/>
                <w:szCs w:val="28"/>
              </w:rPr>
            </w:pPr>
            <w:r w:rsidRPr="00861636">
              <w:rPr>
                <w:sz w:val="28"/>
                <w:szCs w:val="28"/>
              </w:rPr>
              <w:t>0,3264</w:t>
            </w:r>
          </w:p>
        </w:tc>
      </w:tr>
      <w:tr w:rsidR="006E19DF" w:rsidRPr="00861636" w:rsidTr="00861636">
        <w:tc>
          <w:tcPr>
            <w:tcW w:w="1203" w:type="dxa"/>
          </w:tcPr>
          <w:p w:rsidR="006E19DF" w:rsidRPr="00861636" w:rsidRDefault="006E19DF" w:rsidP="00861636">
            <w:pPr>
              <w:jc w:val="center"/>
              <w:rPr>
                <w:sz w:val="28"/>
                <w:szCs w:val="28"/>
              </w:rPr>
            </w:pPr>
            <w:r w:rsidRPr="00861636">
              <w:rPr>
                <w:sz w:val="28"/>
                <w:szCs w:val="28"/>
              </w:rPr>
              <w:t>0,17</w:t>
            </w:r>
          </w:p>
        </w:tc>
        <w:tc>
          <w:tcPr>
            <w:tcW w:w="1203" w:type="dxa"/>
          </w:tcPr>
          <w:p w:rsidR="006E19DF" w:rsidRPr="00861636" w:rsidRDefault="006E19DF" w:rsidP="00861636">
            <w:pPr>
              <w:jc w:val="center"/>
              <w:rPr>
                <w:sz w:val="28"/>
                <w:szCs w:val="28"/>
              </w:rPr>
            </w:pPr>
            <w:r w:rsidRPr="00861636">
              <w:rPr>
                <w:sz w:val="28"/>
                <w:szCs w:val="28"/>
              </w:rPr>
              <w:t>0,0675</w:t>
            </w:r>
          </w:p>
        </w:tc>
        <w:tc>
          <w:tcPr>
            <w:tcW w:w="1203" w:type="dxa"/>
          </w:tcPr>
          <w:p w:rsidR="006E19DF" w:rsidRPr="00861636" w:rsidRDefault="006E19DF" w:rsidP="00861636">
            <w:pPr>
              <w:jc w:val="center"/>
              <w:rPr>
                <w:sz w:val="28"/>
                <w:szCs w:val="28"/>
              </w:rPr>
            </w:pPr>
            <w:r w:rsidRPr="00861636">
              <w:rPr>
                <w:sz w:val="28"/>
                <w:szCs w:val="28"/>
              </w:rPr>
              <w:t>0,43</w:t>
            </w:r>
          </w:p>
        </w:tc>
        <w:tc>
          <w:tcPr>
            <w:tcW w:w="1203" w:type="dxa"/>
          </w:tcPr>
          <w:p w:rsidR="006E19DF" w:rsidRPr="00861636" w:rsidRDefault="006E19DF" w:rsidP="00861636">
            <w:pPr>
              <w:jc w:val="center"/>
              <w:rPr>
                <w:sz w:val="28"/>
                <w:szCs w:val="28"/>
              </w:rPr>
            </w:pPr>
            <w:r w:rsidRPr="00861636">
              <w:rPr>
                <w:sz w:val="28"/>
                <w:szCs w:val="28"/>
              </w:rPr>
              <w:t>0,1664</w:t>
            </w:r>
          </w:p>
        </w:tc>
        <w:tc>
          <w:tcPr>
            <w:tcW w:w="1203" w:type="dxa"/>
          </w:tcPr>
          <w:p w:rsidR="006E19DF" w:rsidRPr="00861636" w:rsidRDefault="006E19DF" w:rsidP="00861636">
            <w:pPr>
              <w:jc w:val="center"/>
              <w:rPr>
                <w:sz w:val="28"/>
                <w:szCs w:val="28"/>
              </w:rPr>
            </w:pPr>
            <w:r w:rsidRPr="00861636">
              <w:rPr>
                <w:sz w:val="28"/>
                <w:szCs w:val="28"/>
              </w:rPr>
              <w:t>0,69</w:t>
            </w:r>
          </w:p>
        </w:tc>
        <w:tc>
          <w:tcPr>
            <w:tcW w:w="1204" w:type="dxa"/>
          </w:tcPr>
          <w:p w:rsidR="006E19DF" w:rsidRPr="00861636" w:rsidRDefault="006E19DF" w:rsidP="00861636">
            <w:pPr>
              <w:jc w:val="center"/>
              <w:rPr>
                <w:sz w:val="28"/>
                <w:szCs w:val="28"/>
              </w:rPr>
            </w:pPr>
            <w:r w:rsidRPr="00861636">
              <w:rPr>
                <w:sz w:val="28"/>
                <w:szCs w:val="28"/>
              </w:rPr>
              <w:t>0,2549</w:t>
            </w:r>
          </w:p>
        </w:tc>
        <w:tc>
          <w:tcPr>
            <w:tcW w:w="1204" w:type="dxa"/>
          </w:tcPr>
          <w:p w:rsidR="006E19DF" w:rsidRPr="00861636" w:rsidRDefault="006E19DF" w:rsidP="00861636">
            <w:pPr>
              <w:jc w:val="center"/>
              <w:rPr>
                <w:sz w:val="28"/>
                <w:szCs w:val="28"/>
              </w:rPr>
            </w:pPr>
            <w:r w:rsidRPr="00861636">
              <w:rPr>
                <w:sz w:val="28"/>
                <w:szCs w:val="28"/>
              </w:rPr>
              <w:t>0,95</w:t>
            </w:r>
          </w:p>
        </w:tc>
        <w:tc>
          <w:tcPr>
            <w:tcW w:w="1204" w:type="dxa"/>
          </w:tcPr>
          <w:p w:rsidR="006E19DF" w:rsidRPr="00861636" w:rsidRDefault="006E19DF" w:rsidP="00861636">
            <w:pPr>
              <w:jc w:val="center"/>
              <w:rPr>
                <w:sz w:val="28"/>
                <w:szCs w:val="28"/>
              </w:rPr>
            </w:pPr>
            <w:r w:rsidRPr="00861636">
              <w:rPr>
                <w:sz w:val="28"/>
                <w:szCs w:val="28"/>
              </w:rPr>
              <w:t>0,3289</w:t>
            </w:r>
          </w:p>
        </w:tc>
      </w:tr>
      <w:tr w:rsidR="006E19DF" w:rsidRPr="00861636" w:rsidTr="00861636">
        <w:tc>
          <w:tcPr>
            <w:tcW w:w="1203" w:type="dxa"/>
          </w:tcPr>
          <w:p w:rsidR="006E19DF" w:rsidRPr="00861636" w:rsidRDefault="006E19DF" w:rsidP="00861636">
            <w:pPr>
              <w:jc w:val="center"/>
              <w:rPr>
                <w:sz w:val="28"/>
                <w:szCs w:val="28"/>
              </w:rPr>
            </w:pPr>
            <w:r w:rsidRPr="00861636">
              <w:rPr>
                <w:sz w:val="28"/>
                <w:szCs w:val="28"/>
              </w:rPr>
              <w:t>0,18</w:t>
            </w:r>
          </w:p>
        </w:tc>
        <w:tc>
          <w:tcPr>
            <w:tcW w:w="1203" w:type="dxa"/>
          </w:tcPr>
          <w:p w:rsidR="006E19DF" w:rsidRPr="00861636" w:rsidRDefault="000F4730" w:rsidP="00861636">
            <w:pPr>
              <w:jc w:val="center"/>
              <w:rPr>
                <w:sz w:val="28"/>
                <w:szCs w:val="28"/>
              </w:rPr>
            </w:pPr>
            <w:r w:rsidRPr="00861636">
              <w:rPr>
                <w:sz w:val="28"/>
                <w:szCs w:val="28"/>
              </w:rPr>
              <w:t>0,0714</w:t>
            </w:r>
          </w:p>
        </w:tc>
        <w:tc>
          <w:tcPr>
            <w:tcW w:w="1203" w:type="dxa"/>
          </w:tcPr>
          <w:p w:rsidR="006E19DF" w:rsidRPr="00861636" w:rsidRDefault="000F4730" w:rsidP="00861636">
            <w:pPr>
              <w:jc w:val="center"/>
              <w:rPr>
                <w:sz w:val="28"/>
                <w:szCs w:val="28"/>
              </w:rPr>
            </w:pPr>
            <w:r w:rsidRPr="00861636">
              <w:rPr>
                <w:sz w:val="28"/>
                <w:szCs w:val="28"/>
              </w:rPr>
              <w:t>0,44</w:t>
            </w:r>
          </w:p>
        </w:tc>
        <w:tc>
          <w:tcPr>
            <w:tcW w:w="1203" w:type="dxa"/>
          </w:tcPr>
          <w:p w:rsidR="006E19DF" w:rsidRPr="00861636" w:rsidRDefault="000F4730" w:rsidP="00861636">
            <w:pPr>
              <w:jc w:val="center"/>
              <w:rPr>
                <w:sz w:val="28"/>
                <w:szCs w:val="28"/>
              </w:rPr>
            </w:pPr>
            <w:r w:rsidRPr="00861636">
              <w:rPr>
                <w:sz w:val="28"/>
                <w:szCs w:val="28"/>
              </w:rPr>
              <w:t>0,1700</w:t>
            </w:r>
          </w:p>
        </w:tc>
        <w:tc>
          <w:tcPr>
            <w:tcW w:w="1203" w:type="dxa"/>
          </w:tcPr>
          <w:p w:rsidR="006E19DF" w:rsidRPr="00861636" w:rsidRDefault="000F4730" w:rsidP="00861636">
            <w:pPr>
              <w:jc w:val="center"/>
              <w:rPr>
                <w:sz w:val="28"/>
                <w:szCs w:val="28"/>
              </w:rPr>
            </w:pPr>
            <w:r w:rsidRPr="00861636">
              <w:rPr>
                <w:sz w:val="28"/>
                <w:szCs w:val="28"/>
              </w:rPr>
              <w:t>0,70</w:t>
            </w:r>
          </w:p>
        </w:tc>
        <w:tc>
          <w:tcPr>
            <w:tcW w:w="1204" w:type="dxa"/>
          </w:tcPr>
          <w:p w:rsidR="006E19DF" w:rsidRPr="00861636" w:rsidRDefault="000F4730" w:rsidP="00861636">
            <w:pPr>
              <w:jc w:val="center"/>
              <w:rPr>
                <w:sz w:val="28"/>
                <w:szCs w:val="28"/>
              </w:rPr>
            </w:pPr>
            <w:r w:rsidRPr="00861636">
              <w:rPr>
                <w:sz w:val="28"/>
                <w:szCs w:val="28"/>
              </w:rPr>
              <w:t>0,2580</w:t>
            </w:r>
          </w:p>
        </w:tc>
        <w:tc>
          <w:tcPr>
            <w:tcW w:w="1204" w:type="dxa"/>
          </w:tcPr>
          <w:p w:rsidR="006E19DF" w:rsidRPr="00861636" w:rsidRDefault="000F4730" w:rsidP="00861636">
            <w:pPr>
              <w:jc w:val="center"/>
              <w:rPr>
                <w:sz w:val="28"/>
                <w:szCs w:val="28"/>
              </w:rPr>
            </w:pPr>
            <w:r w:rsidRPr="00861636">
              <w:rPr>
                <w:sz w:val="28"/>
                <w:szCs w:val="28"/>
              </w:rPr>
              <w:t>0,96</w:t>
            </w:r>
          </w:p>
        </w:tc>
        <w:tc>
          <w:tcPr>
            <w:tcW w:w="1204" w:type="dxa"/>
          </w:tcPr>
          <w:p w:rsidR="006E19DF" w:rsidRPr="00861636" w:rsidRDefault="000F4730" w:rsidP="00861636">
            <w:pPr>
              <w:jc w:val="center"/>
              <w:rPr>
                <w:sz w:val="28"/>
                <w:szCs w:val="28"/>
              </w:rPr>
            </w:pPr>
            <w:r w:rsidRPr="00861636">
              <w:rPr>
                <w:sz w:val="28"/>
                <w:szCs w:val="28"/>
              </w:rPr>
              <w:t>0,3315</w:t>
            </w:r>
          </w:p>
        </w:tc>
      </w:tr>
      <w:tr w:rsidR="000F4730" w:rsidRPr="00861636" w:rsidTr="00861636">
        <w:tc>
          <w:tcPr>
            <w:tcW w:w="1203" w:type="dxa"/>
          </w:tcPr>
          <w:p w:rsidR="000F4730" w:rsidRPr="00861636" w:rsidRDefault="000F4730" w:rsidP="00861636">
            <w:pPr>
              <w:jc w:val="center"/>
              <w:rPr>
                <w:sz w:val="28"/>
                <w:szCs w:val="28"/>
              </w:rPr>
            </w:pPr>
            <w:r w:rsidRPr="00861636">
              <w:rPr>
                <w:sz w:val="28"/>
                <w:szCs w:val="28"/>
              </w:rPr>
              <w:t>0,19</w:t>
            </w:r>
          </w:p>
        </w:tc>
        <w:tc>
          <w:tcPr>
            <w:tcW w:w="1203" w:type="dxa"/>
          </w:tcPr>
          <w:p w:rsidR="000F4730" w:rsidRPr="00861636" w:rsidRDefault="000F4730" w:rsidP="00861636">
            <w:pPr>
              <w:jc w:val="center"/>
              <w:rPr>
                <w:sz w:val="28"/>
                <w:szCs w:val="28"/>
              </w:rPr>
            </w:pPr>
            <w:r w:rsidRPr="00861636">
              <w:rPr>
                <w:sz w:val="28"/>
                <w:szCs w:val="28"/>
              </w:rPr>
              <w:t>0,0753</w:t>
            </w:r>
          </w:p>
        </w:tc>
        <w:tc>
          <w:tcPr>
            <w:tcW w:w="1203" w:type="dxa"/>
          </w:tcPr>
          <w:p w:rsidR="000F4730" w:rsidRPr="00861636" w:rsidRDefault="000F4730" w:rsidP="00861636">
            <w:pPr>
              <w:jc w:val="center"/>
              <w:rPr>
                <w:sz w:val="28"/>
                <w:szCs w:val="28"/>
              </w:rPr>
            </w:pPr>
            <w:r w:rsidRPr="00861636">
              <w:rPr>
                <w:sz w:val="28"/>
                <w:szCs w:val="28"/>
              </w:rPr>
              <w:t>0,45</w:t>
            </w:r>
          </w:p>
        </w:tc>
        <w:tc>
          <w:tcPr>
            <w:tcW w:w="1203" w:type="dxa"/>
          </w:tcPr>
          <w:p w:rsidR="000F4730" w:rsidRPr="00861636" w:rsidRDefault="000F4730" w:rsidP="00861636">
            <w:pPr>
              <w:jc w:val="center"/>
              <w:rPr>
                <w:sz w:val="28"/>
                <w:szCs w:val="28"/>
              </w:rPr>
            </w:pPr>
            <w:r w:rsidRPr="00861636">
              <w:rPr>
                <w:sz w:val="28"/>
                <w:szCs w:val="28"/>
              </w:rPr>
              <w:t>0,1736</w:t>
            </w:r>
          </w:p>
        </w:tc>
        <w:tc>
          <w:tcPr>
            <w:tcW w:w="1203" w:type="dxa"/>
          </w:tcPr>
          <w:p w:rsidR="000F4730" w:rsidRPr="00861636" w:rsidRDefault="000F4730" w:rsidP="00861636">
            <w:pPr>
              <w:jc w:val="center"/>
              <w:rPr>
                <w:sz w:val="28"/>
                <w:szCs w:val="28"/>
              </w:rPr>
            </w:pPr>
            <w:r w:rsidRPr="00861636">
              <w:rPr>
                <w:sz w:val="28"/>
                <w:szCs w:val="28"/>
              </w:rPr>
              <w:t>0,71</w:t>
            </w:r>
          </w:p>
        </w:tc>
        <w:tc>
          <w:tcPr>
            <w:tcW w:w="1204" w:type="dxa"/>
          </w:tcPr>
          <w:p w:rsidR="000F4730" w:rsidRPr="00861636" w:rsidRDefault="000F4730" w:rsidP="00861636">
            <w:pPr>
              <w:jc w:val="center"/>
              <w:rPr>
                <w:sz w:val="28"/>
                <w:szCs w:val="28"/>
              </w:rPr>
            </w:pPr>
            <w:r w:rsidRPr="00861636">
              <w:rPr>
                <w:sz w:val="28"/>
                <w:szCs w:val="28"/>
              </w:rPr>
              <w:t>0,2611</w:t>
            </w:r>
          </w:p>
        </w:tc>
        <w:tc>
          <w:tcPr>
            <w:tcW w:w="1204" w:type="dxa"/>
          </w:tcPr>
          <w:p w:rsidR="000F4730" w:rsidRPr="00861636" w:rsidRDefault="000F4730" w:rsidP="00861636">
            <w:pPr>
              <w:jc w:val="center"/>
              <w:rPr>
                <w:sz w:val="28"/>
                <w:szCs w:val="28"/>
              </w:rPr>
            </w:pPr>
            <w:r w:rsidRPr="00861636">
              <w:rPr>
                <w:sz w:val="28"/>
                <w:szCs w:val="28"/>
              </w:rPr>
              <w:t>0,97</w:t>
            </w:r>
          </w:p>
        </w:tc>
        <w:tc>
          <w:tcPr>
            <w:tcW w:w="1204" w:type="dxa"/>
          </w:tcPr>
          <w:p w:rsidR="000F4730" w:rsidRPr="00861636" w:rsidRDefault="000F4730" w:rsidP="00861636">
            <w:pPr>
              <w:jc w:val="center"/>
              <w:rPr>
                <w:sz w:val="28"/>
                <w:szCs w:val="28"/>
              </w:rPr>
            </w:pPr>
            <w:r w:rsidRPr="00861636">
              <w:rPr>
                <w:sz w:val="28"/>
                <w:szCs w:val="28"/>
              </w:rPr>
              <w:t>0,3340</w:t>
            </w:r>
          </w:p>
        </w:tc>
      </w:tr>
      <w:tr w:rsidR="000F4730" w:rsidRPr="00861636" w:rsidTr="00861636">
        <w:tc>
          <w:tcPr>
            <w:tcW w:w="1203" w:type="dxa"/>
          </w:tcPr>
          <w:p w:rsidR="000F4730" w:rsidRPr="00861636" w:rsidRDefault="000F4730" w:rsidP="00861636">
            <w:pPr>
              <w:jc w:val="center"/>
              <w:rPr>
                <w:sz w:val="28"/>
                <w:szCs w:val="28"/>
              </w:rPr>
            </w:pPr>
            <w:r w:rsidRPr="00861636">
              <w:rPr>
                <w:sz w:val="28"/>
                <w:szCs w:val="28"/>
              </w:rPr>
              <w:t>0,20</w:t>
            </w:r>
          </w:p>
        </w:tc>
        <w:tc>
          <w:tcPr>
            <w:tcW w:w="1203" w:type="dxa"/>
          </w:tcPr>
          <w:p w:rsidR="000F4730" w:rsidRPr="00861636" w:rsidRDefault="00C8276A" w:rsidP="00861636">
            <w:pPr>
              <w:jc w:val="center"/>
              <w:rPr>
                <w:sz w:val="28"/>
                <w:szCs w:val="28"/>
              </w:rPr>
            </w:pPr>
            <w:r w:rsidRPr="00861636">
              <w:rPr>
                <w:sz w:val="28"/>
                <w:szCs w:val="28"/>
              </w:rPr>
              <w:t>0,0793</w:t>
            </w:r>
          </w:p>
        </w:tc>
        <w:tc>
          <w:tcPr>
            <w:tcW w:w="1203" w:type="dxa"/>
          </w:tcPr>
          <w:p w:rsidR="000F4730" w:rsidRPr="00861636" w:rsidRDefault="00C8276A" w:rsidP="00861636">
            <w:pPr>
              <w:jc w:val="center"/>
              <w:rPr>
                <w:sz w:val="28"/>
                <w:szCs w:val="28"/>
              </w:rPr>
            </w:pPr>
            <w:r w:rsidRPr="00861636">
              <w:rPr>
                <w:sz w:val="28"/>
                <w:szCs w:val="28"/>
              </w:rPr>
              <w:t>0,46</w:t>
            </w:r>
          </w:p>
        </w:tc>
        <w:tc>
          <w:tcPr>
            <w:tcW w:w="1203" w:type="dxa"/>
          </w:tcPr>
          <w:p w:rsidR="000F4730" w:rsidRPr="00861636" w:rsidRDefault="00C8276A" w:rsidP="00861636">
            <w:pPr>
              <w:jc w:val="center"/>
              <w:rPr>
                <w:sz w:val="28"/>
                <w:szCs w:val="28"/>
              </w:rPr>
            </w:pPr>
            <w:r w:rsidRPr="00861636">
              <w:rPr>
                <w:sz w:val="28"/>
                <w:szCs w:val="28"/>
              </w:rPr>
              <w:t>0,1772</w:t>
            </w:r>
          </w:p>
        </w:tc>
        <w:tc>
          <w:tcPr>
            <w:tcW w:w="1203" w:type="dxa"/>
          </w:tcPr>
          <w:p w:rsidR="000F4730" w:rsidRPr="00861636" w:rsidRDefault="00C8276A" w:rsidP="00861636">
            <w:pPr>
              <w:jc w:val="center"/>
              <w:rPr>
                <w:sz w:val="28"/>
                <w:szCs w:val="28"/>
              </w:rPr>
            </w:pPr>
            <w:r w:rsidRPr="00861636">
              <w:rPr>
                <w:sz w:val="28"/>
                <w:szCs w:val="28"/>
              </w:rPr>
              <w:t>0,72</w:t>
            </w:r>
          </w:p>
        </w:tc>
        <w:tc>
          <w:tcPr>
            <w:tcW w:w="1204" w:type="dxa"/>
          </w:tcPr>
          <w:p w:rsidR="000F4730" w:rsidRPr="00861636" w:rsidRDefault="00C8276A" w:rsidP="00861636">
            <w:pPr>
              <w:jc w:val="center"/>
              <w:rPr>
                <w:sz w:val="28"/>
                <w:szCs w:val="28"/>
              </w:rPr>
            </w:pPr>
            <w:r w:rsidRPr="00861636">
              <w:rPr>
                <w:sz w:val="28"/>
                <w:szCs w:val="28"/>
              </w:rPr>
              <w:t>0,2642</w:t>
            </w:r>
          </w:p>
        </w:tc>
        <w:tc>
          <w:tcPr>
            <w:tcW w:w="1204" w:type="dxa"/>
          </w:tcPr>
          <w:p w:rsidR="000F4730" w:rsidRPr="00861636" w:rsidRDefault="00C8276A" w:rsidP="00861636">
            <w:pPr>
              <w:jc w:val="center"/>
              <w:rPr>
                <w:sz w:val="28"/>
                <w:szCs w:val="28"/>
              </w:rPr>
            </w:pPr>
            <w:r w:rsidRPr="00861636">
              <w:rPr>
                <w:sz w:val="28"/>
                <w:szCs w:val="28"/>
              </w:rPr>
              <w:t>0,98</w:t>
            </w:r>
          </w:p>
        </w:tc>
        <w:tc>
          <w:tcPr>
            <w:tcW w:w="1204" w:type="dxa"/>
          </w:tcPr>
          <w:p w:rsidR="000F4730" w:rsidRPr="00861636" w:rsidRDefault="00C8276A" w:rsidP="00861636">
            <w:pPr>
              <w:jc w:val="center"/>
              <w:rPr>
                <w:sz w:val="28"/>
                <w:szCs w:val="28"/>
              </w:rPr>
            </w:pPr>
            <w:r w:rsidRPr="00861636">
              <w:rPr>
                <w:sz w:val="28"/>
                <w:szCs w:val="28"/>
              </w:rPr>
              <w:t>0,3365</w:t>
            </w:r>
          </w:p>
        </w:tc>
      </w:tr>
      <w:tr w:rsidR="00C8276A" w:rsidRPr="00861636" w:rsidTr="00861636">
        <w:tc>
          <w:tcPr>
            <w:tcW w:w="1203" w:type="dxa"/>
          </w:tcPr>
          <w:p w:rsidR="00C8276A" w:rsidRPr="00861636" w:rsidRDefault="00C8276A" w:rsidP="00861636">
            <w:pPr>
              <w:jc w:val="center"/>
              <w:rPr>
                <w:sz w:val="28"/>
                <w:szCs w:val="28"/>
              </w:rPr>
            </w:pPr>
            <w:r w:rsidRPr="00861636">
              <w:rPr>
                <w:sz w:val="28"/>
                <w:szCs w:val="28"/>
              </w:rPr>
              <w:t>0,21</w:t>
            </w:r>
          </w:p>
        </w:tc>
        <w:tc>
          <w:tcPr>
            <w:tcW w:w="1203" w:type="dxa"/>
          </w:tcPr>
          <w:p w:rsidR="00C8276A" w:rsidRPr="00861636" w:rsidRDefault="00C8276A" w:rsidP="00861636">
            <w:pPr>
              <w:jc w:val="center"/>
              <w:rPr>
                <w:sz w:val="28"/>
                <w:szCs w:val="28"/>
              </w:rPr>
            </w:pPr>
            <w:r w:rsidRPr="00861636">
              <w:rPr>
                <w:sz w:val="28"/>
                <w:szCs w:val="28"/>
              </w:rPr>
              <w:t>0,0832</w:t>
            </w:r>
          </w:p>
        </w:tc>
        <w:tc>
          <w:tcPr>
            <w:tcW w:w="1203" w:type="dxa"/>
          </w:tcPr>
          <w:p w:rsidR="00C8276A" w:rsidRPr="00861636" w:rsidRDefault="00C8276A" w:rsidP="00861636">
            <w:pPr>
              <w:jc w:val="center"/>
              <w:rPr>
                <w:sz w:val="28"/>
                <w:szCs w:val="28"/>
              </w:rPr>
            </w:pPr>
            <w:r w:rsidRPr="00861636">
              <w:rPr>
                <w:sz w:val="28"/>
                <w:szCs w:val="28"/>
              </w:rPr>
              <w:t>0,47</w:t>
            </w:r>
          </w:p>
        </w:tc>
        <w:tc>
          <w:tcPr>
            <w:tcW w:w="1203" w:type="dxa"/>
          </w:tcPr>
          <w:p w:rsidR="00C8276A" w:rsidRPr="00861636" w:rsidRDefault="00C8276A" w:rsidP="00861636">
            <w:pPr>
              <w:jc w:val="center"/>
              <w:rPr>
                <w:sz w:val="28"/>
                <w:szCs w:val="28"/>
              </w:rPr>
            </w:pPr>
            <w:r w:rsidRPr="00861636">
              <w:rPr>
                <w:sz w:val="28"/>
                <w:szCs w:val="28"/>
              </w:rPr>
              <w:t>0,1808</w:t>
            </w:r>
          </w:p>
        </w:tc>
        <w:tc>
          <w:tcPr>
            <w:tcW w:w="1203" w:type="dxa"/>
          </w:tcPr>
          <w:p w:rsidR="00C8276A" w:rsidRPr="00861636" w:rsidRDefault="00C8276A" w:rsidP="00861636">
            <w:pPr>
              <w:jc w:val="center"/>
              <w:rPr>
                <w:sz w:val="28"/>
                <w:szCs w:val="28"/>
              </w:rPr>
            </w:pPr>
            <w:r w:rsidRPr="00861636">
              <w:rPr>
                <w:sz w:val="28"/>
                <w:szCs w:val="28"/>
              </w:rPr>
              <w:t>0,73</w:t>
            </w:r>
          </w:p>
        </w:tc>
        <w:tc>
          <w:tcPr>
            <w:tcW w:w="1204" w:type="dxa"/>
          </w:tcPr>
          <w:p w:rsidR="00C8276A" w:rsidRPr="00861636" w:rsidRDefault="00A7488E" w:rsidP="00861636">
            <w:pPr>
              <w:jc w:val="center"/>
              <w:rPr>
                <w:sz w:val="28"/>
                <w:szCs w:val="28"/>
              </w:rPr>
            </w:pPr>
            <w:r w:rsidRPr="00861636">
              <w:rPr>
                <w:sz w:val="28"/>
                <w:szCs w:val="28"/>
              </w:rPr>
              <w:t>0,2673</w:t>
            </w:r>
          </w:p>
        </w:tc>
        <w:tc>
          <w:tcPr>
            <w:tcW w:w="1204" w:type="dxa"/>
          </w:tcPr>
          <w:p w:rsidR="00C8276A" w:rsidRPr="00861636" w:rsidRDefault="00A7488E" w:rsidP="00861636">
            <w:pPr>
              <w:jc w:val="center"/>
              <w:rPr>
                <w:sz w:val="28"/>
                <w:szCs w:val="28"/>
              </w:rPr>
            </w:pPr>
            <w:r w:rsidRPr="00861636">
              <w:rPr>
                <w:sz w:val="28"/>
                <w:szCs w:val="28"/>
              </w:rPr>
              <w:t>0,99</w:t>
            </w:r>
          </w:p>
        </w:tc>
        <w:tc>
          <w:tcPr>
            <w:tcW w:w="1204" w:type="dxa"/>
          </w:tcPr>
          <w:p w:rsidR="00C8276A" w:rsidRPr="00861636" w:rsidRDefault="00A7488E" w:rsidP="00861636">
            <w:pPr>
              <w:jc w:val="center"/>
              <w:rPr>
                <w:sz w:val="28"/>
                <w:szCs w:val="28"/>
              </w:rPr>
            </w:pPr>
            <w:r w:rsidRPr="00861636">
              <w:rPr>
                <w:sz w:val="28"/>
                <w:szCs w:val="28"/>
              </w:rPr>
              <w:t>0,3389</w:t>
            </w:r>
          </w:p>
        </w:tc>
      </w:tr>
      <w:tr w:rsidR="00A7488E" w:rsidRPr="00861636" w:rsidTr="00861636">
        <w:tc>
          <w:tcPr>
            <w:tcW w:w="1203" w:type="dxa"/>
          </w:tcPr>
          <w:p w:rsidR="00A7488E" w:rsidRPr="00861636" w:rsidRDefault="00A7488E" w:rsidP="00861636">
            <w:pPr>
              <w:jc w:val="center"/>
              <w:rPr>
                <w:sz w:val="28"/>
                <w:szCs w:val="28"/>
              </w:rPr>
            </w:pPr>
            <w:r w:rsidRPr="00861636">
              <w:rPr>
                <w:sz w:val="28"/>
                <w:szCs w:val="28"/>
              </w:rPr>
              <w:t>0,22</w:t>
            </w:r>
          </w:p>
        </w:tc>
        <w:tc>
          <w:tcPr>
            <w:tcW w:w="1203" w:type="dxa"/>
          </w:tcPr>
          <w:p w:rsidR="00A7488E" w:rsidRPr="00861636" w:rsidRDefault="00A7488E" w:rsidP="00861636">
            <w:pPr>
              <w:jc w:val="center"/>
              <w:rPr>
                <w:sz w:val="28"/>
                <w:szCs w:val="28"/>
              </w:rPr>
            </w:pPr>
            <w:r w:rsidRPr="00861636">
              <w:rPr>
                <w:sz w:val="28"/>
                <w:szCs w:val="28"/>
              </w:rPr>
              <w:t>0,0871</w:t>
            </w:r>
          </w:p>
        </w:tc>
        <w:tc>
          <w:tcPr>
            <w:tcW w:w="1203" w:type="dxa"/>
          </w:tcPr>
          <w:p w:rsidR="00A7488E" w:rsidRPr="00861636" w:rsidRDefault="00A7488E" w:rsidP="00861636">
            <w:pPr>
              <w:jc w:val="center"/>
              <w:rPr>
                <w:sz w:val="28"/>
                <w:szCs w:val="28"/>
              </w:rPr>
            </w:pPr>
            <w:r w:rsidRPr="00861636">
              <w:rPr>
                <w:sz w:val="28"/>
                <w:szCs w:val="28"/>
              </w:rPr>
              <w:t>0,48</w:t>
            </w:r>
          </w:p>
        </w:tc>
        <w:tc>
          <w:tcPr>
            <w:tcW w:w="1203" w:type="dxa"/>
          </w:tcPr>
          <w:p w:rsidR="00A7488E" w:rsidRPr="00861636" w:rsidRDefault="00A7488E" w:rsidP="00861636">
            <w:pPr>
              <w:jc w:val="center"/>
              <w:rPr>
                <w:sz w:val="28"/>
                <w:szCs w:val="28"/>
              </w:rPr>
            </w:pPr>
            <w:r w:rsidRPr="00861636">
              <w:rPr>
                <w:sz w:val="28"/>
                <w:szCs w:val="28"/>
              </w:rPr>
              <w:t>0,1844</w:t>
            </w:r>
          </w:p>
        </w:tc>
        <w:tc>
          <w:tcPr>
            <w:tcW w:w="1203" w:type="dxa"/>
          </w:tcPr>
          <w:p w:rsidR="00A7488E" w:rsidRPr="00861636" w:rsidRDefault="00A7488E" w:rsidP="00861636">
            <w:pPr>
              <w:jc w:val="center"/>
              <w:rPr>
                <w:sz w:val="28"/>
                <w:szCs w:val="28"/>
              </w:rPr>
            </w:pPr>
            <w:r w:rsidRPr="00861636">
              <w:rPr>
                <w:sz w:val="28"/>
                <w:szCs w:val="28"/>
              </w:rPr>
              <w:t>0,74</w:t>
            </w:r>
          </w:p>
        </w:tc>
        <w:tc>
          <w:tcPr>
            <w:tcW w:w="1204" w:type="dxa"/>
          </w:tcPr>
          <w:p w:rsidR="00A7488E" w:rsidRPr="00861636" w:rsidRDefault="00A7488E" w:rsidP="00861636">
            <w:pPr>
              <w:jc w:val="center"/>
              <w:rPr>
                <w:sz w:val="28"/>
                <w:szCs w:val="28"/>
              </w:rPr>
            </w:pPr>
            <w:r w:rsidRPr="00861636">
              <w:rPr>
                <w:sz w:val="28"/>
                <w:szCs w:val="28"/>
              </w:rPr>
              <w:t>0,2703</w:t>
            </w:r>
          </w:p>
        </w:tc>
        <w:tc>
          <w:tcPr>
            <w:tcW w:w="1204" w:type="dxa"/>
          </w:tcPr>
          <w:p w:rsidR="00A7488E" w:rsidRPr="00861636" w:rsidRDefault="00A7488E" w:rsidP="00861636">
            <w:pPr>
              <w:jc w:val="center"/>
              <w:rPr>
                <w:sz w:val="28"/>
                <w:szCs w:val="28"/>
              </w:rPr>
            </w:pPr>
            <w:r w:rsidRPr="00861636">
              <w:rPr>
                <w:sz w:val="28"/>
                <w:szCs w:val="28"/>
              </w:rPr>
              <w:t>1,00</w:t>
            </w:r>
          </w:p>
        </w:tc>
        <w:tc>
          <w:tcPr>
            <w:tcW w:w="1204" w:type="dxa"/>
          </w:tcPr>
          <w:p w:rsidR="00A7488E" w:rsidRPr="00861636" w:rsidRDefault="00A7488E" w:rsidP="00861636">
            <w:pPr>
              <w:jc w:val="center"/>
              <w:rPr>
                <w:sz w:val="28"/>
                <w:szCs w:val="28"/>
              </w:rPr>
            </w:pPr>
            <w:r w:rsidRPr="00861636">
              <w:rPr>
                <w:sz w:val="28"/>
                <w:szCs w:val="28"/>
              </w:rPr>
              <w:t>0,3413</w:t>
            </w:r>
          </w:p>
        </w:tc>
      </w:tr>
      <w:tr w:rsidR="00A7488E" w:rsidRPr="00861636" w:rsidTr="00861636">
        <w:tc>
          <w:tcPr>
            <w:tcW w:w="1203" w:type="dxa"/>
          </w:tcPr>
          <w:p w:rsidR="00A7488E" w:rsidRPr="00861636" w:rsidRDefault="00A7488E" w:rsidP="00861636">
            <w:pPr>
              <w:jc w:val="center"/>
              <w:rPr>
                <w:sz w:val="28"/>
                <w:szCs w:val="28"/>
              </w:rPr>
            </w:pPr>
            <w:r w:rsidRPr="00861636">
              <w:rPr>
                <w:sz w:val="28"/>
                <w:szCs w:val="28"/>
              </w:rPr>
              <w:t>0,23</w:t>
            </w:r>
          </w:p>
        </w:tc>
        <w:tc>
          <w:tcPr>
            <w:tcW w:w="1203" w:type="dxa"/>
          </w:tcPr>
          <w:p w:rsidR="00A7488E" w:rsidRPr="00861636" w:rsidRDefault="00A7488E" w:rsidP="00861636">
            <w:pPr>
              <w:jc w:val="center"/>
              <w:rPr>
                <w:sz w:val="28"/>
                <w:szCs w:val="28"/>
              </w:rPr>
            </w:pPr>
            <w:r w:rsidRPr="00861636">
              <w:rPr>
                <w:sz w:val="28"/>
                <w:szCs w:val="28"/>
              </w:rPr>
              <w:t>0,0910</w:t>
            </w:r>
          </w:p>
        </w:tc>
        <w:tc>
          <w:tcPr>
            <w:tcW w:w="1203" w:type="dxa"/>
          </w:tcPr>
          <w:p w:rsidR="00A7488E" w:rsidRPr="00861636" w:rsidRDefault="00A7488E" w:rsidP="00861636">
            <w:pPr>
              <w:jc w:val="center"/>
              <w:rPr>
                <w:sz w:val="28"/>
                <w:szCs w:val="28"/>
              </w:rPr>
            </w:pPr>
            <w:r w:rsidRPr="00861636">
              <w:rPr>
                <w:sz w:val="28"/>
                <w:szCs w:val="28"/>
              </w:rPr>
              <w:t>0,49</w:t>
            </w:r>
          </w:p>
        </w:tc>
        <w:tc>
          <w:tcPr>
            <w:tcW w:w="1203" w:type="dxa"/>
          </w:tcPr>
          <w:p w:rsidR="00A7488E" w:rsidRPr="00861636" w:rsidRDefault="00A7488E" w:rsidP="00861636">
            <w:pPr>
              <w:jc w:val="center"/>
              <w:rPr>
                <w:sz w:val="28"/>
                <w:szCs w:val="28"/>
              </w:rPr>
            </w:pPr>
            <w:r w:rsidRPr="00861636">
              <w:rPr>
                <w:sz w:val="28"/>
                <w:szCs w:val="28"/>
              </w:rPr>
              <w:t>0,1879</w:t>
            </w:r>
          </w:p>
        </w:tc>
        <w:tc>
          <w:tcPr>
            <w:tcW w:w="1203" w:type="dxa"/>
          </w:tcPr>
          <w:p w:rsidR="00A7488E" w:rsidRPr="00861636" w:rsidRDefault="00A7488E" w:rsidP="00861636">
            <w:pPr>
              <w:jc w:val="center"/>
              <w:rPr>
                <w:sz w:val="28"/>
                <w:szCs w:val="28"/>
              </w:rPr>
            </w:pPr>
            <w:r w:rsidRPr="00861636">
              <w:rPr>
                <w:sz w:val="28"/>
                <w:szCs w:val="28"/>
              </w:rPr>
              <w:t>0,75</w:t>
            </w:r>
          </w:p>
        </w:tc>
        <w:tc>
          <w:tcPr>
            <w:tcW w:w="1204" w:type="dxa"/>
          </w:tcPr>
          <w:p w:rsidR="00A7488E" w:rsidRPr="00861636" w:rsidRDefault="00E850B2" w:rsidP="00861636">
            <w:pPr>
              <w:jc w:val="center"/>
              <w:rPr>
                <w:sz w:val="28"/>
                <w:szCs w:val="28"/>
              </w:rPr>
            </w:pPr>
            <w:r w:rsidRPr="00861636">
              <w:rPr>
                <w:sz w:val="28"/>
                <w:szCs w:val="28"/>
              </w:rPr>
              <w:t>0,2734</w:t>
            </w:r>
          </w:p>
        </w:tc>
        <w:tc>
          <w:tcPr>
            <w:tcW w:w="1204" w:type="dxa"/>
          </w:tcPr>
          <w:p w:rsidR="00A7488E" w:rsidRPr="00861636" w:rsidRDefault="00E850B2" w:rsidP="00861636">
            <w:pPr>
              <w:jc w:val="center"/>
              <w:rPr>
                <w:sz w:val="28"/>
                <w:szCs w:val="28"/>
              </w:rPr>
            </w:pPr>
            <w:r w:rsidRPr="00861636">
              <w:rPr>
                <w:sz w:val="28"/>
                <w:szCs w:val="28"/>
              </w:rPr>
              <w:t>1,01</w:t>
            </w:r>
          </w:p>
        </w:tc>
        <w:tc>
          <w:tcPr>
            <w:tcW w:w="1204" w:type="dxa"/>
          </w:tcPr>
          <w:p w:rsidR="00A7488E" w:rsidRPr="00861636" w:rsidRDefault="00E850B2" w:rsidP="00861636">
            <w:pPr>
              <w:jc w:val="center"/>
              <w:rPr>
                <w:sz w:val="28"/>
                <w:szCs w:val="28"/>
              </w:rPr>
            </w:pPr>
            <w:r w:rsidRPr="00861636">
              <w:rPr>
                <w:sz w:val="28"/>
                <w:szCs w:val="28"/>
              </w:rPr>
              <w:t>0,3438</w:t>
            </w:r>
          </w:p>
        </w:tc>
      </w:tr>
      <w:tr w:rsidR="00E850B2" w:rsidRPr="00861636" w:rsidTr="00861636">
        <w:tc>
          <w:tcPr>
            <w:tcW w:w="1203" w:type="dxa"/>
          </w:tcPr>
          <w:p w:rsidR="00E850B2" w:rsidRPr="00861636" w:rsidRDefault="00E850B2" w:rsidP="00861636">
            <w:pPr>
              <w:jc w:val="center"/>
              <w:rPr>
                <w:sz w:val="28"/>
                <w:szCs w:val="28"/>
              </w:rPr>
            </w:pPr>
            <w:r w:rsidRPr="00861636">
              <w:rPr>
                <w:sz w:val="28"/>
                <w:szCs w:val="28"/>
              </w:rPr>
              <w:t>0,24</w:t>
            </w:r>
          </w:p>
        </w:tc>
        <w:tc>
          <w:tcPr>
            <w:tcW w:w="1203" w:type="dxa"/>
          </w:tcPr>
          <w:p w:rsidR="00E850B2" w:rsidRPr="00861636" w:rsidRDefault="00E850B2" w:rsidP="00861636">
            <w:pPr>
              <w:jc w:val="center"/>
              <w:rPr>
                <w:sz w:val="28"/>
                <w:szCs w:val="28"/>
              </w:rPr>
            </w:pPr>
            <w:r w:rsidRPr="00861636">
              <w:rPr>
                <w:sz w:val="28"/>
                <w:szCs w:val="28"/>
              </w:rPr>
              <w:t>0,0948</w:t>
            </w:r>
          </w:p>
        </w:tc>
        <w:tc>
          <w:tcPr>
            <w:tcW w:w="1203" w:type="dxa"/>
          </w:tcPr>
          <w:p w:rsidR="00E850B2" w:rsidRPr="00861636" w:rsidRDefault="00E850B2" w:rsidP="00861636">
            <w:pPr>
              <w:jc w:val="center"/>
              <w:rPr>
                <w:sz w:val="28"/>
                <w:szCs w:val="28"/>
              </w:rPr>
            </w:pPr>
            <w:r w:rsidRPr="00861636">
              <w:rPr>
                <w:sz w:val="28"/>
                <w:szCs w:val="28"/>
              </w:rPr>
              <w:t>0,50</w:t>
            </w:r>
          </w:p>
        </w:tc>
        <w:tc>
          <w:tcPr>
            <w:tcW w:w="1203" w:type="dxa"/>
          </w:tcPr>
          <w:p w:rsidR="00E850B2" w:rsidRPr="00861636" w:rsidRDefault="00E850B2" w:rsidP="00861636">
            <w:pPr>
              <w:jc w:val="center"/>
              <w:rPr>
                <w:sz w:val="28"/>
                <w:szCs w:val="28"/>
              </w:rPr>
            </w:pPr>
            <w:r w:rsidRPr="00861636">
              <w:rPr>
                <w:sz w:val="28"/>
                <w:szCs w:val="28"/>
              </w:rPr>
              <w:t>0,1915</w:t>
            </w:r>
          </w:p>
        </w:tc>
        <w:tc>
          <w:tcPr>
            <w:tcW w:w="1203" w:type="dxa"/>
          </w:tcPr>
          <w:p w:rsidR="00E850B2" w:rsidRPr="00861636" w:rsidRDefault="00E850B2" w:rsidP="00861636">
            <w:pPr>
              <w:jc w:val="center"/>
              <w:rPr>
                <w:sz w:val="28"/>
                <w:szCs w:val="28"/>
              </w:rPr>
            </w:pPr>
            <w:r w:rsidRPr="00861636">
              <w:rPr>
                <w:sz w:val="28"/>
                <w:szCs w:val="28"/>
              </w:rPr>
              <w:t>0,76</w:t>
            </w:r>
          </w:p>
        </w:tc>
        <w:tc>
          <w:tcPr>
            <w:tcW w:w="1204" w:type="dxa"/>
          </w:tcPr>
          <w:p w:rsidR="00E850B2" w:rsidRPr="00861636" w:rsidRDefault="00E850B2" w:rsidP="00861636">
            <w:pPr>
              <w:jc w:val="center"/>
              <w:rPr>
                <w:sz w:val="28"/>
                <w:szCs w:val="28"/>
              </w:rPr>
            </w:pPr>
            <w:r w:rsidRPr="00861636">
              <w:rPr>
                <w:sz w:val="28"/>
                <w:szCs w:val="28"/>
              </w:rPr>
              <w:t>0,2764</w:t>
            </w:r>
          </w:p>
        </w:tc>
        <w:tc>
          <w:tcPr>
            <w:tcW w:w="1204" w:type="dxa"/>
          </w:tcPr>
          <w:p w:rsidR="00E850B2" w:rsidRPr="00861636" w:rsidRDefault="00E850B2" w:rsidP="00861636">
            <w:pPr>
              <w:jc w:val="center"/>
              <w:rPr>
                <w:sz w:val="28"/>
                <w:szCs w:val="28"/>
              </w:rPr>
            </w:pPr>
            <w:r w:rsidRPr="00861636">
              <w:rPr>
                <w:sz w:val="28"/>
                <w:szCs w:val="28"/>
              </w:rPr>
              <w:t>1,02</w:t>
            </w:r>
          </w:p>
        </w:tc>
        <w:tc>
          <w:tcPr>
            <w:tcW w:w="1204" w:type="dxa"/>
          </w:tcPr>
          <w:p w:rsidR="00E850B2" w:rsidRPr="00861636" w:rsidRDefault="00E850B2" w:rsidP="00861636">
            <w:pPr>
              <w:jc w:val="center"/>
              <w:rPr>
                <w:sz w:val="28"/>
                <w:szCs w:val="28"/>
              </w:rPr>
            </w:pPr>
            <w:r w:rsidRPr="00861636">
              <w:rPr>
                <w:sz w:val="28"/>
                <w:szCs w:val="28"/>
              </w:rPr>
              <w:t>0,3461</w:t>
            </w:r>
          </w:p>
        </w:tc>
      </w:tr>
      <w:tr w:rsidR="00E850B2" w:rsidRPr="00861636" w:rsidTr="00861636">
        <w:tc>
          <w:tcPr>
            <w:tcW w:w="1203" w:type="dxa"/>
          </w:tcPr>
          <w:p w:rsidR="00E850B2" w:rsidRPr="00861636" w:rsidRDefault="00E850B2" w:rsidP="00861636">
            <w:pPr>
              <w:jc w:val="center"/>
              <w:rPr>
                <w:sz w:val="28"/>
                <w:szCs w:val="28"/>
              </w:rPr>
            </w:pPr>
            <w:r w:rsidRPr="00861636">
              <w:rPr>
                <w:sz w:val="28"/>
                <w:szCs w:val="28"/>
              </w:rPr>
              <w:t>0,25</w:t>
            </w:r>
          </w:p>
        </w:tc>
        <w:tc>
          <w:tcPr>
            <w:tcW w:w="1203" w:type="dxa"/>
          </w:tcPr>
          <w:p w:rsidR="00E850B2" w:rsidRPr="00861636" w:rsidRDefault="00E850B2" w:rsidP="00861636">
            <w:pPr>
              <w:jc w:val="center"/>
              <w:rPr>
                <w:sz w:val="28"/>
                <w:szCs w:val="28"/>
              </w:rPr>
            </w:pPr>
            <w:r w:rsidRPr="00861636">
              <w:rPr>
                <w:sz w:val="28"/>
                <w:szCs w:val="28"/>
              </w:rPr>
              <w:t>0,0987</w:t>
            </w:r>
          </w:p>
        </w:tc>
        <w:tc>
          <w:tcPr>
            <w:tcW w:w="1203" w:type="dxa"/>
          </w:tcPr>
          <w:p w:rsidR="00E850B2" w:rsidRPr="00861636" w:rsidRDefault="00E850B2" w:rsidP="00861636">
            <w:pPr>
              <w:jc w:val="center"/>
              <w:rPr>
                <w:sz w:val="28"/>
                <w:szCs w:val="28"/>
              </w:rPr>
            </w:pPr>
            <w:r w:rsidRPr="00861636">
              <w:rPr>
                <w:sz w:val="28"/>
                <w:szCs w:val="28"/>
              </w:rPr>
              <w:t>0,51</w:t>
            </w:r>
          </w:p>
        </w:tc>
        <w:tc>
          <w:tcPr>
            <w:tcW w:w="1203" w:type="dxa"/>
          </w:tcPr>
          <w:p w:rsidR="00E850B2" w:rsidRPr="00861636" w:rsidRDefault="00E850B2" w:rsidP="00861636">
            <w:pPr>
              <w:jc w:val="center"/>
              <w:rPr>
                <w:sz w:val="28"/>
                <w:szCs w:val="28"/>
              </w:rPr>
            </w:pPr>
            <w:r w:rsidRPr="00861636">
              <w:rPr>
                <w:sz w:val="28"/>
                <w:szCs w:val="28"/>
              </w:rPr>
              <w:t>0,1950</w:t>
            </w:r>
          </w:p>
        </w:tc>
        <w:tc>
          <w:tcPr>
            <w:tcW w:w="1203" w:type="dxa"/>
          </w:tcPr>
          <w:p w:rsidR="00E850B2" w:rsidRPr="00861636" w:rsidRDefault="00E850B2" w:rsidP="00861636">
            <w:pPr>
              <w:jc w:val="center"/>
              <w:rPr>
                <w:sz w:val="28"/>
                <w:szCs w:val="28"/>
              </w:rPr>
            </w:pPr>
            <w:r w:rsidRPr="00861636">
              <w:rPr>
                <w:sz w:val="28"/>
                <w:szCs w:val="28"/>
              </w:rPr>
              <w:t>0,77</w:t>
            </w:r>
          </w:p>
        </w:tc>
        <w:tc>
          <w:tcPr>
            <w:tcW w:w="1204" w:type="dxa"/>
          </w:tcPr>
          <w:p w:rsidR="00E850B2" w:rsidRPr="00861636" w:rsidRDefault="00E850B2" w:rsidP="00861636">
            <w:pPr>
              <w:jc w:val="center"/>
              <w:rPr>
                <w:sz w:val="28"/>
                <w:szCs w:val="28"/>
              </w:rPr>
            </w:pPr>
            <w:r w:rsidRPr="00861636">
              <w:rPr>
                <w:sz w:val="28"/>
                <w:szCs w:val="28"/>
              </w:rPr>
              <w:t>0,2794</w:t>
            </w:r>
          </w:p>
        </w:tc>
        <w:tc>
          <w:tcPr>
            <w:tcW w:w="1204" w:type="dxa"/>
          </w:tcPr>
          <w:p w:rsidR="00E850B2" w:rsidRPr="00861636" w:rsidRDefault="00E850B2" w:rsidP="00861636">
            <w:pPr>
              <w:jc w:val="center"/>
              <w:rPr>
                <w:sz w:val="28"/>
                <w:szCs w:val="28"/>
              </w:rPr>
            </w:pPr>
            <w:r w:rsidRPr="00861636">
              <w:rPr>
                <w:sz w:val="28"/>
                <w:szCs w:val="28"/>
              </w:rPr>
              <w:t>1,03</w:t>
            </w:r>
          </w:p>
        </w:tc>
        <w:tc>
          <w:tcPr>
            <w:tcW w:w="1204" w:type="dxa"/>
          </w:tcPr>
          <w:p w:rsidR="00E850B2" w:rsidRPr="00861636" w:rsidRDefault="00E850B2" w:rsidP="00861636">
            <w:pPr>
              <w:jc w:val="center"/>
              <w:rPr>
                <w:sz w:val="28"/>
                <w:szCs w:val="28"/>
              </w:rPr>
            </w:pPr>
            <w:r w:rsidRPr="00861636">
              <w:rPr>
                <w:sz w:val="28"/>
                <w:szCs w:val="28"/>
              </w:rPr>
              <w:t>0,3485</w:t>
            </w:r>
          </w:p>
        </w:tc>
      </w:tr>
      <w:tr w:rsidR="00E850B2" w:rsidRPr="00861636" w:rsidTr="00861636">
        <w:tc>
          <w:tcPr>
            <w:tcW w:w="1203" w:type="dxa"/>
          </w:tcPr>
          <w:p w:rsidR="00E850B2" w:rsidRPr="00861636" w:rsidRDefault="00734307" w:rsidP="00861636">
            <w:pPr>
              <w:jc w:val="center"/>
              <w:rPr>
                <w:sz w:val="28"/>
                <w:szCs w:val="28"/>
              </w:rPr>
            </w:pPr>
            <w:r w:rsidRPr="00861636">
              <w:rPr>
                <w:sz w:val="28"/>
                <w:szCs w:val="28"/>
              </w:rPr>
              <w:t>1,04</w:t>
            </w:r>
          </w:p>
        </w:tc>
        <w:tc>
          <w:tcPr>
            <w:tcW w:w="1203" w:type="dxa"/>
          </w:tcPr>
          <w:p w:rsidR="00E850B2" w:rsidRPr="00861636" w:rsidRDefault="00734307" w:rsidP="00861636">
            <w:pPr>
              <w:jc w:val="center"/>
              <w:rPr>
                <w:sz w:val="28"/>
                <w:szCs w:val="28"/>
              </w:rPr>
            </w:pPr>
            <w:r w:rsidRPr="00861636">
              <w:rPr>
                <w:sz w:val="28"/>
                <w:szCs w:val="28"/>
              </w:rPr>
              <w:t>0,3508</w:t>
            </w:r>
          </w:p>
        </w:tc>
        <w:tc>
          <w:tcPr>
            <w:tcW w:w="1203" w:type="dxa"/>
          </w:tcPr>
          <w:p w:rsidR="00E850B2" w:rsidRPr="00861636" w:rsidRDefault="00734307" w:rsidP="00861636">
            <w:pPr>
              <w:jc w:val="center"/>
              <w:rPr>
                <w:sz w:val="28"/>
                <w:szCs w:val="28"/>
              </w:rPr>
            </w:pPr>
            <w:r w:rsidRPr="00861636">
              <w:rPr>
                <w:sz w:val="28"/>
                <w:szCs w:val="28"/>
              </w:rPr>
              <w:t>1,33</w:t>
            </w:r>
          </w:p>
        </w:tc>
        <w:tc>
          <w:tcPr>
            <w:tcW w:w="1203" w:type="dxa"/>
          </w:tcPr>
          <w:p w:rsidR="00E850B2" w:rsidRPr="00861636" w:rsidRDefault="00734307" w:rsidP="00861636">
            <w:pPr>
              <w:jc w:val="center"/>
              <w:rPr>
                <w:sz w:val="28"/>
                <w:szCs w:val="28"/>
              </w:rPr>
            </w:pPr>
            <w:r w:rsidRPr="00861636">
              <w:rPr>
                <w:sz w:val="28"/>
                <w:szCs w:val="28"/>
              </w:rPr>
              <w:t>0,4082</w:t>
            </w:r>
          </w:p>
        </w:tc>
        <w:tc>
          <w:tcPr>
            <w:tcW w:w="1203" w:type="dxa"/>
          </w:tcPr>
          <w:p w:rsidR="00E850B2" w:rsidRPr="00861636" w:rsidRDefault="00734307" w:rsidP="00861636">
            <w:pPr>
              <w:jc w:val="center"/>
              <w:rPr>
                <w:sz w:val="28"/>
                <w:szCs w:val="28"/>
              </w:rPr>
            </w:pPr>
            <w:r w:rsidRPr="00861636">
              <w:rPr>
                <w:sz w:val="28"/>
                <w:szCs w:val="28"/>
              </w:rPr>
              <w:t>1,62</w:t>
            </w:r>
          </w:p>
        </w:tc>
        <w:tc>
          <w:tcPr>
            <w:tcW w:w="1204" w:type="dxa"/>
          </w:tcPr>
          <w:p w:rsidR="00E850B2" w:rsidRPr="00861636" w:rsidRDefault="00734307" w:rsidP="00861636">
            <w:pPr>
              <w:jc w:val="center"/>
              <w:rPr>
                <w:sz w:val="28"/>
                <w:szCs w:val="28"/>
              </w:rPr>
            </w:pPr>
            <w:r w:rsidRPr="00861636">
              <w:rPr>
                <w:sz w:val="28"/>
                <w:szCs w:val="28"/>
              </w:rPr>
              <w:t>0,4474</w:t>
            </w:r>
          </w:p>
        </w:tc>
        <w:tc>
          <w:tcPr>
            <w:tcW w:w="1204" w:type="dxa"/>
          </w:tcPr>
          <w:p w:rsidR="00E850B2" w:rsidRPr="00861636" w:rsidRDefault="00734307" w:rsidP="00861636">
            <w:pPr>
              <w:jc w:val="center"/>
              <w:rPr>
                <w:sz w:val="28"/>
                <w:szCs w:val="28"/>
              </w:rPr>
            </w:pPr>
            <w:r w:rsidRPr="00861636">
              <w:rPr>
                <w:sz w:val="28"/>
                <w:szCs w:val="28"/>
              </w:rPr>
              <w:t>1,91</w:t>
            </w:r>
          </w:p>
        </w:tc>
        <w:tc>
          <w:tcPr>
            <w:tcW w:w="1204" w:type="dxa"/>
          </w:tcPr>
          <w:p w:rsidR="00E850B2" w:rsidRPr="00861636" w:rsidRDefault="00734307" w:rsidP="00861636">
            <w:pPr>
              <w:jc w:val="center"/>
              <w:rPr>
                <w:sz w:val="28"/>
                <w:szCs w:val="28"/>
              </w:rPr>
            </w:pPr>
            <w:r w:rsidRPr="00861636">
              <w:rPr>
                <w:sz w:val="28"/>
                <w:szCs w:val="28"/>
              </w:rPr>
              <w:t>0,4719</w:t>
            </w:r>
          </w:p>
        </w:tc>
      </w:tr>
      <w:tr w:rsidR="00734307" w:rsidRPr="00861636" w:rsidTr="00861636">
        <w:tc>
          <w:tcPr>
            <w:tcW w:w="1203" w:type="dxa"/>
          </w:tcPr>
          <w:p w:rsidR="00734307" w:rsidRPr="00861636" w:rsidRDefault="00734307" w:rsidP="00861636">
            <w:pPr>
              <w:jc w:val="center"/>
              <w:rPr>
                <w:sz w:val="28"/>
                <w:szCs w:val="28"/>
              </w:rPr>
            </w:pPr>
            <w:r w:rsidRPr="00861636">
              <w:rPr>
                <w:sz w:val="28"/>
                <w:szCs w:val="28"/>
              </w:rPr>
              <w:t>1,05</w:t>
            </w:r>
          </w:p>
        </w:tc>
        <w:tc>
          <w:tcPr>
            <w:tcW w:w="1203" w:type="dxa"/>
          </w:tcPr>
          <w:p w:rsidR="00734307" w:rsidRPr="00861636" w:rsidRDefault="00432144" w:rsidP="00861636">
            <w:pPr>
              <w:jc w:val="center"/>
              <w:rPr>
                <w:sz w:val="28"/>
                <w:szCs w:val="28"/>
              </w:rPr>
            </w:pPr>
            <w:r w:rsidRPr="00861636">
              <w:rPr>
                <w:sz w:val="28"/>
                <w:szCs w:val="28"/>
              </w:rPr>
              <w:t>0,3531</w:t>
            </w:r>
          </w:p>
        </w:tc>
        <w:tc>
          <w:tcPr>
            <w:tcW w:w="1203" w:type="dxa"/>
          </w:tcPr>
          <w:p w:rsidR="00734307" w:rsidRPr="00861636" w:rsidRDefault="00432144" w:rsidP="00861636">
            <w:pPr>
              <w:jc w:val="center"/>
              <w:rPr>
                <w:sz w:val="28"/>
                <w:szCs w:val="28"/>
              </w:rPr>
            </w:pPr>
            <w:r w:rsidRPr="00861636">
              <w:rPr>
                <w:sz w:val="28"/>
                <w:szCs w:val="28"/>
              </w:rPr>
              <w:t>1,34</w:t>
            </w:r>
          </w:p>
        </w:tc>
        <w:tc>
          <w:tcPr>
            <w:tcW w:w="1203" w:type="dxa"/>
          </w:tcPr>
          <w:p w:rsidR="00734307" w:rsidRPr="00861636" w:rsidRDefault="00432144" w:rsidP="00861636">
            <w:pPr>
              <w:jc w:val="center"/>
              <w:rPr>
                <w:sz w:val="28"/>
                <w:szCs w:val="28"/>
              </w:rPr>
            </w:pPr>
            <w:r w:rsidRPr="00861636">
              <w:rPr>
                <w:sz w:val="28"/>
                <w:szCs w:val="28"/>
              </w:rPr>
              <w:t>0,4099</w:t>
            </w:r>
          </w:p>
        </w:tc>
        <w:tc>
          <w:tcPr>
            <w:tcW w:w="1203" w:type="dxa"/>
          </w:tcPr>
          <w:p w:rsidR="00734307" w:rsidRPr="00861636" w:rsidRDefault="00432144" w:rsidP="00861636">
            <w:pPr>
              <w:jc w:val="center"/>
              <w:rPr>
                <w:sz w:val="28"/>
                <w:szCs w:val="28"/>
              </w:rPr>
            </w:pPr>
            <w:r w:rsidRPr="00861636">
              <w:rPr>
                <w:sz w:val="28"/>
                <w:szCs w:val="28"/>
              </w:rPr>
              <w:t>1,63</w:t>
            </w:r>
          </w:p>
        </w:tc>
        <w:tc>
          <w:tcPr>
            <w:tcW w:w="1204" w:type="dxa"/>
          </w:tcPr>
          <w:p w:rsidR="00734307" w:rsidRPr="00861636" w:rsidRDefault="00432144" w:rsidP="00861636">
            <w:pPr>
              <w:jc w:val="center"/>
              <w:rPr>
                <w:sz w:val="28"/>
                <w:szCs w:val="28"/>
              </w:rPr>
            </w:pPr>
            <w:r w:rsidRPr="00861636">
              <w:rPr>
                <w:sz w:val="28"/>
                <w:szCs w:val="28"/>
              </w:rPr>
              <w:t>0,4484</w:t>
            </w:r>
          </w:p>
        </w:tc>
        <w:tc>
          <w:tcPr>
            <w:tcW w:w="1204" w:type="dxa"/>
          </w:tcPr>
          <w:p w:rsidR="00734307" w:rsidRPr="00861636" w:rsidRDefault="00432144" w:rsidP="00861636">
            <w:pPr>
              <w:jc w:val="center"/>
              <w:rPr>
                <w:sz w:val="28"/>
                <w:szCs w:val="28"/>
              </w:rPr>
            </w:pPr>
            <w:r w:rsidRPr="00861636">
              <w:rPr>
                <w:sz w:val="28"/>
                <w:szCs w:val="28"/>
              </w:rPr>
              <w:t>1,92</w:t>
            </w:r>
          </w:p>
        </w:tc>
        <w:tc>
          <w:tcPr>
            <w:tcW w:w="1204" w:type="dxa"/>
          </w:tcPr>
          <w:p w:rsidR="00734307" w:rsidRPr="00861636" w:rsidRDefault="00432144" w:rsidP="00861636">
            <w:pPr>
              <w:jc w:val="center"/>
              <w:rPr>
                <w:sz w:val="28"/>
                <w:szCs w:val="28"/>
              </w:rPr>
            </w:pPr>
            <w:r w:rsidRPr="00861636">
              <w:rPr>
                <w:sz w:val="28"/>
                <w:szCs w:val="28"/>
              </w:rPr>
              <w:t>0,4726</w:t>
            </w:r>
          </w:p>
        </w:tc>
      </w:tr>
      <w:tr w:rsidR="00432144" w:rsidRPr="00861636" w:rsidTr="00861636">
        <w:tc>
          <w:tcPr>
            <w:tcW w:w="1203" w:type="dxa"/>
          </w:tcPr>
          <w:p w:rsidR="00432144" w:rsidRPr="00861636" w:rsidRDefault="00432144" w:rsidP="00861636">
            <w:pPr>
              <w:jc w:val="center"/>
              <w:rPr>
                <w:sz w:val="28"/>
                <w:szCs w:val="28"/>
              </w:rPr>
            </w:pPr>
            <w:r w:rsidRPr="00861636">
              <w:rPr>
                <w:sz w:val="28"/>
                <w:szCs w:val="28"/>
              </w:rPr>
              <w:t>1,06</w:t>
            </w:r>
          </w:p>
        </w:tc>
        <w:tc>
          <w:tcPr>
            <w:tcW w:w="1203" w:type="dxa"/>
          </w:tcPr>
          <w:p w:rsidR="00432144" w:rsidRPr="00861636" w:rsidRDefault="00432144" w:rsidP="00861636">
            <w:pPr>
              <w:jc w:val="center"/>
              <w:rPr>
                <w:sz w:val="28"/>
                <w:szCs w:val="28"/>
              </w:rPr>
            </w:pPr>
            <w:r w:rsidRPr="00861636">
              <w:rPr>
                <w:sz w:val="28"/>
                <w:szCs w:val="28"/>
              </w:rPr>
              <w:t>0,3554</w:t>
            </w:r>
          </w:p>
        </w:tc>
        <w:tc>
          <w:tcPr>
            <w:tcW w:w="1203" w:type="dxa"/>
          </w:tcPr>
          <w:p w:rsidR="00432144" w:rsidRPr="00861636" w:rsidRDefault="00432144" w:rsidP="00861636">
            <w:pPr>
              <w:jc w:val="center"/>
              <w:rPr>
                <w:sz w:val="28"/>
                <w:szCs w:val="28"/>
              </w:rPr>
            </w:pPr>
            <w:r w:rsidRPr="00861636">
              <w:rPr>
                <w:sz w:val="28"/>
                <w:szCs w:val="28"/>
              </w:rPr>
              <w:t>1,35</w:t>
            </w:r>
          </w:p>
        </w:tc>
        <w:tc>
          <w:tcPr>
            <w:tcW w:w="1203" w:type="dxa"/>
          </w:tcPr>
          <w:p w:rsidR="00432144" w:rsidRPr="00861636" w:rsidRDefault="00432144" w:rsidP="00861636">
            <w:pPr>
              <w:jc w:val="center"/>
              <w:rPr>
                <w:sz w:val="28"/>
                <w:szCs w:val="28"/>
              </w:rPr>
            </w:pPr>
            <w:r w:rsidRPr="00861636">
              <w:rPr>
                <w:sz w:val="28"/>
                <w:szCs w:val="28"/>
              </w:rPr>
              <w:t>0,4115</w:t>
            </w:r>
          </w:p>
        </w:tc>
        <w:tc>
          <w:tcPr>
            <w:tcW w:w="1203" w:type="dxa"/>
          </w:tcPr>
          <w:p w:rsidR="00432144" w:rsidRPr="00861636" w:rsidRDefault="00432144" w:rsidP="00861636">
            <w:pPr>
              <w:jc w:val="center"/>
              <w:rPr>
                <w:sz w:val="28"/>
                <w:szCs w:val="28"/>
              </w:rPr>
            </w:pPr>
            <w:r w:rsidRPr="00861636">
              <w:rPr>
                <w:sz w:val="28"/>
                <w:szCs w:val="28"/>
              </w:rPr>
              <w:t>1,64</w:t>
            </w:r>
          </w:p>
        </w:tc>
        <w:tc>
          <w:tcPr>
            <w:tcW w:w="1204" w:type="dxa"/>
          </w:tcPr>
          <w:p w:rsidR="00432144" w:rsidRPr="00861636" w:rsidRDefault="00432144" w:rsidP="00861636">
            <w:pPr>
              <w:jc w:val="center"/>
              <w:rPr>
                <w:sz w:val="28"/>
                <w:szCs w:val="28"/>
              </w:rPr>
            </w:pPr>
            <w:r w:rsidRPr="00861636">
              <w:rPr>
                <w:sz w:val="28"/>
                <w:szCs w:val="28"/>
              </w:rPr>
              <w:t>0,4495</w:t>
            </w:r>
          </w:p>
        </w:tc>
        <w:tc>
          <w:tcPr>
            <w:tcW w:w="1204" w:type="dxa"/>
          </w:tcPr>
          <w:p w:rsidR="00432144" w:rsidRPr="00861636" w:rsidRDefault="00432144" w:rsidP="00861636">
            <w:pPr>
              <w:jc w:val="center"/>
              <w:rPr>
                <w:sz w:val="28"/>
                <w:szCs w:val="28"/>
              </w:rPr>
            </w:pPr>
            <w:r w:rsidRPr="00861636">
              <w:rPr>
                <w:sz w:val="28"/>
                <w:szCs w:val="28"/>
              </w:rPr>
              <w:t>1,93</w:t>
            </w:r>
          </w:p>
        </w:tc>
        <w:tc>
          <w:tcPr>
            <w:tcW w:w="1204" w:type="dxa"/>
          </w:tcPr>
          <w:p w:rsidR="00432144" w:rsidRPr="00861636" w:rsidRDefault="007A7A2F" w:rsidP="00861636">
            <w:pPr>
              <w:jc w:val="center"/>
              <w:rPr>
                <w:sz w:val="28"/>
                <w:szCs w:val="28"/>
              </w:rPr>
            </w:pPr>
            <w:r w:rsidRPr="00861636">
              <w:rPr>
                <w:sz w:val="28"/>
                <w:szCs w:val="28"/>
              </w:rPr>
              <w:t>0,4732</w:t>
            </w:r>
          </w:p>
        </w:tc>
      </w:tr>
      <w:tr w:rsidR="007A7A2F" w:rsidRPr="00861636" w:rsidTr="00861636">
        <w:tc>
          <w:tcPr>
            <w:tcW w:w="1203" w:type="dxa"/>
          </w:tcPr>
          <w:p w:rsidR="007A7A2F" w:rsidRPr="00861636" w:rsidRDefault="007A7A2F" w:rsidP="00861636">
            <w:pPr>
              <w:jc w:val="center"/>
              <w:rPr>
                <w:sz w:val="28"/>
                <w:szCs w:val="28"/>
              </w:rPr>
            </w:pPr>
            <w:r w:rsidRPr="00861636">
              <w:rPr>
                <w:sz w:val="28"/>
                <w:szCs w:val="28"/>
              </w:rPr>
              <w:t>1,07</w:t>
            </w:r>
          </w:p>
        </w:tc>
        <w:tc>
          <w:tcPr>
            <w:tcW w:w="1203" w:type="dxa"/>
          </w:tcPr>
          <w:p w:rsidR="007A7A2F" w:rsidRPr="00861636" w:rsidRDefault="007A7A2F" w:rsidP="00861636">
            <w:pPr>
              <w:jc w:val="center"/>
              <w:rPr>
                <w:sz w:val="28"/>
                <w:szCs w:val="28"/>
              </w:rPr>
            </w:pPr>
            <w:r w:rsidRPr="00861636">
              <w:rPr>
                <w:sz w:val="28"/>
                <w:szCs w:val="28"/>
              </w:rPr>
              <w:t>0,3577</w:t>
            </w:r>
          </w:p>
        </w:tc>
        <w:tc>
          <w:tcPr>
            <w:tcW w:w="1203" w:type="dxa"/>
          </w:tcPr>
          <w:p w:rsidR="007A7A2F" w:rsidRPr="00861636" w:rsidRDefault="007A7A2F" w:rsidP="00861636">
            <w:pPr>
              <w:jc w:val="center"/>
              <w:rPr>
                <w:sz w:val="28"/>
                <w:szCs w:val="28"/>
              </w:rPr>
            </w:pPr>
            <w:r w:rsidRPr="00861636">
              <w:rPr>
                <w:sz w:val="28"/>
                <w:szCs w:val="28"/>
              </w:rPr>
              <w:t>1,36</w:t>
            </w:r>
          </w:p>
        </w:tc>
        <w:tc>
          <w:tcPr>
            <w:tcW w:w="1203" w:type="dxa"/>
          </w:tcPr>
          <w:p w:rsidR="007A7A2F" w:rsidRPr="00861636" w:rsidRDefault="007A7A2F" w:rsidP="00861636">
            <w:pPr>
              <w:jc w:val="center"/>
              <w:rPr>
                <w:sz w:val="28"/>
                <w:szCs w:val="28"/>
              </w:rPr>
            </w:pPr>
            <w:r w:rsidRPr="00861636">
              <w:rPr>
                <w:sz w:val="28"/>
                <w:szCs w:val="28"/>
              </w:rPr>
              <w:t>0,4131</w:t>
            </w:r>
          </w:p>
        </w:tc>
        <w:tc>
          <w:tcPr>
            <w:tcW w:w="1203" w:type="dxa"/>
          </w:tcPr>
          <w:p w:rsidR="007A7A2F" w:rsidRPr="00861636" w:rsidRDefault="007A7A2F" w:rsidP="00861636">
            <w:pPr>
              <w:jc w:val="center"/>
              <w:rPr>
                <w:sz w:val="28"/>
                <w:szCs w:val="28"/>
              </w:rPr>
            </w:pPr>
            <w:r w:rsidRPr="00861636">
              <w:rPr>
                <w:sz w:val="28"/>
                <w:szCs w:val="28"/>
              </w:rPr>
              <w:t>1,65</w:t>
            </w:r>
          </w:p>
        </w:tc>
        <w:tc>
          <w:tcPr>
            <w:tcW w:w="1204" w:type="dxa"/>
          </w:tcPr>
          <w:p w:rsidR="007A7A2F" w:rsidRPr="00861636" w:rsidRDefault="007A7A2F" w:rsidP="00861636">
            <w:pPr>
              <w:jc w:val="center"/>
              <w:rPr>
                <w:sz w:val="28"/>
                <w:szCs w:val="28"/>
              </w:rPr>
            </w:pPr>
            <w:r w:rsidRPr="00861636">
              <w:rPr>
                <w:sz w:val="28"/>
                <w:szCs w:val="28"/>
              </w:rPr>
              <w:t>0,4505</w:t>
            </w:r>
          </w:p>
        </w:tc>
        <w:tc>
          <w:tcPr>
            <w:tcW w:w="1204" w:type="dxa"/>
          </w:tcPr>
          <w:p w:rsidR="007A7A2F" w:rsidRPr="00861636" w:rsidRDefault="007A7A2F" w:rsidP="00861636">
            <w:pPr>
              <w:jc w:val="center"/>
              <w:rPr>
                <w:sz w:val="28"/>
                <w:szCs w:val="28"/>
              </w:rPr>
            </w:pPr>
            <w:r w:rsidRPr="00861636">
              <w:rPr>
                <w:sz w:val="28"/>
                <w:szCs w:val="28"/>
              </w:rPr>
              <w:t>1,94</w:t>
            </w:r>
          </w:p>
        </w:tc>
        <w:tc>
          <w:tcPr>
            <w:tcW w:w="1204" w:type="dxa"/>
          </w:tcPr>
          <w:p w:rsidR="007A7A2F" w:rsidRPr="00861636" w:rsidRDefault="007A7A2F" w:rsidP="00861636">
            <w:pPr>
              <w:jc w:val="center"/>
              <w:rPr>
                <w:sz w:val="28"/>
                <w:szCs w:val="28"/>
              </w:rPr>
            </w:pPr>
            <w:r w:rsidRPr="00861636">
              <w:rPr>
                <w:sz w:val="28"/>
                <w:szCs w:val="28"/>
              </w:rPr>
              <w:t>0,4738</w:t>
            </w:r>
          </w:p>
        </w:tc>
      </w:tr>
      <w:tr w:rsidR="007A7A2F" w:rsidRPr="00861636" w:rsidTr="00861636">
        <w:tc>
          <w:tcPr>
            <w:tcW w:w="1203" w:type="dxa"/>
          </w:tcPr>
          <w:p w:rsidR="007A7A2F" w:rsidRPr="00861636" w:rsidRDefault="007A7A2F" w:rsidP="00861636">
            <w:pPr>
              <w:jc w:val="center"/>
              <w:rPr>
                <w:sz w:val="28"/>
                <w:szCs w:val="28"/>
              </w:rPr>
            </w:pPr>
            <w:r w:rsidRPr="00861636">
              <w:rPr>
                <w:sz w:val="28"/>
                <w:szCs w:val="28"/>
              </w:rPr>
              <w:t>1,08</w:t>
            </w:r>
          </w:p>
        </w:tc>
        <w:tc>
          <w:tcPr>
            <w:tcW w:w="1203" w:type="dxa"/>
          </w:tcPr>
          <w:p w:rsidR="007A7A2F" w:rsidRPr="00861636" w:rsidRDefault="007A7A2F" w:rsidP="00861636">
            <w:pPr>
              <w:jc w:val="center"/>
              <w:rPr>
                <w:sz w:val="28"/>
                <w:szCs w:val="28"/>
              </w:rPr>
            </w:pPr>
            <w:r w:rsidRPr="00861636">
              <w:rPr>
                <w:sz w:val="28"/>
                <w:szCs w:val="28"/>
              </w:rPr>
              <w:t>0,3599</w:t>
            </w:r>
          </w:p>
        </w:tc>
        <w:tc>
          <w:tcPr>
            <w:tcW w:w="1203" w:type="dxa"/>
          </w:tcPr>
          <w:p w:rsidR="007A7A2F" w:rsidRPr="00861636" w:rsidRDefault="007A7A2F" w:rsidP="00861636">
            <w:pPr>
              <w:jc w:val="center"/>
              <w:rPr>
                <w:sz w:val="28"/>
                <w:szCs w:val="28"/>
              </w:rPr>
            </w:pPr>
            <w:r w:rsidRPr="00861636">
              <w:rPr>
                <w:sz w:val="28"/>
                <w:szCs w:val="28"/>
              </w:rPr>
              <w:t>1,37</w:t>
            </w:r>
          </w:p>
        </w:tc>
        <w:tc>
          <w:tcPr>
            <w:tcW w:w="1203" w:type="dxa"/>
          </w:tcPr>
          <w:p w:rsidR="007A7A2F" w:rsidRPr="00861636" w:rsidRDefault="007A7A2F" w:rsidP="00861636">
            <w:pPr>
              <w:jc w:val="center"/>
              <w:rPr>
                <w:sz w:val="28"/>
                <w:szCs w:val="28"/>
              </w:rPr>
            </w:pPr>
            <w:r w:rsidRPr="00861636">
              <w:rPr>
                <w:sz w:val="28"/>
                <w:szCs w:val="28"/>
              </w:rPr>
              <w:t>0,4147</w:t>
            </w:r>
          </w:p>
        </w:tc>
        <w:tc>
          <w:tcPr>
            <w:tcW w:w="1203" w:type="dxa"/>
          </w:tcPr>
          <w:p w:rsidR="007A7A2F" w:rsidRPr="00861636" w:rsidRDefault="007A7A2F" w:rsidP="00861636">
            <w:pPr>
              <w:jc w:val="center"/>
              <w:rPr>
                <w:sz w:val="28"/>
                <w:szCs w:val="28"/>
              </w:rPr>
            </w:pPr>
            <w:r w:rsidRPr="00861636">
              <w:rPr>
                <w:sz w:val="28"/>
                <w:szCs w:val="28"/>
              </w:rPr>
              <w:t>1,66</w:t>
            </w:r>
          </w:p>
        </w:tc>
        <w:tc>
          <w:tcPr>
            <w:tcW w:w="1204" w:type="dxa"/>
          </w:tcPr>
          <w:p w:rsidR="007A7A2F" w:rsidRPr="00861636" w:rsidRDefault="007A7A2F" w:rsidP="00861636">
            <w:pPr>
              <w:jc w:val="center"/>
              <w:rPr>
                <w:sz w:val="28"/>
                <w:szCs w:val="28"/>
              </w:rPr>
            </w:pPr>
            <w:r w:rsidRPr="00861636">
              <w:rPr>
                <w:sz w:val="28"/>
                <w:szCs w:val="28"/>
              </w:rPr>
              <w:t>0,4515</w:t>
            </w:r>
          </w:p>
        </w:tc>
        <w:tc>
          <w:tcPr>
            <w:tcW w:w="1204" w:type="dxa"/>
          </w:tcPr>
          <w:p w:rsidR="007A7A2F" w:rsidRPr="00861636" w:rsidRDefault="007A7A2F" w:rsidP="00861636">
            <w:pPr>
              <w:jc w:val="center"/>
              <w:rPr>
                <w:sz w:val="28"/>
                <w:szCs w:val="28"/>
              </w:rPr>
            </w:pPr>
            <w:r w:rsidRPr="00861636">
              <w:rPr>
                <w:sz w:val="28"/>
                <w:szCs w:val="28"/>
              </w:rPr>
              <w:t>1,95</w:t>
            </w:r>
          </w:p>
        </w:tc>
        <w:tc>
          <w:tcPr>
            <w:tcW w:w="1204" w:type="dxa"/>
          </w:tcPr>
          <w:p w:rsidR="007A7A2F" w:rsidRPr="00861636" w:rsidRDefault="007A7A2F" w:rsidP="00861636">
            <w:pPr>
              <w:jc w:val="center"/>
              <w:rPr>
                <w:sz w:val="28"/>
                <w:szCs w:val="28"/>
              </w:rPr>
            </w:pPr>
            <w:r w:rsidRPr="00861636">
              <w:rPr>
                <w:sz w:val="28"/>
                <w:szCs w:val="28"/>
              </w:rPr>
              <w:t>0,4744</w:t>
            </w:r>
          </w:p>
        </w:tc>
      </w:tr>
      <w:tr w:rsidR="007A7A2F" w:rsidRPr="00861636" w:rsidTr="00861636">
        <w:tc>
          <w:tcPr>
            <w:tcW w:w="1203" w:type="dxa"/>
          </w:tcPr>
          <w:p w:rsidR="007A7A2F" w:rsidRPr="00861636" w:rsidRDefault="007A42FA" w:rsidP="00861636">
            <w:pPr>
              <w:jc w:val="center"/>
              <w:rPr>
                <w:sz w:val="28"/>
                <w:szCs w:val="28"/>
              </w:rPr>
            </w:pPr>
            <w:r w:rsidRPr="00861636">
              <w:rPr>
                <w:sz w:val="28"/>
                <w:szCs w:val="28"/>
              </w:rPr>
              <w:t>1,09</w:t>
            </w:r>
          </w:p>
        </w:tc>
        <w:tc>
          <w:tcPr>
            <w:tcW w:w="1203" w:type="dxa"/>
          </w:tcPr>
          <w:p w:rsidR="007A7A2F" w:rsidRPr="00861636" w:rsidRDefault="007A42FA" w:rsidP="00861636">
            <w:pPr>
              <w:jc w:val="center"/>
              <w:rPr>
                <w:sz w:val="28"/>
                <w:szCs w:val="28"/>
              </w:rPr>
            </w:pPr>
            <w:r w:rsidRPr="00861636">
              <w:rPr>
                <w:sz w:val="28"/>
                <w:szCs w:val="28"/>
              </w:rPr>
              <w:t>0,3621</w:t>
            </w:r>
          </w:p>
        </w:tc>
        <w:tc>
          <w:tcPr>
            <w:tcW w:w="1203" w:type="dxa"/>
          </w:tcPr>
          <w:p w:rsidR="007A7A2F" w:rsidRPr="00861636" w:rsidRDefault="00C80382" w:rsidP="00861636">
            <w:pPr>
              <w:jc w:val="center"/>
              <w:rPr>
                <w:sz w:val="28"/>
                <w:szCs w:val="28"/>
              </w:rPr>
            </w:pPr>
            <w:r w:rsidRPr="00861636">
              <w:rPr>
                <w:sz w:val="28"/>
                <w:szCs w:val="28"/>
              </w:rPr>
              <w:t>1,38</w:t>
            </w:r>
          </w:p>
        </w:tc>
        <w:tc>
          <w:tcPr>
            <w:tcW w:w="1203" w:type="dxa"/>
          </w:tcPr>
          <w:p w:rsidR="007A7A2F" w:rsidRPr="00861636" w:rsidRDefault="00C80382" w:rsidP="00861636">
            <w:pPr>
              <w:jc w:val="center"/>
              <w:rPr>
                <w:sz w:val="28"/>
                <w:szCs w:val="28"/>
              </w:rPr>
            </w:pPr>
            <w:r w:rsidRPr="00861636">
              <w:rPr>
                <w:sz w:val="28"/>
                <w:szCs w:val="28"/>
              </w:rPr>
              <w:t>0,4162</w:t>
            </w:r>
          </w:p>
        </w:tc>
        <w:tc>
          <w:tcPr>
            <w:tcW w:w="1203" w:type="dxa"/>
          </w:tcPr>
          <w:p w:rsidR="007A7A2F" w:rsidRPr="00861636" w:rsidRDefault="00C80382" w:rsidP="00861636">
            <w:pPr>
              <w:jc w:val="center"/>
              <w:rPr>
                <w:sz w:val="28"/>
                <w:szCs w:val="28"/>
              </w:rPr>
            </w:pPr>
            <w:r w:rsidRPr="00861636">
              <w:rPr>
                <w:sz w:val="28"/>
                <w:szCs w:val="28"/>
              </w:rPr>
              <w:t>1,67</w:t>
            </w:r>
          </w:p>
        </w:tc>
        <w:tc>
          <w:tcPr>
            <w:tcW w:w="1204" w:type="dxa"/>
          </w:tcPr>
          <w:p w:rsidR="00C80382" w:rsidRPr="00861636" w:rsidRDefault="00C80382" w:rsidP="00861636">
            <w:pPr>
              <w:jc w:val="center"/>
              <w:rPr>
                <w:sz w:val="28"/>
                <w:szCs w:val="28"/>
              </w:rPr>
            </w:pPr>
            <w:r w:rsidRPr="00861636">
              <w:rPr>
                <w:sz w:val="28"/>
                <w:szCs w:val="28"/>
              </w:rPr>
              <w:t>0,4525</w:t>
            </w:r>
          </w:p>
        </w:tc>
        <w:tc>
          <w:tcPr>
            <w:tcW w:w="1204" w:type="dxa"/>
          </w:tcPr>
          <w:p w:rsidR="007A7A2F" w:rsidRPr="00861636" w:rsidRDefault="00C80382" w:rsidP="00861636">
            <w:pPr>
              <w:jc w:val="center"/>
              <w:rPr>
                <w:sz w:val="28"/>
                <w:szCs w:val="28"/>
              </w:rPr>
            </w:pPr>
            <w:r w:rsidRPr="00861636">
              <w:rPr>
                <w:sz w:val="28"/>
                <w:szCs w:val="28"/>
              </w:rPr>
              <w:t>1,96</w:t>
            </w:r>
          </w:p>
        </w:tc>
        <w:tc>
          <w:tcPr>
            <w:tcW w:w="1204" w:type="dxa"/>
          </w:tcPr>
          <w:p w:rsidR="007A7A2F" w:rsidRPr="00861636" w:rsidRDefault="00C80382" w:rsidP="00861636">
            <w:pPr>
              <w:jc w:val="center"/>
              <w:rPr>
                <w:sz w:val="28"/>
                <w:szCs w:val="28"/>
              </w:rPr>
            </w:pPr>
            <w:r w:rsidRPr="00861636">
              <w:rPr>
                <w:sz w:val="28"/>
                <w:szCs w:val="28"/>
              </w:rPr>
              <w:t>0,4750</w:t>
            </w:r>
          </w:p>
        </w:tc>
      </w:tr>
      <w:tr w:rsidR="00C80382" w:rsidRPr="00861636" w:rsidTr="00861636">
        <w:tc>
          <w:tcPr>
            <w:tcW w:w="1203" w:type="dxa"/>
          </w:tcPr>
          <w:p w:rsidR="00C80382" w:rsidRPr="00861636" w:rsidRDefault="00C80382" w:rsidP="00861636">
            <w:pPr>
              <w:jc w:val="center"/>
              <w:rPr>
                <w:sz w:val="28"/>
                <w:szCs w:val="28"/>
              </w:rPr>
            </w:pPr>
            <w:r w:rsidRPr="00861636">
              <w:rPr>
                <w:sz w:val="28"/>
                <w:szCs w:val="28"/>
              </w:rPr>
              <w:t>1,10</w:t>
            </w:r>
          </w:p>
        </w:tc>
        <w:tc>
          <w:tcPr>
            <w:tcW w:w="1203" w:type="dxa"/>
          </w:tcPr>
          <w:p w:rsidR="00C80382" w:rsidRPr="00861636" w:rsidRDefault="00C80382" w:rsidP="00861636">
            <w:pPr>
              <w:jc w:val="center"/>
              <w:rPr>
                <w:sz w:val="28"/>
                <w:szCs w:val="28"/>
              </w:rPr>
            </w:pPr>
            <w:r w:rsidRPr="00861636">
              <w:rPr>
                <w:sz w:val="28"/>
                <w:szCs w:val="28"/>
              </w:rPr>
              <w:t>0,3643</w:t>
            </w:r>
          </w:p>
        </w:tc>
        <w:tc>
          <w:tcPr>
            <w:tcW w:w="1203" w:type="dxa"/>
          </w:tcPr>
          <w:p w:rsidR="00C80382" w:rsidRPr="00861636" w:rsidRDefault="00C80382" w:rsidP="00861636">
            <w:pPr>
              <w:jc w:val="center"/>
              <w:rPr>
                <w:sz w:val="28"/>
                <w:szCs w:val="28"/>
              </w:rPr>
            </w:pPr>
            <w:r w:rsidRPr="00861636">
              <w:rPr>
                <w:sz w:val="28"/>
                <w:szCs w:val="28"/>
              </w:rPr>
              <w:t>1,39</w:t>
            </w:r>
          </w:p>
        </w:tc>
        <w:tc>
          <w:tcPr>
            <w:tcW w:w="1203" w:type="dxa"/>
          </w:tcPr>
          <w:p w:rsidR="00C80382" w:rsidRPr="00861636" w:rsidRDefault="00C80382" w:rsidP="00861636">
            <w:pPr>
              <w:jc w:val="center"/>
              <w:rPr>
                <w:sz w:val="28"/>
                <w:szCs w:val="28"/>
              </w:rPr>
            </w:pPr>
            <w:r w:rsidRPr="00861636">
              <w:rPr>
                <w:sz w:val="28"/>
                <w:szCs w:val="28"/>
              </w:rPr>
              <w:t>0,4177</w:t>
            </w:r>
          </w:p>
        </w:tc>
        <w:tc>
          <w:tcPr>
            <w:tcW w:w="1203" w:type="dxa"/>
          </w:tcPr>
          <w:p w:rsidR="00C80382" w:rsidRPr="00861636" w:rsidRDefault="00C80382" w:rsidP="00861636">
            <w:pPr>
              <w:jc w:val="center"/>
              <w:rPr>
                <w:sz w:val="28"/>
                <w:szCs w:val="28"/>
              </w:rPr>
            </w:pPr>
            <w:r w:rsidRPr="00861636">
              <w:rPr>
                <w:sz w:val="28"/>
                <w:szCs w:val="28"/>
              </w:rPr>
              <w:t>1,68</w:t>
            </w:r>
          </w:p>
        </w:tc>
        <w:tc>
          <w:tcPr>
            <w:tcW w:w="1204" w:type="dxa"/>
          </w:tcPr>
          <w:p w:rsidR="00C80382" w:rsidRPr="00861636" w:rsidRDefault="00C80382" w:rsidP="00861636">
            <w:pPr>
              <w:jc w:val="center"/>
              <w:rPr>
                <w:sz w:val="28"/>
                <w:szCs w:val="28"/>
              </w:rPr>
            </w:pPr>
            <w:r w:rsidRPr="00861636">
              <w:rPr>
                <w:sz w:val="28"/>
                <w:szCs w:val="28"/>
              </w:rPr>
              <w:t>0,4535</w:t>
            </w:r>
          </w:p>
        </w:tc>
        <w:tc>
          <w:tcPr>
            <w:tcW w:w="1204" w:type="dxa"/>
          </w:tcPr>
          <w:p w:rsidR="00C80382" w:rsidRPr="00861636" w:rsidRDefault="00C80382" w:rsidP="00861636">
            <w:pPr>
              <w:jc w:val="center"/>
              <w:rPr>
                <w:sz w:val="28"/>
                <w:szCs w:val="28"/>
              </w:rPr>
            </w:pPr>
            <w:r w:rsidRPr="00861636">
              <w:rPr>
                <w:sz w:val="28"/>
                <w:szCs w:val="28"/>
              </w:rPr>
              <w:t>1,97</w:t>
            </w:r>
          </w:p>
        </w:tc>
        <w:tc>
          <w:tcPr>
            <w:tcW w:w="1204" w:type="dxa"/>
          </w:tcPr>
          <w:p w:rsidR="00C80382" w:rsidRPr="00861636" w:rsidRDefault="00C80382" w:rsidP="00861636">
            <w:pPr>
              <w:jc w:val="center"/>
              <w:rPr>
                <w:sz w:val="28"/>
                <w:szCs w:val="28"/>
              </w:rPr>
            </w:pPr>
            <w:r w:rsidRPr="00861636">
              <w:rPr>
                <w:sz w:val="28"/>
                <w:szCs w:val="28"/>
              </w:rPr>
              <w:t>0,4756</w:t>
            </w:r>
          </w:p>
        </w:tc>
      </w:tr>
    </w:tbl>
    <w:p w:rsidR="002C6AC1" w:rsidRDefault="002C6AC1" w:rsidP="004A58A6">
      <w:pPr>
        <w:ind w:left="284"/>
        <w:jc w:val="center"/>
        <w:rPr>
          <w:sz w:val="28"/>
          <w:szCs w:val="28"/>
        </w:rPr>
      </w:pPr>
    </w:p>
    <w:p w:rsidR="00A151D4" w:rsidRDefault="00315AB1" w:rsidP="004A58A6">
      <w:pPr>
        <w:ind w:left="284"/>
        <w:jc w:val="center"/>
        <w:rPr>
          <w:sz w:val="28"/>
          <w:szCs w:val="28"/>
        </w:rPr>
      </w:pPr>
      <w:r>
        <w:rPr>
          <w:sz w:val="28"/>
          <w:szCs w:val="28"/>
        </w:rPr>
        <w:br w:type="page"/>
      </w:r>
      <w:r w:rsidR="004A58A6">
        <w:rPr>
          <w:sz w:val="28"/>
          <w:szCs w:val="28"/>
        </w:rPr>
        <w:lastRenderedPageBreak/>
        <w:t>Продовження додатку  А</w:t>
      </w:r>
    </w:p>
    <w:p w:rsidR="004A58A6" w:rsidRPr="004A58A6" w:rsidRDefault="004A58A6" w:rsidP="004A58A6">
      <w:pPr>
        <w:ind w:left="284"/>
        <w:jc w:val="cente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03"/>
        <w:gridCol w:w="1203"/>
        <w:gridCol w:w="1203"/>
        <w:gridCol w:w="1203"/>
        <w:gridCol w:w="1203"/>
        <w:gridCol w:w="1204"/>
        <w:gridCol w:w="1204"/>
        <w:gridCol w:w="1266"/>
      </w:tblGrid>
      <w:tr w:rsidR="00B56036" w:rsidRPr="00861636" w:rsidTr="00861636">
        <w:tc>
          <w:tcPr>
            <w:tcW w:w="1203" w:type="dxa"/>
          </w:tcPr>
          <w:p w:rsidR="00B56036" w:rsidRPr="00861636" w:rsidRDefault="00221BC1" w:rsidP="00861636">
            <w:pPr>
              <w:jc w:val="center"/>
              <w:rPr>
                <w:i/>
                <w:sz w:val="28"/>
                <w:szCs w:val="28"/>
              </w:rPr>
            </w:pPr>
            <w:r w:rsidRPr="00861636">
              <w:rPr>
                <w:i/>
                <w:sz w:val="28"/>
                <w:szCs w:val="28"/>
              </w:rPr>
              <w:t>Х</w:t>
            </w:r>
          </w:p>
        </w:tc>
        <w:tc>
          <w:tcPr>
            <w:tcW w:w="1203" w:type="dxa"/>
          </w:tcPr>
          <w:p w:rsidR="00B56036" w:rsidRPr="00861636" w:rsidRDefault="00B56036" w:rsidP="00861636">
            <w:pPr>
              <w:jc w:val="center"/>
              <w:rPr>
                <w:i/>
                <w:sz w:val="28"/>
                <w:szCs w:val="28"/>
              </w:rPr>
            </w:pPr>
            <w:r w:rsidRPr="00861636">
              <w:rPr>
                <w:i/>
                <w:sz w:val="28"/>
                <w:szCs w:val="28"/>
              </w:rPr>
              <w:t>Ф(х)</w:t>
            </w:r>
          </w:p>
        </w:tc>
        <w:tc>
          <w:tcPr>
            <w:tcW w:w="1203" w:type="dxa"/>
          </w:tcPr>
          <w:p w:rsidR="00B56036" w:rsidRPr="00861636" w:rsidRDefault="00315AB1" w:rsidP="00861636">
            <w:pPr>
              <w:jc w:val="center"/>
              <w:rPr>
                <w:i/>
                <w:sz w:val="28"/>
                <w:szCs w:val="28"/>
              </w:rPr>
            </w:pPr>
            <w:r w:rsidRPr="00861636">
              <w:rPr>
                <w:i/>
                <w:sz w:val="28"/>
                <w:szCs w:val="28"/>
              </w:rPr>
              <w:t>Х</w:t>
            </w:r>
          </w:p>
        </w:tc>
        <w:tc>
          <w:tcPr>
            <w:tcW w:w="1203" w:type="dxa"/>
          </w:tcPr>
          <w:p w:rsidR="00B56036" w:rsidRPr="00861636" w:rsidRDefault="00B56036" w:rsidP="00861636">
            <w:pPr>
              <w:jc w:val="center"/>
              <w:rPr>
                <w:i/>
                <w:sz w:val="28"/>
                <w:szCs w:val="28"/>
              </w:rPr>
            </w:pPr>
            <w:r w:rsidRPr="00861636">
              <w:rPr>
                <w:i/>
                <w:sz w:val="28"/>
                <w:szCs w:val="28"/>
              </w:rPr>
              <w:t>Ф(х)</w:t>
            </w:r>
          </w:p>
        </w:tc>
        <w:tc>
          <w:tcPr>
            <w:tcW w:w="1203" w:type="dxa"/>
          </w:tcPr>
          <w:p w:rsidR="00B56036" w:rsidRPr="00861636" w:rsidRDefault="00B56036" w:rsidP="00861636">
            <w:pPr>
              <w:jc w:val="center"/>
              <w:rPr>
                <w:i/>
                <w:sz w:val="28"/>
                <w:szCs w:val="28"/>
              </w:rPr>
            </w:pPr>
            <w:r w:rsidRPr="00861636">
              <w:rPr>
                <w:i/>
                <w:sz w:val="28"/>
                <w:szCs w:val="28"/>
              </w:rPr>
              <w:t>х</w:t>
            </w:r>
          </w:p>
        </w:tc>
        <w:tc>
          <w:tcPr>
            <w:tcW w:w="1204" w:type="dxa"/>
          </w:tcPr>
          <w:p w:rsidR="00B56036" w:rsidRPr="00861636" w:rsidRDefault="00B56036" w:rsidP="00861636">
            <w:pPr>
              <w:jc w:val="center"/>
              <w:rPr>
                <w:i/>
                <w:sz w:val="28"/>
                <w:szCs w:val="28"/>
              </w:rPr>
            </w:pPr>
            <w:r w:rsidRPr="00861636">
              <w:rPr>
                <w:i/>
                <w:sz w:val="28"/>
                <w:szCs w:val="28"/>
              </w:rPr>
              <w:t>Ф(х)</w:t>
            </w:r>
          </w:p>
        </w:tc>
        <w:tc>
          <w:tcPr>
            <w:tcW w:w="1204" w:type="dxa"/>
          </w:tcPr>
          <w:p w:rsidR="00B56036" w:rsidRPr="00861636" w:rsidRDefault="00B56036" w:rsidP="00861636">
            <w:pPr>
              <w:jc w:val="center"/>
              <w:rPr>
                <w:i/>
                <w:sz w:val="28"/>
                <w:szCs w:val="28"/>
              </w:rPr>
            </w:pPr>
            <w:r w:rsidRPr="00861636">
              <w:rPr>
                <w:i/>
                <w:sz w:val="28"/>
                <w:szCs w:val="28"/>
              </w:rPr>
              <w:t>х</w:t>
            </w:r>
          </w:p>
        </w:tc>
        <w:tc>
          <w:tcPr>
            <w:tcW w:w="1204" w:type="dxa"/>
          </w:tcPr>
          <w:p w:rsidR="00B56036" w:rsidRPr="00861636" w:rsidRDefault="00B56036" w:rsidP="00861636">
            <w:pPr>
              <w:jc w:val="center"/>
              <w:rPr>
                <w:i/>
                <w:sz w:val="28"/>
                <w:szCs w:val="28"/>
              </w:rPr>
            </w:pPr>
            <w:r w:rsidRPr="00861636">
              <w:rPr>
                <w:i/>
                <w:sz w:val="28"/>
                <w:szCs w:val="28"/>
              </w:rPr>
              <w:t>Ф(х)</w:t>
            </w:r>
          </w:p>
        </w:tc>
      </w:tr>
      <w:tr w:rsidR="00B56036" w:rsidRPr="00861636" w:rsidTr="00861636">
        <w:tc>
          <w:tcPr>
            <w:tcW w:w="1203" w:type="dxa"/>
          </w:tcPr>
          <w:p w:rsidR="00B56036" w:rsidRPr="00861636" w:rsidRDefault="00B56036" w:rsidP="00861636">
            <w:pPr>
              <w:jc w:val="center"/>
              <w:rPr>
                <w:sz w:val="28"/>
                <w:szCs w:val="28"/>
              </w:rPr>
            </w:pPr>
            <w:r w:rsidRPr="00861636">
              <w:rPr>
                <w:sz w:val="28"/>
                <w:szCs w:val="28"/>
              </w:rPr>
              <w:t>1,11</w:t>
            </w:r>
          </w:p>
        </w:tc>
        <w:tc>
          <w:tcPr>
            <w:tcW w:w="1203" w:type="dxa"/>
          </w:tcPr>
          <w:p w:rsidR="00B56036" w:rsidRPr="00861636" w:rsidRDefault="00B56036" w:rsidP="00861636">
            <w:pPr>
              <w:jc w:val="center"/>
              <w:rPr>
                <w:sz w:val="28"/>
                <w:szCs w:val="28"/>
              </w:rPr>
            </w:pPr>
            <w:r w:rsidRPr="00861636">
              <w:rPr>
                <w:sz w:val="28"/>
                <w:szCs w:val="28"/>
              </w:rPr>
              <w:t>0,3665</w:t>
            </w:r>
          </w:p>
        </w:tc>
        <w:tc>
          <w:tcPr>
            <w:tcW w:w="1203" w:type="dxa"/>
          </w:tcPr>
          <w:p w:rsidR="00B56036" w:rsidRPr="00861636" w:rsidRDefault="00B56036" w:rsidP="00861636">
            <w:pPr>
              <w:jc w:val="center"/>
              <w:rPr>
                <w:sz w:val="28"/>
                <w:szCs w:val="28"/>
              </w:rPr>
            </w:pPr>
            <w:r w:rsidRPr="00861636">
              <w:rPr>
                <w:sz w:val="28"/>
                <w:szCs w:val="28"/>
              </w:rPr>
              <w:t>1,40</w:t>
            </w:r>
          </w:p>
        </w:tc>
        <w:tc>
          <w:tcPr>
            <w:tcW w:w="1203" w:type="dxa"/>
          </w:tcPr>
          <w:p w:rsidR="00B56036" w:rsidRPr="00861636" w:rsidRDefault="006207F0" w:rsidP="00861636">
            <w:pPr>
              <w:jc w:val="center"/>
              <w:rPr>
                <w:sz w:val="28"/>
                <w:szCs w:val="28"/>
              </w:rPr>
            </w:pPr>
            <w:r w:rsidRPr="00861636">
              <w:rPr>
                <w:sz w:val="28"/>
                <w:szCs w:val="28"/>
              </w:rPr>
              <w:t>0,4192</w:t>
            </w:r>
          </w:p>
        </w:tc>
        <w:tc>
          <w:tcPr>
            <w:tcW w:w="1203" w:type="dxa"/>
          </w:tcPr>
          <w:p w:rsidR="00B56036" w:rsidRPr="00861636" w:rsidRDefault="006207F0" w:rsidP="00861636">
            <w:pPr>
              <w:jc w:val="center"/>
              <w:rPr>
                <w:sz w:val="28"/>
                <w:szCs w:val="28"/>
              </w:rPr>
            </w:pPr>
            <w:r w:rsidRPr="00861636">
              <w:rPr>
                <w:sz w:val="28"/>
                <w:szCs w:val="28"/>
              </w:rPr>
              <w:t>1,69</w:t>
            </w:r>
          </w:p>
        </w:tc>
        <w:tc>
          <w:tcPr>
            <w:tcW w:w="1204" w:type="dxa"/>
          </w:tcPr>
          <w:p w:rsidR="00B56036" w:rsidRPr="00861636" w:rsidRDefault="006207F0" w:rsidP="00861636">
            <w:pPr>
              <w:jc w:val="center"/>
              <w:rPr>
                <w:sz w:val="28"/>
                <w:szCs w:val="28"/>
              </w:rPr>
            </w:pPr>
            <w:r w:rsidRPr="00861636">
              <w:rPr>
                <w:sz w:val="28"/>
                <w:szCs w:val="28"/>
              </w:rPr>
              <w:t>0,4545</w:t>
            </w:r>
          </w:p>
        </w:tc>
        <w:tc>
          <w:tcPr>
            <w:tcW w:w="1204" w:type="dxa"/>
          </w:tcPr>
          <w:p w:rsidR="00B56036" w:rsidRPr="00861636" w:rsidRDefault="006207F0" w:rsidP="00861636">
            <w:pPr>
              <w:jc w:val="center"/>
              <w:rPr>
                <w:sz w:val="28"/>
                <w:szCs w:val="28"/>
              </w:rPr>
            </w:pPr>
            <w:r w:rsidRPr="00861636">
              <w:rPr>
                <w:sz w:val="28"/>
                <w:szCs w:val="28"/>
              </w:rPr>
              <w:t>1,98</w:t>
            </w:r>
          </w:p>
        </w:tc>
        <w:tc>
          <w:tcPr>
            <w:tcW w:w="1204" w:type="dxa"/>
          </w:tcPr>
          <w:p w:rsidR="00B56036" w:rsidRPr="00861636" w:rsidRDefault="006207F0" w:rsidP="00861636">
            <w:pPr>
              <w:jc w:val="center"/>
              <w:rPr>
                <w:sz w:val="28"/>
                <w:szCs w:val="28"/>
              </w:rPr>
            </w:pPr>
            <w:r w:rsidRPr="00861636">
              <w:rPr>
                <w:sz w:val="28"/>
                <w:szCs w:val="28"/>
              </w:rPr>
              <w:t>0,4761</w:t>
            </w:r>
          </w:p>
        </w:tc>
      </w:tr>
      <w:tr w:rsidR="006207F0" w:rsidRPr="00861636" w:rsidTr="00861636">
        <w:tc>
          <w:tcPr>
            <w:tcW w:w="1203" w:type="dxa"/>
          </w:tcPr>
          <w:p w:rsidR="006207F0" w:rsidRPr="00861636" w:rsidRDefault="006207F0" w:rsidP="00861636">
            <w:pPr>
              <w:jc w:val="center"/>
              <w:rPr>
                <w:sz w:val="28"/>
                <w:szCs w:val="28"/>
              </w:rPr>
            </w:pPr>
            <w:r w:rsidRPr="00861636">
              <w:rPr>
                <w:sz w:val="28"/>
                <w:szCs w:val="28"/>
              </w:rPr>
              <w:t>1,12</w:t>
            </w:r>
          </w:p>
        </w:tc>
        <w:tc>
          <w:tcPr>
            <w:tcW w:w="1203" w:type="dxa"/>
          </w:tcPr>
          <w:p w:rsidR="006207F0" w:rsidRPr="00861636" w:rsidRDefault="006207F0" w:rsidP="00861636">
            <w:pPr>
              <w:jc w:val="center"/>
              <w:rPr>
                <w:sz w:val="28"/>
                <w:szCs w:val="28"/>
              </w:rPr>
            </w:pPr>
            <w:r w:rsidRPr="00861636">
              <w:rPr>
                <w:sz w:val="28"/>
                <w:szCs w:val="28"/>
              </w:rPr>
              <w:t>0,3686</w:t>
            </w:r>
          </w:p>
        </w:tc>
        <w:tc>
          <w:tcPr>
            <w:tcW w:w="1203" w:type="dxa"/>
          </w:tcPr>
          <w:p w:rsidR="006207F0" w:rsidRPr="00861636" w:rsidRDefault="006207F0" w:rsidP="00861636">
            <w:pPr>
              <w:jc w:val="center"/>
              <w:rPr>
                <w:sz w:val="28"/>
                <w:szCs w:val="28"/>
              </w:rPr>
            </w:pPr>
            <w:r w:rsidRPr="00861636">
              <w:rPr>
                <w:sz w:val="28"/>
                <w:szCs w:val="28"/>
              </w:rPr>
              <w:t>1,41</w:t>
            </w:r>
          </w:p>
        </w:tc>
        <w:tc>
          <w:tcPr>
            <w:tcW w:w="1203" w:type="dxa"/>
          </w:tcPr>
          <w:p w:rsidR="006207F0" w:rsidRPr="00861636" w:rsidRDefault="006207F0" w:rsidP="00861636">
            <w:pPr>
              <w:jc w:val="center"/>
              <w:rPr>
                <w:sz w:val="28"/>
                <w:szCs w:val="28"/>
              </w:rPr>
            </w:pPr>
            <w:r w:rsidRPr="00861636">
              <w:rPr>
                <w:sz w:val="28"/>
                <w:szCs w:val="28"/>
              </w:rPr>
              <w:t>0,4207</w:t>
            </w:r>
          </w:p>
        </w:tc>
        <w:tc>
          <w:tcPr>
            <w:tcW w:w="1203" w:type="dxa"/>
          </w:tcPr>
          <w:p w:rsidR="006207F0" w:rsidRPr="00861636" w:rsidRDefault="006207F0" w:rsidP="00861636">
            <w:pPr>
              <w:jc w:val="center"/>
              <w:rPr>
                <w:sz w:val="28"/>
                <w:szCs w:val="28"/>
              </w:rPr>
            </w:pPr>
            <w:r w:rsidRPr="00861636">
              <w:rPr>
                <w:sz w:val="28"/>
                <w:szCs w:val="28"/>
              </w:rPr>
              <w:t>1,70</w:t>
            </w:r>
          </w:p>
        </w:tc>
        <w:tc>
          <w:tcPr>
            <w:tcW w:w="1204" w:type="dxa"/>
          </w:tcPr>
          <w:p w:rsidR="006207F0" w:rsidRPr="00861636" w:rsidRDefault="006207F0" w:rsidP="00861636">
            <w:pPr>
              <w:jc w:val="center"/>
              <w:rPr>
                <w:sz w:val="28"/>
                <w:szCs w:val="28"/>
              </w:rPr>
            </w:pPr>
            <w:r w:rsidRPr="00861636">
              <w:rPr>
                <w:sz w:val="28"/>
                <w:szCs w:val="28"/>
              </w:rPr>
              <w:t>0,4554</w:t>
            </w:r>
          </w:p>
        </w:tc>
        <w:tc>
          <w:tcPr>
            <w:tcW w:w="1204" w:type="dxa"/>
          </w:tcPr>
          <w:p w:rsidR="006207F0" w:rsidRPr="00861636" w:rsidRDefault="006207F0" w:rsidP="00861636">
            <w:pPr>
              <w:jc w:val="center"/>
              <w:rPr>
                <w:sz w:val="28"/>
                <w:szCs w:val="28"/>
              </w:rPr>
            </w:pPr>
            <w:r w:rsidRPr="00861636">
              <w:rPr>
                <w:sz w:val="28"/>
                <w:szCs w:val="28"/>
              </w:rPr>
              <w:t>1,99</w:t>
            </w:r>
          </w:p>
        </w:tc>
        <w:tc>
          <w:tcPr>
            <w:tcW w:w="1204" w:type="dxa"/>
          </w:tcPr>
          <w:p w:rsidR="006207F0" w:rsidRPr="00861636" w:rsidRDefault="006207F0" w:rsidP="00861636">
            <w:pPr>
              <w:jc w:val="center"/>
              <w:rPr>
                <w:sz w:val="28"/>
                <w:szCs w:val="28"/>
              </w:rPr>
            </w:pPr>
            <w:r w:rsidRPr="00861636">
              <w:rPr>
                <w:sz w:val="28"/>
                <w:szCs w:val="28"/>
              </w:rPr>
              <w:t>0,4767</w:t>
            </w:r>
          </w:p>
        </w:tc>
      </w:tr>
      <w:tr w:rsidR="006207F0" w:rsidRPr="00861636" w:rsidTr="00861636">
        <w:tc>
          <w:tcPr>
            <w:tcW w:w="1203" w:type="dxa"/>
          </w:tcPr>
          <w:p w:rsidR="006207F0" w:rsidRPr="00861636" w:rsidRDefault="006207F0" w:rsidP="00861636">
            <w:pPr>
              <w:jc w:val="center"/>
              <w:rPr>
                <w:sz w:val="28"/>
                <w:szCs w:val="28"/>
              </w:rPr>
            </w:pPr>
            <w:r w:rsidRPr="00861636">
              <w:rPr>
                <w:sz w:val="28"/>
                <w:szCs w:val="28"/>
              </w:rPr>
              <w:t>1,13</w:t>
            </w:r>
          </w:p>
        </w:tc>
        <w:tc>
          <w:tcPr>
            <w:tcW w:w="1203" w:type="dxa"/>
          </w:tcPr>
          <w:p w:rsidR="006207F0" w:rsidRPr="00861636" w:rsidRDefault="00AC379C" w:rsidP="00861636">
            <w:pPr>
              <w:jc w:val="center"/>
              <w:rPr>
                <w:sz w:val="28"/>
                <w:szCs w:val="28"/>
              </w:rPr>
            </w:pPr>
            <w:r w:rsidRPr="00861636">
              <w:rPr>
                <w:sz w:val="28"/>
                <w:szCs w:val="28"/>
              </w:rPr>
              <w:t>0,3708</w:t>
            </w:r>
          </w:p>
        </w:tc>
        <w:tc>
          <w:tcPr>
            <w:tcW w:w="1203" w:type="dxa"/>
          </w:tcPr>
          <w:p w:rsidR="006207F0" w:rsidRPr="00861636" w:rsidRDefault="00AC379C" w:rsidP="00861636">
            <w:pPr>
              <w:jc w:val="center"/>
              <w:rPr>
                <w:sz w:val="28"/>
                <w:szCs w:val="28"/>
              </w:rPr>
            </w:pPr>
            <w:r w:rsidRPr="00861636">
              <w:rPr>
                <w:sz w:val="28"/>
                <w:szCs w:val="28"/>
              </w:rPr>
              <w:t>1,42</w:t>
            </w:r>
          </w:p>
        </w:tc>
        <w:tc>
          <w:tcPr>
            <w:tcW w:w="1203" w:type="dxa"/>
          </w:tcPr>
          <w:p w:rsidR="006207F0" w:rsidRPr="00861636" w:rsidRDefault="00AC379C" w:rsidP="00861636">
            <w:pPr>
              <w:jc w:val="center"/>
              <w:rPr>
                <w:sz w:val="28"/>
                <w:szCs w:val="28"/>
              </w:rPr>
            </w:pPr>
            <w:r w:rsidRPr="00861636">
              <w:rPr>
                <w:sz w:val="28"/>
                <w:szCs w:val="28"/>
              </w:rPr>
              <w:t>0,4222</w:t>
            </w:r>
          </w:p>
        </w:tc>
        <w:tc>
          <w:tcPr>
            <w:tcW w:w="1203" w:type="dxa"/>
          </w:tcPr>
          <w:p w:rsidR="006207F0" w:rsidRPr="00861636" w:rsidRDefault="00AC379C" w:rsidP="00861636">
            <w:pPr>
              <w:jc w:val="center"/>
              <w:rPr>
                <w:sz w:val="28"/>
                <w:szCs w:val="28"/>
              </w:rPr>
            </w:pPr>
            <w:r w:rsidRPr="00861636">
              <w:rPr>
                <w:sz w:val="28"/>
                <w:szCs w:val="28"/>
              </w:rPr>
              <w:t>1,72</w:t>
            </w:r>
          </w:p>
        </w:tc>
        <w:tc>
          <w:tcPr>
            <w:tcW w:w="1204" w:type="dxa"/>
          </w:tcPr>
          <w:p w:rsidR="006207F0" w:rsidRPr="00861636" w:rsidRDefault="00AC379C" w:rsidP="00861636">
            <w:pPr>
              <w:jc w:val="center"/>
              <w:rPr>
                <w:sz w:val="28"/>
                <w:szCs w:val="28"/>
              </w:rPr>
            </w:pPr>
            <w:r w:rsidRPr="00861636">
              <w:rPr>
                <w:sz w:val="28"/>
                <w:szCs w:val="28"/>
              </w:rPr>
              <w:t>0,4564</w:t>
            </w:r>
          </w:p>
        </w:tc>
        <w:tc>
          <w:tcPr>
            <w:tcW w:w="1204" w:type="dxa"/>
          </w:tcPr>
          <w:p w:rsidR="006207F0" w:rsidRPr="00861636" w:rsidRDefault="00AC379C" w:rsidP="00861636">
            <w:pPr>
              <w:jc w:val="center"/>
              <w:rPr>
                <w:sz w:val="28"/>
                <w:szCs w:val="28"/>
              </w:rPr>
            </w:pPr>
            <w:r w:rsidRPr="00861636">
              <w:rPr>
                <w:sz w:val="28"/>
                <w:szCs w:val="28"/>
              </w:rPr>
              <w:t>2,00</w:t>
            </w:r>
          </w:p>
        </w:tc>
        <w:tc>
          <w:tcPr>
            <w:tcW w:w="1204" w:type="dxa"/>
          </w:tcPr>
          <w:p w:rsidR="006207F0" w:rsidRPr="00861636" w:rsidRDefault="00AC379C" w:rsidP="00861636">
            <w:pPr>
              <w:jc w:val="center"/>
              <w:rPr>
                <w:sz w:val="28"/>
                <w:szCs w:val="28"/>
              </w:rPr>
            </w:pPr>
            <w:r w:rsidRPr="00861636">
              <w:rPr>
                <w:sz w:val="28"/>
                <w:szCs w:val="28"/>
              </w:rPr>
              <w:t>0,4772</w:t>
            </w:r>
          </w:p>
        </w:tc>
      </w:tr>
      <w:tr w:rsidR="00AC379C" w:rsidRPr="00861636" w:rsidTr="00861636">
        <w:tc>
          <w:tcPr>
            <w:tcW w:w="1203" w:type="dxa"/>
          </w:tcPr>
          <w:p w:rsidR="00AC379C" w:rsidRPr="00861636" w:rsidRDefault="00AC379C" w:rsidP="00861636">
            <w:pPr>
              <w:jc w:val="center"/>
              <w:rPr>
                <w:sz w:val="28"/>
                <w:szCs w:val="28"/>
              </w:rPr>
            </w:pPr>
            <w:r w:rsidRPr="00861636">
              <w:rPr>
                <w:sz w:val="28"/>
                <w:szCs w:val="28"/>
              </w:rPr>
              <w:t>1,14</w:t>
            </w:r>
          </w:p>
        </w:tc>
        <w:tc>
          <w:tcPr>
            <w:tcW w:w="1203" w:type="dxa"/>
          </w:tcPr>
          <w:p w:rsidR="00AC379C" w:rsidRPr="00861636" w:rsidRDefault="00AC379C" w:rsidP="00861636">
            <w:pPr>
              <w:jc w:val="center"/>
              <w:rPr>
                <w:sz w:val="28"/>
                <w:szCs w:val="28"/>
              </w:rPr>
            </w:pPr>
            <w:r w:rsidRPr="00861636">
              <w:rPr>
                <w:sz w:val="28"/>
                <w:szCs w:val="28"/>
              </w:rPr>
              <w:t>0,3729</w:t>
            </w:r>
          </w:p>
        </w:tc>
        <w:tc>
          <w:tcPr>
            <w:tcW w:w="1203" w:type="dxa"/>
          </w:tcPr>
          <w:p w:rsidR="00AC379C" w:rsidRPr="00861636" w:rsidRDefault="00AC379C" w:rsidP="00861636">
            <w:pPr>
              <w:jc w:val="center"/>
              <w:rPr>
                <w:sz w:val="28"/>
                <w:szCs w:val="28"/>
              </w:rPr>
            </w:pPr>
            <w:r w:rsidRPr="00861636">
              <w:rPr>
                <w:sz w:val="28"/>
                <w:szCs w:val="28"/>
              </w:rPr>
              <w:t>1,43</w:t>
            </w:r>
          </w:p>
        </w:tc>
        <w:tc>
          <w:tcPr>
            <w:tcW w:w="1203" w:type="dxa"/>
          </w:tcPr>
          <w:p w:rsidR="00AC379C" w:rsidRPr="00861636" w:rsidRDefault="00AC379C" w:rsidP="00861636">
            <w:pPr>
              <w:jc w:val="center"/>
              <w:rPr>
                <w:sz w:val="28"/>
                <w:szCs w:val="28"/>
              </w:rPr>
            </w:pPr>
            <w:r w:rsidRPr="00861636">
              <w:rPr>
                <w:sz w:val="28"/>
                <w:szCs w:val="28"/>
              </w:rPr>
              <w:t>0,4236</w:t>
            </w:r>
          </w:p>
        </w:tc>
        <w:tc>
          <w:tcPr>
            <w:tcW w:w="1203" w:type="dxa"/>
          </w:tcPr>
          <w:p w:rsidR="00AC379C" w:rsidRPr="00861636" w:rsidRDefault="00AC379C" w:rsidP="00861636">
            <w:pPr>
              <w:jc w:val="center"/>
              <w:rPr>
                <w:sz w:val="28"/>
                <w:szCs w:val="28"/>
              </w:rPr>
            </w:pPr>
            <w:r w:rsidRPr="00861636">
              <w:rPr>
                <w:sz w:val="28"/>
                <w:szCs w:val="28"/>
              </w:rPr>
              <w:t>1,72</w:t>
            </w:r>
          </w:p>
        </w:tc>
        <w:tc>
          <w:tcPr>
            <w:tcW w:w="1204" w:type="dxa"/>
          </w:tcPr>
          <w:p w:rsidR="00AC379C" w:rsidRPr="00861636" w:rsidRDefault="00AC379C" w:rsidP="00861636">
            <w:pPr>
              <w:jc w:val="center"/>
              <w:rPr>
                <w:sz w:val="28"/>
                <w:szCs w:val="28"/>
              </w:rPr>
            </w:pPr>
            <w:r w:rsidRPr="00861636">
              <w:rPr>
                <w:sz w:val="28"/>
                <w:szCs w:val="28"/>
              </w:rPr>
              <w:t>0,4573</w:t>
            </w:r>
          </w:p>
        </w:tc>
        <w:tc>
          <w:tcPr>
            <w:tcW w:w="1204" w:type="dxa"/>
          </w:tcPr>
          <w:p w:rsidR="00AC379C" w:rsidRPr="00861636" w:rsidRDefault="00AC379C" w:rsidP="00861636">
            <w:pPr>
              <w:jc w:val="center"/>
              <w:rPr>
                <w:sz w:val="28"/>
                <w:szCs w:val="28"/>
              </w:rPr>
            </w:pPr>
            <w:r w:rsidRPr="00861636">
              <w:rPr>
                <w:sz w:val="28"/>
                <w:szCs w:val="28"/>
              </w:rPr>
              <w:t>2,02</w:t>
            </w:r>
          </w:p>
        </w:tc>
        <w:tc>
          <w:tcPr>
            <w:tcW w:w="1204" w:type="dxa"/>
          </w:tcPr>
          <w:p w:rsidR="00AC379C" w:rsidRPr="00861636" w:rsidRDefault="00AC379C" w:rsidP="00861636">
            <w:pPr>
              <w:jc w:val="center"/>
              <w:rPr>
                <w:sz w:val="28"/>
                <w:szCs w:val="28"/>
              </w:rPr>
            </w:pPr>
            <w:r w:rsidRPr="00861636">
              <w:rPr>
                <w:sz w:val="28"/>
                <w:szCs w:val="28"/>
              </w:rPr>
              <w:t>0,4783</w:t>
            </w:r>
          </w:p>
        </w:tc>
      </w:tr>
      <w:tr w:rsidR="00AC379C" w:rsidRPr="00861636" w:rsidTr="00861636">
        <w:tc>
          <w:tcPr>
            <w:tcW w:w="1203" w:type="dxa"/>
          </w:tcPr>
          <w:p w:rsidR="00AC379C" w:rsidRPr="00861636" w:rsidRDefault="0021700C" w:rsidP="00861636">
            <w:pPr>
              <w:jc w:val="center"/>
              <w:rPr>
                <w:sz w:val="28"/>
                <w:szCs w:val="28"/>
              </w:rPr>
            </w:pPr>
            <w:r w:rsidRPr="00861636">
              <w:rPr>
                <w:sz w:val="28"/>
                <w:szCs w:val="28"/>
              </w:rPr>
              <w:t>1,15</w:t>
            </w:r>
          </w:p>
        </w:tc>
        <w:tc>
          <w:tcPr>
            <w:tcW w:w="1203" w:type="dxa"/>
          </w:tcPr>
          <w:p w:rsidR="00AC379C" w:rsidRPr="00861636" w:rsidRDefault="0021700C" w:rsidP="00861636">
            <w:pPr>
              <w:jc w:val="center"/>
              <w:rPr>
                <w:sz w:val="28"/>
                <w:szCs w:val="28"/>
              </w:rPr>
            </w:pPr>
            <w:r w:rsidRPr="00861636">
              <w:rPr>
                <w:sz w:val="28"/>
                <w:szCs w:val="28"/>
              </w:rPr>
              <w:t>0,3749</w:t>
            </w:r>
          </w:p>
        </w:tc>
        <w:tc>
          <w:tcPr>
            <w:tcW w:w="1203" w:type="dxa"/>
          </w:tcPr>
          <w:p w:rsidR="00AC379C" w:rsidRPr="00861636" w:rsidRDefault="0021700C" w:rsidP="00861636">
            <w:pPr>
              <w:jc w:val="center"/>
              <w:rPr>
                <w:sz w:val="28"/>
                <w:szCs w:val="28"/>
              </w:rPr>
            </w:pPr>
            <w:r w:rsidRPr="00861636">
              <w:rPr>
                <w:sz w:val="28"/>
                <w:szCs w:val="28"/>
              </w:rPr>
              <w:t>1,44</w:t>
            </w:r>
          </w:p>
        </w:tc>
        <w:tc>
          <w:tcPr>
            <w:tcW w:w="1203" w:type="dxa"/>
          </w:tcPr>
          <w:p w:rsidR="00AC379C" w:rsidRPr="00861636" w:rsidRDefault="0021700C" w:rsidP="00861636">
            <w:pPr>
              <w:jc w:val="center"/>
              <w:rPr>
                <w:sz w:val="28"/>
                <w:szCs w:val="28"/>
              </w:rPr>
            </w:pPr>
            <w:r w:rsidRPr="00861636">
              <w:rPr>
                <w:sz w:val="28"/>
                <w:szCs w:val="28"/>
              </w:rPr>
              <w:t>0,4251</w:t>
            </w:r>
          </w:p>
        </w:tc>
        <w:tc>
          <w:tcPr>
            <w:tcW w:w="1203" w:type="dxa"/>
          </w:tcPr>
          <w:p w:rsidR="00AC379C" w:rsidRPr="00861636" w:rsidRDefault="0021700C" w:rsidP="00861636">
            <w:pPr>
              <w:jc w:val="center"/>
              <w:rPr>
                <w:sz w:val="28"/>
                <w:szCs w:val="28"/>
              </w:rPr>
            </w:pPr>
            <w:r w:rsidRPr="00861636">
              <w:rPr>
                <w:sz w:val="28"/>
                <w:szCs w:val="28"/>
              </w:rPr>
              <w:t>1,73</w:t>
            </w:r>
          </w:p>
        </w:tc>
        <w:tc>
          <w:tcPr>
            <w:tcW w:w="1204" w:type="dxa"/>
          </w:tcPr>
          <w:p w:rsidR="00AC379C" w:rsidRPr="00861636" w:rsidRDefault="0021700C" w:rsidP="00861636">
            <w:pPr>
              <w:jc w:val="center"/>
              <w:rPr>
                <w:sz w:val="28"/>
                <w:szCs w:val="28"/>
              </w:rPr>
            </w:pPr>
            <w:r w:rsidRPr="00861636">
              <w:rPr>
                <w:sz w:val="28"/>
                <w:szCs w:val="28"/>
              </w:rPr>
              <w:t>0,4582</w:t>
            </w:r>
          </w:p>
        </w:tc>
        <w:tc>
          <w:tcPr>
            <w:tcW w:w="1204" w:type="dxa"/>
          </w:tcPr>
          <w:p w:rsidR="00AC379C" w:rsidRPr="00861636" w:rsidRDefault="0021700C" w:rsidP="00861636">
            <w:pPr>
              <w:jc w:val="center"/>
              <w:rPr>
                <w:sz w:val="28"/>
                <w:szCs w:val="28"/>
              </w:rPr>
            </w:pPr>
            <w:r w:rsidRPr="00861636">
              <w:rPr>
                <w:sz w:val="28"/>
                <w:szCs w:val="28"/>
              </w:rPr>
              <w:t>2,04</w:t>
            </w:r>
          </w:p>
        </w:tc>
        <w:tc>
          <w:tcPr>
            <w:tcW w:w="1204" w:type="dxa"/>
          </w:tcPr>
          <w:p w:rsidR="00AC379C" w:rsidRPr="00861636" w:rsidRDefault="0021700C" w:rsidP="00861636">
            <w:pPr>
              <w:jc w:val="center"/>
              <w:rPr>
                <w:sz w:val="28"/>
                <w:szCs w:val="28"/>
              </w:rPr>
            </w:pPr>
            <w:r w:rsidRPr="00861636">
              <w:rPr>
                <w:sz w:val="28"/>
                <w:szCs w:val="28"/>
              </w:rPr>
              <w:t>0,4793</w:t>
            </w:r>
          </w:p>
        </w:tc>
      </w:tr>
      <w:tr w:rsidR="0021700C" w:rsidRPr="00861636" w:rsidTr="00861636">
        <w:tc>
          <w:tcPr>
            <w:tcW w:w="1203" w:type="dxa"/>
          </w:tcPr>
          <w:p w:rsidR="0021700C" w:rsidRPr="00861636" w:rsidRDefault="0021700C" w:rsidP="00861636">
            <w:pPr>
              <w:jc w:val="center"/>
              <w:rPr>
                <w:sz w:val="28"/>
                <w:szCs w:val="28"/>
              </w:rPr>
            </w:pPr>
            <w:r w:rsidRPr="00861636">
              <w:rPr>
                <w:sz w:val="28"/>
                <w:szCs w:val="28"/>
              </w:rPr>
              <w:t>1,16</w:t>
            </w:r>
          </w:p>
        </w:tc>
        <w:tc>
          <w:tcPr>
            <w:tcW w:w="1203" w:type="dxa"/>
          </w:tcPr>
          <w:p w:rsidR="0021700C" w:rsidRPr="00861636" w:rsidRDefault="0021700C" w:rsidP="00861636">
            <w:pPr>
              <w:jc w:val="center"/>
              <w:rPr>
                <w:sz w:val="28"/>
                <w:szCs w:val="28"/>
              </w:rPr>
            </w:pPr>
            <w:r w:rsidRPr="00861636">
              <w:rPr>
                <w:sz w:val="28"/>
                <w:szCs w:val="28"/>
              </w:rPr>
              <w:t>0,3770</w:t>
            </w:r>
          </w:p>
        </w:tc>
        <w:tc>
          <w:tcPr>
            <w:tcW w:w="1203" w:type="dxa"/>
          </w:tcPr>
          <w:p w:rsidR="0021700C" w:rsidRPr="00861636" w:rsidRDefault="0021700C" w:rsidP="00861636">
            <w:pPr>
              <w:jc w:val="center"/>
              <w:rPr>
                <w:sz w:val="28"/>
                <w:szCs w:val="28"/>
              </w:rPr>
            </w:pPr>
            <w:r w:rsidRPr="00861636">
              <w:rPr>
                <w:sz w:val="28"/>
                <w:szCs w:val="28"/>
              </w:rPr>
              <w:t>1,45</w:t>
            </w:r>
          </w:p>
        </w:tc>
        <w:tc>
          <w:tcPr>
            <w:tcW w:w="1203" w:type="dxa"/>
          </w:tcPr>
          <w:p w:rsidR="0021700C" w:rsidRPr="00861636" w:rsidRDefault="0021700C" w:rsidP="00861636">
            <w:pPr>
              <w:jc w:val="center"/>
              <w:rPr>
                <w:sz w:val="28"/>
                <w:szCs w:val="28"/>
              </w:rPr>
            </w:pPr>
            <w:r w:rsidRPr="00861636">
              <w:rPr>
                <w:sz w:val="28"/>
                <w:szCs w:val="28"/>
              </w:rPr>
              <w:t>0,4265</w:t>
            </w:r>
          </w:p>
        </w:tc>
        <w:tc>
          <w:tcPr>
            <w:tcW w:w="1203" w:type="dxa"/>
          </w:tcPr>
          <w:p w:rsidR="0021700C" w:rsidRPr="00861636" w:rsidRDefault="0021700C" w:rsidP="00861636">
            <w:pPr>
              <w:jc w:val="center"/>
              <w:rPr>
                <w:sz w:val="28"/>
                <w:szCs w:val="28"/>
              </w:rPr>
            </w:pPr>
            <w:r w:rsidRPr="00861636">
              <w:rPr>
                <w:sz w:val="28"/>
                <w:szCs w:val="28"/>
              </w:rPr>
              <w:t>1,74</w:t>
            </w:r>
          </w:p>
        </w:tc>
        <w:tc>
          <w:tcPr>
            <w:tcW w:w="1204" w:type="dxa"/>
          </w:tcPr>
          <w:p w:rsidR="0021700C" w:rsidRPr="00861636" w:rsidRDefault="0021700C" w:rsidP="00861636">
            <w:pPr>
              <w:jc w:val="center"/>
              <w:rPr>
                <w:sz w:val="28"/>
                <w:szCs w:val="28"/>
              </w:rPr>
            </w:pPr>
            <w:r w:rsidRPr="00861636">
              <w:rPr>
                <w:sz w:val="28"/>
                <w:szCs w:val="28"/>
              </w:rPr>
              <w:t>0,4591</w:t>
            </w:r>
          </w:p>
        </w:tc>
        <w:tc>
          <w:tcPr>
            <w:tcW w:w="1204" w:type="dxa"/>
          </w:tcPr>
          <w:p w:rsidR="0021700C" w:rsidRPr="00861636" w:rsidRDefault="0021700C" w:rsidP="00861636">
            <w:pPr>
              <w:jc w:val="center"/>
              <w:rPr>
                <w:sz w:val="28"/>
                <w:szCs w:val="28"/>
              </w:rPr>
            </w:pPr>
            <w:r w:rsidRPr="00861636">
              <w:rPr>
                <w:sz w:val="28"/>
                <w:szCs w:val="28"/>
              </w:rPr>
              <w:t>2,06</w:t>
            </w:r>
          </w:p>
        </w:tc>
        <w:tc>
          <w:tcPr>
            <w:tcW w:w="1204" w:type="dxa"/>
          </w:tcPr>
          <w:p w:rsidR="0021700C" w:rsidRPr="00861636" w:rsidRDefault="0021700C" w:rsidP="00861636">
            <w:pPr>
              <w:jc w:val="center"/>
              <w:rPr>
                <w:sz w:val="28"/>
                <w:szCs w:val="28"/>
              </w:rPr>
            </w:pPr>
            <w:r w:rsidRPr="00861636">
              <w:rPr>
                <w:sz w:val="28"/>
                <w:szCs w:val="28"/>
              </w:rPr>
              <w:t>0,4803</w:t>
            </w:r>
          </w:p>
        </w:tc>
      </w:tr>
      <w:tr w:rsidR="0021700C" w:rsidRPr="00861636" w:rsidTr="00861636">
        <w:tc>
          <w:tcPr>
            <w:tcW w:w="1203" w:type="dxa"/>
          </w:tcPr>
          <w:p w:rsidR="0021700C" w:rsidRPr="00861636" w:rsidRDefault="00AF1286" w:rsidP="00861636">
            <w:pPr>
              <w:jc w:val="center"/>
              <w:rPr>
                <w:sz w:val="28"/>
                <w:szCs w:val="28"/>
              </w:rPr>
            </w:pPr>
            <w:r w:rsidRPr="00861636">
              <w:rPr>
                <w:sz w:val="28"/>
                <w:szCs w:val="28"/>
              </w:rPr>
              <w:t>1,17</w:t>
            </w:r>
          </w:p>
        </w:tc>
        <w:tc>
          <w:tcPr>
            <w:tcW w:w="1203" w:type="dxa"/>
          </w:tcPr>
          <w:p w:rsidR="0021700C" w:rsidRPr="00861636" w:rsidRDefault="00AF1286" w:rsidP="00861636">
            <w:pPr>
              <w:jc w:val="center"/>
              <w:rPr>
                <w:sz w:val="28"/>
                <w:szCs w:val="28"/>
              </w:rPr>
            </w:pPr>
            <w:r w:rsidRPr="00861636">
              <w:rPr>
                <w:sz w:val="28"/>
                <w:szCs w:val="28"/>
              </w:rPr>
              <w:t>0,3790</w:t>
            </w:r>
          </w:p>
        </w:tc>
        <w:tc>
          <w:tcPr>
            <w:tcW w:w="1203" w:type="dxa"/>
          </w:tcPr>
          <w:p w:rsidR="0021700C" w:rsidRPr="00861636" w:rsidRDefault="00AF1286" w:rsidP="00861636">
            <w:pPr>
              <w:jc w:val="center"/>
              <w:rPr>
                <w:sz w:val="28"/>
                <w:szCs w:val="28"/>
              </w:rPr>
            </w:pPr>
            <w:r w:rsidRPr="00861636">
              <w:rPr>
                <w:sz w:val="28"/>
                <w:szCs w:val="28"/>
              </w:rPr>
              <w:t>1,46</w:t>
            </w:r>
          </w:p>
        </w:tc>
        <w:tc>
          <w:tcPr>
            <w:tcW w:w="1203" w:type="dxa"/>
          </w:tcPr>
          <w:p w:rsidR="0021700C" w:rsidRPr="00861636" w:rsidRDefault="00AF1286" w:rsidP="00861636">
            <w:pPr>
              <w:jc w:val="center"/>
              <w:rPr>
                <w:sz w:val="28"/>
                <w:szCs w:val="28"/>
              </w:rPr>
            </w:pPr>
            <w:r w:rsidRPr="00861636">
              <w:rPr>
                <w:sz w:val="28"/>
                <w:szCs w:val="28"/>
              </w:rPr>
              <w:t>0,4279</w:t>
            </w:r>
          </w:p>
        </w:tc>
        <w:tc>
          <w:tcPr>
            <w:tcW w:w="1203" w:type="dxa"/>
          </w:tcPr>
          <w:p w:rsidR="0021700C" w:rsidRPr="00861636" w:rsidRDefault="00AF1286" w:rsidP="00861636">
            <w:pPr>
              <w:jc w:val="center"/>
              <w:rPr>
                <w:sz w:val="28"/>
                <w:szCs w:val="28"/>
              </w:rPr>
            </w:pPr>
            <w:r w:rsidRPr="00861636">
              <w:rPr>
                <w:sz w:val="28"/>
                <w:szCs w:val="28"/>
              </w:rPr>
              <w:t>1,75</w:t>
            </w:r>
          </w:p>
        </w:tc>
        <w:tc>
          <w:tcPr>
            <w:tcW w:w="1204" w:type="dxa"/>
          </w:tcPr>
          <w:p w:rsidR="0021700C" w:rsidRPr="00861636" w:rsidRDefault="00AF1286" w:rsidP="00861636">
            <w:pPr>
              <w:jc w:val="center"/>
              <w:rPr>
                <w:sz w:val="28"/>
                <w:szCs w:val="28"/>
              </w:rPr>
            </w:pPr>
            <w:r w:rsidRPr="00861636">
              <w:rPr>
                <w:sz w:val="28"/>
                <w:szCs w:val="28"/>
              </w:rPr>
              <w:t>0,4599</w:t>
            </w:r>
          </w:p>
        </w:tc>
        <w:tc>
          <w:tcPr>
            <w:tcW w:w="1204" w:type="dxa"/>
          </w:tcPr>
          <w:p w:rsidR="0021700C" w:rsidRPr="00861636" w:rsidRDefault="00AF1286" w:rsidP="00861636">
            <w:pPr>
              <w:jc w:val="center"/>
              <w:rPr>
                <w:sz w:val="28"/>
                <w:szCs w:val="28"/>
              </w:rPr>
            </w:pPr>
            <w:r w:rsidRPr="00861636">
              <w:rPr>
                <w:sz w:val="28"/>
                <w:szCs w:val="28"/>
              </w:rPr>
              <w:t>2,08</w:t>
            </w:r>
          </w:p>
        </w:tc>
        <w:tc>
          <w:tcPr>
            <w:tcW w:w="1204" w:type="dxa"/>
          </w:tcPr>
          <w:p w:rsidR="0021700C" w:rsidRPr="00861636" w:rsidRDefault="00AF1286" w:rsidP="00861636">
            <w:pPr>
              <w:jc w:val="center"/>
              <w:rPr>
                <w:sz w:val="28"/>
                <w:szCs w:val="28"/>
              </w:rPr>
            </w:pPr>
            <w:r w:rsidRPr="00861636">
              <w:rPr>
                <w:sz w:val="28"/>
                <w:szCs w:val="28"/>
              </w:rPr>
              <w:t>0,4812</w:t>
            </w:r>
          </w:p>
        </w:tc>
      </w:tr>
      <w:tr w:rsidR="00AF1286" w:rsidRPr="00861636" w:rsidTr="00861636">
        <w:tc>
          <w:tcPr>
            <w:tcW w:w="1203" w:type="dxa"/>
          </w:tcPr>
          <w:p w:rsidR="00AF1286" w:rsidRPr="00861636" w:rsidRDefault="00AF1286" w:rsidP="00861636">
            <w:pPr>
              <w:jc w:val="center"/>
              <w:rPr>
                <w:sz w:val="28"/>
                <w:szCs w:val="28"/>
              </w:rPr>
            </w:pPr>
            <w:r w:rsidRPr="00861636">
              <w:rPr>
                <w:sz w:val="28"/>
                <w:szCs w:val="28"/>
              </w:rPr>
              <w:t>1,18</w:t>
            </w:r>
          </w:p>
        </w:tc>
        <w:tc>
          <w:tcPr>
            <w:tcW w:w="1203" w:type="dxa"/>
          </w:tcPr>
          <w:p w:rsidR="00AF1286" w:rsidRPr="00861636" w:rsidRDefault="00AF1286" w:rsidP="00861636">
            <w:pPr>
              <w:jc w:val="center"/>
              <w:rPr>
                <w:sz w:val="28"/>
                <w:szCs w:val="28"/>
              </w:rPr>
            </w:pPr>
            <w:r w:rsidRPr="00861636">
              <w:rPr>
                <w:sz w:val="28"/>
                <w:szCs w:val="28"/>
              </w:rPr>
              <w:t>0,3810</w:t>
            </w:r>
          </w:p>
        </w:tc>
        <w:tc>
          <w:tcPr>
            <w:tcW w:w="1203" w:type="dxa"/>
          </w:tcPr>
          <w:p w:rsidR="00AF1286" w:rsidRPr="00861636" w:rsidRDefault="00AF1286" w:rsidP="00861636">
            <w:pPr>
              <w:jc w:val="center"/>
              <w:rPr>
                <w:sz w:val="28"/>
                <w:szCs w:val="28"/>
              </w:rPr>
            </w:pPr>
            <w:r w:rsidRPr="00861636">
              <w:rPr>
                <w:sz w:val="28"/>
                <w:szCs w:val="28"/>
              </w:rPr>
              <w:t>1,47</w:t>
            </w:r>
          </w:p>
        </w:tc>
        <w:tc>
          <w:tcPr>
            <w:tcW w:w="1203" w:type="dxa"/>
          </w:tcPr>
          <w:p w:rsidR="00AF1286" w:rsidRPr="00861636" w:rsidRDefault="00AF1286" w:rsidP="00861636">
            <w:pPr>
              <w:jc w:val="center"/>
              <w:rPr>
                <w:sz w:val="28"/>
                <w:szCs w:val="28"/>
              </w:rPr>
            </w:pPr>
            <w:r w:rsidRPr="00861636">
              <w:rPr>
                <w:sz w:val="28"/>
                <w:szCs w:val="28"/>
              </w:rPr>
              <w:t>0,4292</w:t>
            </w:r>
          </w:p>
        </w:tc>
        <w:tc>
          <w:tcPr>
            <w:tcW w:w="1203" w:type="dxa"/>
          </w:tcPr>
          <w:p w:rsidR="00AF1286" w:rsidRPr="00861636" w:rsidRDefault="00AF1286" w:rsidP="00861636">
            <w:pPr>
              <w:jc w:val="center"/>
              <w:rPr>
                <w:sz w:val="28"/>
                <w:szCs w:val="28"/>
              </w:rPr>
            </w:pPr>
            <w:r w:rsidRPr="00861636">
              <w:rPr>
                <w:sz w:val="28"/>
                <w:szCs w:val="28"/>
              </w:rPr>
              <w:t>1,76</w:t>
            </w:r>
          </w:p>
        </w:tc>
        <w:tc>
          <w:tcPr>
            <w:tcW w:w="1204" w:type="dxa"/>
          </w:tcPr>
          <w:p w:rsidR="00AF1286" w:rsidRPr="00861636" w:rsidRDefault="00AF1286" w:rsidP="00861636">
            <w:pPr>
              <w:jc w:val="center"/>
              <w:rPr>
                <w:sz w:val="28"/>
                <w:szCs w:val="28"/>
              </w:rPr>
            </w:pPr>
            <w:r w:rsidRPr="00861636">
              <w:rPr>
                <w:sz w:val="28"/>
                <w:szCs w:val="28"/>
              </w:rPr>
              <w:t>0,4608</w:t>
            </w:r>
          </w:p>
        </w:tc>
        <w:tc>
          <w:tcPr>
            <w:tcW w:w="1204" w:type="dxa"/>
          </w:tcPr>
          <w:p w:rsidR="00AF1286" w:rsidRPr="00861636" w:rsidRDefault="00AF1286" w:rsidP="00861636">
            <w:pPr>
              <w:jc w:val="center"/>
              <w:rPr>
                <w:sz w:val="28"/>
                <w:szCs w:val="28"/>
              </w:rPr>
            </w:pPr>
            <w:r w:rsidRPr="00861636">
              <w:rPr>
                <w:sz w:val="28"/>
                <w:szCs w:val="28"/>
              </w:rPr>
              <w:t>2,10</w:t>
            </w:r>
          </w:p>
        </w:tc>
        <w:tc>
          <w:tcPr>
            <w:tcW w:w="1204" w:type="dxa"/>
          </w:tcPr>
          <w:p w:rsidR="00AF1286" w:rsidRPr="00861636" w:rsidRDefault="00AF1286" w:rsidP="00861636">
            <w:pPr>
              <w:jc w:val="center"/>
              <w:rPr>
                <w:sz w:val="28"/>
                <w:szCs w:val="28"/>
              </w:rPr>
            </w:pPr>
            <w:r w:rsidRPr="00861636">
              <w:rPr>
                <w:sz w:val="28"/>
                <w:szCs w:val="28"/>
              </w:rPr>
              <w:t>0,4821</w:t>
            </w:r>
          </w:p>
        </w:tc>
      </w:tr>
      <w:tr w:rsidR="00AF1286" w:rsidRPr="00861636" w:rsidTr="00861636">
        <w:tc>
          <w:tcPr>
            <w:tcW w:w="1203" w:type="dxa"/>
          </w:tcPr>
          <w:p w:rsidR="00AF1286" w:rsidRPr="00861636" w:rsidRDefault="00AF1286" w:rsidP="00861636">
            <w:pPr>
              <w:jc w:val="center"/>
              <w:rPr>
                <w:sz w:val="28"/>
                <w:szCs w:val="28"/>
              </w:rPr>
            </w:pPr>
            <w:r w:rsidRPr="00861636">
              <w:rPr>
                <w:sz w:val="28"/>
                <w:szCs w:val="28"/>
              </w:rPr>
              <w:t>1,19</w:t>
            </w:r>
          </w:p>
        </w:tc>
        <w:tc>
          <w:tcPr>
            <w:tcW w:w="1203" w:type="dxa"/>
          </w:tcPr>
          <w:p w:rsidR="00AF1286" w:rsidRPr="00861636" w:rsidRDefault="00536606" w:rsidP="00861636">
            <w:pPr>
              <w:jc w:val="center"/>
              <w:rPr>
                <w:sz w:val="28"/>
                <w:szCs w:val="28"/>
              </w:rPr>
            </w:pPr>
            <w:r w:rsidRPr="00861636">
              <w:rPr>
                <w:sz w:val="28"/>
                <w:szCs w:val="28"/>
              </w:rPr>
              <w:t>0,3830</w:t>
            </w:r>
          </w:p>
        </w:tc>
        <w:tc>
          <w:tcPr>
            <w:tcW w:w="1203" w:type="dxa"/>
          </w:tcPr>
          <w:p w:rsidR="00AF1286" w:rsidRPr="00861636" w:rsidRDefault="00536606" w:rsidP="00861636">
            <w:pPr>
              <w:jc w:val="center"/>
              <w:rPr>
                <w:sz w:val="28"/>
                <w:szCs w:val="28"/>
              </w:rPr>
            </w:pPr>
            <w:r w:rsidRPr="00861636">
              <w:rPr>
                <w:sz w:val="28"/>
                <w:szCs w:val="28"/>
              </w:rPr>
              <w:t>1,48</w:t>
            </w:r>
          </w:p>
        </w:tc>
        <w:tc>
          <w:tcPr>
            <w:tcW w:w="1203" w:type="dxa"/>
          </w:tcPr>
          <w:p w:rsidR="00AF1286" w:rsidRPr="00861636" w:rsidRDefault="00536606" w:rsidP="00861636">
            <w:pPr>
              <w:jc w:val="center"/>
              <w:rPr>
                <w:sz w:val="28"/>
                <w:szCs w:val="28"/>
              </w:rPr>
            </w:pPr>
            <w:r w:rsidRPr="00861636">
              <w:rPr>
                <w:sz w:val="28"/>
                <w:szCs w:val="28"/>
              </w:rPr>
              <w:t>0,4306</w:t>
            </w:r>
          </w:p>
        </w:tc>
        <w:tc>
          <w:tcPr>
            <w:tcW w:w="1203" w:type="dxa"/>
          </w:tcPr>
          <w:p w:rsidR="00AF1286" w:rsidRPr="00861636" w:rsidRDefault="00536606" w:rsidP="00861636">
            <w:pPr>
              <w:jc w:val="center"/>
              <w:rPr>
                <w:sz w:val="28"/>
                <w:szCs w:val="28"/>
              </w:rPr>
            </w:pPr>
            <w:r w:rsidRPr="00861636">
              <w:rPr>
                <w:sz w:val="28"/>
                <w:szCs w:val="28"/>
              </w:rPr>
              <w:t>1,77</w:t>
            </w:r>
          </w:p>
        </w:tc>
        <w:tc>
          <w:tcPr>
            <w:tcW w:w="1204" w:type="dxa"/>
          </w:tcPr>
          <w:p w:rsidR="00AF1286" w:rsidRPr="00861636" w:rsidRDefault="00536606" w:rsidP="00861636">
            <w:pPr>
              <w:jc w:val="center"/>
              <w:rPr>
                <w:sz w:val="28"/>
                <w:szCs w:val="28"/>
              </w:rPr>
            </w:pPr>
            <w:r w:rsidRPr="00861636">
              <w:rPr>
                <w:sz w:val="28"/>
                <w:szCs w:val="28"/>
              </w:rPr>
              <w:t>0,4616</w:t>
            </w:r>
          </w:p>
        </w:tc>
        <w:tc>
          <w:tcPr>
            <w:tcW w:w="1204" w:type="dxa"/>
          </w:tcPr>
          <w:p w:rsidR="00AF1286" w:rsidRPr="00861636" w:rsidRDefault="00536606" w:rsidP="00861636">
            <w:pPr>
              <w:jc w:val="center"/>
              <w:rPr>
                <w:sz w:val="28"/>
                <w:szCs w:val="28"/>
              </w:rPr>
            </w:pPr>
            <w:r w:rsidRPr="00861636">
              <w:rPr>
                <w:sz w:val="28"/>
                <w:szCs w:val="28"/>
              </w:rPr>
              <w:t>2,12</w:t>
            </w:r>
          </w:p>
        </w:tc>
        <w:tc>
          <w:tcPr>
            <w:tcW w:w="1204" w:type="dxa"/>
          </w:tcPr>
          <w:p w:rsidR="00AF1286" w:rsidRPr="00861636" w:rsidRDefault="00536606" w:rsidP="00861636">
            <w:pPr>
              <w:jc w:val="center"/>
              <w:rPr>
                <w:sz w:val="28"/>
                <w:szCs w:val="28"/>
              </w:rPr>
            </w:pPr>
            <w:r w:rsidRPr="00861636">
              <w:rPr>
                <w:sz w:val="28"/>
                <w:szCs w:val="28"/>
              </w:rPr>
              <w:t>0,4830</w:t>
            </w:r>
          </w:p>
        </w:tc>
      </w:tr>
      <w:tr w:rsidR="00536606" w:rsidRPr="00861636" w:rsidTr="00861636">
        <w:tc>
          <w:tcPr>
            <w:tcW w:w="1203" w:type="dxa"/>
          </w:tcPr>
          <w:p w:rsidR="00536606" w:rsidRPr="00861636" w:rsidRDefault="00536606" w:rsidP="00861636">
            <w:pPr>
              <w:jc w:val="center"/>
              <w:rPr>
                <w:sz w:val="28"/>
                <w:szCs w:val="28"/>
              </w:rPr>
            </w:pPr>
            <w:r w:rsidRPr="00861636">
              <w:rPr>
                <w:sz w:val="28"/>
                <w:szCs w:val="28"/>
              </w:rPr>
              <w:t>1,20</w:t>
            </w:r>
          </w:p>
        </w:tc>
        <w:tc>
          <w:tcPr>
            <w:tcW w:w="1203" w:type="dxa"/>
          </w:tcPr>
          <w:p w:rsidR="00536606" w:rsidRPr="00861636" w:rsidRDefault="00536606" w:rsidP="00861636">
            <w:pPr>
              <w:jc w:val="center"/>
              <w:rPr>
                <w:sz w:val="28"/>
                <w:szCs w:val="28"/>
              </w:rPr>
            </w:pPr>
            <w:r w:rsidRPr="00861636">
              <w:rPr>
                <w:sz w:val="28"/>
                <w:szCs w:val="28"/>
              </w:rPr>
              <w:t>0,3849</w:t>
            </w:r>
          </w:p>
        </w:tc>
        <w:tc>
          <w:tcPr>
            <w:tcW w:w="1203" w:type="dxa"/>
          </w:tcPr>
          <w:p w:rsidR="00536606" w:rsidRPr="00861636" w:rsidRDefault="00536606" w:rsidP="00861636">
            <w:pPr>
              <w:jc w:val="center"/>
              <w:rPr>
                <w:sz w:val="28"/>
                <w:szCs w:val="28"/>
              </w:rPr>
            </w:pPr>
            <w:r w:rsidRPr="00861636">
              <w:rPr>
                <w:sz w:val="28"/>
                <w:szCs w:val="28"/>
              </w:rPr>
              <w:t>1,49</w:t>
            </w:r>
          </w:p>
        </w:tc>
        <w:tc>
          <w:tcPr>
            <w:tcW w:w="1203" w:type="dxa"/>
          </w:tcPr>
          <w:p w:rsidR="00536606" w:rsidRPr="00861636" w:rsidRDefault="00536606" w:rsidP="00861636">
            <w:pPr>
              <w:jc w:val="center"/>
              <w:rPr>
                <w:sz w:val="28"/>
                <w:szCs w:val="28"/>
              </w:rPr>
            </w:pPr>
            <w:r w:rsidRPr="00861636">
              <w:rPr>
                <w:sz w:val="28"/>
                <w:szCs w:val="28"/>
              </w:rPr>
              <w:t>0,4319</w:t>
            </w:r>
          </w:p>
        </w:tc>
        <w:tc>
          <w:tcPr>
            <w:tcW w:w="1203" w:type="dxa"/>
          </w:tcPr>
          <w:p w:rsidR="00536606" w:rsidRPr="00861636" w:rsidRDefault="00536606" w:rsidP="00861636">
            <w:pPr>
              <w:jc w:val="center"/>
              <w:rPr>
                <w:sz w:val="28"/>
                <w:szCs w:val="28"/>
              </w:rPr>
            </w:pPr>
            <w:r w:rsidRPr="00861636">
              <w:rPr>
                <w:sz w:val="28"/>
                <w:szCs w:val="28"/>
              </w:rPr>
              <w:t>1,78</w:t>
            </w:r>
          </w:p>
        </w:tc>
        <w:tc>
          <w:tcPr>
            <w:tcW w:w="1204" w:type="dxa"/>
          </w:tcPr>
          <w:p w:rsidR="00536606" w:rsidRPr="00861636" w:rsidRDefault="00536606" w:rsidP="00861636">
            <w:pPr>
              <w:jc w:val="center"/>
              <w:rPr>
                <w:sz w:val="28"/>
                <w:szCs w:val="28"/>
              </w:rPr>
            </w:pPr>
            <w:r w:rsidRPr="00861636">
              <w:rPr>
                <w:sz w:val="28"/>
                <w:szCs w:val="28"/>
              </w:rPr>
              <w:t>0,4625</w:t>
            </w:r>
          </w:p>
        </w:tc>
        <w:tc>
          <w:tcPr>
            <w:tcW w:w="1204" w:type="dxa"/>
          </w:tcPr>
          <w:p w:rsidR="00536606" w:rsidRPr="00861636" w:rsidRDefault="00536606" w:rsidP="00861636">
            <w:pPr>
              <w:jc w:val="center"/>
              <w:rPr>
                <w:sz w:val="28"/>
                <w:szCs w:val="28"/>
              </w:rPr>
            </w:pPr>
            <w:r w:rsidRPr="00861636">
              <w:rPr>
                <w:sz w:val="28"/>
                <w:szCs w:val="28"/>
              </w:rPr>
              <w:t>2,14</w:t>
            </w:r>
          </w:p>
        </w:tc>
        <w:tc>
          <w:tcPr>
            <w:tcW w:w="1204" w:type="dxa"/>
          </w:tcPr>
          <w:p w:rsidR="00536606" w:rsidRPr="00861636" w:rsidRDefault="00536606" w:rsidP="00861636">
            <w:pPr>
              <w:jc w:val="center"/>
              <w:rPr>
                <w:sz w:val="28"/>
                <w:szCs w:val="28"/>
              </w:rPr>
            </w:pPr>
            <w:r w:rsidRPr="00861636">
              <w:rPr>
                <w:sz w:val="28"/>
                <w:szCs w:val="28"/>
              </w:rPr>
              <w:t>0,4838</w:t>
            </w:r>
          </w:p>
        </w:tc>
      </w:tr>
      <w:tr w:rsidR="00536606" w:rsidRPr="00861636" w:rsidTr="00861636">
        <w:tc>
          <w:tcPr>
            <w:tcW w:w="1203" w:type="dxa"/>
          </w:tcPr>
          <w:p w:rsidR="00536606" w:rsidRPr="00861636" w:rsidRDefault="00536606" w:rsidP="00861636">
            <w:pPr>
              <w:jc w:val="center"/>
              <w:rPr>
                <w:sz w:val="28"/>
                <w:szCs w:val="28"/>
              </w:rPr>
            </w:pPr>
            <w:r w:rsidRPr="00861636">
              <w:rPr>
                <w:sz w:val="28"/>
                <w:szCs w:val="28"/>
              </w:rPr>
              <w:t>1,21</w:t>
            </w:r>
          </w:p>
        </w:tc>
        <w:tc>
          <w:tcPr>
            <w:tcW w:w="1203" w:type="dxa"/>
          </w:tcPr>
          <w:p w:rsidR="00536606" w:rsidRPr="00861636" w:rsidRDefault="00536606" w:rsidP="00861636">
            <w:pPr>
              <w:jc w:val="center"/>
              <w:rPr>
                <w:sz w:val="28"/>
                <w:szCs w:val="28"/>
              </w:rPr>
            </w:pPr>
            <w:r w:rsidRPr="00861636">
              <w:rPr>
                <w:sz w:val="28"/>
                <w:szCs w:val="28"/>
              </w:rPr>
              <w:t>0,3869</w:t>
            </w:r>
          </w:p>
        </w:tc>
        <w:tc>
          <w:tcPr>
            <w:tcW w:w="1203" w:type="dxa"/>
          </w:tcPr>
          <w:p w:rsidR="00536606" w:rsidRPr="00861636" w:rsidRDefault="00536606" w:rsidP="00861636">
            <w:pPr>
              <w:jc w:val="center"/>
              <w:rPr>
                <w:sz w:val="28"/>
                <w:szCs w:val="28"/>
              </w:rPr>
            </w:pPr>
            <w:r w:rsidRPr="00861636">
              <w:rPr>
                <w:sz w:val="28"/>
                <w:szCs w:val="28"/>
              </w:rPr>
              <w:t>1,50</w:t>
            </w:r>
          </w:p>
        </w:tc>
        <w:tc>
          <w:tcPr>
            <w:tcW w:w="1203" w:type="dxa"/>
          </w:tcPr>
          <w:p w:rsidR="00536606" w:rsidRPr="00861636" w:rsidRDefault="008D3D82" w:rsidP="00861636">
            <w:pPr>
              <w:jc w:val="center"/>
              <w:rPr>
                <w:sz w:val="28"/>
                <w:szCs w:val="28"/>
              </w:rPr>
            </w:pPr>
            <w:r w:rsidRPr="00861636">
              <w:rPr>
                <w:sz w:val="28"/>
                <w:szCs w:val="28"/>
              </w:rPr>
              <w:t>0,4332</w:t>
            </w:r>
          </w:p>
        </w:tc>
        <w:tc>
          <w:tcPr>
            <w:tcW w:w="1203" w:type="dxa"/>
          </w:tcPr>
          <w:p w:rsidR="00536606" w:rsidRPr="00861636" w:rsidRDefault="008D3D82" w:rsidP="00861636">
            <w:pPr>
              <w:jc w:val="center"/>
              <w:rPr>
                <w:sz w:val="28"/>
                <w:szCs w:val="28"/>
              </w:rPr>
            </w:pPr>
            <w:r w:rsidRPr="00861636">
              <w:rPr>
                <w:sz w:val="28"/>
                <w:szCs w:val="28"/>
              </w:rPr>
              <w:t>1,79</w:t>
            </w:r>
          </w:p>
        </w:tc>
        <w:tc>
          <w:tcPr>
            <w:tcW w:w="1204" w:type="dxa"/>
          </w:tcPr>
          <w:p w:rsidR="00536606" w:rsidRPr="00861636" w:rsidRDefault="008D3D82" w:rsidP="00861636">
            <w:pPr>
              <w:jc w:val="center"/>
              <w:rPr>
                <w:sz w:val="28"/>
                <w:szCs w:val="28"/>
              </w:rPr>
            </w:pPr>
            <w:r w:rsidRPr="00861636">
              <w:rPr>
                <w:sz w:val="28"/>
                <w:szCs w:val="28"/>
              </w:rPr>
              <w:t>0,4633</w:t>
            </w:r>
          </w:p>
        </w:tc>
        <w:tc>
          <w:tcPr>
            <w:tcW w:w="1204" w:type="dxa"/>
          </w:tcPr>
          <w:p w:rsidR="00536606" w:rsidRPr="00861636" w:rsidRDefault="008D3D82" w:rsidP="00861636">
            <w:pPr>
              <w:jc w:val="center"/>
              <w:rPr>
                <w:sz w:val="28"/>
                <w:szCs w:val="28"/>
              </w:rPr>
            </w:pPr>
            <w:r w:rsidRPr="00861636">
              <w:rPr>
                <w:sz w:val="28"/>
                <w:szCs w:val="28"/>
              </w:rPr>
              <w:t>2,16</w:t>
            </w:r>
          </w:p>
        </w:tc>
        <w:tc>
          <w:tcPr>
            <w:tcW w:w="1204" w:type="dxa"/>
          </w:tcPr>
          <w:p w:rsidR="00536606" w:rsidRPr="00861636" w:rsidRDefault="008D3D82" w:rsidP="00861636">
            <w:pPr>
              <w:jc w:val="center"/>
              <w:rPr>
                <w:sz w:val="28"/>
                <w:szCs w:val="28"/>
              </w:rPr>
            </w:pPr>
            <w:r w:rsidRPr="00861636">
              <w:rPr>
                <w:sz w:val="28"/>
                <w:szCs w:val="28"/>
              </w:rPr>
              <w:t>0,4846</w:t>
            </w:r>
          </w:p>
        </w:tc>
      </w:tr>
      <w:tr w:rsidR="008D3D82" w:rsidRPr="00861636" w:rsidTr="00861636">
        <w:tc>
          <w:tcPr>
            <w:tcW w:w="1203" w:type="dxa"/>
          </w:tcPr>
          <w:p w:rsidR="008D3D82" w:rsidRPr="00861636" w:rsidRDefault="008D3D82" w:rsidP="00861636">
            <w:pPr>
              <w:jc w:val="center"/>
              <w:rPr>
                <w:sz w:val="28"/>
                <w:szCs w:val="28"/>
              </w:rPr>
            </w:pPr>
            <w:r w:rsidRPr="00861636">
              <w:rPr>
                <w:sz w:val="28"/>
                <w:szCs w:val="28"/>
              </w:rPr>
              <w:t>1,22</w:t>
            </w:r>
          </w:p>
        </w:tc>
        <w:tc>
          <w:tcPr>
            <w:tcW w:w="1203" w:type="dxa"/>
          </w:tcPr>
          <w:p w:rsidR="008D3D82" w:rsidRPr="00861636" w:rsidRDefault="008D3D82" w:rsidP="00861636">
            <w:pPr>
              <w:jc w:val="center"/>
              <w:rPr>
                <w:sz w:val="28"/>
                <w:szCs w:val="28"/>
              </w:rPr>
            </w:pPr>
            <w:r w:rsidRPr="00861636">
              <w:rPr>
                <w:sz w:val="28"/>
                <w:szCs w:val="28"/>
              </w:rPr>
              <w:t>0,3883</w:t>
            </w:r>
          </w:p>
        </w:tc>
        <w:tc>
          <w:tcPr>
            <w:tcW w:w="1203" w:type="dxa"/>
          </w:tcPr>
          <w:p w:rsidR="008D3D82" w:rsidRPr="00861636" w:rsidRDefault="008D3D82" w:rsidP="00861636">
            <w:pPr>
              <w:jc w:val="center"/>
              <w:rPr>
                <w:sz w:val="28"/>
                <w:szCs w:val="28"/>
              </w:rPr>
            </w:pPr>
            <w:r w:rsidRPr="00861636">
              <w:rPr>
                <w:sz w:val="28"/>
                <w:szCs w:val="28"/>
              </w:rPr>
              <w:t>1,51</w:t>
            </w:r>
          </w:p>
        </w:tc>
        <w:tc>
          <w:tcPr>
            <w:tcW w:w="1203" w:type="dxa"/>
          </w:tcPr>
          <w:p w:rsidR="008D3D82" w:rsidRPr="00861636" w:rsidRDefault="008D3D82" w:rsidP="00861636">
            <w:pPr>
              <w:jc w:val="center"/>
              <w:rPr>
                <w:sz w:val="28"/>
                <w:szCs w:val="28"/>
              </w:rPr>
            </w:pPr>
            <w:r w:rsidRPr="00861636">
              <w:rPr>
                <w:sz w:val="28"/>
                <w:szCs w:val="28"/>
              </w:rPr>
              <w:t>0,4345</w:t>
            </w:r>
          </w:p>
        </w:tc>
        <w:tc>
          <w:tcPr>
            <w:tcW w:w="1203" w:type="dxa"/>
          </w:tcPr>
          <w:p w:rsidR="008D3D82" w:rsidRPr="00861636" w:rsidRDefault="008D3D82" w:rsidP="00861636">
            <w:pPr>
              <w:jc w:val="center"/>
              <w:rPr>
                <w:sz w:val="28"/>
                <w:szCs w:val="28"/>
              </w:rPr>
            </w:pPr>
            <w:r w:rsidRPr="00861636">
              <w:rPr>
                <w:sz w:val="28"/>
                <w:szCs w:val="28"/>
              </w:rPr>
              <w:t>1,80</w:t>
            </w:r>
          </w:p>
        </w:tc>
        <w:tc>
          <w:tcPr>
            <w:tcW w:w="1204" w:type="dxa"/>
          </w:tcPr>
          <w:p w:rsidR="008D3D82" w:rsidRPr="00861636" w:rsidRDefault="008D3D82" w:rsidP="00861636">
            <w:pPr>
              <w:jc w:val="center"/>
              <w:rPr>
                <w:sz w:val="28"/>
                <w:szCs w:val="28"/>
              </w:rPr>
            </w:pPr>
            <w:r w:rsidRPr="00861636">
              <w:rPr>
                <w:sz w:val="28"/>
                <w:szCs w:val="28"/>
              </w:rPr>
              <w:t>0,4641</w:t>
            </w:r>
          </w:p>
        </w:tc>
        <w:tc>
          <w:tcPr>
            <w:tcW w:w="1204" w:type="dxa"/>
          </w:tcPr>
          <w:p w:rsidR="008D3D82" w:rsidRPr="00861636" w:rsidRDefault="008D3D82" w:rsidP="00861636">
            <w:pPr>
              <w:jc w:val="center"/>
              <w:rPr>
                <w:sz w:val="28"/>
                <w:szCs w:val="28"/>
              </w:rPr>
            </w:pPr>
            <w:r w:rsidRPr="00861636">
              <w:rPr>
                <w:sz w:val="28"/>
                <w:szCs w:val="28"/>
              </w:rPr>
              <w:t>2,18</w:t>
            </w:r>
          </w:p>
        </w:tc>
        <w:tc>
          <w:tcPr>
            <w:tcW w:w="1204" w:type="dxa"/>
          </w:tcPr>
          <w:p w:rsidR="008D3D82" w:rsidRPr="00861636" w:rsidRDefault="008D3D82" w:rsidP="00861636">
            <w:pPr>
              <w:jc w:val="center"/>
              <w:rPr>
                <w:sz w:val="28"/>
                <w:szCs w:val="28"/>
              </w:rPr>
            </w:pPr>
            <w:r w:rsidRPr="00861636">
              <w:rPr>
                <w:sz w:val="28"/>
                <w:szCs w:val="28"/>
              </w:rPr>
              <w:t>0,4854</w:t>
            </w:r>
          </w:p>
        </w:tc>
      </w:tr>
      <w:tr w:rsidR="008D3D82" w:rsidRPr="00861636" w:rsidTr="00861636">
        <w:tc>
          <w:tcPr>
            <w:tcW w:w="1203" w:type="dxa"/>
          </w:tcPr>
          <w:p w:rsidR="008D3D82" w:rsidRPr="00861636" w:rsidRDefault="008D3D82" w:rsidP="00861636">
            <w:pPr>
              <w:jc w:val="center"/>
              <w:rPr>
                <w:sz w:val="28"/>
                <w:szCs w:val="28"/>
              </w:rPr>
            </w:pPr>
            <w:r w:rsidRPr="00861636">
              <w:rPr>
                <w:sz w:val="28"/>
                <w:szCs w:val="28"/>
              </w:rPr>
              <w:t>1,23</w:t>
            </w:r>
          </w:p>
        </w:tc>
        <w:tc>
          <w:tcPr>
            <w:tcW w:w="1203" w:type="dxa"/>
          </w:tcPr>
          <w:p w:rsidR="008D3D82" w:rsidRPr="00861636" w:rsidRDefault="008D3D82" w:rsidP="00861636">
            <w:pPr>
              <w:jc w:val="center"/>
              <w:rPr>
                <w:sz w:val="28"/>
                <w:szCs w:val="28"/>
              </w:rPr>
            </w:pPr>
            <w:r w:rsidRPr="00861636">
              <w:rPr>
                <w:sz w:val="28"/>
                <w:szCs w:val="28"/>
              </w:rPr>
              <w:t>0,3907</w:t>
            </w:r>
          </w:p>
        </w:tc>
        <w:tc>
          <w:tcPr>
            <w:tcW w:w="1203" w:type="dxa"/>
          </w:tcPr>
          <w:p w:rsidR="008D3D82" w:rsidRPr="00861636" w:rsidRDefault="008D3D82" w:rsidP="00861636">
            <w:pPr>
              <w:jc w:val="center"/>
              <w:rPr>
                <w:sz w:val="28"/>
                <w:szCs w:val="28"/>
              </w:rPr>
            </w:pPr>
            <w:r w:rsidRPr="00861636">
              <w:rPr>
                <w:sz w:val="28"/>
                <w:szCs w:val="28"/>
              </w:rPr>
              <w:t>1,52</w:t>
            </w:r>
          </w:p>
        </w:tc>
        <w:tc>
          <w:tcPr>
            <w:tcW w:w="1203" w:type="dxa"/>
          </w:tcPr>
          <w:p w:rsidR="008D3D82" w:rsidRPr="00861636" w:rsidRDefault="00662850" w:rsidP="00861636">
            <w:pPr>
              <w:jc w:val="center"/>
              <w:rPr>
                <w:sz w:val="28"/>
                <w:szCs w:val="28"/>
              </w:rPr>
            </w:pPr>
            <w:r w:rsidRPr="00861636">
              <w:rPr>
                <w:sz w:val="28"/>
                <w:szCs w:val="28"/>
              </w:rPr>
              <w:t>0,4357</w:t>
            </w:r>
          </w:p>
        </w:tc>
        <w:tc>
          <w:tcPr>
            <w:tcW w:w="1203" w:type="dxa"/>
          </w:tcPr>
          <w:p w:rsidR="008D3D82" w:rsidRPr="00861636" w:rsidRDefault="00662850" w:rsidP="00861636">
            <w:pPr>
              <w:jc w:val="center"/>
              <w:rPr>
                <w:sz w:val="28"/>
                <w:szCs w:val="28"/>
              </w:rPr>
            </w:pPr>
            <w:r w:rsidRPr="00861636">
              <w:rPr>
                <w:sz w:val="28"/>
                <w:szCs w:val="28"/>
              </w:rPr>
              <w:t>1,81</w:t>
            </w:r>
          </w:p>
        </w:tc>
        <w:tc>
          <w:tcPr>
            <w:tcW w:w="1204" w:type="dxa"/>
          </w:tcPr>
          <w:p w:rsidR="008D3D82" w:rsidRPr="00861636" w:rsidRDefault="00662850" w:rsidP="00861636">
            <w:pPr>
              <w:jc w:val="center"/>
              <w:rPr>
                <w:sz w:val="28"/>
                <w:szCs w:val="28"/>
              </w:rPr>
            </w:pPr>
            <w:r w:rsidRPr="00861636">
              <w:rPr>
                <w:sz w:val="28"/>
                <w:szCs w:val="28"/>
              </w:rPr>
              <w:t>0,4649</w:t>
            </w:r>
          </w:p>
        </w:tc>
        <w:tc>
          <w:tcPr>
            <w:tcW w:w="1204" w:type="dxa"/>
          </w:tcPr>
          <w:p w:rsidR="008D3D82" w:rsidRPr="00861636" w:rsidRDefault="00662850" w:rsidP="00861636">
            <w:pPr>
              <w:jc w:val="center"/>
              <w:rPr>
                <w:sz w:val="28"/>
                <w:szCs w:val="28"/>
              </w:rPr>
            </w:pPr>
            <w:r w:rsidRPr="00861636">
              <w:rPr>
                <w:sz w:val="28"/>
                <w:szCs w:val="28"/>
              </w:rPr>
              <w:t>2,20</w:t>
            </w:r>
          </w:p>
        </w:tc>
        <w:tc>
          <w:tcPr>
            <w:tcW w:w="1204" w:type="dxa"/>
          </w:tcPr>
          <w:p w:rsidR="008D3D82" w:rsidRPr="00861636" w:rsidRDefault="00662850" w:rsidP="00861636">
            <w:pPr>
              <w:jc w:val="center"/>
              <w:rPr>
                <w:sz w:val="28"/>
                <w:szCs w:val="28"/>
              </w:rPr>
            </w:pPr>
            <w:r w:rsidRPr="00861636">
              <w:rPr>
                <w:sz w:val="28"/>
                <w:szCs w:val="28"/>
              </w:rPr>
              <w:t>0,4861</w:t>
            </w:r>
          </w:p>
        </w:tc>
      </w:tr>
      <w:tr w:rsidR="00662850" w:rsidRPr="00861636" w:rsidTr="00861636">
        <w:tc>
          <w:tcPr>
            <w:tcW w:w="1203" w:type="dxa"/>
          </w:tcPr>
          <w:p w:rsidR="00662850" w:rsidRPr="00861636" w:rsidRDefault="00662850" w:rsidP="00861636">
            <w:pPr>
              <w:jc w:val="center"/>
              <w:rPr>
                <w:sz w:val="28"/>
                <w:szCs w:val="28"/>
              </w:rPr>
            </w:pPr>
            <w:r w:rsidRPr="00861636">
              <w:rPr>
                <w:sz w:val="28"/>
                <w:szCs w:val="28"/>
              </w:rPr>
              <w:t>1,24</w:t>
            </w:r>
          </w:p>
        </w:tc>
        <w:tc>
          <w:tcPr>
            <w:tcW w:w="1203" w:type="dxa"/>
          </w:tcPr>
          <w:p w:rsidR="00662850" w:rsidRPr="00861636" w:rsidRDefault="00662850" w:rsidP="00861636">
            <w:pPr>
              <w:jc w:val="center"/>
              <w:rPr>
                <w:sz w:val="28"/>
                <w:szCs w:val="28"/>
              </w:rPr>
            </w:pPr>
            <w:r w:rsidRPr="00861636">
              <w:rPr>
                <w:sz w:val="28"/>
                <w:szCs w:val="28"/>
              </w:rPr>
              <w:t>0,3925</w:t>
            </w:r>
          </w:p>
        </w:tc>
        <w:tc>
          <w:tcPr>
            <w:tcW w:w="1203" w:type="dxa"/>
          </w:tcPr>
          <w:p w:rsidR="00662850" w:rsidRPr="00861636" w:rsidRDefault="00662850" w:rsidP="00861636">
            <w:pPr>
              <w:jc w:val="center"/>
              <w:rPr>
                <w:sz w:val="28"/>
                <w:szCs w:val="28"/>
              </w:rPr>
            </w:pPr>
            <w:r w:rsidRPr="00861636">
              <w:rPr>
                <w:sz w:val="28"/>
                <w:szCs w:val="28"/>
              </w:rPr>
              <w:t>1,53</w:t>
            </w:r>
          </w:p>
        </w:tc>
        <w:tc>
          <w:tcPr>
            <w:tcW w:w="1203" w:type="dxa"/>
          </w:tcPr>
          <w:p w:rsidR="00662850" w:rsidRPr="00861636" w:rsidRDefault="00662850" w:rsidP="00861636">
            <w:pPr>
              <w:jc w:val="center"/>
              <w:rPr>
                <w:sz w:val="28"/>
                <w:szCs w:val="28"/>
              </w:rPr>
            </w:pPr>
            <w:r w:rsidRPr="00861636">
              <w:rPr>
                <w:sz w:val="28"/>
                <w:szCs w:val="28"/>
              </w:rPr>
              <w:t>0,4370</w:t>
            </w:r>
          </w:p>
        </w:tc>
        <w:tc>
          <w:tcPr>
            <w:tcW w:w="1203" w:type="dxa"/>
          </w:tcPr>
          <w:p w:rsidR="00662850" w:rsidRPr="00861636" w:rsidRDefault="00662850" w:rsidP="00861636">
            <w:pPr>
              <w:jc w:val="center"/>
              <w:rPr>
                <w:sz w:val="28"/>
                <w:szCs w:val="28"/>
              </w:rPr>
            </w:pPr>
            <w:r w:rsidRPr="00861636">
              <w:rPr>
                <w:sz w:val="28"/>
                <w:szCs w:val="28"/>
              </w:rPr>
              <w:t>1,82</w:t>
            </w:r>
          </w:p>
        </w:tc>
        <w:tc>
          <w:tcPr>
            <w:tcW w:w="1204" w:type="dxa"/>
          </w:tcPr>
          <w:p w:rsidR="00662850" w:rsidRPr="00861636" w:rsidRDefault="00662850" w:rsidP="00861636">
            <w:pPr>
              <w:jc w:val="center"/>
              <w:rPr>
                <w:sz w:val="28"/>
                <w:szCs w:val="28"/>
              </w:rPr>
            </w:pPr>
            <w:r w:rsidRPr="00861636">
              <w:rPr>
                <w:sz w:val="28"/>
                <w:szCs w:val="28"/>
              </w:rPr>
              <w:t>0,4656</w:t>
            </w:r>
          </w:p>
        </w:tc>
        <w:tc>
          <w:tcPr>
            <w:tcW w:w="1204" w:type="dxa"/>
          </w:tcPr>
          <w:p w:rsidR="00662850" w:rsidRPr="00861636" w:rsidRDefault="00662850" w:rsidP="00861636">
            <w:pPr>
              <w:jc w:val="center"/>
              <w:rPr>
                <w:sz w:val="28"/>
                <w:szCs w:val="28"/>
              </w:rPr>
            </w:pPr>
            <w:r w:rsidRPr="00861636">
              <w:rPr>
                <w:sz w:val="28"/>
                <w:szCs w:val="28"/>
              </w:rPr>
              <w:t>2,22</w:t>
            </w:r>
          </w:p>
        </w:tc>
        <w:tc>
          <w:tcPr>
            <w:tcW w:w="1204" w:type="dxa"/>
          </w:tcPr>
          <w:p w:rsidR="00662850" w:rsidRPr="00861636" w:rsidRDefault="00662850" w:rsidP="00861636">
            <w:pPr>
              <w:jc w:val="center"/>
              <w:rPr>
                <w:sz w:val="28"/>
                <w:szCs w:val="28"/>
              </w:rPr>
            </w:pPr>
            <w:r w:rsidRPr="00861636">
              <w:rPr>
                <w:sz w:val="28"/>
                <w:szCs w:val="28"/>
              </w:rPr>
              <w:t>0,4868</w:t>
            </w:r>
          </w:p>
        </w:tc>
      </w:tr>
      <w:tr w:rsidR="00662850" w:rsidRPr="00861636" w:rsidTr="00861636">
        <w:tc>
          <w:tcPr>
            <w:tcW w:w="1203" w:type="dxa"/>
          </w:tcPr>
          <w:p w:rsidR="00662850" w:rsidRPr="00861636" w:rsidRDefault="00662850" w:rsidP="00861636">
            <w:pPr>
              <w:jc w:val="center"/>
              <w:rPr>
                <w:sz w:val="28"/>
                <w:szCs w:val="28"/>
              </w:rPr>
            </w:pPr>
            <w:r w:rsidRPr="00861636">
              <w:rPr>
                <w:sz w:val="28"/>
                <w:szCs w:val="28"/>
              </w:rPr>
              <w:t>1,25</w:t>
            </w:r>
          </w:p>
        </w:tc>
        <w:tc>
          <w:tcPr>
            <w:tcW w:w="1203" w:type="dxa"/>
          </w:tcPr>
          <w:p w:rsidR="00662850" w:rsidRPr="00861636" w:rsidRDefault="00662850" w:rsidP="00861636">
            <w:pPr>
              <w:jc w:val="center"/>
              <w:rPr>
                <w:sz w:val="28"/>
                <w:szCs w:val="28"/>
              </w:rPr>
            </w:pPr>
            <w:r w:rsidRPr="00861636">
              <w:rPr>
                <w:sz w:val="28"/>
                <w:szCs w:val="28"/>
              </w:rPr>
              <w:t>0,3944</w:t>
            </w:r>
          </w:p>
        </w:tc>
        <w:tc>
          <w:tcPr>
            <w:tcW w:w="1203" w:type="dxa"/>
          </w:tcPr>
          <w:p w:rsidR="00662850" w:rsidRPr="00861636" w:rsidRDefault="00662850" w:rsidP="00861636">
            <w:pPr>
              <w:jc w:val="center"/>
              <w:rPr>
                <w:sz w:val="28"/>
                <w:szCs w:val="28"/>
              </w:rPr>
            </w:pPr>
            <w:r w:rsidRPr="00861636">
              <w:rPr>
                <w:sz w:val="28"/>
                <w:szCs w:val="28"/>
              </w:rPr>
              <w:t>1,54</w:t>
            </w:r>
          </w:p>
        </w:tc>
        <w:tc>
          <w:tcPr>
            <w:tcW w:w="1203" w:type="dxa"/>
          </w:tcPr>
          <w:p w:rsidR="00662850" w:rsidRPr="00861636" w:rsidRDefault="00765AA4" w:rsidP="00861636">
            <w:pPr>
              <w:jc w:val="center"/>
              <w:rPr>
                <w:sz w:val="28"/>
                <w:szCs w:val="28"/>
              </w:rPr>
            </w:pPr>
            <w:r w:rsidRPr="00861636">
              <w:rPr>
                <w:sz w:val="28"/>
                <w:szCs w:val="28"/>
              </w:rPr>
              <w:t>0,4382</w:t>
            </w:r>
          </w:p>
        </w:tc>
        <w:tc>
          <w:tcPr>
            <w:tcW w:w="1203" w:type="dxa"/>
          </w:tcPr>
          <w:p w:rsidR="00662850" w:rsidRPr="00861636" w:rsidRDefault="00765AA4" w:rsidP="00861636">
            <w:pPr>
              <w:jc w:val="center"/>
              <w:rPr>
                <w:sz w:val="28"/>
                <w:szCs w:val="28"/>
              </w:rPr>
            </w:pPr>
            <w:r w:rsidRPr="00861636">
              <w:rPr>
                <w:sz w:val="28"/>
                <w:szCs w:val="28"/>
              </w:rPr>
              <w:t>1,83</w:t>
            </w:r>
          </w:p>
        </w:tc>
        <w:tc>
          <w:tcPr>
            <w:tcW w:w="1204" w:type="dxa"/>
          </w:tcPr>
          <w:p w:rsidR="00662850" w:rsidRPr="00861636" w:rsidRDefault="00765AA4" w:rsidP="00861636">
            <w:pPr>
              <w:jc w:val="center"/>
              <w:rPr>
                <w:sz w:val="28"/>
                <w:szCs w:val="28"/>
              </w:rPr>
            </w:pPr>
            <w:r w:rsidRPr="00861636">
              <w:rPr>
                <w:sz w:val="28"/>
                <w:szCs w:val="28"/>
              </w:rPr>
              <w:t>0,4664</w:t>
            </w:r>
          </w:p>
        </w:tc>
        <w:tc>
          <w:tcPr>
            <w:tcW w:w="1204" w:type="dxa"/>
          </w:tcPr>
          <w:p w:rsidR="00662850" w:rsidRPr="00861636" w:rsidRDefault="00765AA4" w:rsidP="00861636">
            <w:pPr>
              <w:jc w:val="center"/>
              <w:rPr>
                <w:sz w:val="28"/>
                <w:szCs w:val="28"/>
              </w:rPr>
            </w:pPr>
            <w:r w:rsidRPr="00861636">
              <w:rPr>
                <w:sz w:val="28"/>
                <w:szCs w:val="28"/>
              </w:rPr>
              <w:t>2,24</w:t>
            </w:r>
          </w:p>
        </w:tc>
        <w:tc>
          <w:tcPr>
            <w:tcW w:w="1204" w:type="dxa"/>
          </w:tcPr>
          <w:p w:rsidR="00662850" w:rsidRPr="00861636" w:rsidRDefault="00765AA4" w:rsidP="00861636">
            <w:pPr>
              <w:jc w:val="center"/>
              <w:rPr>
                <w:sz w:val="28"/>
                <w:szCs w:val="28"/>
              </w:rPr>
            </w:pPr>
            <w:r w:rsidRPr="00861636">
              <w:rPr>
                <w:sz w:val="28"/>
                <w:szCs w:val="28"/>
              </w:rPr>
              <w:t>0,4875</w:t>
            </w:r>
          </w:p>
        </w:tc>
      </w:tr>
      <w:tr w:rsidR="00765AA4" w:rsidRPr="00861636" w:rsidTr="00861636">
        <w:tc>
          <w:tcPr>
            <w:tcW w:w="1203" w:type="dxa"/>
          </w:tcPr>
          <w:p w:rsidR="00765AA4" w:rsidRPr="00861636" w:rsidRDefault="00765AA4" w:rsidP="00861636">
            <w:pPr>
              <w:jc w:val="center"/>
              <w:rPr>
                <w:sz w:val="28"/>
                <w:szCs w:val="28"/>
              </w:rPr>
            </w:pPr>
            <w:r w:rsidRPr="00861636">
              <w:rPr>
                <w:sz w:val="28"/>
                <w:szCs w:val="28"/>
              </w:rPr>
              <w:t>1,26</w:t>
            </w:r>
          </w:p>
        </w:tc>
        <w:tc>
          <w:tcPr>
            <w:tcW w:w="1203" w:type="dxa"/>
          </w:tcPr>
          <w:p w:rsidR="00765AA4" w:rsidRPr="00861636" w:rsidRDefault="00765AA4" w:rsidP="00861636">
            <w:pPr>
              <w:jc w:val="center"/>
              <w:rPr>
                <w:sz w:val="28"/>
                <w:szCs w:val="28"/>
              </w:rPr>
            </w:pPr>
            <w:r w:rsidRPr="00861636">
              <w:rPr>
                <w:sz w:val="28"/>
                <w:szCs w:val="28"/>
              </w:rPr>
              <w:t>0,3962</w:t>
            </w:r>
          </w:p>
        </w:tc>
        <w:tc>
          <w:tcPr>
            <w:tcW w:w="1203" w:type="dxa"/>
          </w:tcPr>
          <w:p w:rsidR="00765AA4" w:rsidRPr="00861636" w:rsidRDefault="00765AA4" w:rsidP="00861636">
            <w:pPr>
              <w:jc w:val="center"/>
              <w:rPr>
                <w:sz w:val="28"/>
                <w:szCs w:val="28"/>
              </w:rPr>
            </w:pPr>
            <w:r w:rsidRPr="00861636">
              <w:rPr>
                <w:sz w:val="28"/>
                <w:szCs w:val="28"/>
              </w:rPr>
              <w:t>1,55</w:t>
            </w:r>
          </w:p>
        </w:tc>
        <w:tc>
          <w:tcPr>
            <w:tcW w:w="1203" w:type="dxa"/>
          </w:tcPr>
          <w:p w:rsidR="00765AA4" w:rsidRPr="00861636" w:rsidRDefault="00765AA4" w:rsidP="00861636">
            <w:pPr>
              <w:jc w:val="center"/>
              <w:rPr>
                <w:sz w:val="28"/>
                <w:szCs w:val="28"/>
              </w:rPr>
            </w:pPr>
            <w:r w:rsidRPr="00861636">
              <w:rPr>
                <w:sz w:val="28"/>
                <w:szCs w:val="28"/>
              </w:rPr>
              <w:t>0,4394</w:t>
            </w:r>
          </w:p>
        </w:tc>
        <w:tc>
          <w:tcPr>
            <w:tcW w:w="1203" w:type="dxa"/>
          </w:tcPr>
          <w:p w:rsidR="00765AA4" w:rsidRPr="00861636" w:rsidRDefault="00765AA4" w:rsidP="00861636">
            <w:pPr>
              <w:jc w:val="center"/>
              <w:rPr>
                <w:sz w:val="28"/>
                <w:szCs w:val="28"/>
              </w:rPr>
            </w:pPr>
            <w:r w:rsidRPr="00861636">
              <w:rPr>
                <w:sz w:val="28"/>
                <w:szCs w:val="28"/>
              </w:rPr>
              <w:t>1,84</w:t>
            </w:r>
          </w:p>
        </w:tc>
        <w:tc>
          <w:tcPr>
            <w:tcW w:w="1204" w:type="dxa"/>
          </w:tcPr>
          <w:p w:rsidR="00765AA4" w:rsidRPr="00861636" w:rsidRDefault="00765AA4" w:rsidP="00861636">
            <w:pPr>
              <w:jc w:val="center"/>
              <w:rPr>
                <w:sz w:val="28"/>
                <w:szCs w:val="28"/>
              </w:rPr>
            </w:pPr>
            <w:r w:rsidRPr="00861636">
              <w:rPr>
                <w:sz w:val="28"/>
                <w:szCs w:val="28"/>
              </w:rPr>
              <w:t>0,4671</w:t>
            </w:r>
          </w:p>
        </w:tc>
        <w:tc>
          <w:tcPr>
            <w:tcW w:w="1204" w:type="dxa"/>
          </w:tcPr>
          <w:p w:rsidR="00765AA4" w:rsidRPr="00861636" w:rsidRDefault="00765AA4" w:rsidP="00861636">
            <w:pPr>
              <w:jc w:val="center"/>
              <w:rPr>
                <w:sz w:val="28"/>
                <w:szCs w:val="28"/>
              </w:rPr>
            </w:pPr>
            <w:r w:rsidRPr="00861636">
              <w:rPr>
                <w:sz w:val="28"/>
                <w:szCs w:val="28"/>
              </w:rPr>
              <w:t>2,26</w:t>
            </w:r>
          </w:p>
        </w:tc>
        <w:tc>
          <w:tcPr>
            <w:tcW w:w="1204" w:type="dxa"/>
          </w:tcPr>
          <w:p w:rsidR="00765AA4" w:rsidRPr="00861636" w:rsidRDefault="00765AA4" w:rsidP="00861636">
            <w:pPr>
              <w:jc w:val="center"/>
              <w:rPr>
                <w:sz w:val="28"/>
                <w:szCs w:val="28"/>
              </w:rPr>
            </w:pPr>
            <w:r w:rsidRPr="00861636">
              <w:rPr>
                <w:sz w:val="28"/>
                <w:szCs w:val="28"/>
              </w:rPr>
              <w:t>0,4881</w:t>
            </w:r>
          </w:p>
        </w:tc>
      </w:tr>
      <w:tr w:rsidR="00765AA4" w:rsidRPr="00861636" w:rsidTr="00861636">
        <w:tc>
          <w:tcPr>
            <w:tcW w:w="1203" w:type="dxa"/>
          </w:tcPr>
          <w:p w:rsidR="00765AA4" w:rsidRPr="00861636" w:rsidRDefault="00765AA4" w:rsidP="00861636">
            <w:pPr>
              <w:jc w:val="center"/>
              <w:rPr>
                <w:sz w:val="28"/>
                <w:szCs w:val="28"/>
              </w:rPr>
            </w:pPr>
            <w:r w:rsidRPr="00861636">
              <w:rPr>
                <w:sz w:val="28"/>
                <w:szCs w:val="28"/>
              </w:rPr>
              <w:t>1,27</w:t>
            </w:r>
          </w:p>
        </w:tc>
        <w:tc>
          <w:tcPr>
            <w:tcW w:w="1203" w:type="dxa"/>
          </w:tcPr>
          <w:p w:rsidR="00765AA4" w:rsidRPr="00861636" w:rsidRDefault="00765AA4" w:rsidP="00861636">
            <w:pPr>
              <w:jc w:val="center"/>
              <w:rPr>
                <w:sz w:val="28"/>
                <w:szCs w:val="28"/>
              </w:rPr>
            </w:pPr>
            <w:r w:rsidRPr="00861636">
              <w:rPr>
                <w:sz w:val="28"/>
                <w:szCs w:val="28"/>
              </w:rPr>
              <w:t>0,3980</w:t>
            </w:r>
          </w:p>
        </w:tc>
        <w:tc>
          <w:tcPr>
            <w:tcW w:w="1203" w:type="dxa"/>
          </w:tcPr>
          <w:p w:rsidR="00765AA4" w:rsidRPr="00861636" w:rsidRDefault="00765AA4" w:rsidP="00861636">
            <w:pPr>
              <w:jc w:val="center"/>
              <w:rPr>
                <w:sz w:val="28"/>
                <w:szCs w:val="28"/>
              </w:rPr>
            </w:pPr>
            <w:r w:rsidRPr="00861636">
              <w:rPr>
                <w:sz w:val="28"/>
                <w:szCs w:val="28"/>
              </w:rPr>
              <w:t>1,56</w:t>
            </w:r>
          </w:p>
        </w:tc>
        <w:tc>
          <w:tcPr>
            <w:tcW w:w="1203" w:type="dxa"/>
          </w:tcPr>
          <w:p w:rsidR="00765AA4" w:rsidRPr="00861636" w:rsidRDefault="00765AA4" w:rsidP="00861636">
            <w:pPr>
              <w:jc w:val="center"/>
              <w:rPr>
                <w:sz w:val="28"/>
                <w:szCs w:val="28"/>
              </w:rPr>
            </w:pPr>
            <w:r w:rsidRPr="00861636">
              <w:rPr>
                <w:sz w:val="28"/>
                <w:szCs w:val="28"/>
              </w:rPr>
              <w:t>0,4406</w:t>
            </w:r>
          </w:p>
        </w:tc>
        <w:tc>
          <w:tcPr>
            <w:tcW w:w="1203" w:type="dxa"/>
          </w:tcPr>
          <w:p w:rsidR="00765AA4" w:rsidRPr="00861636" w:rsidRDefault="00765AA4" w:rsidP="00861636">
            <w:pPr>
              <w:jc w:val="center"/>
              <w:rPr>
                <w:sz w:val="28"/>
                <w:szCs w:val="28"/>
              </w:rPr>
            </w:pPr>
            <w:r w:rsidRPr="00861636">
              <w:rPr>
                <w:sz w:val="28"/>
                <w:szCs w:val="28"/>
              </w:rPr>
              <w:t>1,85</w:t>
            </w:r>
          </w:p>
        </w:tc>
        <w:tc>
          <w:tcPr>
            <w:tcW w:w="1204" w:type="dxa"/>
          </w:tcPr>
          <w:p w:rsidR="00765AA4" w:rsidRPr="00861636" w:rsidRDefault="000E639A" w:rsidP="00861636">
            <w:pPr>
              <w:jc w:val="center"/>
              <w:rPr>
                <w:sz w:val="28"/>
                <w:szCs w:val="28"/>
              </w:rPr>
            </w:pPr>
            <w:r w:rsidRPr="00861636">
              <w:rPr>
                <w:sz w:val="28"/>
                <w:szCs w:val="28"/>
              </w:rPr>
              <w:t>0,4678</w:t>
            </w:r>
          </w:p>
        </w:tc>
        <w:tc>
          <w:tcPr>
            <w:tcW w:w="1204" w:type="dxa"/>
          </w:tcPr>
          <w:p w:rsidR="00765AA4" w:rsidRPr="00861636" w:rsidRDefault="000E639A" w:rsidP="00861636">
            <w:pPr>
              <w:jc w:val="center"/>
              <w:rPr>
                <w:sz w:val="28"/>
                <w:szCs w:val="28"/>
              </w:rPr>
            </w:pPr>
            <w:r w:rsidRPr="00861636">
              <w:rPr>
                <w:sz w:val="28"/>
                <w:szCs w:val="28"/>
              </w:rPr>
              <w:t>2,28</w:t>
            </w:r>
          </w:p>
        </w:tc>
        <w:tc>
          <w:tcPr>
            <w:tcW w:w="1204" w:type="dxa"/>
          </w:tcPr>
          <w:p w:rsidR="00765AA4" w:rsidRPr="00861636" w:rsidRDefault="000E639A" w:rsidP="00861636">
            <w:pPr>
              <w:jc w:val="center"/>
              <w:rPr>
                <w:sz w:val="28"/>
                <w:szCs w:val="28"/>
              </w:rPr>
            </w:pPr>
            <w:r w:rsidRPr="00861636">
              <w:rPr>
                <w:sz w:val="28"/>
                <w:szCs w:val="28"/>
              </w:rPr>
              <w:t>0,4887</w:t>
            </w:r>
          </w:p>
        </w:tc>
      </w:tr>
      <w:tr w:rsidR="000E639A" w:rsidRPr="00861636" w:rsidTr="00861636">
        <w:tc>
          <w:tcPr>
            <w:tcW w:w="1203" w:type="dxa"/>
          </w:tcPr>
          <w:p w:rsidR="000E639A" w:rsidRPr="00861636" w:rsidRDefault="000E639A" w:rsidP="00861636">
            <w:pPr>
              <w:jc w:val="center"/>
              <w:rPr>
                <w:sz w:val="28"/>
                <w:szCs w:val="28"/>
              </w:rPr>
            </w:pPr>
            <w:r w:rsidRPr="00861636">
              <w:rPr>
                <w:sz w:val="28"/>
                <w:szCs w:val="28"/>
              </w:rPr>
              <w:t>1,28</w:t>
            </w:r>
          </w:p>
        </w:tc>
        <w:tc>
          <w:tcPr>
            <w:tcW w:w="1203" w:type="dxa"/>
          </w:tcPr>
          <w:p w:rsidR="000E639A" w:rsidRPr="00861636" w:rsidRDefault="000E639A" w:rsidP="00861636">
            <w:pPr>
              <w:jc w:val="center"/>
              <w:rPr>
                <w:sz w:val="28"/>
                <w:szCs w:val="28"/>
              </w:rPr>
            </w:pPr>
            <w:r w:rsidRPr="00861636">
              <w:rPr>
                <w:sz w:val="28"/>
                <w:szCs w:val="28"/>
              </w:rPr>
              <w:t>0,3997</w:t>
            </w:r>
          </w:p>
        </w:tc>
        <w:tc>
          <w:tcPr>
            <w:tcW w:w="1203" w:type="dxa"/>
          </w:tcPr>
          <w:p w:rsidR="000E639A" w:rsidRPr="00861636" w:rsidRDefault="000E639A" w:rsidP="00861636">
            <w:pPr>
              <w:jc w:val="center"/>
              <w:rPr>
                <w:sz w:val="28"/>
                <w:szCs w:val="28"/>
              </w:rPr>
            </w:pPr>
            <w:r w:rsidRPr="00861636">
              <w:rPr>
                <w:sz w:val="28"/>
                <w:szCs w:val="28"/>
              </w:rPr>
              <w:t>1,57</w:t>
            </w:r>
          </w:p>
        </w:tc>
        <w:tc>
          <w:tcPr>
            <w:tcW w:w="1203" w:type="dxa"/>
          </w:tcPr>
          <w:p w:rsidR="000E639A" w:rsidRPr="00861636" w:rsidRDefault="000E639A" w:rsidP="00861636">
            <w:pPr>
              <w:jc w:val="center"/>
              <w:rPr>
                <w:sz w:val="28"/>
                <w:szCs w:val="28"/>
              </w:rPr>
            </w:pPr>
            <w:r w:rsidRPr="00861636">
              <w:rPr>
                <w:sz w:val="28"/>
                <w:szCs w:val="28"/>
              </w:rPr>
              <w:t>0,4418</w:t>
            </w:r>
          </w:p>
        </w:tc>
        <w:tc>
          <w:tcPr>
            <w:tcW w:w="1203" w:type="dxa"/>
          </w:tcPr>
          <w:p w:rsidR="000E639A" w:rsidRPr="00861636" w:rsidRDefault="000E639A" w:rsidP="00861636">
            <w:pPr>
              <w:jc w:val="center"/>
              <w:rPr>
                <w:sz w:val="28"/>
                <w:szCs w:val="28"/>
              </w:rPr>
            </w:pPr>
            <w:r w:rsidRPr="00861636">
              <w:rPr>
                <w:sz w:val="28"/>
                <w:szCs w:val="28"/>
              </w:rPr>
              <w:t>1,86</w:t>
            </w:r>
          </w:p>
        </w:tc>
        <w:tc>
          <w:tcPr>
            <w:tcW w:w="1204" w:type="dxa"/>
          </w:tcPr>
          <w:p w:rsidR="000E639A" w:rsidRPr="00861636" w:rsidRDefault="000E639A" w:rsidP="00861636">
            <w:pPr>
              <w:jc w:val="center"/>
              <w:rPr>
                <w:sz w:val="28"/>
                <w:szCs w:val="28"/>
              </w:rPr>
            </w:pPr>
            <w:r w:rsidRPr="00861636">
              <w:rPr>
                <w:sz w:val="28"/>
                <w:szCs w:val="28"/>
              </w:rPr>
              <w:t>0,4686</w:t>
            </w:r>
          </w:p>
        </w:tc>
        <w:tc>
          <w:tcPr>
            <w:tcW w:w="1204" w:type="dxa"/>
          </w:tcPr>
          <w:p w:rsidR="000E639A" w:rsidRPr="00861636" w:rsidRDefault="000E639A" w:rsidP="00861636">
            <w:pPr>
              <w:jc w:val="center"/>
              <w:rPr>
                <w:sz w:val="28"/>
                <w:szCs w:val="28"/>
              </w:rPr>
            </w:pPr>
            <w:r w:rsidRPr="00861636">
              <w:rPr>
                <w:sz w:val="28"/>
                <w:szCs w:val="28"/>
              </w:rPr>
              <w:t>2,30</w:t>
            </w:r>
          </w:p>
        </w:tc>
        <w:tc>
          <w:tcPr>
            <w:tcW w:w="1204" w:type="dxa"/>
          </w:tcPr>
          <w:p w:rsidR="000E639A" w:rsidRPr="00861636" w:rsidRDefault="000E639A" w:rsidP="00861636">
            <w:pPr>
              <w:jc w:val="center"/>
              <w:rPr>
                <w:sz w:val="28"/>
                <w:szCs w:val="28"/>
              </w:rPr>
            </w:pPr>
            <w:r w:rsidRPr="00861636">
              <w:rPr>
                <w:sz w:val="28"/>
                <w:szCs w:val="28"/>
              </w:rPr>
              <w:t>0,4893</w:t>
            </w:r>
          </w:p>
        </w:tc>
      </w:tr>
      <w:tr w:rsidR="000E639A" w:rsidRPr="00861636" w:rsidTr="00861636">
        <w:tc>
          <w:tcPr>
            <w:tcW w:w="1203" w:type="dxa"/>
          </w:tcPr>
          <w:p w:rsidR="000E639A" w:rsidRPr="00861636" w:rsidRDefault="000E639A" w:rsidP="00861636">
            <w:pPr>
              <w:jc w:val="center"/>
              <w:rPr>
                <w:sz w:val="28"/>
                <w:szCs w:val="28"/>
              </w:rPr>
            </w:pPr>
            <w:r w:rsidRPr="00861636">
              <w:rPr>
                <w:sz w:val="28"/>
                <w:szCs w:val="28"/>
              </w:rPr>
              <w:t>1,29</w:t>
            </w:r>
          </w:p>
        </w:tc>
        <w:tc>
          <w:tcPr>
            <w:tcW w:w="1203" w:type="dxa"/>
          </w:tcPr>
          <w:p w:rsidR="000E639A" w:rsidRPr="00861636" w:rsidRDefault="000E639A" w:rsidP="00861636">
            <w:pPr>
              <w:jc w:val="center"/>
              <w:rPr>
                <w:sz w:val="28"/>
                <w:szCs w:val="28"/>
              </w:rPr>
            </w:pPr>
            <w:r w:rsidRPr="00861636">
              <w:rPr>
                <w:sz w:val="28"/>
                <w:szCs w:val="28"/>
              </w:rPr>
              <w:t>0,4015</w:t>
            </w:r>
          </w:p>
        </w:tc>
        <w:tc>
          <w:tcPr>
            <w:tcW w:w="1203" w:type="dxa"/>
          </w:tcPr>
          <w:p w:rsidR="000E639A" w:rsidRPr="00861636" w:rsidRDefault="000E639A" w:rsidP="00861636">
            <w:pPr>
              <w:jc w:val="center"/>
              <w:rPr>
                <w:sz w:val="28"/>
                <w:szCs w:val="28"/>
              </w:rPr>
            </w:pPr>
            <w:r w:rsidRPr="00861636">
              <w:rPr>
                <w:sz w:val="28"/>
                <w:szCs w:val="28"/>
              </w:rPr>
              <w:t>1,58</w:t>
            </w:r>
          </w:p>
        </w:tc>
        <w:tc>
          <w:tcPr>
            <w:tcW w:w="1203" w:type="dxa"/>
          </w:tcPr>
          <w:p w:rsidR="000E639A" w:rsidRPr="00861636" w:rsidRDefault="000E639A" w:rsidP="00861636">
            <w:pPr>
              <w:jc w:val="center"/>
              <w:rPr>
                <w:sz w:val="28"/>
                <w:szCs w:val="28"/>
              </w:rPr>
            </w:pPr>
            <w:r w:rsidRPr="00861636">
              <w:rPr>
                <w:sz w:val="28"/>
                <w:szCs w:val="28"/>
              </w:rPr>
              <w:t>0,4429</w:t>
            </w:r>
          </w:p>
        </w:tc>
        <w:tc>
          <w:tcPr>
            <w:tcW w:w="1203" w:type="dxa"/>
          </w:tcPr>
          <w:p w:rsidR="000E639A" w:rsidRPr="00861636" w:rsidRDefault="000E639A" w:rsidP="00861636">
            <w:pPr>
              <w:jc w:val="center"/>
              <w:rPr>
                <w:sz w:val="28"/>
                <w:szCs w:val="28"/>
              </w:rPr>
            </w:pPr>
            <w:r w:rsidRPr="00861636">
              <w:rPr>
                <w:sz w:val="28"/>
                <w:szCs w:val="28"/>
              </w:rPr>
              <w:t>1,87</w:t>
            </w:r>
          </w:p>
        </w:tc>
        <w:tc>
          <w:tcPr>
            <w:tcW w:w="1204" w:type="dxa"/>
          </w:tcPr>
          <w:p w:rsidR="000E639A" w:rsidRPr="00861636" w:rsidRDefault="000E639A" w:rsidP="00861636">
            <w:pPr>
              <w:jc w:val="center"/>
              <w:rPr>
                <w:sz w:val="28"/>
                <w:szCs w:val="28"/>
              </w:rPr>
            </w:pPr>
            <w:r w:rsidRPr="00861636">
              <w:rPr>
                <w:sz w:val="28"/>
                <w:szCs w:val="28"/>
              </w:rPr>
              <w:t>0,4693</w:t>
            </w:r>
          </w:p>
        </w:tc>
        <w:tc>
          <w:tcPr>
            <w:tcW w:w="1204" w:type="dxa"/>
          </w:tcPr>
          <w:p w:rsidR="000E639A" w:rsidRPr="00861636" w:rsidRDefault="00117868" w:rsidP="00861636">
            <w:pPr>
              <w:jc w:val="center"/>
              <w:rPr>
                <w:sz w:val="28"/>
                <w:szCs w:val="28"/>
              </w:rPr>
            </w:pPr>
            <w:r w:rsidRPr="00861636">
              <w:rPr>
                <w:sz w:val="28"/>
                <w:szCs w:val="28"/>
              </w:rPr>
              <w:t>2,32</w:t>
            </w:r>
          </w:p>
        </w:tc>
        <w:tc>
          <w:tcPr>
            <w:tcW w:w="1204" w:type="dxa"/>
          </w:tcPr>
          <w:p w:rsidR="000E639A" w:rsidRPr="00861636" w:rsidRDefault="00117868" w:rsidP="00861636">
            <w:pPr>
              <w:jc w:val="center"/>
              <w:rPr>
                <w:sz w:val="28"/>
                <w:szCs w:val="28"/>
              </w:rPr>
            </w:pPr>
            <w:r w:rsidRPr="00861636">
              <w:rPr>
                <w:sz w:val="28"/>
                <w:szCs w:val="28"/>
              </w:rPr>
              <w:t>0,4898</w:t>
            </w:r>
          </w:p>
        </w:tc>
      </w:tr>
      <w:tr w:rsidR="00117868" w:rsidRPr="00861636" w:rsidTr="00861636">
        <w:trPr>
          <w:trHeight w:val="427"/>
        </w:trPr>
        <w:tc>
          <w:tcPr>
            <w:tcW w:w="1203" w:type="dxa"/>
          </w:tcPr>
          <w:p w:rsidR="00117868" w:rsidRPr="00861636" w:rsidRDefault="00117868" w:rsidP="00861636">
            <w:pPr>
              <w:jc w:val="center"/>
              <w:rPr>
                <w:sz w:val="28"/>
                <w:szCs w:val="28"/>
              </w:rPr>
            </w:pPr>
            <w:r w:rsidRPr="00861636">
              <w:rPr>
                <w:sz w:val="28"/>
                <w:szCs w:val="28"/>
              </w:rPr>
              <w:t>1,30</w:t>
            </w:r>
          </w:p>
        </w:tc>
        <w:tc>
          <w:tcPr>
            <w:tcW w:w="1203" w:type="dxa"/>
          </w:tcPr>
          <w:p w:rsidR="00117868" w:rsidRPr="00861636" w:rsidRDefault="00117868" w:rsidP="00861636">
            <w:pPr>
              <w:jc w:val="center"/>
              <w:rPr>
                <w:sz w:val="28"/>
                <w:szCs w:val="28"/>
              </w:rPr>
            </w:pPr>
            <w:r w:rsidRPr="00861636">
              <w:rPr>
                <w:sz w:val="28"/>
                <w:szCs w:val="28"/>
              </w:rPr>
              <w:t>0,4032</w:t>
            </w:r>
          </w:p>
        </w:tc>
        <w:tc>
          <w:tcPr>
            <w:tcW w:w="1203" w:type="dxa"/>
          </w:tcPr>
          <w:p w:rsidR="00117868" w:rsidRPr="00861636" w:rsidRDefault="00117868" w:rsidP="00861636">
            <w:pPr>
              <w:jc w:val="center"/>
              <w:rPr>
                <w:sz w:val="28"/>
                <w:szCs w:val="28"/>
              </w:rPr>
            </w:pPr>
            <w:r w:rsidRPr="00861636">
              <w:rPr>
                <w:sz w:val="28"/>
                <w:szCs w:val="28"/>
              </w:rPr>
              <w:t>1,59</w:t>
            </w:r>
          </w:p>
        </w:tc>
        <w:tc>
          <w:tcPr>
            <w:tcW w:w="1203" w:type="dxa"/>
          </w:tcPr>
          <w:p w:rsidR="00117868" w:rsidRPr="00861636" w:rsidRDefault="00117868" w:rsidP="00861636">
            <w:pPr>
              <w:jc w:val="center"/>
              <w:rPr>
                <w:sz w:val="28"/>
                <w:szCs w:val="28"/>
              </w:rPr>
            </w:pPr>
            <w:r w:rsidRPr="00861636">
              <w:rPr>
                <w:sz w:val="28"/>
                <w:szCs w:val="28"/>
              </w:rPr>
              <w:t>0,4441</w:t>
            </w:r>
          </w:p>
        </w:tc>
        <w:tc>
          <w:tcPr>
            <w:tcW w:w="1203" w:type="dxa"/>
          </w:tcPr>
          <w:p w:rsidR="00117868" w:rsidRPr="00861636" w:rsidRDefault="00117868" w:rsidP="00861636">
            <w:pPr>
              <w:jc w:val="center"/>
              <w:rPr>
                <w:sz w:val="28"/>
                <w:szCs w:val="28"/>
              </w:rPr>
            </w:pPr>
            <w:r w:rsidRPr="00861636">
              <w:rPr>
                <w:sz w:val="28"/>
                <w:szCs w:val="28"/>
              </w:rPr>
              <w:t>1,88</w:t>
            </w:r>
          </w:p>
        </w:tc>
        <w:tc>
          <w:tcPr>
            <w:tcW w:w="1204" w:type="dxa"/>
          </w:tcPr>
          <w:p w:rsidR="00117868" w:rsidRPr="00861636" w:rsidRDefault="00117868" w:rsidP="00861636">
            <w:pPr>
              <w:jc w:val="center"/>
              <w:rPr>
                <w:sz w:val="28"/>
                <w:szCs w:val="28"/>
              </w:rPr>
            </w:pPr>
            <w:r w:rsidRPr="00861636">
              <w:rPr>
                <w:sz w:val="28"/>
                <w:szCs w:val="28"/>
              </w:rPr>
              <w:t>0,4699</w:t>
            </w:r>
          </w:p>
        </w:tc>
        <w:tc>
          <w:tcPr>
            <w:tcW w:w="1204" w:type="dxa"/>
          </w:tcPr>
          <w:p w:rsidR="00117868" w:rsidRPr="00861636" w:rsidRDefault="00117868" w:rsidP="00861636">
            <w:pPr>
              <w:jc w:val="center"/>
              <w:rPr>
                <w:sz w:val="28"/>
                <w:szCs w:val="28"/>
              </w:rPr>
            </w:pPr>
            <w:r w:rsidRPr="00861636">
              <w:rPr>
                <w:sz w:val="28"/>
                <w:szCs w:val="28"/>
              </w:rPr>
              <w:t>2,34</w:t>
            </w:r>
          </w:p>
        </w:tc>
        <w:tc>
          <w:tcPr>
            <w:tcW w:w="1204" w:type="dxa"/>
          </w:tcPr>
          <w:p w:rsidR="00117868" w:rsidRPr="00861636" w:rsidRDefault="00117868" w:rsidP="00861636">
            <w:pPr>
              <w:jc w:val="center"/>
              <w:rPr>
                <w:sz w:val="28"/>
                <w:szCs w:val="28"/>
              </w:rPr>
            </w:pPr>
            <w:r w:rsidRPr="00861636">
              <w:rPr>
                <w:sz w:val="28"/>
                <w:szCs w:val="28"/>
              </w:rPr>
              <w:t>0,4904</w:t>
            </w:r>
          </w:p>
        </w:tc>
      </w:tr>
      <w:tr w:rsidR="00117868" w:rsidRPr="00861636" w:rsidTr="00861636">
        <w:tc>
          <w:tcPr>
            <w:tcW w:w="1203" w:type="dxa"/>
          </w:tcPr>
          <w:p w:rsidR="00117868" w:rsidRPr="00861636" w:rsidRDefault="00117868" w:rsidP="00861636">
            <w:pPr>
              <w:jc w:val="center"/>
              <w:rPr>
                <w:sz w:val="28"/>
                <w:szCs w:val="28"/>
              </w:rPr>
            </w:pPr>
            <w:r w:rsidRPr="00861636">
              <w:rPr>
                <w:sz w:val="28"/>
                <w:szCs w:val="28"/>
              </w:rPr>
              <w:t>1,31</w:t>
            </w:r>
          </w:p>
        </w:tc>
        <w:tc>
          <w:tcPr>
            <w:tcW w:w="1203" w:type="dxa"/>
          </w:tcPr>
          <w:p w:rsidR="00117868" w:rsidRPr="00861636" w:rsidRDefault="00117868" w:rsidP="00861636">
            <w:pPr>
              <w:jc w:val="center"/>
              <w:rPr>
                <w:sz w:val="28"/>
                <w:szCs w:val="28"/>
              </w:rPr>
            </w:pPr>
            <w:r w:rsidRPr="00861636">
              <w:rPr>
                <w:sz w:val="28"/>
                <w:szCs w:val="28"/>
              </w:rPr>
              <w:t>0,4049</w:t>
            </w:r>
          </w:p>
        </w:tc>
        <w:tc>
          <w:tcPr>
            <w:tcW w:w="1203" w:type="dxa"/>
          </w:tcPr>
          <w:p w:rsidR="00117868" w:rsidRPr="00861636" w:rsidRDefault="00117868" w:rsidP="00861636">
            <w:pPr>
              <w:jc w:val="center"/>
              <w:rPr>
                <w:sz w:val="28"/>
                <w:szCs w:val="28"/>
              </w:rPr>
            </w:pPr>
            <w:r w:rsidRPr="00861636">
              <w:rPr>
                <w:sz w:val="28"/>
                <w:szCs w:val="28"/>
              </w:rPr>
              <w:t>1,60</w:t>
            </w:r>
          </w:p>
        </w:tc>
        <w:tc>
          <w:tcPr>
            <w:tcW w:w="1203" w:type="dxa"/>
          </w:tcPr>
          <w:p w:rsidR="00117868" w:rsidRPr="00861636" w:rsidRDefault="00117868" w:rsidP="00861636">
            <w:pPr>
              <w:jc w:val="center"/>
              <w:rPr>
                <w:sz w:val="28"/>
                <w:szCs w:val="28"/>
              </w:rPr>
            </w:pPr>
            <w:r w:rsidRPr="00861636">
              <w:rPr>
                <w:sz w:val="28"/>
                <w:szCs w:val="28"/>
              </w:rPr>
              <w:t>0,4452</w:t>
            </w:r>
          </w:p>
        </w:tc>
        <w:tc>
          <w:tcPr>
            <w:tcW w:w="1203" w:type="dxa"/>
          </w:tcPr>
          <w:p w:rsidR="00117868" w:rsidRPr="00861636" w:rsidRDefault="00117868" w:rsidP="00861636">
            <w:pPr>
              <w:jc w:val="center"/>
              <w:rPr>
                <w:sz w:val="28"/>
                <w:szCs w:val="28"/>
              </w:rPr>
            </w:pPr>
            <w:r w:rsidRPr="00861636">
              <w:rPr>
                <w:sz w:val="28"/>
                <w:szCs w:val="28"/>
              </w:rPr>
              <w:t>1,89</w:t>
            </w:r>
          </w:p>
        </w:tc>
        <w:tc>
          <w:tcPr>
            <w:tcW w:w="1204" w:type="dxa"/>
          </w:tcPr>
          <w:p w:rsidR="00117868" w:rsidRPr="00861636" w:rsidRDefault="00117868" w:rsidP="00861636">
            <w:pPr>
              <w:jc w:val="center"/>
              <w:rPr>
                <w:sz w:val="28"/>
                <w:szCs w:val="28"/>
              </w:rPr>
            </w:pPr>
            <w:r w:rsidRPr="00861636">
              <w:rPr>
                <w:sz w:val="28"/>
                <w:szCs w:val="28"/>
              </w:rPr>
              <w:t>0,4706</w:t>
            </w:r>
          </w:p>
        </w:tc>
        <w:tc>
          <w:tcPr>
            <w:tcW w:w="1204" w:type="dxa"/>
          </w:tcPr>
          <w:p w:rsidR="00117868" w:rsidRPr="00861636" w:rsidRDefault="00117868" w:rsidP="00861636">
            <w:pPr>
              <w:jc w:val="center"/>
              <w:rPr>
                <w:sz w:val="28"/>
                <w:szCs w:val="28"/>
              </w:rPr>
            </w:pPr>
            <w:r w:rsidRPr="00861636">
              <w:rPr>
                <w:sz w:val="28"/>
                <w:szCs w:val="28"/>
              </w:rPr>
              <w:t>2,36</w:t>
            </w:r>
          </w:p>
        </w:tc>
        <w:tc>
          <w:tcPr>
            <w:tcW w:w="1204" w:type="dxa"/>
          </w:tcPr>
          <w:p w:rsidR="00117868" w:rsidRPr="00861636" w:rsidRDefault="00117868" w:rsidP="00861636">
            <w:pPr>
              <w:jc w:val="center"/>
              <w:rPr>
                <w:sz w:val="28"/>
                <w:szCs w:val="28"/>
              </w:rPr>
            </w:pPr>
            <w:r w:rsidRPr="00861636">
              <w:rPr>
                <w:sz w:val="28"/>
                <w:szCs w:val="28"/>
              </w:rPr>
              <w:t>0,49089</w:t>
            </w:r>
          </w:p>
        </w:tc>
      </w:tr>
      <w:tr w:rsidR="00117868" w:rsidRPr="00861636" w:rsidTr="00861636">
        <w:tc>
          <w:tcPr>
            <w:tcW w:w="1203" w:type="dxa"/>
          </w:tcPr>
          <w:p w:rsidR="00117868" w:rsidRPr="00861636" w:rsidRDefault="00170ADD" w:rsidP="00861636">
            <w:pPr>
              <w:jc w:val="center"/>
              <w:rPr>
                <w:sz w:val="28"/>
                <w:szCs w:val="28"/>
              </w:rPr>
            </w:pPr>
            <w:r w:rsidRPr="00861636">
              <w:rPr>
                <w:sz w:val="28"/>
                <w:szCs w:val="28"/>
              </w:rPr>
              <w:t>1,32</w:t>
            </w:r>
          </w:p>
        </w:tc>
        <w:tc>
          <w:tcPr>
            <w:tcW w:w="1203" w:type="dxa"/>
          </w:tcPr>
          <w:p w:rsidR="00117868" w:rsidRPr="00861636" w:rsidRDefault="00170ADD" w:rsidP="00861636">
            <w:pPr>
              <w:jc w:val="center"/>
              <w:rPr>
                <w:sz w:val="28"/>
                <w:szCs w:val="28"/>
              </w:rPr>
            </w:pPr>
            <w:r w:rsidRPr="00861636">
              <w:rPr>
                <w:sz w:val="28"/>
                <w:szCs w:val="28"/>
              </w:rPr>
              <w:t>0,4066</w:t>
            </w:r>
          </w:p>
        </w:tc>
        <w:tc>
          <w:tcPr>
            <w:tcW w:w="1203" w:type="dxa"/>
          </w:tcPr>
          <w:p w:rsidR="00117868" w:rsidRPr="00861636" w:rsidRDefault="00170ADD" w:rsidP="00861636">
            <w:pPr>
              <w:jc w:val="center"/>
              <w:rPr>
                <w:sz w:val="28"/>
                <w:szCs w:val="28"/>
              </w:rPr>
            </w:pPr>
            <w:r w:rsidRPr="00861636">
              <w:rPr>
                <w:sz w:val="28"/>
                <w:szCs w:val="28"/>
              </w:rPr>
              <w:t>1,61</w:t>
            </w:r>
          </w:p>
        </w:tc>
        <w:tc>
          <w:tcPr>
            <w:tcW w:w="1203" w:type="dxa"/>
          </w:tcPr>
          <w:p w:rsidR="00117868" w:rsidRPr="00861636" w:rsidRDefault="00170ADD" w:rsidP="00861636">
            <w:pPr>
              <w:jc w:val="center"/>
              <w:rPr>
                <w:sz w:val="28"/>
                <w:szCs w:val="28"/>
              </w:rPr>
            </w:pPr>
            <w:r w:rsidRPr="00861636">
              <w:rPr>
                <w:sz w:val="28"/>
                <w:szCs w:val="28"/>
              </w:rPr>
              <w:t>0,4463</w:t>
            </w:r>
          </w:p>
        </w:tc>
        <w:tc>
          <w:tcPr>
            <w:tcW w:w="1203" w:type="dxa"/>
          </w:tcPr>
          <w:p w:rsidR="00117868" w:rsidRPr="00861636" w:rsidRDefault="00170ADD" w:rsidP="00861636">
            <w:pPr>
              <w:jc w:val="center"/>
              <w:rPr>
                <w:sz w:val="28"/>
                <w:szCs w:val="28"/>
              </w:rPr>
            </w:pPr>
            <w:r w:rsidRPr="00861636">
              <w:rPr>
                <w:sz w:val="28"/>
                <w:szCs w:val="28"/>
              </w:rPr>
              <w:t>1,90</w:t>
            </w:r>
          </w:p>
        </w:tc>
        <w:tc>
          <w:tcPr>
            <w:tcW w:w="1204" w:type="dxa"/>
          </w:tcPr>
          <w:p w:rsidR="00117868" w:rsidRPr="00861636" w:rsidRDefault="00170ADD" w:rsidP="00861636">
            <w:pPr>
              <w:jc w:val="center"/>
              <w:rPr>
                <w:sz w:val="28"/>
                <w:szCs w:val="28"/>
              </w:rPr>
            </w:pPr>
            <w:r w:rsidRPr="00861636">
              <w:rPr>
                <w:sz w:val="28"/>
                <w:szCs w:val="28"/>
              </w:rPr>
              <w:t>0,4713</w:t>
            </w:r>
          </w:p>
        </w:tc>
        <w:tc>
          <w:tcPr>
            <w:tcW w:w="1204" w:type="dxa"/>
          </w:tcPr>
          <w:p w:rsidR="00117868" w:rsidRPr="00861636" w:rsidRDefault="00170ADD" w:rsidP="00861636">
            <w:pPr>
              <w:jc w:val="center"/>
              <w:rPr>
                <w:sz w:val="28"/>
                <w:szCs w:val="28"/>
              </w:rPr>
            </w:pPr>
            <w:r w:rsidRPr="00861636">
              <w:rPr>
                <w:sz w:val="28"/>
                <w:szCs w:val="28"/>
              </w:rPr>
              <w:t>2,38</w:t>
            </w:r>
          </w:p>
        </w:tc>
        <w:tc>
          <w:tcPr>
            <w:tcW w:w="1204" w:type="dxa"/>
          </w:tcPr>
          <w:p w:rsidR="00117868" w:rsidRPr="00861636" w:rsidRDefault="00170ADD" w:rsidP="00861636">
            <w:pPr>
              <w:jc w:val="center"/>
              <w:rPr>
                <w:sz w:val="28"/>
                <w:szCs w:val="28"/>
              </w:rPr>
            </w:pPr>
            <w:r w:rsidRPr="00861636">
              <w:rPr>
                <w:sz w:val="28"/>
                <w:szCs w:val="28"/>
              </w:rPr>
              <w:t>0,4913</w:t>
            </w:r>
          </w:p>
        </w:tc>
      </w:tr>
      <w:tr w:rsidR="00170ADD" w:rsidRPr="00861636" w:rsidTr="00861636">
        <w:tc>
          <w:tcPr>
            <w:tcW w:w="1203" w:type="dxa"/>
          </w:tcPr>
          <w:p w:rsidR="00170ADD" w:rsidRPr="00861636" w:rsidRDefault="00170ADD" w:rsidP="00861636">
            <w:pPr>
              <w:jc w:val="center"/>
              <w:rPr>
                <w:sz w:val="28"/>
                <w:szCs w:val="28"/>
              </w:rPr>
            </w:pPr>
            <w:r w:rsidRPr="00861636">
              <w:rPr>
                <w:sz w:val="28"/>
                <w:szCs w:val="28"/>
              </w:rPr>
              <w:t>2,40</w:t>
            </w:r>
          </w:p>
        </w:tc>
        <w:tc>
          <w:tcPr>
            <w:tcW w:w="1203" w:type="dxa"/>
          </w:tcPr>
          <w:p w:rsidR="00170ADD" w:rsidRPr="00861636" w:rsidRDefault="00170ADD" w:rsidP="00861636">
            <w:pPr>
              <w:jc w:val="center"/>
              <w:rPr>
                <w:sz w:val="28"/>
                <w:szCs w:val="28"/>
              </w:rPr>
            </w:pPr>
            <w:r w:rsidRPr="00861636">
              <w:rPr>
                <w:sz w:val="28"/>
                <w:szCs w:val="28"/>
              </w:rPr>
              <w:t>0,4918</w:t>
            </w:r>
          </w:p>
        </w:tc>
        <w:tc>
          <w:tcPr>
            <w:tcW w:w="1203" w:type="dxa"/>
          </w:tcPr>
          <w:p w:rsidR="00170ADD" w:rsidRPr="00861636" w:rsidRDefault="00170ADD" w:rsidP="00861636">
            <w:pPr>
              <w:jc w:val="center"/>
              <w:rPr>
                <w:sz w:val="28"/>
                <w:szCs w:val="28"/>
              </w:rPr>
            </w:pPr>
            <w:r w:rsidRPr="00861636">
              <w:rPr>
                <w:sz w:val="28"/>
                <w:szCs w:val="28"/>
              </w:rPr>
              <w:t>2,60</w:t>
            </w:r>
          </w:p>
        </w:tc>
        <w:tc>
          <w:tcPr>
            <w:tcW w:w="1203" w:type="dxa"/>
          </w:tcPr>
          <w:p w:rsidR="00170ADD" w:rsidRPr="00861636" w:rsidRDefault="00170ADD" w:rsidP="00861636">
            <w:pPr>
              <w:jc w:val="center"/>
              <w:rPr>
                <w:sz w:val="28"/>
                <w:szCs w:val="28"/>
              </w:rPr>
            </w:pPr>
            <w:r w:rsidRPr="00861636">
              <w:rPr>
                <w:sz w:val="28"/>
                <w:szCs w:val="28"/>
              </w:rPr>
              <w:t>0,4953</w:t>
            </w:r>
          </w:p>
        </w:tc>
        <w:tc>
          <w:tcPr>
            <w:tcW w:w="1203" w:type="dxa"/>
          </w:tcPr>
          <w:p w:rsidR="00170ADD" w:rsidRPr="00861636" w:rsidRDefault="00170ADD" w:rsidP="00861636">
            <w:pPr>
              <w:jc w:val="center"/>
              <w:rPr>
                <w:sz w:val="28"/>
                <w:szCs w:val="28"/>
              </w:rPr>
            </w:pPr>
            <w:r w:rsidRPr="00861636">
              <w:rPr>
                <w:sz w:val="28"/>
                <w:szCs w:val="28"/>
              </w:rPr>
              <w:t>2,80</w:t>
            </w:r>
          </w:p>
        </w:tc>
        <w:tc>
          <w:tcPr>
            <w:tcW w:w="1204" w:type="dxa"/>
          </w:tcPr>
          <w:p w:rsidR="00170ADD" w:rsidRPr="00861636" w:rsidRDefault="00170ADD" w:rsidP="00861636">
            <w:pPr>
              <w:jc w:val="center"/>
              <w:rPr>
                <w:sz w:val="28"/>
                <w:szCs w:val="28"/>
              </w:rPr>
            </w:pPr>
            <w:r w:rsidRPr="00861636">
              <w:rPr>
                <w:sz w:val="28"/>
                <w:szCs w:val="28"/>
              </w:rPr>
              <w:t>0,4974</w:t>
            </w:r>
          </w:p>
        </w:tc>
        <w:tc>
          <w:tcPr>
            <w:tcW w:w="1204" w:type="dxa"/>
          </w:tcPr>
          <w:p w:rsidR="00170ADD" w:rsidRPr="00861636" w:rsidRDefault="00170ADD" w:rsidP="00861636">
            <w:pPr>
              <w:jc w:val="center"/>
              <w:rPr>
                <w:sz w:val="28"/>
                <w:szCs w:val="28"/>
              </w:rPr>
            </w:pPr>
            <w:r w:rsidRPr="00861636">
              <w:rPr>
                <w:sz w:val="28"/>
                <w:szCs w:val="28"/>
              </w:rPr>
              <w:t>3,20</w:t>
            </w:r>
          </w:p>
        </w:tc>
        <w:tc>
          <w:tcPr>
            <w:tcW w:w="1204" w:type="dxa"/>
          </w:tcPr>
          <w:p w:rsidR="00170ADD" w:rsidRPr="00861636" w:rsidRDefault="00170ADD" w:rsidP="00861636">
            <w:pPr>
              <w:jc w:val="center"/>
              <w:rPr>
                <w:sz w:val="28"/>
                <w:szCs w:val="28"/>
              </w:rPr>
            </w:pPr>
            <w:r w:rsidRPr="00861636">
              <w:rPr>
                <w:sz w:val="28"/>
                <w:szCs w:val="28"/>
              </w:rPr>
              <w:t>0,49931</w:t>
            </w:r>
          </w:p>
        </w:tc>
      </w:tr>
      <w:tr w:rsidR="00170ADD" w:rsidRPr="00861636" w:rsidTr="00861636">
        <w:tc>
          <w:tcPr>
            <w:tcW w:w="1203" w:type="dxa"/>
          </w:tcPr>
          <w:p w:rsidR="00170ADD" w:rsidRPr="00861636" w:rsidRDefault="00170ADD" w:rsidP="00861636">
            <w:pPr>
              <w:jc w:val="center"/>
              <w:rPr>
                <w:sz w:val="28"/>
                <w:szCs w:val="28"/>
              </w:rPr>
            </w:pPr>
            <w:r w:rsidRPr="00861636">
              <w:rPr>
                <w:sz w:val="28"/>
                <w:szCs w:val="28"/>
              </w:rPr>
              <w:t>2,42</w:t>
            </w:r>
          </w:p>
        </w:tc>
        <w:tc>
          <w:tcPr>
            <w:tcW w:w="1203" w:type="dxa"/>
          </w:tcPr>
          <w:p w:rsidR="00170ADD" w:rsidRPr="00861636" w:rsidRDefault="00216663" w:rsidP="00861636">
            <w:pPr>
              <w:jc w:val="center"/>
              <w:rPr>
                <w:sz w:val="28"/>
                <w:szCs w:val="28"/>
              </w:rPr>
            </w:pPr>
            <w:r w:rsidRPr="00861636">
              <w:rPr>
                <w:sz w:val="28"/>
                <w:szCs w:val="28"/>
              </w:rPr>
              <w:t>0,4922</w:t>
            </w:r>
          </w:p>
        </w:tc>
        <w:tc>
          <w:tcPr>
            <w:tcW w:w="1203" w:type="dxa"/>
          </w:tcPr>
          <w:p w:rsidR="00170ADD" w:rsidRPr="00861636" w:rsidRDefault="00216663" w:rsidP="00861636">
            <w:pPr>
              <w:jc w:val="center"/>
              <w:rPr>
                <w:sz w:val="28"/>
                <w:szCs w:val="28"/>
              </w:rPr>
            </w:pPr>
            <w:r w:rsidRPr="00861636">
              <w:rPr>
                <w:sz w:val="28"/>
                <w:szCs w:val="28"/>
              </w:rPr>
              <w:t>2,62</w:t>
            </w:r>
          </w:p>
        </w:tc>
        <w:tc>
          <w:tcPr>
            <w:tcW w:w="1203" w:type="dxa"/>
          </w:tcPr>
          <w:p w:rsidR="00170ADD" w:rsidRPr="00861636" w:rsidRDefault="00216663" w:rsidP="00861636">
            <w:pPr>
              <w:jc w:val="center"/>
              <w:rPr>
                <w:sz w:val="28"/>
                <w:szCs w:val="28"/>
              </w:rPr>
            </w:pPr>
            <w:r w:rsidRPr="00861636">
              <w:rPr>
                <w:sz w:val="28"/>
                <w:szCs w:val="28"/>
              </w:rPr>
              <w:t>0,4956</w:t>
            </w:r>
          </w:p>
        </w:tc>
        <w:tc>
          <w:tcPr>
            <w:tcW w:w="1203" w:type="dxa"/>
          </w:tcPr>
          <w:p w:rsidR="00170ADD" w:rsidRPr="00861636" w:rsidRDefault="00D87733" w:rsidP="00861636">
            <w:pPr>
              <w:jc w:val="center"/>
              <w:rPr>
                <w:sz w:val="28"/>
                <w:szCs w:val="28"/>
              </w:rPr>
            </w:pPr>
            <w:r w:rsidRPr="00861636">
              <w:rPr>
                <w:sz w:val="28"/>
                <w:szCs w:val="28"/>
              </w:rPr>
              <w:t>2,82</w:t>
            </w:r>
          </w:p>
        </w:tc>
        <w:tc>
          <w:tcPr>
            <w:tcW w:w="1204" w:type="dxa"/>
          </w:tcPr>
          <w:p w:rsidR="00170ADD" w:rsidRPr="00861636" w:rsidRDefault="00D87733" w:rsidP="00861636">
            <w:pPr>
              <w:jc w:val="center"/>
              <w:rPr>
                <w:sz w:val="28"/>
                <w:szCs w:val="28"/>
              </w:rPr>
            </w:pPr>
            <w:r w:rsidRPr="00861636">
              <w:rPr>
                <w:sz w:val="28"/>
                <w:szCs w:val="28"/>
              </w:rPr>
              <w:t>0,4976</w:t>
            </w:r>
          </w:p>
        </w:tc>
        <w:tc>
          <w:tcPr>
            <w:tcW w:w="1204" w:type="dxa"/>
          </w:tcPr>
          <w:p w:rsidR="00170ADD" w:rsidRPr="00861636" w:rsidRDefault="00D87733" w:rsidP="00861636">
            <w:pPr>
              <w:jc w:val="center"/>
              <w:rPr>
                <w:sz w:val="28"/>
                <w:szCs w:val="28"/>
              </w:rPr>
            </w:pPr>
            <w:r w:rsidRPr="00861636">
              <w:rPr>
                <w:sz w:val="28"/>
                <w:szCs w:val="28"/>
              </w:rPr>
              <w:t>3,40</w:t>
            </w:r>
          </w:p>
        </w:tc>
        <w:tc>
          <w:tcPr>
            <w:tcW w:w="1204" w:type="dxa"/>
          </w:tcPr>
          <w:p w:rsidR="00170ADD" w:rsidRPr="00861636" w:rsidRDefault="00D87733" w:rsidP="00861636">
            <w:pPr>
              <w:jc w:val="center"/>
              <w:rPr>
                <w:sz w:val="28"/>
                <w:szCs w:val="28"/>
              </w:rPr>
            </w:pPr>
            <w:r w:rsidRPr="00861636">
              <w:rPr>
                <w:sz w:val="28"/>
                <w:szCs w:val="28"/>
              </w:rPr>
              <w:t>0,49966</w:t>
            </w:r>
          </w:p>
        </w:tc>
      </w:tr>
      <w:tr w:rsidR="00D87733" w:rsidRPr="00861636" w:rsidTr="00861636">
        <w:tc>
          <w:tcPr>
            <w:tcW w:w="1203" w:type="dxa"/>
          </w:tcPr>
          <w:p w:rsidR="00D87733" w:rsidRPr="00861636" w:rsidRDefault="008C0054" w:rsidP="00861636">
            <w:pPr>
              <w:jc w:val="center"/>
              <w:rPr>
                <w:sz w:val="28"/>
                <w:szCs w:val="28"/>
              </w:rPr>
            </w:pPr>
            <w:r w:rsidRPr="00861636">
              <w:rPr>
                <w:sz w:val="28"/>
                <w:szCs w:val="28"/>
              </w:rPr>
              <w:t>2,44</w:t>
            </w:r>
          </w:p>
        </w:tc>
        <w:tc>
          <w:tcPr>
            <w:tcW w:w="1203" w:type="dxa"/>
          </w:tcPr>
          <w:p w:rsidR="00D87733" w:rsidRPr="00861636" w:rsidRDefault="00E849E9" w:rsidP="00861636">
            <w:pPr>
              <w:jc w:val="center"/>
              <w:rPr>
                <w:sz w:val="28"/>
                <w:szCs w:val="28"/>
              </w:rPr>
            </w:pPr>
            <w:r w:rsidRPr="00861636">
              <w:rPr>
                <w:sz w:val="28"/>
                <w:szCs w:val="28"/>
              </w:rPr>
              <w:t>0,4927</w:t>
            </w:r>
          </w:p>
        </w:tc>
        <w:tc>
          <w:tcPr>
            <w:tcW w:w="1203" w:type="dxa"/>
          </w:tcPr>
          <w:p w:rsidR="00D87733" w:rsidRPr="00861636" w:rsidRDefault="00E849E9" w:rsidP="00861636">
            <w:pPr>
              <w:jc w:val="center"/>
              <w:rPr>
                <w:sz w:val="28"/>
                <w:szCs w:val="28"/>
              </w:rPr>
            </w:pPr>
            <w:r w:rsidRPr="00861636">
              <w:rPr>
                <w:sz w:val="28"/>
                <w:szCs w:val="28"/>
              </w:rPr>
              <w:t>2,64</w:t>
            </w:r>
          </w:p>
        </w:tc>
        <w:tc>
          <w:tcPr>
            <w:tcW w:w="1203" w:type="dxa"/>
          </w:tcPr>
          <w:p w:rsidR="00D87733" w:rsidRPr="00861636" w:rsidRDefault="00E849E9" w:rsidP="00861636">
            <w:pPr>
              <w:jc w:val="center"/>
              <w:rPr>
                <w:sz w:val="28"/>
                <w:szCs w:val="28"/>
              </w:rPr>
            </w:pPr>
            <w:r w:rsidRPr="00861636">
              <w:rPr>
                <w:sz w:val="28"/>
                <w:szCs w:val="28"/>
              </w:rPr>
              <w:t>0,4959</w:t>
            </w:r>
          </w:p>
        </w:tc>
        <w:tc>
          <w:tcPr>
            <w:tcW w:w="1203" w:type="dxa"/>
          </w:tcPr>
          <w:p w:rsidR="00D87733" w:rsidRPr="00861636" w:rsidRDefault="00E849E9" w:rsidP="00861636">
            <w:pPr>
              <w:jc w:val="center"/>
              <w:rPr>
                <w:sz w:val="28"/>
                <w:szCs w:val="28"/>
              </w:rPr>
            </w:pPr>
            <w:r w:rsidRPr="00861636">
              <w:rPr>
                <w:sz w:val="28"/>
                <w:szCs w:val="28"/>
              </w:rPr>
              <w:t>2,84</w:t>
            </w:r>
          </w:p>
        </w:tc>
        <w:tc>
          <w:tcPr>
            <w:tcW w:w="1204" w:type="dxa"/>
          </w:tcPr>
          <w:p w:rsidR="00D87733" w:rsidRPr="00861636" w:rsidRDefault="00E849E9" w:rsidP="00861636">
            <w:pPr>
              <w:jc w:val="center"/>
              <w:rPr>
                <w:sz w:val="28"/>
                <w:szCs w:val="28"/>
              </w:rPr>
            </w:pPr>
            <w:r w:rsidRPr="00861636">
              <w:rPr>
                <w:sz w:val="28"/>
                <w:szCs w:val="28"/>
              </w:rPr>
              <w:t>0,4977</w:t>
            </w:r>
          </w:p>
        </w:tc>
        <w:tc>
          <w:tcPr>
            <w:tcW w:w="1204" w:type="dxa"/>
          </w:tcPr>
          <w:p w:rsidR="00D87733" w:rsidRPr="00861636" w:rsidRDefault="00E849E9" w:rsidP="00861636">
            <w:pPr>
              <w:jc w:val="center"/>
              <w:rPr>
                <w:sz w:val="28"/>
                <w:szCs w:val="28"/>
              </w:rPr>
            </w:pPr>
            <w:r w:rsidRPr="00861636">
              <w:rPr>
                <w:sz w:val="28"/>
                <w:szCs w:val="28"/>
              </w:rPr>
              <w:t>3,60</w:t>
            </w:r>
          </w:p>
        </w:tc>
        <w:tc>
          <w:tcPr>
            <w:tcW w:w="1204" w:type="dxa"/>
          </w:tcPr>
          <w:p w:rsidR="00D87733" w:rsidRPr="00861636" w:rsidRDefault="00E849E9" w:rsidP="00861636">
            <w:pPr>
              <w:jc w:val="center"/>
              <w:rPr>
                <w:sz w:val="28"/>
                <w:szCs w:val="28"/>
              </w:rPr>
            </w:pPr>
            <w:r w:rsidRPr="00861636">
              <w:rPr>
                <w:sz w:val="28"/>
                <w:szCs w:val="28"/>
              </w:rPr>
              <w:t>0,499984</w:t>
            </w:r>
          </w:p>
        </w:tc>
      </w:tr>
      <w:tr w:rsidR="00E849E9" w:rsidRPr="00861636" w:rsidTr="00861636">
        <w:tc>
          <w:tcPr>
            <w:tcW w:w="1203" w:type="dxa"/>
          </w:tcPr>
          <w:p w:rsidR="00E849E9" w:rsidRPr="00861636" w:rsidRDefault="00E849E9" w:rsidP="00861636">
            <w:pPr>
              <w:jc w:val="center"/>
              <w:rPr>
                <w:sz w:val="28"/>
                <w:szCs w:val="28"/>
              </w:rPr>
            </w:pPr>
            <w:r w:rsidRPr="00861636">
              <w:rPr>
                <w:sz w:val="28"/>
                <w:szCs w:val="28"/>
              </w:rPr>
              <w:t>2,46</w:t>
            </w:r>
          </w:p>
        </w:tc>
        <w:tc>
          <w:tcPr>
            <w:tcW w:w="1203" w:type="dxa"/>
          </w:tcPr>
          <w:p w:rsidR="00E849E9" w:rsidRPr="00861636" w:rsidRDefault="006D6232" w:rsidP="00861636">
            <w:pPr>
              <w:jc w:val="center"/>
              <w:rPr>
                <w:sz w:val="28"/>
                <w:szCs w:val="28"/>
              </w:rPr>
            </w:pPr>
            <w:r w:rsidRPr="00861636">
              <w:rPr>
                <w:sz w:val="28"/>
                <w:szCs w:val="28"/>
              </w:rPr>
              <w:t>0,4931</w:t>
            </w:r>
          </w:p>
        </w:tc>
        <w:tc>
          <w:tcPr>
            <w:tcW w:w="1203" w:type="dxa"/>
          </w:tcPr>
          <w:p w:rsidR="00E849E9" w:rsidRPr="00861636" w:rsidRDefault="006D6232" w:rsidP="00861636">
            <w:pPr>
              <w:jc w:val="center"/>
              <w:rPr>
                <w:sz w:val="28"/>
                <w:szCs w:val="28"/>
              </w:rPr>
            </w:pPr>
            <w:r w:rsidRPr="00861636">
              <w:rPr>
                <w:sz w:val="28"/>
                <w:szCs w:val="28"/>
              </w:rPr>
              <w:t>2,66</w:t>
            </w:r>
          </w:p>
        </w:tc>
        <w:tc>
          <w:tcPr>
            <w:tcW w:w="1203" w:type="dxa"/>
          </w:tcPr>
          <w:p w:rsidR="00E849E9" w:rsidRPr="00861636" w:rsidRDefault="006D6232" w:rsidP="00861636">
            <w:pPr>
              <w:jc w:val="center"/>
              <w:rPr>
                <w:sz w:val="28"/>
                <w:szCs w:val="28"/>
              </w:rPr>
            </w:pPr>
            <w:r w:rsidRPr="00861636">
              <w:rPr>
                <w:sz w:val="28"/>
                <w:szCs w:val="28"/>
              </w:rPr>
              <w:t>0,4961</w:t>
            </w:r>
          </w:p>
        </w:tc>
        <w:tc>
          <w:tcPr>
            <w:tcW w:w="1203" w:type="dxa"/>
          </w:tcPr>
          <w:p w:rsidR="00E849E9" w:rsidRPr="00861636" w:rsidRDefault="006D6232" w:rsidP="00861636">
            <w:pPr>
              <w:jc w:val="center"/>
              <w:rPr>
                <w:sz w:val="28"/>
                <w:szCs w:val="28"/>
              </w:rPr>
            </w:pPr>
            <w:r w:rsidRPr="00861636">
              <w:rPr>
                <w:sz w:val="28"/>
                <w:szCs w:val="28"/>
              </w:rPr>
              <w:t>2,86</w:t>
            </w:r>
          </w:p>
        </w:tc>
        <w:tc>
          <w:tcPr>
            <w:tcW w:w="1204" w:type="dxa"/>
          </w:tcPr>
          <w:p w:rsidR="00E849E9" w:rsidRPr="00861636" w:rsidRDefault="006D6232" w:rsidP="00861636">
            <w:pPr>
              <w:jc w:val="center"/>
              <w:rPr>
                <w:sz w:val="28"/>
                <w:szCs w:val="28"/>
              </w:rPr>
            </w:pPr>
            <w:r w:rsidRPr="00861636">
              <w:rPr>
                <w:sz w:val="28"/>
                <w:szCs w:val="28"/>
              </w:rPr>
              <w:t>0,4979</w:t>
            </w:r>
          </w:p>
        </w:tc>
        <w:tc>
          <w:tcPr>
            <w:tcW w:w="1204" w:type="dxa"/>
          </w:tcPr>
          <w:p w:rsidR="00E849E9" w:rsidRPr="00861636" w:rsidRDefault="006D6232" w:rsidP="00861636">
            <w:pPr>
              <w:jc w:val="center"/>
              <w:rPr>
                <w:sz w:val="28"/>
                <w:szCs w:val="28"/>
              </w:rPr>
            </w:pPr>
            <w:r w:rsidRPr="00861636">
              <w:rPr>
                <w:sz w:val="28"/>
                <w:szCs w:val="28"/>
              </w:rPr>
              <w:t>3,80</w:t>
            </w:r>
          </w:p>
        </w:tc>
        <w:tc>
          <w:tcPr>
            <w:tcW w:w="1204" w:type="dxa"/>
          </w:tcPr>
          <w:p w:rsidR="00E849E9" w:rsidRPr="00861636" w:rsidRDefault="006D6232" w:rsidP="00861636">
            <w:pPr>
              <w:jc w:val="center"/>
              <w:rPr>
                <w:sz w:val="28"/>
                <w:szCs w:val="28"/>
              </w:rPr>
            </w:pPr>
            <w:r w:rsidRPr="00861636">
              <w:rPr>
                <w:sz w:val="28"/>
                <w:szCs w:val="28"/>
              </w:rPr>
              <w:t>0,499928</w:t>
            </w:r>
          </w:p>
        </w:tc>
      </w:tr>
      <w:tr w:rsidR="006D6232" w:rsidRPr="00861636" w:rsidTr="00861636">
        <w:tc>
          <w:tcPr>
            <w:tcW w:w="1203" w:type="dxa"/>
          </w:tcPr>
          <w:p w:rsidR="006D6232" w:rsidRPr="00861636" w:rsidRDefault="006D6232" w:rsidP="00861636">
            <w:pPr>
              <w:jc w:val="center"/>
              <w:rPr>
                <w:sz w:val="28"/>
                <w:szCs w:val="28"/>
              </w:rPr>
            </w:pPr>
            <w:r w:rsidRPr="00861636">
              <w:rPr>
                <w:sz w:val="28"/>
                <w:szCs w:val="28"/>
              </w:rPr>
              <w:t>2,48</w:t>
            </w:r>
          </w:p>
        </w:tc>
        <w:tc>
          <w:tcPr>
            <w:tcW w:w="1203" w:type="dxa"/>
          </w:tcPr>
          <w:p w:rsidR="006D6232" w:rsidRPr="00861636" w:rsidRDefault="006D6232" w:rsidP="00861636">
            <w:pPr>
              <w:jc w:val="center"/>
              <w:rPr>
                <w:sz w:val="28"/>
                <w:szCs w:val="28"/>
              </w:rPr>
            </w:pPr>
            <w:r w:rsidRPr="00861636">
              <w:rPr>
                <w:sz w:val="28"/>
                <w:szCs w:val="28"/>
              </w:rPr>
              <w:t>0,4934</w:t>
            </w:r>
          </w:p>
        </w:tc>
        <w:tc>
          <w:tcPr>
            <w:tcW w:w="1203" w:type="dxa"/>
          </w:tcPr>
          <w:p w:rsidR="006D6232" w:rsidRPr="00861636" w:rsidRDefault="006D6232" w:rsidP="00861636">
            <w:pPr>
              <w:jc w:val="center"/>
              <w:rPr>
                <w:sz w:val="28"/>
                <w:szCs w:val="28"/>
              </w:rPr>
            </w:pPr>
            <w:r w:rsidRPr="00861636">
              <w:rPr>
                <w:sz w:val="28"/>
                <w:szCs w:val="28"/>
              </w:rPr>
              <w:t>2,68</w:t>
            </w:r>
          </w:p>
        </w:tc>
        <w:tc>
          <w:tcPr>
            <w:tcW w:w="1203" w:type="dxa"/>
          </w:tcPr>
          <w:p w:rsidR="006D6232" w:rsidRPr="00861636" w:rsidRDefault="006D6232" w:rsidP="00861636">
            <w:pPr>
              <w:jc w:val="center"/>
              <w:rPr>
                <w:sz w:val="28"/>
                <w:szCs w:val="28"/>
              </w:rPr>
            </w:pPr>
            <w:r w:rsidRPr="00861636">
              <w:rPr>
                <w:sz w:val="28"/>
                <w:szCs w:val="28"/>
              </w:rPr>
              <w:t>0,4963</w:t>
            </w:r>
          </w:p>
        </w:tc>
        <w:tc>
          <w:tcPr>
            <w:tcW w:w="1203" w:type="dxa"/>
          </w:tcPr>
          <w:p w:rsidR="006D6232" w:rsidRPr="00861636" w:rsidRDefault="006D6232" w:rsidP="00861636">
            <w:pPr>
              <w:jc w:val="center"/>
              <w:rPr>
                <w:sz w:val="28"/>
                <w:szCs w:val="28"/>
              </w:rPr>
            </w:pPr>
            <w:r w:rsidRPr="00861636">
              <w:rPr>
                <w:sz w:val="28"/>
                <w:szCs w:val="28"/>
              </w:rPr>
              <w:t>2,90</w:t>
            </w:r>
          </w:p>
        </w:tc>
        <w:tc>
          <w:tcPr>
            <w:tcW w:w="1204" w:type="dxa"/>
          </w:tcPr>
          <w:p w:rsidR="006D6232" w:rsidRPr="00861636" w:rsidRDefault="006D6232" w:rsidP="00861636">
            <w:pPr>
              <w:jc w:val="center"/>
              <w:rPr>
                <w:sz w:val="28"/>
                <w:szCs w:val="28"/>
              </w:rPr>
            </w:pPr>
            <w:r w:rsidRPr="00861636">
              <w:rPr>
                <w:sz w:val="28"/>
                <w:szCs w:val="28"/>
              </w:rPr>
              <w:t>0,4981</w:t>
            </w:r>
          </w:p>
        </w:tc>
        <w:tc>
          <w:tcPr>
            <w:tcW w:w="1204" w:type="dxa"/>
          </w:tcPr>
          <w:p w:rsidR="006D6232" w:rsidRPr="00861636" w:rsidRDefault="006D6232" w:rsidP="00861636">
            <w:pPr>
              <w:jc w:val="center"/>
              <w:rPr>
                <w:sz w:val="28"/>
                <w:szCs w:val="28"/>
              </w:rPr>
            </w:pPr>
            <w:r w:rsidRPr="00861636">
              <w:rPr>
                <w:sz w:val="28"/>
                <w:szCs w:val="28"/>
              </w:rPr>
              <w:t>4,00</w:t>
            </w:r>
          </w:p>
        </w:tc>
        <w:tc>
          <w:tcPr>
            <w:tcW w:w="1204" w:type="dxa"/>
          </w:tcPr>
          <w:p w:rsidR="006D6232" w:rsidRPr="00861636" w:rsidRDefault="006D6232" w:rsidP="00861636">
            <w:pPr>
              <w:jc w:val="center"/>
              <w:rPr>
                <w:sz w:val="28"/>
                <w:szCs w:val="28"/>
              </w:rPr>
            </w:pPr>
            <w:r w:rsidRPr="00861636">
              <w:rPr>
                <w:sz w:val="28"/>
                <w:szCs w:val="28"/>
              </w:rPr>
              <w:t>0,499968</w:t>
            </w:r>
          </w:p>
        </w:tc>
      </w:tr>
      <w:tr w:rsidR="006D6232" w:rsidRPr="00861636" w:rsidTr="00861636">
        <w:tc>
          <w:tcPr>
            <w:tcW w:w="1203" w:type="dxa"/>
          </w:tcPr>
          <w:p w:rsidR="006D6232" w:rsidRPr="00861636" w:rsidRDefault="006D6232" w:rsidP="00861636">
            <w:pPr>
              <w:jc w:val="center"/>
              <w:rPr>
                <w:sz w:val="28"/>
                <w:szCs w:val="28"/>
              </w:rPr>
            </w:pPr>
            <w:r w:rsidRPr="00861636">
              <w:rPr>
                <w:sz w:val="28"/>
                <w:szCs w:val="28"/>
              </w:rPr>
              <w:t>2,50</w:t>
            </w:r>
          </w:p>
        </w:tc>
        <w:tc>
          <w:tcPr>
            <w:tcW w:w="1203" w:type="dxa"/>
          </w:tcPr>
          <w:p w:rsidR="006D6232" w:rsidRPr="00861636" w:rsidRDefault="006D6232" w:rsidP="00861636">
            <w:pPr>
              <w:jc w:val="center"/>
              <w:rPr>
                <w:sz w:val="28"/>
                <w:szCs w:val="28"/>
              </w:rPr>
            </w:pPr>
            <w:r w:rsidRPr="00861636">
              <w:rPr>
                <w:sz w:val="28"/>
                <w:szCs w:val="28"/>
              </w:rPr>
              <w:t>0,4938</w:t>
            </w:r>
          </w:p>
        </w:tc>
        <w:tc>
          <w:tcPr>
            <w:tcW w:w="1203" w:type="dxa"/>
          </w:tcPr>
          <w:p w:rsidR="006D6232" w:rsidRPr="00861636" w:rsidRDefault="006D6232" w:rsidP="00861636">
            <w:pPr>
              <w:jc w:val="center"/>
              <w:rPr>
                <w:sz w:val="28"/>
                <w:szCs w:val="28"/>
              </w:rPr>
            </w:pPr>
            <w:r w:rsidRPr="00861636">
              <w:rPr>
                <w:sz w:val="28"/>
                <w:szCs w:val="28"/>
              </w:rPr>
              <w:t>2,70</w:t>
            </w:r>
          </w:p>
        </w:tc>
        <w:tc>
          <w:tcPr>
            <w:tcW w:w="1203" w:type="dxa"/>
          </w:tcPr>
          <w:p w:rsidR="006D6232" w:rsidRPr="00861636" w:rsidRDefault="006D6232" w:rsidP="00861636">
            <w:pPr>
              <w:jc w:val="center"/>
              <w:rPr>
                <w:sz w:val="28"/>
                <w:szCs w:val="28"/>
              </w:rPr>
            </w:pPr>
            <w:r w:rsidRPr="00861636">
              <w:rPr>
                <w:sz w:val="28"/>
                <w:szCs w:val="28"/>
              </w:rPr>
              <w:t>0,4965</w:t>
            </w:r>
          </w:p>
        </w:tc>
        <w:tc>
          <w:tcPr>
            <w:tcW w:w="1203" w:type="dxa"/>
          </w:tcPr>
          <w:p w:rsidR="006D6232" w:rsidRPr="00861636" w:rsidRDefault="006D6232" w:rsidP="00861636">
            <w:pPr>
              <w:jc w:val="center"/>
              <w:rPr>
                <w:sz w:val="28"/>
                <w:szCs w:val="28"/>
              </w:rPr>
            </w:pPr>
            <w:r w:rsidRPr="00861636">
              <w:rPr>
                <w:sz w:val="28"/>
                <w:szCs w:val="28"/>
              </w:rPr>
              <w:t>2,92</w:t>
            </w:r>
          </w:p>
        </w:tc>
        <w:tc>
          <w:tcPr>
            <w:tcW w:w="1204" w:type="dxa"/>
          </w:tcPr>
          <w:p w:rsidR="006D6232" w:rsidRPr="00861636" w:rsidRDefault="006D6232" w:rsidP="00861636">
            <w:pPr>
              <w:jc w:val="center"/>
              <w:rPr>
                <w:sz w:val="28"/>
                <w:szCs w:val="28"/>
              </w:rPr>
            </w:pPr>
            <w:r w:rsidRPr="00861636">
              <w:rPr>
                <w:sz w:val="28"/>
                <w:szCs w:val="28"/>
              </w:rPr>
              <w:t>0,4982</w:t>
            </w:r>
          </w:p>
        </w:tc>
        <w:tc>
          <w:tcPr>
            <w:tcW w:w="1204" w:type="dxa"/>
          </w:tcPr>
          <w:p w:rsidR="006D6232" w:rsidRPr="00861636" w:rsidRDefault="006D6232" w:rsidP="00861636">
            <w:pPr>
              <w:jc w:val="center"/>
              <w:rPr>
                <w:sz w:val="28"/>
                <w:szCs w:val="28"/>
              </w:rPr>
            </w:pPr>
            <w:r w:rsidRPr="00861636">
              <w:rPr>
                <w:sz w:val="28"/>
                <w:szCs w:val="28"/>
              </w:rPr>
              <w:t>5,00</w:t>
            </w:r>
          </w:p>
        </w:tc>
        <w:tc>
          <w:tcPr>
            <w:tcW w:w="1204" w:type="dxa"/>
          </w:tcPr>
          <w:p w:rsidR="006D6232" w:rsidRPr="00861636" w:rsidRDefault="0026388D" w:rsidP="00861636">
            <w:pPr>
              <w:jc w:val="center"/>
              <w:rPr>
                <w:sz w:val="28"/>
                <w:szCs w:val="28"/>
              </w:rPr>
            </w:pPr>
            <w:r w:rsidRPr="00861636">
              <w:rPr>
                <w:sz w:val="28"/>
                <w:szCs w:val="28"/>
              </w:rPr>
              <w:t>0,499997</w:t>
            </w:r>
          </w:p>
        </w:tc>
      </w:tr>
      <w:tr w:rsidR="0026388D" w:rsidRPr="00861636" w:rsidTr="00861636">
        <w:tc>
          <w:tcPr>
            <w:tcW w:w="1203" w:type="dxa"/>
          </w:tcPr>
          <w:p w:rsidR="0026388D" w:rsidRPr="00861636" w:rsidRDefault="0026388D" w:rsidP="00861636">
            <w:pPr>
              <w:jc w:val="center"/>
              <w:rPr>
                <w:sz w:val="28"/>
                <w:szCs w:val="28"/>
              </w:rPr>
            </w:pPr>
            <w:r w:rsidRPr="00861636">
              <w:rPr>
                <w:sz w:val="28"/>
                <w:szCs w:val="28"/>
              </w:rPr>
              <w:t>2,52</w:t>
            </w:r>
          </w:p>
        </w:tc>
        <w:tc>
          <w:tcPr>
            <w:tcW w:w="1203" w:type="dxa"/>
          </w:tcPr>
          <w:p w:rsidR="0026388D" w:rsidRPr="00861636" w:rsidRDefault="0026388D" w:rsidP="00861636">
            <w:pPr>
              <w:jc w:val="center"/>
              <w:rPr>
                <w:sz w:val="28"/>
                <w:szCs w:val="28"/>
              </w:rPr>
            </w:pPr>
            <w:r w:rsidRPr="00861636">
              <w:rPr>
                <w:sz w:val="28"/>
                <w:szCs w:val="28"/>
              </w:rPr>
              <w:t>0,4941</w:t>
            </w:r>
          </w:p>
        </w:tc>
        <w:tc>
          <w:tcPr>
            <w:tcW w:w="1203" w:type="dxa"/>
          </w:tcPr>
          <w:p w:rsidR="0026388D" w:rsidRPr="00861636" w:rsidRDefault="0026388D" w:rsidP="00861636">
            <w:pPr>
              <w:jc w:val="center"/>
              <w:rPr>
                <w:sz w:val="28"/>
                <w:szCs w:val="28"/>
              </w:rPr>
            </w:pPr>
            <w:r w:rsidRPr="00861636">
              <w:rPr>
                <w:sz w:val="28"/>
                <w:szCs w:val="28"/>
              </w:rPr>
              <w:t>2,72</w:t>
            </w:r>
          </w:p>
        </w:tc>
        <w:tc>
          <w:tcPr>
            <w:tcW w:w="1203" w:type="dxa"/>
          </w:tcPr>
          <w:p w:rsidR="0026388D" w:rsidRPr="00861636" w:rsidRDefault="0026388D" w:rsidP="00861636">
            <w:pPr>
              <w:jc w:val="center"/>
              <w:rPr>
                <w:sz w:val="28"/>
                <w:szCs w:val="28"/>
              </w:rPr>
            </w:pPr>
            <w:r w:rsidRPr="00861636">
              <w:rPr>
                <w:sz w:val="28"/>
                <w:szCs w:val="28"/>
              </w:rPr>
              <w:t>0,4967</w:t>
            </w:r>
          </w:p>
        </w:tc>
        <w:tc>
          <w:tcPr>
            <w:tcW w:w="1203" w:type="dxa"/>
          </w:tcPr>
          <w:p w:rsidR="0026388D" w:rsidRPr="00861636" w:rsidRDefault="0026388D" w:rsidP="00861636">
            <w:pPr>
              <w:jc w:val="center"/>
              <w:rPr>
                <w:sz w:val="28"/>
                <w:szCs w:val="28"/>
              </w:rPr>
            </w:pPr>
            <w:r w:rsidRPr="00861636">
              <w:rPr>
                <w:sz w:val="28"/>
                <w:szCs w:val="28"/>
              </w:rPr>
              <w:t>2,94</w:t>
            </w:r>
          </w:p>
        </w:tc>
        <w:tc>
          <w:tcPr>
            <w:tcW w:w="1204" w:type="dxa"/>
          </w:tcPr>
          <w:p w:rsidR="0026388D" w:rsidRPr="00861636" w:rsidRDefault="0026388D" w:rsidP="00861636">
            <w:pPr>
              <w:jc w:val="center"/>
              <w:rPr>
                <w:sz w:val="28"/>
                <w:szCs w:val="28"/>
              </w:rPr>
            </w:pPr>
            <w:r w:rsidRPr="00861636">
              <w:rPr>
                <w:sz w:val="28"/>
                <w:szCs w:val="28"/>
              </w:rPr>
              <w:t>0,4984</w:t>
            </w:r>
          </w:p>
        </w:tc>
        <w:tc>
          <w:tcPr>
            <w:tcW w:w="1204" w:type="dxa"/>
          </w:tcPr>
          <w:p w:rsidR="0026388D" w:rsidRPr="00861636" w:rsidRDefault="0026388D" w:rsidP="00861636">
            <w:pPr>
              <w:jc w:val="center"/>
              <w:rPr>
                <w:sz w:val="28"/>
                <w:szCs w:val="28"/>
              </w:rPr>
            </w:pPr>
          </w:p>
        </w:tc>
        <w:tc>
          <w:tcPr>
            <w:tcW w:w="1204" w:type="dxa"/>
          </w:tcPr>
          <w:p w:rsidR="0026388D" w:rsidRPr="00861636" w:rsidRDefault="0026388D" w:rsidP="00861636">
            <w:pPr>
              <w:jc w:val="center"/>
              <w:rPr>
                <w:sz w:val="28"/>
                <w:szCs w:val="28"/>
              </w:rPr>
            </w:pPr>
          </w:p>
        </w:tc>
      </w:tr>
      <w:tr w:rsidR="0026388D" w:rsidRPr="00861636" w:rsidTr="00861636">
        <w:tc>
          <w:tcPr>
            <w:tcW w:w="1203" w:type="dxa"/>
          </w:tcPr>
          <w:p w:rsidR="0026388D" w:rsidRPr="00861636" w:rsidRDefault="0026388D" w:rsidP="00861636">
            <w:pPr>
              <w:jc w:val="center"/>
              <w:rPr>
                <w:sz w:val="28"/>
                <w:szCs w:val="28"/>
              </w:rPr>
            </w:pPr>
            <w:r w:rsidRPr="00861636">
              <w:rPr>
                <w:sz w:val="28"/>
                <w:szCs w:val="28"/>
              </w:rPr>
              <w:t>2,54</w:t>
            </w:r>
          </w:p>
        </w:tc>
        <w:tc>
          <w:tcPr>
            <w:tcW w:w="1203" w:type="dxa"/>
          </w:tcPr>
          <w:p w:rsidR="0026388D" w:rsidRPr="00861636" w:rsidRDefault="0026388D" w:rsidP="00861636">
            <w:pPr>
              <w:jc w:val="center"/>
              <w:rPr>
                <w:sz w:val="28"/>
                <w:szCs w:val="28"/>
              </w:rPr>
            </w:pPr>
            <w:r w:rsidRPr="00861636">
              <w:rPr>
                <w:sz w:val="28"/>
                <w:szCs w:val="28"/>
              </w:rPr>
              <w:t>0,4945</w:t>
            </w:r>
          </w:p>
        </w:tc>
        <w:tc>
          <w:tcPr>
            <w:tcW w:w="1203" w:type="dxa"/>
          </w:tcPr>
          <w:p w:rsidR="0026388D" w:rsidRPr="00861636" w:rsidRDefault="0026388D" w:rsidP="00861636">
            <w:pPr>
              <w:jc w:val="center"/>
              <w:rPr>
                <w:sz w:val="28"/>
                <w:szCs w:val="28"/>
              </w:rPr>
            </w:pPr>
            <w:r w:rsidRPr="00861636">
              <w:rPr>
                <w:sz w:val="28"/>
                <w:szCs w:val="28"/>
              </w:rPr>
              <w:t>2,74</w:t>
            </w:r>
          </w:p>
        </w:tc>
        <w:tc>
          <w:tcPr>
            <w:tcW w:w="1203" w:type="dxa"/>
          </w:tcPr>
          <w:p w:rsidR="0026388D" w:rsidRPr="00861636" w:rsidRDefault="0026388D" w:rsidP="00861636">
            <w:pPr>
              <w:jc w:val="center"/>
              <w:rPr>
                <w:sz w:val="28"/>
                <w:szCs w:val="28"/>
              </w:rPr>
            </w:pPr>
            <w:r w:rsidRPr="00861636">
              <w:rPr>
                <w:sz w:val="28"/>
                <w:szCs w:val="28"/>
              </w:rPr>
              <w:t>0,4969</w:t>
            </w:r>
          </w:p>
        </w:tc>
        <w:tc>
          <w:tcPr>
            <w:tcW w:w="1203" w:type="dxa"/>
          </w:tcPr>
          <w:p w:rsidR="0026388D" w:rsidRPr="00861636" w:rsidRDefault="0026388D" w:rsidP="00861636">
            <w:pPr>
              <w:jc w:val="center"/>
              <w:rPr>
                <w:sz w:val="28"/>
                <w:szCs w:val="28"/>
              </w:rPr>
            </w:pPr>
            <w:r w:rsidRPr="00861636">
              <w:rPr>
                <w:sz w:val="28"/>
                <w:szCs w:val="28"/>
              </w:rPr>
              <w:t>2,96</w:t>
            </w:r>
          </w:p>
        </w:tc>
        <w:tc>
          <w:tcPr>
            <w:tcW w:w="1204" w:type="dxa"/>
          </w:tcPr>
          <w:p w:rsidR="0026388D" w:rsidRPr="00861636" w:rsidRDefault="0026388D" w:rsidP="00861636">
            <w:pPr>
              <w:jc w:val="center"/>
              <w:rPr>
                <w:sz w:val="28"/>
                <w:szCs w:val="28"/>
              </w:rPr>
            </w:pPr>
            <w:r w:rsidRPr="00861636">
              <w:rPr>
                <w:sz w:val="28"/>
                <w:szCs w:val="28"/>
              </w:rPr>
              <w:t>0,49846</w:t>
            </w:r>
          </w:p>
        </w:tc>
        <w:tc>
          <w:tcPr>
            <w:tcW w:w="1204" w:type="dxa"/>
          </w:tcPr>
          <w:p w:rsidR="0026388D" w:rsidRPr="00861636" w:rsidRDefault="0026388D" w:rsidP="00861636">
            <w:pPr>
              <w:jc w:val="center"/>
              <w:rPr>
                <w:sz w:val="28"/>
                <w:szCs w:val="28"/>
              </w:rPr>
            </w:pPr>
          </w:p>
        </w:tc>
        <w:tc>
          <w:tcPr>
            <w:tcW w:w="1204" w:type="dxa"/>
          </w:tcPr>
          <w:p w:rsidR="0026388D" w:rsidRPr="00861636" w:rsidRDefault="0026388D" w:rsidP="00861636">
            <w:pPr>
              <w:jc w:val="center"/>
              <w:rPr>
                <w:sz w:val="28"/>
                <w:szCs w:val="28"/>
              </w:rPr>
            </w:pPr>
          </w:p>
        </w:tc>
      </w:tr>
      <w:tr w:rsidR="0026388D" w:rsidRPr="00861636" w:rsidTr="00861636">
        <w:tc>
          <w:tcPr>
            <w:tcW w:w="1203" w:type="dxa"/>
          </w:tcPr>
          <w:p w:rsidR="0026388D" w:rsidRPr="00861636" w:rsidRDefault="0043016C" w:rsidP="00861636">
            <w:pPr>
              <w:jc w:val="center"/>
              <w:rPr>
                <w:sz w:val="28"/>
                <w:szCs w:val="28"/>
              </w:rPr>
            </w:pPr>
            <w:r w:rsidRPr="00861636">
              <w:rPr>
                <w:sz w:val="28"/>
                <w:szCs w:val="28"/>
              </w:rPr>
              <w:t>2,56</w:t>
            </w:r>
          </w:p>
        </w:tc>
        <w:tc>
          <w:tcPr>
            <w:tcW w:w="1203" w:type="dxa"/>
          </w:tcPr>
          <w:p w:rsidR="0026388D" w:rsidRPr="00861636" w:rsidRDefault="0043016C" w:rsidP="00861636">
            <w:pPr>
              <w:jc w:val="center"/>
              <w:rPr>
                <w:sz w:val="28"/>
                <w:szCs w:val="28"/>
              </w:rPr>
            </w:pPr>
            <w:r w:rsidRPr="00861636">
              <w:rPr>
                <w:sz w:val="28"/>
                <w:szCs w:val="28"/>
              </w:rPr>
              <w:t>0,4948</w:t>
            </w:r>
          </w:p>
        </w:tc>
        <w:tc>
          <w:tcPr>
            <w:tcW w:w="1203" w:type="dxa"/>
          </w:tcPr>
          <w:p w:rsidR="0026388D" w:rsidRPr="00861636" w:rsidRDefault="0043016C" w:rsidP="00861636">
            <w:pPr>
              <w:jc w:val="center"/>
              <w:rPr>
                <w:sz w:val="28"/>
                <w:szCs w:val="28"/>
              </w:rPr>
            </w:pPr>
            <w:r w:rsidRPr="00861636">
              <w:rPr>
                <w:sz w:val="28"/>
                <w:szCs w:val="28"/>
              </w:rPr>
              <w:t>2,76</w:t>
            </w:r>
          </w:p>
        </w:tc>
        <w:tc>
          <w:tcPr>
            <w:tcW w:w="1203" w:type="dxa"/>
          </w:tcPr>
          <w:p w:rsidR="0026388D" w:rsidRPr="00861636" w:rsidRDefault="0043016C" w:rsidP="00861636">
            <w:pPr>
              <w:jc w:val="center"/>
              <w:rPr>
                <w:sz w:val="28"/>
                <w:szCs w:val="28"/>
              </w:rPr>
            </w:pPr>
            <w:r w:rsidRPr="00861636">
              <w:rPr>
                <w:sz w:val="28"/>
                <w:szCs w:val="28"/>
              </w:rPr>
              <w:t>0,4971</w:t>
            </w:r>
          </w:p>
        </w:tc>
        <w:tc>
          <w:tcPr>
            <w:tcW w:w="1203" w:type="dxa"/>
          </w:tcPr>
          <w:p w:rsidR="0026388D" w:rsidRPr="00861636" w:rsidRDefault="0043016C" w:rsidP="00861636">
            <w:pPr>
              <w:jc w:val="center"/>
              <w:rPr>
                <w:sz w:val="28"/>
                <w:szCs w:val="28"/>
              </w:rPr>
            </w:pPr>
            <w:r w:rsidRPr="00861636">
              <w:rPr>
                <w:sz w:val="28"/>
                <w:szCs w:val="28"/>
              </w:rPr>
              <w:t>2,98</w:t>
            </w:r>
          </w:p>
        </w:tc>
        <w:tc>
          <w:tcPr>
            <w:tcW w:w="1204" w:type="dxa"/>
          </w:tcPr>
          <w:p w:rsidR="0026388D" w:rsidRPr="00861636" w:rsidRDefault="0043016C" w:rsidP="00861636">
            <w:pPr>
              <w:jc w:val="center"/>
              <w:rPr>
                <w:sz w:val="28"/>
                <w:szCs w:val="28"/>
              </w:rPr>
            </w:pPr>
            <w:r w:rsidRPr="00861636">
              <w:rPr>
                <w:sz w:val="28"/>
                <w:szCs w:val="28"/>
              </w:rPr>
              <w:t>0,49856</w:t>
            </w:r>
          </w:p>
        </w:tc>
        <w:tc>
          <w:tcPr>
            <w:tcW w:w="1204" w:type="dxa"/>
          </w:tcPr>
          <w:p w:rsidR="0026388D" w:rsidRPr="00861636" w:rsidRDefault="0026388D" w:rsidP="00861636">
            <w:pPr>
              <w:jc w:val="center"/>
              <w:rPr>
                <w:sz w:val="28"/>
                <w:szCs w:val="28"/>
              </w:rPr>
            </w:pPr>
          </w:p>
        </w:tc>
        <w:tc>
          <w:tcPr>
            <w:tcW w:w="1204" w:type="dxa"/>
          </w:tcPr>
          <w:p w:rsidR="0026388D" w:rsidRPr="00861636" w:rsidRDefault="0026388D" w:rsidP="00861636">
            <w:pPr>
              <w:jc w:val="center"/>
              <w:rPr>
                <w:sz w:val="28"/>
                <w:szCs w:val="28"/>
              </w:rPr>
            </w:pPr>
          </w:p>
        </w:tc>
      </w:tr>
      <w:tr w:rsidR="0043016C" w:rsidRPr="00861636" w:rsidTr="00861636">
        <w:tc>
          <w:tcPr>
            <w:tcW w:w="1203" w:type="dxa"/>
          </w:tcPr>
          <w:p w:rsidR="0043016C" w:rsidRPr="00861636" w:rsidRDefault="0043016C" w:rsidP="00861636">
            <w:pPr>
              <w:jc w:val="center"/>
              <w:rPr>
                <w:sz w:val="28"/>
                <w:szCs w:val="28"/>
              </w:rPr>
            </w:pPr>
            <w:r w:rsidRPr="00861636">
              <w:rPr>
                <w:sz w:val="28"/>
                <w:szCs w:val="28"/>
              </w:rPr>
              <w:t>2,58</w:t>
            </w:r>
          </w:p>
        </w:tc>
        <w:tc>
          <w:tcPr>
            <w:tcW w:w="1203" w:type="dxa"/>
          </w:tcPr>
          <w:p w:rsidR="0043016C" w:rsidRPr="00861636" w:rsidRDefault="0043016C" w:rsidP="00861636">
            <w:pPr>
              <w:jc w:val="center"/>
              <w:rPr>
                <w:sz w:val="28"/>
                <w:szCs w:val="28"/>
              </w:rPr>
            </w:pPr>
            <w:r w:rsidRPr="00861636">
              <w:rPr>
                <w:sz w:val="28"/>
                <w:szCs w:val="28"/>
              </w:rPr>
              <w:t>0,4951</w:t>
            </w:r>
          </w:p>
        </w:tc>
        <w:tc>
          <w:tcPr>
            <w:tcW w:w="1203" w:type="dxa"/>
          </w:tcPr>
          <w:p w:rsidR="0043016C" w:rsidRPr="00861636" w:rsidRDefault="0043016C" w:rsidP="00861636">
            <w:pPr>
              <w:jc w:val="center"/>
              <w:rPr>
                <w:sz w:val="28"/>
                <w:szCs w:val="28"/>
              </w:rPr>
            </w:pPr>
            <w:r w:rsidRPr="00861636">
              <w:rPr>
                <w:sz w:val="28"/>
                <w:szCs w:val="28"/>
              </w:rPr>
              <w:t>2,78</w:t>
            </w:r>
          </w:p>
        </w:tc>
        <w:tc>
          <w:tcPr>
            <w:tcW w:w="1203" w:type="dxa"/>
          </w:tcPr>
          <w:p w:rsidR="0043016C" w:rsidRPr="00861636" w:rsidRDefault="0043016C" w:rsidP="00861636">
            <w:pPr>
              <w:jc w:val="center"/>
              <w:rPr>
                <w:sz w:val="28"/>
                <w:szCs w:val="28"/>
              </w:rPr>
            </w:pPr>
            <w:r w:rsidRPr="00861636">
              <w:rPr>
                <w:sz w:val="28"/>
                <w:szCs w:val="28"/>
              </w:rPr>
              <w:t>0,4973</w:t>
            </w:r>
          </w:p>
        </w:tc>
        <w:tc>
          <w:tcPr>
            <w:tcW w:w="1203" w:type="dxa"/>
          </w:tcPr>
          <w:p w:rsidR="0043016C" w:rsidRPr="00861636" w:rsidRDefault="0043016C" w:rsidP="00861636">
            <w:pPr>
              <w:jc w:val="center"/>
              <w:rPr>
                <w:sz w:val="28"/>
                <w:szCs w:val="28"/>
              </w:rPr>
            </w:pPr>
            <w:r w:rsidRPr="00861636">
              <w:rPr>
                <w:sz w:val="28"/>
                <w:szCs w:val="28"/>
              </w:rPr>
              <w:t>3,00</w:t>
            </w:r>
          </w:p>
        </w:tc>
        <w:tc>
          <w:tcPr>
            <w:tcW w:w="1204" w:type="dxa"/>
          </w:tcPr>
          <w:p w:rsidR="0043016C" w:rsidRPr="00861636" w:rsidRDefault="0043016C" w:rsidP="00861636">
            <w:pPr>
              <w:jc w:val="center"/>
              <w:rPr>
                <w:sz w:val="28"/>
                <w:szCs w:val="28"/>
              </w:rPr>
            </w:pPr>
            <w:r w:rsidRPr="00861636">
              <w:rPr>
                <w:sz w:val="28"/>
                <w:szCs w:val="28"/>
              </w:rPr>
              <w:t>0,49865</w:t>
            </w:r>
          </w:p>
        </w:tc>
        <w:tc>
          <w:tcPr>
            <w:tcW w:w="1204" w:type="dxa"/>
          </w:tcPr>
          <w:p w:rsidR="0043016C" w:rsidRPr="00861636" w:rsidRDefault="0043016C" w:rsidP="00861636">
            <w:pPr>
              <w:jc w:val="center"/>
              <w:rPr>
                <w:sz w:val="28"/>
                <w:szCs w:val="28"/>
                <w:lang w:val="en-US"/>
              </w:rPr>
            </w:pPr>
            <w:r w:rsidRPr="00861636">
              <w:rPr>
                <w:sz w:val="28"/>
                <w:szCs w:val="28"/>
                <w:lang w:val="en-US"/>
              </w:rPr>
              <w:t>x&gt;5</w:t>
            </w:r>
          </w:p>
        </w:tc>
        <w:tc>
          <w:tcPr>
            <w:tcW w:w="1204" w:type="dxa"/>
          </w:tcPr>
          <w:p w:rsidR="0043016C" w:rsidRPr="00861636" w:rsidRDefault="0043016C" w:rsidP="00861636">
            <w:pPr>
              <w:jc w:val="center"/>
              <w:rPr>
                <w:sz w:val="28"/>
                <w:szCs w:val="28"/>
                <w:lang w:val="en-US"/>
              </w:rPr>
            </w:pPr>
            <w:r w:rsidRPr="00861636">
              <w:rPr>
                <w:sz w:val="28"/>
                <w:szCs w:val="28"/>
                <w:lang w:val="en-US"/>
              </w:rPr>
              <w:t>0,5</w:t>
            </w:r>
          </w:p>
        </w:tc>
      </w:tr>
    </w:tbl>
    <w:p w:rsidR="00E107AF" w:rsidRDefault="00E107AF" w:rsidP="00B56036">
      <w:pPr>
        <w:ind w:left="284"/>
        <w:jc w:val="right"/>
        <w:rPr>
          <w:sz w:val="28"/>
          <w:szCs w:val="28"/>
          <w:lang w:val="en-US"/>
        </w:rPr>
      </w:pPr>
    </w:p>
    <w:p w:rsidR="006B6C92" w:rsidRDefault="00E107AF" w:rsidP="004A58A6">
      <w:pPr>
        <w:ind w:left="284"/>
        <w:jc w:val="center"/>
        <w:rPr>
          <w:i/>
          <w:sz w:val="28"/>
          <w:szCs w:val="28"/>
        </w:rPr>
      </w:pPr>
      <w:r>
        <w:rPr>
          <w:sz w:val="28"/>
          <w:szCs w:val="28"/>
          <w:lang w:val="en-US"/>
        </w:rPr>
        <w:br w:type="page"/>
      </w:r>
      <w:r w:rsidR="004A58A6">
        <w:rPr>
          <w:b/>
          <w:sz w:val="32"/>
          <w:szCs w:val="32"/>
        </w:rPr>
        <w:lastRenderedPageBreak/>
        <w:t>ДОДАТ</w:t>
      </w:r>
      <w:r w:rsidR="004A58A6">
        <w:rPr>
          <w:b/>
          <w:sz w:val="32"/>
          <w:szCs w:val="32"/>
          <w:lang w:val="ru-RU"/>
        </w:rPr>
        <w:t>ОК</w:t>
      </w:r>
      <w:r w:rsidR="008E136B">
        <w:rPr>
          <w:b/>
          <w:sz w:val="32"/>
          <w:szCs w:val="32"/>
          <w:lang w:val="ru-RU"/>
        </w:rPr>
        <w:t xml:space="preserve"> </w:t>
      </w:r>
      <w:r w:rsidR="004A58A6">
        <w:rPr>
          <w:b/>
          <w:sz w:val="32"/>
          <w:szCs w:val="32"/>
          <w:lang w:val="ru-RU"/>
        </w:rPr>
        <w:t>Б</w:t>
      </w:r>
    </w:p>
    <w:p w:rsidR="00200408" w:rsidRDefault="00200408" w:rsidP="00B56036">
      <w:pPr>
        <w:ind w:left="284"/>
        <w:jc w:val="right"/>
        <w:rPr>
          <w:i/>
          <w:sz w:val="28"/>
          <w:szCs w:val="28"/>
        </w:rPr>
      </w:pPr>
    </w:p>
    <w:p w:rsidR="00EF4A99" w:rsidRDefault="00EF4A99" w:rsidP="00EF4A99">
      <w:pPr>
        <w:ind w:left="284"/>
        <w:jc w:val="center"/>
        <w:rPr>
          <w:b/>
          <w:sz w:val="28"/>
          <w:szCs w:val="28"/>
        </w:rPr>
      </w:pPr>
      <w:r>
        <w:rPr>
          <w:b/>
          <w:sz w:val="28"/>
          <w:szCs w:val="28"/>
        </w:rPr>
        <w:t>КРИТИЧНІ ТОЧКИ РОЗПОДІЛУ ФІШЕРА (</w:t>
      </w:r>
      <w:r>
        <w:rPr>
          <w:b/>
          <w:sz w:val="28"/>
          <w:szCs w:val="28"/>
          <w:lang w:val="en-US"/>
        </w:rPr>
        <w:t>F</w:t>
      </w:r>
      <w:r w:rsidRPr="00E05394">
        <w:rPr>
          <w:b/>
          <w:sz w:val="28"/>
          <w:szCs w:val="28"/>
        </w:rPr>
        <w:t>-</w:t>
      </w:r>
      <w:r>
        <w:rPr>
          <w:b/>
          <w:sz w:val="28"/>
          <w:szCs w:val="28"/>
        </w:rPr>
        <w:t>РОЗПОДІЛУ)</w:t>
      </w:r>
    </w:p>
    <w:p w:rsidR="00EF4A99" w:rsidRPr="00EF4A99" w:rsidRDefault="00EF4A99" w:rsidP="00EF4A99">
      <w:pPr>
        <w:ind w:left="284"/>
        <w:jc w:val="center"/>
        <w:rP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62"/>
        <w:gridCol w:w="962"/>
        <w:gridCol w:w="962"/>
        <w:gridCol w:w="963"/>
        <w:gridCol w:w="963"/>
        <w:gridCol w:w="963"/>
        <w:gridCol w:w="963"/>
        <w:gridCol w:w="963"/>
        <w:gridCol w:w="963"/>
        <w:gridCol w:w="963"/>
      </w:tblGrid>
      <w:tr w:rsidR="006B6C92" w:rsidRPr="00861636" w:rsidTr="00861636">
        <w:tc>
          <w:tcPr>
            <w:tcW w:w="9627" w:type="dxa"/>
            <w:gridSpan w:val="10"/>
          </w:tcPr>
          <w:p w:rsidR="006B6C92" w:rsidRPr="00861636" w:rsidRDefault="005663B4" w:rsidP="00861636">
            <w:pPr>
              <w:jc w:val="center"/>
              <w:rPr>
                <w:sz w:val="28"/>
                <w:szCs w:val="28"/>
              </w:rPr>
            </w:pPr>
            <w:r w:rsidRPr="00861636">
              <w:rPr>
                <w:sz w:val="28"/>
                <w:szCs w:val="28"/>
              </w:rPr>
              <w:t>Рівень значущості 0,05</w:t>
            </w:r>
          </w:p>
          <w:p w:rsidR="004A5BED" w:rsidRPr="00861636" w:rsidRDefault="004A5BED" w:rsidP="00861636">
            <w:pPr>
              <w:jc w:val="center"/>
              <w:rPr>
                <w:sz w:val="28"/>
                <w:szCs w:val="28"/>
              </w:rPr>
            </w:pPr>
          </w:p>
        </w:tc>
      </w:tr>
      <w:tr w:rsidR="006B6C92" w:rsidRPr="00861636" w:rsidTr="00861636">
        <w:tc>
          <w:tcPr>
            <w:tcW w:w="962" w:type="dxa"/>
          </w:tcPr>
          <w:p w:rsidR="00EF4A99" w:rsidRPr="00861636" w:rsidRDefault="008010E9" w:rsidP="00861636">
            <w:pPr>
              <w:jc w:val="right"/>
              <w:rPr>
                <w:sz w:val="28"/>
                <w:szCs w:val="28"/>
                <w:vertAlign w:val="subscript"/>
                <w:lang w:val="en-US"/>
              </w:rPr>
            </w:pPr>
            <w:r w:rsidRPr="00861636">
              <w:rPr>
                <w:sz w:val="28"/>
                <w:szCs w:val="28"/>
                <w:lang w:val="en-US"/>
              </w:rPr>
              <w:t>k</w:t>
            </w:r>
            <w:r w:rsidRPr="00861636">
              <w:rPr>
                <w:sz w:val="28"/>
                <w:szCs w:val="28"/>
                <w:vertAlign w:val="subscript"/>
                <w:lang w:val="en-US"/>
              </w:rPr>
              <w:t>1</w:t>
            </w:r>
          </w:p>
          <w:p w:rsidR="008010E9" w:rsidRPr="00861636" w:rsidRDefault="008010E9" w:rsidP="008010E9">
            <w:pPr>
              <w:rPr>
                <w:sz w:val="28"/>
                <w:szCs w:val="28"/>
                <w:vertAlign w:val="subscript"/>
                <w:lang w:val="en-US"/>
              </w:rPr>
            </w:pPr>
            <w:r w:rsidRPr="00861636">
              <w:rPr>
                <w:sz w:val="28"/>
                <w:szCs w:val="28"/>
                <w:lang w:val="en-US"/>
              </w:rPr>
              <w:t>k</w:t>
            </w:r>
            <w:r w:rsidRPr="00861636">
              <w:rPr>
                <w:sz w:val="28"/>
                <w:szCs w:val="28"/>
                <w:vertAlign w:val="subscript"/>
                <w:lang w:val="en-US"/>
              </w:rPr>
              <w:t>2</w:t>
            </w:r>
          </w:p>
        </w:tc>
        <w:tc>
          <w:tcPr>
            <w:tcW w:w="962" w:type="dxa"/>
            <w:vAlign w:val="center"/>
          </w:tcPr>
          <w:p w:rsidR="006B6C92" w:rsidRPr="00861636" w:rsidRDefault="00075FAF" w:rsidP="00861636">
            <w:pPr>
              <w:jc w:val="center"/>
              <w:rPr>
                <w:sz w:val="28"/>
                <w:szCs w:val="28"/>
                <w:lang w:val="en-US"/>
              </w:rPr>
            </w:pPr>
            <w:r w:rsidRPr="00861636">
              <w:rPr>
                <w:sz w:val="28"/>
                <w:szCs w:val="28"/>
                <w:lang w:val="en-US"/>
              </w:rPr>
              <w:t>1</w:t>
            </w:r>
          </w:p>
        </w:tc>
        <w:tc>
          <w:tcPr>
            <w:tcW w:w="962" w:type="dxa"/>
            <w:vAlign w:val="center"/>
          </w:tcPr>
          <w:p w:rsidR="006B6C92" w:rsidRPr="00861636" w:rsidRDefault="00075FAF" w:rsidP="00861636">
            <w:pPr>
              <w:jc w:val="center"/>
              <w:rPr>
                <w:sz w:val="28"/>
                <w:szCs w:val="28"/>
                <w:lang w:val="en-US"/>
              </w:rPr>
            </w:pPr>
            <w:r w:rsidRPr="00861636">
              <w:rPr>
                <w:sz w:val="28"/>
                <w:szCs w:val="28"/>
                <w:lang w:val="en-US"/>
              </w:rPr>
              <w:t>2</w:t>
            </w:r>
          </w:p>
        </w:tc>
        <w:tc>
          <w:tcPr>
            <w:tcW w:w="963" w:type="dxa"/>
            <w:vAlign w:val="center"/>
          </w:tcPr>
          <w:p w:rsidR="006B6C92" w:rsidRPr="00861636" w:rsidRDefault="00075FAF" w:rsidP="00861636">
            <w:pPr>
              <w:jc w:val="center"/>
              <w:rPr>
                <w:sz w:val="28"/>
                <w:szCs w:val="28"/>
                <w:lang w:val="en-US"/>
              </w:rPr>
            </w:pPr>
            <w:r w:rsidRPr="00861636">
              <w:rPr>
                <w:sz w:val="28"/>
                <w:szCs w:val="28"/>
                <w:lang w:val="en-US"/>
              </w:rPr>
              <w:t>3</w:t>
            </w:r>
          </w:p>
        </w:tc>
        <w:tc>
          <w:tcPr>
            <w:tcW w:w="963" w:type="dxa"/>
            <w:vAlign w:val="center"/>
          </w:tcPr>
          <w:p w:rsidR="00075FAF" w:rsidRPr="00861636" w:rsidRDefault="00075FAF" w:rsidP="00861636">
            <w:pPr>
              <w:jc w:val="center"/>
              <w:rPr>
                <w:sz w:val="28"/>
                <w:szCs w:val="28"/>
                <w:lang w:val="en-US"/>
              </w:rPr>
            </w:pPr>
            <w:r w:rsidRPr="00861636">
              <w:rPr>
                <w:sz w:val="28"/>
                <w:szCs w:val="28"/>
                <w:lang w:val="en-US"/>
              </w:rPr>
              <w:t>4</w:t>
            </w:r>
          </w:p>
        </w:tc>
        <w:tc>
          <w:tcPr>
            <w:tcW w:w="963" w:type="dxa"/>
            <w:vAlign w:val="center"/>
          </w:tcPr>
          <w:p w:rsidR="006B6C92" w:rsidRPr="00861636" w:rsidRDefault="00075FAF" w:rsidP="00861636">
            <w:pPr>
              <w:jc w:val="center"/>
              <w:rPr>
                <w:sz w:val="28"/>
                <w:szCs w:val="28"/>
                <w:lang w:val="en-US"/>
              </w:rPr>
            </w:pPr>
            <w:r w:rsidRPr="00861636">
              <w:rPr>
                <w:sz w:val="28"/>
                <w:szCs w:val="28"/>
                <w:lang w:val="en-US"/>
              </w:rPr>
              <w:t>5</w:t>
            </w:r>
          </w:p>
        </w:tc>
        <w:tc>
          <w:tcPr>
            <w:tcW w:w="963" w:type="dxa"/>
            <w:vAlign w:val="center"/>
          </w:tcPr>
          <w:p w:rsidR="006B6C92" w:rsidRPr="00861636" w:rsidRDefault="00075FAF" w:rsidP="00861636">
            <w:pPr>
              <w:jc w:val="center"/>
              <w:rPr>
                <w:sz w:val="28"/>
                <w:szCs w:val="28"/>
                <w:lang w:val="en-US"/>
              </w:rPr>
            </w:pPr>
            <w:r w:rsidRPr="00861636">
              <w:rPr>
                <w:sz w:val="28"/>
                <w:szCs w:val="28"/>
                <w:lang w:val="en-US"/>
              </w:rPr>
              <w:t>6</w:t>
            </w:r>
          </w:p>
        </w:tc>
        <w:tc>
          <w:tcPr>
            <w:tcW w:w="963" w:type="dxa"/>
            <w:vAlign w:val="center"/>
          </w:tcPr>
          <w:p w:rsidR="006B6C92" w:rsidRPr="00861636" w:rsidRDefault="00075FAF" w:rsidP="00861636">
            <w:pPr>
              <w:jc w:val="center"/>
              <w:rPr>
                <w:sz w:val="28"/>
                <w:szCs w:val="28"/>
                <w:lang w:val="en-US"/>
              </w:rPr>
            </w:pPr>
            <w:r w:rsidRPr="00861636">
              <w:rPr>
                <w:sz w:val="28"/>
                <w:szCs w:val="28"/>
                <w:lang w:val="en-US"/>
              </w:rPr>
              <w:t>12</w:t>
            </w:r>
          </w:p>
        </w:tc>
        <w:tc>
          <w:tcPr>
            <w:tcW w:w="963" w:type="dxa"/>
            <w:vAlign w:val="center"/>
          </w:tcPr>
          <w:p w:rsidR="006B6C92" w:rsidRPr="00861636" w:rsidRDefault="00075FAF" w:rsidP="00861636">
            <w:pPr>
              <w:jc w:val="center"/>
              <w:rPr>
                <w:sz w:val="28"/>
                <w:szCs w:val="28"/>
                <w:lang w:val="en-US"/>
              </w:rPr>
            </w:pPr>
            <w:r w:rsidRPr="00861636">
              <w:rPr>
                <w:sz w:val="28"/>
                <w:szCs w:val="28"/>
                <w:lang w:val="en-US"/>
              </w:rPr>
              <w:t>24</w:t>
            </w:r>
          </w:p>
        </w:tc>
        <w:tc>
          <w:tcPr>
            <w:tcW w:w="963" w:type="dxa"/>
            <w:vAlign w:val="center"/>
          </w:tcPr>
          <w:p w:rsidR="006B6C92" w:rsidRPr="00861636" w:rsidRDefault="00075FAF" w:rsidP="00861636">
            <w:pPr>
              <w:jc w:val="center"/>
              <w:rPr>
                <w:sz w:val="28"/>
                <w:szCs w:val="28"/>
              </w:rPr>
            </w:pPr>
            <w:r w:rsidRPr="00861636">
              <w:rPr>
                <w:sz w:val="28"/>
                <w:szCs w:val="28"/>
              </w:rPr>
              <w:sym w:font="Symbol" w:char="F0A5"/>
            </w:r>
          </w:p>
        </w:tc>
      </w:tr>
      <w:tr w:rsidR="006B6C92" w:rsidRPr="00861636" w:rsidTr="00861636">
        <w:tc>
          <w:tcPr>
            <w:tcW w:w="962" w:type="dxa"/>
          </w:tcPr>
          <w:p w:rsidR="006B6C92" w:rsidRPr="00861636" w:rsidRDefault="00075FAF" w:rsidP="00861636">
            <w:pPr>
              <w:jc w:val="center"/>
              <w:rPr>
                <w:sz w:val="28"/>
                <w:szCs w:val="28"/>
                <w:lang w:val="en-US"/>
              </w:rPr>
            </w:pPr>
            <w:r w:rsidRPr="00861636">
              <w:rPr>
                <w:sz w:val="28"/>
                <w:szCs w:val="28"/>
                <w:lang w:val="en-US"/>
              </w:rPr>
              <w:t>1</w:t>
            </w:r>
          </w:p>
        </w:tc>
        <w:tc>
          <w:tcPr>
            <w:tcW w:w="962" w:type="dxa"/>
          </w:tcPr>
          <w:p w:rsidR="006B6C92" w:rsidRPr="00861636" w:rsidRDefault="00AE0B11" w:rsidP="00861636">
            <w:pPr>
              <w:jc w:val="center"/>
              <w:rPr>
                <w:sz w:val="28"/>
                <w:szCs w:val="28"/>
              </w:rPr>
            </w:pPr>
            <w:r w:rsidRPr="00861636">
              <w:rPr>
                <w:sz w:val="28"/>
                <w:szCs w:val="28"/>
                <w:lang w:val="en-US"/>
              </w:rPr>
              <w:t>164</w:t>
            </w:r>
            <w:r w:rsidRPr="00861636">
              <w:rPr>
                <w:sz w:val="28"/>
                <w:szCs w:val="28"/>
              </w:rPr>
              <w:t>,1</w:t>
            </w:r>
          </w:p>
        </w:tc>
        <w:tc>
          <w:tcPr>
            <w:tcW w:w="962" w:type="dxa"/>
          </w:tcPr>
          <w:p w:rsidR="006B6C92" w:rsidRPr="00861636" w:rsidRDefault="00AE0B11" w:rsidP="00861636">
            <w:pPr>
              <w:jc w:val="center"/>
              <w:rPr>
                <w:sz w:val="28"/>
                <w:szCs w:val="28"/>
              </w:rPr>
            </w:pPr>
            <w:r w:rsidRPr="00861636">
              <w:rPr>
                <w:sz w:val="28"/>
                <w:szCs w:val="28"/>
              </w:rPr>
              <w:t>199,5</w:t>
            </w:r>
          </w:p>
        </w:tc>
        <w:tc>
          <w:tcPr>
            <w:tcW w:w="963" w:type="dxa"/>
          </w:tcPr>
          <w:p w:rsidR="006B6C92" w:rsidRPr="00861636" w:rsidRDefault="00AE0B11" w:rsidP="00861636">
            <w:pPr>
              <w:jc w:val="center"/>
              <w:rPr>
                <w:sz w:val="28"/>
                <w:szCs w:val="28"/>
              </w:rPr>
            </w:pPr>
            <w:r w:rsidRPr="00861636">
              <w:rPr>
                <w:sz w:val="28"/>
                <w:szCs w:val="28"/>
              </w:rPr>
              <w:t>215,7</w:t>
            </w:r>
          </w:p>
        </w:tc>
        <w:tc>
          <w:tcPr>
            <w:tcW w:w="963" w:type="dxa"/>
          </w:tcPr>
          <w:p w:rsidR="006B6C92" w:rsidRPr="00861636" w:rsidRDefault="00AE0B11" w:rsidP="00861636">
            <w:pPr>
              <w:jc w:val="center"/>
              <w:rPr>
                <w:sz w:val="28"/>
                <w:szCs w:val="28"/>
              </w:rPr>
            </w:pPr>
            <w:r w:rsidRPr="00861636">
              <w:rPr>
                <w:sz w:val="28"/>
                <w:szCs w:val="28"/>
              </w:rPr>
              <w:t>224,6</w:t>
            </w:r>
          </w:p>
        </w:tc>
        <w:tc>
          <w:tcPr>
            <w:tcW w:w="963" w:type="dxa"/>
          </w:tcPr>
          <w:p w:rsidR="006B6C92" w:rsidRPr="00861636" w:rsidRDefault="00AE0B11" w:rsidP="00861636">
            <w:pPr>
              <w:jc w:val="center"/>
              <w:rPr>
                <w:sz w:val="28"/>
                <w:szCs w:val="28"/>
              </w:rPr>
            </w:pPr>
            <w:r w:rsidRPr="00861636">
              <w:rPr>
                <w:sz w:val="28"/>
                <w:szCs w:val="28"/>
              </w:rPr>
              <w:t>230,2</w:t>
            </w:r>
          </w:p>
        </w:tc>
        <w:tc>
          <w:tcPr>
            <w:tcW w:w="963" w:type="dxa"/>
          </w:tcPr>
          <w:p w:rsidR="006B6C92" w:rsidRPr="00861636" w:rsidRDefault="00AE0B11" w:rsidP="00861636">
            <w:pPr>
              <w:jc w:val="center"/>
              <w:rPr>
                <w:sz w:val="28"/>
                <w:szCs w:val="28"/>
              </w:rPr>
            </w:pPr>
            <w:r w:rsidRPr="00861636">
              <w:rPr>
                <w:sz w:val="28"/>
                <w:szCs w:val="28"/>
              </w:rPr>
              <w:t>234,0</w:t>
            </w:r>
          </w:p>
        </w:tc>
        <w:tc>
          <w:tcPr>
            <w:tcW w:w="963" w:type="dxa"/>
          </w:tcPr>
          <w:p w:rsidR="006B6C92" w:rsidRPr="00861636" w:rsidRDefault="00AE0B11" w:rsidP="00861636">
            <w:pPr>
              <w:jc w:val="center"/>
              <w:rPr>
                <w:sz w:val="28"/>
                <w:szCs w:val="28"/>
              </w:rPr>
            </w:pPr>
            <w:r w:rsidRPr="00861636">
              <w:rPr>
                <w:sz w:val="28"/>
                <w:szCs w:val="28"/>
              </w:rPr>
              <w:t>244,9</w:t>
            </w:r>
          </w:p>
        </w:tc>
        <w:tc>
          <w:tcPr>
            <w:tcW w:w="963" w:type="dxa"/>
          </w:tcPr>
          <w:p w:rsidR="006B6C92" w:rsidRPr="00861636" w:rsidRDefault="00AE0B11" w:rsidP="00861636">
            <w:pPr>
              <w:jc w:val="center"/>
              <w:rPr>
                <w:sz w:val="28"/>
                <w:szCs w:val="28"/>
              </w:rPr>
            </w:pPr>
            <w:r w:rsidRPr="00861636">
              <w:rPr>
                <w:sz w:val="28"/>
                <w:szCs w:val="28"/>
              </w:rPr>
              <w:t>249,0</w:t>
            </w:r>
          </w:p>
        </w:tc>
        <w:tc>
          <w:tcPr>
            <w:tcW w:w="963" w:type="dxa"/>
          </w:tcPr>
          <w:p w:rsidR="006B6C92" w:rsidRPr="00861636" w:rsidRDefault="00AE0B11" w:rsidP="00861636">
            <w:pPr>
              <w:jc w:val="center"/>
              <w:rPr>
                <w:sz w:val="28"/>
                <w:szCs w:val="28"/>
              </w:rPr>
            </w:pPr>
            <w:r w:rsidRPr="00861636">
              <w:rPr>
                <w:sz w:val="28"/>
                <w:szCs w:val="28"/>
              </w:rPr>
              <w:t>254,3</w:t>
            </w:r>
          </w:p>
        </w:tc>
      </w:tr>
      <w:tr w:rsidR="006B6C92" w:rsidRPr="00861636" w:rsidTr="00861636">
        <w:tc>
          <w:tcPr>
            <w:tcW w:w="962" w:type="dxa"/>
          </w:tcPr>
          <w:p w:rsidR="006B6C92" w:rsidRPr="00861636" w:rsidRDefault="00075FAF" w:rsidP="00861636">
            <w:pPr>
              <w:jc w:val="center"/>
              <w:rPr>
                <w:sz w:val="28"/>
                <w:szCs w:val="28"/>
                <w:lang w:val="en-US"/>
              </w:rPr>
            </w:pPr>
            <w:r w:rsidRPr="00861636">
              <w:rPr>
                <w:sz w:val="28"/>
                <w:szCs w:val="28"/>
                <w:lang w:val="en-US"/>
              </w:rPr>
              <w:t>2</w:t>
            </w:r>
          </w:p>
        </w:tc>
        <w:tc>
          <w:tcPr>
            <w:tcW w:w="962" w:type="dxa"/>
          </w:tcPr>
          <w:p w:rsidR="006B6C92" w:rsidRPr="00861636" w:rsidRDefault="00AE0B11" w:rsidP="00861636">
            <w:pPr>
              <w:jc w:val="center"/>
              <w:rPr>
                <w:sz w:val="28"/>
                <w:szCs w:val="28"/>
              </w:rPr>
            </w:pPr>
            <w:r w:rsidRPr="00861636">
              <w:rPr>
                <w:sz w:val="28"/>
                <w:szCs w:val="28"/>
              </w:rPr>
              <w:t>18,5</w:t>
            </w:r>
          </w:p>
        </w:tc>
        <w:tc>
          <w:tcPr>
            <w:tcW w:w="962" w:type="dxa"/>
          </w:tcPr>
          <w:p w:rsidR="006B6C92" w:rsidRPr="00861636" w:rsidRDefault="00AE0B11" w:rsidP="00861636">
            <w:pPr>
              <w:jc w:val="center"/>
              <w:rPr>
                <w:sz w:val="28"/>
                <w:szCs w:val="28"/>
              </w:rPr>
            </w:pPr>
            <w:r w:rsidRPr="00861636">
              <w:rPr>
                <w:sz w:val="28"/>
                <w:szCs w:val="28"/>
              </w:rPr>
              <w:t>9,2</w:t>
            </w:r>
          </w:p>
        </w:tc>
        <w:tc>
          <w:tcPr>
            <w:tcW w:w="963" w:type="dxa"/>
          </w:tcPr>
          <w:p w:rsidR="006B6C92" w:rsidRPr="00861636" w:rsidRDefault="00AE0B11" w:rsidP="00861636">
            <w:pPr>
              <w:jc w:val="center"/>
              <w:rPr>
                <w:sz w:val="28"/>
                <w:szCs w:val="28"/>
              </w:rPr>
            </w:pPr>
            <w:r w:rsidRPr="00861636">
              <w:rPr>
                <w:sz w:val="28"/>
                <w:szCs w:val="28"/>
              </w:rPr>
              <w:t>19,2</w:t>
            </w:r>
          </w:p>
        </w:tc>
        <w:tc>
          <w:tcPr>
            <w:tcW w:w="963" w:type="dxa"/>
          </w:tcPr>
          <w:p w:rsidR="006B6C92" w:rsidRPr="00861636" w:rsidRDefault="00AE0B11" w:rsidP="00861636">
            <w:pPr>
              <w:jc w:val="center"/>
              <w:rPr>
                <w:sz w:val="28"/>
                <w:szCs w:val="28"/>
              </w:rPr>
            </w:pPr>
            <w:r w:rsidRPr="00861636">
              <w:rPr>
                <w:sz w:val="28"/>
                <w:szCs w:val="28"/>
              </w:rPr>
              <w:t>19,3</w:t>
            </w:r>
          </w:p>
        </w:tc>
        <w:tc>
          <w:tcPr>
            <w:tcW w:w="963" w:type="dxa"/>
          </w:tcPr>
          <w:p w:rsidR="006B6C92" w:rsidRPr="00861636" w:rsidRDefault="00AE0B11" w:rsidP="00861636">
            <w:pPr>
              <w:jc w:val="center"/>
              <w:rPr>
                <w:sz w:val="28"/>
                <w:szCs w:val="28"/>
              </w:rPr>
            </w:pPr>
            <w:r w:rsidRPr="00861636">
              <w:rPr>
                <w:sz w:val="28"/>
                <w:szCs w:val="28"/>
              </w:rPr>
              <w:t>19,3</w:t>
            </w:r>
          </w:p>
        </w:tc>
        <w:tc>
          <w:tcPr>
            <w:tcW w:w="963" w:type="dxa"/>
          </w:tcPr>
          <w:p w:rsidR="006B6C92" w:rsidRPr="00861636" w:rsidRDefault="00AE0B11" w:rsidP="00861636">
            <w:pPr>
              <w:jc w:val="center"/>
              <w:rPr>
                <w:sz w:val="28"/>
                <w:szCs w:val="28"/>
              </w:rPr>
            </w:pPr>
            <w:r w:rsidRPr="00861636">
              <w:rPr>
                <w:sz w:val="28"/>
                <w:szCs w:val="28"/>
              </w:rPr>
              <w:t>19,3</w:t>
            </w:r>
          </w:p>
        </w:tc>
        <w:tc>
          <w:tcPr>
            <w:tcW w:w="963" w:type="dxa"/>
          </w:tcPr>
          <w:p w:rsidR="006B6C92" w:rsidRPr="00861636" w:rsidRDefault="00AE0B11" w:rsidP="00861636">
            <w:pPr>
              <w:jc w:val="center"/>
              <w:rPr>
                <w:sz w:val="28"/>
                <w:szCs w:val="28"/>
              </w:rPr>
            </w:pPr>
            <w:r w:rsidRPr="00861636">
              <w:rPr>
                <w:sz w:val="28"/>
                <w:szCs w:val="28"/>
              </w:rPr>
              <w:t>19,4</w:t>
            </w:r>
          </w:p>
        </w:tc>
        <w:tc>
          <w:tcPr>
            <w:tcW w:w="963" w:type="dxa"/>
          </w:tcPr>
          <w:p w:rsidR="006B6C92" w:rsidRPr="00861636" w:rsidRDefault="00AE0B11" w:rsidP="00861636">
            <w:pPr>
              <w:jc w:val="center"/>
              <w:rPr>
                <w:sz w:val="28"/>
                <w:szCs w:val="28"/>
              </w:rPr>
            </w:pPr>
            <w:r w:rsidRPr="00861636">
              <w:rPr>
                <w:sz w:val="28"/>
                <w:szCs w:val="28"/>
              </w:rPr>
              <w:t>19,5</w:t>
            </w:r>
          </w:p>
        </w:tc>
        <w:tc>
          <w:tcPr>
            <w:tcW w:w="963" w:type="dxa"/>
          </w:tcPr>
          <w:p w:rsidR="006B6C92" w:rsidRPr="00861636" w:rsidRDefault="00AE0B11" w:rsidP="00861636">
            <w:pPr>
              <w:jc w:val="center"/>
              <w:rPr>
                <w:sz w:val="28"/>
                <w:szCs w:val="28"/>
              </w:rPr>
            </w:pPr>
            <w:r w:rsidRPr="00861636">
              <w:rPr>
                <w:sz w:val="28"/>
                <w:szCs w:val="28"/>
              </w:rPr>
              <w:t>19,5</w:t>
            </w:r>
          </w:p>
        </w:tc>
      </w:tr>
      <w:tr w:rsidR="006B6C92" w:rsidRPr="00861636" w:rsidTr="00861636">
        <w:tc>
          <w:tcPr>
            <w:tcW w:w="962" w:type="dxa"/>
          </w:tcPr>
          <w:p w:rsidR="006B6C92" w:rsidRPr="00861636" w:rsidRDefault="00075FAF" w:rsidP="00861636">
            <w:pPr>
              <w:jc w:val="center"/>
              <w:rPr>
                <w:sz w:val="28"/>
                <w:szCs w:val="28"/>
                <w:lang w:val="en-US"/>
              </w:rPr>
            </w:pPr>
            <w:r w:rsidRPr="00861636">
              <w:rPr>
                <w:sz w:val="28"/>
                <w:szCs w:val="28"/>
                <w:lang w:val="en-US"/>
              </w:rPr>
              <w:t>3</w:t>
            </w:r>
          </w:p>
        </w:tc>
        <w:tc>
          <w:tcPr>
            <w:tcW w:w="962" w:type="dxa"/>
          </w:tcPr>
          <w:p w:rsidR="006B6C92" w:rsidRPr="00861636" w:rsidRDefault="00AE0B11" w:rsidP="00861636">
            <w:pPr>
              <w:jc w:val="center"/>
              <w:rPr>
                <w:sz w:val="28"/>
                <w:szCs w:val="28"/>
              </w:rPr>
            </w:pPr>
            <w:r w:rsidRPr="00861636">
              <w:rPr>
                <w:sz w:val="28"/>
                <w:szCs w:val="28"/>
              </w:rPr>
              <w:t>10,1</w:t>
            </w:r>
          </w:p>
        </w:tc>
        <w:tc>
          <w:tcPr>
            <w:tcW w:w="962" w:type="dxa"/>
          </w:tcPr>
          <w:p w:rsidR="006B6C92" w:rsidRPr="00861636" w:rsidRDefault="00AE0B11" w:rsidP="00861636">
            <w:pPr>
              <w:jc w:val="center"/>
              <w:rPr>
                <w:sz w:val="28"/>
                <w:szCs w:val="28"/>
              </w:rPr>
            </w:pPr>
            <w:r w:rsidRPr="00861636">
              <w:rPr>
                <w:sz w:val="28"/>
                <w:szCs w:val="28"/>
              </w:rPr>
              <w:t>9,6</w:t>
            </w:r>
          </w:p>
        </w:tc>
        <w:tc>
          <w:tcPr>
            <w:tcW w:w="963" w:type="dxa"/>
          </w:tcPr>
          <w:p w:rsidR="006B6C92" w:rsidRPr="00861636" w:rsidRDefault="001B3B1A" w:rsidP="00861636">
            <w:pPr>
              <w:jc w:val="center"/>
              <w:rPr>
                <w:sz w:val="28"/>
                <w:szCs w:val="28"/>
              </w:rPr>
            </w:pPr>
            <w:r w:rsidRPr="00861636">
              <w:rPr>
                <w:sz w:val="28"/>
                <w:szCs w:val="28"/>
              </w:rPr>
              <w:t>9,3</w:t>
            </w:r>
          </w:p>
        </w:tc>
        <w:tc>
          <w:tcPr>
            <w:tcW w:w="963" w:type="dxa"/>
          </w:tcPr>
          <w:p w:rsidR="006B6C92" w:rsidRPr="00861636" w:rsidRDefault="001B3B1A" w:rsidP="00861636">
            <w:pPr>
              <w:jc w:val="center"/>
              <w:rPr>
                <w:sz w:val="28"/>
                <w:szCs w:val="28"/>
              </w:rPr>
            </w:pPr>
            <w:r w:rsidRPr="00861636">
              <w:rPr>
                <w:sz w:val="28"/>
                <w:szCs w:val="28"/>
              </w:rPr>
              <w:t>9,1</w:t>
            </w:r>
          </w:p>
        </w:tc>
        <w:tc>
          <w:tcPr>
            <w:tcW w:w="963" w:type="dxa"/>
          </w:tcPr>
          <w:p w:rsidR="006B6C92" w:rsidRPr="00861636" w:rsidRDefault="001B3B1A" w:rsidP="00861636">
            <w:pPr>
              <w:jc w:val="center"/>
              <w:rPr>
                <w:sz w:val="28"/>
                <w:szCs w:val="28"/>
              </w:rPr>
            </w:pPr>
            <w:r w:rsidRPr="00861636">
              <w:rPr>
                <w:sz w:val="28"/>
                <w:szCs w:val="28"/>
              </w:rPr>
              <w:t>9,0</w:t>
            </w:r>
          </w:p>
        </w:tc>
        <w:tc>
          <w:tcPr>
            <w:tcW w:w="963" w:type="dxa"/>
          </w:tcPr>
          <w:p w:rsidR="006B6C92" w:rsidRPr="00861636" w:rsidRDefault="001B3B1A" w:rsidP="00861636">
            <w:pPr>
              <w:jc w:val="center"/>
              <w:rPr>
                <w:sz w:val="28"/>
                <w:szCs w:val="28"/>
              </w:rPr>
            </w:pPr>
            <w:r w:rsidRPr="00861636">
              <w:rPr>
                <w:sz w:val="28"/>
                <w:szCs w:val="28"/>
              </w:rPr>
              <w:t>8,9</w:t>
            </w:r>
          </w:p>
        </w:tc>
        <w:tc>
          <w:tcPr>
            <w:tcW w:w="963" w:type="dxa"/>
          </w:tcPr>
          <w:p w:rsidR="006B6C92" w:rsidRPr="00861636" w:rsidRDefault="001B3B1A" w:rsidP="00861636">
            <w:pPr>
              <w:jc w:val="center"/>
              <w:rPr>
                <w:sz w:val="28"/>
                <w:szCs w:val="28"/>
              </w:rPr>
            </w:pPr>
            <w:r w:rsidRPr="00861636">
              <w:rPr>
                <w:sz w:val="28"/>
                <w:szCs w:val="28"/>
              </w:rPr>
              <w:t>8,7</w:t>
            </w:r>
          </w:p>
        </w:tc>
        <w:tc>
          <w:tcPr>
            <w:tcW w:w="963" w:type="dxa"/>
          </w:tcPr>
          <w:p w:rsidR="006B6C92" w:rsidRPr="00861636" w:rsidRDefault="001B3B1A" w:rsidP="00861636">
            <w:pPr>
              <w:jc w:val="center"/>
              <w:rPr>
                <w:sz w:val="28"/>
                <w:szCs w:val="28"/>
              </w:rPr>
            </w:pPr>
            <w:r w:rsidRPr="00861636">
              <w:rPr>
                <w:sz w:val="28"/>
                <w:szCs w:val="28"/>
              </w:rPr>
              <w:t>8,6</w:t>
            </w:r>
          </w:p>
        </w:tc>
        <w:tc>
          <w:tcPr>
            <w:tcW w:w="963" w:type="dxa"/>
          </w:tcPr>
          <w:p w:rsidR="006B6C92" w:rsidRPr="00861636" w:rsidRDefault="001B3B1A" w:rsidP="00861636">
            <w:pPr>
              <w:jc w:val="center"/>
              <w:rPr>
                <w:sz w:val="28"/>
                <w:szCs w:val="28"/>
              </w:rPr>
            </w:pPr>
            <w:r w:rsidRPr="00861636">
              <w:rPr>
                <w:sz w:val="28"/>
                <w:szCs w:val="28"/>
              </w:rPr>
              <w:t>8,5</w:t>
            </w:r>
          </w:p>
        </w:tc>
      </w:tr>
      <w:tr w:rsidR="006B6C92" w:rsidRPr="00861636" w:rsidTr="00861636">
        <w:tc>
          <w:tcPr>
            <w:tcW w:w="962" w:type="dxa"/>
          </w:tcPr>
          <w:p w:rsidR="006B6C92" w:rsidRPr="00861636" w:rsidRDefault="00075FAF" w:rsidP="00861636">
            <w:pPr>
              <w:jc w:val="center"/>
              <w:rPr>
                <w:sz w:val="28"/>
                <w:szCs w:val="28"/>
                <w:lang w:val="en-US"/>
              </w:rPr>
            </w:pPr>
            <w:r w:rsidRPr="00861636">
              <w:rPr>
                <w:sz w:val="28"/>
                <w:szCs w:val="28"/>
                <w:lang w:val="en-US"/>
              </w:rPr>
              <w:t>4</w:t>
            </w:r>
          </w:p>
        </w:tc>
        <w:tc>
          <w:tcPr>
            <w:tcW w:w="962" w:type="dxa"/>
          </w:tcPr>
          <w:p w:rsidR="006B6C92" w:rsidRPr="00861636" w:rsidRDefault="001B3B1A" w:rsidP="00861636">
            <w:pPr>
              <w:jc w:val="center"/>
              <w:rPr>
                <w:sz w:val="28"/>
                <w:szCs w:val="28"/>
              </w:rPr>
            </w:pPr>
            <w:r w:rsidRPr="00861636">
              <w:rPr>
                <w:sz w:val="28"/>
                <w:szCs w:val="28"/>
              </w:rPr>
              <w:t>7,7</w:t>
            </w:r>
          </w:p>
        </w:tc>
        <w:tc>
          <w:tcPr>
            <w:tcW w:w="962" w:type="dxa"/>
          </w:tcPr>
          <w:p w:rsidR="006B6C92" w:rsidRPr="00861636" w:rsidRDefault="001B3B1A" w:rsidP="00861636">
            <w:pPr>
              <w:jc w:val="center"/>
              <w:rPr>
                <w:sz w:val="28"/>
                <w:szCs w:val="28"/>
              </w:rPr>
            </w:pPr>
            <w:r w:rsidRPr="00861636">
              <w:rPr>
                <w:sz w:val="28"/>
                <w:szCs w:val="28"/>
              </w:rPr>
              <w:t>6,9</w:t>
            </w:r>
          </w:p>
        </w:tc>
        <w:tc>
          <w:tcPr>
            <w:tcW w:w="963" w:type="dxa"/>
          </w:tcPr>
          <w:p w:rsidR="006B6C92" w:rsidRPr="00861636" w:rsidRDefault="001B3B1A" w:rsidP="00861636">
            <w:pPr>
              <w:jc w:val="center"/>
              <w:rPr>
                <w:sz w:val="28"/>
                <w:szCs w:val="28"/>
              </w:rPr>
            </w:pPr>
            <w:r w:rsidRPr="00861636">
              <w:rPr>
                <w:sz w:val="28"/>
                <w:szCs w:val="28"/>
              </w:rPr>
              <w:t>6,6</w:t>
            </w:r>
          </w:p>
        </w:tc>
        <w:tc>
          <w:tcPr>
            <w:tcW w:w="963" w:type="dxa"/>
          </w:tcPr>
          <w:p w:rsidR="006B6C92" w:rsidRPr="00861636" w:rsidRDefault="001B3B1A" w:rsidP="00861636">
            <w:pPr>
              <w:jc w:val="center"/>
              <w:rPr>
                <w:sz w:val="28"/>
                <w:szCs w:val="28"/>
              </w:rPr>
            </w:pPr>
            <w:r w:rsidRPr="00861636">
              <w:rPr>
                <w:sz w:val="28"/>
                <w:szCs w:val="28"/>
              </w:rPr>
              <w:t>6,4</w:t>
            </w:r>
          </w:p>
        </w:tc>
        <w:tc>
          <w:tcPr>
            <w:tcW w:w="963" w:type="dxa"/>
          </w:tcPr>
          <w:p w:rsidR="006B6C92" w:rsidRPr="00861636" w:rsidRDefault="001B3B1A" w:rsidP="00861636">
            <w:pPr>
              <w:jc w:val="center"/>
              <w:rPr>
                <w:sz w:val="28"/>
                <w:szCs w:val="28"/>
              </w:rPr>
            </w:pPr>
            <w:r w:rsidRPr="00861636">
              <w:rPr>
                <w:sz w:val="28"/>
                <w:szCs w:val="28"/>
              </w:rPr>
              <w:t>6,3</w:t>
            </w:r>
          </w:p>
        </w:tc>
        <w:tc>
          <w:tcPr>
            <w:tcW w:w="963" w:type="dxa"/>
          </w:tcPr>
          <w:p w:rsidR="006B6C92" w:rsidRPr="00861636" w:rsidRDefault="001B3B1A" w:rsidP="00861636">
            <w:pPr>
              <w:jc w:val="center"/>
              <w:rPr>
                <w:sz w:val="28"/>
                <w:szCs w:val="28"/>
              </w:rPr>
            </w:pPr>
            <w:r w:rsidRPr="00861636">
              <w:rPr>
                <w:sz w:val="28"/>
                <w:szCs w:val="28"/>
              </w:rPr>
              <w:t>6,2</w:t>
            </w:r>
          </w:p>
        </w:tc>
        <w:tc>
          <w:tcPr>
            <w:tcW w:w="963" w:type="dxa"/>
          </w:tcPr>
          <w:p w:rsidR="006B6C92" w:rsidRPr="00861636" w:rsidRDefault="001B3B1A" w:rsidP="00861636">
            <w:pPr>
              <w:jc w:val="center"/>
              <w:rPr>
                <w:sz w:val="28"/>
                <w:szCs w:val="28"/>
              </w:rPr>
            </w:pPr>
            <w:r w:rsidRPr="00861636">
              <w:rPr>
                <w:sz w:val="28"/>
                <w:szCs w:val="28"/>
              </w:rPr>
              <w:t>5,9</w:t>
            </w:r>
          </w:p>
        </w:tc>
        <w:tc>
          <w:tcPr>
            <w:tcW w:w="963" w:type="dxa"/>
          </w:tcPr>
          <w:p w:rsidR="006B6C92" w:rsidRPr="00861636" w:rsidRDefault="001B3B1A" w:rsidP="00861636">
            <w:pPr>
              <w:jc w:val="center"/>
              <w:rPr>
                <w:sz w:val="28"/>
                <w:szCs w:val="28"/>
              </w:rPr>
            </w:pPr>
            <w:r w:rsidRPr="00861636">
              <w:rPr>
                <w:sz w:val="28"/>
                <w:szCs w:val="28"/>
              </w:rPr>
              <w:t>5,8</w:t>
            </w:r>
          </w:p>
        </w:tc>
        <w:tc>
          <w:tcPr>
            <w:tcW w:w="963" w:type="dxa"/>
          </w:tcPr>
          <w:p w:rsidR="006B6C92" w:rsidRPr="00861636" w:rsidRDefault="001B3B1A" w:rsidP="00861636">
            <w:pPr>
              <w:jc w:val="center"/>
              <w:rPr>
                <w:sz w:val="28"/>
                <w:szCs w:val="28"/>
              </w:rPr>
            </w:pPr>
            <w:r w:rsidRPr="00861636">
              <w:rPr>
                <w:sz w:val="28"/>
                <w:szCs w:val="28"/>
              </w:rPr>
              <w:t>5,6</w:t>
            </w:r>
          </w:p>
        </w:tc>
      </w:tr>
      <w:tr w:rsidR="001B3B1A" w:rsidRPr="00861636" w:rsidTr="00861636">
        <w:tc>
          <w:tcPr>
            <w:tcW w:w="962" w:type="dxa"/>
          </w:tcPr>
          <w:p w:rsidR="001B3B1A" w:rsidRPr="00861636" w:rsidRDefault="001B3B1A" w:rsidP="00861636">
            <w:pPr>
              <w:jc w:val="center"/>
              <w:rPr>
                <w:sz w:val="28"/>
                <w:szCs w:val="28"/>
              </w:rPr>
            </w:pPr>
            <w:r w:rsidRPr="00861636">
              <w:rPr>
                <w:sz w:val="28"/>
                <w:szCs w:val="28"/>
              </w:rPr>
              <w:t>5</w:t>
            </w:r>
          </w:p>
        </w:tc>
        <w:tc>
          <w:tcPr>
            <w:tcW w:w="962" w:type="dxa"/>
          </w:tcPr>
          <w:p w:rsidR="001B3B1A" w:rsidRPr="00861636" w:rsidRDefault="002B4526" w:rsidP="00861636">
            <w:pPr>
              <w:jc w:val="center"/>
              <w:rPr>
                <w:sz w:val="28"/>
                <w:szCs w:val="28"/>
              </w:rPr>
            </w:pPr>
            <w:r w:rsidRPr="00861636">
              <w:rPr>
                <w:sz w:val="28"/>
                <w:szCs w:val="28"/>
              </w:rPr>
              <w:t>6,6</w:t>
            </w:r>
          </w:p>
        </w:tc>
        <w:tc>
          <w:tcPr>
            <w:tcW w:w="962" w:type="dxa"/>
          </w:tcPr>
          <w:p w:rsidR="001B3B1A" w:rsidRPr="00861636" w:rsidRDefault="002B4526" w:rsidP="00861636">
            <w:pPr>
              <w:jc w:val="center"/>
              <w:rPr>
                <w:sz w:val="28"/>
                <w:szCs w:val="28"/>
              </w:rPr>
            </w:pPr>
            <w:r w:rsidRPr="00861636">
              <w:rPr>
                <w:sz w:val="28"/>
                <w:szCs w:val="28"/>
              </w:rPr>
              <w:t>5,8</w:t>
            </w:r>
          </w:p>
        </w:tc>
        <w:tc>
          <w:tcPr>
            <w:tcW w:w="963" w:type="dxa"/>
          </w:tcPr>
          <w:p w:rsidR="001B3B1A" w:rsidRPr="00861636" w:rsidRDefault="002B4526" w:rsidP="00861636">
            <w:pPr>
              <w:jc w:val="center"/>
              <w:rPr>
                <w:sz w:val="28"/>
                <w:szCs w:val="28"/>
              </w:rPr>
            </w:pPr>
            <w:r w:rsidRPr="00861636">
              <w:rPr>
                <w:sz w:val="28"/>
                <w:szCs w:val="28"/>
              </w:rPr>
              <w:t>5,4</w:t>
            </w:r>
          </w:p>
        </w:tc>
        <w:tc>
          <w:tcPr>
            <w:tcW w:w="963" w:type="dxa"/>
          </w:tcPr>
          <w:p w:rsidR="001B3B1A" w:rsidRPr="00861636" w:rsidRDefault="002B4526" w:rsidP="00861636">
            <w:pPr>
              <w:jc w:val="center"/>
              <w:rPr>
                <w:sz w:val="28"/>
                <w:szCs w:val="28"/>
              </w:rPr>
            </w:pPr>
            <w:r w:rsidRPr="00861636">
              <w:rPr>
                <w:sz w:val="28"/>
                <w:szCs w:val="28"/>
              </w:rPr>
              <w:t>5,2</w:t>
            </w:r>
          </w:p>
        </w:tc>
        <w:tc>
          <w:tcPr>
            <w:tcW w:w="963" w:type="dxa"/>
          </w:tcPr>
          <w:p w:rsidR="001B3B1A" w:rsidRPr="00861636" w:rsidRDefault="002B4526" w:rsidP="00861636">
            <w:pPr>
              <w:jc w:val="center"/>
              <w:rPr>
                <w:sz w:val="28"/>
                <w:szCs w:val="28"/>
              </w:rPr>
            </w:pPr>
            <w:r w:rsidRPr="00861636">
              <w:rPr>
                <w:sz w:val="28"/>
                <w:szCs w:val="28"/>
              </w:rPr>
              <w:t>5,1</w:t>
            </w:r>
          </w:p>
        </w:tc>
        <w:tc>
          <w:tcPr>
            <w:tcW w:w="963" w:type="dxa"/>
          </w:tcPr>
          <w:p w:rsidR="001B3B1A" w:rsidRPr="00861636" w:rsidRDefault="002B4526" w:rsidP="00861636">
            <w:pPr>
              <w:jc w:val="center"/>
              <w:rPr>
                <w:sz w:val="28"/>
                <w:szCs w:val="28"/>
              </w:rPr>
            </w:pPr>
            <w:r w:rsidRPr="00861636">
              <w:rPr>
                <w:sz w:val="28"/>
                <w:szCs w:val="28"/>
              </w:rPr>
              <w:t>5,0</w:t>
            </w:r>
          </w:p>
        </w:tc>
        <w:tc>
          <w:tcPr>
            <w:tcW w:w="963" w:type="dxa"/>
          </w:tcPr>
          <w:p w:rsidR="001B3B1A" w:rsidRPr="00861636" w:rsidRDefault="002B4526" w:rsidP="00861636">
            <w:pPr>
              <w:jc w:val="center"/>
              <w:rPr>
                <w:sz w:val="28"/>
                <w:szCs w:val="28"/>
              </w:rPr>
            </w:pPr>
            <w:r w:rsidRPr="00861636">
              <w:rPr>
                <w:sz w:val="28"/>
                <w:szCs w:val="28"/>
              </w:rPr>
              <w:t>4,7</w:t>
            </w:r>
          </w:p>
        </w:tc>
        <w:tc>
          <w:tcPr>
            <w:tcW w:w="963" w:type="dxa"/>
          </w:tcPr>
          <w:p w:rsidR="001B3B1A" w:rsidRPr="00861636" w:rsidRDefault="002B4526" w:rsidP="00861636">
            <w:pPr>
              <w:jc w:val="center"/>
              <w:rPr>
                <w:sz w:val="28"/>
                <w:szCs w:val="28"/>
              </w:rPr>
            </w:pPr>
            <w:r w:rsidRPr="00861636">
              <w:rPr>
                <w:sz w:val="28"/>
                <w:szCs w:val="28"/>
              </w:rPr>
              <w:t>4,5</w:t>
            </w:r>
          </w:p>
        </w:tc>
        <w:tc>
          <w:tcPr>
            <w:tcW w:w="963" w:type="dxa"/>
          </w:tcPr>
          <w:p w:rsidR="001B3B1A" w:rsidRPr="00861636" w:rsidRDefault="002B4526" w:rsidP="00861636">
            <w:pPr>
              <w:jc w:val="center"/>
              <w:rPr>
                <w:sz w:val="28"/>
                <w:szCs w:val="28"/>
              </w:rPr>
            </w:pPr>
            <w:r w:rsidRPr="00861636">
              <w:rPr>
                <w:sz w:val="28"/>
                <w:szCs w:val="28"/>
              </w:rPr>
              <w:t>4,4</w:t>
            </w:r>
          </w:p>
        </w:tc>
      </w:tr>
      <w:tr w:rsidR="002B4526" w:rsidRPr="00861636" w:rsidTr="00861636">
        <w:tc>
          <w:tcPr>
            <w:tcW w:w="962" w:type="dxa"/>
          </w:tcPr>
          <w:p w:rsidR="002B4526" w:rsidRPr="00861636" w:rsidRDefault="002B4526" w:rsidP="00861636">
            <w:pPr>
              <w:jc w:val="center"/>
              <w:rPr>
                <w:sz w:val="28"/>
                <w:szCs w:val="28"/>
              </w:rPr>
            </w:pPr>
            <w:r w:rsidRPr="00861636">
              <w:rPr>
                <w:sz w:val="28"/>
                <w:szCs w:val="28"/>
              </w:rPr>
              <w:t>6</w:t>
            </w:r>
          </w:p>
        </w:tc>
        <w:tc>
          <w:tcPr>
            <w:tcW w:w="962" w:type="dxa"/>
          </w:tcPr>
          <w:p w:rsidR="002B4526" w:rsidRPr="00861636" w:rsidRDefault="002B4526" w:rsidP="00861636">
            <w:pPr>
              <w:jc w:val="center"/>
              <w:rPr>
                <w:sz w:val="28"/>
                <w:szCs w:val="28"/>
              </w:rPr>
            </w:pPr>
            <w:r w:rsidRPr="00861636">
              <w:rPr>
                <w:sz w:val="28"/>
                <w:szCs w:val="28"/>
              </w:rPr>
              <w:t>6,0</w:t>
            </w:r>
          </w:p>
        </w:tc>
        <w:tc>
          <w:tcPr>
            <w:tcW w:w="962" w:type="dxa"/>
          </w:tcPr>
          <w:p w:rsidR="002B4526" w:rsidRPr="00861636" w:rsidRDefault="002B4526" w:rsidP="00861636">
            <w:pPr>
              <w:jc w:val="center"/>
              <w:rPr>
                <w:sz w:val="28"/>
                <w:szCs w:val="28"/>
              </w:rPr>
            </w:pPr>
            <w:r w:rsidRPr="00861636">
              <w:rPr>
                <w:sz w:val="28"/>
                <w:szCs w:val="28"/>
              </w:rPr>
              <w:t>5,1</w:t>
            </w:r>
          </w:p>
        </w:tc>
        <w:tc>
          <w:tcPr>
            <w:tcW w:w="963" w:type="dxa"/>
          </w:tcPr>
          <w:p w:rsidR="002B4526" w:rsidRPr="00861636" w:rsidRDefault="002B4526" w:rsidP="00861636">
            <w:pPr>
              <w:jc w:val="center"/>
              <w:rPr>
                <w:sz w:val="28"/>
                <w:szCs w:val="28"/>
              </w:rPr>
            </w:pPr>
            <w:r w:rsidRPr="00861636">
              <w:rPr>
                <w:sz w:val="28"/>
                <w:szCs w:val="28"/>
              </w:rPr>
              <w:t>4,8</w:t>
            </w:r>
          </w:p>
        </w:tc>
        <w:tc>
          <w:tcPr>
            <w:tcW w:w="963" w:type="dxa"/>
          </w:tcPr>
          <w:p w:rsidR="002B4526" w:rsidRPr="00861636" w:rsidRDefault="002B4526" w:rsidP="00861636">
            <w:pPr>
              <w:jc w:val="center"/>
              <w:rPr>
                <w:sz w:val="28"/>
                <w:szCs w:val="28"/>
              </w:rPr>
            </w:pPr>
            <w:r w:rsidRPr="00861636">
              <w:rPr>
                <w:sz w:val="28"/>
                <w:szCs w:val="28"/>
              </w:rPr>
              <w:t>4,5</w:t>
            </w:r>
          </w:p>
        </w:tc>
        <w:tc>
          <w:tcPr>
            <w:tcW w:w="963" w:type="dxa"/>
          </w:tcPr>
          <w:p w:rsidR="002B4526" w:rsidRPr="00861636" w:rsidRDefault="002B4526" w:rsidP="00861636">
            <w:pPr>
              <w:jc w:val="center"/>
              <w:rPr>
                <w:sz w:val="28"/>
                <w:szCs w:val="28"/>
              </w:rPr>
            </w:pPr>
            <w:r w:rsidRPr="00861636">
              <w:rPr>
                <w:sz w:val="28"/>
                <w:szCs w:val="28"/>
              </w:rPr>
              <w:t>4,4</w:t>
            </w:r>
          </w:p>
        </w:tc>
        <w:tc>
          <w:tcPr>
            <w:tcW w:w="963" w:type="dxa"/>
          </w:tcPr>
          <w:p w:rsidR="002B4526" w:rsidRPr="00861636" w:rsidRDefault="002B4526" w:rsidP="00861636">
            <w:pPr>
              <w:jc w:val="center"/>
              <w:rPr>
                <w:sz w:val="28"/>
                <w:szCs w:val="28"/>
              </w:rPr>
            </w:pPr>
            <w:r w:rsidRPr="00861636">
              <w:rPr>
                <w:sz w:val="28"/>
                <w:szCs w:val="28"/>
              </w:rPr>
              <w:t>4,3</w:t>
            </w:r>
          </w:p>
        </w:tc>
        <w:tc>
          <w:tcPr>
            <w:tcW w:w="963" w:type="dxa"/>
          </w:tcPr>
          <w:p w:rsidR="002B4526" w:rsidRPr="00861636" w:rsidRDefault="002B4526" w:rsidP="00861636">
            <w:pPr>
              <w:jc w:val="center"/>
              <w:rPr>
                <w:sz w:val="28"/>
                <w:szCs w:val="28"/>
              </w:rPr>
            </w:pPr>
            <w:r w:rsidRPr="00861636">
              <w:rPr>
                <w:sz w:val="28"/>
                <w:szCs w:val="28"/>
              </w:rPr>
              <w:t>4,0</w:t>
            </w:r>
          </w:p>
        </w:tc>
        <w:tc>
          <w:tcPr>
            <w:tcW w:w="963" w:type="dxa"/>
          </w:tcPr>
          <w:p w:rsidR="002B4526" w:rsidRPr="00861636" w:rsidRDefault="002B4526" w:rsidP="00861636">
            <w:pPr>
              <w:jc w:val="center"/>
              <w:rPr>
                <w:sz w:val="28"/>
                <w:szCs w:val="28"/>
              </w:rPr>
            </w:pPr>
            <w:r w:rsidRPr="00861636">
              <w:rPr>
                <w:sz w:val="28"/>
                <w:szCs w:val="28"/>
              </w:rPr>
              <w:t>3,8</w:t>
            </w:r>
          </w:p>
        </w:tc>
        <w:tc>
          <w:tcPr>
            <w:tcW w:w="963" w:type="dxa"/>
          </w:tcPr>
          <w:p w:rsidR="002B4526" w:rsidRPr="00861636" w:rsidRDefault="002B4526" w:rsidP="00861636">
            <w:pPr>
              <w:jc w:val="center"/>
              <w:rPr>
                <w:sz w:val="28"/>
                <w:szCs w:val="28"/>
              </w:rPr>
            </w:pPr>
            <w:r w:rsidRPr="00861636">
              <w:rPr>
                <w:sz w:val="28"/>
                <w:szCs w:val="28"/>
              </w:rPr>
              <w:t>3,7</w:t>
            </w:r>
          </w:p>
        </w:tc>
      </w:tr>
      <w:tr w:rsidR="002B4526" w:rsidRPr="00861636" w:rsidTr="00861636">
        <w:tc>
          <w:tcPr>
            <w:tcW w:w="962" w:type="dxa"/>
          </w:tcPr>
          <w:p w:rsidR="002B4526" w:rsidRPr="00861636" w:rsidRDefault="002B4526" w:rsidP="00861636">
            <w:pPr>
              <w:jc w:val="center"/>
              <w:rPr>
                <w:sz w:val="28"/>
                <w:szCs w:val="28"/>
              </w:rPr>
            </w:pPr>
            <w:r w:rsidRPr="00861636">
              <w:rPr>
                <w:sz w:val="28"/>
                <w:szCs w:val="28"/>
              </w:rPr>
              <w:t>7</w:t>
            </w:r>
          </w:p>
        </w:tc>
        <w:tc>
          <w:tcPr>
            <w:tcW w:w="962" w:type="dxa"/>
          </w:tcPr>
          <w:p w:rsidR="002B4526" w:rsidRPr="00861636" w:rsidRDefault="002B4526" w:rsidP="00861636">
            <w:pPr>
              <w:jc w:val="center"/>
              <w:rPr>
                <w:sz w:val="28"/>
                <w:szCs w:val="28"/>
              </w:rPr>
            </w:pPr>
            <w:r w:rsidRPr="00861636">
              <w:rPr>
                <w:sz w:val="28"/>
                <w:szCs w:val="28"/>
              </w:rPr>
              <w:t>5,6</w:t>
            </w:r>
          </w:p>
        </w:tc>
        <w:tc>
          <w:tcPr>
            <w:tcW w:w="962" w:type="dxa"/>
          </w:tcPr>
          <w:p w:rsidR="002B4526" w:rsidRPr="00861636" w:rsidRDefault="002B4526" w:rsidP="00861636">
            <w:pPr>
              <w:jc w:val="center"/>
              <w:rPr>
                <w:sz w:val="28"/>
                <w:szCs w:val="28"/>
              </w:rPr>
            </w:pPr>
            <w:r w:rsidRPr="00861636">
              <w:rPr>
                <w:sz w:val="28"/>
                <w:szCs w:val="28"/>
              </w:rPr>
              <w:t>4,7</w:t>
            </w:r>
          </w:p>
        </w:tc>
        <w:tc>
          <w:tcPr>
            <w:tcW w:w="963" w:type="dxa"/>
          </w:tcPr>
          <w:p w:rsidR="002B4526" w:rsidRPr="00861636" w:rsidRDefault="002B4526" w:rsidP="00861636">
            <w:pPr>
              <w:jc w:val="center"/>
              <w:rPr>
                <w:sz w:val="28"/>
                <w:szCs w:val="28"/>
              </w:rPr>
            </w:pPr>
            <w:r w:rsidRPr="00861636">
              <w:rPr>
                <w:sz w:val="28"/>
                <w:szCs w:val="28"/>
              </w:rPr>
              <w:t>4,4</w:t>
            </w:r>
          </w:p>
        </w:tc>
        <w:tc>
          <w:tcPr>
            <w:tcW w:w="963" w:type="dxa"/>
          </w:tcPr>
          <w:p w:rsidR="002B4526" w:rsidRPr="00861636" w:rsidRDefault="002B4526" w:rsidP="00861636">
            <w:pPr>
              <w:jc w:val="center"/>
              <w:rPr>
                <w:sz w:val="28"/>
                <w:szCs w:val="28"/>
              </w:rPr>
            </w:pPr>
            <w:r w:rsidRPr="00861636">
              <w:rPr>
                <w:sz w:val="28"/>
                <w:szCs w:val="28"/>
              </w:rPr>
              <w:t>4,1</w:t>
            </w:r>
          </w:p>
        </w:tc>
        <w:tc>
          <w:tcPr>
            <w:tcW w:w="963" w:type="dxa"/>
          </w:tcPr>
          <w:p w:rsidR="002B4526" w:rsidRPr="00861636" w:rsidRDefault="002B4526" w:rsidP="00861636">
            <w:pPr>
              <w:jc w:val="center"/>
              <w:rPr>
                <w:sz w:val="28"/>
                <w:szCs w:val="28"/>
              </w:rPr>
            </w:pPr>
            <w:r w:rsidRPr="00861636">
              <w:rPr>
                <w:sz w:val="28"/>
                <w:szCs w:val="28"/>
              </w:rPr>
              <w:t>4,0</w:t>
            </w:r>
          </w:p>
        </w:tc>
        <w:tc>
          <w:tcPr>
            <w:tcW w:w="963" w:type="dxa"/>
          </w:tcPr>
          <w:p w:rsidR="002B4526" w:rsidRPr="00861636" w:rsidRDefault="002B4526" w:rsidP="00861636">
            <w:pPr>
              <w:jc w:val="center"/>
              <w:rPr>
                <w:sz w:val="28"/>
                <w:szCs w:val="28"/>
              </w:rPr>
            </w:pPr>
            <w:r w:rsidRPr="00861636">
              <w:rPr>
                <w:sz w:val="28"/>
                <w:szCs w:val="28"/>
              </w:rPr>
              <w:t>3,9</w:t>
            </w:r>
          </w:p>
        </w:tc>
        <w:tc>
          <w:tcPr>
            <w:tcW w:w="963" w:type="dxa"/>
          </w:tcPr>
          <w:p w:rsidR="002B4526" w:rsidRPr="00861636" w:rsidRDefault="002B4526" w:rsidP="00861636">
            <w:pPr>
              <w:jc w:val="center"/>
              <w:rPr>
                <w:sz w:val="28"/>
                <w:szCs w:val="28"/>
              </w:rPr>
            </w:pPr>
            <w:r w:rsidRPr="00861636">
              <w:rPr>
                <w:sz w:val="28"/>
                <w:szCs w:val="28"/>
              </w:rPr>
              <w:t>3,6</w:t>
            </w:r>
          </w:p>
        </w:tc>
        <w:tc>
          <w:tcPr>
            <w:tcW w:w="963" w:type="dxa"/>
          </w:tcPr>
          <w:p w:rsidR="002B4526" w:rsidRPr="00861636" w:rsidRDefault="002B4526" w:rsidP="00861636">
            <w:pPr>
              <w:jc w:val="center"/>
              <w:rPr>
                <w:sz w:val="28"/>
                <w:szCs w:val="28"/>
              </w:rPr>
            </w:pPr>
            <w:r w:rsidRPr="00861636">
              <w:rPr>
                <w:sz w:val="28"/>
                <w:szCs w:val="28"/>
              </w:rPr>
              <w:t>3,4</w:t>
            </w:r>
          </w:p>
        </w:tc>
        <w:tc>
          <w:tcPr>
            <w:tcW w:w="963" w:type="dxa"/>
          </w:tcPr>
          <w:p w:rsidR="002B4526" w:rsidRPr="00861636" w:rsidRDefault="002B4526" w:rsidP="00861636">
            <w:pPr>
              <w:jc w:val="center"/>
              <w:rPr>
                <w:sz w:val="28"/>
                <w:szCs w:val="28"/>
              </w:rPr>
            </w:pPr>
            <w:r w:rsidRPr="00861636">
              <w:rPr>
                <w:sz w:val="28"/>
                <w:szCs w:val="28"/>
              </w:rPr>
              <w:t>3,2</w:t>
            </w:r>
          </w:p>
        </w:tc>
      </w:tr>
      <w:tr w:rsidR="002B4526" w:rsidRPr="00861636" w:rsidTr="00861636">
        <w:tc>
          <w:tcPr>
            <w:tcW w:w="962" w:type="dxa"/>
          </w:tcPr>
          <w:p w:rsidR="002B4526" w:rsidRPr="00861636" w:rsidRDefault="002B4526" w:rsidP="00861636">
            <w:pPr>
              <w:jc w:val="center"/>
              <w:rPr>
                <w:sz w:val="28"/>
                <w:szCs w:val="28"/>
              </w:rPr>
            </w:pPr>
            <w:r w:rsidRPr="00861636">
              <w:rPr>
                <w:sz w:val="28"/>
                <w:szCs w:val="28"/>
              </w:rPr>
              <w:t>8</w:t>
            </w:r>
          </w:p>
        </w:tc>
        <w:tc>
          <w:tcPr>
            <w:tcW w:w="962" w:type="dxa"/>
          </w:tcPr>
          <w:p w:rsidR="002B4526" w:rsidRPr="00861636" w:rsidRDefault="00455A2F" w:rsidP="00861636">
            <w:pPr>
              <w:jc w:val="center"/>
              <w:rPr>
                <w:sz w:val="28"/>
                <w:szCs w:val="28"/>
              </w:rPr>
            </w:pPr>
            <w:r w:rsidRPr="00861636">
              <w:rPr>
                <w:sz w:val="28"/>
                <w:szCs w:val="28"/>
              </w:rPr>
              <w:t>5,3</w:t>
            </w:r>
          </w:p>
        </w:tc>
        <w:tc>
          <w:tcPr>
            <w:tcW w:w="962" w:type="dxa"/>
          </w:tcPr>
          <w:p w:rsidR="002B4526" w:rsidRPr="00861636" w:rsidRDefault="00455A2F" w:rsidP="00861636">
            <w:pPr>
              <w:jc w:val="center"/>
              <w:rPr>
                <w:sz w:val="28"/>
                <w:szCs w:val="28"/>
              </w:rPr>
            </w:pPr>
            <w:r w:rsidRPr="00861636">
              <w:rPr>
                <w:sz w:val="28"/>
                <w:szCs w:val="28"/>
              </w:rPr>
              <w:t>4,5</w:t>
            </w:r>
          </w:p>
        </w:tc>
        <w:tc>
          <w:tcPr>
            <w:tcW w:w="963" w:type="dxa"/>
          </w:tcPr>
          <w:p w:rsidR="002B4526" w:rsidRPr="00861636" w:rsidRDefault="00455A2F" w:rsidP="00861636">
            <w:pPr>
              <w:jc w:val="center"/>
              <w:rPr>
                <w:sz w:val="28"/>
                <w:szCs w:val="28"/>
              </w:rPr>
            </w:pPr>
            <w:r w:rsidRPr="00861636">
              <w:rPr>
                <w:sz w:val="28"/>
                <w:szCs w:val="28"/>
              </w:rPr>
              <w:t>4,1</w:t>
            </w:r>
          </w:p>
        </w:tc>
        <w:tc>
          <w:tcPr>
            <w:tcW w:w="963" w:type="dxa"/>
          </w:tcPr>
          <w:p w:rsidR="002B4526" w:rsidRPr="00861636" w:rsidRDefault="00455A2F" w:rsidP="00861636">
            <w:pPr>
              <w:jc w:val="center"/>
              <w:rPr>
                <w:sz w:val="28"/>
                <w:szCs w:val="28"/>
              </w:rPr>
            </w:pPr>
            <w:r w:rsidRPr="00861636">
              <w:rPr>
                <w:sz w:val="28"/>
                <w:szCs w:val="28"/>
              </w:rPr>
              <w:t>3,8</w:t>
            </w:r>
          </w:p>
        </w:tc>
        <w:tc>
          <w:tcPr>
            <w:tcW w:w="963" w:type="dxa"/>
          </w:tcPr>
          <w:p w:rsidR="002B4526" w:rsidRPr="00861636" w:rsidRDefault="00455A2F" w:rsidP="00861636">
            <w:pPr>
              <w:jc w:val="center"/>
              <w:rPr>
                <w:sz w:val="28"/>
                <w:szCs w:val="28"/>
              </w:rPr>
            </w:pPr>
            <w:r w:rsidRPr="00861636">
              <w:rPr>
                <w:sz w:val="28"/>
                <w:szCs w:val="28"/>
              </w:rPr>
              <w:t>3,7</w:t>
            </w:r>
          </w:p>
        </w:tc>
        <w:tc>
          <w:tcPr>
            <w:tcW w:w="963" w:type="dxa"/>
          </w:tcPr>
          <w:p w:rsidR="002B4526" w:rsidRPr="00861636" w:rsidRDefault="00455A2F" w:rsidP="00861636">
            <w:pPr>
              <w:jc w:val="center"/>
              <w:rPr>
                <w:sz w:val="28"/>
                <w:szCs w:val="28"/>
              </w:rPr>
            </w:pPr>
            <w:r w:rsidRPr="00861636">
              <w:rPr>
                <w:sz w:val="28"/>
                <w:szCs w:val="28"/>
              </w:rPr>
              <w:t>3,6</w:t>
            </w:r>
          </w:p>
        </w:tc>
        <w:tc>
          <w:tcPr>
            <w:tcW w:w="963" w:type="dxa"/>
          </w:tcPr>
          <w:p w:rsidR="002B4526" w:rsidRPr="00861636" w:rsidRDefault="00455A2F" w:rsidP="00861636">
            <w:pPr>
              <w:jc w:val="center"/>
              <w:rPr>
                <w:sz w:val="28"/>
                <w:szCs w:val="28"/>
              </w:rPr>
            </w:pPr>
            <w:r w:rsidRPr="00861636">
              <w:rPr>
                <w:sz w:val="28"/>
                <w:szCs w:val="28"/>
              </w:rPr>
              <w:t>3,3</w:t>
            </w:r>
          </w:p>
        </w:tc>
        <w:tc>
          <w:tcPr>
            <w:tcW w:w="963" w:type="dxa"/>
          </w:tcPr>
          <w:p w:rsidR="002B4526" w:rsidRPr="00861636" w:rsidRDefault="00455A2F" w:rsidP="00861636">
            <w:pPr>
              <w:jc w:val="center"/>
              <w:rPr>
                <w:sz w:val="28"/>
                <w:szCs w:val="28"/>
              </w:rPr>
            </w:pPr>
            <w:r w:rsidRPr="00861636">
              <w:rPr>
                <w:sz w:val="28"/>
                <w:szCs w:val="28"/>
              </w:rPr>
              <w:t>3,1</w:t>
            </w:r>
          </w:p>
        </w:tc>
        <w:tc>
          <w:tcPr>
            <w:tcW w:w="963" w:type="dxa"/>
          </w:tcPr>
          <w:p w:rsidR="002B4526" w:rsidRPr="00861636" w:rsidRDefault="00455A2F" w:rsidP="00861636">
            <w:pPr>
              <w:jc w:val="center"/>
              <w:rPr>
                <w:sz w:val="28"/>
                <w:szCs w:val="28"/>
              </w:rPr>
            </w:pPr>
            <w:r w:rsidRPr="00861636">
              <w:rPr>
                <w:sz w:val="28"/>
                <w:szCs w:val="28"/>
              </w:rPr>
              <w:t>2,9</w:t>
            </w:r>
          </w:p>
        </w:tc>
      </w:tr>
      <w:tr w:rsidR="00455A2F" w:rsidRPr="00861636" w:rsidTr="00861636">
        <w:tc>
          <w:tcPr>
            <w:tcW w:w="962" w:type="dxa"/>
          </w:tcPr>
          <w:p w:rsidR="00455A2F" w:rsidRPr="00861636" w:rsidRDefault="00455A2F" w:rsidP="00861636">
            <w:pPr>
              <w:jc w:val="center"/>
              <w:rPr>
                <w:sz w:val="28"/>
                <w:szCs w:val="28"/>
              </w:rPr>
            </w:pPr>
            <w:r w:rsidRPr="00861636">
              <w:rPr>
                <w:sz w:val="28"/>
                <w:szCs w:val="28"/>
              </w:rPr>
              <w:t>9</w:t>
            </w:r>
          </w:p>
        </w:tc>
        <w:tc>
          <w:tcPr>
            <w:tcW w:w="962" w:type="dxa"/>
          </w:tcPr>
          <w:p w:rsidR="00455A2F" w:rsidRPr="00861636" w:rsidRDefault="00455A2F" w:rsidP="00861636">
            <w:pPr>
              <w:jc w:val="center"/>
              <w:rPr>
                <w:sz w:val="28"/>
                <w:szCs w:val="28"/>
              </w:rPr>
            </w:pPr>
            <w:r w:rsidRPr="00861636">
              <w:rPr>
                <w:sz w:val="28"/>
                <w:szCs w:val="28"/>
              </w:rPr>
              <w:t>5,1</w:t>
            </w:r>
          </w:p>
        </w:tc>
        <w:tc>
          <w:tcPr>
            <w:tcW w:w="962" w:type="dxa"/>
          </w:tcPr>
          <w:p w:rsidR="00455A2F" w:rsidRPr="00861636" w:rsidRDefault="00455A2F" w:rsidP="00861636">
            <w:pPr>
              <w:jc w:val="center"/>
              <w:rPr>
                <w:sz w:val="28"/>
                <w:szCs w:val="28"/>
              </w:rPr>
            </w:pPr>
            <w:r w:rsidRPr="00861636">
              <w:rPr>
                <w:sz w:val="28"/>
                <w:szCs w:val="28"/>
              </w:rPr>
              <w:t>4,3</w:t>
            </w:r>
          </w:p>
        </w:tc>
        <w:tc>
          <w:tcPr>
            <w:tcW w:w="963" w:type="dxa"/>
          </w:tcPr>
          <w:p w:rsidR="00455A2F" w:rsidRPr="00861636" w:rsidRDefault="00455A2F" w:rsidP="00861636">
            <w:pPr>
              <w:jc w:val="center"/>
              <w:rPr>
                <w:sz w:val="28"/>
                <w:szCs w:val="28"/>
              </w:rPr>
            </w:pPr>
            <w:r w:rsidRPr="00861636">
              <w:rPr>
                <w:sz w:val="28"/>
                <w:szCs w:val="28"/>
              </w:rPr>
              <w:t>3,9</w:t>
            </w:r>
          </w:p>
        </w:tc>
        <w:tc>
          <w:tcPr>
            <w:tcW w:w="963" w:type="dxa"/>
          </w:tcPr>
          <w:p w:rsidR="00455A2F" w:rsidRPr="00861636" w:rsidRDefault="00455A2F" w:rsidP="00861636">
            <w:pPr>
              <w:jc w:val="center"/>
              <w:rPr>
                <w:sz w:val="28"/>
                <w:szCs w:val="28"/>
              </w:rPr>
            </w:pPr>
            <w:r w:rsidRPr="00861636">
              <w:rPr>
                <w:sz w:val="28"/>
                <w:szCs w:val="28"/>
              </w:rPr>
              <w:t>3,6</w:t>
            </w:r>
          </w:p>
        </w:tc>
        <w:tc>
          <w:tcPr>
            <w:tcW w:w="963" w:type="dxa"/>
          </w:tcPr>
          <w:p w:rsidR="00455A2F" w:rsidRPr="00861636" w:rsidRDefault="00455A2F" w:rsidP="00861636">
            <w:pPr>
              <w:jc w:val="center"/>
              <w:rPr>
                <w:sz w:val="28"/>
                <w:szCs w:val="28"/>
              </w:rPr>
            </w:pPr>
            <w:r w:rsidRPr="00861636">
              <w:rPr>
                <w:sz w:val="28"/>
                <w:szCs w:val="28"/>
              </w:rPr>
              <w:t>3,5</w:t>
            </w:r>
          </w:p>
        </w:tc>
        <w:tc>
          <w:tcPr>
            <w:tcW w:w="963" w:type="dxa"/>
          </w:tcPr>
          <w:p w:rsidR="00455A2F" w:rsidRPr="00861636" w:rsidRDefault="00455A2F" w:rsidP="00861636">
            <w:pPr>
              <w:jc w:val="center"/>
              <w:rPr>
                <w:sz w:val="28"/>
                <w:szCs w:val="28"/>
              </w:rPr>
            </w:pPr>
            <w:r w:rsidRPr="00861636">
              <w:rPr>
                <w:sz w:val="28"/>
                <w:szCs w:val="28"/>
              </w:rPr>
              <w:t>3,4</w:t>
            </w:r>
          </w:p>
        </w:tc>
        <w:tc>
          <w:tcPr>
            <w:tcW w:w="963" w:type="dxa"/>
          </w:tcPr>
          <w:p w:rsidR="00455A2F" w:rsidRPr="00861636" w:rsidRDefault="00455A2F" w:rsidP="00861636">
            <w:pPr>
              <w:jc w:val="center"/>
              <w:rPr>
                <w:sz w:val="28"/>
                <w:szCs w:val="28"/>
              </w:rPr>
            </w:pPr>
            <w:r w:rsidRPr="00861636">
              <w:rPr>
                <w:sz w:val="28"/>
                <w:szCs w:val="28"/>
              </w:rPr>
              <w:t>3,1</w:t>
            </w:r>
          </w:p>
        </w:tc>
        <w:tc>
          <w:tcPr>
            <w:tcW w:w="963" w:type="dxa"/>
          </w:tcPr>
          <w:p w:rsidR="00455A2F" w:rsidRPr="00861636" w:rsidRDefault="00455A2F" w:rsidP="00861636">
            <w:pPr>
              <w:jc w:val="center"/>
              <w:rPr>
                <w:sz w:val="28"/>
                <w:szCs w:val="28"/>
              </w:rPr>
            </w:pPr>
            <w:r w:rsidRPr="00861636">
              <w:rPr>
                <w:sz w:val="28"/>
                <w:szCs w:val="28"/>
              </w:rPr>
              <w:t>2,9</w:t>
            </w:r>
          </w:p>
        </w:tc>
        <w:tc>
          <w:tcPr>
            <w:tcW w:w="963" w:type="dxa"/>
          </w:tcPr>
          <w:p w:rsidR="00455A2F" w:rsidRPr="00861636" w:rsidRDefault="00455A2F" w:rsidP="00861636">
            <w:pPr>
              <w:jc w:val="center"/>
              <w:rPr>
                <w:sz w:val="28"/>
                <w:szCs w:val="28"/>
              </w:rPr>
            </w:pPr>
            <w:r w:rsidRPr="00861636">
              <w:rPr>
                <w:sz w:val="28"/>
                <w:szCs w:val="28"/>
              </w:rPr>
              <w:t>2,7</w:t>
            </w:r>
          </w:p>
        </w:tc>
      </w:tr>
      <w:tr w:rsidR="00455A2F" w:rsidRPr="00861636" w:rsidTr="00861636">
        <w:tc>
          <w:tcPr>
            <w:tcW w:w="962" w:type="dxa"/>
          </w:tcPr>
          <w:p w:rsidR="00455A2F" w:rsidRPr="00861636" w:rsidRDefault="00455A2F" w:rsidP="00861636">
            <w:pPr>
              <w:jc w:val="center"/>
              <w:rPr>
                <w:sz w:val="28"/>
                <w:szCs w:val="28"/>
              </w:rPr>
            </w:pPr>
            <w:r w:rsidRPr="00861636">
              <w:rPr>
                <w:sz w:val="28"/>
                <w:szCs w:val="28"/>
              </w:rPr>
              <w:t>10</w:t>
            </w:r>
          </w:p>
        </w:tc>
        <w:tc>
          <w:tcPr>
            <w:tcW w:w="962" w:type="dxa"/>
          </w:tcPr>
          <w:p w:rsidR="00455A2F" w:rsidRPr="00861636" w:rsidRDefault="00455A2F" w:rsidP="00861636">
            <w:pPr>
              <w:jc w:val="center"/>
              <w:rPr>
                <w:sz w:val="28"/>
                <w:szCs w:val="28"/>
              </w:rPr>
            </w:pPr>
            <w:r w:rsidRPr="00861636">
              <w:rPr>
                <w:sz w:val="28"/>
                <w:szCs w:val="28"/>
              </w:rPr>
              <w:t>5,0</w:t>
            </w:r>
          </w:p>
        </w:tc>
        <w:tc>
          <w:tcPr>
            <w:tcW w:w="962" w:type="dxa"/>
          </w:tcPr>
          <w:p w:rsidR="00455A2F" w:rsidRPr="00861636" w:rsidRDefault="00455A2F" w:rsidP="00861636">
            <w:pPr>
              <w:jc w:val="center"/>
              <w:rPr>
                <w:sz w:val="28"/>
                <w:szCs w:val="28"/>
              </w:rPr>
            </w:pPr>
            <w:r w:rsidRPr="00861636">
              <w:rPr>
                <w:sz w:val="28"/>
                <w:szCs w:val="28"/>
              </w:rPr>
              <w:t>4,1</w:t>
            </w:r>
          </w:p>
        </w:tc>
        <w:tc>
          <w:tcPr>
            <w:tcW w:w="963" w:type="dxa"/>
          </w:tcPr>
          <w:p w:rsidR="00455A2F" w:rsidRPr="00861636" w:rsidRDefault="00455A2F" w:rsidP="00861636">
            <w:pPr>
              <w:jc w:val="center"/>
              <w:rPr>
                <w:sz w:val="28"/>
                <w:szCs w:val="28"/>
              </w:rPr>
            </w:pPr>
            <w:r w:rsidRPr="00861636">
              <w:rPr>
                <w:sz w:val="28"/>
                <w:szCs w:val="28"/>
              </w:rPr>
              <w:t>3,7</w:t>
            </w:r>
          </w:p>
        </w:tc>
        <w:tc>
          <w:tcPr>
            <w:tcW w:w="963" w:type="dxa"/>
          </w:tcPr>
          <w:p w:rsidR="00455A2F" w:rsidRPr="00861636" w:rsidRDefault="00455A2F" w:rsidP="00861636">
            <w:pPr>
              <w:jc w:val="center"/>
              <w:rPr>
                <w:sz w:val="28"/>
                <w:szCs w:val="28"/>
              </w:rPr>
            </w:pPr>
            <w:r w:rsidRPr="00861636">
              <w:rPr>
                <w:sz w:val="28"/>
                <w:szCs w:val="28"/>
              </w:rPr>
              <w:t>3,5</w:t>
            </w:r>
          </w:p>
        </w:tc>
        <w:tc>
          <w:tcPr>
            <w:tcW w:w="963" w:type="dxa"/>
          </w:tcPr>
          <w:p w:rsidR="00455A2F" w:rsidRPr="00861636" w:rsidRDefault="00455A2F" w:rsidP="00861636">
            <w:pPr>
              <w:jc w:val="center"/>
              <w:rPr>
                <w:sz w:val="28"/>
                <w:szCs w:val="28"/>
              </w:rPr>
            </w:pPr>
            <w:r w:rsidRPr="00861636">
              <w:rPr>
                <w:sz w:val="28"/>
                <w:szCs w:val="28"/>
              </w:rPr>
              <w:t>3,3</w:t>
            </w:r>
          </w:p>
        </w:tc>
        <w:tc>
          <w:tcPr>
            <w:tcW w:w="963" w:type="dxa"/>
          </w:tcPr>
          <w:p w:rsidR="00455A2F" w:rsidRPr="00861636" w:rsidRDefault="00455A2F" w:rsidP="00861636">
            <w:pPr>
              <w:jc w:val="center"/>
              <w:rPr>
                <w:sz w:val="28"/>
                <w:szCs w:val="28"/>
              </w:rPr>
            </w:pPr>
            <w:r w:rsidRPr="00861636">
              <w:rPr>
                <w:sz w:val="28"/>
                <w:szCs w:val="28"/>
              </w:rPr>
              <w:t>3,2</w:t>
            </w:r>
          </w:p>
        </w:tc>
        <w:tc>
          <w:tcPr>
            <w:tcW w:w="963" w:type="dxa"/>
          </w:tcPr>
          <w:p w:rsidR="00455A2F" w:rsidRPr="00861636" w:rsidRDefault="00455A2F" w:rsidP="00861636">
            <w:pPr>
              <w:jc w:val="center"/>
              <w:rPr>
                <w:sz w:val="28"/>
                <w:szCs w:val="28"/>
              </w:rPr>
            </w:pPr>
            <w:r w:rsidRPr="00861636">
              <w:rPr>
                <w:sz w:val="28"/>
                <w:szCs w:val="28"/>
              </w:rPr>
              <w:t>2,9</w:t>
            </w:r>
          </w:p>
        </w:tc>
        <w:tc>
          <w:tcPr>
            <w:tcW w:w="963" w:type="dxa"/>
          </w:tcPr>
          <w:p w:rsidR="00455A2F" w:rsidRPr="00861636" w:rsidRDefault="00455A2F" w:rsidP="00861636">
            <w:pPr>
              <w:jc w:val="center"/>
              <w:rPr>
                <w:sz w:val="28"/>
                <w:szCs w:val="28"/>
              </w:rPr>
            </w:pPr>
            <w:r w:rsidRPr="00861636">
              <w:rPr>
                <w:sz w:val="28"/>
                <w:szCs w:val="28"/>
              </w:rPr>
              <w:t>2,7</w:t>
            </w:r>
          </w:p>
        </w:tc>
        <w:tc>
          <w:tcPr>
            <w:tcW w:w="963" w:type="dxa"/>
          </w:tcPr>
          <w:p w:rsidR="00455A2F" w:rsidRPr="00861636" w:rsidRDefault="00455A2F" w:rsidP="00861636">
            <w:pPr>
              <w:jc w:val="center"/>
              <w:rPr>
                <w:sz w:val="28"/>
                <w:szCs w:val="28"/>
              </w:rPr>
            </w:pPr>
            <w:r w:rsidRPr="00861636">
              <w:rPr>
                <w:sz w:val="28"/>
                <w:szCs w:val="28"/>
              </w:rPr>
              <w:t>2,5</w:t>
            </w:r>
          </w:p>
        </w:tc>
      </w:tr>
      <w:tr w:rsidR="00674768" w:rsidRPr="00861636" w:rsidTr="00861636">
        <w:tc>
          <w:tcPr>
            <w:tcW w:w="962" w:type="dxa"/>
          </w:tcPr>
          <w:p w:rsidR="00674768" w:rsidRPr="00861636" w:rsidRDefault="00674768" w:rsidP="00861636">
            <w:pPr>
              <w:jc w:val="center"/>
              <w:rPr>
                <w:sz w:val="28"/>
                <w:szCs w:val="28"/>
              </w:rPr>
            </w:pPr>
            <w:r w:rsidRPr="00861636">
              <w:rPr>
                <w:sz w:val="28"/>
                <w:szCs w:val="28"/>
              </w:rPr>
              <w:t>11</w:t>
            </w:r>
          </w:p>
        </w:tc>
        <w:tc>
          <w:tcPr>
            <w:tcW w:w="962" w:type="dxa"/>
          </w:tcPr>
          <w:p w:rsidR="00674768" w:rsidRPr="00861636" w:rsidRDefault="00674768" w:rsidP="00861636">
            <w:pPr>
              <w:jc w:val="center"/>
              <w:rPr>
                <w:sz w:val="28"/>
                <w:szCs w:val="28"/>
              </w:rPr>
            </w:pPr>
            <w:r w:rsidRPr="00861636">
              <w:rPr>
                <w:sz w:val="28"/>
                <w:szCs w:val="28"/>
              </w:rPr>
              <w:t>4,8</w:t>
            </w:r>
          </w:p>
        </w:tc>
        <w:tc>
          <w:tcPr>
            <w:tcW w:w="962" w:type="dxa"/>
          </w:tcPr>
          <w:p w:rsidR="00674768" w:rsidRPr="00861636" w:rsidRDefault="00674768" w:rsidP="00861636">
            <w:pPr>
              <w:jc w:val="center"/>
              <w:rPr>
                <w:sz w:val="28"/>
                <w:szCs w:val="28"/>
              </w:rPr>
            </w:pPr>
            <w:r w:rsidRPr="00861636">
              <w:rPr>
                <w:sz w:val="28"/>
                <w:szCs w:val="28"/>
              </w:rPr>
              <w:t>4,0</w:t>
            </w:r>
          </w:p>
        </w:tc>
        <w:tc>
          <w:tcPr>
            <w:tcW w:w="963" w:type="dxa"/>
          </w:tcPr>
          <w:p w:rsidR="00674768" w:rsidRPr="00861636" w:rsidRDefault="00674768" w:rsidP="00861636">
            <w:pPr>
              <w:jc w:val="center"/>
              <w:rPr>
                <w:sz w:val="28"/>
                <w:szCs w:val="28"/>
              </w:rPr>
            </w:pPr>
            <w:r w:rsidRPr="00861636">
              <w:rPr>
                <w:sz w:val="28"/>
                <w:szCs w:val="28"/>
              </w:rPr>
              <w:t>3,6</w:t>
            </w:r>
          </w:p>
        </w:tc>
        <w:tc>
          <w:tcPr>
            <w:tcW w:w="963" w:type="dxa"/>
          </w:tcPr>
          <w:p w:rsidR="00674768" w:rsidRPr="00861636" w:rsidRDefault="00674768" w:rsidP="00861636">
            <w:pPr>
              <w:jc w:val="center"/>
              <w:rPr>
                <w:sz w:val="28"/>
                <w:szCs w:val="28"/>
              </w:rPr>
            </w:pPr>
            <w:r w:rsidRPr="00861636">
              <w:rPr>
                <w:sz w:val="28"/>
                <w:szCs w:val="28"/>
              </w:rPr>
              <w:t>3,4</w:t>
            </w:r>
          </w:p>
        </w:tc>
        <w:tc>
          <w:tcPr>
            <w:tcW w:w="963" w:type="dxa"/>
          </w:tcPr>
          <w:p w:rsidR="00674768" w:rsidRPr="00861636" w:rsidRDefault="00674768" w:rsidP="00861636">
            <w:pPr>
              <w:jc w:val="center"/>
              <w:rPr>
                <w:sz w:val="28"/>
                <w:szCs w:val="28"/>
              </w:rPr>
            </w:pPr>
            <w:r w:rsidRPr="00861636">
              <w:rPr>
                <w:sz w:val="28"/>
                <w:szCs w:val="28"/>
              </w:rPr>
              <w:t>3,2</w:t>
            </w:r>
          </w:p>
        </w:tc>
        <w:tc>
          <w:tcPr>
            <w:tcW w:w="963" w:type="dxa"/>
          </w:tcPr>
          <w:p w:rsidR="00674768" w:rsidRPr="00861636" w:rsidRDefault="00674768" w:rsidP="00861636">
            <w:pPr>
              <w:jc w:val="center"/>
              <w:rPr>
                <w:sz w:val="28"/>
                <w:szCs w:val="28"/>
              </w:rPr>
            </w:pPr>
            <w:r w:rsidRPr="00861636">
              <w:rPr>
                <w:sz w:val="28"/>
                <w:szCs w:val="28"/>
              </w:rPr>
              <w:t>3,1</w:t>
            </w:r>
          </w:p>
        </w:tc>
        <w:tc>
          <w:tcPr>
            <w:tcW w:w="963" w:type="dxa"/>
          </w:tcPr>
          <w:p w:rsidR="00674768" w:rsidRPr="00861636" w:rsidRDefault="00674768" w:rsidP="00861636">
            <w:pPr>
              <w:jc w:val="center"/>
              <w:rPr>
                <w:sz w:val="28"/>
                <w:szCs w:val="28"/>
              </w:rPr>
            </w:pPr>
            <w:r w:rsidRPr="00861636">
              <w:rPr>
                <w:sz w:val="28"/>
                <w:szCs w:val="28"/>
              </w:rPr>
              <w:t>2,8</w:t>
            </w:r>
          </w:p>
        </w:tc>
        <w:tc>
          <w:tcPr>
            <w:tcW w:w="963" w:type="dxa"/>
          </w:tcPr>
          <w:p w:rsidR="00674768" w:rsidRPr="00861636" w:rsidRDefault="00674768" w:rsidP="00861636">
            <w:pPr>
              <w:jc w:val="center"/>
              <w:rPr>
                <w:sz w:val="28"/>
                <w:szCs w:val="28"/>
              </w:rPr>
            </w:pPr>
            <w:r w:rsidRPr="00861636">
              <w:rPr>
                <w:sz w:val="28"/>
                <w:szCs w:val="28"/>
              </w:rPr>
              <w:t>2,6</w:t>
            </w:r>
          </w:p>
        </w:tc>
        <w:tc>
          <w:tcPr>
            <w:tcW w:w="963" w:type="dxa"/>
          </w:tcPr>
          <w:p w:rsidR="00674768" w:rsidRPr="00861636" w:rsidRDefault="00674768" w:rsidP="00861636">
            <w:pPr>
              <w:jc w:val="center"/>
              <w:rPr>
                <w:sz w:val="28"/>
                <w:szCs w:val="28"/>
              </w:rPr>
            </w:pPr>
            <w:r w:rsidRPr="00861636">
              <w:rPr>
                <w:sz w:val="28"/>
                <w:szCs w:val="28"/>
              </w:rPr>
              <w:t>2,4</w:t>
            </w:r>
          </w:p>
        </w:tc>
      </w:tr>
      <w:tr w:rsidR="00674768" w:rsidRPr="00861636" w:rsidTr="00861636">
        <w:tc>
          <w:tcPr>
            <w:tcW w:w="962" w:type="dxa"/>
          </w:tcPr>
          <w:p w:rsidR="00674768" w:rsidRPr="00861636" w:rsidRDefault="00674768" w:rsidP="00861636">
            <w:pPr>
              <w:jc w:val="center"/>
              <w:rPr>
                <w:sz w:val="28"/>
                <w:szCs w:val="28"/>
              </w:rPr>
            </w:pPr>
            <w:r w:rsidRPr="00861636">
              <w:rPr>
                <w:sz w:val="28"/>
                <w:szCs w:val="28"/>
              </w:rPr>
              <w:t>12</w:t>
            </w:r>
          </w:p>
        </w:tc>
        <w:tc>
          <w:tcPr>
            <w:tcW w:w="962" w:type="dxa"/>
          </w:tcPr>
          <w:p w:rsidR="00674768" w:rsidRPr="00861636" w:rsidRDefault="00674768" w:rsidP="00861636">
            <w:pPr>
              <w:jc w:val="center"/>
              <w:rPr>
                <w:sz w:val="28"/>
                <w:szCs w:val="28"/>
              </w:rPr>
            </w:pPr>
            <w:r w:rsidRPr="00861636">
              <w:rPr>
                <w:sz w:val="28"/>
                <w:szCs w:val="28"/>
              </w:rPr>
              <w:t>4,8</w:t>
            </w:r>
          </w:p>
        </w:tc>
        <w:tc>
          <w:tcPr>
            <w:tcW w:w="962" w:type="dxa"/>
          </w:tcPr>
          <w:p w:rsidR="00674768" w:rsidRPr="00861636" w:rsidRDefault="00674768" w:rsidP="00861636">
            <w:pPr>
              <w:jc w:val="center"/>
              <w:rPr>
                <w:sz w:val="28"/>
                <w:szCs w:val="28"/>
              </w:rPr>
            </w:pPr>
            <w:r w:rsidRPr="00861636">
              <w:rPr>
                <w:sz w:val="28"/>
                <w:szCs w:val="28"/>
              </w:rPr>
              <w:t>3,9</w:t>
            </w:r>
          </w:p>
        </w:tc>
        <w:tc>
          <w:tcPr>
            <w:tcW w:w="963" w:type="dxa"/>
          </w:tcPr>
          <w:p w:rsidR="00674768" w:rsidRPr="00861636" w:rsidRDefault="00674768" w:rsidP="00861636">
            <w:pPr>
              <w:jc w:val="center"/>
              <w:rPr>
                <w:sz w:val="28"/>
                <w:szCs w:val="28"/>
              </w:rPr>
            </w:pPr>
            <w:r w:rsidRPr="00861636">
              <w:rPr>
                <w:sz w:val="28"/>
                <w:szCs w:val="28"/>
              </w:rPr>
              <w:t>3,5</w:t>
            </w:r>
          </w:p>
        </w:tc>
        <w:tc>
          <w:tcPr>
            <w:tcW w:w="963" w:type="dxa"/>
          </w:tcPr>
          <w:p w:rsidR="00674768" w:rsidRPr="00861636" w:rsidRDefault="00674768" w:rsidP="00861636">
            <w:pPr>
              <w:jc w:val="center"/>
              <w:rPr>
                <w:sz w:val="28"/>
                <w:szCs w:val="28"/>
              </w:rPr>
            </w:pPr>
            <w:r w:rsidRPr="00861636">
              <w:rPr>
                <w:sz w:val="28"/>
                <w:szCs w:val="28"/>
              </w:rPr>
              <w:t>3,3</w:t>
            </w:r>
          </w:p>
        </w:tc>
        <w:tc>
          <w:tcPr>
            <w:tcW w:w="963" w:type="dxa"/>
          </w:tcPr>
          <w:p w:rsidR="00674768" w:rsidRPr="00861636" w:rsidRDefault="00674768" w:rsidP="00861636">
            <w:pPr>
              <w:jc w:val="center"/>
              <w:rPr>
                <w:sz w:val="28"/>
                <w:szCs w:val="28"/>
              </w:rPr>
            </w:pPr>
            <w:r w:rsidRPr="00861636">
              <w:rPr>
                <w:sz w:val="28"/>
                <w:szCs w:val="28"/>
              </w:rPr>
              <w:t>3,1</w:t>
            </w:r>
          </w:p>
        </w:tc>
        <w:tc>
          <w:tcPr>
            <w:tcW w:w="963" w:type="dxa"/>
          </w:tcPr>
          <w:p w:rsidR="00674768" w:rsidRPr="00861636" w:rsidRDefault="00674768" w:rsidP="00861636">
            <w:pPr>
              <w:jc w:val="center"/>
              <w:rPr>
                <w:sz w:val="28"/>
                <w:szCs w:val="28"/>
              </w:rPr>
            </w:pPr>
            <w:r w:rsidRPr="00861636">
              <w:rPr>
                <w:sz w:val="28"/>
                <w:szCs w:val="28"/>
              </w:rPr>
              <w:t>3,0</w:t>
            </w:r>
          </w:p>
        </w:tc>
        <w:tc>
          <w:tcPr>
            <w:tcW w:w="963" w:type="dxa"/>
          </w:tcPr>
          <w:p w:rsidR="00674768" w:rsidRPr="00861636" w:rsidRDefault="00674768" w:rsidP="00861636">
            <w:pPr>
              <w:jc w:val="center"/>
              <w:rPr>
                <w:sz w:val="28"/>
                <w:szCs w:val="28"/>
              </w:rPr>
            </w:pPr>
            <w:r w:rsidRPr="00861636">
              <w:rPr>
                <w:sz w:val="28"/>
                <w:szCs w:val="28"/>
              </w:rPr>
              <w:t>2,7</w:t>
            </w:r>
          </w:p>
        </w:tc>
        <w:tc>
          <w:tcPr>
            <w:tcW w:w="963" w:type="dxa"/>
          </w:tcPr>
          <w:p w:rsidR="00674768" w:rsidRPr="00861636" w:rsidRDefault="00674768" w:rsidP="00861636">
            <w:pPr>
              <w:jc w:val="center"/>
              <w:rPr>
                <w:sz w:val="28"/>
                <w:szCs w:val="28"/>
              </w:rPr>
            </w:pPr>
            <w:r w:rsidRPr="00861636">
              <w:rPr>
                <w:sz w:val="28"/>
                <w:szCs w:val="28"/>
              </w:rPr>
              <w:t>2,5</w:t>
            </w:r>
          </w:p>
        </w:tc>
        <w:tc>
          <w:tcPr>
            <w:tcW w:w="963" w:type="dxa"/>
          </w:tcPr>
          <w:p w:rsidR="00674768" w:rsidRPr="00861636" w:rsidRDefault="00674768" w:rsidP="00861636">
            <w:pPr>
              <w:jc w:val="center"/>
              <w:rPr>
                <w:sz w:val="28"/>
                <w:szCs w:val="28"/>
              </w:rPr>
            </w:pPr>
            <w:r w:rsidRPr="00861636">
              <w:rPr>
                <w:sz w:val="28"/>
                <w:szCs w:val="28"/>
              </w:rPr>
              <w:t>2,3</w:t>
            </w:r>
          </w:p>
        </w:tc>
      </w:tr>
      <w:tr w:rsidR="00674768" w:rsidRPr="00861636" w:rsidTr="00861636">
        <w:tc>
          <w:tcPr>
            <w:tcW w:w="962" w:type="dxa"/>
          </w:tcPr>
          <w:p w:rsidR="00674768" w:rsidRPr="00861636" w:rsidRDefault="00674768" w:rsidP="00861636">
            <w:pPr>
              <w:jc w:val="center"/>
              <w:rPr>
                <w:sz w:val="28"/>
                <w:szCs w:val="28"/>
              </w:rPr>
            </w:pPr>
            <w:r w:rsidRPr="00861636">
              <w:rPr>
                <w:sz w:val="28"/>
                <w:szCs w:val="28"/>
              </w:rPr>
              <w:t>13</w:t>
            </w:r>
          </w:p>
        </w:tc>
        <w:tc>
          <w:tcPr>
            <w:tcW w:w="962" w:type="dxa"/>
          </w:tcPr>
          <w:p w:rsidR="00674768" w:rsidRPr="00861636" w:rsidRDefault="00674768" w:rsidP="00861636">
            <w:pPr>
              <w:jc w:val="center"/>
              <w:rPr>
                <w:sz w:val="28"/>
                <w:szCs w:val="28"/>
              </w:rPr>
            </w:pPr>
            <w:r w:rsidRPr="00861636">
              <w:rPr>
                <w:sz w:val="28"/>
                <w:szCs w:val="28"/>
              </w:rPr>
              <w:t>4,7</w:t>
            </w:r>
          </w:p>
        </w:tc>
        <w:tc>
          <w:tcPr>
            <w:tcW w:w="962" w:type="dxa"/>
          </w:tcPr>
          <w:p w:rsidR="00674768" w:rsidRPr="00861636" w:rsidRDefault="00674768" w:rsidP="00861636">
            <w:pPr>
              <w:jc w:val="center"/>
              <w:rPr>
                <w:sz w:val="28"/>
                <w:szCs w:val="28"/>
              </w:rPr>
            </w:pPr>
            <w:r w:rsidRPr="00861636">
              <w:rPr>
                <w:sz w:val="28"/>
                <w:szCs w:val="28"/>
              </w:rPr>
              <w:t>3,8</w:t>
            </w:r>
          </w:p>
        </w:tc>
        <w:tc>
          <w:tcPr>
            <w:tcW w:w="963" w:type="dxa"/>
          </w:tcPr>
          <w:p w:rsidR="00674768" w:rsidRPr="00861636" w:rsidRDefault="00674768" w:rsidP="00861636">
            <w:pPr>
              <w:jc w:val="center"/>
              <w:rPr>
                <w:sz w:val="28"/>
                <w:szCs w:val="28"/>
              </w:rPr>
            </w:pPr>
            <w:r w:rsidRPr="00861636">
              <w:rPr>
                <w:sz w:val="28"/>
                <w:szCs w:val="28"/>
              </w:rPr>
              <w:t>3,4</w:t>
            </w:r>
          </w:p>
        </w:tc>
        <w:tc>
          <w:tcPr>
            <w:tcW w:w="963" w:type="dxa"/>
          </w:tcPr>
          <w:p w:rsidR="00674768" w:rsidRPr="00861636" w:rsidRDefault="00674768" w:rsidP="00861636">
            <w:pPr>
              <w:jc w:val="center"/>
              <w:rPr>
                <w:sz w:val="28"/>
                <w:szCs w:val="28"/>
              </w:rPr>
            </w:pPr>
            <w:r w:rsidRPr="00861636">
              <w:rPr>
                <w:sz w:val="28"/>
                <w:szCs w:val="28"/>
              </w:rPr>
              <w:t>3,2</w:t>
            </w:r>
          </w:p>
        </w:tc>
        <w:tc>
          <w:tcPr>
            <w:tcW w:w="963" w:type="dxa"/>
          </w:tcPr>
          <w:p w:rsidR="00674768" w:rsidRPr="00861636" w:rsidRDefault="00674768" w:rsidP="00861636">
            <w:pPr>
              <w:jc w:val="center"/>
              <w:rPr>
                <w:sz w:val="28"/>
                <w:szCs w:val="28"/>
              </w:rPr>
            </w:pPr>
            <w:r w:rsidRPr="00861636">
              <w:rPr>
                <w:sz w:val="28"/>
                <w:szCs w:val="28"/>
              </w:rPr>
              <w:t>3,0</w:t>
            </w:r>
          </w:p>
        </w:tc>
        <w:tc>
          <w:tcPr>
            <w:tcW w:w="963" w:type="dxa"/>
          </w:tcPr>
          <w:p w:rsidR="00674768" w:rsidRPr="00861636" w:rsidRDefault="00674768" w:rsidP="00861636">
            <w:pPr>
              <w:jc w:val="center"/>
              <w:rPr>
                <w:sz w:val="28"/>
                <w:szCs w:val="28"/>
              </w:rPr>
            </w:pPr>
            <w:r w:rsidRPr="00861636">
              <w:rPr>
                <w:sz w:val="28"/>
                <w:szCs w:val="28"/>
              </w:rPr>
              <w:t>2,9</w:t>
            </w:r>
          </w:p>
        </w:tc>
        <w:tc>
          <w:tcPr>
            <w:tcW w:w="963" w:type="dxa"/>
          </w:tcPr>
          <w:p w:rsidR="00674768" w:rsidRPr="00861636" w:rsidRDefault="00674768" w:rsidP="00861636">
            <w:pPr>
              <w:jc w:val="center"/>
              <w:rPr>
                <w:sz w:val="28"/>
                <w:szCs w:val="28"/>
              </w:rPr>
            </w:pPr>
            <w:r w:rsidRPr="00861636">
              <w:rPr>
                <w:sz w:val="28"/>
                <w:szCs w:val="28"/>
              </w:rPr>
              <w:t>2,6</w:t>
            </w:r>
          </w:p>
        </w:tc>
        <w:tc>
          <w:tcPr>
            <w:tcW w:w="963" w:type="dxa"/>
          </w:tcPr>
          <w:p w:rsidR="00674768" w:rsidRPr="00861636" w:rsidRDefault="00674768" w:rsidP="00861636">
            <w:pPr>
              <w:jc w:val="center"/>
              <w:rPr>
                <w:sz w:val="28"/>
                <w:szCs w:val="28"/>
              </w:rPr>
            </w:pPr>
            <w:r w:rsidRPr="00861636">
              <w:rPr>
                <w:sz w:val="28"/>
                <w:szCs w:val="28"/>
              </w:rPr>
              <w:t>2,4</w:t>
            </w:r>
          </w:p>
        </w:tc>
        <w:tc>
          <w:tcPr>
            <w:tcW w:w="963" w:type="dxa"/>
          </w:tcPr>
          <w:p w:rsidR="00674768" w:rsidRPr="00861636" w:rsidRDefault="00674768" w:rsidP="00861636">
            <w:pPr>
              <w:jc w:val="center"/>
              <w:rPr>
                <w:sz w:val="28"/>
                <w:szCs w:val="28"/>
              </w:rPr>
            </w:pPr>
            <w:r w:rsidRPr="00861636">
              <w:rPr>
                <w:sz w:val="28"/>
                <w:szCs w:val="28"/>
              </w:rPr>
              <w:t>2,2</w:t>
            </w:r>
          </w:p>
        </w:tc>
      </w:tr>
      <w:tr w:rsidR="00674768" w:rsidRPr="00861636" w:rsidTr="00861636">
        <w:tc>
          <w:tcPr>
            <w:tcW w:w="962" w:type="dxa"/>
          </w:tcPr>
          <w:p w:rsidR="00674768" w:rsidRPr="00861636" w:rsidRDefault="00674768" w:rsidP="00861636">
            <w:pPr>
              <w:jc w:val="center"/>
              <w:rPr>
                <w:sz w:val="28"/>
                <w:szCs w:val="28"/>
              </w:rPr>
            </w:pPr>
            <w:r w:rsidRPr="00861636">
              <w:rPr>
                <w:sz w:val="28"/>
                <w:szCs w:val="28"/>
              </w:rPr>
              <w:t>14</w:t>
            </w:r>
          </w:p>
        </w:tc>
        <w:tc>
          <w:tcPr>
            <w:tcW w:w="962" w:type="dxa"/>
          </w:tcPr>
          <w:p w:rsidR="00674768" w:rsidRPr="00861636" w:rsidRDefault="00674768" w:rsidP="00861636">
            <w:pPr>
              <w:jc w:val="center"/>
              <w:rPr>
                <w:sz w:val="28"/>
                <w:szCs w:val="28"/>
              </w:rPr>
            </w:pPr>
            <w:r w:rsidRPr="00861636">
              <w:rPr>
                <w:sz w:val="28"/>
                <w:szCs w:val="28"/>
              </w:rPr>
              <w:t>4,6</w:t>
            </w:r>
          </w:p>
        </w:tc>
        <w:tc>
          <w:tcPr>
            <w:tcW w:w="962" w:type="dxa"/>
          </w:tcPr>
          <w:p w:rsidR="00674768" w:rsidRPr="00861636" w:rsidRDefault="00674768" w:rsidP="00861636">
            <w:pPr>
              <w:jc w:val="center"/>
              <w:rPr>
                <w:sz w:val="28"/>
                <w:szCs w:val="28"/>
              </w:rPr>
            </w:pPr>
            <w:r w:rsidRPr="00861636">
              <w:rPr>
                <w:sz w:val="28"/>
                <w:szCs w:val="28"/>
              </w:rPr>
              <w:t>3,7</w:t>
            </w:r>
          </w:p>
        </w:tc>
        <w:tc>
          <w:tcPr>
            <w:tcW w:w="963" w:type="dxa"/>
          </w:tcPr>
          <w:p w:rsidR="00674768" w:rsidRPr="00861636" w:rsidRDefault="00674768" w:rsidP="00861636">
            <w:pPr>
              <w:jc w:val="center"/>
              <w:rPr>
                <w:sz w:val="28"/>
                <w:szCs w:val="28"/>
              </w:rPr>
            </w:pPr>
            <w:r w:rsidRPr="00861636">
              <w:rPr>
                <w:sz w:val="28"/>
                <w:szCs w:val="28"/>
              </w:rPr>
              <w:t>3,3</w:t>
            </w:r>
          </w:p>
        </w:tc>
        <w:tc>
          <w:tcPr>
            <w:tcW w:w="963" w:type="dxa"/>
          </w:tcPr>
          <w:p w:rsidR="00674768" w:rsidRPr="00861636" w:rsidRDefault="00674768" w:rsidP="00861636">
            <w:pPr>
              <w:jc w:val="center"/>
              <w:rPr>
                <w:sz w:val="28"/>
                <w:szCs w:val="28"/>
              </w:rPr>
            </w:pPr>
            <w:r w:rsidRPr="00861636">
              <w:rPr>
                <w:sz w:val="28"/>
                <w:szCs w:val="28"/>
              </w:rPr>
              <w:t>3,1</w:t>
            </w:r>
          </w:p>
        </w:tc>
        <w:tc>
          <w:tcPr>
            <w:tcW w:w="963" w:type="dxa"/>
          </w:tcPr>
          <w:p w:rsidR="00674768" w:rsidRPr="00861636" w:rsidRDefault="00674768" w:rsidP="00861636">
            <w:pPr>
              <w:jc w:val="center"/>
              <w:rPr>
                <w:sz w:val="28"/>
                <w:szCs w:val="28"/>
              </w:rPr>
            </w:pPr>
            <w:r w:rsidRPr="00861636">
              <w:rPr>
                <w:sz w:val="28"/>
                <w:szCs w:val="28"/>
              </w:rPr>
              <w:t>3,0</w:t>
            </w:r>
          </w:p>
        </w:tc>
        <w:tc>
          <w:tcPr>
            <w:tcW w:w="963" w:type="dxa"/>
          </w:tcPr>
          <w:p w:rsidR="00674768" w:rsidRPr="00861636" w:rsidRDefault="00674768" w:rsidP="00861636">
            <w:pPr>
              <w:jc w:val="center"/>
              <w:rPr>
                <w:sz w:val="28"/>
                <w:szCs w:val="28"/>
              </w:rPr>
            </w:pPr>
            <w:r w:rsidRPr="00861636">
              <w:rPr>
                <w:sz w:val="28"/>
                <w:szCs w:val="28"/>
              </w:rPr>
              <w:t>2,9</w:t>
            </w:r>
          </w:p>
        </w:tc>
        <w:tc>
          <w:tcPr>
            <w:tcW w:w="963" w:type="dxa"/>
          </w:tcPr>
          <w:p w:rsidR="00674768" w:rsidRPr="00861636" w:rsidRDefault="00674768" w:rsidP="00861636">
            <w:pPr>
              <w:jc w:val="center"/>
              <w:rPr>
                <w:sz w:val="28"/>
                <w:szCs w:val="28"/>
              </w:rPr>
            </w:pPr>
            <w:r w:rsidRPr="00861636">
              <w:rPr>
                <w:sz w:val="28"/>
                <w:szCs w:val="28"/>
              </w:rPr>
              <w:t>2,5</w:t>
            </w:r>
          </w:p>
        </w:tc>
        <w:tc>
          <w:tcPr>
            <w:tcW w:w="963" w:type="dxa"/>
          </w:tcPr>
          <w:p w:rsidR="00674768" w:rsidRPr="00861636" w:rsidRDefault="00674768" w:rsidP="00861636">
            <w:pPr>
              <w:jc w:val="center"/>
              <w:rPr>
                <w:sz w:val="28"/>
                <w:szCs w:val="28"/>
              </w:rPr>
            </w:pPr>
            <w:r w:rsidRPr="00861636">
              <w:rPr>
                <w:sz w:val="28"/>
                <w:szCs w:val="28"/>
              </w:rPr>
              <w:t>2,3</w:t>
            </w:r>
          </w:p>
        </w:tc>
        <w:tc>
          <w:tcPr>
            <w:tcW w:w="963" w:type="dxa"/>
          </w:tcPr>
          <w:p w:rsidR="00674768" w:rsidRPr="00861636" w:rsidRDefault="00674768" w:rsidP="00861636">
            <w:pPr>
              <w:jc w:val="center"/>
              <w:rPr>
                <w:sz w:val="28"/>
                <w:szCs w:val="28"/>
              </w:rPr>
            </w:pPr>
            <w:r w:rsidRPr="00861636">
              <w:rPr>
                <w:sz w:val="28"/>
                <w:szCs w:val="28"/>
              </w:rPr>
              <w:t>2,1</w:t>
            </w:r>
          </w:p>
        </w:tc>
      </w:tr>
      <w:tr w:rsidR="00674768" w:rsidRPr="00861636" w:rsidTr="00861636">
        <w:tc>
          <w:tcPr>
            <w:tcW w:w="962" w:type="dxa"/>
          </w:tcPr>
          <w:p w:rsidR="00674768" w:rsidRPr="00861636" w:rsidRDefault="00674768" w:rsidP="00861636">
            <w:pPr>
              <w:jc w:val="center"/>
              <w:rPr>
                <w:sz w:val="28"/>
                <w:szCs w:val="28"/>
              </w:rPr>
            </w:pPr>
            <w:r w:rsidRPr="00861636">
              <w:rPr>
                <w:sz w:val="28"/>
                <w:szCs w:val="28"/>
              </w:rPr>
              <w:t>15</w:t>
            </w:r>
          </w:p>
        </w:tc>
        <w:tc>
          <w:tcPr>
            <w:tcW w:w="962" w:type="dxa"/>
          </w:tcPr>
          <w:p w:rsidR="00674768" w:rsidRPr="00861636" w:rsidRDefault="00674768" w:rsidP="00861636">
            <w:pPr>
              <w:jc w:val="center"/>
              <w:rPr>
                <w:sz w:val="28"/>
                <w:szCs w:val="28"/>
              </w:rPr>
            </w:pPr>
            <w:r w:rsidRPr="00861636">
              <w:rPr>
                <w:sz w:val="28"/>
                <w:szCs w:val="28"/>
              </w:rPr>
              <w:t>4,5</w:t>
            </w:r>
          </w:p>
        </w:tc>
        <w:tc>
          <w:tcPr>
            <w:tcW w:w="962" w:type="dxa"/>
          </w:tcPr>
          <w:p w:rsidR="00674768" w:rsidRPr="00861636" w:rsidRDefault="00674768" w:rsidP="00861636">
            <w:pPr>
              <w:jc w:val="center"/>
              <w:rPr>
                <w:sz w:val="28"/>
                <w:szCs w:val="28"/>
              </w:rPr>
            </w:pPr>
            <w:r w:rsidRPr="00861636">
              <w:rPr>
                <w:sz w:val="28"/>
                <w:szCs w:val="28"/>
              </w:rPr>
              <w:t>3,7</w:t>
            </w:r>
          </w:p>
        </w:tc>
        <w:tc>
          <w:tcPr>
            <w:tcW w:w="963" w:type="dxa"/>
          </w:tcPr>
          <w:p w:rsidR="00674768" w:rsidRPr="00861636" w:rsidRDefault="00674768" w:rsidP="00861636">
            <w:pPr>
              <w:jc w:val="center"/>
              <w:rPr>
                <w:sz w:val="28"/>
                <w:szCs w:val="28"/>
              </w:rPr>
            </w:pPr>
            <w:r w:rsidRPr="00861636">
              <w:rPr>
                <w:sz w:val="28"/>
                <w:szCs w:val="28"/>
              </w:rPr>
              <w:t>3,3</w:t>
            </w:r>
          </w:p>
        </w:tc>
        <w:tc>
          <w:tcPr>
            <w:tcW w:w="963" w:type="dxa"/>
          </w:tcPr>
          <w:p w:rsidR="00674768" w:rsidRPr="00861636" w:rsidRDefault="00674768" w:rsidP="00861636">
            <w:pPr>
              <w:jc w:val="center"/>
              <w:rPr>
                <w:sz w:val="28"/>
                <w:szCs w:val="28"/>
              </w:rPr>
            </w:pPr>
            <w:r w:rsidRPr="00861636">
              <w:rPr>
                <w:sz w:val="28"/>
                <w:szCs w:val="28"/>
              </w:rPr>
              <w:t>3,1</w:t>
            </w:r>
          </w:p>
        </w:tc>
        <w:tc>
          <w:tcPr>
            <w:tcW w:w="963" w:type="dxa"/>
          </w:tcPr>
          <w:p w:rsidR="00674768" w:rsidRPr="00861636" w:rsidRDefault="00674768" w:rsidP="00861636">
            <w:pPr>
              <w:jc w:val="center"/>
              <w:rPr>
                <w:sz w:val="28"/>
                <w:szCs w:val="28"/>
              </w:rPr>
            </w:pPr>
            <w:r w:rsidRPr="00861636">
              <w:rPr>
                <w:sz w:val="28"/>
                <w:szCs w:val="28"/>
              </w:rPr>
              <w:t>2,9</w:t>
            </w:r>
          </w:p>
        </w:tc>
        <w:tc>
          <w:tcPr>
            <w:tcW w:w="963" w:type="dxa"/>
          </w:tcPr>
          <w:p w:rsidR="00674768" w:rsidRPr="00861636" w:rsidRDefault="00674768" w:rsidP="00861636">
            <w:pPr>
              <w:jc w:val="center"/>
              <w:rPr>
                <w:sz w:val="28"/>
                <w:szCs w:val="28"/>
              </w:rPr>
            </w:pPr>
            <w:r w:rsidRPr="00861636">
              <w:rPr>
                <w:sz w:val="28"/>
                <w:szCs w:val="28"/>
              </w:rPr>
              <w:t>2,8</w:t>
            </w:r>
          </w:p>
        </w:tc>
        <w:tc>
          <w:tcPr>
            <w:tcW w:w="963" w:type="dxa"/>
          </w:tcPr>
          <w:p w:rsidR="00674768" w:rsidRPr="00861636" w:rsidRDefault="00674768" w:rsidP="00861636">
            <w:pPr>
              <w:jc w:val="center"/>
              <w:rPr>
                <w:sz w:val="28"/>
                <w:szCs w:val="28"/>
              </w:rPr>
            </w:pPr>
            <w:r w:rsidRPr="00861636">
              <w:rPr>
                <w:sz w:val="28"/>
                <w:szCs w:val="28"/>
              </w:rPr>
              <w:t>2,5</w:t>
            </w:r>
          </w:p>
        </w:tc>
        <w:tc>
          <w:tcPr>
            <w:tcW w:w="963" w:type="dxa"/>
          </w:tcPr>
          <w:p w:rsidR="00674768" w:rsidRPr="00861636" w:rsidRDefault="00674768" w:rsidP="00861636">
            <w:pPr>
              <w:jc w:val="center"/>
              <w:rPr>
                <w:sz w:val="28"/>
                <w:szCs w:val="28"/>
              </w:rPr>
            </w:pPr>
            <w:r w:rsidRPr="00861636">
              <w:rPr>
                <w:sz w:val="28"/>
                <w:szCs w:val="28"/>
              </w:rPr>
              <w:t>2,3</w:t>
            </w:r>
          </w:p>
        </w:tc>
        <w:tc>
          <w:tcPr>
            <w:tcW w:w="963" w:type="dxa"/>
          </w:tcPr>
          <w:p w:rsidR="00674768" w:rsidRPr="00861636" w:rsidRDefault="00674768" w:rsidP="00861636">
            <w:pPr>
              <w:jc w:val="center"/>
              <w:rPr>
                <w:sz w:val="28"/>
                <w:szCs w:val="28"/>
              </w:rPr>
            </w:pPr>
            <w:r w:rsidRPr="00861636">
              <w:rPr>
                <w:sz w:val="28"/>
                <w:szCs w:val="28"/>
              </w:rPr>
              <w:t>2,1</w:t>
            </w:r>
          </w:p>
        </w:tc>
      </w:tr>
      <w:tr w:rsidR="00674768" w:rsidRPr="00861636" w:rsidTr="00861636">
        <w:tc>
          <w:tcPr>
            <w:tcW w:w="962" w:type="dxa"/>
          </w:tcPr>
          <w:p w:rsidR="00674768" w:rsidRPr="00861636" w:rsidRDefault="00674768" w:rsidP="00861636">
            <w:pPr>
              <w:jc w:val="center"/>
              <w:rPr>
                <w:sz w:val="28"/>
                <w:szCs w:val="28"/>
              </w:rPr>
            </w:pPr>
            <w:r w:rsidRPr="00861636">
              <w:rPr>
                <w:sz w:val="28"/>
                <w:szCs w:val="28"/>
              </w:rPr>
              <w:t>16</w:t>
            </w:r>
          </w:p>
        </w:tc>
        <w:tc>
          <w:tcPr>
            <w:tcW w:w="962" w:type="dxa"/>
          </w:tcPr>
          <w:p w:rsidR="00674768" w:rsidRPr="00861636" w:rsidRDefault="00674768" w:rsidP="00861636">
            <w:pPr>
              <w:jc w:val="center"/>
              <w:rPr>
                <w:sz w:val="28"/>
                <w:szCs w:val="28"/>
              </w:rPr>
            </w:pPr>
            <w:r w:rsidRPr="00861636">
              <w:rPr>
                <w:sz w:val="28"/>
                <w:szCs w:val="28"/>
              </w:rPr>
              <w:t>4,5</w:t>
            </w:r>
          </w:p>
        </w:tc>
        <w:tc>
          <w:tcPr>
            <w:tcW w:w="962" w:type="dxa"/>
          </w:tcPr>
          <w:p w:rsidR="00674768" w:rsidRPr="00861636" w:rsidRDefault="00674768" w:rsidP="00861636">
            <w:pPr>
              <w:jc w:val="center"/>
              <w:rPr>
                <w:sz w:val="28"/>
                <w:szCs w:val="28"/>
              </w:rPr>
            </w:pPr>
            <w:r w:rsidRPr="00861636">
              <w:rPr>
                <w:sz w:val="28"/>
                <w:szCs w:val="28"/>
              </w:rPr>
              <w:t>3,6</w:t>
            </w:r>
          </w:p>
        </w:tc>
        <w:tc>
          <w:tcPr>
            <w:tcW w:w="963" w:type="dxa"/>
          </w:tcPr>
          <w:p w:rsidR="00674768" w:rsidRPr="00861636" w:rsidRDefault="00674768" w:rsidP="00861636">
            <w:pPr>
              <w:jc w:val="center"/>
              <w:rPr>
                <w:sz w:val="28"/>
                <w:szCs w:val="28"/>
              </w:rPr>
            </w:pPr>
            <w:r w:rsidRPr="00861636">
              <w:rPr>
                <w:sz w:val="28"/>
                <w:szCs w:val="28"/>
              </w:rPr>
              <w:t>3,2</w:t>
            </w:r>
          </w:p>
        </w:tc>
        <w:tc>
          <w:tcPr>
            <w:tcW w:w="963" w:type="dxa"/>
          </w:tcPr>
          <w:p w:rsidR="00674768" w:rsidRPr="00861636" w:rsidRDefault="00674768" w:rsidP="00861636">
            <w:pPr>
              <w:jc w:val="center"/>
              <w:rPr>
                <w:sz w:val="28"/>
                <w:szCs w:val="28"/>
              </w:rPr>
            </w:pPr>
            <w:r w:rsidRPr="00861636">
              <w:rPr>
                <w:sz w:val="28"/>
                <w:szCs w:val="28"/>
              </w:rPr>
              <w:t>3,0</w:t>
            </w:r>
          </w:p>
        </w:tc>
        <w:tc>
          <w:tcPr>
            <w:tcW w:w="963" w:type="dxa"/>
          </w:tcPr>
          <w:p w:rsidR="00674768" w:rsidRPr="00861636" w:rsidRDefault="00674768" w:rsidP="00861636">
            <w:pPr>
              <w:jc w:val="center"/>
              <w:rPr>
                <w:sz w:val="28"/>
                <w:szCs w:val="28"/>
              </w:rPr>
            </w:pPr>
            <w:r w:rsidRPr="00861636">
              <w:rPr>
                <w:sz w:val="28"/>
                <w:szCs w:val="28"/>
              </w:rPr>
              <w:t>2,9</w:t>
            </w:r>
          </w:p>
        </w:tc>
        <w:tc>
          <w:tcPr>
            <w:tcW w:w="963" w:type="dxa"/>
          </w:tcPr>
          <w:p w:rsidR="00674768" w:rsidRPr="00861636" w:rsidRDefault="00674768" w:rsidP="00861636">
            <w:pPr>
              <w:jc w:val="center"/>
              <w:rPr>
                <w:sz w:val="28"/>
                <w:szCs w:val="28"/>
              </w:rPr>
            </w:pPr>
            <w:r w:rsidRPr="00861636">
              <w:rPr>
                <w:sz w:val="28"/>
                <w:szCs w:val="28"/>
              </w:rPr>
              <w:t>2,7</w:t>
            </w:r>
          </w:p>
        </w:tc>
        <w:tc>
          <w:tcPr>
            <w:tcW w:w="963" w:type="dxa"/>
          </w:tcPr>
          <w:p w:rsidR="00674768" w:rsidRPr="00861636" w:rsidRDefault="00674768" w:rsidP="00861636">
            <w:pPr>
              <w:jc w:val="center"/>
              <w:rPr>
                <w:sz w:val="28"/>
                <w:szCs w:val="28"/>
              </w:rPr>
            </w:pPr>
            <w:r w:rsidRPr="00861636">
              <w:rPr>
                <w:sz w:val="28"/>
                <w:szCs w:val="28"/>
              </w:rPr>
              <w:t>2,4</w:t>
            </w:r>
          </w:p>
        </w:tc>
        <w:tc>
          <w:tcPr>
            <w:tcW w:w="963" w:type="dxa"/>
          </w:tcPr>
          <w:p w:rsidR="00674768" w:rsidRPr="00861636" w:rsidRDefault="00674768" w:rsidP="00861636">
            <w:pPr>
              <w:jc w:val="center"/>
              <w:rPr>
                <w:sz w:val="28"/>
                <w:szCs w:val="28"/>
              </w:rPr>
            </w:pPr>
            <w:r w:rsidRPr="00861636">
              <w:rPr>
                <w:sz w:val="28"/>
                <w:szCs w:val="28"/>
              </w:rPr>
              <w:t>2,2</w:t>
            </w:r>
          </w:p>
        </w:tc>
        <w:tc>
          <w:tcPr>
            <w:tcW w:w="963" w:type="dxa"/>
          </w:tcPr>
          <w:p w:rsidR="00674768" w:rsidRPr="00861636" w:rsidRDefault="00674768" w:rsidP="00861636">
            <w:pPr>
              <w:jc w:val="center"/>
              <w:rPr>
                <w:sz w:val="28"/>
                <w:szCs w:val="28"/>
              </w:rPr>
            </w:pPr>
            <w:r w:rsidRPr="00861636">
              <w:rPr>
                <w:sz w:val="28"/>
                <w:szCs w:val="28"/>
              </w:rPr>
              <w:t>2,0</w:t>
            </w:r>
          </w:p>
        </w:tc>
      </w:tr>
      <w:tr w:rsidR="00674768" w:rsidRPr="00861636" w:rsidTr="00861636">
        <w:tc>
          <w:tcPr>
            <w:tcW w:w="962" w:type="dxa"/>
          </w:tcPr>
          <w:p w:rsidR="00674768" w:rsidRPr="00861636" w:rsidRDefault="00674768" w:rsidP="00861636">
            <w:pPr>
              <w:jc w:val="center"/>
              <w:rPr>
                <w:sz w:val="28"/>
                <w:szCs w:val="28"/>
              </w:rPr>
            </w:pPr>
            <w:r w:rsidRPr="00861636">
              <w:rPr>
                <w:sz w:val="28"/>
                <w:szCs w:val="28"/>
              </w:rPr>
              <w:t>17</w:t>
            </w:r>
          </w:p>
        </w:tc>
        <w:tc>
          <w:tcPr>
            <w:tcW w:w="962" w:type="dxa"/>
          </w:tcPr>
          <w:p w:rsidR="00674768" w:rsidRPr="00861636" w:rsidRDefault="00674768" w:rsidP="00861636">
            <w:pPr>
              <w:jc w:val="center"/>
              <w:rPr>
                <w:sz w:val="28"/>
                <w:szCs w:val="28"/>
              </w:rPr>
            </w:pPr>
            <w:r w:rsidRPr="00861636">
              <w:rPr>
                <w:sz w:val="28"/>
                <w:szCs w:val="28"/>
              </w:rPr>
              <w:t>4,5</w:t>
            </w:r>
          </w:p>
        </w:tc>
        <w:tc>
          <w:tcPr>
            <w:tcW w:w="962" w:type="dxa"/>
          </w:tcPr>
          <w:p w:rsidR="00674768" w:rsidRPr="00861636" w:rsidRDefault="00674768" w:rsidP="00861636">
            <w:pPr>
              <w:jc w:val="center"/>
              <w:rPr>
                <w:sz w:val="28"/>
                <w:szCs w:val="28"/>
              </w:rPr>
            </w:pPr>
            <w:r w:rsidRPr="00861636">
              <w:rPr>
                <w:sz w:val="28"/>
                <w:szCs w:val="28"/>
              </w:rPr>
              <w:t>3,6</w:t>
            </w:r>
          </w:p>
        </w:tc>
        <w:tc>
          <w:tcPr>
            <w:tcW w:w="963" w:type="dxa"/>
          </w:tcPr>
          <w:p w:rsidR="00674768" w:rsidRPr="00861636" w:rsidRDefault="00674768" w:rsidP="00861636">
            <w:pPr>
              <w:jc w:val="center"/>
              <w:rPr>
                <w:sz w:val="28"/>
                <w:szCs w:val="28"/>
              </w:rPr>
            </w:pPr>
            <w:r w:rsidRPr="00861636">
              <w:rPr>
                <w:sz w:val="28"/>
                <w:szCs w:val="28"/>
              </w:rPr>
              <w:t>3,2</w:t>
            </w:r>
          </w:p>
        </w:tc>
        <w:tc>
          <w:tcPr>
            <w:tcW w:w="963" w:type="dxa"/>
          </w:tcPr>
          <w:p w:rsidR="00674768" w:rsidRPr="00861636" w:rsidRDefault="00674768" w:rsidP="00861636">
            <w:pPr>
              <w:jc w:val="center"/>
              <w:rPr>
                <w:sz w:val="28"/>
                <w:szCs w:val="28"/>
              </w:rPr>
            </w:pPr>
            <w:r w:rsidRPr="00861636">
              <w:rPr>
                <w:sz w:val="28"/>
                <w:szCs w:val="28"/>
              </w:rPr>
              <w:t>3,0</w:t>
            </w:r>
          </w:p>
        </w:tc>
        <w:tc>
          <w:tcPr>
            <w:tcW w:w="963" w:type="dxa"/>
          </w:tcPr>
          <w:p w:rsidR="00674768" w:rsidRPr="00861636" w:rsidRDefault="00674768" w:rsidP="00861636">
            <w:pPr>
              <w:jc w:val="center"/>
              <w:rPr>
                <w:sz w:val="28"/>
                <w:szCs w:val="28"/>
              </w:rPr>
            </w:pPr>
            <w:r w:rsidRPr="00861636">
              <w:rPr>
                <w:sz w:val="28"/>
                <w:szCs w:val="28"/>
              </w:rPr>
              <w:t>2,8</w:t>
            </w:r>
          </w:p>
        </w:tc>
        <w:tc>
          <w:tcPr>
            <w:tcW w:w="963" w:type="dxa"/>
          </w:tcPr>
          <w:p w:rsidR="00674768" w:rsidRPr="00861636" w:rsidRDefault="00674768" w:rsidP="00861636">
            <w:pPr>
              <w:jc w:val="center"/>
              <w:rPr>
                <w:sz w:val="28"/>
                <w:szCs w:val="28"/>
              </w:rPr>
            </w:pPr>
            <w:r w:rsidRPr="00861636">
              <w:rPr>
                <w:sz w:val="28"/>
                <w:szCs w:val="28"/>
              </w:rPr>
              <w:t>2,7</w:t>
            </w:r>
          </w:p>
        </w:tc>
        <w:tc>
          <w:tcPr>
            <w:tcW w:w="963" w:type="dxa"/>
          </w:tcPr>
          <w:p w:rsidR="00674768" w:rsidRPr="00861636" w:rsidRDefault="00674768" w:rsidP="00861636">
            <w:pPr>
              <w:jc w:val="center"/>
              <w:rPr>
                <w:sz w:val="28"/>
                <w:szCs w:val="28"/>
              </w:rPr>
            </w:pPr>
            <w:r w:rsidRPr="00861636">
              <w:rPr>
                <w:sz w:val="28"/>
                <w:szCs w:val="28"/>
              </w:rPr>
              <w:t>2,4</w:t>
            </w:r>
          </w:p>
        </w:tc>
        <w:tc>
          <w:tcPr>
            <w:tcW w:w="963" w:type="dxa"/>
          </w:tcPr>
          <w:p w:rsidR="00674768" w:rsidRPr="00861636" w:rsidRDefault="00674768" w:rsidP="00861636">
            <w:pPr>
              <w:jc w:val="center"/>
              <w:rPr>
                <w:sz w:val="28"/>
                <w:szCs w:val="28"/>
              </w:rPr>
            </w:pPr>
            <w:r w:rsidRPr="00861636">
              <w:rPr>
                <w:sz w:val="28"/>
                <w:szCs w:val="28"/>
              </w:rPr>
              <w:t>2,2</w:t>
            </w:r>
          </w:p>
        </w:tc>
        <w:tc>
          <w:tcPr>
            <w:tcW w:w="963" w:type="dxa"/>
          </w:tcPr>
          <w:p w:rsidR="00674768" w:rsidRPr="00861636" w:rsidRDefault="00674768" w:rsidP="00861636">
            <w:pPr>
              <w:jc w:val="center"/>
              <w:rPr>
                <w:sz w:val="28"/>
                <w:szCs w:val="28"/>
              </w:rPr>
            </w:pPr>
            <w:r w:rsidRPr="00861636">
              <w:rPr>
                <w:sz w:val="28"/>
                <w:szCs w:val="28"/>
              </w:rPr>
              <w:t>2,0</w:t>
            </w:r>
          </w:p>
        </w:tc>
      </w:tr>
      <w:tr w:rsidR="00674768" w:rsidRPr="00861636" w:rsidTr="00861636">
        <w:tc>
          <w:tcPr>
            <w:tcW w:w="962" w:type="dxa"/>
          </w:tcPr>
          <w:p w:rsidR="00674768" w:rsidRPr="00861636" w:rsidRDefault="002C56D4" w:rsidP="00861636">
            <w:pPr>
              <w:jc w:val="center"/>
              <w:rPr>
                <w:sz w:val="28"/>
                <w:szCs w:val="28"/>
              </w:rPr>
            </w:pPr>
            <w:r w:rsidRPr="00861636">
              <w:rPr>
                <w:sz w:val="28"/>
                <w:szCs w:val="28"/>
              </w:rPr>
              <w:t>18</w:t>
            </w:r>
          </w:p>
        </w:tc>
        <w:tc>
          <w:tcPr>
            <w:tcW w:w="962" w:type="dxa"/>
          </w:tcPr>
          <w:p w:rsidR="00674768" w:rsidRPr="00861636" w:rsidRDefault="002C56D4" w:rsidP="00861636">
            <w:pPr>
              <w:jc w:val="center"/>
              <w:rPr>
                <w:sz w:val="28"/>
                <w:szCs w:val="28"/>
              </w:rPr>
            </w:pPr>
            <w:r w:rsidRPr="00861636">
              <w:rPr>
                <w:sz w:val="28"/>
                <w:szCs w:val="28"/>
              </w:rPr>
              <w:t>4,4</w:t>
            </w:r>
          </w:p>
        </w:tc>
        <w:tc>
          <w:tcPr>
            <w:tcW w:w="962" w:type="dxa"/>
          </w:tcPr>
          <w:p w:rsidR="00674768" w:rsidRPr="00861636" w:rsidRDefault="002C56D4" w:rsidP="00861636">
            <w:pPr>
              <w:jc w:val="center"/>
              <w:rPr>
                <w:sz w:val="28"/>
                <w:szCs w:val="28"/>
              </w:rPr>
            </w:pPr>
            <w:r w:rsidRPr="00861636">
              <w:rPr>
                <w:sz w:val="28"/>
                <w:szCs w:val="28"/>
              </w:rPr>
              <w:t>3,6</w:t>
            </w:r>
          </w:p>
        </w:tc>
        <w:tc>
          <w:tcPr>
            <w:tcW w:w="963" w:type="dxa"/>
          </w:tcPr>
          <w:p w:rsidR="00674768" w:rsidRPr="00861636" w:rsidRDefault="002C56D4" w:rsidP="00861636">
            <w:pPr>
              <w:jc w:val="center"/>
              <w:rPr>
                <w:sz w:val="28"/>
                <w:szCs w:val="28"/>
              </w:rPr>
            </w:pPr>
            <w:r w:rsidRPr="00861636">
              <w:rPr>
                <w:sz w:val="28"/>
                <w:szCs w:val="28"/>
              </w:rPr>
              <w:t>3,2</w:t>
            </w:r>
          </w:p>
        </w:tc>
        <w:tc>
          <w:tcPr>
            <w:tcW w:w="963" w:type="dxa"/>
          </w:tcPr>
          <w:p w:rsidR="00674768" w:rsidRPr="00861636" w:rsidRDefault="002C56D4" w:rsidP="00861636">
            <w:pPr>
              <w:jc w:val="center"/>
              <w:rPr>
                <w:sz w:val="28"/>
                <w:szCs w:val="28"/>
              </w:rPr>
            </w:pPr>
            <w:r w:rsidRPr="00861636">
              <w:rPr>
                <w:sz w:val="28"/>
                <w:szCs w:val="28"/>
              </w:rPr>
              <w:t>2,9</w:t>
            </w:r>
          </w:p>
        </w:tc>
        <w:tc>
          <w:tcPr>
            <w:tcW w:w="963" w:type="dxa"/>
          </w:tcPr>
          <w:p w:rsidR="00674768" w:rsidRPr="00861636" w:rsidRDefault="002C56D4" w:rsidP="00861636">
            <w:pPr>
              <w:jc w:val="center"/>
              <w:rPr>
                <w:sz w:val="28"/>
                <w:szCs w:val="28"/>
              </w:rPr>
            </w:pPr>
            <w:r w:rsidRPr="00861636">
              <w:rPr>
                <w:sz w:val="28"/>
                <w:szCs w:val="28"/>
              </w:rPr>
              <w:t>2,8</w:t>
            </w:r>
          </w:p>
        </w:tc>
        <w:tc>
          <w:tcPr>
            <w:tcW w:w="963" w:type="dxa"/>
          </w:tcPr>
          <w:p w:rsidR="00674768" w:rsidRPr="00861636" w:rsidRDefault="002C56D4" w:rsidP="00861636">
            <w:pPr>
              <w:jc w:val="center"/>
              <w:rPr>
                <w:sz w:val="28"/>
                <w:szCs w:val="28"/>
              </w:rPr>
            </w:pPr>
            <w:r w:rsidRPr="00861636">
              <w:rPr>
                <w:sz w:val="28"/>
                <w:szCs w:val="28"/>
              </w:rPr>
              <w:t>2,7</w:t>
            </w:r>
          </w:p>
        </w:tc>
        <w:tc>
          <w:tcPr>
            <w:tcW w:w="963" w:type="dxa"/>
          </w:tcPr>
          <w:p w:rsidR="00674768" w:rsidRPr="00861636" w:rsidRDefault="002C56D4" w:rsidP="00861636">
            <w:pPr>
              <w:jc w:val="center"/>
              <w:rPr>
                <w:sz w:val="28"/>
                <w:szCs w:val="28"/>
              </w:rPr>
            </w:pPr>
            <w:r w:rsidRPr="00861636">
              <w:rPr>
                <w:sz w:val="28"/>
                <w:szCs w:val="28"/>
              </w:rPr>
              <w:t>2,3</w:t>
            </w:r>
          </w:p>
        </w:tc>
        <w:tc>
          <w:tcPr>
            <w:tcW w:w="963" w:type="dxa"/>
          </w:tcPr>
          <w:p w:rsidR="00674768" w:rsidRPr="00861636" w:rsidRDefault="002C56D4" w:rsidP="00861636">
            <w:pPr>
              <w:jc w:val="center"/>
              <w:rPr>
                <w:sz w:val="28"/>
                <w:szCs w:val="28"/>
              </w:rPr>
            </w:pPr>
            <w:r w:rsidRPr="00861636">
              <w:rPr>
                <w:sz w:val="28"/>
                <w:szCs w:val="28"/>
              </w:rPr>
              <w:t>2,1</w:t>
            </w:r>
          </w:p>
        </w:tc>
        <w:tc>
          <w:tcPr>
            <w:tcW w:w="963" w:type="dxa"/>
          </w:tcPr>
          <w:p w:rsidR="00674768" w:rsidRPr="00861636" w:rsidRDefault="002C56D4" w:rsidP="00861636">
            <w:pPr>
              <w:jc w:val="center"/>
              <w:rPr>
                <w:sz w:val="28"/>
                <w:szCs w:val="28"/>
              </w:rPr>
            </w:pPr>
            <w:r w:rsidRPr="00861636">
              <w:rPr>
                <w:sz w:val="28"/>
                <w:szCs w:val="28"/>
              </w:rPr>
              <w:t>1,9</w:t>
            </w:r>
          </w:p>
        </w:tc>
      </w:tr>
      <w:tr w:rsidR="002C56D4" w:rsidRPr="00861636" w:rsidTr="00861636">
        <w:tc>
          <w:tcPr>
            <w:tcW w:w="962" w:type="dxa"/>
          </w:tcPr>
          <w:p w:rsidR="002C56D4" w:rsidRPr="00861636" w:rsidRDefault="002C56D4" w:rsidP="00861636">
            <w:pPr>
              <w:jc w:val="center"/>
              <w:rPr>
                <w:sz w:val="28"/>
                <w:szCs w:val="28"/>
              </w:rPr>
            </w:pPr>
            <w:r w:rsidRPr="00861636">
              <w:rPr>
                <w:sz w:val="28"/>
                <w:szCs w:val="28"/>
              </w:rPr>
              <w:t>19</w:t>
            </w:r>
          </w:p>
        </w:tc>
        <w:tc>
          <w:tcPr>
            <w:tcW w:w="962" w:type="dxa"/>
          </w:tcPr>
          <w:p w:rsidR="002C56D4" w:rsidRPr="00861636" w:rsidRDefault="002C56D4" w:rsidP="00861636">
            <w:pPr>
              <w:jc w:val="center"/>
              <w:rPr>
                <w:sz w:val="28"/>
                <w:szCs w:val="28"/>
              </w:rPr>
            </w:pPr>
            <w:r w:rsidRPr="00861636">
              <w:rPr>
                <w:sz w:val="28"/>
                <w:szCs w:val="28"/>
              </w:rPr>
              <w:t>4,4</w:t>
            </w:r>
          </w:p>
        </w:tc>
        <w:tc>
          <w:tcPr>
            <w:tcW w:w="962" w:type="dxa"/>
          </w:tcPr>
          <w:p w:rsidR="002C56D4" w:rsidRPr="00861636" w:rsidRDefault="002C56D4" w:rsidP="00861636">
            <w:pPr>
              <w:jc w:val="center"/>
              <w:rPr>
                <w:sz w:val="28"/>
                <w:szCs w:val="28"/>
              </w:rPr>
            </w:pPr>
            <w:r w:rsidRPr="00861636">
              <w:rPr>
                <w:sz w:val="28"/>
                <w:szCs w:val="28"/>
              </w:rPr>
              <w:t>3,5</w:t>
            </w:r>
          </w:p>
        </w:tc>
        <w:tc>
          <w:tcPr>
            <w:tcW w:w="963" w:type="dxa"/>
          </w:tcPr>
          <w:p w:rsidR="002C56D4" w:rsidRPr="00861636" w:rsidRDefault="002C56D4" w:rsidP="00861636">
            <w:pPr>
              <w:jc w:val="center"/>
              <w:rPr>
                <w:sz w:val="28"/>
                <w:szCs w:val="28"/>
              </w:rPr>
            </w:pPr>
            <w:r w:rsidRPr="00861636">
              <w:rPr>
                <w:sz w:val="28"/>
                <w:szCs w:val="28"/>
              </w:rPr>
              <w:t>3,1</w:t>
            </w:r>
          </w:p>
        </w:tc>
        <w:tc>
          <w:tcPr>
            <w:tcW w:w="963" w:type="dxa"/>
          </w:tcPr>
          <w:p w:rsidR="002C56D4" w:rsidRPr="00861636" w:rsidRDefault="002C56D4" w:rsidP="00861636">
            <w:pPr>
              <w:jc w:val="center"/>
              <w:rPr>
                <w:sz w:val="28"/>
                <w:szCs w:val="28"/>
              </w:rPr>
            </w:pPr>
            <w:r w:rsidRPr="00861636">
              <w:rPr>
                <w:sz w:val="28"/>
                <w:szCs w:val="28"/>
              </w:rPr>
              <w:t>2,9</w:t>
            </w:r>
          </w:p>
        </w:tc>
        <w:tc>
          <w:tcPr>
            <w:tcW w:w="963" w:type="dxa"/>
          </w:tcPr>
          <w:p w:rsidR="002C56D4" w:rsidRPr="00861636" w:rsidRDefault="002C56D4" w:rsidP="00861636">
            <w:pPr>
              <w:jc w:val="center"/>
              <w:rPr>
                <w:sz w:val="28"/>
                <w:szCs w:val="28"/>
              </w:rPr>
            </w:pPr>
            <w:r w:rsidRPr="00861636">
              <w:rPr>
                <w:sz w:val="28"/>
                <w:szCs w:val="28"/>
              </w:rPr>
              <w:t>2,7</w:t>
            </w:r>
          </w:p>
        </w:tc>
        <w:tc>
          <w:tcPr>
            <w:tcW w:w="963" w:type="dxa"/>
          </w:tcPr>
          <w:p w:rsidR="002C56D4" w:rsidRPr="00861636" w:rsidRDefault="002C56D4" w:rsidP="00861636">
            <w:pPr>
              <w:jc w:val="center"/>
              <w:rPr>
                <w:sz w:val="28"/>
                <w:szCs w:val="28"/>
              </w:rPr>
            </w:pPr>
            <w:r w:rsidRPr="00861636">
              <w:rPr>
                <w:sz w:val="28"/>
                <w:szCs w:val="28"/>
              </w:rPr>
              <w:t>2,6</w:t>
            </w:r>
          </w:p>
        </w:tc>
        <w:tc>
          <w:tcPr>
            <w:tcW w:w="963" w:type="dxa"/>
          </w:tcPr>
          <w:p w:rsidR="002C56D4" w:rsidRPr="00861636" w:rsidRDefault="002C56D4" w:rsidP="00861636">
            <w:pPr>
              <w:jc w:val="center"/>
              <w:rPr>
                <w:sz w:val="28"/>
                <w:szCs w:val="28"/>
              </w:rPr>
            </w:pPr>
            <w:r w:rsidRPr="00861636">
              <w:rPr>
                <w:sz w:val="28"/>
                <w:szCs w:val="28"/>
              </w:rPr>
              <w:t>2,3</w:t>
            </w:r>
          </w:p>
        </w:tc>
        <w:tc>
          <w:tcPr>
            <w:tcW w:w="963" w:type="dxa"/>
          </w:tcPr>
          <w:p w:rsidR="002C56D4" w:rsidRPr="00861636" w:rsidRDefault="002C56D4" w:rsidP="00861636">
            <w:pPr>
              <w:jc w:val="center"/>
              <w:rPr>
                <w:sz w:val="28"/>
                <w:szCs w:val="28"/>
              </w:rPr>
            </w:pPr>
            <w:r w:rsidRPr="00861636">
              <w:rPr>
                <w:sz w:val="28"/>
                <w:szCs w:val="28"/>
              </w:rPr>
              <w:t>2,1</w:t>
            </w:r>
          </w:p>
        </w:tc>
        <w:tc>
          <w:tcPr>
            <w:tcW w:w="963" w:type="dxa"/>
          </w:tcPr>
          <w:p w:rsidR="002C56D4" w:rsidRPr="00861636" w:rsidRDefault="002C56D4" w:rsidP="00861636">
            <w:pPr>
              <w:jc w:val="center"/>
              <w:rPr>
                <w:sz w:val="28"/>
                <w:szCs w:val="28"/>
              </w:rPr>
            </w:pPr>
            <w:r w:rsidRPr="00861636">
              <w:rPr>
                <w:sz w:val="28"/>
                <w:szCs w:val="28"/>
              </w:rPr>
              <w:t>1,8</w:t>
            </w:r>
          </w:p>
        </w:tc>
      </w:tr>
      <w:tr w:rsidR="002C56D4" w:rsidRPr="00861636" w:rsidTr="00861636">
        <w:tc>
          <w:tcPr>
            <w:tcW w:w="962" w:type="dxa"/>
          </w:tcPr>
          <w:p w:rsidR="002C56D4" w:rsidRPr="00861636" w:rsidRDefault="002C56D4" w:rsidP="00861636">
            <w:pPr>
              <w:jc w:val="center"/>
              <w:rPr>
                <w:sz w:val="28"/>
                <w:szCs w:val="28"/>
              </w:rPr>
            </w:pPr>
            <w:r w:rsidRPr="00861636">
              <w:rPr>
                <w:sz w:val="28"/>
                <w:szCs w:val="28"/>
              </w:rPr>
              <w:t>20</w:t>
            </w:r>
          </w:p>
        </w:tc>
        <w:tc>
          <w:tcPr>
            <w:tcW w:w="962" w:type="dxa"/>
          </w:tcPr>
          <w:p w:rsidR="002C56D4" w:rsidRPr="00861636" w:rsidRDefault="002C56D4" w:rsidP="00861636">
            <w:pPr>
              <w:jc w:val="center"/>
              <w:rPr>
                <w:sz w:val="28"/>
                <w:szCs w:val="28"/>
              </w:rPr>
            </w:pPr>
            <w:r w:rsidRPr="00861636">
              <w:rPr>
                <w:sz w:val="28"/>
                <w:szCs w:val="28"/>
              </w:rPr>
              <w:t>4,4</w:t>
            </w:r>
          </w:p>
        </w:tc>
        <w:tc>
          <w:tcPr>
            <w:tcW w:w="962" w:type="dxa"/>
          </w:tcPr>
          <w:p w:rsidR="002C56D4" w:rsidRPr="00861636" w:rsidRDefault="002C56D4" w:rsidP="00861636">
            <w:pPr>
              <w:jc w:val="center"/>
              <w:rPr>
                <w:sz w:val="28"/>
                <w:szCs w:val="28"/>
              </w:rPr>
            </w:pPr>
            <w:r w:rsidRPr="00861636">
              <w:rPr>
                <w:sz w:val="28"/>
                <w:szCs w:val="28"/>
              </w:rPr>
              <w:t>3,5</w:t>
            </w:r>
          </w:p>
        </w:tc>
        <w:tc>
          <w:tcPr>
            <w:tcW w:w="963" w:type="dxa"/>
          </w:tcPr>
          <w:p w:rsidR="002C56D4" w:rsidRPr="00861636" w:rsidRDefault="002C56D4" w:rsidP="00861636">
            <w:pPr>
              <w:jc w:val="center"/>
              <w:rPr>
                <w:sz w:val="28"/>
                <w:szCs w:val="28"/>
              </w:rPr>
            </w:pPr>
            <w:r w:rsidRPr="00861636">
              <w:rPr>
                <w:sz w:val="28"/>
                <w:szCs w:val="28"/>
              </w:rPr>
              <w:t>3,1</w:t>
            </w:r>
          </w:p>
        </w:tc>
        <w:tc>
          <w:tcPr>
            <w:tcW w:w="963" w:type="dxa"/>
          </w:tcPr>
          <w:p w:rsidR="002C56D4" w:rsidRPr="00861636" w:rsidRDefault="002C56D4" w:rsidP="00861636">
            <w:pPr>
              <w:jc w:val="center"/>
              <w:rPr>
                <w:sz w:val="28"/>
                <w:szCs w:val="28"/>
              </w:rPr>
            </w:pPr>
            <w:r w:rsidRPr="00861636">
              <w:rPr>
                <w:sz w:val="28"/>
                <w:szCs w:val="28"/>
              </w:rPr>
              <w:t>2,9</w:t>
            </w:r>
          </w:p>
        </w:tc>
        <w:tc>
          <w:tcPr>
            <w:tcW w:w="963" w:type="dxa"/>
          </w:tcPr>
          <w:p w:rsidR="002C56D4" w:rsidRPr="00861636" w:rsidRDefault="002C56D4" w:rsidP="00861636">
            <w:pPr>
              <w:jc w:val="center"/>
              <w:rPr>
                <w:sz w:val="28"/>
                <w:szCs w:val="28"/>
              </w:rPr>
            </w:pPr>
            <w:r w:rsidRPr="00861636">
              <w:rPr>
                <w:sz w:val="28"/>
                <w:szCs w:val="28"/>
              </w:rPr>
              <w:t>2,7</w:t>
            </w:r>
          </w:p>
        </w:tc>
        <w:tc>
          <w:tcPr>
            <w:tcW w:w="963" w:type="dxa"/>
          </w:tcPr>
          <w:p w:rsidR="002C56D4" w:rsidRPr="00861636" w:rsidRDefault="002C56D4" w:rsidP="00861636">
            <w:pPr>
              <w:jc w:val="center"/>
              <w:rPr>
                <w:sz w:val="28"/>
                <w:szCs w:val="28"/>
              </w:rPr>
            </w:pPr>
            <w:r w:rsidRPr="00861636">
              <w:rPr>
                <w:sz w:val="28"/>
                <w:szCs w:val="28"/>
              </w:rPr>
              <w:t>2,6</w:t>
            </w:r>
          </w:p>
        </w:tc>
        <w:tc>
          <w:tcPr>
            <w:tcW w:w="963" w:type="dxa"/>
          </w:tcPr>
          <w:p w:rsidR="002C56D4" w:rsidRPr="00861636" w:rsidRDefault="002C56D4" w:rsidP="00861636">
            <w:pPr>
              <w:jc w:val="center"/>
              <w:rPr>
                <w:sz w:val="28"/>
                <w:szCs w:val="28"/>
              </w:rPr>
            </w:pPr>
            <w:r w:rsidRPr="00861636">
              <w:rPr>
                <w:sz w:val="28"/>
                <w:szCs w:val="28"/>
              </w:rPr>
              <w:t>2,3</w:t>
            </w:r>
          </w:p>
        </w:tc>
        <w:tc>
          <w:tcPr>
            <w:tcW w:w="963" w:type="dxa"/>
          </w:tcPr>
          <w:p w:rsidR="002C56D4" w:rsidRPr="00861636" w:rsidRDefault="002C56D4" w:rsidP="00861636">
            <w:pPr>
              <w:jc w:val="center"/>
              <w:rPr>
                <w:sz w:val="28"/>
                <w:szCs w:val="28"/>
              </w:rPr>
            </w:pPr>
            <w:r w:rsidRPr="00861636">
              <w:rPr>
                <w:sz w:val="28"/>
                <w:szCs w:val="28"/>
              </w:rPr>
              <w:t>2,1</w:t>
            </w:r>
          </w:p>
        </w:tc>
        <w:tc>
          <w:tcPr>
            <w:tcW w:w="963" w:type="dxa"/>
          </w:tcPr>
          <w:p w:rsidR="002C56D4" w:rsidRPr="00861636" w:rsidRDefault="002C56D4" w:rsidP="00861636">
            <w:pPr>
              <w:jc w:val="center"/>
              <w:rPr>
                <w:sz w:val="28"/>
                <w:szCs w:val="28"/>
              </w:rPr>
            </w:pPr>
            <w:r w:rsidRPr="00861636">
              <w:rPr>
                <w:sz w:val="28"/>
                <w:szCs w:val="28"/>
              </w:rPr>
              <w:t>1,8</w:t>
            </w:r>
          </w:p>
        </w:tc>
      </w:tr>
      <w:tr w:rsidR="002C56D4" w:rsidRPr="00861636" w:rsidTr="00861636">
        <w:tc>
          <w:tcPr>
            <w:tcW w:w="962" w:type="dxa"/>
          </w:tcPr>
          <w:p w:rsidR="002C56D4" w:rsidRPr="00861636" w:rsidRDefault="004A3BE6" w:rsidP="00861636">
            <w:pPr>
              <w:jc w:val="center"/>
              <w:rPr>
                <w:sz w:val="28"/>
                <w:szCs w:val="28"/>
              </w:rPr>
            </w:pPr>
            <w:r w:rsidRPr="00861636">
              <w:rPr>
                <w:sz w:val="28"/>
                <w:szCs w:val="28"/>
              </w:rPr>
              <w:t>22</w:t>
            </w:r>
          </w:p>
        </w:tc>
        <w:tc>
          <w:tcPr>
            <w:tcW w:w="962" w:type="dxa"/>
          </w:tcPr>
          <w:p w:rsidR="002C56D4" w:rsidRPr="00861636" w:rsidRDefault="004A3BE6" w:rsidP="00861636">
            <w:pPr>
              <w:jc w:val="center"/>
              <w:rPr>
                <w:sz w:val="28"/>
                <w:szCs w:val="28"/>
              </w:rPr>
            </w:pPr>
            <w:r w:rsidRPr="00861636">
              <w:rPr>
                <w:sz w:val="28"/>
                <w:szCs w:val="28"/>
              </w:rPr>
              <w:t>4,3</w:t>
            </w:r>
          </w:p>
        </w:tc>
        <w:tc>
          <w:tcPr>
            <w:tcW w:w="962" w:type="dxa"/>
          </w:tcPr>
          <w:p w:rsidR="002C56D4" w:rsidRPr="00861636" w:rsidRDefault="004A3BE6" w:rsidP="00861636">
            <w:pPr>
              <w:jc w:val="center"/>
              <w:rPr>
                <w:sz w:val="28"/>
                <w:szCs w:val="28"/>
              </w:rPr>
            </w:pPr>
            <w:r w:rsidRPr="00861636">
              <w:rPr>
                <w:sz w:val="28"/>
                <w:szCs w:val="28"/>
              </w:rPr>
              <w:t>3,4</w:t>
            </w:r>
          </w:p>
        </w:tc>
        <w:tc>
          <w:tcPr>
            <w:tcW w:w="963" w:type="dxa"/>
          </w:tcPr>
          <w:p w:rsidR="002C56D4" w:rsidRPr="00861636" w:rsidRDefault="004A3BE6" w:rsidP="00861636">
            <w:pPr>
              <w:jc w:val="center"/>
              <w:rPr>
                <w:sz w:val="28"/>
                <w:szCs w:val="28"/>
              </w:rPr>
            </w:pPr>
            <w:r w:rsidRPr="00861636">
              <w:rPr>
                <w:sz w:val="28"/>
                <w:szCs w:val="28"/>
              </w:rPr>
              <w:t>3,1</w:t>
            </w:r>
          </w:p>
        </w:tc>
        <w:tc>
          <w:tcPr>
            <w:tcW w:w="963" w:type="dxa"/>
          </w:tcPr>
          <w:p w:rsidR="002C56D4" w:rsidRPr="00861636" w:rsidRDefault="004A3BE6" w:rsidP="00861636">
            <w:pPr>
              <w:jc w:val="center"/>
              <w:rPr>
                <w:sz w:val="28"/>
                <w:szCs w:val="28"/>
              </w:rPr>
            </w:pPr>
            <w:r w:rsidRPr="00861636">
              <w:rPr>
                <w:sz w:val="28"/>
                <w:szCs w:val="28"/>
              </w:rPr>
              <w:t>2,8</w:t>
            </w:r>
          </w:p>
        </w:tc>
        <w:tc>
          <w:tcPr>
            <w:tcW w:w="963" w:type="dxa"/>
          </w:tcPr>
          <w:p w:rsidR="002C56D4" w:rsidRPr="00861636" w:rsidRDefault="004A3BE6" w:rsidP="00861636">
            <w:pPr>
              <w:jc w:val="center"/>
              <w:rPr>
                <w:sz w:val="28"/>
                <w:szCs w:val="28"/>
              </w:rPr>
            </w:pPr>
            <w:r w:rsidRPr="00861636">
              <w:rPr>
                <w:sz w:val="28"/>
                <w:szCs w:val="28"/>
              </w:rPr>
              <w:t>2,7</w:t>
            </w:r>
          </w:p>
        </w:tc>
        <w:tc>
          <w:tcPr>
            <w:tcW w:w="963" w:type="dxa"/>
          </w:tcPr>
          <w:p w:rsidR="002C56D4" w:rsidRPr="00861636" w:rsidRDefault="004A3BE6" w:rsidP="00861636">
            <w:pPr>
              <w:jc w:val="center"/>
              <w:rPr>
                <w:sz w:val="28"/>
                <w:szCs w:val="28"/>
              </w:rPr>
            </w:pPr>
            <w:r w:rsidRPr="00861636">
              <w:rPr>
                <w:sz w:val="28"/>
                <w:szCs w:val="28"/>
              </w:rPr>
              <w:t>2,6</w:t>
            </w:r>
          </w:p>
        </w:tc>
        <w:tc>
          <w:tcPr>
            <w:tcW w:w="963" w:type="dxa"/>
          </w:tcPr>
          <w:p w:rsidR="002C56D4" w:rsidRPr="00861636" w:rsidRDefault="004A3BE6" w:rsidP="00861636">
            <w:pPr>
              <w:jc w:val="center"/>
              <w:rPr>
                <w:sz w:val="28"/>
                <w:szCs w:val="28"/>
              </w:rPr>
            </w:pPr>
            <w:r w:rsidRPr="00861636">
              <w:rPr>
                <w:sz w:val="28"/>
                <w:szCs w:val="28"/>
              </w:rPr>
              <w:t>2,2</w:t>
            </w:r>
          </w:p>
        </w:tc>
        <w:tc>
          <w:tcPr>
            <w:tcW w:w="963" w:type="dxa"/>
          </w:tcPr>
          <w:p w:rsidR="002C56D4" w:rsidRPr="00861636" w:rsidRDefault="004A3BE6" w:rsidP="00861636">
            <w:pPr>
              <w:jc w:val="center"/>
              <w:rPr>
                <w:sz w:val="28"/>
                <w:szCs w:val="28"/>
              </w:rPr>
            </w:pPr>
            <w:r w:rsidRPr="00861636">
              <w:rPr>
                <w:sz w:val="28"/>
                <w:szCs w:val="28"/>
              </w:rPr>
              <w:t>2,0</w:t>
            </w:r>
          </w:p>
        </w:tc>
        <w:tc>
          <w:tcPr>
            <w:tcW w:w="963" w:type="dxa"/>
          </w:tcPr>
          <w:p w:rsidR="002C56D4" w:rsidRPr="00861636" w:rsidRDefault="004A3BE6" w:rsidP="00861636">
            <w:pPr>
              <w:jc w:val="center"/>
              <w:rPr>
                <w:sz w:val="28"/>
                <w:szCs w:val="28"/>
              </w:rPr>
            </w:pPr>
            <w:r w:rsidRPr="00861636">
              <w:rPr>
                <w:sz w:val="28"/>
                <w:szCs w:val="28"/>
              </w:rPr>
              <w:t>1,8</w:t>
            </w:r>
          </w:p>
        </w:tc>
      </w:tr>
      <w:tr w:rsidR="004A3BE6" w:rsidRPr="00861636" w:rsidTr="00861636">
        <w:tc>
          <w:tcPr>
            <w:tcW w:w="962" w:type="dxa"/>
          </w:tcPr>
          <w:p w:rsidR="004A3BE6" w:rsidRPr="00861636" w:rsidRDefault="004A3BE6" w:rsidP="00861636">
            <w:pPr>
              <w:jc w:val="center"/>
              <w:rPr>
                <w:sz w:val="28"/>
                <w:szCs w:val="28"/>
              </w:rPr>
            </w:pPr>
            <w:r w:rsidRPr="00861636">
              <w:rPr>
                <w:sz w:val="28"/>
                <w:szCs w:val="28"/>
              </w:rPr>
              <w:t>24</w:t>
            </w:r>
          </w:p>
        </w:tc>
        <w:tc>
          <w:tcPr>
            <w:tcW w:w="962" w:type="dxa"/>
          </w:tcPr>
          <w:p w:rsidR="004A3BE6" w:rsidRPr="00861636" w:rsidRDefault="004A3BE6" w:rsidP="00861636">
            <w:pPr>
              <w:jc w:val="center"/>
              <w:rPr>
                <w:sz w:val="28"/>
                <w:szCs w:val="28"/>
              </w:rPr>
            </w:pPr>
            <w:r w:rsidRPr="00861636">
              <w:rPr>
                <w:sz w:val="28"/>
                <w:szCs w:val="28"/>
              </w:rPr>
              <w:t>4,3</w:t>
            </w:r>
          </w:p>
        </w:tc>
        <w:tc>
          <w:tcPr>
            <w:tcW w:w="962" w:type="dxa"/>
          </w:tcPr>
          <w:p w:rsidR="004A3BE6" w:rsidRPr="00861636" w:rsidRDefault="004A3BE6" w:rsidP="00861636">
            <w:pPr>
              <w:jc w:val="center"/>
              <w:rPr>
                <w:sz w:val="28"/>
                <w:szCs w:val="28"/>
              </w:rPr>
            </w:pPr>
            <w:r w:rsidRPr="00861636">
              <w:rPr>
                <w:sz w:val="28"/>
                <w:szCs w:val="28"/>
              </w:rPr>
              <w:t>3,4</w:t>
            </w:r>
          </w:p>
        </w:tc>
        <w:tc>
          <w:tcPr>
            <w:tcW w:w="963" w:type="dxa"/>
          </w:tcPr>
          <w:p w:rsidR="004A3BE6" w:rsidRPr="00861636" w:rsidRDefault="004A3BE6" w:rsidP="00861636">
            <w:pPr>
              <w:jc w:val="center"/>
              <w:rPr>
                <w:sz w:val="28"/>
                <w:szCs w:val="28"/>
              </w:rPr>
            </w:pPr>
            <w:r w:rsidRPr="00861636">
              <w:rPr>
                <w:sz w:val="28"/>
                <w:szCs w:val="28"/>
              </w:rPr>
              <w:t>3,0</w:t>
            </w:r>
          </w:p>
        </w:tc>
        <w:tc>
          <w:tcPr>
            <w:tcW w:w="963" w:type="dxa"/>
          </w:tcPr>
          <w:p w:rsidR="004A3BE6" w:rsidRPr="00861636" w:rsidRDefault="004A3BE6" w:rsidP="00861636">
            <w:pPr>
              <w:jc w:val="center"/>
              <w:rPr>
                <w:sz w:val="28"/>
                <w:szCs w:val="28"/>
              </w:rPr>
            </w:pPr>
            <w:r w:rsidRPr="00861636">
              <w:rPr>
                <w:sz w:val="28"/>
                <w:szCs w:val="28"/>
              </w:rPr>
              <w:t>2,8</w:t>
            </w:r>
          </w:p>
        </w:tc>
        <w:tc>
          <w:tcPr>
            <w:tcW w:w="963" w:type="dxa"/>
          </w:tcPr>
          <w:p w:rsidR="004A3BE6" w:rsidRPr="00861636" w:rsidRDefault="004A3BE6" w:rsidP="00861636">
            <w:pPr>
              <w:jc w:val="center"/>
              <w:rPr>
                <w:sz w:val="28"/>
                <w:szCs w:val="28"/>
              </w:rPr>
            </w:pPr>
            <w:r w:rsidRPr="00861636">
              <w:rPr>
                <w:sz w:val="28"/>
                <w:szCs w:val="28"/>
              </w:rPr>
              <w:t>2,6</w:t>
            </w:r>
          </w:p>
        </w:tc>
        <w:tc>
          <w:tcPr>
            <w:tcW w:w="963" w:type="dxa"/>
          </w:tcPr>
          <w:p w:rsidR="004A3BE6" w:rsidRPr="00861636" w:rsidRDefault="004A3BE6" w:rsidP="00861636">
            <w:pPr>
              <w:jc w:val="center"/>
              <w:rPr>
                <w:sz w:val="28"/>
                <w:szCs w:val="28"/>
              </w:rPr>
            </w:pPr>
            <w:r w:rsidRPr="00861636">
              <w:rPr>
                <w:sz w:val="28"/>
                <w:szCs w:val="28"/>
              </w:rPr>
              <w:t>2,5</w:t>
            </w:r>
          </w:p>
        </w:tc>
        <w:tc>
          <w:tcPr>
            <w:tcW w:w="963" w:type="dxa"/>
          </w:tcPr>
          <w:p w:rsidR="004A3BE6" w:rsidRPr="00861636" w:rsidRDefault="004A3BE6" w:rsidP="00861636">
            <w:pPr>
              <w:jc w:val="center"/>
              <w:rPr>
                <w:sz w:val="28"/>
                <w:szCs w:val="28"/>
              </w:rPr>
            </w:pPr>
            <w:r w:rsidRPr="00861636">
              <w:rPr>
                <w:sz w:val="28"/>
                <w:szCs w:val="28"/>
              </w:rPr>
              <w:t>2,2</w:t>
            </w:r>
          </w:p>
        </w:tc>
        <w:tc>
          <w:tcPr>
            <w:tcW w:w="963" w:type="dxa"/>
          </w:tcPr>
          <w:p w:rsidR="004A3BE6" w:rsidRPr="00861636" w:rsidRDefault="004A3BE6" w:rsidP="00861636">
            <w:pPr>
              <w:jc w:val="center"/>
              <w:rPr>
                <w:sz w:val="28"/>
                <w:szCs w:val="28"/>
              </w:rPr>
            </w:pPr>
            <w:r w:rsidRPr="00861636">
              <w:rPr>
                <w:sz w:val="28"/>
                <w:szCs w:val="28"/>
              </w:rPr>
              <w:t>2,0</w:t>
            </w:r>
          </w:p>
        </w:tc>
        <w:tc>
          <w:tcPr>
            <w:tcW w:w="963" w:type="dxa"/>
          </w:tcPr>
          <w:p w:rsidR="004A3BE6" w:rsidRPr="00861636" w:rsidRDefault="004A3BE6" w:rsidP="00861636">
            <w:pPr>
              <w:jc w:val="center"/>
              <w:rPr>
                <w:sz w:val="28"/>
                <w:szCs w:val="28"/>
              </w:rPr>
            </w:pPr>
            <w:r w:rsidRPr="00861636">
              <w:rPr>
                <w:sz w:val="28"/>
                <w:szCs w:val="28"/>
              </w:rPr>
              <w:t>1,7</w:t>
            </w:r>
          </w:p>
        </w:tc>
      </w:tr>
      <w:tr w:rsidR="004A3BE6" w:rsidRPr="00861636" w:rsidTr="00861636">
        <w:tc>
          <w:tcPr>
            <w:tcW w:w="962" w:type="dxa"/>
          </w:tcPr>
          <w:p w:rsidR="004A3BE6" w:rsidRPr="00861636" w:rsidRDefault="00253DAE" w:rsidP="00861636">
            <w:pPr>
              <w:jc w:val="center"/>
              <w:rPr>
                <w:sz w:val="28"/>
                <w:szCs w:val="28"/>
              </w:rPr>
            </w:pPr>
            <w:r w:rsidRPr="00861636">
              <w:rPr>
                <w:sz w:val="28"/>
                <w:szCs w:val="28"/>
              </w:rPr>
              <w:t>26</w:t>
            </w:r>
          </w:p>
        </w:tc>
        <w:tc>
          <w:tcPr>
            <w:tcW w:w="962" w:type="dxa"/>
          </w:tcPr>
          <w:p w:rsidR="004A3BE6" w:rsidRPr="00861636" w:rsidRDefault="00253DAE" w:rsidP="00861636">
            <w:pPr>
              <w:jc w:val="center"/>
              <w:rPr>
                <w:sz w:val="28"/>
                <w:szCs w:val="28"/>
              </w:rPr>
            </w:pPr>
            <w:r w:rsidRPr="00861636">
              <w:rPr>
                <w:sz w:val="28"/>
                <w:szCs w:val="28"/>
              </w:rPr>
              <w:t>4,2</w:t>
            </w:r>
          </w:p>
        </w:tc>
        <w:tc>
          <w:tcPr>
            <w:tcW w:w="962" w:type="dxa"/>
          </w:tcPr>
          <w:p w:rsidR="004A3BE6" w:rsidRPr="00861636" w:rsidRDefault="00253DAE" w:rsidP="00861636">
            <w:pPr>
              <w:jc w:val="center"/>
              <w:rPr>
                <w:sz w:val="28"/>
                <w:szCs w:val="28"/>
              </w:rPr>
            </w:pPr>
            <w:r w:rsidRPr="00861636">
              <w:rPr>
                <w:sz w:val="28"/>
                <w:szCs w:val="28"/>
              </w:rPr>
              <w:t>3,4</w:t>
            </w:r>
          </w:p>
        </w:tc>
        <w:tc>
          <w:tcPr>
            <w:tcW w:w="963" w:type="dxa"/>
          </w:tcPr>
          <w:p w:rsidR="004A3BE6" w:rsidRPr="00861636" w:rsidRDefault="00253DAE" w:rsidP="00861636">
            <w:pPr>
              <w:jc w:val="center"/>
              <w:rPr>
                <w:sz w:val="28"/>
                <w:szCs w:val="28"/>
              </w:rPr>
            </w:pPr>
            <w:r w:rsidRPr="00861636">
              <w:rPr>
                <w:sz w:val="28"/>
                <w:szCs w:val="28"/>
              </w:rPr>
              <w:t>3,0</w:t>
            </w:r>
          </w:p>
        </w:tc>
        <w:tc>
          <w:tcPr>
            <w:tcW w:w="963" w:type="dxa"/>
          </w:tcPr>
          <w:p w:rsidR="004A3BE6" w:rsidRPr="00861636" w:rsidRDefault="00253DAE" w:rsidP="00861636">
            <w:pPr>
              <w:jc w:val="center"/>
              <w:rPr>
                <w:sz w:val="28"/>
                <w:szCs w:val="28"/>
              </w:rPr>
            </w:pPr>
            <w:r w:rsidRPr="00861636">
              <w:rPr>
                <w:sz w:val="28"/>
                <w:szCs w:val="28"/>
              </w:rPr>
              <w:t>2,7</w:t>
            </w:r>
          </w:p>
        </w:tc>
        <w:tc>
          <w:tcPr>
            <w:tcW w:w="963" w:type="dxa"/>
          </w:tcPr>
          <w:p w:rsidR="004A3BE6" w:rsidRPr="00861636" w:rsidRDefault="00253DAE" w:rsidP="00861636">
            <w:pPr>
              <w:jc w:val="center"/>
              <w:rPr>
                <w:sz w:val="28"/>
                <w:szCs w:val="28"/>
              </w:rPr>
            </w:pPr>
            <w:r w:rsidRPr="00861636">
              <w:rPr>
                <w:sz w:val="28"/>
                <w:szCs w:val="28"/>
              </w:rPr>
              <w:t>2,6</w:t>
            </w:r>
          </w:p>
        </w:tc>
        <w:tc>
          <w:tcPr>
            <w:tcW w:w="963" w:type="dxa"/>
          </w:tcPr>
          <w:p w:rsidR="004A3BE6" w:rsidRPr="00861636" w:rsidRDefault="00253DAE" w:rsidP="00861636">
            <w:pPr>
              <w:jc w:val="center"/>
              <w:rPr>
                <w:sz w:val="28"/>
                <w:szCs w:val="28"/>
              </w:rPr>
            </w:pPr>
            <w:r w:rsidRPr="00861636">
              <w:rPr>
                <w:sz w:val="28"/>
                <w:szCs w:val="28"/>
              </w:rPr>
              <w:t>2,4</w:t>
            </w:r>
          </w:p>
        </w:tc>
        <w:tc>
          <w:tcPr>
            <w:tcW w:w="963" w:type="dxa"/>
          </w:tcPr>
          <w:p w:rsidR="004A3BE6" w:rsidRPr="00861636" w:rsidRDefault="00253DAE" w:rsidP="00861636">
            <w:pPr>
              <w:jc w:val="center"/>
              <w:rPr>
                <w:sz w:val="28"/>
                <w:szCs w:val="28"/>
              </w:rPr>
            </w:pPr>
            <w:r w:rsidRPr="00861636">
              <w:rPr>
                <w:sz w:val="28"/>
                <w:szCs w:val="28"/>
              </w:rPr>
              <w:t>2,1</w:t>
            </w:r>
          </w:p>
        </w:tc>
        <w:tc>
          <w:tcPr>
            <w:tcW w:w="963" w:type="dxa"/>
          </w:tcPr>
          <w:p w:rsidR="004A3BE6" w:rsidRPr="00861636" w:rsidRDefault="00253DAE" w:rsidP="00861636">
            <w:pPr>
              <w:jc w:val="center"/>
              <w:rPr>
                <w:sz w:val="28"/>
                <w:szCs w:val="28"/>
              </w:rPr>
            </w:pPr>
            <w:r w:rsidRPr="00861636">
              <w:rPr>
                <w:sz w:val="28"/>
                <w:szCs w:val="28"/>
              </w:rPr>
              <w:t>1,9</w:t>
            </w:r>
          </w:p>
        </w:tc>
        <w:tc>
          <w:tcPr>
            <w:tcW w:w="963" w:type="dxa"/>
          </w:tcPr>
          <w:p w:rsidR="004A3BE6" w:rsidRPr="00861636" w:rsidRDefault="00253DAE" w:rsidP="00861636">
            <w:pPr>
              <w:jc w:val="center"/>
              <w:rPr>
                <w:sz w:val="28"/>
                <w:szCs w:val="28"/>
              </w:rPr>
            </w:pPr>
            <w:r w:rsidRPr="00861636">
              <w:rPr>
                <w:sz w:val="28"/>
                <w:szCs w:val="28"/>
              </w:rPr>
              <w:t>1,7</w:t>
            </w:r>
          </w:p>
        </w:tc>
      </w:tr>
      <w:tr w:rsidR="00253DAE" w:rsidRPr="00861636" w:rsidTr="00861636">
        <w:tc>
          <w:tcPr>
            <w:tcW w:w="962" w:type="dxa"/>
          </w:tcPr>
          <w:p w:rsidR="00253DAE" w:rsidRPr="00861636" w:rsidRDefault="00253DAE" w:rsidP="00861636">
            <w:pPr>
              <w:jc w:val="center"/>
              <w:rPr>
                <w:sz w:val="28"/>
                <w:szCs w:val="28"/>
              </w:rPr>
            </w:pPr>
            <w:r w:rsidRPr="00861636">
              <w:rPr>
                <w:sz w:val="28"/>
                <w:szCs w:val="28"/>
              </w:rPr>
              <w:t>28</w:t>
            </w:r>
          </w:p>
        </w:tc>
        <w:tc>
          <w:tcPr>
            <w:tcW w:w="962" w:type="dxa"/>
          </w:tcPr>
          <w:p w:rsidR="00253DAE" w:rsidRPr="00861636" w:rsidRDefault="00253DAE" w:rsidP="00861636">
            <w:pPr>
              <w:jc w:val="center"/>
              <w:rPr>
                <w:sz w:val="28"/>
                <w:szCs w:val="28"/>
              </w:rPr>
            </w:pPr>
            <w:r w:rsidRPr="00861636">
              <w:rPr>
                <w:sz w:val="28"/>
                <w:szCs w:val="28"/>
              </w:rPr>
              <w:t>4,2</w:t>
            </w:r>
          </w:p>
        </w:tc>
        <w:tc>
          <w:tcPr>
            <w:tcW w:w="962" w:type="dxa"/>
          </w:tcPr>
          <w:p w:rsidR="00253DAE" w:rsidRPr="00861636" w:rsidRDefault="00253DAE" w:rsidP="00861636">
            <w:pPr>
              <w:jc w:val="center"/>
              <w:rPr>
                <w:sz w:val="28"/>
                <w:szCs w:val="28"/>
              </w:rPr>
            </w:pPr>
            <w:r w:rsidRPr="00861636">
              <w:rPr>
                <w:sz w:val="28"/>
                <w:szCs w:val="28"/>
              </w:rPr>
              <w:t>3,3</w:t>
            </w:r>
          </w:p>
        </w:tc>
        <w:tc>
          <w:tcPr>
            <w:tcW w:w="963" w:type="dxa"/>
          </w:tcPr>
          <w:p w:rsidR="00253DAE" w:rsidRPr="00861636" w:rsidRDefault="00253DAE" w:rsidP="00861636">
            <w:pPr>
              <w:jc w:val="center"/>
              <w:rPr>
                <w:sz w:val="28"/>
                <w:szCs w:val="28"/>
              </w:rPr>
            </w:pPr>
            <w:r w:rsidRPr="00861636">
              <w:rPr>
                <w:sz w:val="28"/>
                <w:szCs w:val="28"/>
              </w:rPr>
              <w:t>2,9</w:t>
            </w:r>
          </w:p>
        </w:tc>
        <w:tc>
          <w:tcPr>
            <w:tcW w:w="963" w:type="dxa"/>
          </w:tcPr>
          <w:p w:rsidR="00253DAE" w:rsidRPr="00861636" w:rsidRDefault="00253DAE" w:rsidP="00861636">
            <w:pPr>
              <w:jc w:val="center"/>
              <w:rPr>
                <w:sz w:val="28"/>
                <w:szCs w:val="28"/>
              </w:rPr>
            </w:pPr>
            <w:r w:rsidRPr="00861636">
              <w:rPr>
                <w:sz w:val="28"/>
                <w:szCs w:val="28"/>
              </w:rPr>
              <w:t>2,7</w:t>
            </w:r>
          </w:p>
        </w:tc>
        <w:tc>
          <w:tcPr>
            <w:tcW w:w="963" w:type="dxa"/>
          </w:tcPr>
          <w:p w:rsidR="00253DAE" w:rsidRPr="00861636" w:rsidRDefault="00253DAE" w:rsidP="00861636">
            <w:pPr>
              <w:jc w:val="center"/>
              <w:rPr>
                <w:sz w:val="28"/>
                <w:szCs w:val="28"/>
              </w:rPr>
            </w:pPr>
            <w:r w:rsidRPr="00861636">
              <w:rPr>
                <w:sz w:val="28"/>
                <w:szCs w:val="28"/>
              </w:rPr>
              <w:t>2,6</w:t>
            </w:r>
          </w:p>
        </w:tc>
        <w:tc>
          <w:tcPr>
            <w:tcW w:w="963" w:type="dxa"/>
          </w:tcPr>
          <w:p w:rsidR="00253DAE" w:rsidRPr="00861636" w:rsidRDefault="00253DAE" w:rsidP="00861636">
            <w:pPr>
              <w:jc w:val="center"/>
              <w:rPr>
                <w:sz w:val="28"/>
                <w:szCs w:val="28"/>
              </w:rPr>
            </w:pPr>
            <w:r w:rsidRPr="00861636">
              <w:rPr>
                <w:sz w:val="28"/>
                <w:szCs w:val="28"/>
              </w:rPr>
              <w:t>2,4</w:t>
            </w:r>
          </w:p>
        </w:tc>
        <w:tc>
          <w:tcPr>
            <w:tcW w:w="963" w:type="dxa"/>
          </w:tcPr>
          <w:p w:rsidR="00253DAE" w:rsidRPr="00861636" w:rsidRDefault="00253DAE" w:rsidP="00861636">
            <w:pPr>
              <w:jc w:val="center"/>
              <w:rPr>
                <w:sz w:val="28"/>
                <w:szCs w:val="28"/>
              </w:rPr>
            </w:pPr>
            <w:r w:rsidRPr="00861636">
              <w:rPr>
                <w:sz w:val="28"/>
                <w:szCs w:val="28"/>
              </w:rPr>
              <w:t>2,1</w:t>
            </w:r>
          </w:p>
        </w:tc>
        <w:tc>
          <w:tcPr>
            <w:tcW w:w="963" w:type="dxa"/>
          </w:tcPr>
          <w:p w:rsidR="00253DAE" w:rsidRPr="00861636" w:rsidRDefault="00253DAE" w:rsidP="00861636">
            <w:pPr>
              <w:jc w:val="center"/>
              <w:rPr>
                <w:sz w:val="28"/>
                <w:szCs w:val="28"/>
              </w:rPr>
            </w:pPr>
            <w:r w:rsidRPr="00861636">
              <w:rPr>
                <w:sz w:val="28"/>
                <w:szCs w:val="28"/>
              </w:rPr>
              <w:t>1,9</w:t>
            </w:r>
          </w:p>
        </w:tc>
        <w:tc>
          <w:tcPr>
            <w:tcW w:w="963" w:type="dxa"/>
          </w:tcPr>
          <w:p w:rsidR="00253DAE" w:rsidRPr="00861636" w:rsidRDefault="00253DAE" w:rsidP="00861636">
            <w:pPr>
              <w:jc w:val="center"/>
              <w:rPr>
                <w:sz w:val="28"/>
                <w:szCs w:val="28"/>
              </w:rPr>
            </w:pPr>
            <w:r w:rsidRPr="00861636">
              <w:rPr>
                <w:sz w:val="28"/>
                <w:szCs w:val="28"/>
              </w:rPr>
              <w:t>1,6</w:t>
            </w:r>
          </w:p>
        </w:tc>
      </w:tr>
      <w:tr w:rsidR="00253DAE" w:rsidRPr="00861636" w:rsidTr="00861636">
        <w:tc>
          <w:tcPr>
            <w:tcW w:w="962" w:type="dxa"/>
          </w:tcPr>
          <w:p w:rsidR="00253DAE" w:rsidRPr="00861636" w:rsidRDefault="001B108D" w:rsidP="00861636">
            <w:pPr>
              <w:jc w:val="center"/>
              <w:rPr>
                <w:sz w:val="28"/>
                <w:szCs w:val="28"/>
              </w:rPr>
            </w:pPr>
            <w:r w:rsidRPr="00861636">
              <w:rPr>
                <w:sz w:val="28"/>
                <w:szCs w:val="28"/>
              </w:rPr>
              <w:t>30</w:t>
            </w:r>
          </w:p>
        </w:tc>
        <w:tc>
          <w:tcPr>
            <w:tcW w:w="962" w:type="dxa"/>
          </w:tcPr>
          <w:p w:rsidR="00253DAE" w:rsidRPr="00861636" w:rsidRDefault="001B108D" w:rsidP="00861636">
            <w:pPr>
              <w:jc w:val="center"/>
              <w:rPr>
                <w:sz w:val="28"/>
                <w:szCs w:val="28"/>
              </w:rPr>
            </w:pPr>
            <w:r w:rsidRPr="00861636">
              <w:rPr>
                <w:sz w:val="28"/>
                <w:szCs w:val="28"/>
              </w:rPr>
              <w:t>4,2</w:t>
            </w:r>
          </w:p>
        </w:tc>
        <w:tc>
          <w:tcPr>
            <w:tcW w:w="962" w:type="dxa"/>
          </w:tcPr>
          <w:p w:rsidR="00253DAE" w:rsidRPr="00861636" w:rsidRDefault="001B108D" w:rsidP="00861636">
            <w:pPr>
              <w:jc w:val="center"/>
              <w:rPr>
                <w:sz w:val="28"/>
                <w:szCs w:val="28"/>
              </w:rPr>
            </w:pPr>
            <w:r w:rsidRPr="00861636">
              <w:rPr>
                <w:sz w:val="28"/>
                <w:szCs w:val="28"/>
              </w:rPr>
              <w:t>3,3</w:t>
            </w:r>
          </w:p>
        </w:tc>
        <w:tc>
          <w:tcPr>
            <w:tcW w:w="963" w:type="dxa"/>
          </w:tcPr>
          <w:p w:rsidR="00253DAE" w:rsidRPr="00861636" w:rsidRDefault="001B108D" w:rsidP="00861636">
            <w:pPr>
              <w:jc w:val="center"/>
              <w:rPr>
                <w:sz w:val="28"/>
                <w:szCs w:val="28"/>
              </w:rPr>
            </w:pPr>
            <w:r w:rsidRPr="00861636">
              <w:rPr>
                <w:sz w:val="28"/>
                <w:szCs w:val="28"/>
              </w:rPr>
              <w:t>2,9</w:t>
            </w:r>
          </w:p>
        </w:tc>
        <w:tc>
          <w:tcPr>
            <w:tcW w:w="963" w:type="dxa"/>
          </w:tcPr>
          <w:p w:rsidR="00253DAE" w:rsidRPr="00861636" w:rsidRDefault="001B108D" w:rsidP="00861636">
            <w:pPr>
              <w:jc w:val="center"/>
              <w:rPr>
                <w:sz w:val="28"/>
                <w:szCs w:val="28"/>
              </w:rPr>
            </w:pPr>
            <w:r w:rsidRPr="00861636">
              <w:rPr>
                <w:sz w:val="28"/>
                <w:szCs w:val="28"/>
              </w:rPr>
              <w:t>2,7</w:t>
            </w:r>
          </w:p>
        </w:tc>
        <w:tc>
          <w:tcPr>
            <w:tcW w:w="963" w:type="dxa"/>
          </w:tcPr>
          <w:p w:rsidR="00253DAE" w:rsidRPr="00861636" w:rsidRDefault="001B108D" w:rsidP="00861636">
            <w:pPr>
              <w:jc w:val="center"/>
              <w:rPr>
                <w:sz w:val="28"/>
                <w:szCs w:val="28"/>
              </w:rPr>
            </w:pPr>
            <w:r w:rsidRPr="00861636">
              <w:rPr>
                <w:sz w:val="28"/>
                <w:szCs w:val="28"/>
              </w:rPr>
              <w:t>2,5</w:t>
            </w:r>
          </w:p>
        </w:tc>
        <w:tc>
          <w:tcPr>
            <w:tcW w:w="963" w:type="dxa"/>
          </w:tcPr>
          <w:p w:rsidR="00253DAE" w:rsidRPr="00861636" w:rsidRDefault="001B108D" w:rsidP="00861636">
            <w:pPr>
              <w:jc w:val="center"/>
              <w:rPr>
                <w:sz w:val="28"/>
                <w:szCs w:val="28"/>
              </w:rPr>
            </w:pPr>
            <w:r w:rsidRPr="00861636">
              <w:rPr>
                <w:sz w:val="28"/>
                <w:szCs w:val="28"/>
              </w:rPr>
              <w:t>2,4</w:t>
            </w:r>
          </w:p>
        </w:tc>
        <w:tc>
          <w:tcPr>
            <w:tcW w:w="963" w:type="dxa"/>
          </w:tcPr>
          <w:p w:rsidR="00253DAE" w:rsidRPr="00861636" w:rsidRDefault="001B108D" w:rsidP="00861636">
            <w:pPr>
              <w:jc w:val="center"/>
              <w:rPr>
                <w:sz w:val="28"/>
                <w:szCs w:val="28"/>
              </w:rPr>
            </w:pPr>
            <w:r w:rsidRPr="00861636">
              <w:rPr>
                <w:sz w:val="28"/>
                <w:szCs w:val="28"/>
              </w:rPr>
              <w:t>2,1</w:t>
            </w:r>
          </w:p>
        </w:tc>
        <w:tc>
          <w:tcPr>
            <w:tcW w:w="963" w:type="dxa"/>
          </w:tcPr>
          <w:p w:rsidR="00253DAE" w:rsidRPr="00861636" w:rsidRDefault="001B108D" w:rsidP="00861636">
            <w:pPr>
              <w:jc w:val="center"/>
              <w:rPr>
                <w:sz w:val="28"/>
                <w:szCs w:val="28"/>
              </w:rPr>
            </w:pPr>
            <w:r w:rsidRPr="00861636">
              <w:rPr>
                <w:sz w:val="28"/>
                <w:szCs w:val="28"/>
              </w:rPr>
              <w:t>1,9</w:t>
            </w:r>
          </w:p>
        </w:tc>
        <w:tc>
          <w:tcPr>
            <w:tcW w:w="963" w:type="dxa"/>
          </w:tcPr>
          <w:p w:rsidR="00253DAE" w:rsidRPr="00861636" w:rsidRDefault="001B108D" w:rsidP="00861636">
            <w:pPr>
              <w:jc w:val="center"/>
              <w:rPr>
                <w:sz w:val="28"/>
                <w:szCs w:val="28"/>
              </w:rPr>
            </w:pPr>
            <w:r w:rsidRPr="00861636">
              <w:rPr>
                <w:sz w:val="28"/>
                <w:szCs w:val="28"/>
              </w:rPr>
              <w:t>1,6</w:t>
            </w:r>
          </w:p>
        </w:tc>
      </w:tr>
      <w:tr w:rsidR="001B108D" w:rsidRPr="00861636" w:rsidTr="00861636">
        <w:tc>
          <w:tcPr>
            <w:tcW w:w="962" w:type="dxa"/>
          </w:tcPr>
          <w:p w:rsidR="001B108D" w:rsidRPr="00861636" w:rsidRDefault="001B108D" w:rsidP="00861636">
            <w:pPr>
              <w:jc w:val="center"/>
              <w:rPr>
                <w:sz w:val="28"/>
                <w:szCs w:val="28"/>
              </w:rPr>
            </w:pPr>
            <w:r w:rsidRPr="00861636">
              <w:rPr>
                <w:sz w:val="28"/>
                <w:szCs w:val="28"/>
              </w:rPr>
              <w:t>40</w:t>
            </w:r>
          </w:p>
        </w:tc>
        <w:tc>
          <w:tcPr>
            <w:tcW w:w="962" w:type="dxa"/>
          </w:tcPr>
          <w:p w:rsidR="001B108D" w:rsidRPr="00861636" w:rsidRDefault="001B108D" w:rsidP="00861636">
            <w:pPr>
              <w:jc w:val="center"/>
              <w:rPr>
                <w:sz w:val="28"/>
                <w:szCs w:val="28"/>
              </w:rPr>
            </w:pPr>
            <w:r w:rsidRPr="00861636">
              <w:rPr>
                <w:sz w:val="28"/>
                <w:szCs w:val="28"/>
              </w:rPr>
              <w:t>4,1</w:t>
            </w:r>
          </w:p>
        </w:tc>
        <w:tc>
          <w:tcPr>
            <w:tcW w:w="962" w:type="dxa"/>
          </w:tcPr>
          <w:p w:rsidR="001B108D" w:rsidRPr="00861636" w:rsidRDefault="001B108D" w:rsidP="00861636">
            <w:pPr>
              <w:jc w:val="center"/>
              <w:rPr>
                <w:sz w:val="28"/>
                <w:szCs w:val="28"/>
              </w:rPr>
            </w:pPr>
            <w:r w:rsidRPr="00861636">
              <w:rPr>
                <w:sz w:val="28"/>
                <w:szCs w:val="28"/>
              </w:rPr>
              <w:t>3,2</w:t>
            </w:r>
          </w:p>
        </w:tc>
        <w:tc>
          <w:tcPr>
            <w:tcW w:w="963" w:type="dxa"/>
          </w:tcPr>
          <w:p w:rsidR="001B108D" w:rsidRPr="00861636" w:rsidRDefault="001B108D" w:rsidP="00861636">
            <w:pPr>
              <w:jc w:val="center"/>
              <w:rPr>
                <w:sz w:val="28"/>
                <w:szCs w:val="28"/>
              </w:rPr>
            </w:pPr>
            <w:r w:rsidRPr="00861636">
              <w:rPr>
                <w:sz w:val="28"/>
                <w:szCs w:val="28"/>
              </w:rPr>
              <w:t>2,9</w:t>
            </w:r>
          </w:p>
        </w:tc>
        <w:tc>
          <w:tcPr>
            <w:tcW w:w="963" w:type="dxa"/>
          </w:tcPr>
          <w:p w:rsidR="001B108D" w:rsidRPr="00861636" w:rsidRDefault="001B108D" w:rsidP="00861636">
            <w:pPr>
              <w:jc w:val="center"/>
              <w:rPr>
                <w:sz w:val="28"/>
                <w:szCs w:val="28"/>
              </w:rPr>
            </w:pPr>
            <w:r w:rsidRPr="00861636">
              <w:rPr>
                <w:sz w:val="28"/>
                <w:szCs w:val="28"/>
              </w:rPr>
              <w:t>2,6</w:t>
            </w:r>
          </w:p>
        </w:tc>
        <w:tc>
          <w:tcPr>
            <w:tcW w:w="963" w:type="dxa"/>
          </w:tcPr>
          <w:p w:rsidR="001B108D" w:rsidRPr="00861636" w:rsidRDefault="001B108D" w:rsidP="00861636">
            <w:pPr>
              <w:jc w:val="center"/>
              <w:rPr>
                <w:sz w:val="28"/>
                <w:szCs w:val="28"/>
              </w:rPr>
            </w:pPr>
            <w:r w:rsidRPr="00861636">
              <w:rPr>
                <w:sz w:val="28"/>
                <w:szCs w:val="28"/>
              </w:rPr>
              <w:t>2,5</w:t>
            </w:r>
          </w:p>
        </w:tc>
        <w:tc>
          <w:tcPr>
            <w:tcW w:w="963" w:type="dxa"/>
          </w:tcPr>
          <w:p w:rsidR="001B108D" w:rsidRPr="00861636" w:rsidRDefault="001B108D" w:rsidP="00861636">
            <w:pPr>
              <w:jc w:val="center"/>
              <w:rPr>
                <w:sz w:val="28"/>
                <w:szCs w:val="28"/>
              </w:rPr>
            </w:pPr>
            <w:r w:rsidRPr="00861636">
              <w:rPr>
                <w:sz w:val="28"/>
                <w:szCs w:val="28"/>
              </w:rPr>
              <w:t>2,3</w:t>
            </w:r>
          </w:p>
        </w:tc>
        <w:tc>
          <w:tcPr>
            <w:tcW w:w="963" w:type="dxa"/>
          </w:tcPr>
          <w:p w:rsidR="001B108D" w:rsidRPr="00861636" w:rsidRDefault="001B108D" w:rsidP="00861636">
            <w:pPr>
              <w:jc w:val="center"/>
              <w:rPr>
                <w:sz w:val="28"/>
                <w:szCs w:val="28"/>
              </w:rPr>
            </w:pPr>
            <w:r w:rsidRPr="00861636">
              <w:rPr>
                <w:sz w:val="28"/>
                <w:szCs w:val="28"/>
              </w:rPr>
              <w:t>2,0</w:t>
            </w:r>
          </w:p>
        </w:tc>
        <w:tc>
          <w:tcPr>
            <w:tcW w:w="963" w:type="dxa"/>
          </w:tcPr>
          <w:p w:rsidR="001B108D" w:rsidRPr="00861636" w:rsidRDefault="001B108D" w:rsidP="00861636">
            <w:pPr>
              <w:jc w:val="center"/>
              <w:rPr>
                <w:sz w:val="28"/>
                <w:szCs w:val="28"/>
              </w:rPr>
            </w:pPr>
            <w:r w:rsidRPr="00861636">
              <w:rPr>
                <w:sz w:val="28"/>
                <w:szCs w:val="28"/>
              </w:rPr>
              <w:t>1,8</w:t>
            </w:r>
          </w:p>
        </w:tc>
        <w:tc>
          <w:tcPr>
            <w:tcW w:w="963" w:type="dxa"/>
          </w:tcPr>
          <w:p w:rsidR="001B108D" w:rsidRPr="00861636" w:rsidRDefault="001B108D" w:rsidP="00861636">
            <w:pPr>
              <w:jc w:val="center"/>
              <w:rPr>
                <w:sz w:val="28"/>
                <w:szCs w:val="28"/>
              </w:rPr>
            </w:pPr>
            <w:r w:rsidRPr="00861636">
              <w:rPr>
                <w:sz w:val="28"/>
                <w:szCs w:val="28"/>
              </w:rPr>
              <w:t>1,5</w:t>
            </w:r>
          </w:p>
        </w:tc>
      </w:tr>
      <w:tr w:rsidR="001B108D" w:rsidRPr="00861636" w:rsidTr="00861636">
        <w:tc>
          <w:tcPr>
            <w:tcW w:w="962" w:type="dxa"/>
          </w:tcPr>
          <w:p w:rsidR="001B108D" w:rsidRPr="00861636" w:rsidRDefault="001B108D" w:rsidP="00861636">
            <w:pPr>
              <w:jc w:val="center"/>
              <w:rPr>
                <w:sz w:val="28"/>
                <w:szCs w:val="28"/>
              </w:rPr>
            </w:pPr>
            <w:r w:rsidRPr="00861636">
              <w:rPr>
                <w:sz w:val="28"/>
                <w:szCs w:val="28"/>
              </w:rPr>
              <w:t>60</w:t>
            </w:r>
          </w:p>
        </w:tc>
        <w:tc>
          <w:tcPr>
            <w:tcW w:w="962" w:type="dxa"/>
          </w:tcPr>
          <w:p w:rsidR="001B108D" w:rsidRPr="00861636" w:rsidRDefault="001B108D" w:rsidP="00861636">
            <w:pPr>
              <w:jc w:val="center"/>
              <w:rPr>
                <w:sz w:val="28"/>
                <w:szCs w:val="28"/>
              </w:rPr>
            </w:pPr>
            <w:r w:rsidRPr="00861636">
              <w:rPr>
                <w:sz w:val="28"/>
                <w:szCs w:val="28"/>
              </w:rPr>
              <w:t>4,0</w:t>
            </w:r>
          </w:p>
        </w:tc>
        <w:tc>
          <w:tcPr>
            <w:tcW w:w="962" w:type="dxa"/>
          </w:tcPr>
          <w:p w:rsidR="001B108D" w:rsidRPr="00861636" w:rsidRDefault="001B108D" w:rsidP="00861636">
            <w:pPr>
              <w:jc w:val="center"/>
              <w:rPr>
                <w:sz w:val="28"/>
                <w:szCs w:val="28"/>
              </w:rPr>
            </w:pPr>
            <w:r w:rsidRPr="00861636">
              <w:rPr>
                <w:sz w:val="28"/>
                <w:szCs w:val="28"/>
              </w:rPr>
              <w:t>3,2</w:t>
            </w:r>
          </w:p>
        </w:tc>
        <w:tc>
          <w:tcPr>
            <w:tcW w:w="963" w:type="dxa"/>
          </w:tcPr>
          <w:p w:rsidR="001B108D" w:rsidRPr="00861636" w:rsidRDefault="001B108D" w:rsidP="00861636">
            <w:pPr>
              <w:jc w:val="center"/>
              <w:rPr>
                <w:sz w:val="28"/>
                <w:szCs w:val="28"/>
              </w:rPr>
            </w:pPr>
            <w:r w:rsidRPr="00861636">
              <w:rPr>
                <w:sz w:val="28"/>
                <w:szCs w:val="28"/>
              </w:rPr>
              <w:t>2,8</w:t>
            </w:r>
          </w:p>
        </w:tc>
        <w:tc>
          <w:tcPr>
            <w:tcW w:w="963" w:type="dxa"/>
          </w:tcPr>
          <w:p w:rsidR="001B108D" w:rsidRPr="00861636" w:rsidRDefault="001B108D" w:rsidP="00861636">
            <w:pPr>
              <w:jc w:val="center"/>
              <w:rPr>
                <w:sz w:val="28"/>
                <w:szCs w:val="28"/>
              </w:rPr>
            </w:pPr>
            <w:r w:rsidRPr="00861636">
              <w:rPr>
                <w:sz w:val="28"/>
                <w:szCs w:val="28"/>
              </w:rPr>
              <w:t>2,5</w:t>
            </w:r>
          </w:p>
        </w:tc>
        <w:tc>
          <w:tcPr>
            <w:tcW w:w="963" w:type="dxa"/>
          </w:tcPr>
          <w:p w:rsidR="001B108D" w:rsidRPr="00861636" w:rsidRDefault="001B108D" w:rsidP="00861636">
            <w:pPr>
              <w:jc w:val="center"/>
              <w:rPr>
                <w:sz w:val="28"/>
                <w:szCs w:val="28"/>
              </w:rPr>
            </w:pPr>
            <w:r w:rsidRPr="00861636">
              <w:rPr>
                <w:sz w:val="28"/>
                <w:szCs w:val="28"/>
              </w:rPr>
              <w:t>2,4</w:t>
            </w:r>
          </w:p>
        </w:tc>
        <w:tc>
          <w:tcPr>
            <w:tcW w:w="963" w:type="dxa"/>
          </w:tcPr>
          <w:p w:rsidR="001B108D" w:rsidRPr="00861636" w:rsidRDefault="001B108D" w:rsidP="00861636">
            <w:pPr>
              <w:jc w:val="center"/>
              <w:rPr>
                <w:sz w:val="28"/>
                <w:szCs w:val="28"/>
              </w:rPr>
            </w:pPr>
            <w:r w:rsidRPr="00861636">
              <w:rPr>
                <w:sz w:val="28"/>
                <w:szCs w:val="28"/>
              </w:rPr>
              <w:t>2,3</w:t>
            </w:r>
          </w:p>
        </w:tc>
        <w:tc>
          <w:tcPr>
            <w:tcW w:w="963" w:type="dxa"/>
          </w:tcPr>
          <w:p w:rsidR="001B108D" w:rsidRPr="00861636" w:rsidRDefault="001B108D" w:rsidP="00861636">
            <w:pPr>
              <w:jc w:val="center"/>
              <w:rPr>
                <w:sz w:val="28"/>
                <w:szCs w:val="28"/>
              </w:rPr>
            </w:pPr>
            <w:r w:rsidRPr="00861636">
              <w:rPr>
                <w:sz w:val="28"/>
                <w:szCs w:val="28"/>
              </w:rPr>
              <w:t>1,9</w:t>
            </w:r>
          </w:p>
        </w:tc>
        <w:tc>
          <w:tcPr>
            <w:tcW w:w="963" w:type="dxa"/>
          </w:tcPr>
          <w:p w:rsidR="001B108D" w:rsidRPr="00861636" w:rsidRDefault="001B108D" w:rsidP="00861636">
            <w:pPr>
              <w:jc w:val="center"/>
              <w:rPr>
                <w:sz w:val="28"/>
                <w:szCs w:val="28"/>
              </w:rPr>
            </w:pPr>
            <w:r w:rsidRPr="00861636">
              <w:rPr>
                <w:sz w:val="28"/>
                <w:szCs w:val="28"/>
              </w:rPr>
              <w:t>1,7</w:t>
            </w:r>
          </w:p>
        </w:tc>
        <w:tc>
          <w:tcPr>
            <w:tcW w:w="963" w:type="dxa"/>
          </w:tcPr>
          <w:p w:rsidR="001B108D" w:rsidRPr="00861636" w:rsidRDefault="001B108D" w:rsidP="00861636">
            <w:pPr>
              <w:jc w:val="center"/>
              <w:rPr>
                <w:sz w:val="28"/>
                <w:szCs w:val="28"/>
              </w:rPr>
            </w:pPr>
            <w:r w:rsidRPr="00861636">
              <w:rPr>
                <w:sz w:val="28"/>
                <w:szCs w:val="28"/>
              </w:rPr>
              <w:t>1,4</w:t>
            </w:r>
          </w:p>
        </w:tc>
      </w:tr>
      <w:tr w:rsidR="001B108D" w:rsidRPr="00861636" w:rsidTr="00861636">
        <w:tc>
          <w:tcPr>
            <w:tcW w:w="962" w:type="dxa"/>
          </w:tcPr>
          <w:p w:rsidR="001B108D" w:rsidRPr="00861636" w:rsidRDefault="00A67FA7" w:rsidP="00861636">
            <w:pPr>
              <w:jc w:val="center"/>
              <w:rPr>
                <w:sz w:val="28"/>
                <w:szCs w:val="28"/>
              </w:rPr>
            </w:pPr>
            <w:r w:rsidRPr="00861636">
              <w:rPr>
                <w:sz w:val="28"/>
                <w:szCs w:val="28"/>
              </w:rPr>
              <w:t>120</w:t>
            </w:r>
          </w:p>
        </w:tc>
        <w:tc>
          <w:tcPr>
            <w:tcW w:w="962" w:type="dxa"/>
          </w:tcPr>
          <w:p w:rsidR="001B108D" w:rsidRPr="00861636" w:rsidRDefault="00A67FA7" w:rsidP="00861636">
            <w:pPr>
              <w:jc w:val="center"/>
              <w:rPr>
                <w:sz w:val="28"/>
                <w:szCs w:val="28"/>
              </w:rPr>
            </w:pPr>
            <w:r w:rsidRPr="00861636">
              <w:rPr>
                <w:sz w:val="28"/>
                <w:szCs w:val="28"/>
              </w:rPr>
              <w:t>3,9</w:t>
            </w:r>
          </w:p>
        </w:tc>
        <w:tc>
          <w:tcPr>
            <w:tcW w:w="962" w:type="dxa"/>
          </w:tcPr>
          <w:p w:rsidR="001B108D" w:rsidRPr="00861636" w:rsidRDefault="00A67FA7" w:rsidP="00861636">
            <w:pPr>
              <w:jc w:val="center"/>
              <w:rPr>
                <w:sz w:val="28"/>
                <w:szCs w:val="28"/>
              </w:rPr>
            </w:pPr>
            <w:r w:rsidRPr="00861636">
              <w:rPr>
                <w:sz w:val="28"/>
                <w:szCs w:val="28"/>
              </w:rPr>
              <w:t>3,1</w:t>
            </w:r>
          </w:p>
        </w:tc>
        <w:tc>
          <w:tcPr>
            <w:tcW w:w="963" w:type="dxa"/>
          </w:tcPr>
          <w:p w:rsidR="001B108D" w:rsidRPr="00861636" w:rsidRDefault="00A67FA7" w:rsidP="00861636">
            <w:pPr>
              <w:jc w:val="center"/>
              <w:rPr>
                <w:sz w:val="28"/>
                <w:szCs w:val="28"/>
              </w:rPr>
            </w:pPr>
            <w:r w:rsidRPr="00861636">
              <w:rPr>
                <w:sz w:val="28"/>
                <w:szCs w:val="28"/>
              </w:rPr>
              <w:t>2,7</w:t>
            </w:r>
          </w:p>
        </w:tc>
        <w:tc>
          <w:tcPr>
            <w:tcW w:w="963" w:type="dxa"/>
          </w:tcPr>
          <w:p w:rsidR="001B108D" w:rsidRPr="00861636" w:rsidRDefault="00A67FA7" w:rsidP="00861636">
            <w:pPr>
              <w:jc w:val="center"/>
              <w:rPr>
                <w:sz w:val="28"/>
                <w:szCs w:val="28"/>
              </w:rPr>
            </w:pPr>
            <w:r w:rsidRPr="00861636">
              <w:rPr>
                <w:sz w:val="28"/>
                <w:szCs w:val="28"/>
              </w:rPr>
              <w:t>2,5</w:t>
            </w:r>
          </w:p>
        </w:tc>
        <w:tc>
          <w:tcPr>
            <w:tcW w:w="963" w:type="dxa"/>
          </w:tcPr>
          <w:p w:rsidR="001B108D" w:rsidRPr="00861636" w:rsidRDefault="00A67FA7" w:rsidP="00861636">
            <w:pPr>
              <w:jc w:val="center"/>
              <w:rPr>
                <w:sz w:val="28"/>
                <w:szCs w:val="28"/>
              </w:rPr>
            </w:pPr>
            <w:r w:rsidRPr="00861636">
              <w:rPr>
                <w:sz w:val="28"/>
                <w:szCs w:val="28"/>
              </w:rPr>
              <w:t>2,3</w:t>
            </w:r>
          </w:p>
        </w:tc>
        <w:tc>
          <w:tcPr>
            <w:tcW w:w="963" w:type="dxa"/>
          </w:tcPr>
          <w:p w:rsidR="001B108D" w:rsidRPr="00861636" w:rsidRDefault="00A67FA7" w:rsidP="00861636">
            <w:pPr>
              <w:jc w:val="center"/>
              <w:rPr>
                <w:sz w:val="28"/>
                <w:szCs w:val="28"/>
              </w:rPr>
            </w:pPr>
            <w:r w:rsidRPr="00861636">
              <w:rPr>
                <w:sz w:val="28"/>
                <w:szCs w:val="28"/>
              </w:rPr>
              <w:t>2,2</w:t>
            </w:r>
          </w:p>
        </w:tc>
        <w:tc>
          <w:tcPr>
            <w:tcW w:w="963" w:type="dxa"/>
          </w:tcPr>
          <w:p w:rsidR="001B108D" w:rsidRPr="00861636" w:rsidRDefault="00A67FA7" w:rsidP="00861636">
            <w:pPr>
              <w:jc w:val="center"/>
              <w:rPr>
                <w:sz w:val="28"/>
                <w:szCs w:val="28"/>
              </w:rPr>
            </w:pPr>
            <w:r w:rsidRPr="00861636">
              <w:rPr>
                <w:sz w:val="28"/>
                <w:szCs w:val="28"/>
              </w:rPr>
              <w:t>1,8</w:t>
            </w:r>
          </w:p>
        </w:tc>
        <w:tc>
          <w:tcPr>
            <w:tcW w:w="963" w:type="dxa"/>
          </w:tcPr>
          <w:p w:rsidR="001B108D" w:rsidRPr="00861636" w:rsidRDefault="00A67FA7" w:rsidP="00861636">
            <w:pPr>
              <w:jc w:val="center"/>
              <w:rPr>
                <w:sz w:val="28"/>
                <w:szCs w:val="28"/>
              </w:rPr>
            </w:pPr>
            <w:r w:rsidRPr="00861636">
              <w:rPr>
                <w:sz w:val="28"/>
                <w:szCs w:val="28"/>
              </w:rPr>
              <w:t>1,6</w:t>
            </w:r>
          </w:p>
        </w:tc>
        <w:tc>
          <w:tcPr>
            <w:tcW w:w="963" w:type="dxa"/>
          </w:tcPr>
          <w:p w:rsidR="001B108D" w:rsidRPr="00861636" w:rsidRDefault="00A67FA7" w:rsidP="00861636">
            <w:pPr>
              <w:jc w:val="center"/>
              <w:rPr>
                <w:sz w:val="28"/>
                <w:szCs w:val="28"/>
              </w:rPr>
            </w:pPr>
            <w:r w:rsidRPr="00861636">
              <w:rPr>
                <w:sz w:val="28"/>
                <w:szCs w:val="28"/>
              </w:rPr>
              <w:t>1,3</w:t>
            </w:r>
          </w:p>
        </w:tc>
      </w:tr>
      <w:tr w:rsidR="00A67FA7" w:rsidRPr="00861636" w:rsidTr="00861636">
        <w:tc>
          <w:tcPr>
            <w:tcW w:w="962" w:type="dxa"/>
          </w:tcPr>
          <w:p w:rsidR="00A67FA7" w:rsidRPr="00861636" w:rsidRDefault="00200408" w:rsidP="00861636">
            <w:pPr>
              <w:jc w:val="center"/>
              <w:rPr>
                <w:sz w:val="28"/>
                <w:szCs w:val="28"/>
              </w:rPr>
            </w:pPr>
            <w:r w:rsidRPr="00861636">
              <w:rPr>
                <w:sz w:val="28"/>
                <w:szCs w:val="28"/>
              </w:rPr>
              <w:sym w:font="Symbol" w:char="F0A5"/>
            </w:r>
          </w:p>
        </w:tc>
        <w:tc>
          <w:tcPr>
            <w:tcW w:w="962" w:type="dxa"/>
          </w:tcPr>
          <w:p w:rsidR="00A67FA7" w:rsidRPr="00861636" w:rsidRDefault="00200408" w:rsidP="00861636">
            <w:pPr>
              <w:jc w:val="center"/>
              <w:rPr>
                <w:sz w:val="28"/>
                <w:szCs w:val="28"/>
              </w:rPr>
            </w:pPr>
            <w:r w:rsidRPr="00861636">
              <w:rPr>
                <w:sz w:val="28"/>
                <w:szCs w:val="28"/>
              </w:rPr>
              <w:t>3,8</w:t>
            </w:r>
          </w:p>
        </w:tc>
        <w:tc>
          <w:tcPr>
            <w:tcW w:w="962" w:type="dxa"/>
          </w:tcPr>
          <w:p w:rsidR="00A67FA7" w:rsidRPr="00861636" w:rsidRDefault="00200408" w:rsidP="00861636">
            <w:pPr>
              <w:jc w:val="center"/>
              <w:rPr>
                <w:sz w:val="28"/>
                <w:szCs w:val="28"/>
              </w:rPr>
            </w:pPr>
            <w:r w:rsidRPr="00861636">
              <w:rPr>
                <w:sz w:val="28"/>
                <w:szCs w:val="28"/>
              </w:rPr>
              <w:t>3,0</w:t>
            </w:r>
          </w:p>
        </w:tc>
        <w:tc>
          <w:tcPr>
            <w:tcW w:w="963" w:type="dxa"/>
          </w:tcPr>
          <w:p w:rsidR="00A67FA7" w:rsidRPr="00861636" w:rsidRDefault="00200408" w:rsidP="00861636">
            <w:pPr>
              <w:jc w:val="center"/>
              <w:rPr>
                <w:sz w:val="28"/>
                <w:szCs w:val="28"/>
              </w:rPr>
            </w:pPr>
            <w:r w:rsidRPr="00861636">
              <w:rPr>
                <w:sz w:val="28"/>
                <w:szCs w:val="28"/>
              </w:rPr>
              <w:t>2,6</w:t>
            </w:r>
          </w:p>
        </w:tc>
        <w:tc>
          <w:tcPr>
            <w:tcW w:w="963" w:type="dxa"/>
          </w:tcPr>
          <w:p w:rsidR="00A67FA7" w:rsidRPr="00861636" w:rsidRDefault="00200408" w:rsidP="00861636">
            <w:pPr>
              <w:jc w:val="center"/>
              <w:rPr>
                <w:sz w:val="28"/>
                <w:szCs w:val="28"/>
              </w:rPr>
            </w:pPr>
            <w:r w:rsidRPr="00861636">
              <w:rPr>
                <w:sz w:val="28"/>
                <w:szCs w:val="28"/>
              </w:rPr>
              <w:t>2,4</w:t>
            </w:r>
          </w:p>
        </w:tc>
        <w:tc>
          <w:tcPr>
            <w:tcW w:w="963" w:type="dxa"/>
          </w:tcPr>
          <w:p w:rsidR="00A67FA7" w:rsidRPr="00861636" w:rsidRDefault="00200408" w:rsidP="00861636">
            <w:pPr>
              <w:jc w:val="center"/>
              <w:rPr>
                <w:sz w:val="28"/>
                <w:szCs w:val="28"/>
              </w:rPr>
            </w:pPr>
            <w:r w:rsidRPr="00861636">
              <w:rPr>
                <w:sz w:val="28"/>
                <w:szCs w:val="28"/>
              </w:rPr>
              <w:t>2,2</w:t>
            </w:r>
          </w:p>
        </w:tc>
        <w:tc>
          <w:tcPr>
            <w:tcW w:w="963" w:type="dxa"/>
          </w:tcPr>
          <w:p w:rsidR="00A67FA7" w:rsidRPr="00861636" w:rsidRDefault="00200408" w:rsidP="00861636">
            <w:pPr>
              <w:jc w:val="center"/>
              <w:rPr>
                <w:sz w:val="28"/>
                <w:szCs w:val="28"/>
              </w:rPr>
            </w:pPr>
            <w:r w:rsidRPr="00861636">
              <w:rPr>
                <w:sz w:val="28"/>
                <w:szCs w:val="28"/>
              </w:rPr>
              <w:t>2,1</w:t>
            </w:r>
          </w:p>
        </w:tc>
        <w:tc>
          <w:tcPr>
            <w:tcW w:w="963" w:type="dxa"/>
          </w:tcPr>
          <w:p w:rsidR="00A67FA7" w:rsidRPr="00861636" w:rsidRDefault="00200408" w:rsidP="00861636">
            <w:pPr>
              <w:jc w:val="center"/>
              <w:rPr>
                <w:sz w:val="28"/>
                <w:szCs w:val="28"/>
              </w:rPr>
            </w:pPr>
            <w:r w:rsidRPr="00861636">
              <w:rPr>
                <w:sz w:val="28"/>
                <w:szCs w:val="28"/>
              </w:rPr>
              <w:t>1,8</w:t>
            </w:r>
          </w:p>
        </w:tc>
        <w:tc>
          <w:tcPr>
            <w:tcW w:w="963" w:type="dxa"/>
          </w:tcPr>
          <w:p w:rsidR="00A67FA7" w:rsidRPr="00861636" w:rsidRDefault="00200408" w:rsidP="00861636">
            <w:pPr>
              <w:jc w:val="center"/>
              <w:rPr>
                <w:sz w:val="28"/>
                <w:szCs w:val="28"/>
              </w:rPr>
            </w:pPr>
            <w:r w:rsidRPr="00861636">
              <w:rPr>
                <w:sz w:val="28"/>
                <w:szCs w:val="28"/>
              </w:rPr>
              <w:t>1,5</w:t>
            </w:r>
          </w:p>
        </w:tc>
        <w:tc>
          <w:tcPr>
            <w:tcW w:w="963" w:type="dxa"/>
          </w:tcPr>
          <w:p w:rsidR="00A67FA7" w:rsidRPr="00861636" w:rsidRDefault="00200408" w:rsidP="00861636">
            <w:pPr>
              <w:jc w:val="center"/>
              <w:rPr>
                <w:sz w:val="28"/>
                <w:szCs w:val="28"/>
              </w:rPr>
            </w:pPr>
            <w:r w:rsidRPr="00861636">
              <w:rPr>
                <w:sz w:val="28"/>
                <w:szCs w:val="28"/>
              </w:rPr>
              <w:t>1,0</w:t>
            </w:r>
          </w:p>
        </w:tc>
      </w:tr>
    </w:tbl>
    <w:p w:rsidR="00E107AF" w:rsidRDefault="00E107AF" w:rsidP="00B56036">
      <w:pPr>
        <w:ind w:left="284"/>
        <w:jc w:val="right"/>
        <w:rPr>
          <w:i/>
          <w:sz w:val="28"/>
          <w:szCs w:val="28"/>
        </w:rPr>
      </w:pPr>
    </w:p>
    <w:p w:rsidR="006B6C92" w:rsidRPr="00AE1297" w:rsidRDefault="00E107AF" w:rsidP="00AE1297">
      <w:pPr>
        <w:ind w:left="284"/>
        <w:jc w:val="center"/>
        <w:rPr>
          <w:sz w:val="28"/>
          <w:szCs w:val="28"/>
        </w:rPr>
      </w:pPr>
      <w:r>
        <w:rPr>
          <w:i/>
          <w:sz w:val="28"/>
          <w:szCs w:val="28"/>
        </w:rPr>
        <w:br w:type="page"/>
      </w:r>
      <w:r w:rsidRPr="00AE1297">
        <w:rPr>
          <w:sz w:val="28"/>
          <w:szCs w:val="28"/>
        </w:rPr>
        <w:lastRenderedPageBreak/>
        <w:t>П</w:t>
      </w:r>
      <w:r w:rsidR="00AE1297">
        <w:rPr>
          <w:sz w:val="28"/>
          <w:szCs w:val="28"/>
        </w:rPr>
        <w:t>родовження додатка  Б</w:t>
      </w:r>
    </w:p>
    <w:p w:rsidR="0071134D" w:rsidRDefault="0071134D" w:rsidP="00B56036">
      <w:pPr>
        <w:ind w:left="284"/>
        <w:jc w:val="right"/>
        <w:rPr>
          <w:i/>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75"/>
        <w:gridCol w:w="875"/>
        <w:gridCol w:w="875"/>
        <w:gridCol w:w="875"/>
        <w:gridCol w:w="875"/>
        <w:gridCol w:w="875"/>
        <w:gridCol w:w="875"/>
        <w:gridCol w:w="875"/>
        <w:gridCol w:w="875"/>
        <w:gridCol w:w="876"/>
        <w:gridCol w:w="876"/>
      </w:tblGrid>
      <w:tr w:rsidR="009A19E8" w:rsidRPr="00861636" w:rsidTr="00861636">
        <w:trPr>
          <w:jc w:val="center"/>
        </w:trPr>
        <w:tc>
          <w:tcPr>
            <w:tcW w:w="9627" w:type="dxa"/>
            <w:gridSpan w:val="11"/>
          </w:tcPr>
          <w:p w:rsidR="009A19E8" w:rsidRPr="00861636" w:rsidRDefault="009A19E8" w:rsidP="00861636">
            <w:pPr>
              <w:jc w:val="center"/>
              <w:rPr>
                <w:sz w:val="28"/>
                <w:szCs w:val="28"/>
              </w:rPr>
            </w:pPr>
            <w:r w:rsidRPr="00861636">
              <w:rPr>
                <w:sz w:val="28"/>
                <w:szCs w:val="28"/>
              </w:rPr>
              <w:t>Рівень значущості 0,01</w:t>
            </w:r>
          </w:p>
          <w:p w:rsidR="004A5BED" w:rsidRPr="00861636" w:rsidRDefault="004A5BED" w:rsidP="00861636">
            <w:pPr>
              <w:jc w:val="center"/>
              <w:rPr>
                <w:sz w:val="28"/>
                <w:szCs w:val="28"/>
              </w:rPr>
            </w:pPr>
          </w:p>
        </w:tc>
      </w:tr>
      <w:tr w:rsidR="009A19E8" w:rsidRPr="00861636" w:rsidTr="00861636">
        <w:trPr>
          <w:jc w:val="center"/>
        </w:trPr>
        <w:tc>
          <w:tcPr>
            <w:tcW w:w="875" w:type="dxa"/>
          </w:tcPr>
          <w:p w:rsidR="009A19E8" w:rsidRPr="00861636" w:rsidRDefault="009A19E8" w:rsidP="00861636">
            <w:pPr>
              <w:jc w:val="right"/>
              <w:rPr>
                <w:sz w:val="28"/>
                <w:szCs w:val="28"/>
                <w:vertAlign w:val="subscript"/>
                <w:lang w:val="en-US"/>
              </w:rPr>
            </w:pPr>
            <w:r w:rsidRPr="00861636">
              <w:rPr>
                <w:sz w:val="28"/>
                <w:szCs w:val="28"/>
                <w:lang w:val="en-US"/>
              </w:rPr>
              <w:t>k</w:t>
            </w:r>
            <w:r w:rsidRPr="00861636">
              <w:rPr>
                <w:sz w:val="28"/>
                <w:szCs w:val="28"/>
                <w:vertAlign w:val="subscript"/>
                <w:lang w:val="en-US"/>
              </w:rPr>
              <w:t>1</w:t>
            </w:r>
          </w:p>
          <w:p w:rsidR="009A19E8" w:rsidRPr="00861636" w:rsidRDefault="009A19E8" w:rsidP="009A19E8">
            <w:pPr>
              <w:rPr>
                <w:sz w:val="28"/>
                <w:szCs w:val="28"/>
                <w:vertAlign w:val="subscript"/>
                <w:lang w:val="en-US"/>
              </w:rPr>
            </w:pPr>
            <w:r w:rsidRPr="00861636">
              <w:rPr>
                <w:sz w:val="28"/>
                <w:szCs w:val="28"/>
                <w:lang w:val="en-US"/>
              </w:rPr>
              <w:t>k</w:t>
            </w:r>
            <w:r w:rsidRPr="00861636">
              <w:rPr>
                <w:sz w:val="28"/>
                <w:szCs w:val="28"/>
                <w:vertAlign w:val="subscript"/>
                <w:lang w:val="en-US"/>
              </w:rPr>
              <w:t>2</w:t>
            </w:r>
          </w:p>
        </w:tc>
        <w:tc>
          <w:tcPr>
            <w:tcW w:w="875" w:type="dxa"/>
            <w:vAlign w:val="center"/>
          </w:tcPr>
          <w:p w:rsidR="009A19E8" w:rsidRPr="00861636" w:rsidRDefault="00CC5ACD" w:rsidP="00861636">
            <w:pPr>
              <w:jc w:val="center"/>
              <w:rPr>
                <w:sz w:val="28"/>
                <w:szCs w:val="28"/>
                <w:lang w:val="en-US"/>
              </w:rPr>
            </w:pPr>
            <w:r w:rsidRPr="00861636">
              <w:rPr>
                <w:sz w:val="28"/>
                <w:szCs w:val="28"/>
                <w:lang w:val="en-US"/>
              </w:rPr>
              <w:t>1</w:t>
            </w:r>
          </w:p>
        </w:tc>
        <w:tc>
          <w:tcPr>
            <w:tcW w:w="875" w:type="dxa"/>
            <w:vAlign w:val="center"/>
          </w:tcPr>
          <w:p w:rsidR="009A19E8" w:rsidRPr="00861636" w:rsidRDefault="00CC5ACD" w:rsidP="00861636">
            <w:pPr>
              <w:jc w:val="center"/>
              <w:rPr>
                <w:sz w:val="28"/>
                <w:szCs w:val="28"/>
                <w:lang w:val="en-US"/>
              </w:rPr>
            </w:pPr>
            <w:r w:rsidRPr="00861636">
              <w:rPr>
                <w:sz w:val="28"/>
                <w:szCs w:val="28"/>
                <w:lang w:val="en-US"/>
              </w:rPr>
              <w:t>2</w:t>
            </w:r>
          </w:p>
        </w:tc>
        <w:tc>
          <w:tcPr>
            <w:tcW w:w="875" w:type="dxa"/>
            <w:vAlign w:val="center"/>
          </w:tcPr>
          <w:p w:rsidR="009A19E8" w:rsidRPr="00861636" w:rsidRDefault="00CC5ACD" w:rsidP="00861636">
            <w:pPr>
              <w:jc w:val="center"/>
              <w:rPr>
                <w:sz w:val="28"/>
                <w:szCs w:val="28"/>
                <w:lang w:val="en-US"/>
              </w:rPr>
            </w:pPr>
            <w:r w:rsidRPr="00861636">
              <w:rPr>
                <w:sz w:val="28"/>
                <w:szCs w:val="28"/>
                <w:lang w:val="en-US"/>
              </w:rPr>
              <w:t>3</w:t>
            </w:r>
          </w:p>
        </w:tc>
        <w:tc>
          <w:tcPr>
            <w:tcW w:w="875" w:type="dxa"/>
            <w:vAlign w:val="center"/>
          </w:tcPr>
          <w:p w:rsidR="009A19E8" w:rsidRPr="00861636" w:rsidRDefault="00CC5ACD" w:rsidP="00861636">
            <w:pPr>
              <w:jc w:val="center"/>
              <w:rPr>
                <w:sz w:val="28"/>
                <w:szCs w:val="28"/>
                <w:lang w:val="en-US"/>
              </w:rPr>
            </w:pPr>
            <w:r w:rsidRPr="00861636">
              <w:rPr>
                <w:sz w:val="28"/>
                <w:szCs w:val="28"/>
                <w:lang w:val="en-US"/>
              </w:rPr>
              <w:t>4</w:t>
            </w:r>
          </w:p>
        </w:tc>
        <w:tc>
          <w:tcPr>
            <w:tcW w:w="875" w:type="dxa"/>
            <w:vAlign w:val="center"/>
          </w:tcPr>
          <w:p w:rsidR="009A19E8" w:rsidRPr="00861636" w:rsidRDefault="00CC5ACD" w:rsidP="00861636">
            <w:pPr>
              <w:jc w:val="center"/>
              <w:rPr>
                <w:sz w:val="28"/>
                <w:szCs w:val="28"/>
                <w:lang w:val="en-US"/>
              </w:rPr>
            </w:pPr>
            <w:r w:rsidRPr="00861636">
              <w:rPr>
                <w:sz w:val="28"/>
                <w:szCs w:val="28"/>
                <w:lang w:val="en-US"/>
              </w:rPr>
              <w:t>5</w:t>
            </w:r>
          </w:p>
        </w:tc>
        <w:tc>
          <w:tcPr>
            <w:tcW w:w="875" w:type="dxa"/>
            <w:vAlign w:val="center"/>
          </w:tcPr>
          <w:p w:rsidR="009A19E8" w:rsidRPr="00861636" w:rsidRDefault="00CC5ACD" w:rsidP="00861636">
            <w:pPr>
              <w:jc w:val="center"/>
              <w:rPr>
                <w:sz w:val="28"/>
                <w:szCs w:val="28"/>
                <w:lang w:val="en-US"/>
              </w:rPr>
            </w:pPr>
            <w:r w:rsidRPr="00861636">
              <w:rPr>
                <w:sz w:val="28"/>
                <w:szCs w:val="28"/>
                <w:lang w:val="en-US"/>
              </w:rPr>
              <w:t>6</w:t>
            </w:r>
          </w:p>
        </w:tc>
        <w:tc>
          <w:tcPr>
            <w:tcW w:w="875" w:type="dxa"/>
            <w:vAlign w:val="center"/>
          </w:tcPr>
          <w:p w:rsidR="009A19E8" w:rsidRPr="00861636" w:rsidRDefault="00CC5ACD" w:rsidP="00861636">
            <w:pPr>
              <w:jc w:val="center"/>
              <w:rPr>
                <w:sz w:val="28"/>
                <w:szCs w:val="28"/>
                <w:lang w:val="en-US"/>
              </w:rPr>
            </w:pPr>
            <w:r w:rsidRPr="00861636">
              <w:rPr>
                <w:sz w:val="28"/>
                <w:szCs w:val="28"/>
                <w:lang w:val="en-US"/>
              </w:rPr>
              <w:t>8</w:t>
            </w:r>
          </w:p>
        </w:tc>
        <w:tc>
          <w:tcPr>
            <w:tcW w:w="875" w:type="dxa"/>
            <w:vAlign w:val="center"/>
          </w:tcPr>
          <w:p w:rsidR="009A19E8" w:rsidRPr="00861636" w:rsidRDefault="00CC5ACD" w:rsidP="00861636">
            <w:pPr>
              <w:jc w:val="center"/>
              <w:rPr>
                <w:sz w:val="28"/>
                <w:szCs w:val="28"/>
                <w:lang w:val="en-US"/>
              </w:rPr>
            </w:pPr>
            <w:r w:rsidRPr="00861636">
              <w:rPr>
                <w:sz w:val="28"/>
                <w:szCs w:val="28"/>
                <w:lang w:val="en-US"/>
              </w:rPr>
              <w:t>12</w:t>
            </w:r>
          </w:p>
        </w:tc>
        <w:tc>
          <w:tcPr>
            <w:tcW w:w="876" w:type="dxa"/>
            <w:vAlign w:val="center"/>
          </w:tcPr>
          <w:p w:rsidR="009A19E8" w:rsidRPr="00861636" w:rsidRDefault="00CC5ACD" w:rsidP="00861636">
            <w:pPr>
              <w:jc w:val="center"/>
              <w:rPr>
                <w:sz w:val="28"/>
                <w:szCs w:val="28"/>
                <w:lang w:val="en-US"/>
              </w:rPr>
            </w:pPr>
            <w:r w:rsidRPr="00861636">
              <w:rPr>
                <w:sz w:val="28"/>
                <w:szCs w:val="28"/>
                <w:lang w:val="en-US"/>
              </w:rPr>
              <w:t>24</w:t>
            </w:r>
          </w:p>
        </w:tc>
        <w:tc>
          <w:tcPr>
            <w:tcW w:w="876" w:type="dxa"/>
            <w:vAlign w:val="center"/>
          </w:tcPr>
          <w:p w:rsidR="009A19E8" w:rsidRPr="00861636" w:rsidRDefault="00CC5ACD" w:rsidP="00861636">
            <w:pPr>
              <w:jc w:val="center"/>
              <w:rPr>
                <w:sz w:val="28"/>
                <w:szCs w:val="28"/>
              </w:rPr>
            </w:pPr>
            <w:r w:rsidRPr="00861636">
              <w:rPr>
                <w:sz w:val="28"/>
                <w:szCs w:val="28"/>
              </w:rPr>
              <w:sym w:font="Symbol" w:char="F0A5"/>
            </w:r>
          </w:p>
        </w:tc>
      </w:tr>
      <w:tr w:rsidR="009A19E8" w:rsidRPr="00861636" w:rsidTr="00861636">
        <w:trPr>
          <w:jc w:val="center"/>
        </w:trPr>
        <w:tc>
          <w:tcPr>
            <w:tcW w:w="875" w:type="dxa"/>
          </w:tcPr>
          <w:p w:rsidR="009A19E8" w:rsidRPr="00861636" w:rsidRDefault="00CC5ACD" w:rsidP="00861636">
            <w:pPr>
              <w:jc w:val="center"/>
              <w:rPr>
                <w:sz w:val="28"/>
                <w:szCs w:val="28"/>
                <w:lang w:val="en-US"/>
              </w:rPr>
            </w:pPr>
            <w:r w:rsidRPr="00861636">
              <w:rPr>
                <w:sz w:val="28"/>
                <w:szCs w:val="28"/>
                <w:lang w:val="en-US"/>
              </w:rPr>
              <w:t>1</w:t>
            </w:r>
          </w:p>
        </w:tc>
        <w:tc>
          <w:tcPr>
            <w:tcW w:w="875" w:type="dxa"/>
          </w:tcPr>
          <w:p w:rsidR="009A19E8" w:rsidRPr="00861636" w:rsidRDefault="00CC5ACD" w:rsidP="00861636">
            <w:pPr>
              <w:jc w:val="center"/>
              <w:rPr>
                <w:sz w:val="28"/>
                <w:szCs w:val="28"/>
                <w:lang w:val="en-US"/>
              </w:rPr>
            </w:pPr>
            <w:r w:rsidRPr="00861636">
              <w:rPr>
                <w:sz w:val="28"/>
                <w:szCs w:val="28"/>
                <w:lang w:val="en-US"/>
              </w:rPr>
              <w:t>4052</w:t>
            </w:r>
          </w:p>
        </w:tc>
        <w:tc>
          <w:tcPr>
            <w:tcW w:w="875" w:type="dxa"/>
          </w:tcPr>
          <w:p w:rsidR="009A19E8" w:rsidRPr="00861636" w:rsidRDefault="00CC5ACD" w:rsidP="00861636">
            <w:pPr>
              <w:jc w:val="center"/>
              <w:rPr>
                <w:sz w:val="28"/>
                <w:szCs w:val="28"/>
                <w:lang w:val="en-US"/>
              </w:rPr>
            </w:pPr>
            <w:r w:rsidRPr="00861636">
              <w:rPr>
                <w:sz w:val="28"/>
                <w:szCs w:val="28"/>
                <w:lang w:val="en-US"/>
              </w:rPr>
              <w:t>4999</w:t>
            </w:r>
          </w:p>
        </w:tc>
        <w:tc>
          <w:tcPr>
            <w:tcW w:w="875" w:type="dxa"/>
          </w:tcPr>
          <w:p w:rsidR="009A19E8" w:rsidRPr="00861636" w:rsidRDefault="00CC5ACD" w:rsidP="00861636">
            <w:pPr>
              <w:jc w:val="center"/>
              <w:rPr>
                <w:sz w:val="28"/>
                <w:szCs w:val="28"/>
                <w:lang w:val="en-US"/>
              </w:rPr>
            </w:pPr>
            <w:r w:rsidRPr="00861636">
              <w:rPr>
                <w:sz w:val="28"/>
                <w:szCs w:val="28"/>
                <w:lang w:val="en-US"/>
              </w:rPr>
              <w:t>5403</w:t>
            </w:r>
          </w:p>
        </w:tc>
        <w:tc>
          <w:tcPr>
            <w:tcW w:w="875" w:type="dxa"/>
          </w:tcPr>
          <w:p w:rsidR="009A19E8" w:rsidRPr="00861636" w:rsidRDefault="00CC5ACD" w:rsidP="00861636">
            <w:pPr>
              <w:jc w:val="center"/>
              <w:rPr>
                <w:sz w:val="28"/>
                <w:szCs w:val="28"/>
                <w:lang w:val="en-US"/>
              </w:rPr>
            </w:pPr>
            <w:r w:rsidRPr="00861636">
              <w:rPr>
                <w:sz w:val="28"/>
                <w:szCs w:val="28"/>
                <w:lang w:val="en-US"/>
              </w:rPr>
              <w:t>5625</w:t>
            </w:r>
          </w:p>
        </w:tc>
        <w:tc>
          <w:tcPr>
            <w:tcW w:w="875" w:type="dxa"/>
          </w:tcPr>
          <w:p w:rsidR="009A19E8" w:rsidRPr="00861636" w:rsidRDefault="00CC5ACD" w:rsidP="00861636">
            <w:pPr>
              <w:jc w:val="center"/>
              <w:rPr>
                <w:sz w:val="28"/>
                <w:szCs w:val="28"/>
                <w:lang w:val="en-US"/>
              </w:rPr>
            </w:pPr>
            <w:r w:rsidRPr="00861636">
              <w:rPr>
                <w:sz w:val="28"/>
                <w:szCs w:val="28"/>
                <w:lang w:val="en-US"/>
              </w:rPr>
              <w:t>5764</w:t>
            </w:r>
          </w:p>
        </w:tc>
        <w:tc>
          <w:tcPr>
            <w:tcW w:w="875" w:type="dxa"/>
          </w:tcPr>
          <w:p w:rsidR="009A19E8" w:rsidRPr="00861636" w:rsidRDefault="00CC5ACD" w:rsidP="00861636">
            <w:pPr>
              <w:jc w:val="center"/>
              <w:rPr>
                <w:sz w:val="28"/>
                <w:szCs w:val="28"/>
                <w:lang w:val="en-US"/>
              </w:rPr>
            </w:pPr>
            <w:r w:rsidRPr="00861636">
              <w:rPr>
                <w:sz w:val="28"/>
                <w:szCs w:val="28"/>
                <w:lang w:val="en-US"/>
              </w:rPr>
              <w:t>5859</w:t>
            </w:r>
          </w:p>
        </w:tc>
        <w:tc>
          <w:tcPr>
            <w:tcW w:w="875" w:type="dxa"/>
          </w:tcPr>
          <w:p w:rsidR="009A19E8" w:rsidRPr="00861636" w:rsidRDefault="00CC5ACD" w:rsidP="00861636">
            <w:pPr>
              <w:jc w:val="center"/>
              <w:rPr>
                <w:sz w:val="28"/>
                <w:szCs w:val="28"/>
                <w:lang w:val="en-US"/>
              </w:rPr>
            </w:pPr>
            <w:r w:rsidRPr="00861636">
              <w:rPr>
                <w:sz w:val="28"/>
                <w:szCs w:val="28"/>
                <w:lang w:val="en-US"/>
              </w:rPr>
              <w:t>5981</w:t>
            </w:r>
          </w:p>
        </w:tc>
        <w:tc>
          <w:tcPr>
            <w:tcW w:w="875" w:type="dxa"/>
          </w:tcPr>
          <w:p w:rsidR="009A19E8" w:rsidRPr="00861636" w:rsidRDefault="00CC5ACD" w:rsidP="00861636">
            <w:pPr>
              <w:jc w:val="center"/>
              <w:rPr>
                <w:sz w:val="28"/>
                <w:szCs w:val="28"/>
                <w:lang w:val="en-US"/>
              </w:rPr>
            </w:pPr>
            <w:r w:rsidRPr="00861636">
              <w:rPr>
                <w:sz w:val="28"/>
                <w:szCs w:val="28"/>
                <w:lang w:val="en-US"/>
              </w:rPr>
              <w:t>6106</w:t>
            </w:r>
          </w:p>
        </w:tc>
        <w:tc>
          <w:tcPr>
            <w:tcW w:w="876" w:type="dxa"/>
          </w:tcPr>
          <w:p w:rsidR="009A19E8" w:rsidRPr="00861636" w:rsidRDefault="00CC5ACD" w:rsidP="00861636">
            <w:pPr>
              <w:jc w:val="center"/>
              <w:rPr>
                <w:sz w:val="28"/>
                <w:szCs w:val="28"/>
                <w:lang w:val="en-US"/>
              </w:rPr>
            </w:pPr>
            <w:r w:rsidRPr="00861636">
              <w:rPr>
                <w:sz w:val="28"/>
                <w:szCs w:val="28"/>
                <w:lang w:val="en-US"/>
              </w:rPr>
              <w:t>6234</w:t>
            </w:r>
          </w:p>
        </w:tc>
        <w:tc>
          <w:tcPr>
            <w:tcW w:w="876" w:type="dxa"/>
          </w:tcPr>
          <w:p w:rsidR="009A19E8" w:rsidRPr="00861636" w:rsidRDefault="00CC5ACD" w:rsidP="00861636">
            <w:pPr>
              <w:jc w:val="center"/>
              <w:rPr>
                <w:sz w:val="28"/>
                <w:szCs w:val="28"/>
                <w:lang w:val="en-US"/>
              </w:rPr>
            </w:pPr>
            <w:r w:rsidRPr="00861636">
              <w:rPr>
                <w:sz w:val="28"/>
                <w:szCs w:val="28"/>
                <w:lang w:val="en-US"/>
              </w:rPr>
              <w:t>6366</w:t>
            </w:r>
          </w:p>
        </w:tc>
      </w:tr>
      <w:tr w:rsidR="009A19E8" w:rsidRPr="00861636" w:rsidTr="00861636">
        <w:trPr>
          <w:jc w:val="center"/>
        </w:trPr>
        <w:tc>
          <w:tcPr>
            <w:tcW w:w="875" w:type="dxa"/>
          </w:tcPr>
          <w:p w:rsidR="009A19E8" w:rsidRPr="00861636" w:rsidRDefault="00CC5ACD" w:rsidP="00861636">
            <w:pPr>
              <w:jc w:val="center"/>
              <w:rPr>
                <w:sz w:val="28"/>
                <w:szCs w:val="28"/>
                <w:lang w:val="en-US"/>
              </w:rPr>
            </w:pPr>
            <w:r w:rsidRPr="00861636">
              <w:rPr>
                <w:sz w:val="28"/>
                <w:szCs w:val="28"/>
                <w:lang w:val="en-US"/>
              </w:rPr>
              <w:t>2</w:t>
            </w:r>
          </w:p>
        </w:tc>
        <w:tc>
          <w:tcPr>
            <w:tcW w:w="875" w:type="dxa"/>
          </w:tcPr>
          <w:p w:rsidR="009A19E8" w:rsidRPr="00861636" w:rsidRDefault="00A4518E" w:rsidP="00861636">
            <w:pPr>
              <w:jc w:val="center"/>
              <w:rPr>
                <w:sz w:val="28"/>
                <w:szCs w:val="28"/>
                <w:lang w:val="en-US"/>
              </w:rPr>
            </w:pPr>
            <w:r w:rsidRPr="00861636">
              <w:rPr>
                <w:sz w:val="28"/>
                <w:szCs w:val="28"/>
                <w:lang w:val="en-US"/>
              </w:rPr>
              <w:t>98</w:t>
            </w:r>
            <w:r w:rsidRPr="00861636">
              <w:rPr>
                <w:sz w:val="28"/>
                <w:szCs w:val="28"/>
              </w:rPr>
              <w:t>,</w:t>
            </w:r>
            <w:r w:rsidRPr="00861636">
              <w:rPr>
                <w:sz w:val="28"/>
                <w:szCs w:val="28"/>
                <w:lang w:val="en-US"/>
              </w:rPr>
              <w:t>5</w:t>
            </w:r>
          </w:p>
        </w:tc>
        <w:tc>
          <w:tcPr>
            <w:tcW w:w="875" w:type="dxa"/>
          </w:tcPr>
          <w:p w:rsidR="009A19E8" w:rsidRPr="00861636" w:rsidRDefault="00A4518E" w:rsidP="00861636">
            <w:pPr>
              <w:jc w:val="center"/>
              <w:rPr>
                <w:sz w:val="28"/>
                <w:szCs w:val="28"/>
              </w:rPr>
            </w:pPr>
            <w:r w:rsidRPr="00861636">
              <w:rPr>
                <w:sz w:val="28"/>
                <w:szCs w:val="28"/>
              </w:rPr>
              <w:t>99,0</w:t>
            </w:r>
          </w:p>
        </w:tc>
        <w:tc>
          <w:tcPr>
            <w:tcW w:w="875" w:type="dxa"/>
          </w:tcPr>
          <w:p w:rsidR="009A19E8" w:rsidRPr="00861636" w:rsidRDefault="00A4518E" w:rsidP="00861636">
            <w:pPr>
              <w:jc w:val="center"/>
              <w:rPr>
                <w:sz w:val="28"/>
                <w:szCs w:val="28"/>
              </w:rPr>
            </w:pPr>
            <w:r w:rsidRPr="00861636">
              <w:rPr>
                <w:sz w:val="28"/>
                <w:szCs w:val="28"/>
              </w:rPr>
              <w:t>99,2</w:t>
            </w:r>
          </w:p>
        </w:tc>
        <w:tc>
          <w:tcPr>
            <w:tcW w:w="875" w:type="dxa"/>
          </w:tcPr>
          <w:p w:rsidR="009A19E8" w:rsidRPr="00861636" w:rsidRDefault="00A4518E" w:rsidP="00861636">
            <w:pPr>
              <w:jc w:val="center"/>
              <w:rPr>
                <w:sz w:val="28"/>
                <w:szCs w:val="28"/>
              </w:rPr>
            </w:pPr>
            <w:r w:rsidRPr="00861636">
              <w:rPr>
                <w:sz w:val="28"/>
                <w:szCs w:val="28"/>
              </w:rPr>
              <w:t>99,3</w:t>
            </w:r>
          </w:p>
        </w:tc>
        <w:tc>
          <w:tcPr>
            <w:tcW w:w="875" w:type="dxa"/>
          </w:tcPr>
          <w:p w:rsidR="009A19E8" w:rsidRPr="00861636" w:rsidRDefault="00A4518E" w:rsidP="00861636">
            <w:pPr>
              <w:jc w:val="center"/>
              <w:rPr>
                <w:sz w:val="28"/>
                <w:szCs w:val="28"/>
              </w:rPr>
            </w:pPr>
            <w:r w:rsidRPr="00861636">
              <w:rPr>
                <w:sz w:val="28"/>
                <w:szCs w:val="28"/>
              </w:rPr>
              <w:t>99,3</w:t>
            </w:r>
          </w:p>
        </w:tc>
        <w:tc>
          <w:tcPr>
            <w:tcW w:w="875" w:type="dxa"/>
          </w:tcPr>
          <w:p w:rsidR="009A19E8" w:rsidRPr="00861636" w:rsidRDefault="00A4518E" w:rsidP="00861636">
            <w:pPr>
              <w:jc w:val="center"/>
              <w:rPr>
                <w:sz w:val="28"/>
                <w:szCs w:val="28"/>
              </w:rPr>
            </w:pPr>
            <w:r w:rsidRPr="00861636">
              <w:rPr>
                <w:sz w:val="28"/>
                <w:szCs w:val="28"/>
              </w:rPr>
              <w:t>99,4</w:t>
            </w:r>
          </w:p>
        </w:tc>
        <w:tc>
          <w:tcPr>
            <w:tcW w:w="875" w:type="dxa"/>
          </w:tcPr>
          <w:p w:rsidR="009A19E8" w:rsidRPr="00861636" w:rsidRDefault="00A4518E" w:rsidP="00861636">
            <w:pPr>
              <w:jc w:val="center"/>
              <w:rPr>
                <w:sz w:val="28"/>
                <w:szCs w:val="28"/>
              </w:rPr>
            </w:pPr>
            <w:r w:rsidRPr="00861636">
              <w:rPr>
                <w:sz w:val="28"/>
                <w:szCs w:val="28"/>
              </w:rPr>
              <w:t>99,3</w:t>
            </w:r>
          </w:p>
        </w:tc>
        <w:tc>
          <w:tcPr>
            <w:tcW w:w="875" w:type="dxa"/>
          </w:tcPr>
          <w:p w:rsidR="009A19E8" w:rsidRPr="00861636" w:rsidRDefault="00A4518E" w:rsidP="00861636">
            <w:pPr>
              <w:jc w:val="center"/>
              <w:rPr>
                <w:sz w:val="28"/>
                <w:szCs w:val="28"/>
              </w:rPr>
            </w:pPr>
            <w:r w:rsidRPr="00861636">
              <w:rPr>
                <w:sz w:val="28"/>
                <w:szCs w:val="28"/>
              </w:rPr>
              <w:t>99,4</w:t>
            </w:r>
          </w:p>
        </w:tc>
        <w:tc>
          <w:tcPr>
            <w:tcW w:w="876" w:type="dxa"/>
          </w:tcPr>
          <w:p w:rsidR="009A19E8" w:rsidRPr="00861636" w:rsidRDefault="00A4518E" w:rsidP="00861636">
            <w:pPr>
              <w:jc w:val="center"/>
              <w:rPr>
                <w:sz w:val="28"/>
                <w:szCs w:val="28"/>
              </w:rPr>
            </w:pPr>
            <w:r w:rsidRPr="00861636">
              <w:rPr>
                <w:sz w:val="28"/>
                <w:szCs w:val="28"/>
              </w:rPr>
              <w:t>99,5</w:t>
            </w:r>
          </w:p>
        </w:tc>
        <w:tc>
          <w:tcPr>
            <w:tcW w:w="876" w:type="dxa"/>
          </w:tcPr>
          <w:p w:rsidR="009A19E8" w:rsidRPr="00861636" w:rsidRDefault="00A4518E" w:rsidP="00861636">
            <w:pPr>
              <w:jc w:val="center"/>
              <w:rPr>
                <w:sz w:val="28"/>
                <w:szCs w:val="28"/>
              </w:rPr>
            </w:pPr>
            <w:r w:rsidRPr="00861636">
              <w:rPr>
                <w:sz w:val="28"/>
                <w:szCs w:val="28"/>
              </w:rPr>
              <w:t>99,5</w:t>
            </w:r>
          </w:p>
        </w:tc>
      </w:tr>
      <w:tr w:rsidR="00A4518E" w:rsidRPr="00861636" w:rsidTr="00861636">
        <w:trPr>
          <w:jc w:val="center"/>
        </w:trPr>
        <w:tc>
          <w:tcPr>
            <w:tcW w:w="875" w:type="dxa"/>
          </w:tcPr>
          <w:p w:rsidR="00A4518E" w:rsidRPr="00861636" w:rsidRDefault="00A4518E" w:rsidP="00861636">
            <w:pPr>
              <w:jc w:val="center"/>
              <w:rPr>
                <w:sz w:val="28"/>
                <w:szCs w:val="28"/>
              </w:rPr>
            </w:pPr>
            <w:r w:rsidRPr="00861636">
              <w:rPr>
                <w:sz w:val="28"/>
                <w:szCs w:val="28"/>
              </w:rPr>
              <w:t>3</w:t>
            </w:r>
          </w:p>
        </w:tc>
        <w:tc>
          <w:tcPr>
            <w:tcW w:w="875" w:type="dxa"/>
          </w:tcPr>
          <w:p w:rsidR="00A4518E" w:rsidRPr="00861636" w:rsidRDefault="00A4518E" w:rsidP="00861636">
            <w:pPr>
              <w:jc w:val="center"/>
              <w:rPr>
                <w:sz w:val="28"/>
                <w:szCs w:val="28"/>
              </w:rPr>
            </w:pPr>
            <w:r w:rsidRPr="00861636">
              <w:rPr>
                <w:sz w:val="28"/>
                <w:szCs w:val="28"/>
              </w:rPr>
              <w:t>34,1</w:t>
            </w:r>
          </w:p>
        </w:tc>
        <w:tc>
          <w:tcPr>
            <w:tcW w:w="875" w:type="dxa"/>
          </w:tcPr>
          <w:p w:rsidR="00A4518E" w:rsidRPr="00861636" w:rsidRDefault="00A4518E" w:rsidP="00861636">
            <w:pPr>
              <w:jc w:val="center"/>
              <w:rPr>
                <w:sz w:val="28"/>
                <w:szCs w:val="28"/>
              </w:rPr>
            </w:pPr>
            <w:r w:rsidRPr="00861636">
              <w:rPr>
                <w:sz w:val="28"/>
                <w:szCs w:val="28"/>
              </w:rPr>
              <w:t>30,8</w:t>
            </w:r>
          </w:p>
        </w:tc>
        <w:tc>
          <w:tcPr>
            <w:tcW w:w="875" w:type="dxa"/>
          </w:tcPr>
          <w:p w:rsidR="00A4518E" w:rsidRPr="00861636" w:rsidRDefault="00A4518E" w:rsidP="00861636">
            <w:pPr>
              <w:jc w:val="center"/>
              <w:rPr>
                <w:sz w:val="28"/>
                <w:szCs w:val="28"/>
              </w:rPr>
            </w:pPr>
            <w:r w:rsidRPr="00861636">
              <w:rPr>
                <w:sz w:val="28"/>
                <w:szCs w:val="28"/>
              </w:rPr>
              <w:t>29,5</w:t>
            </w:r>
          </w:p>
        </w:tc>
        <w:tc>
          <w:tcPr>
            <w:tcW w:w="875" w:type="dxa"/>
          </w:tcPr>
          <w:p w:rsidR="00A4518E" w:rsidRPr="00861636" w:rsidRDefault="00A4518E" w:rsidP="00861636">
            <w:pPr>
              <w:jc w:val="center"/>
              <w:rPr>
                <w:sz w:val="28"/>
                <w:szCs w:val="28"/>
              </w:rPr>
            </w:pPr>
            <w:r w:rsidRPr="00861636">
              <w:rPr>
                <w:sz w:val="28"/>
                <w:szCs w:val="28"/>
              </w:rPr>
              <w:t>28,7</w:t>
            </w:r>
          </w:p>
        </w:tc>
        <w:tc>
          <w:tcPr>
            <w:tcW w:w="875" w:type="dxa"/>
          </w:tcPr>
          <w:p w:rsidR="00A4518E" w:rsidRPr="00861636" w:rsidRDefault="00A4518E" w:rsidP="00861636">
            <w:pPr>
              <w:jc w:val="center"/>
              <w:rPr>
                <w:sz w:val="28"/>
                <w:szCs w:val="28"/>
              </w:rPr>
            </w:pPr>
            <w:r w:rsidRPr="00861636">
              <w:rPr>
                <w:sz w:val="28"/>
                <w:szCs w:val="28"/>
              </w:rPr>
              <w:t>28,2</w:t>
            </w:r>
          </w:p>
        </w:tc>
        <w:tc>
          <w:tcPr>
            <w:tcW w:w="875" w:type="dxa"/>
          </w:tcPr>
          <w:p w:rsidR="00A4518E" w:rsidRPr="00861636" w:rsidRDefault="00A4518E" w:rsidP="00861636">
            <w:pPr>
              <w:jc w:val="center"/>
              <w:rPr>
                <w:sz w:val="28"/>
                <w:szCs w:val="28"/>
              </w:rPr>
            </w:pPr>
            <w:r w:rsidRPr="00861636">
              <w:rPr>
                <w:sz w:val="28"/>
                <w:szCs w:val="28"/>
              </w:rPr>
              <w:t>27,9</w:t>
            </w:r>
          </w:p>
        </w:tc>
        <w:tc>
          <w:tcPr>
            <w:tcW w:w="875" w:type="dxa"/>
          </w:tcPr>
          <w:p w:rsidR="00A4518E" w:rsidRPr="00861636" w:rsidRDefault="00A4518E" w:rsidP="00861636">
            <w:pPr>
              <w:jc w:val="center"/>
              <w:rPr>
                <w:sz w:val="28"/>
                <w:szCs w:val="28"/>
              </w:rPr>
            </w:pPr>
            <w:r w:rsidRPr="00861636">
              <w:rPr>
                <w:sz w:val="28"/>
                <w:szCs w:val="28"/>
              </w:rPr>
              <w:t>27,5</w:t>
            </w:r>
          </w:p>
        </w:tc>
        <w:tc>
          <w:tcPr>
            <w:tcW w:w="875" w:type="dxa"/>
          </w:tcPr>
          <w:p w:rsidR="00A4518E" w:rsidRPr="00861636" w:rsidRDefault="00A4518E" w:rsidP="00861636">
            <w:pPr>
              <w:jc w:val="center"/>
              <w:rPr>
                <w:sz w:val="28"/>
                <w:szCs w:val="28"/>
              </w:rPr>
            </w:pPr>
            <w:r w:rsidRPr="00861636">
              <w:rPr>
                <w:sz w:val="28"/>
                <w:szCs w:val="28"/>
              </w:rPr>
              <w:t>27,1</w:t>
            </w:r>
          </w:p>
        </w:tc>
        <w:tc>
          <w:tcPr>
            <w:tcW w:w="876" w:type="dxa"/>
          </w:tcPr>
          <w:p w:rsidR="00A4518E" w:rsidRPr="00861636" w:rsidRDefault="00A4518E" w:rsidP="00861636">
            <w:pPr>
              <w:jc w:val="center"/>
              <w:rPr>
                <w:sz w:val="28"/>
                <w:szCs w:val="28"/>
              </w:rPr>
            </w:pPr>
            <w:r w:rsidRPr="00861636">
              <w:rPr>
                <w:sz w:val="28"/>
                <w:szCs w:val="28"/>
              </w:rPr>
              <w:t>26,6</w:t>
            </w:r>
          </w:p>
        </w:tc>
        <w:tc>
          <w:tcPr>
            <w:tcW w:w="876" w:type="dxa"/>
          </w:tcPr>
          <w:p w:rsidR="00A4518E" w:rsidRPr="00861636" w:rsidRDefault="00A4518E" w:rsidP="00861636">
            <w:pPr>
              <w:jc w:val="center"/>
              <w:rPr>
                <w:sz w:val="28"/>
                <w:szCs w:val="28"/>
              </w:rPr>
            </w:pPr>
            <w:r w:rsidRPr="00861636">
              <w:rPr>
                <w:sz w:val="28"/>
                <w:szCs w:val="28"/>
              </w:rPr>
              <w:t>26,1</w:t>
            </w:r>
          </w:p>
        </w:tc>
      </w:tr>
      <w:tr w:rsidR="00A4518E" w:rsidRPr="00861636" w:rsidTr="00861636">
        <w:trPr>
          <w:jc w:val="center"/>
        </w:trPr>
        <w:tc>
          <w:tcPr>
            <w:tcW w:w="875" w:type="dxa"/>
          </w:tcPr>
          <w:p w:rsidR="00A4518E" w:rsidRPr="00861636" w:rsidRDefault="00A4518E" w:rsidP="00861636">
            <w:pPr>
              <w:jc w:val="center"/>
              <w:rPr>
                <w:sz w:val="28"/>
                <w:szCs w:val="28"/>
              </w:rPr>
            </w:pPr>
            <w:r w:rsidRPr="00861636">
              <w:rPr>
                <w:sz w:val="28"/>
                <w:szCs w:val="28"/>
              </w:rPr>
              <w:t>4</w:t>
            </w:r>
          </w:p>
        </w:tc>
        <w:tc>
          <w:tcPr>
            <w:tcW w:w="875" w:type="dxa"/>
          </w:tcPr>
          <w:p w:rsidR="00A4518E" w:rsidRPr="00861636" w:rsidRDefault="008E7E0E" w:rsidP="00861636">
            <w:pPr>
              <w:jc w:val="center"/>
              <w:rPr>
                <w:sz w:val="28"/>
                <w:szCs w:val="28"/>
              </w:rPr>
            </w:pPr>
            <w:r w:rsidRPr="00861636">
              <w:rPr>
                <w:sz w:val="28"/>
                <w:szCs w:val="28"/>
              </w:rPr>
              <w:t>21,2</w:t>
            </w:r>
          </w:p>
        </w:tc>
        <w:tc>
          <w:tcPr>
            <w:tcW w:w="875" w:type="dxa"/>
          </w:tcPr>
          <w:p w:rsidR="00A4518E" w:rsidRPr="00861636" w:rsidRDefault="008E7E0E" w:rsidP="00861636">
            <w:pPr>
              <w:jc w:val="center"/>
              <w:rPr>
                <w:sz w:val="28"/>
                <w:szCs w:val="28"/>
              </w:rPr>
            </w:pPr>
            <w:r w:rsidRPr="00861636">
              <w:rPr>
                <w:sz w:val="28"/>
                <w:szCs w:val="28"/>
              </w:rPr>
              <w:t>18,0</w:t>
            </w:r>
          </w:p>
        </w:tc>
        <w:tc>
          <w:tcPr>
            <w:tcW w:w="875" w:type="dxa"/>
          </w:tcPr>
          <w:p w:rsidR="00A4518E" w:rsidRPr="00861636" w:rsidRDefault="008E7E0E" w:rsidP="00861636">
            <w:pPr>
              <w:jc w:val="center"/>
              <w:rPr>
                <w:sz w:val="28"/>
                <w:szCs w:val="28"/>
              </w:rPr>
            </w:pPr>
            <w:r w:rsidRPr="00861636">
              <w:rPr>
                <w:sz w:val="28"/>
                <w:szCs w:val="28"/>
              </w:rPr>
              <w:t>16,7</w:t>
            </w:r>
          </w:p>
        </w:tc>
        <w:tc>
          <w:tcPr>
            <w:tcW w:w="875" w:type="dxa"/>
          </w:tcPr>
          <w:p w:rsidR="00A4518E" w:rsidRPr="00861636" w:rsidRDefault="008E7E0E" w:rsidP="00861636">
            <w:pPr>
              <w:jc w:val="center"/>
              <w:rPr>
                <w:sz w:val="28"/>
                <w:szCs w:val="28"/>
              </w:rPr>
            </w:pPr>
            <w:r w:rsidRPr="00861636">
              <w:rPr>
                <w:sz w:val="28"/>
                <w:szCs w:val="28"/>
              </w:rPr>
              <w:t>16,0</w:t>
            </w:r>
          </w:p>
        </w:tc>
        <w:tc>
          <w:tcPr>
            <w:tcW w:w="875" w:type="dxa"/>
          </w:tcPr>
          <w:p w:rsidR="00A4518E" w:rsidRPr="00861636" w:rsidRDefault="008E7E0E" w:rsidP="00861636">
            <w:pPr>
              <w:jc w:val="center"/>
              <w:rPr>
                <w:sz w:val="28"/>
                <w:szCs w:val="28"/>
              </w:rPr>
            </w:pPr>
            <w:r w:rsidRPr="00861636">
              <w:rPr>
                <w:sz w:val="28"/>
                <w:szCs w:val="28"/>
              </w:rPr>
              <w:t>15,5</w:t>
            </w:r>
          </w:p>
        </w:tc>
        <w:tc>
          <w:tcPr>
            <w:tcW w:w="875" w:type="dxa"/>
          </w:tcPr>
          <w:p w:rsidR="00A4518E" w:rsidRPr="00861636" w:rsidRDefault="008E7E0E" w:rsidP="00861636">
            <w:pPr>
              <w:jc w:val="center"/>
              <w:rPr>
                <w:sz w:val="28"/>
                <w:szCs w:val="28"/>
              </w:rPr>
            </w:pPr>
            <w:r w:rsidRPr="00861636">
              <w:rPr>
                <w:sz w:val="28"/>
                <w:szCs w:val="28"/>
              </w:rPr>
              <w:t>15,2</w:t>
            </w:r>
          </w:p>
        </w:tc>
        <w:tc>
          <w:tcPr>
            <w:tcW w:w="875" w:type="dxa"/>
          </w:tcPr>
          <w:p w:rsidR="00A4518E" w:rsidRPr="00861636" w:rsidRDefault="008E7E0E" w:rsidP="00861636">
            <w:pPr>
              <w:jc w:val="center"/>
              <w:rPr>
                <w:sz w:val="28"/>
                <w:szCs w:val="28"/>
              </w:rPr>
            </w:pPr>
            <w:r w:rsidRPr="00861636">
              <w:rPr>
                <w:sz w:val="28"/>
                <w:szCs w:val="28"/>
              </w:rPr>
              <w:t>14,8</w:t>
            </w:r>
          </w:p>
        </w:tc>
        <w:tc>
          <w:tcPr>
            <w:tcW w:w="875" w:type="dxa"/>
          </w:tcPr>
          <w:p w:rsidR="00A4518E" w:rsidRPr="00861636" w:rsidRDefault="008E7E0E" w:rsidP="00861636">
            <w:pPr>
              <w:jc w:val="center"/>
              <w:rPr>
                <w:sz w:val="28"/>
                <w:szCs w:val="28"/>
              </w:rPr>
            </w:pPr>
            <w:r w:rsidRPr="00861636">
              <w:rPr>
                <w:sz w:val="28"/>
                <w:szCs w:val="28"/>
              </w:rPr>
              <w:t>14,4</w:t>
            </w:r>
          </w:p>
        </w:tc>
        <w:tc>
          <w:tcPr>
            <w:tcW w:w="876" w:type="dxa"/>
          </w:tcPr>
          <w:p w:rsidR="00A4518E" w:rsidRPr="00861636" w:rsidRDefault="008E7E0E" w:rsidP="00861636">
            <w:pPr>
              <w:jc w:val="center"/>
              <w:rPr>
                <w:sz w:val="28"/>
                <w:szCs w:val="28"/>
              </w:rPr>
            </w:pPr>
            <w:r w:rsidRPr="00861636">
              <w:rPr>
                <w:sz w:val="28"/>
                <w:szCs w:val="28"/>
              </w:rPr>
              <w:t>13,9</w:t>
            </w:r>
          </w:p>
        </w:tc>
        <w:tc>
          <w:tcPr>
            <w:tcW w:w="876" w:type="dxa"/>
          </w:tcPr>
          <w:p w:rsidR="00A4518E" w:rsidRPr="00861636" w:rsidRDefault="008E7E0E" w:rsidP="00861636">
            <w:pPr>
              <w:jc w:val="center"/>
              <w:rPr>
                <w:sz w:val="28"/>
                <w:szCs w:val="28"/>
              </w:rPr>
            </w:pPr>
            <w:r w:rsidRPr="00861636">
              <w:rPr>
                <w:sz w:val="28"/>
                <w:szCs w:val="28"/>
              </w:rPr>
              <w:t>13,5</w:t>
            </w:r>
          </w:p>
        </w:tc>
      </w:tr>
      <w:tr w:rsidR="008E7E0E" w:rsidRPr="00861636" w:rsidTr="00861636">
        <w:trPr>
          <w:jc w:val="center"/>
        </w:trPr>
        <w:tc>
          <w:tcPr>
            <w:tcW w:w="875" w:type="dxa"/>
          </w:tcPr>
          <w:p w:rsidR="008E7E0E" w:rsidRPr="00861636" w:rsidRDefault="008E7E0E" w:rsidP="00861636">
            <w:pPr>
              <w:jc w:val="center"/>
              <w:rPr>
                <w:sz w:val="28"/>
                <w:szCs w:val="28"/>
              </w:rPr>
            </w:pPr>
            <w:r w:rsidRPr="00861636">
              <w:rPr>
                <w:sz w:val="28"/>
                <w:szCs w:val="28"/>
              </w:rPr>
              <w:t>5</w:t>
            </w:r>
          </w:p>
        </w:tc>
        <w:tc>
          <w:tcPr>
            <w:tcW w:w="875" w:type="dxa"/>
          </w:tcPr>
          <w:p w:rsidR="008E7E0E" w:rsidRPr="00861636" w:rsidRDefault="008E7E0E" w:rsidP="00861636">
            <w:pPr>
              <w:jc w:val="center"/>
              <w:rPr>
                <w:sz w:val="28"/>
                <w:szCs w:val="28"/>
              </w:rPr>
            </w:pPr>
            <w:r w:rsidRPr="00861636">
              <w:rPr>
                <w:sz w:val="28"/>
                <w:szCs w:val="28"/>
              </w:rPr>
              <w:t>16,3</w:t>
            </w:r>
          </w:p>
        </w:tc>
        <w:tc>
          <w:tcPr>
            <w:tcW w:w="875" w:type="dxa"/>
          </w:tcPr>
          <w:p w:rsidR="008E7E0E" w:rsidRPr="00861636" w:rsidRDefault="008E7E0E" w:rsidP="00861636">
            <w:pPr>
              <w:jc w:val="center"/>
              <w:rPr>
                <w:sz w:val="28"/>
                <w:szCs w:val="28"/>
              </w:rPr>
            </w:pPr>
            <w:r w:rsidRPr="00861636">
              <w:rPr>
                <w:sz w:val="28"/>
                <w:szCs w:val="28"/>
              </w:rPr>
              <w:t>13,3</w:t>
            </w:r>
          </w:p>
        </w:tc>
        <w:tc>
          <w:tcPr>
            <w:tcW w:w="875" w:type="dxa"/>
          </w:tcPr>
          <w:p w:rsidR="008E7E0E" w:rsidRPr="00861636" w:rsidRDefault="008E7E0E" w:rsidP="00861636">
            <w:pPr>
              <w:jc w:val="center"/>
              <w:rPr>
                <w:sz w:val="28"/>
                <w:szCs w:val="28"/>
              </w:rPr>
            </w:pPr>
            <w:r w:rsidRPr="00861636">
              <w:rPr>
                <w:sz w:val="28"/>
                <w:szCs w:val="28"/>
              </w:rPr>
              <w:t>12,1</w:t>
            </w:r>
          </w:p>
        </w:tc>
        <w:tc>
          <w:tcPr>
            <w:tcW w:w="875" w:type="dxa"/>
          </w:tcPr>
          <w:p w:rsidR="008E7E0E" w:rsidRPr="00861636" w:rsidRDefault="008E7E0E" w:rsidP="00861636">
            <w:pPr>
              <w:jc w:val="center"/>
              <w:rPr>
                <w:sz w:val="28"/>
                <w:szCs w:val="28"/>
              </w:rPr>
            </w:pPr>
            <w:r w:rsidRPr="00861636">
              <w:rPr>
                <w:sz w:val="28"/>
                <w:szCs w:val="28"/>
              </w:rPr>
              <w:t>11,4</w:t>
            </w:r>
          </w:p>
        </w:tc>
        <w:tc>
          <w:tcPr>
            <w:tcW w:w="875" w:type="dxa"/>
          </w:tcPr>
          <w:p w:rsidR="008E7E0E" w:rsidRPr="00861636" w:rsidRDefault="008E7E0E" w:rsidP="00861636">
            <w:pPr>
              <w:jc w:val="center"/>
              <w:rPr>
                <w:sz w:val="28"/>
                <w:szCs w:val="28"/>
              </w:rPr>
            </w:pPr>
            <w:r w:rsidRPr="00861636">
              <w:rPr>
                <w:sz w:val="28"/>
                <w:szCs w:val="28"/>
              </w:rPr>
              <w:t>11,0</w:t>
            </w:r>
          </w:p>
        </w:tc>
        <w:tc>
          <w:tcPr>
            <w:tcW w:w="875" w:type="dxa"/>
          </w:tcPr>
          <w:p w:rsidR="008E7E0E" w:rsidRPr="00861636" w:rsidRDefault="008E7E0E" w:rsidP="00861636">
            <w:pPr>
              <w:jc w:val="center"/>
              <w:rPr>
                <w:sz w:val="28"/>
                <w:szCs w:val="28"/>
              </w:rPr>
            </w:pPr>
            <w:r w:rsidRPr="00861636">
              <w:rPr>
                <w:sz w:val="28"/>
                <w:szCs w:val="28"/>
              </w:rPr>
              <w:t>10,7</w:t>
            </w:r>
          </w:p>
        </w:tc>
        <w:tc>
          <w:tcPr>
            <w:tcW w:w="875" w:type="dxa"/>
          </w:tcPr>
          <w:p w:rsidR="008E7E0E" w:rsidRPr="00861636" w:rsidRDefault="008E7E0E" w:rsidP="00861636">
            <w:pPr>
              <w:jc w:val="center"/>
              <w:rPr>
                <w:sz w:val="28"/>
                <w:szCs w:val="28"/>
              </w:rPr>
            </w:pPr>
            <w:r w:rsidRPr="00861636">
              <w:rPr>
                <w:sz w:val="28"/>
                <w:szCs w:val="28"/>
              </w:rPr>
              <w:t>10,3</w:t>
            </w:r>
          </w:p>
        </w:tc>
        <w:tc>
          <w:tcPr>
            <w:tcW w:w="875" w:type="dxa"/>
          </w:tcPr>
          <w:p w:rsidR="008E7E0E" w:rsidRPr="00861636" w:rsidRDefault="008E7E0E" w:rsidP="00861636">
            <w:pPr>
              <w:jc w:val="center"/>
              <w:rPr>
                <w:sz w:val="28"/>
                <w:szCs w:val="28"/>
              </w:rPr>
            </w:pPr>
            <w:r w:rsidRPr="00861636">
              <w:rPr>
                <w:sz w:val="28"/>
                <w:szCs w:val="28"/>
              </w:rPr>
              <w:t>9,9</w:t>
            </w:r>
          </w:p>
        </w:tc>
        <w:tc>
          <w:tcPr>
            <w:tcW w:w="876" w:type="dxa"/>
          </w:tcPr>
          <w:p w:rsidR="008E7E0E" w:rsidRPr="00861636" w:rsidRDefault="008E7E0E" w:rsidP="00861636">
            <w:pPr>
              <w:jc w:val="center"/>
              <w:rPr>
                <w:sz w:val="28"/>
                <w:szCs w:val="28"/>
              </w:rPr>
            </w:pPr>
            <w:r w:rsidRPr="00861636">
              <w:rPr>
                <w:sz w:val="28"/>
                <w:szCs w:val="28"/>
              </w:rPr>
              <w:t>9,5</w:t>
            </w:r>
          </w:p>
        </w:tc>
        <w:tc>
          <w:tcPr>
            <w:tcW w:w="876" w:type="dxa"/>
          </w:tcPr>
          <w:p w:rsidR="008E7E0E" w:rsidRPr="00861636" w:rsidRDefault="00C810ED" w:rsidP="00861636">
            <w:pPr>
              <w:jc w:val="center"/>
              <w:rPr>
                <w:sz w:val="28"/>
                <w:szCs w:val="28"/>
              </w:rPr>
            </w:pPr>
            <w:r w:rsidRPr="00861636">
              <w:rPr>
                <w:sz w:val="28"/>
                <w:szCs w:val="28"/>
              </w:rPr>
              <w:t>9,0</w:t>
            </w:r>
          </w:p>
        </w:tc>
      </w:tr>
      <w:tr w:rsidR="00C810ED" w:rsidRPr="00861636" w:rsidTr="00861636">
        <w:trPr>
          <w:jc w:val="center"/>
        </w:trPr>
        <w:tc>
          <w:tcPr>
            <w:tcW w:w="875" w:type="dxa"/>
          </w:tcPr>
          <w:p w:rsidR="00C810ED" w:rsidRPr="00861636" w:rsidRDefault="00C810ED" w:rsidP="00861636">
            <w:pPr>
              <w:jc w:val="center"/>
              <w:rPr>
                <w:sz w:val="28"/>
                <w:szCs w:val="28"/>
              </w:rPr>
            </w:pPr>
            <w:r w:rsidRPr="00861636">
              <w:rPr>
                <w:sz w:val="28"/>
                <w:szCs w:val="28"/>
              </w:rPr>
              <w:t>6</w:t>
            </w:r>
          </w:p>
        </w:tc>
        <w:tc>
          <w:tcPr>
            <w:tcW w:w="875" w:type="dxa"/>
          </w:tcPr>
          <w:p w:rsidR="00C810ED" w:rsidRPr="00861636" w:rsidRDefault="00C810ED" w:rsidP="00861636">
            <w:pPr>
              <w:jc w:val="center"/>
              <w:rPr>
                <w:sz w:val="28"/>
                <w:szCs w:val="28"/>
              </w:rPr>
            </w:pPr>
            <w:r w:rsidRPr="00861636">
              <w:rPr>
                <w:sz w:val="28"/>
                <w:szCs w:val="28"/>
              </w:rPr>
              <w:t>13,7</w:t>
            </w:r>
          </w:p>
        </w:tc>
        <w:tc>
          <w:tcPr>
            <w:tcW w:w="875" w:type="dxa"/>
          </w:tcPr>
          <w:p w:rsidR="00C810ED" w:rsidRPr="00861636" w:rsidRDefault="00C810ED" w:rsidP="00861636">
            <w:pPr>
              <w:jc w:val="center"/>
              <w:rPr>
                <w:sz w:val="28"/>
                <w:szCs w:val="28"/>
              </w:rPr>
            </w:pPr>
            <w:r w:rsidRPr="00861636">
              <w:rPr>
                <w:sz w:val="28"/>
                <w:szCs w:val="28"/>
              </w:rPr>
              <w:t>10,9</w:t>
            </w:r>
          </w:p>
        </w:tc>
        <w:tc>
          <w:tcPr>
            <w:tcW w:w="875" w:type="dxa"/>
          </w:tcPr>
          <w:p w:rsidR="00C810ED" w:rsidRPr="00861636" w:rsidRDefault="00C810ED" w:rsidP="00861636">
            <w:pPr>
              <w:jc w:val="center"/>
              <w:rPr>
                <w:sz w:val="28"/>
                <w:szCs w:val="28"/>
              </w:rPr>
            </w:pPr>
            <w:r w:rsidRPr="00861636">
              <w:rPr>
                <w:sz w:val="28"/>
                <w:szCs w:val="28"/>
              </w:rPr>
              <w:t>9,8</w:t>
            </w:r>
          </w:p>
        </w:tc>
        <w:tc>
          <w:tcPr>
            <w:tcW w:w="875" w:type="dxa"/>
          </w:tcPr>
          <w:p w:rsidR="00C810ED" w:rsidRPr="00861636" w:rsidRDefault="00C810ED" w:rsidP="00861636">
            <w:pPr>
              <w:jc w:val="center"/>
              <w:rPr>
                <w:sz w:val="28"/>
                <w:szCs w:val="28"/>
              </w:rPr>
            </w:pPr>
            <w:r w:rsidRPr="00861636">
              <w:rPr>
                <w:sz w:val="28"/>
                <w:szCs w:val="28"/>
              </w:rPr>
              <w:t>9,2</w:t>
            </w:r>
          </w:p>
        </w:tc>
        <w:tc>
          <w:tcPr>
            <w:tcW w:w="875" w:type="dxa"/>
          </w:tcPr>
          <w:p w:rsidR="00C810ED" w:rsidRPr="00861636" w:rsidRDefault="00C810ED" w:rsidP="00861636">
            <w:pPr>
              <w:jc w:val="center"/>
              <w:rPr>
                <w:sz w:val="28"/>
                <w:szCs w:val="28"/>
              </w:rPr>
            </w:pPr>
            <w:r w:rsidRPr="00861636">
              <w:rPr>
                <w:sz w:val="28"/>
                <w:szCs w:val="28"/>
              </w:rPr>
              <w:t>8,8</w:t>
            </w:r>
          </w:p>
        </w:tc>
        <w:tc>
          <w:tcPr>
            <w:tcW w:w="875" w:type="dxa"/>
          </w:tcPr>
          <w:p w:rsidR="00C810ED" w:rsidRPr="00861636" w:rsidRDefault="00C810ED" w:rsidP="00861636">
            <w:pPr>
              <w:jc w:val="center"/>
              <w:rPr>
                <w:sz w:val="28"/>
                <w:szCs w:val="28"/>
              </w:rPr>
            </w:pPr>
            <w:r w:rsidRPr="00861636">
              <w:rPr>
                <w:sz w:val="28"/>
                <w:szCs w:val="28"/>
              </w:rPr>
              <w:t>8,5</w:t>
            </w:r>
          </w:p>
        </w:tc>
        <w:tc>
          <w:tcPr>
            <w:tcW w:w="875" w:type="dxa"/>
          </w:tcPr>
          <w:p w:rsidR="00C810ED" w:rsidRPr="00861636" w:rsidRDefault="00C810ED" w:rsidP="00861636">
            <w:pPr>
              <w:jc w:val="center"/>
              <w:rPr>
                <w:sz w:val="28"/>
                <w:szCs w:val="28"/>
              </w:rPr>
            </w:pPr>
            <w:r w:rsidRPr="00861636">
              <w:rPr>
                <w:sz w:val="28"/>
                <w:szCs w:val="28"/>
              </w:rPr>
              <w:t>8,1</w:t>
            </w:r>
          </w:p>
        </w:tc>
        <w:tc>
          <w:tcPr>
            <w:tcW w:w="875" w:type="dxa"/>
          </w:tcPr>
          <w:p w:rsidR="00C810ED" w:rsidRPr="00861636" w:rsidRDefault="00C810ED" w:rsidP="00861636">
            <w:pPr>
              <w:jc w:val="center"/>
              <w:rPr>
                <w:sz w:val="28"/>
                <w:szCs w:val="28"/>
              </w:rPr>
            </w:pPr>
            <w:r w:rsidRPr="00861636">
              <w:rPr>
                <w:sz w:val="28"/>
                <w:szCs w:val="28"/>
              </w:rPr>
              <w:t>7,7</w:t>
            </w:r>
          </w:p>
        </w:tc>
        <w:tc>
          <w:tcPr>
            <w:tcW w:w="876" w:type="dxa"/>
          </w:tcPr>
          <w:p w:rsidR="00C810ED" w:rsidRPr="00861636" w:rsidRDefault="00C810ED" w:rsidP="00861636">
            <w:pPr>
              <w:jc w:val="center"/>
              <w:rPr>
                <w:sz w:val="28"/>
                <w:szCs w:val="28"/>
              </w:rPr>
            </w:pPr>
            <w:r w:rsidRPr="00861636">
              <w:rPr>
                <w:sz w:val="28"/>
                <w:szCs w:val="28"/>
              </w:rPr>
              <w:t>7,3</w:t>
            </w:r>
          </w:p>
        </w:tc>
        <w:tc>
          <w:tcPr>
            <w:tcW w:w="876" w:type="dxa"/>
          </w:tcPr>
          <w:p w:rsidR="00C810ED" w:rsidRPr="00861636" w:rsidRDefault="00C810ED" w:rsidP="00861636">
            <w:pPr>
              <w:jc w:val="center"/>
              <w:rPr>
                <w:sz w:val="28"/>
                <w:szCs w:val="28"/>
              </w:rPr>
            </w:pPr>
            <w:r w:rsidRPr="00861636">
              <w:rPr>
                <w:sz w:val="28"/>
                <w:szCs w:val="28"/>
              </w:rPr>
              <w:t>6,9</w:t>
            </w:r>
          </w:p>
        </w:tc>
      </w:tr>
      <w:tr w:rsidR="00C810ED" w:rsidRPr="00861636" w:rsidTr="00861636">
        <w:trPr>
          <w:jc w:val="center"/>
        </w:trPr>
        <w:tc>
          <w:tcPr>
            <w:tcW w:w="875" w:type="dxa"/>
          </w:tcPr>
          <w:p w:rsidR="00C810ED" w:rsidRPr="00861636" w:rsidRDefault="00C810ED" w:rsidP="00861636">
            <w:pPr>
              <w:jc w:val="center"/>
              <w:rPr>
                <w:sz w:val="28"/>
                <w:szCs w:val="28"/>
              </w:rPr>
            </w:pPr>
            <w:r w:rsidRPr="00861636">
              <w:rPr>
                <w:sz w:val="28"/>
                <w:szCs w:val="28"/>
              </w:rPr>
              <w:t>7</w:t>
            </w:r>
          </w:p>
        </w:tc>
        <w:tc>
          <w:tcPr>
            <w:tcW w:w="875" w:type="dxa"/>
          </w:tcPr>
          <w:p w:rsidR="00C810ED" w:rsidRPr="00861636" w:rsidRDefault="00C810ED" w:rsidP="00861636">
            <w:pPr>
              <w:jc w:val="center"/>
              <w:rPr>
                <w:sz w:val="28"/>
                <w:szCs w:val="28"/>
              </w:rPr>
            </w:pPr>
            <w:r w:rsidRPr="00861636">
              <w:rPr>
                <w:sz w:val="28"/>
                <w:szCs w:val="28"/>
              </w:rPr>
              <w:t>12,3</w:t>
            </w:r>
          </w:p>
        </w:tc>
        <w:tc>
          <w:tcPr>
            <w:tcW w:w="875" w:type="dxa"/>
          </w:tcPr>
          <w:p w:rsidR="00C810ED" w:rsidRPr="00861636" w:rsidRDefault="00C810ED" w:rsidP="00861636">
            <w:pPr>
              <w:jc w:val="center"/>
              <w:rPr>
                <w:sz w:val="28"/>
                <w:szCs w:val="28"/>
              </w:rPr>
            </w:pPr>
            <w:r w:rsidRPr="00861636">
              <w:rPr>
                <w:sz w:val="28"/>
                <w:szCs w:val="28"/>
              </w:rPr>
              <w:t>9,6</w:t>
            </w:r>
          </w:p>
        </w:tc>
        <w:tc>
          <w:tcPr>
            <w:tcW w:w="875" w:type="dxa"/>
          </w:tcPr>
          <w:p w:rsidR="00C810ED" w:rsidRPr="00861636" w:rsidRDefault="00C810ED" w:rsidP="00861636">
            <w:pPr>
              <w:jc w:val="center"/>
              <w:rPr>
                <w:sz w:val="28"/>
                <w:szCs w:val="28"/>
              </w:rPr>
            </w:pPr>
            <w:r w:rsidRPr="00861636">
              <w:rPr>
                <w:sz w:val="28"/>
                <w:szCs w:val="28"/>
              </w:rPr>
              <w:t>8,5</w:t>
            </w:r>
          </w:p>
        </w:tc>
        <w:tc>
          <w:tcPr>
            <w:tcW w:w="875" w:type="dxa"/>
          </w:tcPr>
          <w:p w:rsidR="00C810ED" w:rsidRPr="00861636" w:rsidRDefault="00C810ED" w:rsidP="00861636">
            <w:pPr>
              <w:jc w:val="center"/>
              <w:rPr>
                <w:sz w:val="28"/>
                <w:szCs w:val="28"/>
              </w:rPr>
            </w:pPr>
            <w:r w:rsidRPr="00861636">
              <w:rPr>
                <w:sz w:val="28"/>
                <w:szCs w:val="28"/>
              </w:rPr>
              <w:t>7,9</w:t>
            </w:r>
          </w:p>
        </w:tc>
        <w:tc>
          <w:tcPr>
            <w:tcW w:w="875" w:type="dxa"/>
          </w:tcPr>
          <w:p w:rsidR="00C810ED" w:rsidRPr="00861636" w:rsidRDefault="00C810ED" w:rsidP="00861636">
            <w:pPr>
              <w:jc w:val="center"/>
              <w:rPr>
                <w:sz w:val="28"/>
                <w:szCs w:val="28"/>
              </w:rPr>
            </w:pPr>
            <w:r w:rsidRPr="00861636">
              <w:rPr>
                <w:sz w:val="28"/>
                <w:szCs w:val="28"/>
              </w:rPr>
              <w:t>7,5</w:t>
            </w:r>
          </w:p>
        </w:tc>
        <w:tc>
          <w:tcPr>
            <w:tcW w:w="875" w:type="dxa"/>
          </w:tcPr>
          <w:p w:rsidR="00C810ED" w:rsidRPr="00861636" w:rsidRDefault="00C810ED" w:rsidP="00861636">
            <w:pPr>
              <w:jc w:val="center"/>
              <w:rPr>
                <w:sz w:val="28"/>
                <w:szCs w:val="28"/>
              </w:rPr>
            </w:pPr>
            <w:r w:rsidRPr="00861636">
              <w:rPr>
                <w:sz w:val="28"/>
                <w:szCs w:val="28"/>
              </w:rPr>
              <w:t>7,2</w:t>
            </w:r>
          </w:p>
        </w:tc>
        <w:tc>
          <w:tcPr>
            <w:tcW w:w="875" w:type="dxa"/>
          </w:tcPr>
          <w:p w:rsidR="00C810ED" w:rsidRPr="00861636" w:rsidRDefault="00C810ED" w:rsidP="00861636">
            <w:pPr>
              <w:jc w:val="center"/>
              <w:rPr>
                <w:sz w:val="28"/>
                <w:szCs w:val="28"/>
              </w:rPr>
            </w:pPr>
            <w:r w:rsidRPr="00861636">
              <w:rPr>
                <w:sz w:val="28"/>
                <w:szCs w:val="28"/>
              </w:rPr>
              <w:t>6,8</w:t>
            </w:r>
          </w:p>
        </w:tc>
        <w:tc>
          <w:tcPr>
            <w:tcW w:w="875" w:type="dxa"/>
          </w:tcPr>
          <w:p w:rsidR="00C810ED" w:rsidRPr="00861636" w:rsidRDefault="00C810ED" w:rsidP="00861636">
            <w:pPr>
              <w:jc w:val="center"/>
              <w:rPr>
                <w:sz w:val="28"/>
                <w:szCs w:val="28"/>
              </w:rPr>
            </w:pPr>
            <w:r w:rsidRPr="00861636">
              <w:rPr>
                <w:sz w:val="28"/>
                <w:szCs w:val="28"/>
              </w:rPr>
              <w:t>6,5</w:t>
            </w:r>
          </w:p>
        </w:tc>
        <w:tc>
          <w:tcPr>
            <w:tcW w:w="876" w:type="dxa"/>
          </w:tcPr>
          <w:p w:rsidR="00C810ED" w:rsidRPr="00861636" w:rsidRDefault="00C810ED" w:rsidP="00861636">
            <w:pPr>
              <w:jc w:val="center"/>
              <w:rPr>
                <w:sz w:val="28"/>
                <w:szCs w:val="28"/>
              </w:rPr>
            </w:pPr>
            <w:r w:rsidRPr="00861636">
              <w:rPr>
                <w:sz w:val="28"/>
                <w:szCs w:val="28"/>
              </w:rPr>
              <w:t>6,1</w:t>
            </w:r>
          </w:p>
        </w:tc>
        <w:tc>
          <w:tcPr>
            <w:tcW w:w="876" w:type="dxa"/>
          </w:tcPr>
          <w:p w:rsidR="00C810ED" w:rsidRPr="00861636" w:rsidRDefault="00C810ED" w:rsidP="00861636">
            <w:pPr>
              <w:jc w:val="center"/>
              <w:rPr>
                <w:sz w:val="28"/>
                <w:szCs w:val="28"/>
              </w:rPr>
            </w:pPr>
            <w:r w:rsidRPr="00861636">
              <w:rPr>
                <w:sz w:val="28"/>
                <w:szCs w:val="28"/>
              </w:rPr>
              <w:t>5,7</w:t>
            </w:r>
          </w:p>
        </w:tc>
      </w:tr>
      <w:tr w:rsidR="00C810ED" w:rsidRPr="00861636" w:rsidTr="00861636">
        <w:trPr>
          <w:jc w:val="center"/>
        </w:trPr>
        <w:tc>
          <w:tcPr>
            <w:tcW w:w="875" w:type="dxa"/>
          </w:tcPr>
          <w:p w:rsidR="00C810ED" w:rsidRPr="00861636" w:rsidRDefault="00C810ED" w:rsidP="00861636">
            <w:pPr>
              <w:jc w:val="center"/>
              <w:rPr>
                <w:sz w:val="28"/>
                <w:szCs w:val="28"/>
              </w:rPr>
            </w:pPr>
            <w:r w:rsidRPr="00861636">
              <w:rPr>
                <w:sz w:val="28"/>
                <w:szCs w:val="28"/>
              </w:rPr>
              <w:t>8</w:t>
            </w:r>
          </w:p>
        </w:tc>
        <w:tc>
          <w:tcPr>
            <w:tcW w:w="875" w:type="dxa"/>
          </w:tcPr>
          <w:p w:rsidR="00C810ED" w:rsidRPr="00861636" w:rsidRDefault="00263CB5" w:rsidP="00861636">
            <w:pPr>
              <w:jc w:val="center"/>
              <w:rPr>
                <w:sz w:val="28"/>
                <w:szCs w:val="28"/>
              </w:rPr>
            </w:pPr>
            <w:r w:rsidRPr="00861636">
              <w:rPr>
                <w:sz w:val="28"/>
                <w:szCs w:val="28"/>
              </w:rPr>
              <w:t>11,3</w:t>
            </w:r>
          </w:p>
        </w:tc>
        <w:tc>
          <w:tcPr>
            <w:tcW w:w="875" w:type="dxa"/>
          </w:tcPr>
          <w:p w:rsidR="00C810ED" w:rsidRPr="00861636" w:rsidRDefault="00263CB5" w:rsidP="00861636">
            <w:pPr>
              <w:jc w:val="center"/>
              <w:rPr>
                <w:sz w:val="28"/>
                <w:szCs w:val="28"/>
              </w:rPr>
            </w:pPr>
            <w:r w:rsidRPr="00861636">
              <w:rPr>
                <w:sz w:val="28"/>
                <w:szCs w:val="28"/>
              </w:rPr>
              <w:t>8,7</w:t>
            </w:r>
          </w:p>
        </w:tc>
        <w:tc>
          <w:tcPr>
            <w:tcW w:w="875" w:type="dxa"/>
          </w:tcPr>
          <w:p w:rsidR="00C810ED" w:rsidRPr="00861636" w:rsidRDefault="00263CB5" w:rsidP="00861636">
            <w:pPr>
              <w:jc w:val="center"/>
              <w:rPr>
                <w:sz w:val="28"/>
                <w:szCs w:val="28"/>
              </w:rPr>
            </w:pPr>
            <w:r w:rsidRPr="00861636">
              <w:rPr>
                <w:sz w:val="28"/>
                <w:szCs w:val="28"/>
              </w:rPr>
              <w:t>7,6</w:t>
            </w:r>
          </w:p>
        </w:tc>
        <w:tc>
          <w:tcPr>
            <w:tcW w:w="875" w:type="dxa"/>
          </w:tcPr>
          <w:p w:rsidR="00C810ED" w:rsidRPr="00861636" w:rsidRDefault="00263CB5" w:rsidP="00861636">
            <w:pPr>
              <w:jc w:val="center"/>
              <w:rPr>
                <w:sz w:val="28"/>
                <w:szCs w:val="28"/>
              </w:rPr>
            </w:pPr>
            <w:r w:rsidRPr="00861636">
              <w:rPr>
                <w:sz w:val="28"/>
                <w:szCs w:val="28"/>
              </w:rPr>
              <w:t>7,0</w:t>
            </w:r>
          </w:p>
        </w:tc>
        <w:tc>
          <w:tcPr>
            <w:tcW w:w="875" w:type="dxa"/>
          </w:tcPr>
          <w:p w:rsidR="00C810ED" w:rsidRPr="00861636" w:rsidRDefault="00263CB5" w:rsidP="00861636">
            <w:pPr>
              <w:jc w:val="center"/>
              <w:rPr>
                <w:sz w:val="28"/>
                <w:szCs w:val="28"/>
              </w:rPr>
            </w:pPr>
            <w:r w:rsidRPr="00861636">
              <w:rPr>
                <w:sz w:val="28"/>
                <w:szCs w:val="28"/>
              </w:rPr>
              <w:t>6,6</w:t>
            </w:r>
          </w:p>
        </w:tc>
        <w:tc>
          <w:tcPr>
            <w:tcW w:w="875" w:type="dxa"/>
          </w:tcPr>
          <w:p w:rsidR="00C810ED" w:rsidRPr="00861636" w:rsidRDefault="00263CB5" w:rsidP="00861636">
            <w:pPr>
              <w:jc w:val="center"/>
              <w:rPr>
                <w:sz w:val="28"/>
                <w:szCs w:val="28"/>
              </w:rPr>
            </w:pPr>
            <w:r w:rsidRPr="00861636">
              <w:rPr>
                <w:sz w:val="28"/>
                <w:szCs w:val="28"/>
              </w:rPr>
              <w:t>6,4</w:t>
            </w:r>
          </w:p>
        </w:tc>
        <w:tc>
          <w:tcPr>
            <w:tcW w:w="875" w:type="dxa"/>
          </w:tcPr>
          <w:p w:rsidR="00C810ED" w:rsidRPr="00861636" w:rsidRDefault="00263CB5" w:rsidP="00861636">
            <w:pPr>
              <w:jc w:val="center"/>
              <w:rPr>
                <w:sz w:val="28"/>
                <w:szCs w:val="28"/>
              </w:rPr>
            </w:pPr>
            <w:r w:rsidRPr="00861636">
              <w:rPr>
                <w:sz w:val="28"/>
                <w:szCs w:val="28"/>
              </w:rPr>
              <w:t>6,0</w:t>
            </w:r>
          </w:p>
        </w:tc>
        <w:tc>
          <w:tcPr>
            <w:tcW w:w="875" w:type="dxa"/>
          </w:tcPr>
          <w:p w:rsidR="00C810ED" w:rsidRPr="00861636" w:rsidRDefault="00263CB5" w:rsidP="00861636">
            <w:pPr>
              <w:jc w:val="center"/>
              <w:rPr>
                <w:sz w:val="28"/>
                <w:szCs w:val="28"/>
              </w:rPr>
            </w:pPr>
            <w:r w:rsidRPr="00861636">
              <w:rPr>
                <w:sz w:val="28"/>
                <w:szCs w:val="28"/>
              </w:rPr>
              <w:t>5,7</w:t>
            </w:r>
          </w:p>
        </w:tc>
        <w:tc>
          <w:tcPr>
            <w:tcW w:w="876" w:type="dxa"/>
          </w:tcPr>
          <w:p w:rsidR="00C810ED" w:rsidRPr="00861636" w:rsidRDefault="00263CB5" w:rsidP="00861636">
            <w:pPr>
              <w:jc w:val="center"/>
              <w:rPr>
                <w:sz w:val="28"/>
                <w:szCs w:val="28"/>
              </w:rPr>
            </w:pPr>
            <w:r w:rsidRPr="00861636">
              <w:rPr>
                <w:sz w:val="28"/>
                <w:szCs w:val="28"/>
              </w:rPr>
              <w:t>5,3</w:t>
            </w:r>
          </w:p>
        </w:tc>
        <w:tc>
          <w:tcPr>
            <w:tcW w:w="876" w:type="dxa"/>
          </w:tcPr>
          <w:p w:rsidR="00C810ED" w:rsidRPr="00861636" w:rsidRDefault="00263CB5" w:rsidP="00861636">
            <w:pPr>
              <w:jc w:val="center"/>
              <w:rPr>
                <w:sz w:val="28"/>
                <w:szCs w:val="28"/>
              </w:rPr>
            </w:pPr>
            <w:r w:rsidRPr="00861636">
              <w:rPr>
                <w:sz w:val="28"/>
                <w:szCs w:val="28"/>
              </w:rPr>
              <w:t>4,9</w:t>
            </w:r>
          </w:p>
        </w:tc>
      </w:tr>
      <w:tr w:rsidR="00263CB5" w:rsidRPr="00861636" w:rsidTr="00861636">
        <w:trPr>
          <w:jc w:val="center"/>
        </w:trPr>
        <w:tc>
          <w:tcPr>
            <w:tcW w:w="875" w:type="dxa"/>
          </w:tcPr>
          <w:p w:rsidR="00263CB5" w:rsidRPr="00861636" w:rsidRDefault="00263CB5" w:rsidP="00861636">
            <w:pPr>
              <w:jc w:val="center"/>
              <w:rPr>
                <w:sz w:val="28"/>
                <w:szCs w:val="28"/>
              </w:rPr>
            </w:pPr>
            <w:r w:rsidRPr="00861636">
              <w:rPr>
                <w:sz w:val="28"/>
                <w:szCs w:val="28"/>
              </w:rPr>
              <w:t>9</w:t>
            </w:r>
          </w:p>
        </w:tc>
        <w:tc>
          <w:tcPr>
            <w:tcW w:w="875" w:type="dxa"/>
          </w:tcPr>
          <w:p w:rsidR="00263CB5" w:rsidRPr="00861636" w:rsidRDefault="00263CB5" w:rsidP="00861636">
            <w:pPr>
              <w:jc w:val="center"/>
              <w:rPr>
                <w:sz w:val="28"/>
                <w:szCs w:val="28"/>
              </w:rPr>
            </w:pPr>
            <w:r w:rsidRPr="00861636">
              <w:rPr>
                <w:sz w:val="28"/>
                <w:szCs w:val="28"/>
              </w:rPr>
              <w:t>10,6</w:t>
            </w:r>
          </w:p>
        </w:tc>
        <w:tc>
          <w:tcPr>
            <w:tcW w:w="875" w:type="dxa"/>
          </w:tcPr>
          <w:p w:rsidR="00263CB5" w:rsidRPr="00861636" w:rsidRDefault="00263CB5" w:rsidP="00861636">
            <w:pPr>
              <w:jc w:val="center"/>
              <w:rPr>
                <w:sz w:val="28"/>
                <w:szCs w:val="28"/>
              </w:rPr>
            </w:pPr>
            <w:r w:rsidRPr="00861636">
              <w:rPr>
                <w:sz w:val="28"/>
                <w:szCs w:val="28"/>
              </w:rPr>
              <w:t>8,0</w:t>
            </w:r>
          </w:p>
        </w:tc>
        <w:tc>
          <w:tcPr>
            <w:tcW w:w="875" w:type="dxa"/>
          </w:tcPr>
          <w:p w:rsidR="00263CB5" w:rsidRPr="00861636" w:rsidRDefault="00263CB5" w:rsidP="00861636">
            <w:pPr>
              <w:jc w:val="center"/>
              <w:rPr>
                <w:sz w:val="28"/>
                <w:szCs w:val="28"/>
              </w:rPr>
            </w:pPr>
            <w:r w:rsidRPr="00861636">
              <w:rPr>
                <w:sz w:val="28"/>
                <w:szCs w:val="28"/>
              </w:rPr>
              <w:t>7,0</w:t>
            </w:r>
          </w:p>
        </w:tc>
        <w:tc>
          <w:tcPr>
            <w:tcW w:w="875" w:type="dxa"/>
          </w:tcPr>
          <w:p w:rsidR="00263CB5" w:rsidRPr="00861636" w:rsidRDefault="00263CB5" w:rsidP="00861636">
            <w:pPr>
              <w:jc w:val="center"/>
              <w:rPr>
                <w:sz w:val="28"/>
                <w:szCs w:val="28"/>
              </w:rPr>
            </w:pPr>
            <w:r w:rsidRPr="00861636">
              <w:rPr>
                <w:sz w:val="28"/>
                <w:szCs w:val="28"/>
              </w:rPr>
              <w:t>6,4</w:t>
            </w:r>
          </w:p>
        </w:tc>
        <w:tc>
          <w:tcPr>
            <w:tcW w:w="875" w:type="dxa"/>
          </w:tcPr>
          <w:p w:rsidR="00263CB5" w:rsidRPr="00861636" w:rsidRDefault="00263CB5" w:rsidP="00861636">
            <w:pPr>
              <w:jc w:val="center"/>
              <w:rPr>
                <w:sz w:val="28"/>
                <w:szCs w:val="28"/>
              </w:rPr>
            </w:pPr>
            <w:r w:rsidRPr="00861636">
              <w:rPr>
                <w:sz w:val="28"/>
                <w:szCs w:val="28"/>
              </w:rPr>
              <w:t>6,1</w:t>
            </w:r>
          </w:p>
        </w:tc>
        <w:tc>
          <w:tcPr>
            <w:tcW w:w="875" w:type="dxa"/>
          </w:tcPr>
          <w:p w:rsidR="00263CB5" w:rsidRPr="00861636" w:rsidRDefault="00263CB5" w:rsidP="00861636">
            <w:pPr>
              <w:jc w:val="center"/>
              <w:rPr>
                <w:sz w:val="28"/>
                <w:szCs w:val="28"/>
              </w:rPr>
            </w:pPr>
            <w:r w:rsidRPr="00861636">
              <w:rPr>
                <w:sz w:val="28"/>
                <w:szCs w:val="28"/>
              </w:rPr>
              <w:t>5,8</w:t>
            </w:r>
          </w:p>
        </w:tc>
        <w:tc>
          <w:tcPr>
            <w:tcW w:w="875" w:type="dxa"/>
          </w:tcPr>
          <w:p w:rsidR="00263CB5" w:rsidRPr="00861636" w:rsidRDefault="00263CB5" w:rsidP="00861636">
            <w:pPr>
              <w:jc w:val="center"/>
              <w:rPr>
                <w:sz w:val="28"/>
                <w:szCs w:val="28"/>
              </w:rPr>
            </w:pPr>
            <w:r w:rsidRPr="00861636">
              <w:rPr>
                <w:sz w:val="28"/>
                <w:szCs w:val="28"/>
              </w:rPr>
              <w:t>5,5</w:t>
            </w:r>
          </w:p>
        </w:tc>
        <w:tc>
          <w:tcPr>
            <w:tcW w:w="875" w:type="dxa"/>
          </w:tcPr>
          <w:p w:rsidR="00263CB5" w:rsidRPr="00861636" w:rsidRDefault="00263CB5" w:rsidP="00861636">
            <w:pPr>
              <w:jc w:val="center"/>
              <w:rPr>
                <w:sz w:val="28"/>
                <w:szCs w:val="28"/>
              </w:rPr>
            </w:pPr>
            <w:r w:rsidRPr="00861636">
              <w:rPr>
                <w:sz w:val="28"/>
                <w:szCs w:val="28"/>
              </w:rPr>
              <w:t>5,1</w:t>
            </w:r>
          </w:p>
        </w:tc>
        <w:tc>
          <w:tcPr>
            <w:tcW w:w="876" w:type="dxa"/>
          </w:tcPr>
          <w:p w:rsidR="00263CB5" w:rsidRPr="00861636" w:rsidRDefault="00263CB5" w:rsidP="00861636">
            <w:pPr>
              <w:jc w:val="center"/>
              <w:rPr>
                <w:sz w:val="28"/>
                <w:szCs w:val="28"/>
              </w:rPr>
            </w:pPr>
            <w:r w:rsidRPr="00861636">
              <w:rPr>
                <w:sz w:val="28"/>
                <w:szCs w:val="28"/>
              </w:rPr>
              <w:t>4,7</w:t>
            </w:r>
          </w:p>
        </w:tc>
        <w:tc>
          <w:tcPr>
            <w:tcW w:w="876" w:type="dxa"/>
          </w:tcPr>
          <w:p w:rsidR="00263CB5" w:rsidRPr="00861636" w:rsidRDefault="00263CB5" w:rsidP="00861636">
            <w:pPr>
              <w:jc w:val="center"/>
              <w:rPr>
                <w:sz w:val="28"/>
                <w:szCs w:val="28"/>
              </w:rPr>
            </w:pPr>
            <w:r w:rsidRPr="00861636">
              <w:rPr>
                <w:sz w:val="28"/>
                <w:szCs w:val="28"/>
              </w:rPr>
              <w:t>4,3</w:t>
            </w:r>
          </w:p>
        </w:tc>
      </w:tr>
      <w:tr w:rsidR="00263CB5" w:rsidRPr="00861636" w:rsidTr="00861636">
        <w:trPr>
          <w:jc w:val="center"/>
        </w:trPr>
        <w:tc>
          <w:tcPr>
            <w:tcW w:w="875" w:type="dxa"/>
          </w:tcPr>
          <w:p w:rsidR="00263CB5" w:rsidRPr="00861636" w:rsidRDefault="00263CB5" w:rsidP="00861636">
            <w:pPr>
              <w:jc w:val="center"/>
              <w:rPr>
                <w:sz w:val="28"/>
                <w:szCs w:val="28"/>
              </w:rPr>
            </w:pPr>
            <w:r w:rsidRPr="00861636">
              <w:rPr>
                <w:sz w:val="28"/>
                <w:szCs w:val="28"/>
              </w:rPr>
              <w:t>10</w:t>
            </w:r>
          </w:p>
        </w:tc>
        <w:tc>
          <w:tcPr>
            <w:tcW w:w="875" w:type="dxa"/>
          </w:tcPr>
          <w:p w:rsidR="00263CB5" w:rsidRPr="00861636" w:rsidRDefault="00263CB5" w:rsidP="00861636">
            <w:pPr>
              <w:jc w:val="center"/>
              <w:rPr>
                <w:sz w:val="28"/>
                <w:szCs w:val="28"/>
              </w:rPr>
            </w:pPr>
            <w:r w:rsidRPr="00861636">
              <w:rPr>
                <w:sz w:val="28"/>
                <w:szCs w:val="28"/>
              </w:rPr>
              <w:t>10,0</w:t>
            </w:r>
          </w:p>
        </w:tc>
        <w:tc>
          <w:tcPr>
            <w:tcW w:w="875" w:type="dxa"/>
          </w:tcPr>
          <w:p w:rsidR="00263CB5" w:rsidRPr="00861636" w:rsidRDefault="00263CB5" w:rsidP="00861636">
            <w:pPr>
              <w:jc w:val="center"/>
              <w:rPr>
                <w:sz w:val="28"/>
                <w:szCs w:val="28"/>
              </w:rPr>
            </w:pPr>
            <w:r w:rsidRPr="00861636">
              <w:rPr>
                <w:sz w:val="28"/>
                <w:szCs w:val="28"/>
              </w:rPr>
              <w:t>7,6</w:t>
            </w:r>
          </w:p>
        </w:tc>
        <w:tc>
          <w:tcPr>
            <w:tcW w:w="875" w:type="dxa"/>
          </w:tcPr>
          <w:p w:rsidR="00263CB5" w:rsidRPr="00861636" w:rsidRDefault="00263CB5" w:rsidP="00861636">
            <w:pPr>
              <w:jc w:val="center"/>
              <w:rPr>
                <w:sz w:val="28"/>
                <w:szCs w:val="28"/>
              </w:rPr>
            </w:pPr>
            <w:r w:rsidRPr="00861636">
              <w:rPr>
                <w:sz w:val="28"/>
                <w:szCs w:val="28"/>
              </w:rPr>
              <w:t>6,6</w:t>
            </w:r>
          </w:p>
        </w:tc>
        <w:tc>
          <w:tcPr>
            <w:tcW w:w="875" w:type="dxa"/>
          </w:tcPr>
          <w:p w:rsidR="00263CB5" w:rsidRPr="00861636" w:rsidRDefault="00263CB5" w:rsidP="00861636">
            <w:pPr>
              <w:jc w:val="center"/>
              <w:rPr>
                <w:sz w:val="28"/>
                <w:szCs w:val="28"/>
              </w:rPr>
            </w:pPr>
            <w:r w:rsidRPr="00861636">
              <w:rPr>
                <w:sz w:val="28"/>
                <w:szCs w:val="28"/>
              </w:rPr>
              <w:t>6,0</w:t>
            </w:r>
          </w:p>
        </w:tc>
        <w:tc>
          <w:tcPr>
            <w:tcW w:w="875" w:type="dxa"/>
          </w:tcPr>
          <w:p w:rsidR="00263CB5" w:rsidRPr="00861636" w:rsidRDefault="00263CB5" w:rsidP="00861636">
            <w:pPr>
              <w:jc w:val="center"/>
              <w:rPr>
                <w:sz w:val="28"/>
                <w:szCs w:val="28"/>
              </w:rPr>
            </w:pPr>
            <w:r w:rsidRPr="00861636">
              <w:rPr>
                <w:sz w:val="28"/>
                <w:szCs w:val="28"/>
              </w:rPr>
              <w:t>5,6</w:t>
            </w:r>
          </w:p>
        </w:tc>
        <w:tc>
          <w:tcPr>
            <w:tcW w:w="875" w:type="dxa"/>
          </w:tcPr>
          <w:p w:rsidR="00263CB5" w:rsidRPr="00861636" w:rsidRDefault="00263CB5" w:rsidP="00861636">
            <w:pPr>
              <w:jc w:val="center"/>
              <w:rPr>
                <w:sz w:val="28"/>
                <w:szCs w:val="28"/>
              </w:rPr>
            </w:pPr>
            <w:r w:rsidRPr="00861636">
              <w:rPr>
                <w:sz w:val="28"/>
                <w:szCs w:val="28"/>
              </w:rPr>
              <w:t>5,4</w:t>
            </w:r>
          </w:p>
        </w:tc>
        <w:tc>
          <w:tcPr>
            <w:tcW w:w="875" w:type="dxa"/>
          </w:tcPr>
          <w:p w:rsidR="00263CB5" w:rsidRPr="00861636" w:rsidRDefault="00263CB5" w:rsidP="00861636">
            <w:pPr>
              <w:jc w:val="center"/>
              <w:rPr>
                <w:sz w:val="28"/>
                <w:szCs w:val="28"/>
              </w:rPr>
            </w:pPr>
            <w:r w:rsidRPr="00861636">
              <w:rPr>
                <w:sz w:val="28"/>
                <w:szCs w:val="28"/>
              </w:rPr>
              <w:t>5,1</w:t>
            </w:r>
          </w:p>
        </w:tc>
        <w:tc>
          <w:tcPr>
            <w:tcW w:w="875" w:type="dxa"/>
          </w:tcPr>
          <w:p w:rsidR="00263CB5" w:rsidRPr="00861636" w:rsidRDefault="00263CB5" w:rsidP="00861636">
            <w:pPr>
              <w:jc w:val="center"/>
              <w:rPr>
                <w:sz w:val="28"/>
                <w:szCs w:val="28"/>
              </w:rPr>
            </w:pPr>
            <w:r w:rsidRPr="00861636">
              <w:rPr>
                <w:sz w:val="28"/>
                <w:szCs w:val="28"/>
              </w:rPr>
              <w:t>4,7</w:t>
            </w:r>
          </w:p>
        </w:tc>
        <w:tc>
          <w:tcPr>
            <w:tcW w:w="876" w:type="dxa"/>
          </w:tcPr>
          <w:p w:rsidR="00263CB5" w:rsidRPr="00861636" w:rsidRDefault="00263CB5" w:rsidP="00861636">
            <w:pPr>
              <w:jc w:val="center"/>
              <w:rPr>
                <w:sz w:val="28"/>
                <w:szCs w:val="28"/>
              </w:rPr>
            </w:pPr>
            <w:r w:rsidRPr="00861636">
              <w:rPr>
                <w:sz w:val="28"/>
                <w:szCs w:val="28"/>
              </w:rPr>
              <w:t>4,3</w:t>
            </w:r>
          </w:p>
        </w:tc>
        <w:tc>
          <w:tcPr>
            <w:tcW w:w="876" w:type="dxa"/>
          </w:tcPr>
          <w:p w:rsidR="00263CB5" w:rsidRPr="00861636" w:rsidRDefault="00263CB5" w:rsidP="00861636">
            <w:pPr>
              <w:jc w:val="center"/>
              <w:rPr>
                <w:sz w:val="28"/>
                <w:szCs w:val="28"/>
              </w:rPr>
            </w:pPr>
            <w:r w:rsidRPr="00861636">
              <w:rPr>
                <w:sz w:val="28"/>
                <w:szCs w:val="28"/>
              </w:rPr>
              <w:t>3,9</w:t>
            </w:r>
          </w:p>
        </w:tc>
      </w:tr>
      <w:tr w:rsidR="00263CB5" w:rsidRPr="00861636" w:rsidTr="00861636">
        <w:trPr>
          <w:jc w:val="center"/>
        </w:trPr>
        <w:tc>
          <w:tcPr>
            <w:tcW w:w="875" w:type="dxa"/>
          </w:tcPr>
          <w:p w:rsidR="00263CB5" w:rsidRPr="00861636" w:rsidRDefault="00263CB5" w:rsidP="00861636">
            <w:pPr>
              <w:jc w:val="center"/>
              <w:rPr>
                <w:sz w:val="28"/>
                <w:szCs w:val="28"/>
              </w:rPr>
            </w:pPr>
            <w:r w:rsidRPr="00861636">
              <w:rPr>
                <w:sz w:val="28"/>
                <w:szCs w:val="28"/>
              </w:rPr>
              <w:t>11</w:t>
            </w:r>
          </w:p>
        </w:tc>
        <w:tc>
          <w:tcPr>
            <w:tcW w:w="875" w:type="dxa"/>
          </w:tcPr>
          <w:p w:rsidR="00263CB5" w:rsidRPr="00861636" w:rsidRDefault="00263CB5" w:rsidP="00861636">
            <w:pPr>
              <w:jc w:val="center"/>
              <w:rPr>
                <w:sz w:val="28"/>
                <w:szCs w:val="28"/>
              </w:rPr>
            </w:pPr>
            <w:r w:rsidRPr="00861636">
              <w:rPr>
                <w:sz w:val="28"/>
                <w:szCs w:val="28"/>
              </w:rPr>
              <w:t>9,7</w:t>
            </w:r>
          </w:p>
        </w:tc>
        <w:tc>
          <w:tcPr>
            <w:tcW w:w="875" w:type="dxa"/>
          </w:tcPr>
          <w:p w:rsidR="00263CB5" w:rsidRPr="00861636" w:rsidRDefault="00263CB5" w:rsidP="00861636">
            <w:pPr>
              <w:jc w:val="center"/>
              <w:rPr>
                <w:sz w:val="28"/>
                <w:szCs w:val="28"/>
              </w:rPr>
            </w:pPr>
            <w:r w:rsidRPr="00861636">
              <w:rPr>
                <w:sz w:val="28"/>
                <w:szCs w:val="28"/>
              </w:rPr>
              <w:t>7,2</w:t>
            </w:r>
          </w:p>
        </w:tc>
        <w:tc>
          <w:tcPr>
            <w:tcW w:w="875" w:type="dxa"/>
          </w:tcPr>
          <w:p w:rsidR="00263CB5" w:rsidRPr="00861636" w:rsidRDefault="00263CB5" w:rsidP="00861636">
            <w:pPr>
              <w:jc w:val="center"/>
              <w:rPr>
                <w:sz w:val="28"/>
                <w:szCs w:val="28"/>
              </w:rPr>
            </w:pPr>
            <w:r w:rsidRPr="00861636">
              <w:rPr>
                <w:sz w:val="28"/>
                <w:szCs w:val="28"/>
              </w:rPr>
              <w:t>6,2</w:t>
            </w:r>
          </w:p>
        </w:tc>
        <w:tc>
          <w:tcPr>
            <w:tcW w:w="875" w:type="dxa"/>
          </w:tcPr>
          <w:p w:rsidR="00263CB5" w:rsidRPr="00861636" w:rsidRDefault="00263CB5" w:rsidP="00861636">
            <w:pPr>
              <w:jc w:val="center"/>
              <w:rPr>
                <w:sz w:val="28"/>
                <w:szCs w:val="28"/>
              </w:rPr>
            </w:pPr>
            <w:r w:rsidRPr="00861636">
              <w:rPr>
                <w:sz w:val="28"/>
                <w:szCs w:val="28"/>
              </w:rPr>
              <w:t>5,7</w:t>
            </w:r>
          </w:p>
        </w:tc>
        <w:tc>
          <w:tcPr>
            <w:tcW w:w="875" w:type="dxa"/>
          </w:tcPr>
          <w:p w:rsidR="00263CB5" w:rsidRPr="00861636" w:rsidRDefault="00263CB5" w:rsidP="00861636">
            <w:pPr>
              <w:jc w:val="center"/>
              <w:rPr>
                <w:sz w:val="28"/>
                <w:szCs w:val="28"/>
              </w:rPr>
            </w:pPr>
            <w:r w:rsidRPr="00861636">
              <w:rPr>
                <w:sz w:val="28"/>
                <w:szCs w:val="28"/>
              </w:rPr>
              <w:t>5,3</w:t>
            </w:r>
          </w:p>
        </w:tc>
        <w:tc>
          <w:tcPr>
            <w:tcW w:w="875" w:type="dxa"/>
          </w:tcPr>
          <w:p w:rsidR="00263CB5" w:rsidRPr="00861636" w:rsidRDefault="00263CB5" w:rsidP="00861636">
            <w:pPr>
              <w:jc w:val="center"/>
              <w:rPr>
                <w:sz w:val="28"/>
                <w:szCs w:val="28"/>
              </w:rPr>
            </w:pPr>
            <w:r w:rsidRPr="00861636">
              <w:rPr>
                <w:sz w:val="28"/>
                <w:szCs w:val="28"/>
              </w:rPr>
              <w:t>5,1</w:t>
            </w:r>
          </w:p>
        </w:tc>
        <w:tc>
          <w:tcPr>
            <w:tcW w:w="875" w:type="dxa"/>
          </w:tcPr>
          <w:p w:rsidR="00263CB5" w:rsidRPr="00861636" w:rsidRDefault="00263CB5" w:rsidP="00861636">
            <w:pPr>
              <w:jc w:val="center"/>
              <w:rPr>
                <w:sz w:val="28"/>
                <w:szCs w:val="28"/>
              </w:rPr>
            </w:pPr>
            <w:r w:rsidRPr="00861636">
              <w:rPr>
                <w:sz w:val="28"/>
                <w:szCs w:val="28"/>
              </w:rPr>
              <w:t>4,7</w:t>
            </w:r>
          </w:p>
        </w:tc>
        <w:tc>
          <w:tcPr>
            <w:tcW w:w="875" w:type="dxa"/>
          </w:tcPr>
          <w:p w:rsidR="00263CB5" w:rsidRPr="00861636" w:rsidRDefault="00263CB5" w:rsidP="00861636">
            <w:pPr>
              <w:jc w:val="center"/>
              <w:rPr>
                <w:sz w:val="28"/>
                <w:szCs w:val="28"/>
              </w:rPr>
            </w:pPr>
            <w:r w:rsidRPr="00861636">
              <w:rPr>
                <w:sz w:val="28"/>
                <w:szCs w:val="28"/>
              </w:rPr>
              <w:t>4,4</w:t>
            </w:r>
          </w:p>
        </w:tc>
        <w:tc>
          <w:tcPr>
            <w:tcW w:w="876" w:type="dxa"/>
          </w:tcPr>
          <w:p w:rsidR="00263CB5" w:rsidRPr="00861636" w:rsidRDefault="00263CB5" w:rsidP="00861636">
            <w:pPr>
              <w:jc w:val="center"/>
              <w:rPr>
                <w:sz w:val="28"/>
                <w:szCs w:val="28"/>
              </w:rPr>
            </w:pPr>
            <w:r w:rsidRPr="00861636">
              <w:rPr>
                <w:sz w:val="28"/>
                <w:szCs w:val="28"/>
              </w:rPr>
              <w:t>4,0</w:t>
            </w:r>
          </w:p>
        </w:tc>
        <w:tc>
          <w:tcPr>
            <w:tcW w:w="876" w:type="dxa"/>
          </w:tcPr>
          <w:p w:rsidR="00263CB5" w:rsidRPr="00861636" w:rsidRDefault="00263CB5" w:rsidP="00861636">
            <w:pPr>
              <w:jc w:val="center"/>
              <w:rPr>
                <w:sz w:val="28"/>
                <w:szCs w:val="28"/>
              </w:rPr>
            </w:pPr>
            <w:r w:rsidRPr="00861636">
              <w:rPr>
                <w:sz w:val="28"/>
                <w:szCs w:val="28"/>
              </w:rPr>
              <w:t>3,6</w:t>
            </w:r>
          </w:p>
        </w:tc>
      </w:tr>
      <w:tr w:rsidR="00263CB5" w:rsidRPr="00861636" w:rsidTr="00861636">
        <w:trPr>
          <w:jc w:val="center"/>
        </w:trPr>
        <w:tc>
          <w:tcPr>
            <w:tcW w:w="875" w:type="dxa"/>
          </w:tcPr>
          <w:p w:rsidR="00263CB5" w:rsidRPr="00861636" w:rsidRDefault="00263CB5" w:rsidP="00861636">
            <w:pPr>
              <w:jc w:val="center"/>
              <w:rPr>
                <w:sz w:val="28"/>
                <w:szCs w:val="28"/>
              </w:rPr>
            </w:pPr>
            <w:r w:rsidRPr="00861636">
              <w:rPr>
                <w:sz w:val="28"/>
                <w:szCs w:val="28"/>
              </w:rPr>
              <w:t>12</w:t>
            </w:r>
          </w:p>
        </w:tc>
        <w:tc>
          <w:tcPr>
            <w:tcW w:w="875" w:type="dxa"/>
          </w:tcPr>
          <w:p w:rsidR="00263CB5" w:rsidRPr="00861636" w:rsidRDefault="00263CB5" w:rsidP="00861636">
            <w:pPr>
              <w:jc w:val="center"/>
              <w:rPr>
                <w:sz w:val="28"/>
                <w:szCs w:val="28"/>
              </w:rPr>
            </w:pPr>
            <w:r w:rsidRPr="00861636">
              <w:rPr>
                <w:sz w:val="28"/>
                <w:szCs w:val="28"/>
              </w:rPr>
              <w:t>9,3</w:t>
            </w:r>
          </w:p>
        </w:tc>
        <w:tc>
          <w:tcPr>
            <w:tcW w:w="875" w:type="dxa"/>
          </w:tcPr>
          <w:p w:rsidR="00263CB5" w:rsidRPr="00861636" w:rsidRDefault="00263CB5" w:rsidP="00861636">
            <w:pPr>
              <w:jc w:val="center"/>
              <w:rPr>
                <w:sz w:val="28"/>
                <w:szCs w:val="28"/>
              </w:rPr>
            </w:pPr>
            <w:r w:rsidRPr="00861636">
              <w:rPr>
                <w:sz w:val="28"/>
                <w:szCs w:val="28"/>
              </w:rPr>
              <w:t>6,9</w:t>
            </w:r>
          </w:p>
        </w:tc>
        <w:tc>
          <w:tcPr>
            <w:tcW w:w="875" w:type="dxa"/>
          </w:tcPr>
          <w:p w:rsidR="00263CB5" w:rsidRPr="00861636" w:rsidRDefault="00263CB5" w:rsidP="00861636">
            <w:pPr>
              <w:jc w:val="center"/>
              <w:rPr>
                <w:sz w:val="28"/>
                <w:szCs w:val="28"/>
              </w:rPr>
            </w:pPr>
            <w:r w:rsidRPr="00861636">
              <w:rPr>
                <w:sz w:val="28"/>
                <w:szCs w:val="28"/>
              </w:rPr>
              <w:t>6,0</w:t>
            </w:r>
          </w:p>
        </w:tc>
        <w:tc>
          <w:tcPr>
            <w:tcW w:w="875" w:type="dxa"/>
          </w:tcPr>
          <w:p w:rsidR="00263CB5" w:rsidRPr="00861636" w:rsidRDefault="00263CB5" w:rsidP="00861636">
            <w:pPr>
              <w:jc w:val="center"/>
              <w:rPr>
                <w:sz w:val="28"/>
                <w:szCs w:val="28"/>
              </w:rPr>
            </w:pPr>
            <w:r w:rsidRPr="00861636">
              <w:rPr>
                <w:sz w:val="28"/>
                <w:szCs w:val="28"/>
              </w:rPr>
              <w:t>5,4</w:t>
            </w:r>
          </w:p>
        </w:tc>
        <w:tc>
          <w:tcPr>
            <w:tcW w:w="875" w:type="dxa"/>
          </w:tcPr>
          <w:p w:rsidR="00263CB5" w:rsidRPr="00861636" w:rsidRDefault="00263CB5" w:rsidP="00861636">
            <w:pPr>
              <w:jc w:val="center"/>
              <w:rPr>
                <w:sz w:val="28"/>
                <w:szCs w:val="28"/>
              </w:rPr>
            </w:pPr>
            <w:r w:rsidRPr="00861636">
              <w:rPr>
                <w:sz w:val="28"/>
                <w:szCs w:val="28"/>
              </w:rPr>
              <w:t>5,1</w:t>
            </w:r>
          </w:p>
        </w:tc>
        <w:tc>
          <w:tcPr>
            <w:tcW w:w="875" w:type="dxa"/>
          </w:tcPr>
          <w:p w:rsidR="00263CB5" w:rsidRPr="00861636" w:rsidRDefault="00263CB5" w:rsidP="00861636">
            <w:pPr>
              <w:jc w:val="center"/>
              <w:rPr>
                <w:sz w:val="28"/>
                <w:szCs w:val="28"/>
              </w:rPr>
            </w:pPr>
            <w:r w:rsidRPr="00861636">
              <w:rPr>
                <w:sz w:val="28"/>
                <w:szCs w:val="28"/>
              </w:rPr>
              <w:t>4,8</w:t>
            </w:r>
          </w:p>
        </w:tc>
        <w:tc>
          <w:tcPr>
            <w:tcW w:w="875" w:type="dxa"/>
          </w:tcPr>
          <w:p w:rsidR="00263CB5" w:rsidRPr="00861636" w:rsidRDefault="00263CB5" w:rsidP="00861636">
            <w:pPr>
              <w:jc w:val="center"/>
              <w:rPr>
                <w:sz w:val="28"/>
                <w:szCs w:val="28"/>
              </w:rPr>
            </w:pPr>
            <w:r w:rsidRPr="00861636">
              <w:rPr>
                <w:sz w:val="28"/>
                <w:szCs w:val="28"/>
              </w:rPr>
              <w:t>4,5</w:t>
            </w:r>
          </w:p>
        </w:tc>
        <w:tc>
          <w:tcPr>
            <w:tcW w:w="875" w:type="dxa"/>
          </w:tcPr>
          <w:p w:rsidR="00263CB5" w:rsidRPr="00861636" w:rsidRDefault="00263CB5" w:rsidP="00861636">
            <w:pPr>
              <w:jc w:val="center"/>
              <w:rPr>
                <w:sz w:val="28"/>
                <w:szCs w:val="28"/>
              </w:rPr>
            </w:pPr>
            <w:r w:rsidRPr="00861636">
              <w:rPr>
                <w:sz w:val="28"/>
                <w:szCs w:val="28"/>
              </w:rPr>
              <w:t>4,2</w:t>
            </w:r>
          </w:p>
        </w:tc>
        <w:tc>
          <w:tcPr>
            <w:tcW w:w="876" w:type="dxa"/>
          </w:tcPr>
          <w:p w:rsidR="00263CB5" w:rsidRPr="00861636" w:rsidRDefault="00263CB5" w:rsidP="00861636">
            <w:pPr>
              <w:jc w:val="center"/>
              <w:rPr>
                <w:sz w:val="28"/>
                <w:szCs w:val="28"/>
              </w:rPr>
            </w:pPr>
            <w:r w:rsidRPr="00861636">
              <w:rPr>
                <w:sz w:val="28"/>
                <w:szCs w:val="28"/>
              </w:rPr>
              <w:t>3,8</w:t>
            </w:r>
          </w:p>
        </w:tc>
        <w:tc>
          <w:tcPr>
            <w:tcW w:w="876" w:type="dxa"/>
          </w:tcPr>
          <w:p w:rsidR="00263CB5" w:rsidRPr="00861636" w:rsidRDefault="00263CB5" w:rsidP="00861636">
            <w:pPr>
              <w:jc w:val="center"/>
              <w:rPr>
                <w:sz w:val="28"/>
                <w:szCs w:val="28"/>
              </w:rPr>
            </w:pPr>
            <w:r w:rsidRPr="00861636">
              <w:rPr>
                <w:sz w:val="28"/>
                <w:szCs w:val="28"/>
              </w:rPr>
              <w:t>3,4</w:t>
            </w:r>
          </w:p>
        </w:tc>
      </w:tr>
      <w:tr w:rsidR="00263CB5" w:rsidRPr="00861636" w:rsidTr="00861636">
        <w:trPr>
          <w:jc w:val="center"/>
        </w:trPr>
        <w:tc>
          <w:tcPr>
            <w:tcW w:w="875" w:type="dxa"/>
          </w:tcPr>
          <w:p w:rsidR="00263CB5" w:rsidRPr="00861636" w:rsidRDefault="00263CB5" w:rsidP="00861636">
            <w:pPr>
              <w:jc w:val="center"/>
              <w:rPr>
                <w:sz w:val="28"/>
                <w:szCs w:val="28"/>
              </w:rPr>
            </w:pPr>
            <w:r w:rsidRPr="00861636">
              <w:rPr>
                <w:sz w:val="28"/>
                <w:szCs w:val="28"/>
              </w:rPr>
              <w:t>13</w:t>
            </w:r>
          </w:p>
        </w:tc>
        <w:tc>
          <w:tcPr>
            <w:tcW w:w="875" w:type="dxa"/>
          </w:tcPr>
          <w:p w:rsidR="00263CB5" w:rsidRPr="00861636" w:rsidRDefault="00263CB5" w:rsidP="00861636">
            <w:pPr>
              <w:jc w:val="center"/>
              <w:rPr>
                <w:sz w:val="28"/>
                <w:szCs w:val="28"/>
              </w:rPr>
            </w:pPr>
            <w:r w:rsidRPr="00861636">
              <w:rPr>
                <w:sz w:val="28"/>
                <w:szCs w:val="28"/>
              </w:rPr>
              <w:t>9,1</w:t>
            </w:r>
          </w:p>
        </w:tc>
        <w:tc>
          <w:tcPr>
            <w:tcW w:w="875" w:type="dxa"/>
          </w:tcPr>
          <w:p w:rsidR="00263CB5" w:rsidRPr="00861636" w:rsidRDefault="00263CB5" w:rsidP="00861636">
            <w:pPr>
              <w:jc w:val="center"/>
              <w:rPr>
                <w:sz w:val="28"/>
                <w:szCs w:val="28"/>
              </w:rPr>
            </w:pPr>
            <w:r w:rsidRPr="00861636">
              <w:rPr>
                <w:sz w:val="28"/>
                <w:szCs w:val="28"/>
              </w:rPr>
              <w:t>6,7</w:t>
            </w:r>
          </w:p>
        </w:tc>
        <w:tc>
          <w:tcPr>
            <w:tcW w:w="875" w:type="dxa"/>
          </w:tcPr>
          <w:p w:rsidR="00263CB5" w:rsidRPr="00861636" w:rsidRDefault="00263CB5" w:rsidP="00861636">
            <w:pPr>
              <w:jc w:val="center"/>
              <w:rPr>
                <w:sz w:val="28"/>
                <w:szCs w:val="28"/>
              </w:rPr>
            </w:pPr>
            <w:r w:rsidRPr="00861636">
              <w:rPr>
                <w:sz w:val="28"/>
                <w:szCs w:val="28"/>
              </w:rPr>
              <w:t>5,7</w:t>
            </w:r>
          </w:p>
        </w:tc>
        <w:tc>
          <w:tcPr>
            <w:tcW w:w="875" w:type="dxa"/>
          </w:tcPr>
          <w:p w:rsidR="00263CB5" w:rsidRPr="00861636" w:rsidRDefault="00263CB5" w:rsidP="00861636">
            <w:pPr>
              <w:jc w:val="center"/>
              <w:rPr>
                <w:sz w:val="28"/>
                <w:szCs w:val="28"/>
              </w:rPr>
            </w:pPr>
            <w:r w:rsidRPr="00861636">
              <w:rPr>
                <w:sz w:val="28"/>
                <w:szCs w:val="28"/>
              </w:rPr>
              <w:t>5,2</w:t>
            </w:r>
          </w:p>
        </w:tc>
        <w:tc>
          <w:tcPr>
            <w:tcW w:w="875" w:type="dxa"/>
          </w:tcPr>
          <w:p w:rsidR="00263CB5" w:rsidRPr="00861636" w:rsidRDefault="00263CB5" w:rsidP="00861636">
            <w:pPr>
              <w:jc w:val="center"/>
              <w:rPr>
                <w:sz w:val="28"/>
                <w:szCs w:val="28"/>
              </w:rPr>
            </w:pPr>
            <w:r w:rsidRPr="00861636">
              <w:rPr>
                <w:sz w:val="28"/>
                <w:szCs w:val="28"/>
              </w:rPr>
              <w:t>4,9</w:t>
            </w:r>
          </w:p>
        </w:tc>
        <w:tc>
          <w:tcPr>
            <w:tcW w:w="875" w:type="dxa"/>
          </w:tcPr>
          <w:p w:rsidR="00263CB5" w:rsidRPr="00861636" w:rsidRDefault="00263CB5" w:rsidP="00861636">
            <w:pPr>
              <w:jc w:val="center"/>
              <w:rPr>
                <w:sz w:val="28"/>
                <w:szCs w:val="28"/>
              </w:rPr>
            </w:pPr>
            <w:r w:rsidRPr="00861636">
              <w:rPr>
                <w:sz w:val="28"/>
                <w:szCs w:val="28"/>
              </w:rPr>
              <w:t>4,6</w:t>
            </w:r>
          </w:p>
        </w:tc>
        <w:tc>
          <w:tcPr>
            <w:tcW w:w="875" w:type="dxa"/>
          </w:tcPr>
          <w:p w:rsidR="00263CB5" w:rsidRPr="00861636" w:rsidRDefault="00263CB5" w:rsidP="00861636">
            <w:pPr>
              <w:jc w:val="center"/>
              <w:rPr>
                <w:sz w:val="28"/>
                <w:szCs w:val="28"/>
              </w:rPr>
            </w:pPr>
            <w:r w:rsidRPr="00861636">
              <w:rPr>
                <w:sz w:val="28"/>
                <w:szCs w:val="28"/>
              </w:rPr>
              <w:t>4,3</w:t>
            </w:r>
          </w:p>
        </w:tc>
        <w:tc>
          <w:tcPr>
            <w:tcW w:w="875" w:type="dxa"/>
          </w:tcPr>
          <w:p w:rsidR="00263CB5" w:rsidRPr="00861636" w:rsidRDefault="00263CB5" w:rsidP="00861636">
            <w:pPr>
              <w:jc w:val="center"/>
              <w:rPr>
                <w:sz w:val="28"/>
                <w:szCs w:val="28"/>
              </w:rPr>
            </w:pPr>
            <w:r w:rsidRPr="00861636">
              <w:rPr>
                <w:sz w:val="28"/>
                <w:szCs w:val="28"/>
              </w:rPr>
              <w:t>4,0</w:t>
            </w:r>
          </w:p>
        </w:tc>
        <w:tc>
          <w:tcPr>
            <w:tcW w:w="876" w:type="dxa"/>
          </w:tcPr>
          <w:p w:rsidR="00263CB5" w:rsidRPr="00861636" w:rsidRDefault="00263CB5" w:rsidP="00861636">
            <w:pPr>
              <w:jc w:val="center"/>
              <w:rPr>
                <w:sz w:val="28"/>
                <w:szCs w:val="28"/>
              </w:rPr>
            </w:pPr>
            <w:r w:rsidRPr="00861636">
              <w:rPr>
                <w:sz w:val="28"/>
                <w:szCs w:val="28"/>
              </w:rPr>
              <w:t>3,6</w:t>
            </w:r>
          </w:p>
        </w:tc>
        <w:tc>
          <w:tcPr>
            <w:tcW w:w="876" w:type="dxa"/>
          </w:tcPr>
          <w:p w:rsidR="00263CB5" w:rsidRPr="00861636" w:rsidRDefault="00263CB5" w:rsidP="00861636">
            <w:pPr>
              <w:jc w:val="center"/>
              <w:rPr>
                <w:sz w:val="28"/>
                <w:szCs w:val="28"/>
              </w:rPr>
            </w:pPr>
            <w:r w:rsidRPr="00861636">
              <w:rPr>
                <w:sz w:val="28"/>
                <w:szCs w:val="28"/>
              </w:rPr>
              <w:t>3,2</w:t>
            </w:r>
          </w:p>
        </w:tc>
      </w:tr>
      <w:tr w:rsidR="00263CB5" w:rsidRPr="00861636" w:rsidTr="00861636">
        <w:trPr>
          <w:jc w:val="center"/>
        </w:trPr>
        <w:tc>
          <w:tcPr>
            <w:tcW w:w="875" w:type="dxa"/>
          </w:tcPr>
          <w:p w:rsidR="00263CB5" w:rsidRPr="00861636" w:rsidRDefault="00263CB5" w:rsidP="00861636">
            <w:pPr>
              <w:jc w:val="center"/>
              <w:rPr>
                <w:sz w:val="28"/>
                <w:szCs w:val="28"/>
              </w:rPr>
            </w:pPr>
            <w:r w:rsidRPr="00861636">
              <w:rPr>
                <w:sz w:val="28"/>
                <w:szCs w:val="28"/>
              </w:rPr>
              <w:t>14</w:t>
            </w:r>
          </w:p>
        </w:tc>
        <w:tc>
          <w:tcPr>
            <w:tcW w:w="875" w:type="dxa"/>
          </w:tcPr>
          <w:p w:rsidR="00263CB5" w:rsidRPr="00861636" w:rsidRDefault="00263CB5" w:rsidP="00861636">
            <w:pPr>
              <w:jc w:val="center"/>
              <w:rPr>
                <w:sz w:val="28"/>
                <w:szCs w:val="28"/>
              </w:rPr>
            </w:pPr>
            <w:r w:rsidRPr="00861636">
              <w:rPr>
                <w:sz w:val="28"/>
                <w:szCs w:val="28"/>
              </w:rPr>
              <w:t>8,9</w:t>
            </w:r>
          </w:p>
        </w:tc>
        <w:tc>
          <w:tcPr>
            <w:tcW w:w="875" w:type="dxa"/>
          </w:tcPr>
          <w:p w:rsidR="00263CB5" w:rsidRPr="00861636" w:rsidRDefault="00263CB5" w:rsidP="00861636">
            <w:pPr>
              <w:jc w:val="center"/>
              <w:rPr>
                <w:sz w:val="28"/>
                <w:szCs w:val="28"/>
              </w:rPr>
            </w:pPr>
            <w:r w:rsidRPr="00861636">
              <w:rPr>
                <w:sz w:val="28"/>
                <w:szCs w:val="28"/>
              </w:rPr>
              <w:t>6,5</w:t>
            </w:r>
          </w:p>
        </w:tc>
        <w:tc>
          <w:tcPr>
            <w:tcW w:w="875" w:type="dxa"/>
          </w:tcPr>
          <w:p w:rsidR="00263CB5" w:rsidRPr="00861636" w:rsidRDefault="00263CB5" w:rsidP="00861636">
            <w:pPr>
              <w:jc w:val="center"/>
              <w:rPr>
                <w:sz w:val="28"/>
                <w:szCs w:val="28"/>
              </w:rPr>
            </w:pPr>
            <w:r w:rsidRPr="00861636">
              <w:rPr>
                <w:sz w:val="28"/>
                <w:szCs w:val="28"/>
              </w:rPr>
              <w:t>5,6</w:t>
            </w:r>
          </w:p>
        </w:tc>
        <w:tc>
          <w:tcPr>
            <w:tcW w:w="875" w:type="dxa"/>
          </w:tcPr>
          <w:p w:rsidR="00263CB5" w:rsidRPr="00861636" w:rsidRDefault="00263CB5" w:rsidP="00861636">
            <w:pPr>
              <w:jc w:val="center"/>
              <w:rPr>
                <w:sz w:val="28"/>
                <w:szCs w:val="28"/>
              </w:rPr>
            </w:pPr>
            <w:r w:rsidRPr="00861636">
              <w:rPr>
                <w:sz w:val="28"/>
                <w:szCs w:val="28"/>
              </w:rPr>
              <w:t>5,0</w:t>
            </w:r>
          </w:p>
        </w:tc>
        <w:tc>
          <w:tcPr>
            <w:tcW w:w="875" w:type="dxa"/>
          </w:tcPr>
          <w:p w:rsidR="00263CB5" w:rsidRPr="00861636" w:rsidRDefault="00263CB5" w:rsidP="00861636">
            <w:pPr>
              <w:jc w:val="center"/>
              <w:rPr>
                <w:sz w:val="28"/>
                <w:szCs w:val="28"/>
              </w:rPr>
            </w:pPr>
            <w:r w:rsidRPr="00861636">
              <w:rPr>
                <w:sz w:val="28"/>
                <w:szCs w:val="28"/>
              </w:rPr>
              <w:t>4,7</w:t>
            </w:r>
          </w:p>
        </w:tc>
        <w:tc>
          <w:tcPr>
            <w:tcW w:w="875" w:type="dxa"/>
          </w:tcPr>
          <w:p w:rsidR="00263CB5" w:rsidRPr="00861636" w:rsidRDefault="00263CB5" w:rsidP="00861636">
            <w:pPr>
              <w:jc w:val="center"/>
              <w:rPr>
                <w:sz w:val="28"/>
                <w:szCs w:val="28"/>
              </w:rPr>
            </w:pPr>
            <w:r w:rsidRPr="00861636">
              <w:rPr>
                <w:sz w:val="28"/>
                <w:szCs w:val="28"/>
              </w:rPr>
              <w:t>4,5</w:t>
            </w:r>
          </w:p>
        </w:tc>
        <w:tc>
          <w:tcPr>
            <w:tcW w:w="875" w:type="dxa"/>
          </w:tcPr>
          <w:p w:rsidR="00263CB5" w:rsidRPr="00861636" w:rsidRDefault="00263CB5" w:rsidP="00861636">
            <w:pPr>
              <w:jc w:val="center"/>
              <w:rPr>
                <w:sz w:val="28"/>
                <w:szCs w:val="28"/>
              </w:rPr>
            </w:pPr>
            <w:r w:rsidRPr="00861636">
              <w:rPr>
                <w:sz w:val="28"/>
                <w:szCs w:val="28"/>
              </w:rPr>
              <w:t>4,1</w:t>
            </w:r>
          </w:p>
        </w:tc>
        <w:tc>
          <w:tcPr>
            <w:tcW w:w="875" w:type="dxa"/>
          </w:tcPr>
          <w:p w:rsidR="00263CB5" w:rsidRPr="00861636" w:rsidRDefault="00263CB5" w:rsidP="00861636">
            <w:pPr>
              <w:jc w:val="center"/>
              <w:rPr>
                <w:sz w:val="28"/>
                <w:szCs w:val="28"/>
              </w:rPr>
            </w:pPr>
            <w:r w:rsidRPr="00861636">
              <w:rPr>
                <w:sz w:val="28"/>
                <w:szCs w:val="28"/>
              </w:rPr>
              <w:t>3,8</w:t>
            </w:r>
          </w:p>
        </w:tc>
        <w:tc>
          <w:tcPr>
            <w:tcW w:w="876" w:type="dxa"/>
          </w:tcPr>
          <w:p w:rsidR="00263CB5" w:rsidRPr="00861636" w:rsidRDefault="00263CB5" w:rsidP="00861636">
            <w:pPr>
              <w:jc w:val="center"/>
              <w:rPr>
                <w:sz w:val="28"/>
                <w:szCs w:val="28"/>
              </w:rPr>
            </w:pPr>
            <w:r w:rsidRPr="00861636">
              <w:rPr>
                <w:sz w:val="28"/>
                <w:szCs w:val="28"/>
              </w:rPr>
              <w:t>3,4</w:t>
            </w:r>
          </w:p>
        </w:tc>
        <w:tc>
          <w:tcPr>
            <w:tcW w:w="876" w:type="dxa"/>
          </w:tcPr>
          <w:p w:rsidR="00263CB5" w:rsidRPr="00861636" w:rsidRDefault="00263CB5" w:rsidP="00861636">
            <w:pPr>
              <w:jc w:val="center"/>
              <w:rPr>
                <w:sz w:val="28"/>
                <w:szCs w:val="28"/>
              </w:rPr>
            </w:pPr>
            <w:r w:rsidRPr="00861636">
              <w:rPr>
                <w:sz w:val="28"/>
                <w:szCs w:val="28"/>
              </w:rPr>
              <w:t>3,0</w:t>
            </w:r>
          </w:p>
        </w:tc>
      </w:tr>
      <w:tr w:rsidR="00263CB5" w:rsidRPr="00861636" w:rsidTr="00861636">
        <w:trPr>
          <w:jc w:val="center"/>
        </w:trPr>
        <w:tc>
          <w:tcPr>
            <w:tcW w:w="875" w:type="dxa"/>
          </w:tcPr>
          <w:p w:rsidR="00263CB5" w:rsidRPr="00861636" w:rsidRDefault="00263CB5" w:rsidP="00861636">
            <w:pPr>
              <w:jc w:val="center"/>
              <w:rPr>
                <w:sz w:val="28"/>
                <w:szCs w:val="28"/>
              </w:rPr>
            </w:pPr>
            <w:r w:rsidRPr="00861636">
              <w:rPr>
                <w:sz w:val="28"/>
                <w:szCs w:val="28"/>
              </w:rPr>
              <w:t>15</w:t>
            </w:r>
          </w:p>
        </w:tc>
        <w:tc>
          <w:tcPr>
            <w:tcW w:w="875" w:type="dxa"/>
          </w:tcPr>
          <w:p w:rsidR="00263CB5" w:rsidRPr="00861636" w:rsidRDefault="00263CB5" w:rsidP="00861636">
            <w:pPr>
              <w:jc w:val="center"/>
              <w:rPr>
                <w:sz w:val="28"/>
                <w:szCs w:val="28"/>
              </w:rPr>
            </w:pPr>
            <w:r w:rsidRPr="00861636">
              <w:rPr>
                <w:sz w:val="28"/>
                <w:szCs w:val="28"/>
              </w:rPr>
              <w:t>8,7</w:t>
            </w:r>
          </w:p>
        </w:tc>
        <w:tc>
          <w:tcPr>
            <w:tcW w:w="875" w:type="dxa"/>
          </w:tcPr>
          <w:p w:rsidR="00263CB5" w:rsidRPr="00861636" w:rsidRDefault="00263CB5" w:rsidP="00861636">
            <w:pPr>
              <w:jc w:val="center"/>
              <w:rPr>
                <w:sz w:val="28"/>
                <w:szCs w:val="28"/>
              </w:rPr>
            </w:pPr>
            <w:r w:rsidRPr="00861636">
              <w:rPr>
                <w:sz w:val="28"/>
                <w:szCs w:val="28"/>
              </w:rPr>
              <w:t>6,4</w:t>
            </w:r>
          </w:p>
        </w:tc>
        <w:tc>
          <w:tcPr>
            <w:tcW w:w="875" w:type="dxa"/>
          </w:tcPr>
          <w:p w:rsidR="00263CB5" w:rsidRPr="00861636" w:rsidRDefault="00263CB5" w:rsidP="00861636">
            <w:pPr>
              <w:jc w:val="center"/>
              <w:rPr>
                <w:sz w:val="28"/>
                <w:szCs w:val="28"/>
              </w:rPr>
            </w:pPr>
            <w:r w:rsidRPr="00861636">
              <w:rPr>
                <w:sz w:val="28"/>
                <w:szCs w:val="28"/>
              </w:rPr>
              <w:t>5,4</w:t>
            </w:r>
          </w:p>
        </w:tc>
        <w:tc>
          <w:tcPr>
            <w:tcW w:w="875" w:type="dxa"/>
          </w:tcPr>
          <w:p w:rsidR="00263CB5" w:rsidRPr="00861636" w:rsidRDefault="00263CB5" w:rsidP="00861636">
            <w:pPr>
              <w:jc w:val="center"/>
              <w:rPr>
                <w:sz w:val="28"/>
                <w:szCs w:val="28"/>
              </w:rPr>
            </w:pPr>
            <w:r w:rsidRPr="00861636">
              <w:rPr>
                <w:sz w:val="28"/>
                <w:szCs w:val="28"/>
              </w:rPr>
              <w:t>4,9</w:t>
            </w:r>
          </w:p>
        </w:tc>
        <w:tc>
          <w:tcPr>
            <w:tcW w:w="875" w:type="dxa"/>
          </w:tcPr>
          <w:p w:rsidR="00263CB5" w:rsidRPr="00861636" w:rsidRDefault="00263CB5" w:rsidP="00861636">
            <w:pPr>
              <w:jc w:val="center"/>
              <w:rPr>
                <w:sz w:val="28"/>
                <w:szCs w:val="28"/>
              </w:rPr>
            </w:pPr>
            <w:r w:rsidRPr="00861636">
              <w:rPr>
                <w:sz w:val="28"/>
                <w:szCs w:val="28"/>
              </w:rPr>
              <w:t>4,6</w:t>
            </w:r>
          </w:p>
        </w:tc>
        <w:tc>
          <w:tcPr>
            <w:tcW w:w="875" w:type="dxa"/>
          </w:tcPr>
          <w:p w:rsidR="00263CB5" w:rsidRPr="00861636" w:rsidRDefault="00263CB5" w:rsidP="00861636">
            <w:pPr>
              <w:jc w:val="center"/>
              <w:rPr>
                <w:sz w:val="28"/>
                <w:szCs w:val="28"/>
              </w:rPr>
            </w:pPr>
            <w:r w:rsidRPr="00861636">
              <w:rPr>
                <w:sz w:val="28"/>
                <w:szCs w:val="28"/>
              </w:rPr>
              <w:t>4,3</w:t>
            </w:r>
          </w:p>
        </w:tc>
        <w:tc>
          <w:tcPr>
            <w:tcW w:w="875" w:type="dxa"/>
          </w:tcPr>
          <w:p w:rsidR="00263CB5" w:rsidRPr="00861636" w:rsidRDefault="00263CB5" w:rsidP="00861636">
            <w:pPr>
              <w:jc w:val="center"/>
              <w:rPr>
                <w:sz w:val="28"/>
                <w:szCs w:val="28"/>
              </w:rPr>
            </w:pPr>
            <w:r w:rsidRPr="00861636">
              <w:rPr>
                <w:sz w:val="28"/>
                <w:szCs w:val="28"/>
              </w:rPr>
              <w:t>4,0</w:t>
            </w:r>
          </w:p>
        </w:tc>
        <w:tc>
          <w:tcPr>
            <w:tcW w:w="875" w:type="dxa"/>
          </w:tcPr>
          <w:p w:rsidR="00263CB5" w:rsidRPr="00861636" w:rsidRDefault="00263CB5" w:rsidP="00861636">
            <w:pPr>
              <w:jc w:val="center"/>
              <w:rPr>
                <w:sz w:val="28"/>
                <w:szCs w:val="28"/>
              </w:rPr>
            </w:pPr>
            <w:r w:rsidRPr="00861636">
              <w:rPr>
                <w:sz w:val="28"/>
                <w:szCs w:val="28"/>
              </w:rPr>
              <w:t>3,7</w:t>
            </w:r>
          </w:p>
        </w:tc>
        <w:tc>
          <w:tcPr>
            <w:tcW w:w="876" w:type="dxa"/>
          </w:tcPr>
          <w:p w:rsidR="00263CB5" w:rsidRPr="00861636" w:rsidRDefault="00263CB5" w:rsidP="00861636">
            <w:pPr>
              <w:jc w:val="center"/>
              <w:rPr>
                <w:sz w:val="28"/>
                <w:szCs w:val="28"/>
              </w:rPr>
            </w:pPr>
            <w:r w:rsidRPr="00861636">
              <w:rPr>
                <w:sz w:val="28"/>
                <w:szCs w:val="28"/>
              </w:rPr>
              <w:t>3,3</w:t>
            </w:r>
          </w:p>
        </w:tc>
        <w:tc>
          <w:tcPr>
            <w:tcW w:w="876" w:type="dxa"/>
          </w:tcPr>
          <w:p w:rsidR="00263CB5" w:rsidRPr="00861636" w:rsidRDefault="00263CB5" w:rsidP="00861636">
            <w:pPr>
              <w:jc w:val="center"/>
              <w:rPr>
                <w:sz w:val="28"/>
                <w:szCs w:val="28"/>
              </w:rPr>
            </w:pPr>
            <w:r w:rsidRPr="00861636">
              <w:rPr>
                <w:sz w:val="28"/>
                <w:szCs w:val="28"/>
              </w:rPr>
              <w:t>2,9</w:t>
            </w:r>
          </w:p>
        </w:tc>
      </w:tr>
      <w:tr w:rsidR="00263CB5" w:rsidRPr="00861636" w:rsidTr="00861636">
        <w:trPr>
          <w:jc w:val="center"/>
        </w:trPr>
        <w:tc>
          <w:tcPr>
            <w:tcW w:w="875" w:type="dxa"/>
          </w:tcPr>
          <w:p w:rsidR="00263CB5" w:rsidRPr="00861636" w:rsidRDefault="008B6A25" w:rsidP="00861636">
            <w:pPr>
              <w:jc w:val="center"/>
              <w:rPr>
                <w:sz w:val="28"/>
                <w:szCs w:val="28"/>
              </w:rPr>
            </w:pPr>
            <w:r w:rsidRPr="00861636">
              <w:rPr>
                <w:sz w:val="28"/>
                <w:szCs w:val="28"/>
              </w:rPr>
              <w:t>16</w:t>
            </w:r>
          </w:p>
        </w:tc>
        <w:tc>
          <w:tcPr>
            <w:tcW w:w="875" w:type="dxa"/>
          </w:tcPr>
          <w:p w:rsidR="00263CB5" w:rsidRPr="00861636" w:rsidRDefault="008B6A25" w:rsidP="00861636">
            <w:pPr>
              <w:jc w:val="center"/>
              <w:rPr>
                <w:sz w:val="28"/>
                <w:szCs w:val="28"/>
              </w:rPr>
            </w:pPr>
            <w:r w:rsidRPr="00861636">
              <w:rPr>
                <w:sz w:val="28"/>
                <w:szCs w:val="28"/>
              </w:rPr>
              <w:t>8,5</w:t>
            </w:r>
          </w:p>
        </w:tc>
        <w:tc>
          <w:tcPr>
            <w:tcW w:w="875" w:type="dxa"/>
          </w:tcPr>
          <w:p w:rsidR="00263CB5" w:rsidRPr="00861636" w:rsidRDefault="008B6A25" w:rsidP="00861636">
            <w:pPr>
              <w:jc w:val="center"/>
              <w:rPr>
                <w:sz w:val="28"/>
                <w:szCs w:val="28"/>
              </w:rPr>
            </w:pPr>
            <w:r w:rsidRPr="00861636">
              <w:rPr>
                <w:sz w:val="28"/>
                <w:szCs w:val="28"/>
              </w:rPr>
              <w:t>6,2</w:t>
            </w:r>
          </w:p>
        </w:tc>
        <w:tc>
          <w:tcPr>
            <w:tcW w:w="875" w:type="dxa"/>
          </w:tcPr>
          <w:p w:rsidR="00263CB5" w:rsidRPr="00861636" w:rsidRDefault="008B6A25" w:rsidP="00861636">
            <w:pPr>
              <w:jc w:val="center"/>
              <w:rPr>
                <w:sz w:val="28"/>
                <w:szCs w:val="28"/>
              </w:rPr>
            </w:pPr>
            <w:r w:rsidRPr="00861636">
              <w:rPr>
                <w:sz w:val="28"/>
                <w:szCs w:val="28"/>
              </w:rPr>
              <w:t>5,3</w:t>
            </w:r>
          </w:p>
        </w:tc>
        <w:tc>
          <w:tcPr>
            <w:tcW w:w="875" w:type="dxa"/>
          </w:tcPr>
          <w:p w:rsidR="00263CB5" w:rsidRPr="00861636" w:rsidRDefault="008B6A25" w:rsidP="00861636">
            <w:pPr>
              <w:jc w:val="center"/>
              <w:rPr>
                <w:sz w:val="28"/>
                <w:szCs w:val="28"/>
              </w:rPr>
            </w:pPr>
            <w:r w:rsidRPr="00861636">
              <w:rPr>
                <w:sz w:val="28"/>
                <w:szCs w:val="28"/>
              </w:rPr>
              <w:t>4,8</w:t>
            </w:r>
          </w:p>
        </w:tc>
        <w:tc>
          <w:tcPr>
            <w:tcW w:w="875" w:type="dxa"/>
          </w:tcPr>
          <w:p w:rsidR="00263CB5" w:rsidRPr="00861636" w:rsidRDefault="008B6A25" w:rsidP="00861636">
            <w:pPr>
              <w:jc w:val="center"/>
              <w:rPr>
                <w:sz w:val="28"/>
                <w:szCs w:val="28"/>
              </w:rPr>
            </w:pPr>
            <w:r w:rsidRPr="00861636">
              <w:rPr>
                <w:sz w:val="28"/>
                <w:szCs w:val="28"/>
              </w:rPr>
              <w:t>4,4</w:t>
            </w:r>
          </w:p>
        </w:tc>
        <w:tc>
          <w:tcPr>
            <w:tcW w:w="875" w:type="dxa"/>
          </w:tcPr>
          <w:p w:rsidR="00263CB5" w:rsidRPr="00861636" w:rsidRDefault="008B6A25" w:rsidP="00861636">
            <w:pPr>
              <w:jc w:val="center"/>
              <w:rPr>
                <w:sz w:val="28"/>
                <w:szCs w:val="28"/>
              </w:rPr>
            </w:pPr>
            <w:r w:rsidRPr="00861636">
              <w:rPr>
                <w:sz w:val="28"/>
                <w:szCs w:val="28"/>
              </w:rPr>
              <w:t>4,2</w:t>
            </w:r>
          </w:p>
        </w:tc>
        <w:tc>
          <w:tcPr>
            <w:tcW w:w="875" w:type="dxa"/>
          </w:tcPr>
          <w:p w:rsidR="00263CB5" w:rsidRPr="00861636" w:rsidRDefault="008B6A25" w:rsidP="00861636">
            <w:pPr>
              <w:jc w:val="center"/>
              <w:rPr>
                <w:sz w:val="28"/>
                <w:szCs w:val="28"/>
              </w:rPr>
            </w:pPr>
            <w:r w:rsidRPr="00861636">
              <w:rPr>
                <w:sz w:val="28"/>
                <w:szCs w:val="28"/>
              </w:rPr>
              <w:t>3,9</w:t>
            </w:r>
          </w:p>
        </w:tc>
        <w:tc>
          <w:tcPr>
            <w:tcW w:w="875" w:type="dxa"/>
          </w:tcPr>
          <w:p w:rsidR="00263CB5" w:rsidRPr="00861636" w:rsidRDefault="008B6A25" w:rsidP="00861636">
            <w:pPr>
              <w:jc w:val="center"/>
              <w:rPr>
                <w:sz w:val="28"/>
                <w:szCs w:val="28"/>
              </w:rPr>
            </w:pPr>
            <w:r w:rsidRPr="00861636">
              <w:rPr>
                <w:sz w:val="28"/>
                <w:szCs w:val="28"/>
              </w:rPr>
              <w:t>3,6</w:t>
            </w:r>
          </w:p>
        </w:tc>
        <w:tc>
          <w:tcPr>
            <w:tcW w:w="876" w:type="dxa"/>
          </w:tcPr>
          <w:p w:rsidR="00263CB5" w:rsidRPr="00861636" w:rsidRDefault="008B6A25" w:rsidP="00861636">
            <w:pPr>
              <w:jc w:val="center"/>
              <w:rPr>
                <w:sz w:val="28"/>
                <w:szCs w:val="28"/>
              </w:rPr>
            </w:pPr>
            <w:r w:rsidRPr="00861636">
              <w:rPr>
                <w:sz w:val="28"/>
                <w:szCs w:val="28"/>
              </w:rPr>
              <w:t>3,2</w:t>
            </w:r>
          </w:p>
        </w:tc>
        <w:tc>
          <w:tcPr>
            <w:tcW w:w="876" w:type="dxa"/>
          </w:tcPr>
          <w:p w:rsidR="00263CB5" w:rsidRPr="00861636" w:rsidRDefault="008B6A25" w:rsidP="00861636">
            <w:pPr>
              <w:jc w:val="center"/>
              <w:rPr>
                <w:sz w:val="28"/>
                <w:szCs w:val="28"/>
              </w:rPr>
            </w:pPr>
            <w:r w:rsidRPr="00861636">
              <w:rPr>
                <w:sz w:val="28"/>
                <w:szCs w:val="28"/>
              </w:rPr>
              <w:t>2,8</w:t>
            </w:r>
          </w:p>
        </w:tc>
      </w:tr>
      <w:tr w:rsidR="008B6A25" w:rsidRPr="00861636" w:rsidTr="00861636">
        <w:trPr>
          <w:jc w:val="center"/>
        </w:trPr>
        <w:tc>
          <w:tcPr>
            <w:tcW w:w="875" w:type="dxa"/>
          </w:tcPr>
          <w:p w:rsidR="008B6A25" w:rsidRPr="00861636" w:rsidRDefault="008B6A25" w:rsidP="00861636">
            <w:pPr>
              <w:jc w:val="center"/>
              <w:rPr>
                <w:sz w:val="28"/>
                <w:szCs w:val="28"/>
              </w:rPr>
            </w:pPr>
            <w:r w:rsidRPr="00861636">
              <w:rPr>
                <w:sz w:val="28"/>
                <w:szCs w:val="28"/>
              </w:rPr>
              <w:t>17</w:t>
            </w:r>
          </w:p>
        </w:tc>
        <w:tc>
          <w:tcPr>
            <w:tcW w:w="875" w:type="dxa"/>
          </w:tcPr>
          <w:p w:rsidR="008B6A25" w:rsidRPr="00861636" w:rsidRDefault="008B6A25" w:rsidP="00861636">
            <w:pPr>
              <w:jc w:val="center"/>
              <w:rPr>
                <w:sz w:val="28"/>
                <w:szCs w:val="28"/>
              </w:rPr>
            </w:pPr>
            <w:r w:rsidRPr="00861636">
              <w:rPr>
                <w:sz w:val="28"/>
                <w:szCs w:val="28"/>
              </w:rPr>
              <w:t>8,4</w:t>
            </w:r>
          </w:p>
        </w:tc>
        <w:tc>
          <w:tcPr>
            <w:tcW w:w="875" w:type="dxa"/>
          </w:tcPr>
          <w:p w:rsidR="008B6A25" w:rsidRPr="00861636" w:rsidRDefault="008B6A25" w:rsidP="00861636">
            <w:pPr>
              <w:jc w:val="center"/>
              <w:rPr>
                <w:sz w:val="28"/>
                <w:szCs w:val="28"/>
              </w:rPr>
            </w:pPr>
            <w:r w:rsidRPr="00861636">
              <w:rPr>
                <w:sz w:val="28"/>
                <w:szCs w:val="28"/>
              </w:rPr>
              <w:t>6,1</w:t>
            </w:r>
          </w:p>
        </w:tc>
        <w:tc>
          <w:tcPr>
            <w:tcW w:w="875" w:type="dxa"/>
          </w:tcPr>
          <w:p w:rsidR="008B6A25" w:rsidRPr="00861636" w:rsidRDefault="008B6A25" w:rsidP="00861636">
            <w:pPr>
              <w:jc w:val="center"/>
              <w:rPr>
                <w:sz w:val="28"/>
                <w:szCs w:val="28"/>
              </w:rPr>
            </w:pPr>
            <w:r w:rsidRPr="00861636">
              <w:rPr>
                <w:sz w:val="28"/>
                <w:szCs w:val="28"/>
              </w:rPr>
              <w:t>5,2</w:t>
            </w:r>
          </w:p>
        </w:tc>
        <w:tc>
          <w:tcPr>
            <w:tcW w:w="875" w:type="dxa"/>
          </w:tcPr>
          <w:p w:rsidR="008B6A25" w:rsidRPr="00861636" w:rsidRDefault="008B6A25" w:rsidP="00861636">
            <w:pPr>
              <w:jc w:val="center"/>
              <w:rPr>
                <w:sz w:val="28"/>
                <w:szCs w:val="28"/>
              </w:rPr>
            </w:pPr>
            <w:r w:rsidRPr="00861636">
              <w:rPr>
                <w:sz w:val="28"/>
                <w:szCs w:val="28"/>
              </w:rPr>
              <w:t>4,7</w:t>
            </w:r>
          </w:p>
        </w:tc>
        <w:tc>
          <w:tcPr>
            <w:tcW w:w="875" w:type="dxa"/>
          </w:tcPr>
          <w:p w:rsidR="008B6A25" w:rsidRPr="00861636" w:rsidRDefault="008B6A25" w:rsidP="00861636">
            <w:pPr>
              <w:jc w:val="center"/>
              <w:rPr>
                <w:sz w:val="28"/>
                <w:szCs w:val="28"/>
              </w:rPr>
            </w:pPr>
            <w:r w:rsidRPr="00861636">
              <w:rPr>
                <w:sz w:val="28"/>
                <w:szCs w:val="28"/>
              </w:rPr>
              <w:t>4,3</w:t>
            </w:r>
          </w:p>
        </w:tc>
        <w:tc>
          <w:tcPr>
            <w:tcW w:w="875" w:type="dxa"/>
          </w:tcPr>
          <w:p w:rsidR="008B6A25" w:rsidRPr="00861636" w:rsidRDefault="008B6A25" w:rsidP="00861636">
            <w:pPr>
              <w:jc w:val="center"/>
              <w:rPr>
                <w:sz w:val="28"/>
                <w:szCs w:val="28"/>
              </w:rPr>
            </w:pPr>
            <w:r w:rsidRPr="00861636">
              <w:rPr>
                <w:sz w:val="28"/>
                <w:szCs w:val="28"/>
              </w:rPr>
              <w:t>4,1</w:t>
            </w:r>
          </w:p>
        </w:tc>
        <w:tc>
          <w:tcPr>
            <w:tcW w:w="875" w:type="dxa"/>
          </w:tcPr>
          <w:p w:rsidR="008B6A25" w:rsidRPr="00861636" w:rsidRDefault="008B6A25" w:rsidP="00861636">
            <w:pPr>
              <w:jc w:val="center"/>
              <w:rPr>
                <w:sz w:val="28"/>
                <w:szCs w:val="28"/>
              </w:rPr>
            </w:pPr>
            <w:r w:rsidRPr="00861636">
              <w:rPr>
                <w:sz w:val="28"/>
                <w:szCs w:val="28"/>
              </w:rPr>
              <w:t>3,8</w:t>
            </w:r>
          </w:p>
        </w:tc>
        <w:tc>
          <w:tcPr>
            <w:tcW w:w="875" w:type="dxa"/>
          </w:tcPr>
          <w:p w:rsidR="008B6A25" w:rsidRPr="00861636" w:rsidRDefault="008B6A25" w:rsidP="00861636">
            <w:pPr>
              <w:jc w:val="center"/>
              <w:rPr>
                <w:sz w:val="28"/>
                <w:szCs w:val="28"/>
              </w:rPr>
            </w:pPr>
            <w:r w:rsidRPr="00861636">
              <w:rPr>
                <w:sz w:val="28"/>
                <w:szCs w:val="28"/>
              </w:rPr>
              <w:t>3,5</w:t>
            </w:r>
          </w:p>
        </w:tc>
        <w:tc>
          <w:tcPr>
            <w:tcW w:w="876" w:type="dxa"/>
          </w:tcPr>
          <w:p w:rsidR="008B6A25" w:rsidRPr="00861636" w:rsidRDefault="008B6A25" w:rsidP="00861636">
            <w:pPr>
              <w:jc w:val="center"/>
              <w:rPr>
                <w:sz w:val="28"/>
                <w:szCs w:val="28"/>
              </w:rPr>
            </w:pPr>
            <w:r w:rsidRPr="00861636">
              <w:rPr>
                <w:sz w:val="28"/>
                <w:szCs w:val="28"/>
              </w:rPr>
              <w:t>3,1</w:t>
            </w:r>
          </w:p>
        </w:tc>
        <w:tc>
          <w:tcPr>
            <w:tcW w:w="876" w:type="dxa"/>
          </w:tcPr>
          <w:p w:rsidR="008B6A25" w:rsidRPr="00861636" w:rsidRDefault="008B6A25" w:rsidP="00861636">
            <w:pPr>
              <w:jc w:val="center"/>
              <w:rPr>
                <w:sz w:val="28"/>
                <w:szCs w:val="28"/>
              </w:rPr>
            </w:pPr>
            <w:r w:rsidRPr="00861636">
              <w:rPr>
                <w:sz w:val="28"/>
                <w:szCs w:val="28"/>
              </w:rPr>
              <w:t>2,7</w:t>
            </w:r>
          </w:p>
        </w:tc>
      </w:tr>
      <w:tr w:rsidR="008B6A25" w:rsidRPr="00861636" w:rsidTr="00861636">
        <w:trPr>
          <w:jc w:val="center"/>
        </w:trPr>
        <w:tc>
          <w:tcPr>
            <w:tcW w:w="875" w:type="dxa"/>
          </w:tcPr>
          <w:p w:rsidR="008B6A25" w:rsidRPr="00861636" w:rsidRDefault="008B6A25" w:rsidP="00861636">
            <w:pPr>
              <w:jc w:val="center"/>
              <w:rPr>
                <w:sz w:val="28"/>
                <w:szCs w:val="28"/>
              </w:rPr>
            </w:pPr>
            <w:r w:rsidRPr="00861636">
              <w:rPr>
                <w:sz w:val="28"/>
                <w:szCs w:val="28"/>
              </w:rPr>
              <w:t>18</w:t>
            </w:r>
          </w:p>
        </w:tc>
        <w:tc>
          <w:tcPr>
            <w:tcW w:w="875" w:type="dxa"/>
          </w:tcPr>
          <w:p w:rsidR="008B6A25" w:rsidRPr="00861636" w:rsidRDefault="008B6A25" w:rsidP="00861636">
            <w:pPr>
              <w:jc w:val="center"/>
              <w:rPr>
                <w:sz w:val="28"/>
                <w:szCs w:val="28"/>
              </w:rPr>
            </w:pPr>
            <w:r w:rsidRPr="00861636">
              <w:rPr>
                <w:sz w:val="28"/>
                <w:szCs w:val="28"/>
              </w:rPr>
              <w:t>8,3</w:t>
            </w:r>
          </w:p>
        </w:tc>
        <w:tc>
          <w:tcPr>
            <w:tcW w:w="875" w:type="dxa"/>
          </w:tcPr>
          <w:p w:rsidR="008B6A25" w:rsidRPr="00861636" w:rsidRDefault="008B6A25" w:rsidP="00861636">
            <w:pPr>
              <w:jc w:val="center"/>
              <w:rPr>
                <w:sz w:val="28"/>
                <w:szCs w:val="28"/>
              </w:rPr>
            </w:pPr>
            <w:r w:rsidRPr="00861636">
              <w:rPr>
                <w:sz w:val="28"/>
                <w:szCs w:val="28"/>
              </w:rPr>
              <w:t>6,0</w:t>
            </w:r>
          </w:p>
        </w:tc>
        <w:tc>
          <w:tcPr>
            <w:tcW w:w="875" w:type="dxa"/>
          </w:tcPr>
          <w:p w:rsidR="008B6A25" w:rsidRPr="00861636" w:rsidRDefault="008B6A25" w:rsidP="00861636">
            <w:pPr>
              <w:jc w:val="center"/>
              <w:rPr>
                <w:sz w:val="28"/>
                <w:szCs w:val="28"/>
              </w:rPr>
            </w:pPr>
            <w:r w:rsidRPr="00861636">
              <w:rPr>
                <w:sz w:val="28"/>
                <w:szCs w:val="28"/>
              </w:rPr>
              <w:t>5,1</w:t>
            </w:r>
          </w:p>
        </w:tc>
        <w:tc>
          <w:tcPr>
            <w:tcW w:w="875" w:type="dxa"/>
          </w:tcPr>
          <w:p w:rsidR="008B6A25" w:rsidRPr="00861636" w:rsidRDefault="008B6A25" w:rsidP="00861636">
            <w:pPr>
              <w:jc w:val="center"/>
              <w:rPr>
                <w:sz w:val="28"/>
                <w:szCs w:val="28"/>
              </w:rPr>
            </w:pPr>
            <w:r w:rsidRPr="00861636">
              <w:rPr>
                <w:sz w:val="28"/>
                <w:szCs w:val="28"/>
              </w:rPr>
              <w:t>4,6</w:t>
            </w:r>
          </w:p>
        </w:tc>
        <w:tc>
          <w:tcPr>
            <w:tcW w:w="875" w:type="dxa"/>
          </w:tcPr>
          <w:p w:rsidR="008B6A25" w:rsidRPr="00861636" w:rsidRDefault="008B6A25" w:rsidP="00861636">
            <w:pPr>
              <w:jc w:val="center"/>
              <w:rPr>
                <w:sz w:val="28"/>
                <w:szCs w:val="28"/>
              </w:rPr>
            </w:pPr>
            <w:r w:rsidRPr="00861636">
              <w:rPr>
                <w:sz w:val="28"/>
                <w:szCs w:val="28"/>
              </w:rPr>
              <w:t>4,3</w:t>
            </w:r>
          </w:p>
        </w:tc>
        <w:tc>
          <w:tcPr>
            <w:tcW w:w="875" w:type="dxa"/>
          </w:tcPr>
          <w:p w:rsidR="008B6A25" w:rsidRPr="00861636" w:rsidRDefault="008B6A25" w:rsidP="00861636">
            <w:pPr>
              <w:jc w:val="center"/>
              <w:rPr>
                <w:sz w:val="28"/>
                <w:szCs w:val="28"/>
              </w:rPr>
            </w:pPr>
            <w:r w:rsidRPr="00861636">
              <w:rPr>
                <w:sz w:val="28"/>
                <w:szCs w:val="28"/>
              </w:rPr>
              <w:t>4,0</w:t>
            </w:r>
          </w:p>
        </w:tc>
        <w:tc>
          <w:tcPr>
            <w:tcW w:w="875" w:type="dxa"/>
          </w:tcPr>
          <w:p w:rsidR="008B6A25" w:rsidRPr="00861636" w:rsidRDefault="008B6A25" w:rsidP="00861636">
            <w:pPr>
              <w:jc w:val="center"/>
              <w:rPr>
                <w:sz w:val="28"/>
                <w:szCs w:val="28"/>
              </w:rPr>
            </w:pPr>
            <w:r w:rsidRPr="00861636">
              <w:rPr>
                <w:sz w:val="28"/>
                <w:szCs w:val="28"/>
              </w:rPr>
              <w:t>3,7</w:t>
            </w:r>
          </w:p>
        </w:tc>
        <w:tc>
          <w:tcPr>
            <w:tcW w:w="875" w:type="dxa"/>
          </w:tcPr>
          <w:p w:rsidR="008B6A25" w:rsidRPr="00861636" w:rsidRDefault="008B6A25" w:rsidP="00861636">
            <w:pPr>
              <w:jc w:val="center"/>
              <w:rPr>
                <w:sz w:val="28"/>
                <w:szCs w:val="28"/>
              </w:rPr>
            </w:pPr>
            <w:r w:rsidRPr="00861636">
              <w:rPr>
                <w:sz w:val="28"/>
                <w:szCs w:val="28"/>
              </w:rPr>
              <w:t>3,4</w:t>
            </w:r>
          </w:p>
        </w:tc>
        <w:tc>
          <w:tcPr>
            <w:tcW w:w="876" w:type="dxa"/>
          </w:tcPr>
          <w:p w:rsidR="008B6A25" w:rsidRPr="00861636" w:rsidRDefault="008B6A25" w:rsidP="00861636">
            <w:pPr>
              <w:jc w:val="center"/>
              <w:rPr>
                <w:sz w:val="28"/>
                <w:szCs w:val="28"/>
              </w:rPr>
            </w:pPr>
            <w:r w:rsidRPr="00861636">
              <w:rPr>
                <w:sz w:val="28"/>
                <w:szCs w:val="28"/>
              </w:rPr>
              <w:t>3,0</w:t>
            </w:r>
          </w:p>
        </w:tc>
        <w:tc>
          <w:tcPr>
            <w:tcW w:w="876" w:type="dxa"/>
          </w:tcPr>
          <w:p w:rsidR="008B6A25" w:rsidRPr="00861636" w:rsidRDefault="008B6A25" w:rsidP="00861636">
            <w:pPr>
              <w:jc w:val="center"/>
              <w:rPr>
                <w:sz w:val="28"/>
                <w:szCs w:val="28"/>
              </w:rPr>
            </w:pPr>
            <w:r w:rsidRPr="00861636">
              <w:rPr>
                <w:sz w:val="28"/>
                <w:szCs w:val="28"/>
              </w:rPr>
              <w:t>2,6</w:t>
            </w:r>
          </w:p>
        </w:tc>
      </w:tr>
      <w:tr w:rsidR="008B6A25" w:rsidRPr="00861636" w:rsidTr="00861636">
        <w:trPr>
          <w:jc w:val="center"/>
        </w:trPr>
        <w:tc>
          <w:tcPr>
            <w:tcW w:w="875" w:type="dxa"/>
          </w:tcPr>
          <w:p w:rsidR="008B6A25" w:rsidRPr="00861636" w:rsidRDefault="008B6A25" w:rsidP="00861636">
            <w:pPr>
              <w:jc w:val="center"/>
              <w:rPr>
                <w:sz w:val="28"/>
                <w:szCs w:val="28"/>
              </w:rPr>
            </w:pPr>
            <w:r w:rsidRPr="00861636">
              <w:rPr>
                <w:sz w:val="28"/>
                <w:szCs w:val="28"/>
              </w:rPr>
              <w:t>19</w:t>
            </w:r>
          </w:p>
        </w:tc>
        <w:tc>
          <w:tcPr>
            <w:tcW w:w="875" w:type="dxa"/>
          </w:tcPr>
          <w:p w:rsidR="008B6A25" w:rsidRPr="00861636" w:rsidRDefault="008B6A25" w:rsidP="00861636">
            <w:pPr>
              <w:jc w:val="center"/>
              <w:rPr>
                <w:sz w:val="28"/>
                <w:szCs w:val="28"/>
              </w:rPr>
            </w:pPr>
            <w:r w:rsidRPr="00861636">
              <w:rPr>
                <w:sz w:val="28"/>
                <w:szCs w:val="28"/>
              </w:rPr>
              <w:t>8,2</w:t>
            </w:r>
          </w:p>
        </w:tc>
        <w:tc>
          <w:tcPr>
            <w:tcW w:w="875" w:type="dxa"/>
          </w:tcPr>
          <w:p w:rsidR="008B6A25" w:rsidRPr="00861636" w:rsidRDefault="008B6A25" w:rsidP="00861636">
            <w:pPr>
              <w:jc w:val="center"/>
              <w:rPr>
                <w:sz w:val="28"/>
                <w:szCs w:val="28"/>
              </w:rPr>
            </w:pPr>
            <w:r w:rsidRPr="00861636">
              <w:rPr>
                <w:sz w:val="28"/>
                <w:szCs w:val="28"/>
              </w:rPr>
              <w:t>5,9</w:t>
            </w:r>
          </w:p>
        </w:tc>
        <w:tc>
          <w:tcPr>
            <w:tcW w:w="875" w:type="dxa"/>
          </w:tcPr>
          <w:p w:rsidR="008B6A25" w:rsidRPr="00861636" w:rsidRDefault="008B6A25" w:rsidP="00861636">
            <w:pPr>
              <w:jc w:val="center"/>
              <w:rPr>
                <w:sz w:val="28"/>
                <w:szCs w:val="28"/>
              </w:rPr>
            </w:pPr>
            <w:r w:rsidRPr="00861636">
              <w:rPr>
                <w:sz w:val="28"/>
                <w:szCs w:val="28"/>
              </w:rPr>
              <w:t>5,0</w:t>
            </w:r>
          </w:p>
        </w:tc>
        <w:tc>
          <w:tcPr>
            <w:tcW w:w="875" w:type="dxa"/>
          </w:tcPr>
          <w:p w:rsidR="008B6A25" w:rsidRPr="00861636" w:rsidRDefault="008B6A25" w:rsidP="00861636">
            <w:pPr>
              <w:jc w:val="center"/>
              <w:rPr>
                <w:sz w:val="28"/>
                <w:szCs w:val="28"/>
              </w:rPr>
            </w:pPr>
            <w:r w:rsidRPr="00861636">
              <w:rPr>
                <w:sz w:val="28"/>
                <w:szCs w:val="28"/>
              </w:rPr>
              <w:t>4,5</w:t>
            </w:r>
          </w:p>
        </w:tc>
        <w:tc>
          <w:tcPr>
            <w:tcW w:w="875" w:type="dxa"/>
          </w:tcPr>
          <w:p w:rsidR="008B6A25" w:rsidRPr="00861636" w:rsidRDefault="008B6A25" w:rsidP="00861636">
            <w:pPr>
              <w:jc w:val="center"/>
              <w:rPr>
                <w:sz w:val="28"/>
                <w:szCs w:val="28"/>
              </w:rPr>
            </w:pPr>
            <w:r w:rsidRPr="00861636">
              <w:rPr>
                <w:sz w:val="28"/>
                <w:szCs w:val="28"/>
              </w:rPr>
              <w:t>4,2</w:t>
            </w:r>
          </w:p>
        </w:tc>
        <w:tc>
          <w:tcPr>
            <w:tcW w:w="875" w:type="dxa"/>
          </w:tcPr>
          <w:p w:rsidR="008B6A25" w:rsidRPr="00861636" w:rsidRDefault="008B6A25" w:rsidP="00861636">
            <w:pPr>
              <w:jc w:val="center"/>
              <w:rPr>
                <w:sz w:val="28"/>
                <w:szCs w:val="28"/>
              </w:rPr>
            </w:pPr>
            <w:r w:rsidRPr="00861636">
              <w:rPr>
                <w:sz w:val="28"/>
                <w:szCs w:val="28"/>
              </w:rPr>
              <w:t>3,9</w:t>
            </w:r>
          </w:p>
        </w:tc>
        <w:tc>
          <w:tcPr>
            <w:tcW w:w="875" w:type="dxa"/>
          </w:tcPr>
          <w:p w:rsidR="008B6A25" w:rsidRPr="00861636" w:rsidRDefault="008B6A25" w:rsidP="00861636">
            <w:pPr>
              <w:jc w:val="center"/>
              <w:rPr>
                <w:sz w:val="28"/>
                <w:szCs w:val="28"/>
              </w:rPr>
            </w:pPr>
            <w:r w:rsidRPr="00861636">
              <w:rPr>
                <w:sz w:val="28"/>
                <w:szCs w:val="28"/>
              </w:rPr>
              <w:t>3,6</w:t>
            </w:r>
          </w:p>
        </w:tc>
        <w:tc>
          <w:tcPr>
            <w:tcW w:w="875" w:type="dxa"/>
          </w:tcPr>
          <w:p w:rsidR="008B6A25" w:rsidRPr="00861636" w:rsidRDefault="008B6A25" w:rsidP="00861636">
            <w:pPr>
              <w:jc w:val="center"/>
              <w:rPr>
                <w:sz w:val="28"/>
                <w:szCs w:val="28"/>
              </w:rPr>
            </w:pPr>
            <w:r w:rsidRPr="00861636">
              <w:rPr>
                <w:sz w:val="28"/>
                <w:szCs w:val="28"/>
              </w:rPr>
              <w:t>3,3</w:t>
            </w:r>
          </w:p>
        </w:tc>
        <w:tc>
          <w:tcPr>
            <w:tcW w:w="876" w:type="dxa"/>
          </w:tcPr>
          <w:p w:rsidR="008B6A25" w:rsidRPr="00861636" w:rsidRDefault="008B6A25" w:rsidP="00861636">
            <w:pPr>
              <w:jc w:val="center"/>
              <w:rPr>
                <w:sz w:val="28"/>
                <w:szCs w:val="28"/>
              </w:rPr>
            </w:pPr>
            <w:r w:rsidRPr="00861636">
              <w:rPr>
                <w:sz w:val="28"/>
                <w:szCs w:val="28"/>
              </w:rPr>
              <w:t>2,9</w:t>
            </w:r>
          </w:p>
        </w:tc>
        <w:tc>
          <w:tcPr>
            <w:tcW w:w="876" w:type="dxa"/>
          </w:tcPr>
          <w:p w:rsidR="008B6A25" w:rsidRPr="00861636" w:rsidRDefault="008B6A25" w:rsidP="00861636">
            <w:pPr>
              <w:jc w:val="center"/>
              <w:rPr>
                <w:sz w:val="28"/>
                <w:szCs w:val="28"/>
              </w:rPr>
            </w:pPr>
            <w:r w:rsidRPr="00861636">
              <w:rPr>
                <w:sz w:val="28"/>
                <w:szCs w:val="28"/>
              </w:rPr>
              <w:t>2,4</w:t>
            </w:r>
          </w:p>
        </w:tc>
      </w:tr>
      <w:tr w:rsidR="008B6A25" w:rsidRPr="00861636" w:rsidTr="00861636">
        <w:trPr>
          <w:jc w:val="center"/>
        </w:trPr>
        <w:tc>
          <w:tcPr>
            <w:tcW w:w="875" w:type="dxa"/>
          </w:tcPr>
          <w:p w:rsidR="008B6A25" w:rsidRPr="00861636" w:rsidRDefault="008B6A25" w:rsidP="00861636">
            <w:pPr>
              <w:jc w:val="center"/>
              <w:rPr>
                <w:sz w:val="28"/>
                <w:szCs w:val="28"/>
              </w:rPr>
            </w:pPr>
            <w:r w:rsidRPr="00861636">
              <w:rPr>
                <w:sz w:val="28"/>
                <w:szCs w:val="28"/>
              </w:rPr>
              <w:t>20</w:t>
            </w:r>
          </w:p>
        </w:tc>
        <w:tc>
          <w:tcPr>
            <w:tcW w:w="875" w:type="dxa"/>
          </w:tcPr>
          <w:p w:rsidR="008B6A25" w:rsidRPr="00861636" w:rsidRDefault="008B6A25" w:rsidP="00861636">
            <w:pPr>
              <w:jc w:val="center"/>
              <w:rPr>
                <w:sz w:val="28"/>
                <w:szCs w:val="28"/>
              </w:rPr>
            </w:pPr>
            <w:r w:rsidRPr="00861636">
              <w:rPr>
                <w:sz w:val="28"/>
                <w:szCs w:val="28"/>
              </w:rPr>
              <w:t>8,1</w:t>
            </w:r>
          </w:p>
        </w:tc>
        <w:tc>
          <w:tcPr>
            <w:tcW w:w="875" w:type="dxa"/>
          </w:tcPr>
          <w:p w:rsidR="008B6A25" w:rsidRPr="00861636" w:rsidRDefault="008B6A25" w:rsidP="00861636">
            <w:pPr>
              <w:jc w:val="center"/>
              <w:rPr>
                <w:sz w:val="28"/>
                <w:szCs w:val="28"/>
              </w:rPr>
            </w:pPr>
            <w:r w:rsidRPr="00861636">
              <w:rPr>
                <w:sz w:val="28"/>
                <w:szCs w:val="28"/>
              </w:rPr>
              <w:t>5,9</w:t>
            </w:r>
          </w:p>
        </w:tc>
        <w:tc>
          <w:tcPr>
            <w:tcW w:w="875" w:type="dxa"/>
          </w:tcPr>
          <w:p w:rsidR="008B6A25" w:rsidRPr="00861636" w:rsidRDefault="008B6A25" w:rsidP="00861636">
            <w:pPr>
              <w:jc w:val="center"/>
              <w:rPr>
                <w:sz w:val="28"/>
                <w:szCs w:val="28"/>
              </w:rPr>
            </w:pPr>
            <w:r w:rsidRPr="00861636">
              <w:rPr>
                <w:sz w:val="28"/>
                <w:szCs w:val="28"/>
              </w:rPr>
              <w:t>4,9</w:t>
            </w:r>
          </w:p>
        </w:tc>
        <w:tc>
          <w:tcPr>
            <w:tcW w:w="875" w:type="dxa"/>
          </w:tcPr>
          <w:p w:rsidR="008B6A25" w:rsidRPr="00861636" w:rsidRDefault="008B6A25" w:rsidP="00861636">
            <w:pPr>
              <w:jc w:val="center"/>
              <w:rPr>
                <w:sz w:val="28"/>
                <w:szCs w:val="28"/>
              </w:rPr>
            </w:pPr>
            <w:r w:rsidRPr="00861636">
              <w:rPr>
                <w:sz w:val="28"/>
                <w:szCs w:val="28"/>
              </w:rPr>
              <w:t>4,4</w:t>
            </w:r>
          </w:p>
        </w:tc>
        <w:tc>
          <w:tcPr>
            <w:tcW w:w="875" w:type="dxa"/>
          </w:tcPr>
          <w:p w:rsidR="008B6A25" w:rsidRPr="00861636" w:rsidRDefault="008B6A25" w:rsidP="00861636">
            <w:pPr>
              <w:jc w:val="center"/>
              <w:rPr>
                <w:sz w:val="28"/>
                <w:szCs w:val="28"/>
              </w:rPr>
            </w:pPr>
            <w:r w:rsidRPr="00861636">
              <w:rPr>
                <w:sz w:val="28"/>
                <w:szCs w:val="28"/>
              </w:rPr>
              <w:t>4,1</w:t>
            </w:r>
          </w:p>
        </w:tc>
        <w:tc>
          <w:tcPr>
            <w:tcW w:w="875" w:type="dxa"/>
          </w:tcPr>
          <w:p w:rsidR="008B6A25" w:rsidRPr="00861636" w:rsidRDefault="008B6A25" w:rsidP="00861636">
            <w:pPr>
              <w:jc w:val="center"/>
              <w:rPr>
                <w:sz w:val="28"/>
                <w:szCs w:val="28"/>
              </w:rPr>
            </w:pPr>
            <w:r w:rsidRPr="00861636">
              <w:rPr>
                <w:sz w:val="28"/>
                <w:szCs w:val="28"/>
              </w:rPr>
              <w:t>3,9</w:t>
            </w:r>
          </w:p>
        </w:tc>
        <w:tc>
          <w:tcPr>
            <w:tcW w:w="875" w:type="dxa"/>
          </w:tcPr>
          <w:p w:rsidR="008B6A25" w:rsidRPr="00861636" w:rsidRDefault="008B6A25" w:rsidP="00861636">
            <w:pPr>
              <w:jc w:val="center"/>
              <w:rPr>
                <w:sz w:val="28"/>
                <w:szCs w:val="28"/>
              </w:rPr>
            </w:pPr>
            <w:r w:rsidRPr="00861636">
              <w:rPr>
                <w:sz w:val="28"/>
                <w:szCs w:val="28"/>
              </w:rPr>
              <w:t>3,6</w:t>
            </w:r>
          </w:p>
        </w:tc>
        <w:tc>
          <w:tcPr>
            <w:tcW w:w="875" w:type="dxa"/>
          </w:tcPr>
          <w:p w:rsidR="008B6A25" w:rsidRPr="00861636" w:rsidRDefault="008B6A25" w:rsidP="00861636">
            <w:pPr>
              <w:jc w:val="center"/>
              <w:rPr>
                <w:sz w:val="28"/>
                <w:szCs w:val="28"/>
              </w:rPr>
            </w:pPr>
            <w:r w:rsidRPr="00861636">
              <w:rPr>
                <w:sz w:val="28"/>
                <w:szCs w:val="28"/>
              </w:rPr>
              <w:t>3,2</w:t>
            </w:r>
          </w:p>
        </w:tc>
        <w:tc>
          <w:tcPr>
            <w:tcW w:w="876" w:type="dxa"/>
          </w:tcPr>
          <w:p w:rsidR="008B6A25" w:rsidRPr="00861636" w:rsidRDefault="008B6A25" w:rsidP="00861636">
            <w:pPr>
              <w:jc w:val="center"/>
              <w:rPr>
                <w:sz w:val="28"/>
                <w:szCs w:val="28"/>
              </w:rPr>
            </w:pPr>
            <w:r w:rsidRPr="00861636">
              <w:rPr>
                <w:sz w:val="28"/>
                <w:szCs w:val="28"/>
              </w:rPr>
              <w:t>2,9</w:t>
            </w:r>
          </w:p>
        </w:tc>
        <w:tc>
          <w:tcPr>
            <w:tcW w:w="876" w:type="dxa"/>
          </w:tcPr>
          <w:p w:rsidR="008B6A25" w:rsidRPr="00861636" w:rsidRDefault="008B6A25" w:rsidP="00861636">
            <w:pPr>
              <w:jc w:val="center"/>
              <w:rPr>
                <w:sz w:val="28"/>
                <w:szCs w:val="28"/>
              </w:rPr>
            </w:pPr>
            <w:r w:rsidRPr="00861636">
              <w:rPr>
                <w:sz w:val="28"/>
                <w:szCs w:val="28"/>
              </w:rPr>
              <w:t>2,4</w:t>
            </w:r>
          </w:p>
        </w:tc>
      </w:tr>
      <w:tr w:rsidR="008B6A25" w:rsidRPr="00861636" w:rsidTr="00861636">
        <w:trPr>
          <w:jc w:val="center"/>
        </w:trPr>
        <w:tc>
          <w:tcPr>
            <w:tcW w:w="875" w:type="dxa"/>
          </w:tcPr>
          <w:p w:rsidR="008B6A25" w:rsidRPr="00861636" w:rsidRDefault="008B6A25" w:rsidP="00861636">
            <w:pPr>
              <w:jc w:val="center"/>
              <w:rPr>
                <w:sz w:val="28"/>
                <w:szCs w:val="28"/>
              </w:rPr>
            </w:pPr>
            <w:r w:rsidRPr="00861636">
              <w:rPr>
                <w:sz w:val="28"/>
                <w:szCs w:val="28"/>
              </w:rPr>
              <w:t>2</w:t>
            </w:r>
            <w:r w:rsidR="00796FBD" w:rsidRPr="00861636">
              <w:rPr>
                <w:sz w:val="28"/>
                <w:szCs w:val="28"/>
              </w:rPr>
              <w:t>2</w:t>
            </w:r>
          </w:p>
        </w:tc>
        <w:tc>
          <w:tcPr>
            <w:tcW w:w="875" w:type="dxa"/>
          </w:tcPr>
          <w:p w:rsidR="008B6A25" w:rsidRPr="00861636" w:rsidRDefault="00796FBD" w:rsidP="00861636">
            <w:pPr>
              <w:jc w:val="center"/>
              <w:rPr>
                <w:sz w:val="28"/>
                <w:szCs w:val="28"/>
              </w:rPr>
            </w:pPr>
            <w:r w:rsidRPr="00861636">
              <w:rPr>
                <w:sz w:val="28"/>
                <w:szCs w:val="28"/>
              </w:rPr>
              <w:t>7,9</w:t>
            </w:r>
          </w:p>
        </w:tc>
        <w:tc>
          <w:tcPr>
            <w:tcW w:w="875" w:type="dxa"/>
          </w:tcPr>
          <w:p w:rsidR="008B6A25" w:rsidRPr="00861636" w:rsidRDefault="00796FBD" w:rsidP="00861636">
            <w:pPr>
              <w:jc w:val="center"/>
              <w:rPr>
                <w:sz w:val="28"/>
                <w:szCs w:val="28"/>
              </w:rPr>
            </w:pPr>
            <w:r w:rsidRPr="00861636">
              <w:rPr>
                <w:sz w:val="28"/>
                <w:szCs w:val="28"/>
              </w:rPr>
              <w:t>5,7</w:t>
            </w:r>
          </w:p>
        </w:tc>
        <w:tc>
          <w:tcPr>
            <w:tcW w:w="875" w:type="dxa"/>
          </w:tcPr>
          <w:p w:rsidR="008B6A25" w:rsidRPr="00861636" w:rsidRDefault="00796FBD" w:rsidP="00861636">
            <w:pPr>
              <w:jc w:val="center"/>
              <w:rPr>
                <w:sz w:val="28"/>
                <w:szCs w:val="28"/>
              </w:rPr>
            </w:pPr>
            <w:r w:rsidRPr="00861636">
              <w:rPr>
                <w:sz w:val="28"/>
                <w:szCs w:val="28"/>
              </w:rPr>
              <w:t>4,8</w:t>
            </w:r>
          </w:p>
        </w:tc>
        <w:tc>
          <w:tcPr>
            <w:tcW w:w="875" w:type="dxa"/>
          </w:tcPr>
          <w:p w:rsidR="008B6A25" w:rsidRPr="00861636" w:rsidRDefault="00796FBD" w:rsidP="00861636">
            <w:pPr>
              <w:jc w:val="center"/>
              <w:rPr>
                <w:sz w:val="28"/>
                <w:szCs w:val="28"/>
              </w:rPr>
            </w:pPr>
            <w:r w:rsidRPr="00861636">
              <w:rPr>
                <w:sz w:val="28"/>
                <w:szCs w:val="28"/>
              </w:rPr>
              <w:t>4,3</w:t>
            </w:r>
          </w:p>
        </w:tc>
        <w:tc>
          <w:tcPr>
            <w:tcW w:w="875" w:type="dxa"/>
          </w:tcPr>
          <w:p w:rsidR="008B6A25" w:rsidRPr="00861636" w:rsidRDefault="00796FBD" w:rsidP="00861636">
            <w:pPr>
              <w:jc w:val="center"/>
              <w:rPr>
                <w:sz w:val="28"/>
                <w:szCs w:val="28"/>
              </w:rPr>
            </w:pPr>
            <w:r w:rsidRPr="00861636">
              <w:rPr>
                <w:sz w:val="28"/>
                <w:szCs w:val="28"/>
              </w:rPr>
              <w:t>4,0</w:t>
            </w:r>
          </w:p>
        </w:tc>
        <w:tc>
          <w:tcPr>
            <w:tcW w:w="875" w:type="dxa"/>
          </w:tcPr>
          <w:p w:rsidR="008B6A25" w:rsidRPr="00861636" w:rsidRDefault="00796FBD" w:rsidP="00861636">
            <w:pPr>
              <w:jc w:val="center"/>
              <w:rPr>
                <w:sz w:val="28"/>
                <w:szCs w:val="28"/>
              </w:rPr>
            </w:pPr>
            <w:r w:rsidRPr="00861636">
              <w:rPr>
                <w:sz w:val="28"/>
                <w:szCs w:val="28"/>
              </w:rPr>
              <w:t>3,8</w:t>
            </w:r>
          </w:p>
        </w:tc>
        <w:tc>
          <w:tcPr>
            <w:tcW w:w="875" w:type="dxa"/>
          </w:tcPr>
          <w:p w:rsidR="008B6A25" w:rsidRPr="00861636" w:rsidRDefault="00796FBD" w:rsidP="00861636">
            <w:pPr>
              <w:jc w:val="center"/>
              <w:rPr>
                <w:sz w:val="28"/>
                <w:szCs w:val="28"/>
              </w:rPr>
            </w:pPr>
            <w:r w:rsidRPr="00861636">
              <w:rPr>
                <w:sz w:val="28"/>
                <w:szCs w:val="28"/>
              </w:rPr>
              <w:t>3,5</w:t>
            </w:r>
          </w:p>
        </w:tc>
        <w:tc>
          <w:tcPr>
            <w:tcW w:w="875" w:type="dxa"/>
          </w:tcPr>
          <w:p w:rsidR="008B6A25" w:rsidRPr="00861636" w:rsidRDefault="00796FBD" w:rsidP="00861636">
            <w:pPr>
              <w:jc w:val="center"/>
              <w:rPr>
                <w:sz w:val="28"/>
                <w:szCs w:val="28"/>
              </w:rPr>
            </w:pPr>
            <w:r w:rsidRPr="00861636">
              <w:rPr>
                <w:sz w:val="28"/>
                <w:szCs w:val="28"/>
              </w:rPr>
              <w:t>3,1</w:t>
            </w:r>
          </w:p>
        </w:tc>
        <w:tc>
          <w:tcPr>
            <w:tcW w:w="876" w:type="dxa"/>
          </w:tcPr>
          <w:p w:rsidR="008B6A25" w:rsidRPr="00861636" w:rsidRDefault="00796FBD" w:rsidP="00861636">
            <w:pPr>
              <w:jc w:val="center"/>
              <w:rPr>
                <w:sz w:val="28"/>
                <w:szCs w:val="28"/>
              </w:rPr>
            </w:pPr>
            <w:r w:rsidRPr="00861636">
              <w:rPr>
                <w:sz w:val="28"/>
                <w:szCs w:val="28"/>
              </w:rPr>
              <w:t>2,8</w:t>
            </w:r>
          </w:p>
        </w:tc>
        <w:tc>
          <w:tcPr>
            <w:tcW w:w="876" w:type="dxa"/>
          </w:tcPr>
          <w:p w:rsidR="008B6A25" w:rsidRPr="00861636" w:rsidRDefault="00796FBD" w:rsidP="00861636">
            <w:pPr>
              <w:jc w:val="center"/>
              <w:rPr>
                <w:sz w:val="28"/>
                <w:szCs w:val="28"/>
              </w:rPr>
            </w:pPr>
            <w:r w:rsidRPr="00861636">
              <w:rPr>
                <w:sz w:val="28"/>
                <w:szCs w:val="28"/>
              </w:rPr>
              <w:t>2,3</w:t>
            </w:r>
          </w:p>
        </w:tc>
      </w:tr>
      <w:tr w:rsidR="00796FBD" w:rsidRPr="00861636" w:rsidTr="00861636">
        <w:trPr>
          <w:jc w:val="center"/>
        </w:trPr>
        <w:tc>
          <w:tcPr>
            <w:tcW w:w="875" w:type="dxa"/>
          </w:tcPr>
          <w:p w:rsidR="00796FBD" w:rsidRPr="00861636" w:rsidRDefault="00796FBD" w:rsidP="00861636">
            <w:pPr>
              <w:jc w:val="center"/>
              <w:rPr>
                <w:sz w:val="28"/>
                <w:szCs w:val="28"/>
              </w:rPr>
            </w:pPr>
            <w:r w:rsidRPr="00861636">
              <w:rPr>
                <w:sz w:val="28"/>
                <w:szCs w:val="28"/>
              </w:rPr>
              <w:t>24</w:t>
            </w:r>
          </w:p>
        </w:tc>
        <w:tc>
          <w:tcPr>
            <w:tcW w:w="875" w:type="dxa"/>
          </w:tcPr>
          <w:p w:rsidR="00796FBD" w:rsidRPr="00861636" w:rsidRDefault="00796FBD" w:rsidP="00861636">
            <w:pPr>
              <w:jc w:val="center"/>
              <w:rPr>
                <w:sz w:val="28"/>
                <w:szCs w:val="28"/>
              </w:rPr>
            </w:pPr>
            <w:r w:rsidRPr="00861636">
              <w:rPr>
                <w:sz w:val="28"/>
                <w:szCs w:val="28"/>
              </w:rPr>
              <w:t>7,8</w:t>
            </w:r>
          </w:p>
        </w:tc>
        <w:tc>
          <w:tcPr>
            <w:tcW w:w="875" w:type="dxa"/>
          </w:tcPr>
          <w:p w:rsidR="00796FBD" w:rsidRPr="00861636" w:rsidRDefault="00796FBD" w:rsidP="00861636">
            <w:pPr>
              <w:jc w:val="center"/>
              <w:rPr>
                <w:sz w:val="28"/>
                <w:szCs w:val="28"/>
              </w:rPr>
            </w:pPr>
            <w:r w:rsidRPr="00861636">
              <w:rPr>
                <w:sz w:val="28"/>
                <w:szCs w:val="28"/>
              </w:rPr>
              <w:t>5,6</w:t>
            </w:r>
          </w:p>
        </w:tc>
        <w:tc>
          <w:tcPr>
            <w:tcW w:w="875" w:type="dxa"/>
          </w:tcPr>
          <w:p w:rsidR="00796FBD" w:rsidRPr="00861636" w:rsidRDefault="00796FBD" w:rsidP="00861636">
            <w:pPr>
              <w:jc w:val="center"/>
              <w:rPr>
                <w:sz w:val="28"/>
                <w:szCs w:val="28"/>
              </w:rPr>
            </w:pPr>
            <w:r w:rsidRPr="00861636">
              <w:rPr>
                <w:sz w:val="28"/>
                <w:szCs w:val="28"/>
              </w:rPr>
              <w:t>4,7</w:t>
            </w:r>
          </w:p>
        </w:tc>
        <w:tc>
          <w:tcPr>
            <w:tcW w:w="875" w:type="dxa"/>
          </w:tcPr>
          <w:p w:rsidR="00796FBD" w:rsidRPr="00861636" w:rsidRDefault="00796FBD" w:rsidP="00861636">
            <w:pPr>
              <w:jc w:val="center"/>
              <w:rPr>
                <w:sz w:val="28"/>
                <w:szCs w:val="28"/>
              </w:rPr>
            </w:pPr>
            <w:r w:rsidRPr="00861636">
              <w:rPr>
                <w:sz w:val="28"/>
                <w:szCs w:val="28"/>
              </w:rPr>
              <w:t>4,2</w:t>
            </w:r>
          </w:p>
        </w:tc>
        <w:tc>
          <w:tcPr>
            <w:tcW w:w="875" w:type="dxa"/>
          </w:tcPr>
          <w:p w:rsidR="00796FBD" w:rsidRPr="00861636" w:rsidRDefault="00796FBD" w:rsidP="00861636">
            <w:pPr>
              <w:jc w:val="center"/>
              <w:rPr>
                <w:sz w:val="28"/>
                <w:szCs w:val="28"/>
              </w:rPr>
            </w:pPr>
            <w:r w:rsidRPr="00861636">
              <w:rPr>
                <w:sz w:val="28"/>
                <w:szCs w:val="28"/>
              </w:rPr>
              <w:t>3,9</w:t>
            </w:r>
          </w:p>
        </w:tc>
        <w:tc>
          <w:tcPr>
            <w:tcW w:w="875" w:type="dxa"/>
          </w:tcPr>
          <w:p w:rsidR="00796FBD" w:rsidRPr="00861636" w:rsidRDefault="00796FBD" w:rsidP="00861636">
            <w:pPr>
              <w:jc w:val="center"/>
              <w:rPr>
                <w:sz w:val="28"/>
                <w:szCs w:val="28"/>
              </w:rPr>
            </w:pPr>
            <w:r w:rsidRPr="00861636">
              <w:rPr>
                <w:sz w:val="28"/>
                <w:szCs w:val="28"/>
              </w:rPr>
              <w:t>3,7</w:t>
            </w:r>
          </w:p>
        </w:tc>
        <w:tc>
          <w:tcPr>
            <w:tcW w:w="875" w:type="dxa"/>
          </w:tcPr>
          <w:p w:rsidR="00796FBD" w:rsidRPr="00861636" w:rsidRDefault="00796FBD" w:rsidP="00861636">
            <w:pPr>
              <w:jc w:val="center"/>
              <w:rPr>
                <w:sz w:val="28"/>
                <w:szCs w:val="28"/>
              </w:rPr>
            </w:pPr>
            <w:r w:rsidRPr="00861636">
              <w:rPr>
                <w:sz w:val="28"/>
                <w:szCs w:val="28"/>
              </w:rPr>
              <w:t>3,3</w:t>
            </w:r>
          </w:p>
        </w:tc>
        <w:tc>
          <w:tcPr>
            <w:tcW w:w="875" w:type="dxa"/>
          </w:tcPr>
          <w:p w:rsidR="00796FBD" w:rsidRPr="00861636" w:rsidRDefault="00796FBD" w:rsidP="00861636">
            <w:pPr>
              <w:jc w:val="center"/>
              <w:rPr>
                <w:sz w:val="28"/>
                <w:szCs w:val="28"/>
              </w:rPr>
            </w:pPr>
            <w:r w:rsidRPr="00861636">
              <w:rPr>
                <w:sz w:val="28"/>
                <w:szCs w:val="28"/>
              </w:rPr>
              <w:t>3,0</w:t>
            </w:r>
          </w:p>
        </w:tc>
        <w:tc>
          <w:tcPr>
            <w:tcW w:w="876" w:type="dxa"/>
          </w:tcPr>
          <w:p w:rsidR="00796FBD" w:rsidRPr="00861636" w:rsidRDefault="00796FBD" w:rsidP="00861636">
            <w:pPr>
              <w:jc w:val="center"/>
              <w:rPr>
                <w:sz w:val="28"/>
                <w:szCs w:val="28"/>
              </w:rPr>
            </w:pPr>
            <w:r w:rsidRPr="00861636">
              <w:rPr>
                <w:sz w:val="28"/>
                <w:szCs w:val="28"/>
              </w:rPr>
              <w:t>2,7</w:t>
            </w:r>
          </w:p>
        </w:tc>
        <w:tc>
          <w:tcPr>
            <w:tcW w:w="876" w:type="dxa"/>
          </w:tcPr>
          <w:p w:rsidR="00796FBD" w:rsidRPr="00861636" w:rsidRDefault="00796FBD" w:rsidP="00861636">
            <w:pPr>
              <w:jc w:val="center"/>
              <w:rPr>
                <w:sz w:val="28"/>
                <w:szCs w:val="28"/>
              </w:rPr>
            </w:pPr>
            <w:r w:rsidRPr="00861636">
              <w:rPr>
                <w:sz w:val="28"/>
                <w:szCs w:val="28"/>
              </w:rPr>
              <w:t>2,2</w:t>
            </w:r>
          </w:p>
        </w:tc>
      </w:tr>
      <w:tr w:rsidR="00796FBD" w:rsidRPr="00861636" w:rsidTr="00861636">
        <w:trPr>
          <w:jc w:val="center"/>
        </w:trPr>
        <w:tc>
          <w:tcPr>
            <w:tcW w:w="875" w:type="dxa"/>
          </w:tcPr>
          <w:p w:rsidR="00796FBD" w:rsidRPr="00861636" w:rsidRDefault="00796FBD" w:rsidP="00861636">
            <w:pPr>
              <w:jc w:val="center"/>
              <w:rPr>
                <w:sz w:val="28"/>
                <w:szCs w:val="28"/>
              </w:rPr>
            </w:pPr>
            <w:r w:rsidRPr="00861636">
              <w:rPr>
                <w:sz w:val="28"/>
                <w:szCs w:val="28"/>
              </w:rPr>
              <w:t>26</w:t>
            </w:r>
          </w:p>
        </w:tc>
        <w:tc>
          <w:tcPr>
            <w:tcW w:w="875" w:type="dxa"/>
          </w:tcPr>
          <w:p w:rsidR="00796FBD" w:rsidRPr="00861636" w:rsidRDefault="00796FBD" w:rsidP="00861636">
            <w:pPr>
              <w:jc w:val="center"/>
              <w:rPr>
                <w:sz w:val="28"/>
                <w:szCs w:val="28"/>
              </w:rPr>
            </w:pPr>
            <w:r w:rsidRPr="00861636">
              <w:rPr>
                <w:sz w:val="28"/>
                <w:szCs w:val="28"/>
              </w:rPr>
              <w:t>7,7</w:t>
            </w:r>
          </w:p>
        </w:tc>
        <w:tc>
          <w:tcPr>
            <w:tcW w:w="875" w:type="dxa"/>
          </w:tcPr>
          <w:p w:rsidR="00796FBD" w:rsidRPr="00861636" w:rsidRDefault="00796FBD" w:rsidP="00861636">
            <w:pPr>
              <w:jc w:val="center"/>
              <w:rPr>
                <w:sz w:val="28"/>
                <w:szCs w:val="28"/>
              </w:rPr>
            </w:pPr>
            <w:r w:rsidRPr="00861636">
              <w:rPr>
                <w:sz w:val="28"/>
                <w:szCs w:val="28"/>
              </w:rPr>
              <w:t>5,5</w:t>
            </w:r>
          </w:p>
        </w:tc>
        <w:tc>
          <w:tcPr>
            <w:tcW w:w="875" w:type="dxa"/>
          </w:tcPr>
          <w:p w:rsidR="00796FBD" w:rsidRPr="00861636" w:rsidRDefault="00796FBD" w:rsidP="00861636">
            <w:pPr>
              <w:jc w:val="center"/>
              <w:rPr>
                <w:sz w:val="28"/>
                <w:szCs w:val="28"/>
              </w:rPr>
            </w:pPr>
            <w:r w:rsidRPr="00861636">
              <w:rPr>
                <w:sz w:val="28"/>
                <w:szCs w:val="28"/>
              </w:rPr>
              <w:t>4,6</w:t>
            </w:r>
          </w:p>
        </w:tc>
        <w:tc>
          <w:tcPr>
            <w:tcW w:w="875" w:type="dxa"/>
          </w:tcPr>
          <w:p w:rsidR="00796FBD" w:rsidRPr="00861636" w:rsidRDefault="00796FBD" w:rsidP="00861636">
            <w:pPr>
              <w:jc w:val="center"/>
              <w:rPr>
                <w:sz w:val="28"/>
                <w:szCs w:val="28"/>
              </w:rPr>
            </w:pPr>
            <w:r w:rsidRPr="00861636">
              <w:rPr>
                <w:sz w:val="28"/>
                <w:szCs w:val="28"/>
              </w:rPr>
              <w:t>4,1</w:t>
            </w:r>
          </w:p>
        </w:tc>
        <w:tc>
          <w:tcPr>
            <w:tcW w:w="875" w:type="dxa"/>
          </w:tcPr>
          <w:p w:rsidR="00796FBD" w:rsidRPr="00861636" w:rsidRDefault="00796FBD" w:rsidP="00861636">
            <w:pPr>
              <w:jc w:val="center"/>
              <w:rPr>
                <w:sz w:val="28"/>
                <w:szCs w:val="28"/>
              </w:rPr>
            </w:pPr>
            <w:r w:rsidRPr="00861636">
              <w:rPr>
                <w:sz w:val="28"/>
                <w:szCs w:val="28"/>
              </w:rPr>
              <w:t>3,8</w:t>
            </w:r>
          </w:p>
        </w:tc>
        <w:tc>
          <w:tcPr>
            <w:tcW w:w="875" w:type="dxa"/>
          </w:tcPr>
          <w:p w:rsidR="00796FBD" w:rsidRPr="00861636" w:rsidRDefault="00796FBD" w:rsidP="00861636">
            <w:pPr>
              <w:jc w:val="center"/>
              <w:rPr>
                <w:sz w:val="28"/>
                <w:szCs w:val="28"/>
              </w:rPr>
            </w:pPr>
            <w:r w:rsidRPr="00861636">
              <w:rPr>
                <w:sz w:val="28"/>
                <w:szCs w:val="28"/>
              </w:rPr>
              <w:t>3,6</w:t>
            </w:r>
          </w:p>
        </w:tc>
        <w:tc>
          <w:tcPr>
            <w:tcW w:w="875" w:type="dxa"/>
          </w:tcPr>
          <w:p w:rsidR="00796FBD" w:rsidRPr="00861636" w:rsidRDefault="00796FBD" w:rsidP="00861636">
            <w:pPr>
              <w:jc w:val="center"/>
              <w:rPr>
                <w:sz w:val="28"/>
                <w:szCs w:val="28"/>
              </w:rPr>
            </w:pPr>
            <w:r w:rsidRPr="00861636">
              <w:rPr>
                <w:sz w:val="28"/>
                <w:szCs w:val="28"/>
              </w:rPr>
              <w:t>3,3</w:t>
            </w:r>
          </w:p>
        </w:tc>
        <w:tc>
          <w:tcPr>
            <w:tcW w:w="875" w:type="dxa"/>
          </w:tcPr>
          <w:p w:rsidR="00796FBD" w:rsidRPr="00861636" w:rsidRDefault="00796FBD" w:rsidP="00861636">
            <w:pPr>
              <w:jc w:val="center"/>
              <w:rPr>
                <w:sz w:val="28"/>
                <w:szCs w:val="28"/>
              </w:rPr>
            </w:pPr>
            <w:r w:rsidRPr="00861636">
              <w:rPr>
                <w:sz w:val="28"/>
                <w:szCs w:val="28"/>
              </w:rPr>
              <w:t>3,0</w:t>
            </w:r>
          </w:p>
        </w:tc>
        <w:tc>
          <w:tcPr>
            <w:tcW w:w="876" w:type="dxa"/>
          </w:tcPr>
          <w:p w:rsidR="00796FBD" w:rsidRPr="00861636" w:rsidRDefault="00796FBD" w:rsidP="00861636">
            <w:pPr>
              <w:jc w:val="center"/>
              <w:rPr>
                <w:sz w:val="28"/>
                <w:szCs w:val="28"/>
              </w:rPr>
            </w:pPr>
            <w:r w:rsidRPr="00861636">
              <w:rPr>
                <w:sz w:val="28"/>
                <w:szCs w:val="28"/>
              </w:rPr>
              <w:t>2,6</w:t>
            </w:r>
          </w:p>
        </w:tc>
        <w:tc>
          <w:tcPr>
            <w:tcW w:w="876" w:type="dxa"/>
          </w:tcPr>
          <w:p w:rsidR="00796FBD" w:rsidRPr="00861636" w:rsidRDefault="00796FBD" w:rsidP="00861636">
            <w:pPr>
              <w:jc w:val="center"/>
              <w:rPr>
                <w:sz w:val="28"/>
                <w:szCs w:val="28"/>
              </w:rPr>
            </w:pPr>
            <w:r w:rsidRPr="00861636">
              <w:rPr>
                <w:sz w:val="28"/>
                <w:szCs w:val="28"/>
              </w:rPr>
              <w:t>2,1</w:t>
            </w:r>
          </w:p>
        </w:tc>
      </w:tr>
      <w:tr w:rsidR="00796FBD" w:rsidRPr="00861636" w:rsidTr="00861636">
        <w:trPr>
          <w:jc w:val="center"/>
        </w:trPr>
        <w:tc>
          <w:tcPr>
            <w:tcW w:w="875" w:type="dxa"/>
          </w:tcPr>
          <w:p w:rsidR="00796FBD" w:rsidRPr="00861636" w:rsidRDefault="00796FBD" w:rsidP="00861636">
            <w:pPr>
              <w:jc w:val="center"/>
              <w:rPr>
                <w:sz w:val="28"/>
                <w:szCs w:val="28"/>
              </w:rPr>
            </w:pPr>
            <w:r w:rsidRPr="00861636">
              <w:rPr>
                <w:sz w:val="28"/>
                <w:szCs w:val="28"/>
              </w:rPr>
              <w:t>28</w:t>
            </w:r>
          </w:p>
        </w:tc>
        <w:tc>
          <w:tcPr>
            <w:tcW w:w="875" w:type="dxa"/>
          </w:tcPr>
          <w:p w:rsidR="00796FBD" w:rsidRPr="00861636" w:rsidRDefault="00796FBD" w:rsidP="00861636">
            <w:pPr>
              <w:jc w:val="center"/>
              <w:rPr>
                <w:sz w:val="28"/>
                <w:szCs w:val="28"/>
              </w:rPr>
            </w:pPr>
            <w:r w:rsidRPr="00861636">
              <w:rPr>
                <w:sz w:val="28"/>
                <w:szCs w:val="28"/>
              </w:rPr>
              <w:t>7,6</w:t>
            </w:r>
          </w:p>
        </w:tc>
        <w:tc>
          <w:tcPr>
            <w:tcW w:w="875" w:type="dxa"/>
          </w:tcPr>
          <w:p w:rsidR="00796FBD" w:rsidRPr="00861636" w:rsidRDefault="00796FBD" w:rsidP="00861636">
            <w:pPr>
              <w:jc w:val="center"/>
              <w:rPr>
                <w:sz w:val="28"/>
                <w:szCs w:val="28"/>
              </w:rPr>
            </w:pPr>
            <w:r w:rsidRPr="00861636">
              <w:rPr>
                <w:sz w:val="28"/>
                <w:szCs w:val="28"/>
              </w:rPr>
              <w:t>5,5</w:t>
            </w:r>
          </w:p>
        </w:tc>
        <w:tc>
          <w:tcPr>
            <w:tcW w:w="875" w:type="dxa"/>
          </w:tcPr>
          <w:p w:rsidR="00796FBD" w:rsidRPr="00861636" w:rsidRDefault="00796FBD" w:rsidP="00861636">
            <w:pPr>
              <w:jc w:val="center"/>
              <w:rPr>
                <w:sz w:val="28"/>
                <w:szCs w:val="28"/>
              </w:rPr>
            </w:pPr>
            <w:r w:rsidRPr="00861636">
              <w:rPr>
                <w:sz w:val="28"/>
                <w:szCs w:val="28"/>
              </w:rPr>
              <w:t>4,6</w:t>
            </w:r>
          </w:p>
        </w:tc>
        <w:tc>
          <w:tcPr>
            <w:tcW w:w="875" w:type="dxa"/>
          </w:tcPr>
          <w:p w:rsidR="00796FBD" w:rsidRPr="00861636" w:rsidRDefault="00796FBD" w:rsidP="00861636">
            <w:pPr>
              <w:jc w:val="center"/>
              <w:rPr>
                <w:sz w:val="28"/>
                <w:szCs w:val="28"/>
              </w:rPr>
            </w:pPr>
            <w:r w:rsidRPr="00861636">
              <w:rPr>
                <w:sz w:val="28"/>
                <w:szCs w:val="28"/>
              </w:rPr>
              <w:t>4,1</w:t>
            </w:r>
          </w:p>
        </w:tc>
        <w:tc>
          <w:tcPr>
            <w:tcW w:w="875" w:type="dxa"/>
          </w:tcPr>
          <w:p w:rsidR="00796FBD" w:rsidRPr="00861636" w:rsidRDefault="00796FBD" w:rsidP="00861636">
            <w:pPr>
              <w:jc w:val="center"/>
              <w:rPr>
                <w:sz w:val="28"/>
                <w:szCs w:val="28"/>
              </w:rPr>
            </w:pPr>
            <w:r w:rsidRPr="00861636">
              <w:rPr>
                <w:sz w:val="28"/>
                <w:szCs w:val="28"/>
              </w:rPr>
              <w:t>3,8</w:t>
            </w:r>
          </w:p>
        </w:tc>
        <w:tc>
          <w:tcPr>
            <w:tcW w:w="875" w:type="dxa"/>
          </w:tcPr>
          <w:p w:rsidR="00796FBD" w:rsidRPr="00861636" w:rsidRDefault="00796FBD" w:rsidP="00861636">
            <w:pPr>
              <w:jc w:val="center"/>
              <w:rPr>
                <w:sz w:val="28"/>
                <w:szCs w:val="28"/>
              </w:rPr>
            </w:pPr>
            <w:r w:rsidRPr="00861636">
              <w:rPr>
                <w:sz w:val="28"/>
                <w:szCs w:val="28"/>
              </w:rPr>
              <w:t>3,5</w:t>
            </w:r>
          </w:p>
        </w:tc>
        <w:tc>
          <w:tcPr>
            <w:tcW w:w="875" w:type="dxa"/>
          </w:tcPr>
          <w:p w:rsidR="00796FBD" w:rsidRPr="00861636" w:rsidRDefault="00796FBD" w:rsidP="00861636">
            <w:pPr>
              <w:jc w:val="center"/>
              <w:rPr>
                <w:sz w:val="28"/>
                <w:szCs w:val="28"/>
              </w:rPr>
            </w:pPr>
            <w:r w:rsidRPr="00861636">
              <w:rPr>
                <w:sz w:val="28"/>
                <w:szCs w:val="28"/>
              </w:rPr>
              <w:t>3,2</w:t>
            </w:r>
          </w:p>
        </w:tc>
        <w:tc>
          <w:tcPr>
            <w:tcW w:w="875" w:type="dxa"/>
          </w:tcPr>
          <w:p w:rsidR="00796FBD" w:rsidRPr="00861636" w:rsidRDefault="00796FBD" w:rsidP="00861636">
            <w:pPr>
              <w:jc w:val="center"/>
              <w:rPr>
                <w:sz w:val="28"/>
                <w:szCs w:val="28"/>
              </w:rPr>
            </w:pPr>
            <w:r w:rsidRPr="00861636">
              <w:rPr>
                <w:sz w:val="28"/>
                <w:szCs w:val="28"/>
              </w:rPr>
              <w:t>2,9</w:t>
            </w:r>
          </w:p>
        </w:tc>
        <w:tc>
          <w:tcPr>
            <w:tcW w:w="876" w:type="dxa"/>
          </w:tcPr>
          <w:p w:rsidR="00796FBD" w:rsidRPr="00861636" w:rsidRDefault="00796FBD" w:rsidP="00861636">
            <w:pPr>
              <w:jc w:val="center"/>
              <w:rPr>
                <w:sz w:val="28"/>
                <w:szCs w:val="28"/>
              </w:rPr>
            </w:pPr>
            <w:r w:rsidRPr="00861636">
              <w:rPr>
                <w:sz w:val="28"/>
                <w:szCs w:val="28"/>
              </w:rPr>
              <w:t>2,5</w:t>
            </w:r>
          </w:p>
        </w:tc>
        <w:tc>
          <w:tcPr>
            <w:tcW w:w="876" w:type="dxa"/>
          </w:tcPr>
          <w:p w:rsidR="00796FBD" w:rsidRPr="00861636" w:rsidRDefault="00796FBD" w:rsidP="00861636">
            <w:pPr>
              <w:jc w:val="center"/>
              <w:rPr>
                <w:sz w:val="28"/>
                <w:szCs w:val="28"/>
              </w:rPr>
            </w:pPr>
            <w:r w:rsidRPr="00861636">
              <w:rPr>
                <w:sz w:val="28"/>
                <w:szCs w:val="28"/>
              </w:rPr>
              <w:t>2,1</w:t>
            </w:r>
          </w:p>
        </w:tc>
      </w:tr>
      <w:tr w:rsidR="00796FBD" w:rsidRPr="00861636" w:rsidTr="00861636">
        <w:trPr>
          <w:jc w:val="center"/>
        </w:trPr>
        <w:tc>
          <w:tcPr>
            <w:tcW w:w="875" w:type="dxa"/>
          </w:tcPr>
          <w:p w:rsidR="00796FBD" w:rsidRPr="00861636" w:rsidRDefault="00796FBD" w:rsidP="00861636">
            <w:pPr>
              <w:jc w:val="center"/>
              <w:rPr>
                <w:sz w:val="28"/>
                <w:szCs w:val="28"/>
              </w:rPr>
            </w:pPr>
            <w:r w:rsidRPr="00861636">
              <w:rPr>
                <w:sz w:val="28"/>
                <w:szCs w:val="28"/>
              </w:rPr>
              <w:t>30</w:t>
            </w:r>
          </w:p>
        </w:tc>
        <w:tc>
          <w:tcPr>
            <w:tcW w:w="875" w:type="dxa"/>
          </w:tcPr>
          <w:p w:rsidR="00796FBD" w:rsidRPr="00861636" w:rsidRDefault="00796FBD" w:rsidP="00861636">
            <w:pPr>
              <w:jc w:val="center"/>
              <w:rPr>
                <w:sz w:val="28"/>
                <w:szCs w:val="28"/>
              </w:rPr>
            </w:pPr>
            <w:r w:rsidRPr="00861636">
              <w:rPr>
                <w:sz w:val="28"/>
                <w:szCs w:val="28"/>
              </w:rPr>
              <w:t>7,6</w:t>
            </w:r>
          </w:p>
        </w:tc>
        <w:tc>
          <w:tcPr>
            <w:tcW w:w="875" w:type="dxa"/>
          </w:tcPr>
          <w:p w:rsidR="00796FBD" w:rsidRPr="00861636" w:rsidRDefault="00796FBD" w:rsidP="00861636">
            <w:pPr>
              <w:jc w:val="center"/>
              <w:rPr>
                <w:sz w:val="28"/>
                <w:szCs w:val="28"/>
              </w:rPr>
            </w:pPr>
            <w:r w:rsidRPr="00861636">
              <w:rPr>
                <w:sz w:val="28"/>
                <w:szCs w:val="28"/>
              </w:rPr>
              <w:t>5,4</w:t>
            </w:r>
          </w:p>
        </w:tc>
        <w:tc>
          <w:tcPr>
            <w:tcW w:w="875" w:type="dxa"/>
          </w:tcPr>
          <w:p w:rsidR="00796FBD" w:rsidRPr="00861636" w:rsidRDefault="00796FBD" w:rsidP="00861636">
            <w:pPr>
              <w:jc w:val="center"/>
              <w:rPr>
                <w:sz w:val="28"/>
                <w:szCs w:val="28"/>
              </w:rPr>
            </w:pPr>
            <w:r w:rsidRPr="00861636">
              <w:rPr>
                <w:sz w:val="28"/>
                <w:szCs w:val="28"/>
              </w:rPr>
              <w:t>4,5</w:t>
            </w:r>
          </w:p>
        </w:tc>
        <w:tc>
          <w:tcPr>
            <w:tcW w:w="875" w:type="dxa"/>
          </w:tcPr>
          <w:p w:rsidR="00796FBD" w:rsidRPr="00861636" w:rsidRDefault="00796FBD" w:rsidP="00861636">
            <w:pPr>
              <w:jc w:val="center"/>
              <w:rPr>
                <w:sz w:val="28"/>
                <w:szCs w:val="28"/>
              </w:rPr>
            </w:pPr>
            <w:r w:rsidRPr="00861636">
              <w:rPr>
                <w:sz w:val="28"/>
                <w:szCs w:val="28"/>
              </w:rPr>
              <w:t>4,0</w:t>
            </w:r>
          </w:p>
        </w:tc>
        <w:tc>
          <w:tcPr>
            <w:tcW w:w="875" w:type="dxa"/>
          </w:tcPr>
          <w:p w:rsidR="00796FBD" w:rsidRPr="00861636" w:rsidRDefault="00796FBD" w:rsidP="00861636">
            <w:pPr>
              <w:jc w:val="center"/>
              <w:rPr>
                <w:sz w:val="28"/>
                <w:szCs w:val="28"/>
              </w:rPr>
            </w:pPr>
            <w:r w:rsidRPr="00861636">
              <w:rPr>
                <w:sz w:val="28"/>
                <w:szCs w:val="28"/>
              </w:rPr>
              <w:t>3,7</w:t>
            </w:r>
          </w:p>
        </w:tc>
        <w:tc>
          <w:tcPr>
            <w:tcW w:w="875" w:type="dxa"/>
          </w:tcPr>
          <w:p w:rsidR="00796FBD" w:rsidRPr="00861636" w:rsidRDefault="00796FBD" w:rsidP="00861636">
            <w:pPr>
              <w:jc w:val="center"/>
              <w:rPr>
                <w:sz w:val="28"/>
                <w:szCs w:val="28"/>
              </w:rPr>
            </w:pPr>
            <w:r w:rsidRPr="00861636">
              <w:rPr>
                <w:sz w:val="28"/>
                <w:szCs w:val="28"/>
              </w:rPr>
              <w:t>3,5</w:t>
            </w:r>
          </w:p>
        </w:tc>
        <w:tc>
          <w:tcPr>
            <w:tcW w:w="875" w:type="dxa"/>
          </w:tcPr>
          <w:p w:rsidR="00796FBD" w:rsidRPr="00861636" w:rsidRDefault="00796FBD" w:rsidP="00861636">
            <w:pPr>
              <w:jc w:val="center"/>
              <w:rPr>
                <w:sz w:val="28"/>
                <w:szCs w:val="28"/>
              </w:rPr>
            </w:pPr>
            <w:r w:rsidRPr="00861636">
              <w:rPr>
                <w:sz w:val="28"/>
                <w:szCs w:val="28"/>
              </w:rPr>
              <w:t>3,2</w:t>
            </w:r>
          </w:p>
        </w:tc>
        <w:tc>
          <w:tcPr>
            <w:tcW w:w="875" w:type="dxa"/>
          </w:tcPr>
          <w:p w:rsidR="00796FBD" w:rsidRPr="00861636" w:rsidRDefault="00796FBD" w:rsidP="00861636">
            <w:pPr>
              <w:jc w:val="center"/>
              <w:rPr>
                <w:sz w:val="28"/>
                <w:szCs w:val="28"/>
              </w:rPr>
            </w:pPr>
            <w:r w:rsidRPr="00861636">
              <w:rPr>
                <w:sz w:val="28"/>
                <w:szCs w:val="28"/>
              </w:rPr>
              <w:t>2,8</w:t>
            </w:r>
          </w:p>
        </w:tc>
        <w:tc>
          <w:tcPr>
            <w:tcW w:w="876" w:type="dxa"/>
          </w:tcPr>
          <w:p w:rsidR="00796FBD" w:rsidRPr="00861636" w:rsidRDefault="00283D1D" w:rsidP="00861636">
            <w:pPr>
              <w:jc w:val="center"/>
              <w:rPr>
                <w:sz w:val="28"/>
                <w:szCs w:val="28"/>
              </w:rPr>
            </w:pPr>
            <w:r w:rsidRPr="00861636">
              <w:rPr>
                <w:sz w:val="28"/>
                <w:szCs w:val="28"/>
              </w:rPr>
              <w:t>2,5</w:t>
            </w:r>
          </w:p>
        </w:tc>
        <w:tc>
          <w:tcPr>
            <w:tcW w:w="876" w:type="dxa"/>
          </w:tcPr>
          <w:p w:rsidR="00796FBD" w:rsidRPr="00861636" w:rsidRDefault="00283D1D" w:rsidP="00861636">
            <w:pPr>
              <w:jc w:val="center"/>
              <w:rPr>
                <w:sz w:val="28"/>
                <w:szCs w:val="28"/>
              </w:rPr>
            </w:pPr>
            <w:r w:rsidRPr="00861636">
              <w:rPr>
                <w:sz w:val="28"/>
                <w:szCs w:val="28"/>
              </w:rPr>
              <w:t>2,0</w:t>
            </w:r>
          </w:p>
        </w:tc>
      </w:tr>
      <w:tr w:rsidR="00283D1D" w:rsidRPr="00861636" w:rsidTr="00861636">
        <w:trPr>
          <w:jc w:val="center"/>
        </w:trPr>
        <w:tc>
          <w:tcPr>
            <w:tcW w:w="875" w:type="dxa"/>
          </w:tcPr>
          <w:p w:rsidR="00283D1D" w:rsidRPr="00861636" w:rsidRDefault="00283D1D" w:rsidP="00861636">
            <w:pPr>
              <w:jc w:val="center"/>
              <w:rPr>
                <w:sz w:val="28"/>
                <w:szCs w:val="28"/>
              </w:rPr>
            </w:pPr>
            <w:r w:rsidRPr="00861636">
              <w:rPr>
                <w:sz w:val="28"/>
                <w:szCs w:val="28"/>
              </w:rPr>
              <w:t>40</w:t>
            </w:r>
          </w:p>
        </w:tc>
        <w:tc>
          <w:tcPr>
            <w:tcW w:w="875" w:type="dxa"/>
          </w:tcPr>
          <w:p w:rsidR="00283D1D" w:rsidRPr="00861636" w:rsidRDefault="00283D1D" w:rsidP="00861636">
            <w:pPr>
              <w:jc w:val="center"/>
              <w:rPr>
                <w:sz w:val="28"/>
                <w:szCs w:val="28"/>
              </w:rPr>
            </w:pPr>
            <w:r w:rsidRPr="00861636">
              <w:rPr>
                <w:sz w:val="28"/>
                <w:szCs w:val="28"/>
              </w:rPr>
              <w:t>7,3</w:t>
            </w:r>
          </w:p>
        </w:tc>
        <w:tc>
          <w:tcPr>
            <w:tcW w:w="875" w:type="dxa"/>
          </w:tcPr>
          <w:p w:rsidR="00283D1D" w:rsidRPr="00861636" w:rsidRDefault="00283D1D" w:rsidP="00861636">
            <w:pPr>
              <w:jc w:val="center"/>
              <w:rPr>
                <w:sz w:val="28"/>
                <w:szCs w:val="28"/>
              </w:rPr>
            </w:pPr>
            <w:r w:rsidRPr="00861636">
              <w:rPr>
                <w:sz w:val="28"/>
                <w:szCs w:val="28"/>
              </w:rPr>
              <w:t>5,2</w:t>
            </w:r>
          </w:p>
        </w:tc>
        <w:tc>
          <w:tcPr>
            <w:tcW w:w="875" w:type="dxa"/>
          </w:tcPr>
          <w:p w:rsidR="00283D1D" w:rsidRPr="00861636" w:rsidRDefault="00283D1D" w:rsidP="00861636">
            <w:pPr>
              <w:jc w:val="center"/>
              <w:rPr>
                <w:sz w:val="28"/>
                <w:szCs w:val="28"/>
              </w:rPr>
            </w:pPr>
            <w:r w:rsidRPr="00861636">
              <w:rPr>
                <w:sz w:val="28"/>
                <w:szCs w:val="28"/>
              </w:rPr>
              <w:t>4,3</w:t>
            </w:r>
          </w:p>
        </w:tc>
        <w:tc>
          <w:tcPr>
            <w:tcW w:w="875" w:type="dxa"/>
          </w:tcPr>
          <w:p w:rsidR="00283D1D" w:rsidRPr="00861636" w:rsidRDefault="00283D1D" w:rsidP="00861636">
            <w:pPr>
              <w:jc w:val="center"/>
              <w:rPr>
                <w:sz w:val="28"/>
                <w:szCs w:val="28"/>
              </w:rPr>
            </w:pPr>
            <w:r w:rsidRPr="00861636">
              <w:rPr>
                <w:sz w:val="28"/>
                <w:szCs w:val="28"/>
              </w:rPr>
              <w:t>3,8</w:t>
            </w:r>
          </w:p>
        </w:tc>
        <w:tc>
          <w:tcPr>
            <w:tcW w:w="875" w:type="dxa"/>
          </w:tcPr>
          <w:p w:rsidR="00283D1D" w:rsidRPr="00861636" w:rsidRDefault="00283D1D" w:rsidP="00861636">
            <w:pPr>
              <w:jc w:val="center"/>
              <w:rPr>
                <w:sz w:val="28"/>
                <w:szCs w:val="28"/>
              </w:rPr>
            </w:pPr>
            <w:r w:rsidRPr="00861636">
              <w:rPr>
                <w:sz w:val="28"/>
                <w:szCs w:val="28"/>
              </w:rPr>
              <w:t>3,5</w:t>
            </w:r>
          </w:p>
        </w:tc>
        <w:tc>
          <w:tcPr>
            <w:tcW w:w="875" w:type="dxa"/>
          </w:tcPr>
          <w:p w:rsidR="00283D1D" w:rsidRPr="00861636" w:rsidRDefault="00283D1D" w:rsidP="00861636">
            <w:pPr>
              <w:jc w:val="center"/>
              <w:rPr>
                <w:sz w:val="28"/>
                <w:szCs w:val="28"/>
              </w:rPr>
            </w:pPr>
            <w:r w:rsidRPr="00861636">
              <w:rPr>
                <w:sz w:val="28"/>
                <w:szCs w:val="28"/>
              </w:rPr>
              <w:t>3,3</w:t>
            </w:r>
          </w:p>
        </w:tc>
        <w:tc>
          <w:tcPr>
            <w:tcW w:w="875" w:type="dxa"/>
          </w:tcPr>
          <w:p w:rsidR="00283D1D" w:rsidRPr="00861636" w:rsidRDefault="00283D1D" w:rsidP="00861636">
            <w:pPr>
              <w:jc w:val="center"/>
              <w:rPr>
                <w:sz w:val="28"/>
                <w:szCs w:val="28"/>
              </w:rPr>
            </w:pPr>
            <w:r w:rsidRPr="00861636">
              <w:rPr>
                <w:sz w:val="28"/>
                <w:szCs w:val="28"/>
              </w:rPr>
              <w:t>3,0</w:t>
            </w:r>
          </w:p>
        </w:tc>
        <w:tc>
          <w:tcPr>
            <w:tcW w:w="875" w:type="dxa"/>
          </w:tcPr>
          <w:p w:rsidR="00283D1D" w:rsidRPr="00861636" w:rsidRDefault="00283D1D" w:rsidP="00861636">
            <w:pPr>
              <w:jc w:val="center"/>
              <w:rPr>
                <w:sz w:val="28"/>
                <w:szCs w:val="28"/>
              </w:rPr>
            </w:pPr>
            <w:r w:rsidRPr="00861636">
              <w:rPr>
                <w:sz w:val="28"/>
                <w:szCs w:val="28"/>
              </w:rPr>
              <w:t>2,7</w:t>
            </w:r>
          </w:p>
        </w:tc>
        <w:tc>
          <w:tcPr>
            <w:tcW w:w="876" w:type="dxa"/>
          </w:tcPr>
          <w:p w:rsidR="00283D1D" w:rsidRPr="00861636" w:rsidRDefault="00283D1D" w:rsidP="00861636">
            <w:pPr>
              <w:jc w:val="center"/>
              <w:rPr>
                <w:sz w:val="28"/>
                <w:szCs w:val="28"/>
              </w:rPr>
            </w:pPr>
            <w:r w:rsidRPr="00861636">
              <w:rPr>
                <w:sz w:val="28"/>
                <w:szCs w:val="28"/>
              </w:rPr>
              <w:t>2,3</w:t>
            </w:r>
          </w:p>
        </w:tc>
        <w:tc>
          <w:tcPr>
            <w:tcW w:w="876" w:type="dxa"/>
          </w:tcPr>
          <w:p w:rsidR="00283D1D" w:rsidRPr="00861636" w:rsidRDefault="00283D1D" w:rsidP="00861636">
            <w:pPr>
              <w:jc w:val="center"/>
              <w:rPr>
                <w:sz w:val="28"/>
                <w:szCs w:val="28"/>
              </w:rPr>
            </w:pPr>
            <w:r w:rsidRPr="00861636">
              <w:rPr>
                <w:sz w:val="28"/>
                <w:szCs w:val="28"/>
              </w:rPr>
              <w:t>1,8</w:t>
            </w:r>
          </w:p>
        </w:tc>
      </w:tr>
      <w:tr w:rsidR="00283D1D" w:rsidRPr="00861636" w:rsidTr="00861636">
        <w:trPr>
          <w:jc w:val="center"/>
        </w:trPr>
        <w:tc>
          <w:tcPr>
            <w:tcW w:w="875" w:type="dxa"/>
          </w:tcPr>
          <w:p w:rsidR="00283D1D" w:rsidRPr="00861636" w:rsidRDefault="00283D1D" w:rsidP="00861636">
            <w:pPr>
              <w:jc w:val="center"/>
              <w:rPr>
                <w:sz w:val="28"/>
                <w:szCs w:val="28"/>
              </w:rPr>
            </w:pPr>
            <w:r w:rsidRPr="00861636">
              <w:rPr>
                <w:sz w:val="28"/>
                <w:szCs w:val="28"/>
              </w:rPr>
              <w:t>60</w:t>
            </w:r>
          </w:p>
        </w:tc>
        <w:tc>
          <w:tcPr>
            <w:tcW w:w="875" w:type="dxa"/>
          </w:tcPr>
          <w:p w:rsidR="00283D1D" w:rsidRPr="00861636" w:rsidRDefault="00283D1D" w:rsidP="00861636">
            <w:pPr>
              <w:jc w:val="center"/>
              <w:rPr>
                <w:sz w:val="28"/>
                <w:szCs w:val="28"/>
              </w:rPr>
            </w:pPr>
            <w:r w:rsidRPr="00861636">
              <w:rPr>
                <w:sz w:val="28"/>
                <w:szCs w:val="28"/>
              </w:rPr>
              <w:t>7,1</w:t>
            </w:r>
          </w:p>
        </w:tc>
        <w:tc>
          <w:tcPr>
            <w:tcW w:w="875" w:type="dxa"/>
          </w:tcPr>
          <w:p w:rsidR="00283D1D" w:rsidRPr="00861636" w:rsidRDefault="00283D1D" w:rsidP="00861636">
            <w:pPr>
              <w:jc w:val="center"/>
              <w:rPr>
                <w:sz w:val="28"/>
                <w:szCs w:val="28"/>
              </w:rPr>
            </w:pPr>
            <w:r w:rsidRPr="00861636">
              <w:rPr>
                <w:sz w:val="28"/>
                <w:szCs w:val="28"/>
              </w:rPr>
              <w:t>5,0</w:t>
            </w:r>
          </w:p>
        </w:tc>
        <w:tc>
          <w:tcPr>
            <w:tcW w:w="875" w:type="dxa"/>
          </w:tcPr>
          <w:p w:rsidR="00283D1D" w:rsidRPr="00861636" w:rsidRDefault="00283D1D" w:rsidP="00861636">
            <w:pPr>
              <w:jc w:val="center"/>
              <w:rPr>
                <w:sz w:val="28"/>
                <w:szCs w:val="28"/>
              </w:rPr>
            </w:pPr>
            <w:r w:rsidRPr="00861636">
              <w:rPr>
                <w:sz w:val="28"/>
                <w:szCs w:val="28"/>
              </w:rPr>
              <w:t>4,1</w:t>
            </w:r>
          </w:p>
        </w:tc>
        <w:tc>
          <w:tcPr>
            <w:tcW w:w="875" w:type="dxa"/>
          </w:tcPr>
          <w:p w:rsidR="00283D1D" w:rsidRPr="00861636" w:rsidRDefault="00283D1D" w:rsidP="00861636">
            <w:pPr>
              <w:jc w:val="center"/>
              <w:rPr>
                <w:sz w:val="28"/>
                <w:szCs w:val="28"/>
              </w:rPr>
            </w:pPr>
            <w:r w:rsidRPr="00861636">
              <w:rPr>
                <w:sz w:val="28"/>
                <w:szCs w:val="28"/>
              </w:rPr>
              <w:t>3,7</w:t>
            </w:r>
          </w:p>
        </w:tc>
        <w:tc>
          <w:tcPr>
            <w:tcW w:w="875" w:type="dxa"/>
          </w:tcPr>
          <w:p w:rsidR="00283D1D" w:rsidRPr="00861636" w:rsidRDefault="00283D1D" w:rsidP="00861636">
            <w:pPr>
              <w:jc w:val="center"/>
              <w:rPr>
                <w:sz w:val="28"/>
                <w:szCs w:val="28"/>
              </w:rPr>
            </w:pPr>
            <w:r w:rsidRPr="00861636">
              <w:rPr>
                <w:sz w:val="28"/>
                <w:szCs w:val="28"/>
              </w:rPr>
              <w:t>3,3</w:t>
            </w:r>
          </w:p>
        </w:tc>
        <w:tc>
          <w:tcPr>
            <w:tcW w:w="875" w:type="dxa"/>
          </w:tcPr>
          <w:p w:rsidR="00283D1D" w:rsidRPr="00861636" w:rsidRDefault="00283D1D" w:rsidP="00861636">
            <w:pPr>
              <w:jc w:val="center"/>
              <w:rPr>
                <w:sz w:val="28"/>
                <w:szCs w:val="28"/>
              </w:rPr>
            </w:pPr>
            <w:r w:rsidRPr="00861636">
              <w:rPr>
                <w:sz w:val="28"/>
                <w:szCs w:val="28"/>
              </w:rPr>
              <w:t>3,1</w:t>
            </w:r>
          </w:p>
        </w:tc>
        <w:tc>
          <w:tcPr>
            <w:tcW w:w="875" w:type="dxa"/>
          </w:tcPr>
          <w:p w:rsidR="00283D1D" w:rsidRPr="00861636" w:rsidRDefault="00283D1D" w:rsidP="00861636">
            <w:pPr>
              <w:jc w:val="center"/>
              <w:rPr>
                <w:sz w:val="28"/>
                <w:szCs w:val="28"/>
              </w:rPr>
            </w:pPr>
            <w:r w:rsidRPr="00861636">
              <w:rPr>
                <w:sz w:val="28"/>
                <w:szCs w:val="28"/>
              </w:rPr>
              <w:t>2,8</w:t>
            </w:r>
          </w:p>
        </w:tc>
        <w:tc>
          <w:tcPr>
            <w:tcW w:w="875" w:type="dxa"/>
          </w:tcPr>
          <w:p w:rsidR="00283D1D" w:rsidRPr="00861636" w:rsidRDefault="00283D1D" w:rsidP="00861636">
            <w:pPr>
              <w:jc w:val="center"/>
              <w:rPr>
                <w:sz w:val="28"/>
                <w:szCs w:val="28"/>
              </w:rPr>
            </w:pPr>
            <w:r w:rsidRPr="00861636">
              <w:rPr>
                <w:sz w:val="28"/>
                <w:szCs w:val="28"/>
              </w:rPr>
              <w:t>2,5</w:t>
            </w:r>
          </w:p>
        </w:tc>
        <w:tc>
          <w:tcPr>
            <w:tcW w:w="876" w:type="dxa"/>
          </w:tcPr>
          <w:p w:rsidR="00283D1D" w:rsidRPr="00861636" w:rsidRDefault="00283D1D" w:rsidP="00861636">
            <w:pPr>
              <w:jc w:val="center"/>
              <w:rPr>
                <w:sz w:val="28"/>
                <w:szCs w:val="28"/>
              </w:rPr>
            </w:pPr>
            <w:r w:rsidRPr="00861636">
              <w:rPr>
                <w:sz w:val="28"/>
                <w:szCs w:val="28"/>
              </w:rPr>
              <w:t>2,1</w:t>
            </w:r>
          </w:p>
        </w:tc>
        <w:tc>
          <w:tcPr>
            <w:tcW w:w="876" w:type="dxa"/>
          </w:tcPr>
          <w:p w:rsidR="00283D1D" w:rsidRPr="00861636" w:rsidRDefault="00283D1D" w:rsidP="00861636">
            <w:pPr>
              <w:jc w:val="center"/>
              <w:rPr>
                <w:sz w:val="28"/>
                <w:szCs w:val="28"/>
              </w:rPr>
            </w:pPr>
            <w:r w:rsidRPr="00861636">
              <w:rPr>
                <w:sz w:val="28"/>
                <w:szCs w:val="28"/>
              </w:rPr>
              <w:t>1,6</w:t>
            </w:r>
          </w:p>
        </w:tc>
      </w:tr>
      <w:tr w:rsidR="00283D1D" w:rsidRPr="00861636" w:rsidTr="00861636">
        <w:trPr>
          <w:jc w:val="center"/>
        </w:trPr>
        <w:tc>
          <w:tcPr>
            <w:tcW w:w="875" w:type="dxa"/>
          </w:tcPr>
          <w:p w:rsidR="00283D1D" w:rsidRPr="00861636" w:rsidRDefault="006D06E1" w:rsidP="00861636">
            <w:pPr>
              <w:jc w:val="center"/>
              <w:rPr>
                <w:sz w:val="28"/>
                <w:szCs w:val="28"/>
              </w:rPr>
            </w:pPr>
            <w:r w:rsidRPr="00861636">
              <w:rPr>
                <w:sz w:val="28"/>
                <w:szCs w:val="28"/>
              </w:rPr>
              <w:t>120</w:t>
            </w:r>
          </w:p>
        </w:tc>
        <w:tc>
          <w:tcPr>
            <w:tcW w:w="875" w:type="dxa"/>
          </w:tcPr>
          <w:p w:rsidR="00283D1D" w:rsidRPr="00861636" w:rsidRDefault="006D06E1" w:rsidP="00861636">
            <w:pPr>
              <w:jc w:val="center"/>
              <w:rPr>
                <w:sz w:val="28"/>
                <w:szCs w:val="28"/>
              </w:rPr>
            </w:pPr>
            <w:r w:rsidRPr="00861636">
              <w:rPr>
                <w:sz w:val="28"/>
                <w:szCs w:val="28"/>
              </w:rPr>
              <w:t>6,9</w:t>
            </w:r>
          </w:p>
        </w:tc>
        <w:tc>
          <w:tcPr>
            <w:tcW w:w="875" w:type="dxa"/>
          </w:tcPr>
          <w:p w:rsidR="00283D1D" w:rsidRPr="00861636" w:rsidRDefault="006D06E1" w:rsidP="00861636">
            <w:pPr>
              <w:jc w:val="center"/>
              <w:rPr>
                <w:sz w:val="28"/>
                <w:szCs w:val="28"/>
              </w:rPr>
            </w:pPr>
            <w:r w:rsidRPr="00861636">
              <w:rPr>
                <w:sz w:val="28"/>
                <w:szCs w:val="28"/>
              </w:rPr>
              <w:t>4,8</w:t>
            </w:r>
          </w:p>
        </w:tc>
        <w:tc>
          <w:tcPr>
            <w:tcW w:w="875" w:type="dxa"/>
          </w:tcPr>
          <w:p w:rsidR="00283D1D" w:rsidRPr="00861636" w:rsidRDefault="006D06E1" w:rsidP="00861636">
            <w:pPr>
              <w:jc w:val="center"/>
              <w:rPr>
                <w:sz w:val="28"/>
                <w:szCs w:val="28"/>
              </w:rPr>
            </w:pPr>
            <w:r w:rsidRPr="00861636">
              <w:rPr>
                <w:sz w:val="28"/>
                <w:szCs w:val="28"/>
              </w:rPr>
              <w:t>4,0</w:t>
            </w:r>
          </w:p>
        </w:tc>
        <w:tc>
          <w:tcPr>
            <w:tcW w:w="875" w:type="dxa"/>
          </w:tcPr>
          <w:p w:rsidR="00283D1D" w:rsidRPr="00861636" w:rsidRDefault="006D06E1" w:rsidP="00861636">
            <w:pPr>
              <w:jc w:val="center"/>
              <w:rPr>
                <w:sz w:val="28"/>
                <w:szCs w:val="28"/>
              </w:rPr>
            </w:pPr>
            <w:r w:rsidRPr="00861636">
              <w:rPr>
                <w:sz w:val="28"/>
                <w:szCs w:val="28"/>
              </w:rPr>
              <w:t>3,5</w:t>
            </w:r>
          </w:p>
        </w:tc>
        <w:tc>
          <w:tcPr>
            <w:tcW w:w="875" w:type="dxa"/>
          </w:tcPr>
          <w:p w:rsidR="00283D1D" w:rsidRPr="00861636" w:rsidRDefault="006D06E1" w:rsidP="00861636">
            <w:pPr>
              <w:jc w:val="center"/>
              <w:rPr>
                <w:sz w:val="28"/>
                <w:szCs w:val="28"/>
              </w:rPr>
            </w:pPr>
            <w:r w:rsidRPr="00861636">
              <w:rPr>
                <w:sz w:val="28"/>
                <w:szCs w:val="28"/>
              </w:rPr>
              <w:t>3,2</w:t>
            </w:r>
          </w:p>
        </w:tc>
        <w:tc>
          <w:tcPr>
            <w:tcW w:w="875" w:type="dxa"/>
          </w:tcPr>
          <w:p w:rsidR="00283D1D" w:rsidRPr="00861636" w:rsidRDefault="006D06E1" w:rsidP="00861636">
            <w:pPr>
              <w:jc w:val="center"/>
              <w:rPr>
                <w:sz w:val="28"/>
                <w:szCs w:val="28"/>
              </w:rPr>
            </w:pPr>
            <w:r w:rsidRPr="00861636">
              <w:rPr>
                <w:sz w:val="28"/>
                <w:szCs w:val="28"/>
              </w:rPr>
              <w:t>3,0</w:t>
            </w:r>
          </w:p>
        </w:tc>
        <w:tc>
          <w:tcPr>
            <w:tcW w:w="875" w:type="dxa"/>
          </w:tcPr>
          <w:p w:rsidR="00283D1D" w:rsidRPr="00861636" w:rsidRDefault="006D06E1" w:rsidP="00861636">
            <w:pPr>
              <w:jc w:val="center"/>
              <w:rPr>
                <w:sz w:val="28"/>
                <w:szCs w:val="28"/>
              </w:rPr>
            </w:pPr>
            <w:r w:rsidRPr="00861636">
              <w:rPr>
                <w:sz w:val="28"/>
                <w:szCs w:val="28"/>
              </w:rPr>
              <w:t>2,7</w:t>
            </w:r>
          </w:p>
        </w:tc>
        <w:tc>
          <w:tcPr>
            <w:tcW w:w="875" w:type="dxa"/>
          </w:tcPr>
          <w:p w:rsidR="00283D1D" w:rsidRPr="00861636" w:rsidRDefault="006D06E1" w:rsidP="00861636">
            <w:pPr>
              <w:jc w:val="center"/>
              <w:rPr>
                <w:sz w:val="28"/>
                <w:szCs w:val="28"/>
              </w:rPr>
            </w:pPr>
            <w:r w:rsidRPr="00861636">
              <w:rPr>
                <w:sz w:val="28"/>
                <w:szCs w:val="28"/>
              </w:rPr>
              <w:t>2,3</w:t>
            </w:r>
          </w:p>
        </w:tc>
        <w:tc>
          <w:tcPr>
            <w:tcW w:w="876" w:type="dxa"/>
          </w:tcPr>
          <w:p w:rsidR="00283D1D" w:rsidRPr="00861636" w:rsidRDefault="006D06E1" w:rsidP="00861636">
            <w:pPr>
              <w:jc w:val="center"/>
              <w:rPr>
                <w:sz w:val="28"/>
                <w:szCs w:val="28"/>
              </w:rPr>
            </w:pPr>
            <w:r w:rsidRPr="00861636">
              <w:rPr>
                <w:sz w:val="28"/>
                <w:szCs w:val="28"/>
              </w:rPr>
              <w:t>2,0</w:t>
            </w:r>
          </w:p>
        </w:tc>
        <w:tc>
          <w:tcPr>
            <w:tcW w:w="876" w:type="dxa"/>
          </w:tcPr>
          <w:p w:rsidR="00283D1D" w:rsidRPr="00861636" w:rsidRDefault="006D06E1" w:rsidP="00861636">
            <w:pPr>
              <w:jc w:val="center"/>
              <w:rPr>
                <w:sz w:val="28"/>
                <w:szCs w:val="28"/>
              </w:rPr>
            </w:pPr>
            <w:r w:rsidRPr="00861636">
              <w:rPr>
                <w:sz w:val="28"/>
                <w:szCs w:val="28"/>
              </w:rPr>
              <w:t>1,4</w:t>
            </w:r>
          </w:p>
        </w:tc>
      </w:tr>
      <w:tr w:rsidR="006D06E1" w:rsidRPr="00861636" w:rsidTr="00861636">
        <w:trPr>
          <w:jc w:val="center"/>
        </w:trPr>
        <w:tc>
          <w:tcPr>
            <w:tcW w:w="875" w:type="dxa"/>
          </w:tcPr>
          <w:p w:rsidR="006D06E1" w:rsidRPr="00861636" w:rsidRDefault="006D06E1" w:rsidP="00861636">
            <w:pPr>
              <w:jc w:val="center"/>
              <w:rPr>
                <w:sz w:val="28"/>
                <w:szCs w:val="28"/>
              </w:rPr>
            </w:pPr>
            <w:r w:rsidRPr="00861636">
              <w:rPr>
                <w:sz w:val="28"/>
                <w:szCs w:val="28"/>
              </w:rPr>
              <w:sym w:font="Symbol" w:char="F0A5"/>
            </w:r>
          </w:p>
        </w:tc>
        <w:tc>
          <w:tcPr>
            <w:tcW w:w="875" w:type="dxa"/>
          </w:tcPr>
          <w:p w:rsidR="006D06E1" w:rsidRPr="00861636" w:rsidRDefault="006D06E1" w:rsidP="00861636">
            <w:pPr>
              <w:jc w:val="center"/>
              <w:rPr>
                <w:sz w:val="28"/>
                <w:szCs w:val="28"/>
              </w:rPr>
            </w:pPr>
            <w:r w:rsidRPr="00861636">
              <w:rPr>
                <w:sz w:val="28"/>
                <w:szCs w:val="28"/>
              </w:rPr>
              <w:t>6,6</w:t>
            </w:r>
          </w:p>
        </w:tc>
        <w:tc>
          <w:tcPr>
            <w:tcW w:w="875" w:type="dxa"/>
          </w:tcPr>
          <w:p w:rsidR="006D06E1" w:rsidRPr="00861636" w:rsidRDefault="006D06E1" w:rsidP="00861636">
            <w:pPr>
              <w:jc w:val="center"/>
              <w:rPr>
                <w:sz w:val="28"/>
                <w:szCs w:val="28"/>
              </w:rPr>
            </w:pPr>
            <w:r w:rsidRPr="00861636">
              <w:rPr>
                <w:sz w:val="28"/>
                <w:szCs w:val="28"/>
              </w:rPr>
              <w:t>4,6</w:t>
            </w:r>
          </w:p>
        </w:tc>
        <w:tc>
          <w:tcPr>
            <w:tcW w:w="875" w:type="dxa"/>
          </w:tcPr>
          <w:p w:rsidR="006D06E1" w:rsidRPr="00861636" w:rsidRDefault="006D06E1" w:rsidP="00861636">
            <w:pPr>
              <w:jc w:val="center"/>
              <w:rPr>
                <w:sz w:val="28"/>
                <w:szCs w:val="28"/>
              </w:rPr>
            </w:pPr>
            <w:r w:rsidRPr="00861636">
              <w:rPr>
                <w:sz w:val="28"/>
                <w:szCs w:val="28"/>
              </w:rPr>
              <w:t>3,8</w:t>
            </w:r>
          </w:p>
        </w:tc>
        <w:tc>
          <w:tcPr>
            <w:tcW w:w="875" w:type="dxa"/>
          </w:tcPr>
          <w:p w:rsidR="006D06E1" w:rsidRPr="00861636" w:rsidRDefault="006D06E1" w:rsidP="00861636">
            <w:pPr>
              <w:jc w:val="center"/>
              <w:rPr>
                <w:sz w:val="28"/>
                <w:szCs w:val="28"/>
              </w:rPr>
            </w:pPr>
            <w:r w:rsidRPr="00861636">
              <w:rPr>
                <w:sz w:val="28"/>
                <w:szCs w:val="28"/>
              </w:rPr>
              <w:t>3,3</w:t>
            </w:r>
          </w:p>
        </w:tc>
        <w:tc>
          <w:tcPr>
            <w:tcW w:w="875" w:type="dxa"/>
          </w:tcPr>
          <w:p w:rsidR="006D06E1" w:rsidRPr="00861636" w:rsidRDefault="006D06E1" w:rsidP="00861636">
            <w:pPr>
              <w:jc w:val="center"/>
              <w:rPr>
                <w:sz w:val="28"/>
                <w:szCs w:val="28"/>
              </w:rPr>
            </w:pPr>
            <w:r w:rsidRPr="00861636">
              <w:rPr>
                <w:sz w:val="28"/>
                <w:szCs w:val="28"/>
              </w:rPr>
              <w:t>3,0</w:t>
            </w:r>
          </w:p>
        </w:tc>
        <w:tc>
          <w:tcPr>
            <w:tcW w:w="875" w:type="dxa"/>
          </w:tcPr>
          <w:p w:rsidR="006D06E1" w:rsidRPr="00861636" w:rsidRDefault="006D06E1" w:rsidP="00861636">
            <w:pPr>
              <w:jc w:val="center"/>
              <w:rPr>
                <w:sz w:val="28"/>
                <w:szCs w:val="28"/>
              </w:rPr>
            </w:pPr>
            <w:r w:rsidRPr="00861636">
              <w:rPr>
                <w:sz w:val="28"/>
                <w:szCs w:val="28"/>
              </w:rPr>
              <w:t>2,8</w:t>
            </w:r>
          </w:p>
        </w:tc>
        <w:tc>
          <w:tcPr>
            <w:tcW w:w="875" w:type="dxa"/>
          </w:tcPr>
          <w:p w:rsidR="006D06E1" w:rsidRPr="00861636" w:rsidRDefault="006D06E1" w:rsidP="00861636">
            <w:pPr>
              <w:jc w:val="center"/>
              <w:rPr>
                <w:sz w:val="28"/>
                <w:szCs w:val="28"/>
              </w:rPr>
            </w:pPr>
            <w:r w:rsidRPr="00861636">
              <w:rPr>
                <w:sz w:val="28"/>
                <w:szCs w:val="28"/>
              </w:rPr>
              <w:t>2,5</w:t>
            </w:r>
          </w:p>
        </w:tc>
        <w:tc>
          <w:tcPr>
            <w:tcW w:w="875" w:type="dxa"/>
          </w:tcPr>
          <w:p w:rsidR="006D06E1" w:rsidRPr="00861636" w:rsidRDefault="006D06E1" w:rsidP="00861636">
            <w:pPr>
              <w:jc w:val="center"/>
              <w:rPr>
                <w:sz w:val="28"/>
                <w:szCs w:val="28"/>
              </w:rPr>
            </w:pPr>
            <w:r w:rsidRPr="00861636">
              <w:rPr>
                <w:sz w:val="28"/>
                <w:szCs w:val="28"/>
              </w:rPr>
              <w:t>2,2</w:t>
            </w:r>
          </w:p>
        </w:tc>
        <w:tc>
          <w:tcPr>
            <w:tcW w:w="876" w:type="dxa"/>
          </w:tcPr>
          <w:p w:rsidR="006D06E1" w:rsidRPr="00861636" w:rsidRDefault="006D06E1" w:rsidP="00861636">
            <w:pPr>
              <w:jc w:val="center"/>
              <w:rPr>
                <w:sz w:val="28"/>
                <w:szCs w:val="28"/>
              </w:rPr>
            </w:pPr>
            <w:r w:rsidRPr="00861636">
              <w:rPr>
                <w:sz w:val="28"/>
                <w:szCs w:val="28"/>
              </w:rPr>
              <w:t>1,8</w:t>
            </w:r>
          </w:p>
        </w:tc>
        <w:tc>
          <w:tcPr>
            <w:tcW w:w="876" w:type="dxa"/>
          </w:tcPr>
          <w:p w:rsidR="006D06E1" w:rsidRPr="00861636" w:rsidRDefault="006D06E1" w:rsidP="00861636">
            <w:pPr>
              <w:jc w:val="center"/>
              <w:rPr>
                <w:sz w:val="28"/>
                <w:szCs w:val="28"/>
              </w:rPr>
            </w:pPr>
            <w:r w:rsidRPr="00861636">
              <w:rPr>
                <w:sz w:val="28"/>
                <w:szCs w:val="28"/>
              </w:rPr>
              <w:t>1,0</w:t>
            </w:r>
          </w:p>
        </w:tc>
      </w:tr>
    </w:tbl>
    <w:p w:rsidR="00C1345E" w:rsidRDefault="00C1345E" w:rsidP="00B56036">
      <w:pPr>
        <w:ind w:left="284"/>
        <w:jc w:val="right"/>
        <w:rPr>
          <w:i/>
          <w:sz w:val="28"/>
          <w:szCs w:val="28"/>
        </w:rPr>
      </w:pPr>
    </w:p>
    <w:p w:rsidR="0071134D" w:rsidRPr="00AE1297" w:rsidRDefault="00E107AF" w:rsidP="00AE1297">
      <w:pPr>
        <w:jc w:val="center"/>
        <w:rPr>
          <w:sz w:val="28"/>
          <w:szCs w:val="28"/>
        </w:rPr>
      </w:pPr>
      <w:r>
        <w:rPr>
          <w:i/>
          <w:sz w:val="28"/>
          <w:szCs w:val="28"/>
        </w:rPr>
        <w:br w:type="page"/>
      </w:r>
      <w:r w:rsidR="00AE1297">
        <w:rPr>
          <w:sz w:val="28"/>
          <w:szCs w:val="28"/>
        </w:rPr>
        <w:lastRenderedPageBreak/>
        <w:t>Закінчення додатка  Б</w:t>
      </w:r>
    </w:p>
    <w:p w:rsidR="00C1345E" w:rsidRDefault="00C1345E" w:rsidP="00B56036">
      <w:pPr>
        <w:ind w:left="284"/>
        <w:jc w:val="right"/>
        <w:rPr>
          <w:i/>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75"/>
        <w:gridCol w:w="875"/>
        <w:gridCol w:w="875"/>
        <w:gridCol w:w="875"/>
        <w:gridCol w:w="875"/>
        <w:gridCol w:w="875"/>
        <w:gridCol w:w="875"/>
        <w:gridCol w:w="875"/>
        <w:gridCol w:w="875"/>
        <w:gridCol w:w="876"/>
        <w:gridCol w:w="876"/>
      </w:tblGrid>
      <w:tr w:rsidR="001A517C" w:rsidRPr="00861636" w:rsidTr="00861636">
        <w:trPr>
          <w:jc w:val="center"/>
        </w:trPr>
        <w:tc>
          <w:tcPr>
            <w:tcW w:w="9627" w:type="dxa"/>
            <w:gridSpan w:val="11"/>
            <w:vAlign w:val="center"/>
          </w:tcPr>
          <w:p w:rsidR="00D013D5" w:rsidRPr="00861636" w:rsidRDefault="001A517C" w:rsidP="00861636">
            <w:pPr>
              <w:jc w:val="center"/>
              <w:rPr>
                <w:sz w:val="28"/>
                <w:szCs w:val="28"/>
              </w:rPr>
            </w:pPr>
            <w:r w:rsidRPr="00861636">
              <w:rPr>
                <w:sz w:val="28"/>
                <w:szCs w:val="28"/>
              </w:rPr>
              <w:t>Рівень значущості 0,001</w:t>
            </w:r>
          </w:p>
          <w:p w:rsidR="00D013D5" w:rsidRPr="00861636" w:rsidRDefault="00D013D5" w:rsidP="00861636">
            <w:pPr>
              <w:jc w:val="center"/>
              <w:rPr>
                <w:sz w:val="28"/>
                <w:szCs w:val="28"/>
              </w:rPr>
            </w:pPr>
          </w:p>
        </w:tc>
      </w:tr>
      <w:tr w:rsidR="001A517C" w:rsidRPr="00861636" w:rsidTr="00861636">
        <w:trPr>
          <w:jc w:val="center"/>
        </w:trPr>
        <w:tc>
          <w:tcPr>
            <w:tcW w:w="875" w:type="dxa"/>
          </w:tcPr>
          <w:p w:rsidR="001A517C" w:rsidRPr="00861636" w:rsidRDefault="001A517C" w:rsidP="00861636">
            <w:pPr>
              <w:jc w:val="right"/>
              <w:rPr>
                <w:sz w:val="28"/>
                <w:szCs w:val="28"/>
                <w:vertAlign w:val="subscript"/>
                <w:lang w:val="en-US"/>
              </w:rPr>
            </w:pPr>
            <w:r w:rsidRPr="00861636">
              <w:rPr>
                <w:sz w:val="28"/>
                <w:szCs w:val="28"/>
                <w:lang w:val="en-US"/>
              </w:rPr>
              <w:t>k</w:t>
            </w:r>
            <w:r w:rsidRPr="00861636">
              <w:rPr>
                <w:sz w:val="28"/>
                <w:szCs w:val="28"/>
                <w:vertAlign w:val="subscript"/>
                <w:lang w:val="en-US"/>
              </w:rPr>
              <w:t>1</w:t>
            </w:r>
          </w:p>
          <w:p w:rsidR="001A517C" w:rsidRPr="00861636" w:rsidRDefault="001A517C" w:rsidP="001A517C">
            <w:pPr>
              <w:rPr>
                <w:sz w:val="28"/>
                <w:szCs w:val="28"/>
                <w:vertAlign w:val="subscript"/>
                <w:lang w:val="en-US"/>
              </w:rPr>
            </w:pPr>
            <w:r w:rsidRPr="00861636">
              <w:rPr>
                <w:sz w:val="28"/>
                <w:szCs w:val="28"/>
                <w:lang w:val="en-US"/>
              </w:rPr>
              <w:t>k</w:t>
            </w:r>
            <w:r w:rsidRPr="00861636">
              <w:rPr>
                <w:sz w:val="28"/>
                <w:szCs w:val="28"/>
                <w:vertAlign w:val="subscript"/>
                <w:lang w:val="en-US"/>
              </w:rPr>
              <w:t>2</w:t>
            </w:r>
          </w:p>
        </w:tc>
        <w:tc>
          <w:tcPr>
            <w:tcW w:w="875" w:type="dxa"/>
            <w:vAlign w:val="center"/>
          </w:tcPr>
          <w:p w:rsidR="001A517C" w:rsidRPr="00861636" w:rsidRDefault="002D7199" w:rsidP="00861636">
            <w:pPr>
              <w:jc w:val="center"/>
              <w:rPr>
                <w:sz w:val="28"/>
                <w:szCs w:val="28"/>
                <w:lang w:val="en-US"/>
              </w:rPr>
            </w:pPr>
            <w:r w:rsidRPr="00861636">
              <w:rPr>
                <w:sz w:val="28"/>
                <w:szCs w:val="28"/>
                <w:lang w:val="en-US"/>
              </w:rPr>
              <w:t>1</w:t>
            </w:r>
          </w:p>
        </w:tc>
        <w:tc>
          <w:tcPr>
            <w:tcW w:w="875" w:type="dxa"/>
            <w:vAlign w:val="center"/>
          </w:tcPr>
          <w:p w:rsidR="001A517C" w:rsidRPr="00861636" w:rsidRDefault="002D7199" w:rsidP="00861636">
            <w:pPr>
              <w:jc w:val="center"/>
              <w:rPr>
                <w:sz w:val="28"/>
                <w:szCs w:val="28"/>
                <w:lang w:val="en-US"/>
              </w:rPr>
            </w:pPr>
            <w:r w:rsidRPr="00861636">
              <w:rPr>
                <w:sz w:val="28"/>
                <w:szCs w:val="28"/>
                <w:lang w:val="en-US"/>
              </w:rPr>
              <w:t>2</w:t>
            </w:r>
          </w:p>
        </w:tc>
        <w:tc>
          <w:tcPr>
            <w:tcW w:w="875" w:type="dxa"/>
            <w:vAlign w:val="center"/>
          </w:tcPr>
          <w:p w:rsidR="001A517C" w:rsidRPr="00861636" w:rsidRDefault="002D7199" w:rsidP="00861636">
            <w:pPr>
              <w:jc w:val="center"/>
              <w:rPr>
                <w:sz w:val="28"/>
                <w:szCs w:val="28"/>
                <w:lang w:val="en-US"/>
              </w:rPr>
            </w:pPr>
            <w:r w:rsidRPr="00861636">
              <w:rPr>
                <w:sz w:val="28"/>
                <w:szCs w:val="28"/>
                <w:lang w:val="en-US"/>
              </w:rPr>
              <w:t>3</w:t>
            </w:r>
          </w:p>
        </w:tc>
        <w:tc>
          <w:tcPr>
            <w:tcW w:w="875" w:type="dxa"/>
            <w:vAlign w:val="center"/>
          </w:tcPr>
          <w:p w:rsidR="001A517C" w:rsidRPr="00861636" w:rsidRDefault="002D7199" w:rsidP="00861636">
            <w:pPr>
              <w:jc w:val="center"/>
              <w:rPr>
                <w:sz w:val="28"/>
                <w:szCs w:val="28"/>
                <w:lang w:val="en-US"/>
              </w:rPr>
            </w:pPr>
            <w:r w:rsidRPr="00861636">
              <w:rPr>
                <w:sz w:val="28"/>
                <w:szCs w:val="28"/>
                <w:lang w:val="en-US"/>
              </w:rPr>
              <w:t>4</w:t>
            </w:r>
          </w:p>
        </w:tc>
        <w:tc>
          <w:tcPr>
            <w:tcW w:w="875" w:type="dxa"/>
            <w:vAlign w:val="center"/>
          </w:tcPr>
          <w:p w:rsidR="001A517C" w:rsidRPr="00861636" w:rsidRDefault="002D7199" w:rsidP="00861636">
            <w:pPr>
              <w:jc w:val="center"/>
              <w:rPr>
                <w:sz w:val="28"/>
                <w:szCs w:val="28"/>
                <w:lang w:val="en-US"/>
              </w:rPr>
            </w:pPr>
            <w:r w:rsidRPr="00861636">
              <w:rPr>
                <w:sz w:val="28"/>
                <w:szCs w:val="28"/>
                <w:lang w:val="en-US"/>
              </w:rPr>
              <w:t>5</w:t>
            </w:r>
          </w:p>
        </w:tc>
        <w:tc>
          <w:tcPr>
            <w:tcW w:w="875" w:type="dxa"/>
            <w:vAlign w:val="center"/>
          </w:tcPr>
          <w:p w:rsidR="001A517C" w:rsidRPr="00861636" w:rsidRDefault="002D7199" w:rsidP="00861636">
            <w:pPr>
              <w:jc w:val="center"/>
              <w:rPr>
                <w:sz w:val="28"/>
                <w:szCs w:val="28"/>
                <w:lang w:val="en-US"/>
              </w:rPr>
            </w:pPr>
            <w:r w:rsidRPr="00861636">
              <w:rPr>
                <w:sz w:val="28"/>
                <w:szCs w:val="28"/>
                <w:lang w:val="en-US"/>
              </w:rPr>
              <w:t>6</w:t>
            </w:r>
          </w:p>
        </w:tc>
        <w:tc>
          <w:tcPr>
            <w:tcW w:w="875" w:type="dxa"/>
            <w:vAlign w:val="center"/>
          </w:tcPr>
          <w:p w:rsidR="001A517C" w:rsidRPr="00861636" w:rsidRDefault="002D7199" w:rsidP="00861636">
            <w:pPr>
              <w:jc w:val="center"/>
              <w:rPr>
                <w:sz w:val="28"/>
                <w:szCs w:val="28"/>
                <w:lang w:val="en-US"/>
              </w:rPr>
            </w:pPr>
            <w:r w:rsidRPr="00861636">
              <w:rPr>
                <w:sz w:val="28"/>
                <w:szCs w:val="28"/>
                <w:lang w:val="en-US"/>
              </w:rPr>
              <w:t>8</w:t>
            </w:r>
          </w:p>
        </w:tc>
        <w:tc>
          <w:tcPr>
            <w:tcW w:w="875" w:type="dxa"/>
            <w:vAlign w:val="center"/>
          </w:tcPr>
          <w:p w:rsidR="001A517C" w:rsidRPr="00861636" w:rsidRDefault="002D7199" w:rsidP="00861636">
            <w:pPr>
              <w:jc w:val="center"/>
              <w:rPr>
                <w:sz w:val="28"/>
                <w:szCs w:val="28"/>
                <w:lang w:val="en-US"/>
              </w:rPr>
            </w:pPr>
            <w:r w:rsidRPr="00861636">
              <w:rPr>
                <w:sz w:val="28"/>
                <w:szCs w:val="28"/>
                <w:lang w:val="en-US"/>
              </w:rPr>
              <w:t>12</w:t>
            </w:r>
          </w:p>
        </w:tc>
        <w:tc>
          <w:tcPr>
            <w:tcW w:w="876" w:type="dxa"/>
            <w:vAlign w:val="center"/>
          </w:tcPr>
          <w:p w:rsidR="001A517C" w:rsidRPr="00861636" w:rsidRDefault="002D7199" w:rsidP="00861636">
            <w:pPr>
              <w:jc w:val="center"/>
              <w:rPr>
                <w:sz w:val="28"/>
                <w:szCs w:val="28"/>
                <w:lang w:val="en-US"/>
              </w:rPr>
            </w:pPr>
            <w:r w:rsidRPr="00861636">
              <w:rPr>
                <w:sz w:val="28"/>
                <w:szCs w:val="28"/>
                <w:lang w:val="en-US"/>
              </w:rPr>
              <w:t>24</w:t>
            </w:r>
          </w:p>
        </w:tc>
        <w:tc>
          <w:tcPr>
            <w:tcW w:w="876" w:type="dxa"/>
            <w:vAlign w:val="center"/>
          </w:tcPr>
          <w:p w:rsidR="001A517C" w:rsidRPr="00861636" w:rsidRDefault="002D7199" w:rsidP="00861636">
            <w:pPr>
              <w:jc w:val="center"/>
              <w:rPr>
                <w:sz w:val="28"/>
                <w:szCs w:val="28"/>
              </w:rPr>
            </w:pPr>
            <w:r w:rsidRPr="00861636">
              <w:rPr>
                <w:sz w:val="28"/>
                <w:szCs w:val="28"/>
              </w:rPr>
              <w:sym w:font="Symbol" w:char="F0A5"/>
            </w:r>
          </w:p>
        </w:tc>
      </w:tr>
      <w:tr w:rsidR="002D7199" w:rsidRPr="00861636" w:rsidTr="00861636">
        <w:trPr>
          <w:jc w:val="center"/>
        </w:trPr>
        <w:tc>
          <w:tcPr>
            <w:tcW w:w="875" w:type="dxa"/>
            <w:vAlign w:val="center"/>
          </w:tcPr>
          <w:p w:rsidR="002D7199" w:rsidRPr="00861636" w:rsidRDefault="002D7199" w:rsidP="00861636">
            <w:pPr>
              <w:jc w:val="center"/>
              <w:rPr>
                <w:sz w:val="28"/>
                <w:szCs w:val="28"/>
                <w:lang w:val="en-US"/>
              </w:rPr>
            </w:pPr>
            <w:r w:rsidRPr="00861636">
              <w:rPr>
                <w:sz w:val="28"/>
                <w:szCs w:val="28"/>
                <w:lang w:val="en-US"/>
              </w:rPr>
              <w:t>1</w:t>
            </w:r>
          </w:p>
        </w:tc>
        <w:tc>
          <w:tcPr>
            <w:tcW w:w="8752" w:type="dxa"/>
            <w:gridSpan w:val="10"/>
          </w:tcPr>
          <w:p w:rsidR="002D7199" w:rsidRPr="00861636" w:rsidRDefault="002D7199" w:rsidP="00861636">
            <w:pPr>
              <w:jc w:val="center"/>
              <w:rPr>
                <w:sz w:val="28"/>
                <w:szCs w:val="28"/>
              </w:rPr>
            </w:pPr>
            <w:r w:rsidRPr="00861636">
              <w:rPr>
                <w:sz w:val="28"/>
                <w:szCs w:val="28"/>
              </w:rPr>
              <w:t>Змінюється від 400 000 до 600</w:t>
            </w:r>
            <w:r w:rsidR="00D013D5" w:rsidRPr="00861636">
              <w:rPr>
                <w:sz w:val="28"/>
                <w:szCs w:val="28"/>
              </w:rPr>
              <w:t> </w:t>
            </w:r>
            <w:r w:rsidRPr="00861636">
              <w:rPr>
                <w:sz w:val="28"/>
                <w:szCs w:val="28"/>
              </w:rPr>
              <w:t>000</w:t>
            </w:r>
          </w:p>
          <w:p w:rsidR="00D013D5" w:rsidRPr="00861636" w:rsidRDefault="00D013D5" w:rsidP="00861636">
            <w:pPr>
              <w:jc w:val="center"/>
              <w:rPr>
                <w:sz w:val="28"/>
                <w:szCs w:val="28"/>
              </w:rPr>
            </w:pPr>
          </w:p>
        </w:tc>
      </w:tr>
      <w:tr w:rsidR="001A517C" w:rsidRPr="00861636" w:rsidTr="00861636">
        <w:trPr>
          <w:jc w:val="center"/>
        </w:trPr>
        <w:tc>
          <w:tcPr>
            <w:tcW w:w="875" w:type="dxa"/>
          </w:tcPr>
          <w:p w:rsidR="001A517C" w:rsidRPr="00861636" w:rsidRDefault="002D7199" w:rsidP="00861636">
            <w:pPr>
              <w:jc w:val="center"/>
              <w:rPr>
                <w:sz w:val="28"/>
                <w:szCs w:val="28"/>
              </w:rPr>
            </w:pPr>
            <w:r w:rsidRPr="00861636">
              <w:rPr>
                <w:sz w:val="28"/>
                <w:szCs w:val="28"/>
              </w:rPr>
              <w:t>2</w:t>
            </w:r>
          </w:p>
        </w:tc>
        <w:tc>
          <w:tcPr>
            <w:tcW w:w="875" w:type="dxa"/>
          </w:tcPr>
          <w:p w:rsidR="001A517C" w:rsidRPr="00861636" w:rsidRDefault="002D7199" w:rsidP="00861636">
            <w:pPr>
              <w:jc w:val="center"/>
              <w:rPr>
                <w:sz w:val="28"/>
                <w:szCs w:val="28"/>
              </w:rPr>
            </w:pPr>
            <w:r w:rsidRPr="00861636">
              <w:rPr>
                <w:sz w:val="28"/>
                <w:szCs w:val="28"/>
              </w:rPr>
              <w:t>998</w:t>
            </w:r>
          </w:p>
        </w:tc>
        <w:tc>
          <w:tcPr>
            <w:tcW w:w="875" w:type="dxa"/>
          </w:tcPr>
          <w:p w:rsidR="001A517C" w:rsidRPr="00861636" w:rsidRDefault="002D7199" w:rsidP="00861636">
            <w:pPr>
              <w:jc w:val="center"/>
              <w:rPr>
                <w:sz w:val="28"/>
                <w:szCs w:val="28"/>
              </w:rPr>
            </w:pPr>
            <w:r w:rsidRPr="00861636">
              <w:rPr>
                <w:sz w:val="28"/>
                <w:szCs w:val="28"/>
              </w:rPr>
              <w:t>999</w:t>
            </w:r>
          </w:p>
        </w:tc>
        <w:tc>
          <w:tcPr>
            <w:tcW w:w="875" w:type="dxa"/>
          </w:tcPr>
          <w:p w:rsidR="001A517C" w:rsidRPr="00861636" w:rsidRDefault="002D7199" w:rsidP="00861636">
            <w:pPr>
              <w:jc w:val="center"/>
              <w:rPr>
                <w:sz w:val="28"/>
                <w:szCs w:val="28"/>
              </w:rPr>
            </w:pPr>
            <w:r w:rsidRPr="00861636">
              <w:rPr>
                <w:sz w:val="28"/>
                <w:szCs w:val="28"/>
              </w:rPr>
              <w:t>999</w:t>
            </w:r>
          </w:p>
        </w:tc>
        <w:tc>
          <w:tcPr>
            <w:tcW w:w="875" w:type="dxa"/>
          </w:tcPr>
          <w:p w:rsidR="001A517C" w:rsidRPr="00861636" w:rsidRDefault="002D7199" w:rsidP="00861636">
            <w:pPr>
              <w:jc w:val="center"/>
              <w:rPr>
                <w:sz w:val="28"/>
                <w:szCs w:val="28"/>
              </w:rPr>
            </w:pPr>
            <w:r w:rsidRPr="00861636">
              <w:rPr>
                <w:sz w:val="28"/>
                <w:szCs w:val="28"/>
              </w:rPr>
              <w:t>999</w:t>
            </w:r>
          </w:p>
        </w:tc>
        <w:tc>
          <w:tcPr>
            <w:tcW w:w="875" w:type="dxa"/>
          </w:tcPr>
          <w:p w:rsidR="001A517C" w:rsidRPr="00861636" w:rsidRDefault="002D7199" w:rsidP="00861636">
            <w:pPr>
              <w:jc w:val="center"/>
              <w:rPr>
                <w:sz w:val="28"/>
                <w:szCs w:val="28"/>
              </w:rPr>
            </w:pPr>
            <w:r w:rsidRPr="00861636">
              <w:rPr>
                <w:sz w:val="28"/>
                <w:szCs w:val="28"/>
              </w:rPr>
              <w:t>999</w:t>
            </w:r>
          </w:p>
        </w:tc>
        <w:tc>
          <w:tcPr>
            <w:tcW w:w="875" w:type="dxa"/>
          </w:tcPr>
          <w:p w:rsidR="001A517C" w:rsidRPr="00861636" w:rsidRDefault="002D7199" w:rsidP="00861636">
            <w:pPr>
              <w:jc w:val="center"/>
              <w:rPr>
                <w:sz w:val="28"/>
                <w:szCs w:val="28"/>
              </w:rPr>
            </w:pPr>
            <w:r w:rsidRPr="00861636">
              <w:rPr>
                <w:sz w:val="28"/>
                <w:szCs w:val="28"/>
              </w:rPr>
              <w:t>999</w:t>
            </w:r>
          </w:p>
        </w:tc>
        <w:tc>
          <w:tcPr>
            <w:tcW w:w="875" w:type="dxa"/>
          </w:tcPr>
          <w:p w:rsidR="001A517C" w:rsidRPr="00861636" w:rsidRDefault="002D7199" w:rsidP="00861636">
            <w:pPr>
              <w:jc w:val="center"/>
              <w:rPr>
                <w:sz w:val="28"/>
                <w:szCs w:val="28"/>
              </w:rPr>
            </w:pPr>
            <w:r w:rsidRPr="00861636">
              <w:rPr>
                <w:sz w:val="28"/>
                <w:szCs w:val="28"/>
              </w:rPr>
              <w:t>999</w:t>
            </w:r>
          </w:p>
        </w:tc>
        <w:tc>
          <w:tcPr>
            <w:tcW w:w="875" w:type="dxa"/>
          </w:tcPr>
          <w:p w:rsidR="001A517C" w:rsidRPr="00861636" w:rsidRDefault="002D7199" w:rsidP="00861636">
            <w:pPr>
              <w:jc w:val="center"/>
              <w:rPr>
                <w:sz w:val="28"/>
                <w:szCs w:val="28"/>
              </w:rPr>
            </w:pPr>
            <w:r w:rsidRPr="00861636">
              <w:rPr>
                <w:sz w:val="28"/>
                <w:szCs w:val="28"/>
              </w:rPr>
              <w:t>999</w:t>
            </w:r>
          </w:p>
        </w:tc>
        <w:tc>
          <w:tcPr>
            <w:tcW w:w="876" w:type="dxa"/>
          </w:tcPr>
          <w:p w:rsidR="001A517C" w:rsidRPr="00861636" w:rsidRDefault="002D7199" w:rsidP="00861636">
            <w:pPr>
              <w:jc w:val="center"/>
              <w:rPr>
                <w:sz w:val="28"/>
                <w:szCs w:val="28"/>
              </w:rPr>
            </w:pPr>
            <w:r w:rsidRPr="00861636">
              <w:rPr>
                <w:sz w:val="28"/>
                <w:szCs w:val="28"/>
              </w:rPr>
              <w:t>999</w:t>
            </w:r>
          </w:p>
        </w:tc>
        <w:tc>
          <w:tcPr>
            <w:tcW w:w="876" w:type="dxa"/>
          </w:tcPr>
          <w:p w:rsidR="001A517C" w:rsidRPr="00861636" w:rsidRDefault="002D7199" w:rsidP="00861636">
            <w:pPr>
              <w:jc w:val="center"/>
              <w:rPr>
                <w:sz w:val="28"/>
                <w:szCs w:val="28"/>
              </w:rPr>
            </w:pPr>
            <w:r w:rsidRPr="00861636">
              <w:rPr>
                <w:sz w:val="28"/>
                <w:szCs w:val="28"/>
              </w:rPr>
              <w:t>999</w:t>
            </w:r>
          </w:p>
        </w:tc>
      </w:tr>
      <w:tr w:rsidR="002D7199" w:rsidRPr="00861636" w:rsidTr="00861636">
        <w:trPr>
          <w:jc w:val="center"/>
        </w:trPr>
        <w:tc>
          <w:tcPr>
            <w:tcW w:w="875" w:type="dxa"/>
          </w:tcPr>
          <w:p w:rsidR="002D7199" w:rsidRPr="00861636" w:rsidRDefault="002D7199" w:rsidP="00861636">
            <w:pPr>
              <w:jc w:val="center"/>
              <w:rPr>
                <w:sz w:val="28"/>
                <w:szCs w:val="28"/>
              </w:rPr>
            </w:pPr>
            <w:r w:rsidRPr="00861636">
              <w:rPr>
                <w:sz w:val="28"/>
                <w:szCs w:val="28"/>
              </w:rPr>
              <w:t>3</w:t>
            </w:r>
          </w:p>
        </w:tc>
        <w:tc>
          <w:tcPr>
            <w:tcW w:w="875" w:type="dxa"/>
          </w:tcPr>
          <w:p w:rsidR="002D7199" w:rsidRPr="00861636" w:rsidRDefault="002D7199" w:rsidP="00861636">
            <w:pPr>
              <w:jc w:val="center"/>
              <w:rPr>
                <w:sz w:val="28"/>
                <w:szCs w:val="28"/>
              </w:rPr>
            </w:pPr>
            <w:r w:rsidRPr="00861636">
              <w:rPr>
                <w:sz w:val="28"/>
                <w:szCs w:val="28"/>
              </w:rPr>
              <w:t>167</w:t>
            </w:r>
          </w:p>
        </w:tc>
        <w:tc>
          <w:tcPr>
            <w:tcW w:w="875" w:type="dxa"/>
          </w:tcPr>
          <w:p w:rsidR="002D7199" w:rsidRPr="00861636" w:rsidRDefault="002D7199" w:rsidP="00861636">
            <w:pPr>
              <w:jc w:val="center"/>
              <w:rPr>
                <w:sz w:val="28"/>
                <w:szCs w:val="28"/>
              </w:rPr>
            </w:pPr>
            <w:r w:rsidRPr="00861636">
              <w:rPr>
                <w:sz w:val="28"/>
                <w:szCs w:val="28"/>
              </w:rPr>
              <w:t>148</w:t>
            </w:r>
          </w:p>
        </w:tc>
        <w:tc>
          <w:tcPr>
            <w:tcW w:w="875" w:type="dxa"/>
          </w:tcPr>
          <w:p w:rsidR="002D7199" w:rsidRPr="00861636" w:rsidRDefault="002D7199" w:rsidP="00861636">
            <w:pPr>
              <w:jc w:val="center"/>
              <w:rPr>
                <w:sz w:val="28"/>
                <w:szCs w:val="28"/>
              </w:rPr>
            </w:pPr>
            <w:r w:rsidRPr="00861636">
              <w:rPr>
                <w:sz w:val="28"/>
                <w:szCs w:val="28"/>
              </w:rPr>
              <w:t>141</w:t>
            </w:r>
          </w:p>
        </w:tc>
        <w:tc>
          <w:tcPr>
            <w:tcW w:w="875" w:type="dxa"/>
          </w:tcPr>
          <w:p w:rsidR="002D7199" w:rsidRPr="00861636" w:rsidRDefault="002D7199" w:rsidP="00861636">
            <w:pPr>
              <w:jc w:val="center"/>
              <w:rPr>
                <w:sz w:val="28"/>
                <w:szCs w:val="28"/>
              </w:rPr>
            </w:pPr>
            <w:r w:rsidRPr="00861636">
              <w:rPr>
                <w:sz w:val="28"/>
                <w:szCs w:val="28"/>
              </w:rPr>
              <w:t>137</w:t>
            </w:r>
          </w:p>
        </w:tc>
        <w:tc>
          <w:tcPr>
            <w:tcW w:w="875" w:type="dxa"/>
          </w:tcPr>
          <w:p w:rsidR="002D7199" w:rsidRPr="00861636" w:rsidRDefault="002D7199" w:rsidP="00861636">
            <w:pPr>
              <w:jc w:val="center"/>
              <w:rPr>
                <w:sz w:val="28"/>
                <w:szCs w:val="28"/>
              </w:rPr>
            </w:pPr>
            <w:r w:rsidRPr="00861636">
              <w:rPr>
                <w:sz w:val="28"/>
                <w:szCs w:val="28"/>
              </w:rPr>
              <w:t>135</w:t>
            </w:r>
          </w:p>
        </w:tc>
        <w:tc>
          <w:tcPr>
            <w:tcW w:w="875" w:type="dxa"/>
          </w:tcPr>
          <w:p w:rsidR="002D7199" w:rsidRPr="00861636" w:rsidRDefault="002D7199" w:rsidP="00861636">
            <w:pPr>
              <w:jc w:val="center"/>
              <w:rPr>
                <w:sz w:val="28"/>
                <w:szCs w:val="28"/>
              </w:rPr>
            </w:pPr>
            <w:r w:rsidRPr="00861636">
              <w:rPr>
                <w:sz w:val="28"/>
                <w:szCs w:val="28"/>
              </w:rPr>
              <w:t>133</w:t>
            </w:r>
          </w:p>
        </w:tc>
        <w:tc>
          <w:tcPr>
            <w:tcW w:w="875" w:type="dxa"/>
          </w:tcPr>
          <w:p w:rsidR="002D7199" w:rsidRPr="00861636" w:rsidRDefault="002D7199" w:rsidP="00861636">
            <w:pPr>
              <w:jc w:val="center"/>
              <w:rPr>
                <w:sz w:val="28"/>
                <w:szCs w:val="28"/>
              </w:rPr>
            </w:pPr>
            <w:r w:rsidRPr="00861636">
              <w:rPr>
                <w:sz w:val="28"/>
                <w:szCs w:val="28"/>
              </w:rPr>
              <w:t>131</w:t>
            </w:r>
          </w:p>
        </w:tc>
        <w:tc>
          <w:tcPr>
            <w:tcW w:w="875" w:type="dxa"/>
          </w:tcPr>
          <w:p w:rsidR="002D7199" w:rsidRPr="00861636" w:rsidRDefault="002D7199" w:rsidP="00861636">
            <w:pPr>
              <w:jc w:val="center"/>
              <w:rPr>
                <w:sz w:val="28"/>
                <w:szCs w:val="28"/>
              </w:rPr>
            </w:pPr>
            <w:r w:rsidRPr="00861636">
              <w:rPr>
                <w:sz w:val="28"/>
                <w:szCs w:val="28"/>
              </w:rPr>
              <w:t>128</w:t>
            </w:r>
          </w:p>
        </w:tc>
        <w:tc>
          <w:tcPr>
            <w:tcW w:w="876" w:type="dxa"/>
          </w:tcPr>
          <w:p w:rsidR="002D7199" w:rsidRPr="00861636" w:rsidRDefault="002D7199" w:rsidP="00861636">
            <w:pPr>
              <w:jc w:val="center"/>
              <w:rPr>
                <w:sz w:val="28"/>
                <w:szCs w:val="28"/>
              </w:rPr>
            </w:pPr>
            <w:r w:rsidRPr="00861636">
              <w:rPr>
                <w:sz w:val="28"/>
                <w:szCs w:val="28"/>
              </w:rPr>
              <w:t>126</w:t>
            </w:r>
          </w:p>
        </w:tc>
        <w:tc>
          <w:tcPr>
            <w:tcW w:w="876" w:type="dxa"/>
          </w:tcPr>
          <w:p w:rsidR="002D7199" w:rsidRPr="00861636" w:rsidRDefault="002D7199" w:rsidP="00861636">
            <w:pPr>
              <w:jc w:val="center"/>
              <w:rPr>
                <w:sz w:val="28"/>
                <w:szCs w:val="28"/>
              </w:rPr>
            </w:pPr>
            <w:r w:rsidRPr="00861636">
              <w:rPr>
                <w:sz w:val="28"/>
                <w:szCs w:val="28"/>
              </w:rPr>
              <w:t>123</w:t>
            </w:r>
          </w:p>
        </w:tc>
      </w:tr>
      <w:tr w:rsidR="002D7199" w:rsidRPr="00861636" w:rsidTr="00861636">
        <w:trPr>
          <w:jc w:val="center"/>
        </w:trPr>
        <w:tc>
          <w:tcPr>
            <w:tcW w:w="875" w:type="dxa"/>
          </w:tcPr>
          <w:p w:rsidR="002D7199" w:rsidRPr="00861636" w:rsidRDefault="002D7199" w:rsidP="00861636">
            <w:pPr>
              <w:jc w:val="center"/>
              <w:rPr>
                <w:sz w:val="28"/>
                <w:szCs w:val="28"/>
              </w:rPr>
            </w:pPr>
            <w:r w:rsidRPr="00861636">
              <w:rPr>
                <w:sz w:val="28"/>
                <w:szCs w:val="28"/>
              </w:rPr>
              <w:t>4</w:t>
            </w:r>
          </w:p>
        </w:tc>
        <w:tc>
          <w:tcPr>
            <w:tcW w:w="875" w:type="dxa"/>
          </w:tcPr>
          <w:p w:rsidR="002D7199" w:rsidRPr="00861636" w:rsidRDefault="00BB6BC4" w:rsidP="00861636">
            <w:pPr>
              <w:jc w:val="center"/>
              <w:rPr>
                <w:sz w:val="28"/>
                <w:szCs w:val="28"/>
              </w:rPr>
            </w:pPr>
            <w:r w:rsidRPr="00861636">
              <w:rPr>
                <w:sz w:val="28"/>
                <w:szCs w:val="28"/>
              </w:rPr>
              <w:t>74,1</w:t>
            </w:r>
          </w:p>
        </w:tc>
        <w:tc>
          <w:tcPr>
            <w:tcW w:w="875" w:type="dxa"/>
          </w:tcPr>
          <w:p w:rsidR="002D7199" w:rsidRPr="00861636" w:rsidRDefault="00BB6BC4" w:rsidP="00861636">
            <w:pPr>
              <w:jc w:val="center"/>
              <w:rPr>
                <w:sz w:val="28"/>
                <w:szCs w:val="28"/>
              </w:rPr>
            </w:pPr>
            <w:r w:rsidRPr="00861636">
              <w:rPr>
                <w:sz w:val="28"/>
                <w:szCs w:val="28"/>
              </w:rPr>
              <w:t>61,3</w:t>
            </w:r>
          </w:p>
        </w:tc>
        <w:tc>
          <w:tcPr>
            <w:tcW w:w="875" w:type="dxa"/>
          </w:tcPr>
          <w:p w:rsidR="002D7199" w:rsidRPr="00861636" w:rsidRDefault="00BB6BC4" w:rsidP="00861636">
            <w:pPr>
              <w:jc w:val="center"/>
              <w:rPr>
                <w:sz w:val="28"/>
                <w:szCs w:val="28"/>
              </w:rPr>
            </w:pPr>
            <w:r w:rsidRPr="00861636">
              <w:rPr>
                <w:sz w:val="28"/>
                <w:szCs w:val="28"/>
              </w:rPr>
              <w:t>56,2</w:t>
            </w:r>
          </w:p>
        </w:tc>
        <w:tc>
          <w:tcPr>
            <w:tcW w:w="875" w:type="dxa"/>
          </w:tcPr>
          <w:p w:rsidR="002D7199" w:rsidRPr="00861636" w:rsidRDefault="00BB6BC4" w:rsidP="00861636">
            <w:pPr>
              <w:jc w:val="center"/>
              <w:rPr>
                <w:sz w:val="28"/>
                <w:szCs w:val="28"/>
              </w:rPr>
            </w:pPr>
            <w:r w:rsidRPr="00861636">
              <w:rPr>
                <w:sz w:val="28"/>
                <w:szCs w:val="28"/>
              </w:rPr>
              <w:t>53,4</w:t>
            </w:r>
          </w:p>
        </w:tc>
        <w:tc>
          <w:tcPr>
            <w:tcW w:w="875" w:type="dxa"/>
          </w:tcPr>
          <w:p w:rsidR="002D7199" w:rsidRPr="00861636" w:rsidRDefault="00BB6BC4" w:rsidP="00861636">
            <w:pPr>
              <w:jc w:val="center"/>
              <w:rPr>
                <w:sz w:val="28"/>
                <w:szCs w:val="28"/>
              </w:rPr>
            </w:pPr>
            <w:r w:rsidRPr="00861636">
              <w:rPr>
                <w:sz w:val="28"/>
                <w:szCs w:val="28"/>
              </w:rPr>
              <w:t>51,7</w:t>
            </w:r>
          </w:p>
        </w:tc>
        <w:tc>
          <w:tcPr>
            <w:tcW w:w="875" w:type="dxa"/>
          </w:tcPr>
          <w:p w:rsidR="002D7199" w:rsidRPr="00861636" w:rsidRDefault="00BB6BC4" w:rsidP="00861636">
            <w:pPr>
              <w:jc w:val="center"/>
              <w:rPr>
                <w:sz w:val="28"/>
                <w:szCs w:val="28"/>
              </w:rPr>
            </w:pPr>
            <w:r w:rsidRPr="00861636">
              <w:rPr>
                <w:sz w:val="28"/>
                <w:szCs w:val="28"/>
              </w:rPr>
              <w:t>50,5</w:t>
            </w:r>
          </w:p>
        </w:tc>
        <w:tc>
          <w:tcPr>
            <w:tcW w:w="875" w:type="dxa"/>
          </w:tcPr>
          <w:p w:rsidR="002D7199" w:rsidRPr="00861636" w:rsidRDefault="00BB6BC4" w:rsidP="00861636">
            <w:pPr>
              <w:jc w:val="center"/>
              <w:rPr>
                <w:sz w:val="28"/>
                <w:szCs w:val="28"/>
              </w:rPr>
            </w:pPr>
            <w:r w:rsidRPr="00861636">
              <w:rPr>
                <w:sz w:val="28"/>
                <w:szCs w:val="28"/>
              </w:rPr>
              <w:t>49,0</w:t>
            </w:r>
          </w:p>
        </w:tc>
        <w:tc>
          <w:tcPr>
            <w:tcW w:w="875" w:type="dxa"/>
          </w:tcPr>
          <w:p w:rsidR="002D7199" w:rsidRPr="00861636" w:rsidRDefault="00BB6BC4" w:rsidP="00861636">
            <w:pPr>
              <w:jc w:val="center"/>
              <w:rPr>
                <w:sz w:val="28"/>
                <w:szCs w:val="28"/>
              </w:rPr>
            </w:pPr>
            <w:r w:rsidRPr="00861636">
              <w:rPr>
                <w:sz w:val="28"/>
                <w:szCs w:val="28"/>
              </w:rPr>
              <w:t>47,4</w:t>
            </w:r>
          </w:p>
        </w:tc>
        <w:tc>
          <w:tcPr>
            <w:tcW w:w="876" w:type="dxa"/>
          </w:tcPr>
          <w:p w:rsidR="002D7199" w:rsidRPr="00861636" w:rsidRDefault="00BB6BC4" w:rsidP="00861636">
            <w:pPr>
              <w:jc w:val="center"/>
              <w:rPr>
                <w:sz w:val="28"/>
                <w:szCs w:val="28"/>
              </w:rPr>
            </w:pPr>
            <w:r w:rsidRPr="00861636">
              <w:rPr>
                <w:sz w:val="28"/>
                <w:szCs w:val="28"/>
              </w:rPr>
              <w:t>45,8</w:t>
            </w:r>
          </w:p>
        </w:tc>
        <w:tc>
          <w:tcPr>
            <w:tcW w:w="876" w:type="dxa"/>
          </w:tcPr>
          <w:p w:rsidR="002D7199" w:rsidRPr="00861636" w:rsidRDefault="00BB6BC4" w:rsidP="00861636">
            <w:pPr>
              <w:jc w:val="center"/>
              <w:rPr>
                <w:sz w:val="28"/>
                <w:szCs w:val="28"/>
              </w:rPr>
            </w:pPr>
            <w:r w:rsidRPr="00861636">
              <w:rPr>
                <w:sz w:val="28"/>
                <w:szCs w:val="28"/>
              </w:rPr>
              <w:t>44,1</w:t>
            </w:r>
          </w:p>
        </w:tc>
      </w:tr>
      <w:tr w:rsidR="00BB6BC4" w:rsidRPr="00861636" w:rsidTr="00861636">
        <w:trPr>
          <w:jc w:val="center"/>
        </w:trPr>
        <w:tc>
          <w:tcPr>
            <w:tcW w:w="875" w:type="dxa"/>
          </w:tcPr>
          <w:p w:rsidR="00BB6BC4" w:rsidRPr="00861636" w:rsidRDefault="00BB6BC4" w:rsidP="00861636">
            <w:pPr>
              <w:jc w:val="center"/>
              <w:rPr>
                <w:sz w:val="28"/>
                <w:szCs w:val="28"/>
              </w:rPr>
            </w:pPr>
            <w:r w:rsidRPr="00861636">
              <w:rPr>
                <w:sz w:val="28"/>
                <w:szCs w:val="28"/>
              </w:rPr>
              <w:t>5</w:t>
            </w:r>
          </w:p>
        </w:tc>
        <w:tc>
          <w:tcPr>
            <w:tcW w:w="875" w:type="dxa"/>
          </w:tcPr>
          <w:p w:rsidR="00BB6BC4" w:rsidRPr="00861636" w:rsidRDefault="00BB6BC4" w:rsidP="00861636">
            <w:pPr>
              <w:jc w:val="center"/>
              <w:rPr>
                <w:sz w:val="28"/>
                <w:szCs w:val="28"/>
              </w:rPr>
            </w:pPr>
            <w:r w:rsidRPr="00861636">
              <w:rPr>
                <w:sz w:val="28"/>
                <w:szCs w:val="28"/>
              </w:rPr>
              <w:t>47,0</w:t>
            </w:r>
          </w:p>
        </w:tc>
        <w:tc>
          <w:tcPr>
            <w:tcW w:w="875" w:type="dxa"/>
          </w:tcPr>
          <w:p w:rsidR="00BB6BC4" w:rsidRPr="00861636" w:rsidRDefault="00BB6BC4" w:rsidP="00861636">
            <w:pPr>
              <w:jc w:val="center"/>
              <w:rPr>
                <w:sz w:val="28"/>
                <w:szCs w:val="28"/>
              </w:rPr>
            </w:pPr>
            <w:r w:rsidRPr="00861636">
              <w:rPr>
                <w:sz w:val="28"/>
                <w:szCs w:val="28"/>
              </w:rPr>
              <w:t>36,6</w:t>
            </w:r>
          </w:p>
        </w:tc>
        <w:tc>
          <w:tcPr>
            <w:tcW w:w="875" w:type="dxa"/>
          </w:tcPr>
          <w:p w:rsidR="00BB6BC4" w:rsidRPr="00861636" w:rsidRDefault="00BB6BC4" w:rsidP="00861636">
            <w:pPr>
              <w:jc w:val="center"/>
              <w:rPr>
                <w:sz w:val="28"/>
                <w:szCs w:val="28"/>
              </w:rPr>
            </w:pPr>
            <w:r w:rsidRPr="00861636">
              <w:rPr>
                <w:sz w:val="28"/>
                <w:szCs w:val="28"/>
              </w:rPr>
              <w:t>33,2</w:t>
            </w:r>
          </w:p>
        </w:tc>
        <w:tc>
          <w:tcPr>
            <w:tcW w:w="875" w:type="dxa"/>
          </w:tcPr>
          <w:p w:rsidR="00BB6BC4" w:rsidRPr="00861636" w:rsidRDefault="00BB6BC4" w:rsidP="00861636">
            <w:pPr>
              <w:jc w:val="center"/>
              <w:rPr>
                <w:sz w:val="28"/>
                <w:szCs w:val="28"/>
              </w:rPr>
            </w:pPr>
            <w:r w:rsidRPr="00861636">
              <w:rPr>
                <w:sz w:val="28"/>
                <w:szCs w:val="28"/>
              </w:rPr>
              <w:t>31,1</w:t>
            </w:r>
          </w:p>
        </w:tc>
        <w:tc>
          <w:tcPr>
            <w:tcW w:w="875" w:type="dxa"/>
          </w:tcPr>
          <w:p w:rsidR="00BB6BC4" w:rsidRPr="00861636" w:rsidRDefault="00BB6BC4" w:rsidP="00861636">
            <w:pPr>
              <w:jc w:val="center"/>
              <w:rPr>
                <w:sz w:val="28"/>
                <w:szCs w:val="28"/>
              </w:rPr>
            </w:pPr>
            <w:r w:rsidRPr="00861636">
              <w:rPr>
                <w:sz w:val="28"/>
                <w:szCs w:val="28"/>
              </w:rPr>
              <w:t>29,8</w:t>
            </w:r>
          </w:p>
        </w:tc>
        <w:tc>
          <w:tcPr>
            <w:tcW w:w="875" w:type="dxa"/>
          </w:tcPr>
          <w:p w:rsidR="00BB6BC4" w:rsidRPr="00861636" w:rsidRDefault="00BB6BC4" w:rsidP="00861636">
            <w:pPr>
              <w:jc w:val="center"/>
              <w:rPr>
                <w:sz w:val="28"/>
                <w:szCs w:val="28"/>
              </w:rPr>
            </w:pPr>
            <w:r w:rsidRPr="00861636">
              <w:rPr>
                <w:sz w:val="28"/>
                <w:szCs w:val="28"/>
              </w:rPr>
              <w:t>28,8</w:t>
            </w:r>
          </w:p>
        </w:tc>
        <w:tc>
          <w:tcPr>
            <w:tcW w:w="875" w:type="dxa"/>
          </w:tcPr>
          <w:p w:rsidR="00BB6BC4" w:rsidRPr="00861636" w:rsidRDefault="00BB6BC4" w:rsidP="00861636">
            <w:pPr>
              <w:jc w:val="center"/>
              <w:rPr>
                <w:sz w:val="28"/>
                <w:szCs w:val="28"/>
              </w:rPr>
            </w:pPr>
            <w:r w:rsidRPr="00861636">
              <w:rPr>
                <w:sz w:val="28"/>
                <w:szCs w:val="28"/>
              </w:rPr>
              <w:t>27,6</w:t>
            </w:r>
          </w:p>
        </w:tc>
        <w:tc>
          <w:tcPr>
            <w:tcW w:w="875" w:type="dxa"/>
          </w:tcPr>
          <w:p w:rsidR="00BB6BC4" w:rsidRPr="00861636" w:rsidRDefault="00BB6BC4" w:rsidP="00861636">
            <w:pPr>
              <w:jc w:val="center"/>
              <w:rPr>
                <w:sz w:val="28"/>
                <w:szCs w:val="28"/>
              </w:rPr>
            </w:pPr>
            <w:r w:rsidRPr="00861636">
              <w:rPr>
                <w:sz w:val="28"/>
                <w:szCs w:val="28"/>
              </w:rPr>
              <w:t>26,4</w:t>
            </w:r>
          </w:p>
        </w:tc>
        <w:tc>
          <w:tcPr>
            <w:tcW w:w="876" w:type="dxa"/>
          </w:tcPr>
          <w:p w:rsidR="00BB6BC4" w:rsidRPr="00861636" w:rsidRDefault="00BB6BC4" w:rsidP="00861636">
            <w:pPr>
              <w:jc w:val="center"/>
              <w:rPr>
                <w:sz w:val="28"/>
                <w:szCs w:val="28"/>
              </w:rPr>
            </w:pPr>
            <w:r w:rsidRPr="00861636">
              <w:rPr>
                <w:sz w:val="28"/>
                <w:szCs w:val="28"/>
              </w:rPr>
              <w:t>25,1</w:t>
            </w:r>
          </w:p>
        </w:tc>
        <w:tc>
          <w:tcPr>
            <w:tcW w:w="876" w:type="dxa"/>
          </w:tcPr>
          <w:p w:rsidR="00BB6BC4" w:rsidRPr="00861636" w:rsidRDefault="00BB6BC4" w:rsidP="00861636">
            <w:pPr>
              <w:jc w:val="center"/>
              <w:rPr>
                <w:sz w:val="28"/>
                <w:szCs w:val="28"/>
              </w:rPr>
            </w:pPr>
            <w:r w:rsidRPr="00861636">
              <w:rPr>
                <w:sz w:val="28"/>
                <w:szCs w:val="28"/>
              </w:rPr>
              <w:t>23,8</w:t>
            </w:r>
          </w:p>
        </w:tc>
      </w:tr>
      <w:tr w:rsidR="00BB6BC4" w:rsidRPr="00861636" w:rsidTr="00861636">
        <w:trPr>
          <w:jc w:val="center"/>
        </w:trPr>
        <w:tc>
          <w:tcPr>
            <w:tcW w:w="875" w:type="dxa"/>
          </w:tcPr>
          <w:p w:rsidR="00BB6BC4" w:rsidRPr="00861636" w:rsidRDefault="00BB6BC4" w:rsidP="00861636">
            <w:pPr>
              <w:jc w:val="center"/>
              <w:rPr>
                <w:sz w:val="28"/>
                <w:szCs w:val="28"/>
              </w:rPr>
            </w:pPr>
            <w:r w:rsidRPr="00861636">
              <w:rPr>
                <w:sz w:val="28"/>
                <w:szCs w:val="28"/>
              </w:rPr>
              <w:t>6</w:t>
            </w:r>
          </w:p>
        </w:tc>
        <w:tc>
          <w:tcPr>
            <w:tcW w:w="875" w:type="dxa"/>
          </w:tcPr>
          <w:p w:rsidR="00BB6BC4" w:rsidRPr="00861636" w:rsidRDefault="000B6F4D" w:rsidP="00861636">
            <w:pPr>
              <w:jc w:val="center"/>
              <w:rPr>
                <w:sz w:val="28"/>
                <w:szCs w:val="28"/>
              </w:rPr>
            </w:pPr>
            <w:r w:rsidRPr="00861636">
              <w:rPr>
                <w:sz w:val="28"/>
                <w:szCs w:val="28"/>
              </w:rPr>
              <w:t>35,5</w:t>
            </w:r>
          </w:p>
        </w:tc>
        <w:tc>
          <w:tcPr>
            <w:tcW w:w="875" w:type="dxa"/>
          </w:tcPr>
          <w:p w:rsidR="00BB6BC4" w:rsidRPr="00861636" w:rsidRDefault="000B6F4D" w:rsidP="00861636">
            <w:pPr>
              <w:jc w:val="center"/>
              <w:rPr>
                <w:sz w:val="28"/>
                <w:szCs w:val="28"/>
              </w:rPr>
            </w:pPr>
            <w:r w:rsidRPr="00861636">
              <w:rPr>
                <w:sz w:val="28"/>
                <w:szCs w:val="28"/>
              </w:rPr>
              <w:t>27,0</w:t>
            </w:r>
          </w:p>
        </w:tc>
        <w:tc>
          <w:tcPr>
            <w:tcW w:w="875" w:type="dxa"/>
          </w:tcPr>
          <w:p w:rsidR="00BB6BC4" w:rsidRPr="00861636" w:rsidRDefault="000B6F4D" w:rsidP="00861636">
            <w:pPr>
              <w:jc w:val="center"/>
              <w:rPr>
                <w:sz w:val="28"/>
                <w:szCs w:val="28"/>
              </w:rPr>
            </w:pPr>
            <w:r w:rsidRPr="00861636">
              <w:rPr>
                <w:sz w:val="28"/>
                <w:szCs w:val="28"/>
              </w:rPr>
              <w:t>23,7</w:t>
            </w:r>
          </w:p>
        </w:tc>
        <w:tc>
          <w:tcPr>
            <w:tcW w:w="875" w:type="dxa"/>
          </w:tcPr>
          <w:p w:rsidR="00BB6BC4" w:rsidRPr="00861636" w:rsidRDefault="000B6F4D" w:rsidP="00861636">
            <w:pPr>
              <w:jc w:val="center"/>
              <w:rPr>
                <w:sz w:val="28"/>
                <w:szCs w:val="28"/>
              </w:rPr>
            </w:pPr>
            <w:r w:rsidRPr="00861636">
              <w:rPr>
                <w:sz w:val="28"/>
                <w:szCs w:val="28"/>
              </w:rPr>
              <w:t>21,9</w:t>
            </w:r>
          </w:p>
        </w:tc>
        <w:tc>
          <w:tcPr>
            <w:tcW w:w="875" w:type="dxa"/>
          </w:tcPr>
          <w:p w:rsidR="00BB6BC4" w:rsidRPr="00861636" w:rsidRDefault="000B6F4D" w:rsidP="00861636">
            <w:pPr>
              <w:jc w:val="center"/>
              <w:rPr>
                <w:sz w:val="28"/>
                <w:szCs w:val="28"/>
              </w:rPr>
            </w:pPr>
            <w:r w:rsidRPr="00861636">
              <w:rPr>
                <w:sz w:val="28"/>
                <w:szCs w:val="28"/>
              </w:rPr>
              <w:t>20,8</w:t>
            </w:r>
          </w:p>
        </w:tc>
        <w:tc>
          <w:tcPr>
            <w:tcW w:w="875" w:type="dxa"/>
          </w:tcPr>
          <w:p w:rsidR="00BB6BC4" w:rsidRPr="00861636" w:rsidRDefault="000B6F4D" w:rsidP="00861636">
            <w:pPr>
              <w:jc w:val="center"/>
              <w:rPr>
                <w:sz w:val="28"/>
                <w:szCs w:val="28"/>
              </w:rPr>
            </w:pPr>
            <w:r w:rsidRPr="00861636">
              <w:rPr>
                <w:sz w:val="28"/>
                <w:szCs w:val="28"/>
              </w:rPr>
              <w:t>20,0</w:t>
            </w:r>
          </w:p>
        </w:tc>
        <w:tc>
          <w:tcPr>
            <w:tcW w:w="875" w:type="dxa"/>
          </w:tcPr>
          <w:p w:rsidR="00BB6BC4" w:rsidRPr="00861636" w:rsidRDefault="000B6F4D" w:rsidP="00861636">
            <w:pPr>
              <w:jc w:val="center"/>
              <w:rPr>
                <w:sz w:val="28"/>
                <w:szCs w:val="28"/>
              </w:rPr>
            </w:pPr>
            <w:r w:rsidRPr="00861636">
              <w:rPr>
                <w:sz w:val="28"/>
                <w:szCs w:val="28"/>
              </w:rPr>
              <w:t>19,0</w:t>
            </w:r>
          </w:p>
        </w:tc>
        <w:tc>
          <w:tcPr>
            <w:tcW w:w="875" w:type="dxa"/>
          </w:tcPr>
          <w:p w:rsidR="00BB6BC4" w:rsidRPr="00861636" w:rsidRDefault="000B6F4D" w:rsidP="00861636">
            <w:pPr>
              <w:jc w:val="center"/>
              <w:rPr>
                <w:sz w:val="28"/>
                <w:szCs w:val="28"/>
              </w:rPr>
            </w:pPr>
            <w:r w:rsidRPr="00861636">
              <w:rPr>
                <w:sz w:val="28"/>
                <w:szCs w:val="28"/>
              </w:rPr>
              <w:t>18,0</w:t>
            </w:r>
          </w:p>
        </w:tc>
        <w:tc>
          <w:tcPr>
            <w:tcW w:w="876" w:type="dxa"/>
          </w:tcPr>
          <w:p w:rsidR="00BB6BC4" w:rsidRPr="00861636" w:rsidRDefault="000B6F4D" w:rsidP="00861636">
            <w:pPr>
              <w:jc w:val="center"/>
              <w:rPr>
                <w:sz w:val="28"/>
                <w:szCs w:val="28"/>
              </w:rPr>
            </w:pPr>
            <w:r w:rsidRPr="00861636">
              <w:rPr>
                <w:sz w:val="28"/>
                <w:szCs w:val="28"/>
              </w:rPr>
              <w:t>16,9</w:t>
            </w:r>
          </w:p>
        </w:tc>
        <w:tc>
          <w:tcPr>
            <w:tcW w:w="876" w:type="dxa"/>
          </w:tcPr>
          <w:p w:rsidR="00BB6BC4" w:rsidRPr="00861636" w:rsidRDefault="000B6F4D" w:rsidP="00861636">
            <w:pPr>
              <w:jc w:val="center"/>
              <w:rPr>
                <w:sz w:val="28"/>
                <w:szCs w:val="28"/>
              </w:rPr>
            </w:pPr>
            <w:r w:rsidRPr="00861636">
              <w:rPr>
                <w:sz w:val="28"/>
                <w:szCs w:val="28"/>
              </w:rPr>
              <w:t>15,8</w:t>
            </w:r>
          </w:p>
        </w:tc>
      </w:tr>
      <w:tr w:rsidR="000B6F4D" w:rsidRPr="00861636" w:rsidTr="00861636">
        <w:trPr>
          <w:jc w:val="center"/>
        </w:trPr>
        <w:tc>
          <w:tcPr>
            <w:tcW w:w="875" w:type="dxa"/>
          </w:tcPr>
          <w:p w:rsidR="000B6F4D" w:rsidRPr="00861636" w:rsidRDefault="000B6F4D" w:rsidP="00861636">
            <w:pPr>
              <w:jc w:val="center"/>
              <w:rPr>
                <w:sz w:val="28"/>
                <w:szCs w:val="28"/>
              </w:rPr>
            </w:pPr>
            <w:r w:rsidRPr="00861636">
              <w:rPr>
                <w:sz w:val="28"/>
                <w:szCs w:val="28"/>
              </w:rPr>
              <w:t>7</w:t>
            </w:r>
          </w:p>
        </w:tc>
        <w:tc>
          <w:tcPr>
            <w:tcW w:w="875" w:type="dxa"/>
          </w:tcPr>
          <w:p w:rsidR="000B6F4D" w:rsidRPr="00861636" w:rsidRDefault="000B6F4D" w:rsidP="00861636">
            <w:pPr>
              <w:jc w:val="center"/>
              <w:rPr>
                <w:sz w:val="28"/>
                <w:szCs w:val="28"/>
              </w:rPr>
            </w:pPr>
            <w:r w:rsidRPr="00861636">
              <w:rPr>
                <w:sz w:val="28"/>
                <w:szCs w:val="28"/>
              </w:rPr>
              <w:t>29,2</w:t>
            </w:r>
          </w:p>
        </w:tc>
        <w:tc>
          <w:tcPr>
            <w:tcW w:w="875" w:type="dxa"/>
          </w:tcPr>
          <w:p w:rsidR="000B6F4D" w:rsidRPr="00861636" w:rsidRDefault="000B6F4D" w:rsidP="00861636">
            <w:pPr>
              <w:jc w:val="center"/>
              <w:rPr>
                <w:sz w:val="28"/>
                <w:szCs w:val="28"/>
              </w:rPr>
            </w:pPr>
            <w:r w:rsidRPr="00861636">
              <w:rPr>
                <w:sz w:val="28"/>
                <w:szCs w:val="28"/>
              </w:rPr>
              <w:t>21,7</w:t>
            </w:r>
          </w:p>
        </w:tc>
        <w:tc>
          <w:tcPr>
            <w:tcW w:w="875" w:type="dxa"/>
          </w:tcPr>
          <w:p w:rsidR="000B6F4D" w:rsidRPr="00861636" w:rsidRDefault="000B6F4D" w:rsidP="00861636">
            <w:pPr>
              <w:jc w:val="center"/>
              <w:rPr>
                <w:sz w:val="28"/>
                <w:szCs w:val="28"/>
              </w:rPr>
            </w:pPr>
            <w:r w:rsidRPr="00861636">
              <w:rPr>
                <w:sz w:val="28"/>
                <w:szCs w:val="28"/>
              </w:rPr>
              <w:t>18,8</w:t>
            </w:r>
          </w:p>
        </w:tc>
        <w:tc>
          <w:tcPr>
            <w:tcW w:w="875" w:type="dxa"/>
          </w:tcPr>
          <w:p w:rsidR="000B6F4D" w:rsidRPr="00861636" w:rsidRDefault="000B6F4D" w:rsidP="00861636">
            <w:pPr>
              <w:jc w:val="center"/>
              <w:rPr>
                <w:sz w:val="28"/>
                <w:szCs w:val="28"/>
              </w:rPr>
            </w:pPr>
            <w:r w:rsidRPr="00861636">
              <w:rPr>
                <w:sz w:val="28"/>
                <w:szCs w:val="28"/>
              </w:rPr>
              <w:t>17,2</w:t>
            </w:r>
          </w:p>
        </w:tc>
        <w:tc>
          <w:tcPr>
            <w:tcW w:w="875" w:type="dxa"/>
          </w:tcPr>
          <w:p w:rsidR="000B6F4D" w:rsidRPr="00861636" w:rsidRDefault="000B6F4D" w:rsidP="00861636">
            <w:pPr>
              <w:jc w:val="center"/>
              <w:rPr>
                <w:sz w:val="28"/>
                <w:szCs w:val="28"/>
              </w:rPr>
            </w:pPr>
            <w:r w:rsidRPr="00861636">
              <w:rPr>
                <w:sz w:val="28"/>
                <w:szCs w:val="28"/>
              </w:rPr>
              <w:t>16,2</w:t>
            </w:r>
          </w:p>
        </w:tc>
        <w:tc>
          <w:tcPr>
            <w:tcW w:w="875" w:type="dxa"/>
          </w:tcPr>
          <w:p w:rsidR="000B6F4D" w:rsidRPr="00861636" w:rsidRDefault="000B6F4D" w:rsidP="00861636">
            <w:pPr>
              <w:jc w:val="center"/>
              <w:rPr>
                <w:sz w:val="28"/>
                <w:szCs w:val="28"/>
              </w:rPr>
            </w:pPr>
            <w:r w:rsidRPr="00861636">
              <w:rPr>
                <w:sz w:val="28"/>
                <w:szCs w:val="28"/>
              </w:rPr>
              <w:t>15,5</w:t>
            </w:r>
          </w:p>
        </w:tc>
        <w:tc>
          <w:tcPr>
            <w:tcW w:w="875" w:type="dxa"/>
          </w:tcPr>
          <w:p w:rsidR="000B6F4D" w:rsidRPr="00861636" w:rsidRDefault="000B6F4D" w:rsidP="00861636">
            <w:pPr>
              <w:jc w:val="center"/>
              <w:rPr>
                <w:sz w:val="28"/>
                <w:szCs w:val="28"/>
              </w:rPr>
            </w:pPr>
            <w:r w:rsidRPr="00861636">
              <w:rPr>
                <w:sz w:val="28"/>
                <w:szCs w:val="28"/>
              </w:rPr>
              <w:t>14,6</w:t>
            </w:r>
          </w:p>
        </w:tc>
        <w:tc>
          <w:tcPr>
            <w:tcW w:w="875" w:type="dxa"/>
          </w:tcPr>
          <w:p w:rsidR="000B6F4D" w:rsidRPr="00861636" w:rsidRDefault="000B6F4D" w:rsidP="00861636">
            <w:pPr>
              <w:jc w:val="center"/>
              <w:rPr>
                <w:sz w:val="28"/>
                <w:szCs w:val="28"/>
              </w:rPr>
            </w:pPr>
            <w:r w:rsidRPr="00861636">
              <w:rPr>
                <w:sz w:val="28"/>
                <w:szCs w:val="28"/>
              </w:rPr>
              <w:t>13,7</w:t>
            </w:r>
          </w:p>
        </w:tc>
        <w:tc>
          <w:tcPr>
            <w:tcW w:w="876" w:type="dxa"/>
          </w:tcPr>
          <w:p w:rsidR="000B6F4D" w:rsidRPr="00861636" w:rsidRDefault="000B6F4D" w:rsidP="00861636">
            <w:pPr>
              <w:jc w:val="center"/>
              <w:rPr>
                <w:sz w:val="28"/>
                <w:szCs w:val="28"/>
              </w:rPr>
            </w:pPr>
            <w:r w:rsidRPr="00861636">
              <w:rPr>
                <w:sz w:val="28"/>
                <w:szCs w:val="28"/>
              </w:rPr>
              <w:t>12,7</w:t>
            </w:r>
          </w:p>
        </w:tc>
        <w:tc>
          <w:tcPr>
            <w:tcW w:w="876" w:type="dxa"/>
          </w:tcPr>
          <w:p w:rsidR="000B6F4D" w:rsidRPr="00861636" w:rsidRDefault="000B6F4D" w:rsidP="00861636">
            <w:pPr>
              <w:jc w:val="center"/>
              <w:rPr>
                <w:sz w:val="28"/>
                <w:szCs w:val="28"/>
              </w:rPr>
            </w:pPr>
            <w:r w:rsidRPr="00861636">
              <w:rPr>
                <w:sz w:val="28"/>
                <w:szCs w:val="28"/>
              </w:rPr>
              <w:t>11,7</w:t>
            </w:r>
          </w:p>
        </w:tc>
      </w:tr>
      <w:tr w:rsidR="000B6F4D" w:rsidRPr="00861636" w:rsidTr="00861636">
        <w:trPr>
          <w:jc w:val="center"/>
        </w:trPr>
        <w:tc>
          <w:tcPr>
            <w:tcW w:w="875" w:type="dxa"/>
          </w:tcPr>
          <w:p w:rsidR="000B6F4D" w:rsidRPr="00861636" w:rsidRDefault="000B6F4D" w:rsidP="00861636">
            <w:pPr>
              <w:jc w:val="center"/>
              <w:rPr>
                <w:sz w:val="28"/>
                <w:szCs w:val="28"/>
              </w:rPr>
            </w:pPr>
            <w:r w:rsidRPr="00861636">
              <w:rPr>
                <w:sz w:val="28"/>
                <w:szCs w:val="28"/>
              </w:rPr>
              <w:t>8</w:t>
            </w:r>
          </w:p>
        </w:tc>
        <w:tc>
          <w:tcPr>
            <w:tcW w:w="875" w:type="dxa"/>
          </w:tcPr>
          <w:p w:rsidR="000B6F4D" w:rsidRPr="00861636" w:rsidRDefault="000B6F4D" w:rsidP="00861636">
            <w:pPr>
              <w:jc w:val="center"/>
              <w:rPr>
                <w:sz w:val="28"/>
                <w:szCs w:val="28"/>
              </w:rPr>
            </w:pPr>
            <w:r w:rsidRPr="00861636">
              <w:rPr>
                <w:sz w:val="28"/>
                <w:szCs w:val="28"/>
              </w:rPr>
              <w:t>25,4</w:t>
            </w:r>
          </w:p>
        </w:tc>
        <w:tc>
          <w:tcPr>
            <w:tcW w:w="875" w:type="dxa"/>
          </w:tcPr>
          <w:p w:rsidR="000B6F4D" w:rsidRPr="00861636" w:rsidRDefault="000B6F4D" w:rsidP="00861636">
            <w:pPr>
              <w:jc w:val="center"/>
              <w:rPr>
                <w:sz w:val="28"/>
                <w:szCs w:val="28"/>
              </w:rPr>
            </w:pPr>
            <w:r w:rsidRPr="00861636">
              <w:rPr>
                <w:sz w:val="28"/>
                <w:szCs w:val="28"/>
              </w:rPr>
              <w:t>18,5</w:t>
            </w:r>
          </w:p>
        </w:tc>
        <w:tc>
          <w:tcPr>
            <w:tcW w:w="875" w:type="dxa"/>
          </w:tcPr>
          <w:p w:rsidR="000B6F4D" w:rsidRPr="00861636" w:rsidRDefault="000B6F4D" w:rsidP="00861636">
            <w:pPr>
              <w:jc w:val="center"/>
              <w:rPr>
                <w:sz w:val="28"/>
                <w:szCs w:val="28"/>
              </w:rPr>
            </w:pPr>
            <w:r w:rsidRPr="00861636">
              <w:rPr>
                <w:sz w:val="28"/>
                <w:szCs w:val="28"/>
              </w:rPr>
              <w:t>15,8</w:t>
            </w:r>
          </w:p>
        </w:tc>
        <w:tc>
          <w:tcPr>
            <w:tcW w:w="875" w:type="dxa"/>
          </w:tcPr>
          <w:p w:rsidR="000B6F4D" w:rsidRPr="00861636" w:rsidRDefault="000B6F4D" w:rsidP="00861636">
            <w:pPr>
              <w:jc w:val="center"/>
              <w:rPr>
                <w:sz w:val="28"/>
                <w:szCs w:val="28"/>
              </w:rPr>
            </w:pPr>
            <w:r w:rsidRPr="00861636">
              <w:rPr>
                <w:sz w:val="28"/>
                <w:szCs w:val="28"/>
              </w:rPr>
              <w:t>14,4</w:t>
            </w:r>
          </w:p>
        </w:tc>
        <w:tc>
          <w:tcPr>
            <w:tcW w:w="875" w:type="dxa"/>
          </w:tcPr>
          <w:p w:rsidR="000B6F4D" w:rsidRPr="00861636" w:rsidRDefault="000B6F4D" w:rsidP="00861636">
            <w:pPr>
              <w:jc w:val="center"/>
              <w:rPr>
                <w:sz w:val="28"/>
                <w:szCs w:val="28"/>
              </w:rPr>
            </w:pPr>
            <w:r w:rsidRPr="00861636">
              <w:rPr>
                <w:sz w:val="28"/>
                <w:szCs w:val="28"/>
              </w:rPr>
              <w:t>13,5</w:t>
            </w:r>
          </w:p>
        </w:tc>
        <w:tc>
          <w:tcPr>
            <w:tcW w:w="875" w:type="dxa"/>
          </w:tcPr>
          <w:p w:rsidR="000B6F4D" w:rsidRPr="00861636" w:rsidRDefault="000B6F4D" w:rsidP="00861636">
            <w:pPr>
              <w:jc w:val="center"/>
              <w:rPr>
                <w:sz w:val="28"/>
                <w:szCs w:val="28"/>
              </w:rPr>
            </w:pPr>
            <w:r w:rsidRPr="00861636">
              <w:rPr>
                <w:sz w:val="28"/>
                <w:szCs w:val="28"/>
              </w:rPr>
              <w:t>12,9</w:t>
            </w:r>
          </w:p>
        </w:tc>
        <w:tc>
          <w:tcPr>
            <w:tcW w:w="875" w:type="dxa"/>
          </w:tcPr>
          <w:p w:rsidR="000B6F4D" w:rsidRPr="00861636" w:rsidRDefault="000B6F4D" w:rsidP="00861636">
            <w:pPr>
              <w:jc w:val="center"/>
              <w:rPr>
                <w:sz w:val="28"/>
                <w:szCs w:val="28"/>
              </w:rPr>
            </w:pPr>
            <w:r w:rsidRPr="00861636">
              <w:rPr>
                <w:sz w:val="28"/>
                <w:szCs w:val="28"/>
              </w:rPr>
              <w:t>12,0</w:t>
            </w:r>
          </w:p>
        </w:tc>
        <w:tc>
          <w:tcPr>
            <w:tcW w:w="875" w:type="dxa"/>
          </w:tcPr>
          <w:p w:rsidR="000B6F4D" w:rsidRPr="00861636" w:rsidRDefault="000B6F4D" w:rsidP="00861636">
            <w:pPr>
              <w:jc w:val="center"/>
              <w:rPr>
                <w:sz w:val="28"/>
                <w:szCs w:val="28"/>
              </w:rPr>
            </w:pPr>
            <w:r w:rsidRPr="00861636">
              <w:rPr>
                <w:sz w:val="28"/>
                <w:szCs w:val="28"/>
              </w:rPr>
              <w:t>11,2</w:t>
            </w:r>
          </w:p>
        </w:tc>
        <w:tc>
          <w:tcPr>
            <w:tcW w:w="876" w:type="dxa"/>
          </w:tcPr>
          <w:p w:rsidR="000B6F4D" w:rsidRPr="00861636" w:rsidRDefault="000B6F4D" w:rsidP="00861636">
            <w:pPr>
              <w:jc w:val="center"/>
              <w:rPr>
                <w:sz w:val="28"/>
                <w:szCs w:val="28"/>
              </w:rPr>
            </w:pPr>
            <w:r w:rsidRPr="00861636">
              <w:rPr>
                <w:sz w:val="28"/>
                <w:szCs w:val="28"/>
              </w:rPr>
              <w:t>10,3</w:t>
            </w:r>
          </w:p>
        </w:tc>
        <w:tc>
          <w:tcPr>
            <w:tcW w:w="876" w:type="dxa"/>
          </w:tcPr>
          <w:p w:rsidR="000B6F4D" w:rsidRPr="00861636" w:rsidRDefault="000B6F4D" w:rsidP="00861636">
            <w:pPr>
              <w:jc w:val="center"/>
              <w:rPr>
                <w:sz w:val="28"/>
                <w:szCs w:val="28"/>
              </w:rPr>
            </w:pPr>
            <w:r w:rsidRPr="00861636">
              <w:rPr>
                <w:sz w:val="28"/>
                <w:szCs w:val="28"/>
              </w:rPr>
              <w:t>9,3</w:t>
            </w:r>
          </w:p>
        </w:tc>
      </w:tr>
      <w:tr w:rsidR="000B6F4D" w:rsidRPr="00861636" w:rsidTr="00861636">
        <w:trPr>
          <w:jc w:val="center"/>
        </w:trPr>
        <w:tc>
          <w:tcPr>
            <w:tcW w:w="875" w:type="dxa"/>
          </w:tcPr>
          <w:p w:rsidR="000B6F4D" w:rsidRPr="00861636" w:rsidRDefault="000B6F4D" w:rsidP="00861636">
            <w:pPr>
              <w:jc w:val="center"/>
              <w:rPr>
                <w:sz w:val="28"/>
                <w:szCs w:val="28"/>
              </w:rPr>
            </w:pPr>
            <w:r w:rsidRPr="00861636">
              <w:rPr>
                <w:sz w:val="28"/>
                <w:szCs w:val="28"/>
              </w:rPr>
              <w:t>9</w:t>
            </w:r>
          </w:p>
        </w:tc>
        <w:tc>
          <w:tcPr>
            <w:tcW w:w="875" w:type="dxa"/>
          </w:tcPr>
          <w:p w:rsidR="000B6F4D" w:rsidRPr="00861636" w:rsidRDefault="000B6F4D" w:rsidP="00861636">
            <w:pPr>
              <w:jc w:val="center"/>
              <w:rPr>
                <w:sz w:val="28"/>
                <w:szCs w:val="28"/>
              </w:rPr>
            </w:pPr>
            <w:r w:rsidRPr="00861636">
              <w:rPr>
                <w:sz w:val="28"/>
                <w:szCs w:val="28"/>
              </w:rPr>
              <w:t>22,9</w:t>
            </w:r>
          </w:p>
        </w:tc>
        <w:tc>
          <w:tcPr>
            <w:tcW w:w="875" w:type="dxa"/>
          </w:tcPr>
          <w:p w:rsidR="000B6F4D" w:rsidRPr="00861636" w:rsidRDefault="000B6F4D" w:rsidP="00861636">
            <w:pPr>
              <w:jc w:val="center"/>
              <w:rPr>
                <w:sz w:val="28"/>
                <w:szCs w:val="28"/>
              </w:rPr>
            </w:pPr>
            <w:r w:rsidRPr="00861636">
              <w:rPr>
                <w:sz w:val="28"/>
                <w:szCs w:val="28"/>
              </w:rPr>
              <w:t>16,4</w:t>
            </w:r>
          </w:p>
        </w:tc>
        <w:tc>
          <w:tcPr>
            <w:tcW w:w="875" w:type="dxa"/>
          </w:tcPr>
          <w:p w:rsidR="000B6F4D" w:rsidRPr="00861636" w:rsidRDefault="000B6F4D" w:rsidP="00861636">
            <w:pPr>
              <w:jc w:val="center"/>
              <w:rPr>
                <w:sz w:val="28"/>
                <w:szCs w:val="28"/>
              </w:rPr>
            </w:pPr>
            <w:r w:rsidRPr="00861636">
              <w:rPr>
                <w:sz w:val="28"/>
                <w:szCs w:val="28"/>
              </w:rPr>
              <w:t>13,9</w:t>
            </w:r>
          </w:p>
        </w:tc>
        <w:tc>
          <w:tcPr>
            <w:tcW w:w="875" w:type="dxa"/>
          </w:tcPr>
          <w:p w:rsidR="000B6F4D" w:rsidRPr="00861636" w:rsidRDefault="000B6F4D" w:rsidP="00861636">
            <w:pPr>
              <w:jc w:val="center"/>
              <w:rPr>
                <w:sz w:val="28"/>
                <w:szCs w:val="28"/>
              </w:rPr>
            </w:pPr>
            <w:r w:rsidRPr="00861636">
              <w:rPr>
                <w:sz w:val="28"/>
                <w:szCs w:val="28"/>
              </w:rPr>
              <w:t>12,6</w:t>
            </w:r>
          </w:p>
        </w:tc>
        <w:tc>
          <w:tcPr>
            <w:tcW w:w="875" w:type="dxa"/>
          </w:tcPr>
          <w:p w:rsidR="000B6F4D" w:rsidRPr="00861636" w:rsidRDefault="000B6F4D" w:rsidP="00861636">
            <w:pPr>
              <w:jc w:val="center"/>
              <w:rPr>
                <w:sz w:val="28"/>
                <w:szCs w:val="28"/>
              </w:rPr>
            </w:pPr>
            <w:r w:rsidRPr="00861636">
              <w:rPr>
                <w:sz w:val="28"/>
                <w:szCs w:val="28"/>
              </w:rPr>
              <w:t>11,7</w:t>
            </w:r>
          </w:p>
        </w:tc>
        <w:tc>
          <w:tcPr>
            <w:tcW w:w="875" w:type="dxa"/>
          </w:tcPr>
          <w:p w:rsidR="000B6F4D" w:rsidRPr="00861636" w:rsidRDefault="000B6F4D" w:rsidP="00861636">
            <w:pPr>
              <w:jc w:val="center"/>
              <w:rPr>
                <w:sz w:val="28"/>
                <w:szCs w:val="28"/>
              </w:rPr>
            </w:pPr>
            <w:r w:rsidRPr="00861636">
              <w:rPr>
                <w:sz w:val="28"/>
                <w:szCs w:val="28"/>
              </w:rPr>
              <w:t>11,1</w:t>
            </w:r>
          </w:p>
        </w:tc>
        <w:tc>
          <w:tcPr>
            <w:tcW w:w="875" w:type="dxa"/>
          </w:tcPr>
          <w:p w:rsidR="000B6F4D" w:rsidRPr="00861636" w:rsidRDefault="000B6F4D" w:rsidP="00861636">
            <w:pPr>
              <w:jc w:val="center"/>
              <w:rPr>
                <w:sz w:val="28"/>
                <w:szCs w:val="28"/>
              </w:rPr>
            </w:pPr>
            <w:r w:rsidRPr="00861636">
              <w:rPr>
                <w:sz w:val="28"/>
                <w:szCs w:val="28"/>
              </w:rPr>
              <w:t>10,4</w:t>
            </w:r>
          </w:p>
        </w:tc>
        <w:tc>
          <w:tcPr>
            <w:tcW w:w="875" w:type="dxa"/>
          </w:tcPr>
          <w:p w:rsidR="000B6F4D" w:rsidRPr="00861636" w:rsidRDefault="000B6F4D" w:rsidP="00861636">
            <w:pPr>
              <w:jc w:val="center"/>
              <w:rPr>
                <w:sz w:val="28"/>
                <w:szCs w:val="28"/>
              </w:rPr>
            </w:pPr>
            <w:r w:rsidRPr="00861636">
              <w:rPr>
                <w:sz w:val="28"/>
                <w:szCs w:val="28"/>
              </w:rPr>
              <w:t>9,6</w:t>
            </w:r>
          </w:p>
        </w:tc>
        <w:tc>
          <w:tcPr>
            <w:tcW w:w="876" w:type="dxa"/>
          </w:tcPr>
          <w:p w:rsidR="000B6F4D" w:rsidRPr="00861636" w:rsidRDefault="000B6F4D" w:rsidP="00861636">
            <w:pPr>
              <w:jc w:val="center"/>
              <w:rPr>
                <w:sz w:val="28"/>
                <w:szCs w:val="28"/>
              </w:rPr>
            </w:pPr>
            <w:r w:rsidRPr="00861636">
              <w:rPr>
                <w:sz w:val="28"/>
                <w:szCs w:val="28"/>
              </w:rPr>
              <w:t>8,7</w:t>
            </w:r>
          </w:p>
        </w:tc>
        <w:tc>
          <w:tcPr>
            <w:tcW w:w="876" w:type="dxa"/>
          </w:tcPr>
          <w:p w:rsidR="000B6F4D" w:rsidRPr="00861636" w:rsidRDefault="000B6F4D" w:rsidP="00861636">
            <w:pPr>
              <w:jc w:val="center"/>
              <w:rPr>
                <w:sz w:val="28"/>
                <w:szCs w:val="28"/>
              </w:rPr>
            </w:pPr>
            <w:r w:rsidRPr="00861636">
              <w:rPr>
                <w:sz w:val="28"/>
                <w:szCs w:val="28"/>
              </w:rPr>
              <w:t>7,8</w:t>
            </w:r>
          </w:p>
        </w:tc>
      </w:tr>
      <w:tr w:rsidR="000B6F4D" w:rsidRPr="00861636" w:rsidTr="00861636">
        <w:trPr>
          <w:jc w:val="center"/>
        </w:trPr>
        <w:tc>
          <w:tcPr>
            <w:tcW w:w="875" w:type="dxa"/>
          </w:tcPr>
          <w:p w:rsidR="000B6F4D" w:rsidRPr="00861636" w:rsidRDefault="000B6F4D" w:rsidP="00861636">
            <w:pPr>
              <w:jc w:val="center"/>
              <w:rPr>
                <w:sz w:val="28"/>
                <w:szCs w:val="28"/>
              </w:rPr>
            </w:pPr>
            <w:r w:rsidRPr="00861636">
              <w:rPr>
                <w:sz w:val="28"/>
                <w:szCs w:val="28"/>
              </w:rPr>
              <w:t>10</w:t>
            </w:r>
          </w:p>
        </w:tc>
        <w:tc>
          <w:tcPr>
            <w:tcW w:w="875" w:type="dxa"/>
          </w:tcPr>
          <w:p w:rsidR="000B6F4D" w:rsidRPr="00861636" w:rsidRDefault="000B6F4D" w:rsidP="00861636">
            <w:pPr>
              <w:jc w:val="center"/>
              <w:rPr>
                <w:sz w:val="28"/>
                <w:szCs w:val="28"/>
              </w:rPr>
            </w:pPr>
            <w:r w:rsidRPr="00861636">
              <w:rPr>
                <w:sz w:val="28"/>
                <w:szCs w:val="28"/>
              </w:rPr>
              <w:t>21,0</w:t>
            </w:r>
          </w:p>
        </w:tc>
        <w:tc>
          <w:tcPr>
            <w:tcW w:w="875" w:type="dxa"/>
          </w:tcPr>
          <w:p w:rsidR="000B6F4D" w:rsidRPr="00861636" w:rsidRDefault="000B6F4D" w:rsidP="00861636">
            <w:pPr>
              <w:jc w:val="center"/>
              <w:rPr>
                <w:sz w:val="28"/>
                <w:szCs w:val="28"/>
              </w:rPr>
            </w:pPr>
            <w:r w:rsidRPr="00861636">
              <w:rPr>
                <w:sz w:val="28"/>
                <w:szCs w:val="28"/>
              </w:rPr>
              <w:t>14,9</w:t>
            </w:r>
          </w:p>
        </w:tc>
        <w:tc>
          <w:tcPr>
            <w:tcW w:w="875" w:type="dxa"/>
          </w:tcPr>
          <w:p w:rsidR="000B6F4D" w:rsidRPr="00861636" w:rsidRDefault="000B6F4D" w:rsidP="00861636">
            <w:pPr>
              <w:jc w:val="center"/>
              <w:rPr>
                <w:sz w:val="28"/>
                <w:szCs w:val="28"/>
              </w:rPr>
            </w:pPr>
            <w:r w:rsidRPr="00861636">
              <w:rPr>
                <w:sz w:val="28"/>
                <w:szCs w:val="28"/>
              </w:rPr>
              <w:t>12,6</w:t>
            </w:r>
          </w:p>
        </w:tc>
        <w:tc>
          <w:tcPr>
            <w:tcW w:w="875" w:type="dxa"/>
          </w:tcPr>
          <w:p w:rsidR="000B6F4D" w:rsidRPr="00861636" w:rsidRDefault="000B6F4D" w:rsidP="00861636">
            <w:pPr>
              <w:jc w:val="center"/>
              <w:rPr>
                <w:sz w:val="28"/>
                <w:szCs w:val="28"/>
              </w:rPr>
            </w:pPr>
            <w:r w:rsidRPr="00861636">
              <w:rPr>
                <w:sz w:val="28"/>
                <w:szCs w:val="28"/>
              </w:rPr>
              <w:t>11,3</w:t>
            </w:r>
          </w:p>
        </w:tc>
        <w:tc>
          <w:tcPr>
            <w:tcW w:w="875" w:type="dxa"/>
          </w:tcPr>
          <w:p w:rsidR="000B6F4D" w:rsidRPr="00861636" w:rsidRDefault="000B6F4D" w:rsidP="00861636">
            <w:pPr>
              <w:jc w:val="center"/>
              <w:rPr>
                <w:sz w:val="28"/>
                <w:szCs w:val="28"/>
              </w:rPr>
            </w:pPr>
            <w:r w:rsidRPr="00861636">
              <w:rPr>
                <w:sz w:val="28"/>
                <w:szCs w:val="28"/>
              </w:rPr>
              <w:t>10,5</w:t>
            </w:r>
          </w:p>
        </w:tc>
        <w:tc>
          <w:tcPr>
            <w:tcW w:w="875" w:type="dxa"/>
          </w:tcPr>
          <w:p w:rsidR="000B6F4D" w:rsidRPr="00861636" w:rsidRDefault="000B6F4D" w:rsidP="00861636">
            <w:pPr>
              <w:jc w:val="center"/>
              <w:rPr>
                <w:sz w:val="28"/>
                <w:szCs w:val="28"/>
              </w:rPr>
            </w:pPr>
            <w:r w:rsidRPr="00861636">
              <w:rPr>
                <w:sz w:val="28"/>
                <w:szCs w:val="28"/>
              </w:rPr>
              <w:t>9,9</w:t>
            </w:r>
          </w:p>
        </w:tc>
        <w:tc>
          <w:tcPr>
            <w:tcW w:w="875" w:type="dxa"/>
          </w:tcPr>
          <w:p w:rsidR="000B6F4D" w:rsidRPr="00861636" w:rsidRDefault="000B6F4D" w:rsidP="00861636">
            <w:pPr>
              <w:jc w:val="center"/>
              <w:rPr>
                <w:sz w:val="28"/>
                <w:szCs w:val="28"/>
              </w:rPr>
            </w:pPr>
            <w:r w:rsidRPr="00861636">
              <w:rPr>
                <w:sz w:val="28"/>
                <w:szCs w:val="28"/>
              </w:rPr>
              <w:t>9,2</w:t>
            </w:r>
          </w:p>
        </w:tc>
        <w:tc>
          <w:tcPr>
            <w:tcW w:w="875" w:type="dxa"/>
          </w:tcPr>
          <w:p w:rsidR="000B6F4D" w:rsidRPr="00861636" w:rsidRDefault="000B6F4D" w:rsidP="00861636">
            <w:pPr>
              <w:jc w:val="center"/>
              <w:rPr>
                <w:sz w:val="28"/>
                <w:szCs w:val="28"/>
              </w:rPr>
            </w:pPr>
            <w:r w:rsidRPr="00861636">
              <w:rPr>
                <w:sz w:val="28"/>
                <w:szCs w:val="28"/>
              </w:rPr>
              <w:t>8,5</w:t>
            </w:r>
          </w:p>
        </w:tc>
        <w:tc>
          <w:tcPr>
            <w:tcW w:w="876" w:type="dxa"/>
          </w:tcPr>
          <w:p w:rsidR="000B6F4D" w:rsidRPr="00861636" w:rsidRDefault="000B6F4D" w:rsidP="00861636">
            <w:pPr>
              <w:jc w:val="center"/>
              <w:rPr>
                <w:sz w:val="28"/>
                <w:szCs w:val="28"/>
              </w:rPr>
            </w:pPr>
            <w:r w:rsidRPr="00861636">
              <w:rPr>
                <w:sz w:val="28"/>
                <w:szCs w:val="28"/>
              </w:rPr>
              <w:t>7,6</w:t>
            </w:r>
          </w:p>
        </w:tc>
        <w:tc>
          <w:tcPr>
            <w:tcW w:w="876" w:type="dxa"/>
          </w:tcPr>
          <w:p w:rsidR="000B6F4D" w:rsidRPr="00861636" w:rsidRDefault="000B6F4D" w:rsidP="00861636">
            <w:pPr>
              <w:jc w:val="center"/>
              <w:rPr>
                <w:sz w:val="28"/>
                <w:szCs w:val="28"/>
              </w:rPr>
            </w:pPr>
            <w:r w:rsidRPr="00861636">
              <w:rPr>
                <w:sz w:val="28"/>
                <w:szCs w:val="28"/>
              </w:rPr>
              <w:t>6,8</w:t>
            </w:r>
          </w:p>
        </w:tc>
      </w:tr>
      <w:tr w:rsidR="000B6F4D" w:rsidRPr="00861636" w:rsidTr="00861636">
        <w:trPr>
          <w:jc w:val="center"/>
        </w:trPr>
        <w:tc>
          <w:tcPr>
            <w:tcW w:w="875" w:type="dxa"/>
          </w:tcPr>
          <w:p w:rsidR="000B6F4D" w:rsidRPr="00861636" w:rsidRDefault="000B6F4D" w:rsidP="00861636">
            <w:pPr>
              <w:jc w:val="center"/>
              <w:rPr>
                <w:sz w:val="28"/>
                <w:szCs w:val="28"/>
              </w:rPr>
            </w:pPr>
            <w:r w:rsidRPr="00861636">
              <w:rPr>
                <w:sz w:val="28"/>
                <w:szCs w:val="28"/>
              </w:rPr>
              <w:t>11</w:t>
            </w:r>
          </w:p>
        </w:tc>
        <w:tc>
          <w:tcPr>
            <w:tcW w:w="875" w:type="dxa"/>
          </w:tcPr>
          <w:p w:rsidR="000B6F4D" w:rsidRPr="00861636" w:rsidRDefault="000B6F4D" w:rsidP="00861636">
            <w:pPr>
              <w:jc w:val="center"/>
              <w:rPr>
                <w:sz w:val="28"/>
                <w:szCs w:val="28"/>
              </w:rPr>
            </w:pPr>
            <w:r w:rsidRPr="00861636">
              <w:rPr>
                <w:sz w:val="28"/>
                <w:szCs w:val="28"/>
              </w:rPr>
              <w:t>19,7</w:t>
            </w:r>
          </w:p>
        </w:tc>
        <w:tc>
          <w:tcPr>
            <w:tcW w:w="875" w:type="dxa"/>
          </w:tcPr>
          <w:p w:rsidR="000B6F4D" w:rsidRPr="00861636" w:rsidRDefault="000B6F4D" w:rsidP="00861636">
            <w:pPr>
              <w:jc w:val="center"/>
              <w:rPr>
                <w:sz w:val="28"/>
                <w:szCs w:val="28"/>
              </w:rPr>
            </w:pPr>
            <w:r w:rsidRPr="00861636">
              <w:rPr>
                <w:sz w:val="28"/>
                <w:szCs w:val="28"/>
              </w:rPr>
              <w:t>13,8</w:t>
            </w:r>
          </w:p>
        </w:tc>
        <w:tc>
          <w:tcPr>
            <w:tcW w:w="875" w:type="dxa"/>
          </w:tcPr>
          <w:p w:rsidR="000B6F4D" w:rsidRPr="00861636" w:rsidRDefault="000B6F4D" w:rsidP="00861636">
            <w:pPr>
              <w:jc w:val="center"/>
              <w:rPr>
                <w:sz w:val="28"/>
                <w:szCs w:val="28"/>
              </w:rPr>
            </w:pPr>
            <w:r w:rsidRPr="00861636">
              <w:rPr>
                <w:sz w:val="28"/>
                <w:szCs w:val="28"/>
              </w:rPr>
              <w:t>11,6</w:t>
            </w:r>
          </w:p>
        </w:tc>
        <w:tc>
          <w:tcPr>
            <w:tcW w:w="875" w:type="dxa"/>
          </w:tcPr>
          <w:p w:rsidR="000B6F4D" w:rsidRPr="00861636" w:rsidRDefault="000B6F4D" w:rsidP="00861636">
            <w:pPr>
              <w:jc w:val="center"/>
              <w:rPr>
                <w:sz w:val="28"/>
                <w:szCs w:val="28"/>
              </w:rPr>
            </w:pPr>
            <w:r w:rsidRPr="00861636">
              <w:rPr>
                <w:sz w:val="28"/>
                <w:szCs w:val="28"/>
              </w:rPr>
              <w:t>10,4</w:t>
            </w:r>
          </w:p>
        </w:tc>
        <w:tc>
          <w:tcPr>
            <w:tcW w:w="875" w:type="dxa"/>
          </w:tcPr>
          <w:p w:rsidR="000B6F4D" w:rsidRPr="00861636" w:rsidRDefault="000B6F4D" w:rsidP="00861636">
            <w:pPr>
              <w:jc w:val="center"/>
              <w:rPr>
                <w:sz w:val="28"/>
                <w:szCs w:val="28"/>
              </w:rPr>
            </w:pPr>
            <w:r w:rsidRPr="00861636">
              <w:rPr>
                <w:sz w:val="28"/>
                <w:szCs w:val="28"/>
              </w:rPr>
              <w:t>9,6</w:t>
            </w:r>
          </w:p>
        </w:tc>
        <w:tc>
          <w:tcPr>
            <w:tcW w:w="875" w:type="dxa"/>
          </w:tcPr>
          <w:p w:rsidR="000B6F4D" w:rsidRPr="00861636" w:rsidRDefault="000B6F4D" w:rsidP="00861636">
            <w:pPr>
              <w:jc w:val="center"/>
              <w:rPr>
                <w:sz w:val="28"/>
                <w:szCs w:val="28"/>
              </w:rPr>
            </w:pPr>
            <w:r w:rsidRPr="00861636">
              <w:rPr>
                <w:sz w:val="28"/>
                <w:szCs w:val="28"/>
              </w:rPr>
              <w:t>9,1</w:t>
            </w:r>
          </w:p>
        </w:tc>
        <w:tc>
          <w:tcPr>
            <w:tcW w:w="875" w:type="dxa"/>
          </w:tcPr>
          <w:p w:rsidR="000B6F4D" w:rsidRPr="00861636" w:rsidRDefault="000B6F4D" w:rsidP="00861636">
            <w:pPr>
              <w:jc w:val="center"/>
              <w:rPr>
                <w:sz w:val="28"/>
                <w:szCs w:val="28"/>
              </w:rPr>
            </w:pPr>
            <w:r w:rsidRPr="00861636">
              <w:rPr>
                <w:sz w:val="28"/>
                <w:szCs w:val="28"/>
              </w:rPr>
              <w:t>8,3</w:t>
            </w:r>
          </w:p>
        </w:tc>
        <w:tc>
          <w:tcPr>
            <w:tcW w:w="875" w:type="dxa"/>
          </w:tcPr>
          <w:p w:rsidR="000B6F4D" w:rsidRPr="00861636" w:rsidRDefault="000B6F4D" w:rsidP="00861636">
            <w:pPr>
              <w:jc w:val="center"/>
              <w:rPr>
                <w:sz w:val="28"/>
                <w:szCs w:val="28"/>
              </w:rPr>
            </w:pPr>
            <w:r w:rsidRPr="00861636">
              <w:rPr>
                <w:sz w:val="28"/>
                <w:szCs w:val="28"/>
              </w:rPr>
              <w:t>7,6</w:t>
            </w:r>
          </w:p>
        </w:tc>
        <w:tc>
          <w:tcPr>
            <w:tcW w:w="876" w:type="dxa"/>
          </w:tcPr>
          <w:p w:rsidR="000B6F4D" w:rsidRPr="00861636" w:rsidRDefault="000B6F4D" w:rsidP="00861636">
            <w:pPr>
              <w:jc w:val="center"/>
              <w:rPr>
                <w:sz w:val="28"/>
                <w:szCs w:val="28"/>
              </w:rPr>
            </w:pPr>
            <w:r w:rsidRPr="00861636">
              <w:rPr>
                <w:sz w:val="28"/>
                <w:szCs w:val="28"/>
              </w:rPr>
              <w:t>6,9</w:t>
            </w:r>
          </w:p>
        </w:tc>
        <w:tc>
          <w:tcPr>
            <w:tcW w:w="876" w:type="dxa"/>
          </w:tcPr>
          <w:p w:rsidR="000B6F4D" w:rsidRPr="00861636" w:rsidRDefault="000B6F4D" w:rsidP="00861636">
            <w:pPr>
              <w:jc w:val="center"/>
              <w:rPr>
                <w:sz w:val="28"/>
                <w:szCs w:val="28"/>
              </w:rPr>
            </w:pPr>
            <w:r w:rsidRPr="00861636">
              <w:rPr>
                <w:sz w:val="28"/>
                <w:szCs w:val="28"/>
              </w:rPr>
              <w:t>6,0</w:t>
            </w:r>
          </w:p>
        </w:tc>
      </w:tr>
      <w:tr w:rsidR="000B6F4D" w:rsidRPr="00861636" w:rsidTr="00861636">
        <w:trPr>
          <w:jc w:val="center"/>
        </w:trPr>
        <w:tc>
          <w:tcPr>
            <w:tcW w:w="875" w:type="dxa"/>
          </w:tcPr>
          <w:p w:rsidR="000B6F4D" w:rsidRPr="00861636" w:rsidRDefault="000B6F4D" w:rsidP="00861636">
            <w:pPr>
              <w:jc w:val="center"/>
              <w:rPr>
                <w:sz w:val="28"/>
                <w:szCs w:val="28"/>
              </w:rPr>
            </w:pPr>
            <w:r w:rsidRPr="00861636">
              <w:rPr>
                <w:sz w:val="28"/>
                <w:szCs w:val="28"/>
              </w:rPr>
              <w:t>12</w:t>
            </w:r>
          </w:p>
        </w:tc>
        <w:tc>
          <w:tcPr>
            <w:tcW w:w="875" w:type="dxa"/>
          </w:tcPr>
          <w:p w:rsidR="000B6F4D" w:rsidRPr="00861636" w:rsidRDefault="000B6F4D" w:rsidP="00861636">
            <w:pPr>
              <w:jc w:val="center"/>
              <w:rPr>
                <w:sz w:val="28"/>
                <w:szCs w:val="28"/>
              </w:rPr>
            </w:pPr>
            <w:r w:rsidRPr="00861636">
              <w:rPr>
                <w:sz w:val="28"/>
                <w:szCs w:val="28"/>
              </w:rPr>
              <w:t>18,6</w:t>
            </w:r>
          </w:p>
        </w:tc>
        <w:tc>
          <w:tcPr>
            <w:tcW w:w="875" w:type="dxa"/>
          </w:tcPr>
          <w:p w:rsidR="000B6F4D" w:rsidRPr="00861636" w:rsidRDefault="000B6F4D" w:rsidP="00861636">
            <w:pPr>
              <w:jc w:val="center"/>
              <w:rPr>
                <w:sz w:val="28"/>
                <w:szCs w:val="28"/>
              </w:rPr>
            </w:pPr>
            <w:r w:rsidRPr="00861636">
              <w:rPr>
                <w:sz w:val="28"/>
                <w:szCs w:val="28"/>
              </w:rPr>
              <w:t>13,0</w:t>
            </w:r>
          </w:p>
        </w:tc>
        <w:tc>
          <w:tcPr>
            <w:tcW w:w="875" w:type="dxa"/>
          </w:tcPr>
          <w:p w:rsidR="000B6F4D" w:rsidRPr="00861636" w:rsidRDefault="000B6F4D" w:rsidP="00861636">
            <w:pPr>
              <w:jc w:val="center"/>
              <w:rPr>
                <w:sz w:val="28"/>
                <w:szCs w:val="28"/>
              </w:rPr>
            </w:pPr>
            <w:r w:rsidRPr="00861636">
              <w:rPr>
                <w:sz w:val="28"/>
                <w:szCs w:val="28"/>
              </w:rPr>
              <w:t>10,8</w:t>
            </w:r>
          </w:p>
        </w:tc>
        <w:tc>
          <w:tcPr>
            <w:tcW w:w="875" w:type="dxa"/>
          </w:tcPr>
          <w:p w:rsidR="000B6F4D" w:rsidRPr="00861636" w:rsidRDefault="000B6F4D" w:rsidP="00861636">
            <w:pPr>
              <w:jc w:val="center"/>
              <w:rPr>
                <w:sz w:val="28"/>
                <w:szCs w:val="28"/>
              </w:rPr>
            </w:pPr>
            <w:r w:rsidRPr="00861636">
              <w:rPr>
                <w:sz w:val="28"/>
                <w:szCs w:val="28"/>
              </w:rPr>
              <w:t>9,6</w:t>
            </w:r>
          </w:p>
        </w:tc>
        <w:tc>
          <w:tcPr>
            <w:tcW w:w="875" w:type="dxa"/>
          </w:tcPr>
          <w:p w:rsidR="000B6F4D" w:rsidRPr="00861636" w:rsidRDefault="00851F50" w:rsidP="00861636">
            <w:pPr>
              <w:jc w:val="center"/>
              <w:rPr>
                <w:sz w:val="28"/>
                <w:szCs w:val="28"/>
              </w:rPr>
            </w:pPr>
            <w:r w:rsidRPr="00861636">
              <w:rPr>
                <w:sz w:val="28"/>
                <w:szCs w:val="28"/>
              </w:rPr>
              <w:t>8,9</w:t>
            </w:r>
          </w:p>
        </w:tc>
        <w:tc>
          <w:tcPr>
            <w:tcW w:w="875" w:type="dxa"/>
          </w:tcPr>
          <w:p w:rsidR="000B6F4D" w:rsidRPr="00861636" w:rsidRDefault="00851F50" w:rsidP="00861636">
            <w:pPr>
              <w:jc w:val="center"/>
              <w:rPr>
                <w:sz w:val="28"/>
                <w:szCs w:val="28"/>
              </w:rPr>
            </w:pPr>
            <w:r w:rsidRPr="00861636">
              <w:rPr>
                <w:sz w:val="28"/>
                <w:szCs w:val="28"/>
              </w:rPr>
              <w:t>8,4</w:t>
            </w:r>
          </w:p>
        </w:tc>
        <w:tc>
          <w:tcPr>
            <w:tcW w:w="875" w:type="dxa"/>
          </w:tcPr>
          <w:p w:rsidR="000B6F4D" w:rsidRPr="00861636" w:rsidRDefault="00851F50" w:rsidP="00861636">
            <w:pPr>
              <w:jc w:val="center"/>
              <w:rPr>
                <w:sz w:val="28"/>
                <w:szCs w:val="28"/>
              </w:rPr>
            </w:pPr>
            <w:r w:rsidRPr="00861636">
              <w:rPr>
                <w:sz w:val="28"/>
                <w:szCs w:val="28"/>
              </w:rPr>
              <w:t>7,7</w:t>
            </w:r>
          </w:p>
        </w:tc>
        <w:tc>
          <w:tcPr>
            <w:tcW w:w="875" w:type="dxa"/>
          </w:tcPr>
          <w:p w:rsidR="000B6F4D" w:rsidRPr="00861636" w:rsidRDefault="00851F50" w:rsidP="00861636">
            <w:pPr>
              <w:jc w:val="center"/>
              <w:rPr>
                <w:sz w:val="28"/>
                <w:szCs w:val="28"/>
              </w:rPr>
            </w:pPr>
            <w:r w:rsidRPr="00861636">
              <w:rPr>
                <w:sz w:val="28"/>
                <w:szCs w:val="28"/>
              </w:rPr>
              <w:t>7,0</w:t>
            </w:r>
          </w:p>
        </w:tc>
        <w:tc>
          <w:tcPr>
            <w:tcW w:w="876" w:type="dxa"/>
          </w:tcPr>
          <w:p w:rsidR="000B6F4D" w:rsidRPr="00861636" w:rsidRDefault="00851F50" w:rsidP="00861636">
            <w:pPr>
              <w:jc w:val="center"/>
              <w:rPr>
                <w:sz w:val="28"/>
                <w:szCs w:val="28"/>
              </w:rPr>
            </w:pPr>
            <w:r w:rsidRPr="00861636">
              <w:rPr>
                <w:sz w:val="28"/>
                <w:szCs w:val="28"/>
              </w:rPr>
              <w:t>6,3</w:t>
            </w:r>
          </w:p>
        </w:tc>
        <w:tc>
          <w:tcPr>
            <w:tcW w:w="876" w:type="dxa"/>
          </w:tcPr>
          <w:p w:rsidR="000B6F4D" w:rsidRPr="00861636" w:rsidRDefault="00851F50" w:rsidP="00861636">
            <w:pPr>
              <w:jc w:val="center"/>
              <w:rPr>
                <w:sz w:val="28"/>
                <w:szCs w:val="28"/>
              </w:rPr>
            </w:pPr>
            <w:r w:rsidRPr="00861636">
              <w:rPr>
                <w:sz w:val="28"/>
                <w:szCs w:val="28"/>
              </w:rPr>
              <w:t>5,4</w:t>
            </w:r>
          </w:p>
        </w:tc>
      </w:tr>
      <w:tr w:rsidR="00851F50" w:rsidRPr="00861636" w:rsidTr="00861636">
        <w:trPr>
          <w:jc w:val="center"/>
        </w:trPr>
        <w:tc>
          <w:tcPr>
            <w:tcW w:w="875" w:type="dxa"/>
          </w:tcPr>
          <w:p w:rsidR="00851F50" w:rsidRPr="00861636" w:rsidRDefault="00851F50" w:rsidP="00861636">
            <w:pPr>
              <w:jc w:val="center"/>
              <w:rPr>
                <w:sz w:val="28"/>
                <w:szCs w:val="28"/>
              </w:rPr>
            </w:pPr>
            <w:r w:rsidRPr="00861636">
              <w:rPr>
                <w:sz w:val="28"/>
                <w:szCs w:val="28"/>
              </w:rPr>
              <w:t>13</w:t>
            </w:r>
          </w:p>
        </w:tc>
        <w:tc>
          <w:tcPr>
            <w:tcW w:w="875" w:type="dxa"/>
          </w:tcPr>
          <w:p w:rsidR="00851F50" w:rsidRPr="00861636" w:rsidRDefault="00851F50" w:rsidP="00861636">
            <w:pPr>
              <w:jc w:val="center"/>
              <w:rPr>
                <w:sz w:val="28"/>
                <w:szCs w:val="28"/>
              </w:rPr>
            </w:pPr>
            <w:r w:rsidRPr="00861636">
              <w:rPr>
                <w:sz w:val="28"/>
                <w:szCs w:val="28"/>
              </w:rPr>
              <w:t>17,8</w:t>
            </w:r>
          </w:p>
        </w:tc>
        <w:tc>
          <w:tcPr>
            <w:tcW w:w="875" w:type="dxa"/>
          </w:tcPr>
          <w:p w:rsidR="00851F50" w:rsidRPr="00861636" w:rsidRDefault="00851F50" w:rsidP="00861636">
            <w:pPr>
              <w:jc w:val="center"/>
              <w:rPr>
                <w:sz w:val="28"/>
                <w:szCs w:val="28"/>
              </w:rPr>
            </w:pPr>
            <w:r w:rsidRPr="00861636">
              <w:rPr>
                <w:sz w:val="28"/>
                <w:szCs w:val="28"/>
              </w:rPr>
              <w:t>12,3</w:t>
            </w:r>
          </w:p>
        </w:tc>
        <w:tc>
          <w:tcPr>
            <w:tcW w:w="875" w:type="dxa"/>
          </w:tcPr>
          <w:p w:rsidR="00851F50" w:rsidRPr="00861636" w:rsidRDefault="00851F50" w:rsidP="00861636">
            <w:pPr>
              <w:jc w:val="center"/>
              <w:rPr>
                <w:sz w:val="28"/>
                <w:szCs w:val="28"/>
              </w:rPr>
            </w:pPr>
            <w:r w:rsidRPr="00861636">
              <w:rPr>
                <w:sz w:val="28"/>
                <w:szCs w:val="28"/>
              </w:rPr>
              <w:t>10,2</w:t>
            </w:r>
          </w:p>
        </w:tc>
        <w:tc>
          <w:tcPr>
            <w:tcW w:w="875" w:type="dxa"/>
          </w:tcPr>
          <w:p w:rsidR="00851F50" w:rsidRPr="00861636" w:rsidRDefault="00851F50" w:rsidP="00861636">
            <w:pPr>
              <w:jc w:val="center"/>
              <w:rPr>
                <w:sz w:val="28"/>
                <w:szCs w:val="28"/>
              </w:rPr>
            </w:pPr>
            <w:r w:rsidRPr="00861636">
              <w:rPr>
                <w:sz w:val="28"/>
                <w:szCs w:val="28"/>
              </w:rPr>
              <w:t>9,1</w:t>
            </w:r>
          </w:p>
        </w:tc>
        <w:tc>
          <w:tcPr>
            <w:tcW w:w="875" w:type="dxa"/>
          </w:tcPr>
          <w:p w:rsidR="00851F50" w:rsidRPr="00861636" w:rsidRDefault="00851F50" w:rsidP="00861636">
            <w:pPr>
              <w:jc w:val="center"/>
              <w:rPr>
                <w:sz w:val="28"/>
                <w:szCs w:val="28"/>
              </w:rPr>
            </w:pPr>
            <w:r w:rsidRPr="00861636">
              <w:rPr>
                <w:sz w:val="28"/>
                <w:szCs w:val="28"/>
              </w:rPr>
              <w:t>8,4</w:t>
            </w:r>
          </w:p>
        </w:tc>
        <w:tc>
          <w:tcPr>
            <w:tcW w:w="875" w:type="dxa"/>
          </w:tcPr>
          <w:p w:rsidR="00851F50" w:rsidRPr="00861636" w:rsidRDefault="00851F50" w:rsidP="00861636">
            <w:pPr>
              <w:jc w:val="center"/>
              <w:rPr>
                <w:sz w:val="28"/>
                <w:szCs w:val="28"/>
              </w:rPr>
            </w:pPr>
            <w:r w:rsidRPr="00861636">
              <w:rPr>
                <w:sz w:val="28"/>
                <w:szCs w:val="28"/>
              </w:rPr>
              <w:t>7,9</w:t>
            </w:r>
          </w:p>
        </w:tc>
        <w:tc>
          <w:tcPr>
            <w:tcW w:w="875" w:type="dxa"/>
          </w:tcPr>
          <w:p w:rsidR="00851F50" w:rsidRPr="00861636" w:rsidRDefault="00851F50" w:rsidP="00861636">
            <w:pPr>
              <w:jc w:val="center"/>
              <w:rPr>
                <w:sz w:val="28"/>
                <w:szCs w:val="28"/>
              </w:rPr>
            </w:pPr>
            <w:r w:rsidRPr="00861636">
              <w:rPr>
                <w:sz w:val="28"/>
                <w:szCs w:val="28"/>
              </w:rPr>
              <w:t>7,2</w:t>
            </w:r>
          </w:p>
        </w:tc>
        <w:tc>
          <w:tcPr>
            <w:tcW w:w="875" w:type="dxa"/>
          </w:tcPr>
          <w:p w:rsidR="00851F50" w:rsidRPr="00861636" w:rsidRDefault="00851F50" w:rsidP="00861636">
            <w:pPr>
              <w:jc w:val="center"/>
              <w:rPr>
                <w:sz w:val="28"/>
                <w:szCs w:val="28"/>
              </w:rPr>
            </w:pPr>
            <w:r w:rsidRPr="00861636">
              <w:rPr>
                <w:sz w:val="28"/>
                <w:szCs w:val="28"/>
              </w:rPr>
              <w:t>6,5</w:t>
            </w:r>
          </w:p>
        </w:tc>
        <w:tc>
          <w:tcPr>
            <w:tcW w:w="876" w:type="dxa"/>
          </w:tcPr>
          <w:p w:rsidR="00851F50" w:rsidRPr="00861636" w:rsidRDefault="00851F50" w:rsidP="00861636">
            <w:pPr>
              <w:jc w:val="center"/>
              <w:rPr>
                <w:sz w:val="28"/>
                <w:szCs w:val="28"/>
              </w:rPr>
            </w:pPr>
            <w:r w:rsidRPr="00861636">
              <w:rPr>
                <w:sz w:val="28"/>
                <w:szCs w:val="28"/>
              </w:rPr>
              <w:t>5,8</w:t>
            </w:r>
          </w:p>
        </w:tc>
        <w:tc>
          <w:tcPr>
            <w:tcW w:w="876" w:type="dxa"/>
          </w:tcPr>
          <w:p w:rsidR="00851F50" w:rsidRPr="00861636" w:rsidRDefault="00851F50" w:rsidP="00861636">
            <w:pPr>
              <w:jc w:val="center"/>
              <w:rPr>
                <w:sz w:val="28"/>
                <w:szCs w:val="28"/>
              </w:rPr>
            </w:pPr>
            <w:r w:rsidRPr="00861636">
              <w:rPr>
                <w:sz w:val="28"/>
                <w:szCs w:val="28"/>
              </w:rPr>
              <w:t>5,0</w:t>
            </w:r>
          </w:p>
        </w:tc>
      </w:tr>
      <w:tr w:rsidR="00851F50" w:rsidRPr="00861636" w:rsidTr="00861636">
        <w:trPr>
          <w:jc w:val="center"/>
        </w:trPr>
        <w:tc>
          <w:tcPr>
            <w:tcW w:w="875" w:type="dxa"/>
          </w:tcPr>
          <w:p w:rsidR="00851F50" w:rsidRPr="00861636" w:rsidRDefault="00851F50" w:rsidP="00861636">
            <w:pPr>
              <w:jc w:val="center"/>
              <w:rPr>
                <w:sz w:val="28"/>
                <w:szCs w:val="28"/>
              </w:rPr>
            </w:pPr>
            <w:r w:rsidRPr="00861636">
              <w:rPr>
                <w:sz w:val="28"/>
                <w:szCs w:val="28"/>
              </w:rPr>
              <w:t>14</w:t>
            </w:r>
          </w:p>
        </w:tc>
        <w:tc>
          <w:tcPr>
            <w:tcW w:w="875" w:type="dxa"/>
          </w:tcPr>
          <w:p w:rsidR="00851F50" w:rsidRPr="00861636" w:rsidRDefault="00851F50" w:rsidP="00861636">
            <w:pPr>
              <w:jc w:val="center"/>
              <w:rPr>
                <w:sz w:val="28"/>
                <w:szCs w:val="28"/>
              </w:rPr>
            </w:pPr>
            <w:r w:rsidRPr="00861636">
              <w:rPr>
                <w:sz w:val="28"/>
                <w:szCs w:val="28"/>
              </w:rPr>
              <w:t>17,1</w:t>
            </w:r>
          </w:p>
        </w:tc>
        <w:tc>
          <w:tcPr>
            <w:tcW w:w="875" w:type="dxa"/>
          </w:tcPr>
          <w:p w:rsidR="00851F50" w:rsidRPr="00861636" w:rsidRDefault="00851F50" w:rsidP="00861636">
            <w:pPr>
              <w:jc w:val="center"/>
              <w:rPr>
                <w:sz w:val="28"/>
                <w:szCs w:val="28"/>
              </w:rPr>
            </w:pPr>
            <w:r w:rsidRPr="00861636">
              <w:rPr>
                <w:sz w:val="28"/>
                <w:szCs w:val="28"/>
              </w:rPr>
              <w:t>11,8</w:t>
            </w:r>
          </w:p>
        </w:tc>
        <w:tc>
          <w:tcPr>
            <w:tcW w:w="875" w:type="dxa"/>
          </w:tcPr>
          <w:p w:rsidR="00851F50" w:rsidRPr="00861636" w:rsidRDefault="00851F50" w:rsidP="00861636">
            <w:pPr>
              <w:jc w:val="center"/>
              <w:rPr>
                <w:sz w:val="28"/>
                <w:szCs w:val="28"/>
              </w:rPr>
            </w:pPr>
            <w:r w:rsidRPr="00861636">
              <w:rPr>
                <w:sz w:val="28"/>
                <w:szCs w:val="28"/>
              </w:rPr>
              <w:t>9,7</w:t>
            </w:r>
          </w:p>
        </w:tc>
        <w:tc>
          <w:tcPr>
            <w:tcW w:w="875" w:type="dxa"/>
          </w:tcPr>
          <w:p w:rsidR="00851F50" w:rsidRPr="00861636" w:rsidRDefault="00851F50" w:rsidP="00861636">
            <w:pPr>
              <w:jc w:val="center"/>
              <w:rPr>
                <w:sz w:val="28"/>
                <w:szCs w:val="28"/>
              </w:rPr>
            </w:pPr>
            <w:r w:rsidRPr="00861636">
              <w:rPr>
                <w:sz w:val="28"/>
                <w:szCs w:val="28"/>
              </w:rPr>
              <w:t>8,6</w:t>
            </w:r>
          </w:p>
        </w:tc>
        <w:tc>
          <w:tcPr>
            <w:tcW w:w="875" w:type="dxa"/>
          </w:tcPr>
          <w:p w:rsidR="00851F50" w:rsidRPr="00861636" w:rsidRDefault="00851F50" w:rsidP="00861636">
            <w:pPr>
              <w:jc w:val="center"/>
              <w:rPr>
                <w:sz w:val="28"/>
                <w:szCs w:val="28"/>
              </w:rPr>
            </w:pPr>
            <w:r w:rsidRPr="00861636">
              <w:rPr>
                <w:sz w:val="28"/>
                <w:szCs w:val="28"/>
              </w:rPr>
              <w:t>7,9</w:t>
            </w:r>
          </w:p>
        </w:tc>
        <w:tc>
          <w:tcPr>
            <w:tcW w:w="875" w:type="dxa"/>
          </w:tcPr>
          <w:p w:rsidR="00851F50" w:rsidRPr="00861636" w:rsidRDefault="00851F50" w:rsidP="00861636">
            <w:pPr>
              <w:jc w:val="center"/>
              <w:rPr>
                <w:sz w:val="28"/>
                <w:szCs w:val="28"/>
              </w:rPr>
            </w:pPr>
            <w:r w:rsidRPr="00861636">
              <w:rPr>
                <w:sz w:val="28"/>
                <w:szCs w:val="28"/>
              </w:rPr>
              <w:t>7,4</w:t>
            </w:r>
          </w:p>
        </w:tc>
        <w:tc>
          <w:tcPr>
            <w:tcW w:w="875" w:type="dxa"/>
          </w:tcPr>
          <w:p w:rsidR="00851F50" w:rsidRPr="00861636" w:rsidRDefault="00851F50" w:rsidP="00861636">
            <w:pPr>
              <w:jc w:val="center"/>
              <w:rPr>
                <w:sz w:val="28"/>
                <w:szCs w:val="28"/>
              </w:rPr>
            </w:pPr>
            <w:r w:rsidRPr="00861636">
              <w:rPr>
                <w:sz w:val="28"/>
                <w:szCs w:val="28"/>
              </w:rPr>
              <w:t>6,8</w:t>
            </w:r>
          </w:p>
        </w:tc>
        <w:tc>
          <w:tcPr>
            <w:tcW w:w="875" w:type="dxa"/>
          </w:tcPr>
          <w:p w:rsidR="00851F50" w:rsidRPr="00861636" w:rsidRDefault="00851F50" w:rsidP="00861636">
            <w:pPr>
              <w:jc w:val="center"/>
              <w:rPr>
                <w:sz w:val="28"/>
                <w:szCs w:val="28"/>
              </w:rPr>
            </w:pPr>
            <w:r w:rsidRPr="00861636">
              <w:rPr>
                <w:sz w:val="28"/>
                <w:szCs w:val="28"/>
              </w:rPr>
              <w:t>6,1</w:t>
            </w:r>
          </w:p>
        </w:tc>
        <w:tc>
          <w:tcPr>
            <w:tcW w:w="876" w:type="dxa"/>
          </w:tcPr>
          <w:p w:rsidR="00851F50" w:rsidRPr="00861636" w:rsidRDefault="00851F50" w:rsidP="00861636">
            <w:pPr>
              <w:jc w:val="center"/>
              <w:rPr>
                <w:sz w:val="28"/>
                <w:szCs w:val="28"/>
              </w:rPr>
            </w:pPr>
            <w:r w:rsidRPr="00861636">
              <w:rPr>
                <w:sz w:val="28"/>
                <w:szCs w:val="28"/>
              </w:rPr>
              <w:t>5,4</w:t>
            </w:r>
          </w:p>
        </w:tc>
        <w:tc>
          <w:tcPr>
            <w:tcW w:w="876" w:type="dxa"/>
          </w:tcPr>
          <w:p w:rsidR="00851F50" w:rsidRPr="00861636" w:rsidRDefault="00851F50" w:rsidP="00861636">
            <w:pPr>
              <w:jc w:val="center"/>
              <w:rPr>
                <w:sz w:val="28"/>
                <w:szCs w:val="28"/>
              </w:rPr>
            </w:pPr>
            <w:r w:rsidRPr="00861636">
              <w:rPr>
                <w:sz w:val="28"/>
                <w:szCs w:val="28"/>
              </w:rPr>
              <w:t>4,6</w:t>
            </w:r>
          </w:p>
        </w:tc>
      </w:tr>
      <w:tr w:rsidR="00851F50" w:rsidRPr="00861636" w:rsidTr="00861636">
        <w:trPr>
          <w:jc w:val="center"/>
        </w:trPr>
        <w:tc>
          <w:tcPr>
            <w:tcW w:w="875" w:type="dxa"/>
          </w:tcPr>
          <w:p w:rsidR="00851F50" w:rsidRPr="00861636" w:rsidRDefault="00851F50" w:rsidP="00861636">
            <w:pPr>
              <w:jc w:val="center"/>
              <w:rPr>
                <w:sz w:val="28"/>
                <w:szCs w:val="28"/>
              </w:rPr>
            </w:pPr>
            <w:r w:rsidRPr="00861636">
              <w:rPr>
                <w:sz w:val="28"/>
                <w:szCs w:val="28"/>
              </w:rPr>
              <w:t>15</w:t>
            </w:r>
          </w:p>
        </w:tc>
        <w:tc>
          <w:tcPr>
            <w:tcW w:w="875" w:type="dxa"/>
          </w:tcPr>
          <w:p w:rsidR="00851F50" w:rsidRPr="00861636" w:rsidRDefault="0067465A" w:rsidP="00861636">
            <w:pPr>
              <w:jc w:val="center"/>
              <w:rPr>
                <w:sz w:val="28"/>
                <w:szCs w:val="28"/>
              </w:rPr>
            </w:pPr>
            <w:r w:rsidRPr="00861636">
              <w:rPr>
                <w:sz w:val="28"/>
                <w:szCs w:val="28"/>
              </w:rPr>
              <w:t>16,6</w:t>
            </w:r>
          </w:p>
        </w:tc>
        <w:tc>
          <w:tcPr>
            <w:tcW w:w="875" w:type="dxa"/>
          </w:tcPr>
          <w:p w:rsidR="00851F50" w:rsidRPr="00861636" w:rsidRDefault="0067465A" w:rsidP="00861636">
            <w:pPr>
              <w:jc w:val="center"/>
              <w:rPr>
                <w:sz w:val="28"/>
                <w:szCs w:val="28"/>
              </w:rPr>
            </w:pPr>
            <w:r w:rsidRPr="00861636">
              <w:rPr>
                <w:sz w:val="28"/>
                <w:szCs w:val="28"/>
              </w:rPr>
              <w:t>11,3</w:t>
            </w:r>
          </w:p>
        </w:tc>
        <w:tc>
          <w:tcPr>
            <w:tcW w:w="875" w:type="dxa"/>
          </w:tcPr>
          <w:p w:rsidR="00851F50" w:rsidRPr="00861636" w:rsidRDefault="0067465A" w:rsidP="00861636">
            <w:pPr>
              <w:jc w:val="center"/>
              <w:rPr>
                <w:sz w:val="28"/>
                <w:szCs w:val="28"/>
              </w:rPr>
            </w:pPr>
            <w:r w:rsidRPr="00861636">
              <w:rPr>
                <w:sz w:val="28"/>
                <w:szCs w:val="28"/>
              </w:rPr>
              <w:t>9,3</w:t>
            </w:r>
          </w:p>
        </w:tc>
        <w:tc>
          <w:tcPr>
            <w:tcW w:w="875" w:type="dxa"/>
          </w:tcPr>
          <w:p w:rsidR="00851F50" w:rsidRPr="00861636" w:rsidRDefault="0067465A" w:rsidP="00861636">
            <w:pPr>
              <w:jc w:val="center"/>
              <w:rPr>
                <w:sz w:val="28"/>
                <w:szCs w:val="28"/>
              </w:rPr>
            </w:pPr>
            <w:r w:rsidRPr="00861636">
              <w:rPr>
                <w:sz w:val="28"/>
                <w:szCs w:val="28"/>
              </w:rPr>
              <w:t>8,3</w:t>
            </w:r>
          </w:p>
        </w:tc>
        <w:tc>
          <w:tcPr>
            <w:tcW w:w="875" w:type="dxa"/>
          </w:tcPr>
          <w:p w:rsidR="00851F50" w:rsidRPr="00861636" w:rsidRDefault="0067465A" w:rsidP="00861636">
            <w:pPr>
              <w:jc w:val="center"/>
              <w:rPr>
                <w:sz w:val="28"/>
                <w:szCs w:val="28"/>
              </w:rPr>
            </w:pPr>
            <w:r w:rsidRPr="00861636">
              <w:rPr>
                <w:sz w:val="28"/>
                <w:szCs w:val="28"/>
              </w:rPr>
              <w:t>7,6</w:t>
            </w:r>
          </w:p>
        </w:tc>
        <w:tc>
          <w:tcPr>
            <w:tcW w:w="875" w:type="dxa"/>
          </w:tcPr>
          <w:p w:rsidR="00851F50" w:rsidRPr="00861636" w:rsidRDefault="0067465A" w:rsidP="00861636">
            <w:pPr>
              <w:jc w:val="center"/>
              <w:rPr>
                <w:sz w:val="28"/>
                <w:szCs w:val="28"/>
              </w:rPr>
            </w:pPr>
            <w:r w:rsidRPr="00861636">
              <w:rPr>
                <w:sz w:val="28"/>
                <w:szCs w:val="28"/>
              </w:rPr>
              <w:t>7,1</w:t>
            </w:r>
          </w:p>
        </w:tc>
        <w:tc>
          <w:tcPr>
            <w:tcW w:w="875" w:type="dxa"/>
          </w:tcPr>
          <w:p w:rsidR="00851F50" w:rsidRPr="00861636" w:rsidRDefault="0067465A" w:rsidP="00861636">
            <w:pPr>
              <w:jc w:val="center"/>
              <w:rPr>
                <w:sz w:val="28"/>
                <w:szCs w:val="28"/>
              </w:rPr>
            </w:pPr>
            <w:r w:rsidRPr="00861636">
              <w:rPr>
                <w:sz w:val="28"/>
                <w:szCs w:val="28"/>
              </w:rPr>
              <w:t>6,5</w:t>
            </w:r>
          </w:p>
        </w:tc>
        <w:tc>
          <w:tcPr>
            <w:tcW w:w="875" w:type="dxa"/>
          </w:tcPr>
          <w:p w:rsidR="00851F50" w:rsidRPr="00861636" w:rsidRDefault="0067465A" w:rsidP="00861636">
            <w:pPr>
              <w:jc w:val="center"/>
              <w:rPr>
                <w:sz w:val="28"/>
                <w:szCs w:val="28"/>
              </w:rPr>
            </w:pPr>
            <w:r w:rsidRPr="00861636">
              <w:rPr>
                <w:sz w:val="28"/>
                <w:szCs w:val="28"/>
              </w:rPr>
              <w:t>5,8</w:t>
            </w:r>
          </w:p>
        </w:tc>
        <w:tc>
          <w:tcPr>
            <w:tcW w:w="876" w:type="dxa"/>
          </w:tcPr>
          <w:p w:rsidR="00851F50" w:rsidRPr="00861636" w:rsidRDefault="0067465A" w:rsidP="00861636">
            <w:pPr>
              <w:jc w:val="center"/>
              <w:rPr>
                <w:sz w:val="28"/>
                <w:szCs w:val="28"/>
              </w:rPr>
            </w:pPr>
            <w:r w:rsidRPr="00861636">
              <w:rPr>
                <w:sz w:val="28"/>
                <w:szCs w:val="28"/>
              </w:rPr>
              <w:t>5,1</w:t>
            </w:r>
          </w:p>
        </w:tc>
        <w:tc>
          <w:tcPr>
            <w:tcW w:w="876" w:type="dxa"/>
          </w:tcPr>
          <w:p w:rsidR="00851F50" w:rsidRPr="00861636" w:rsidRDefault="0067465A" w:rsidP="00861636">
            <w:pPr>
              <w:jc w:val="center"/>
              <w:rPr>
                <w:sz w:val="28"/>
                <w:szCs w:val="28"/>
              </w:rPr>
            </w:pPr>
            <w:r w:rsidRPr="00861636">
              <w:rPr>
                <w:sz w:val="28"/>
                <w:szCs w:val="28"/>
              </w:rPr>
              <w:t>4,3</w:t>
            </w:r>
          </w:p>
        </w:tc>
      </w:tr>
      <w:tr w:rsidR="0067465A" w:rsidRPr="00861636" w:rsidTr="00861636">
        <w:trPr>
          <w:jc w:val="center"/>
        </w:trPr>
        <w:tc>
          <w:tcPr>
            <w:tcW w:w="875" w:type="dxa"/>
          </w:tcPr>
          <w:p w:rsidR="0067465A" w:rsidRPr="00861636" w:rsidRDefault="0067465A" w:rsidP="00861636">
            <w:pPr>
              <w:jc w:val="center"/>
              <w:rPr>
                <w:sz w:val="28"/>
                <w:szCs w:val="28"/>
              </w:rPr>
            </w:pPr>
            <w:r w:rsidRPr="00861636">
              <w:rPr>
                <w:sz w:val="28"/>
                <w:szCs w:val="28"/>
              </w:rPr>
              <w:t>16</w:t>
            </w:r>
          </w:p>
        </w:tc>
        <w:tc>
          <w:tcPr>
            <w:tcW w:w="875" w:type="dxa"/>
          </w:tcPr>
          <w:p w:rsidR="0067465A" w:rsidRPr="00861636" w:rsidRDefault="0067465A" w:rsidP="00861636">
            <w:pPr>
              <w:jc w:val="center"/>
              <w:rPr>
                <w:sz w:val="28"/>
                <w:szCs w:val="28"/>
              </w:rPr>
            </w:pPr>
            <w:r w:rsidRPr="00861636">
              <w:rPr>
                <w:sz w:val="28"/>
                <w:szCs w:val="28"/>
              </w:rPr>
              <w:t>16,1</w:t>
            </w:r>
          </w:p>
        </w:tc>
        <w:tc>
          <w:tcPr>
            <w:tcW w:w="875" w:type="dxa"/>
          </w:tcPr>
          <w:p w:rsidR="0067465A" w:rsidRPr="00861636" w:rsidRDefault="0067465A" w:rsidP="00861636">
            <w:pPr>
              <w:jc w:val="center"/>
              <w:rPr>
                <w:sz w:val="28"/>
                <w:szCs w:val="28"/>
              </w:rPr>
            </w:pPr>
            <w:r w:rsidRPr="00861636">
              <w:rPr>
                <w:sz w:val="28"/>
                <w:szCs w:val="28"/>
              </w:rPr>
              <w:t>11,0</w:t>
            </w:r>
          </w:p>
        </w:tc>
        <w:tc>
          <w:tcPr>
            <w:tcW w:w="875" w:type="dxa"/>
          </w:tcPr>
          <w:p w:rsidR="0067465A" w:rsidRPr="00861636" w:rsidRDefault="0067465A" w:rsidP="00861636">
            <w:pPr>
              <w:jc w:val="center"/>
              <w:rPr>
                <w:sz w:val="28"/>
                <w:szCs w:val="28"/>
              </w:rPr>
            </w:pPr>
            <w:r w:rsidRPr="00861636">
              <w:rPr>
                <w:sz w:val="28"/>
                <w:szCs w:val="28"/>
              </w:rPr>
              <w:t>9,0</w:t>
            </w:r>
          </w:p>
        </w:tc>
        <w:tc>
          <w:tcPr>
            <w:tcW w:w="875" w:type="dxa"/>
          </w:tcPr>
          <w:p w:rsidR="0067465A" w:rsidRPr="00861636" w:rsidRDefault="0067465A" w:rsidP="00861636">
            <w:pPr>
              <w:jc w:val="center"/>
              <w:rPr>
                <w:sz w:val="28"/>
                <w:szCs w:val="28"/>
              </w:rPr>
            </w:pPr>
            <w:r w:rsidRPr="00861636">
              <w:rPr>
                <w:sz w:val="28"/>
                <w:szCs w:val="28"/>
              </w:rPr>
              <w:t>7,9</w:t>
            </w:r>
          </w:p>
        </w:tc>
        <w:tc>
          <w:tcPr>
            <w:tcW w:w="875" w:type="dxa"/>
          </w:tcPr>
          <w:p w:rsidR="0067465A" w:rsidRPr="00861636" w:rsidRDefault="0067465A" w:rsidP="00861636">
            <w:pPr>
              <w:jc w:val="center"/>
              <w:rPr>
                <w:sz w:val="28"/>
                <w:szCs w:val="28"/>
              </w:rPr>
            </w:pPr>
            <w:r w:rsidRPr="00861636">
              <w:rPr>
                <w:sz w:val="28"/>
                <w:szCs w:val="28"/>
              </w:rPr>
              <w:t>7,3</w:t>
            </w:r>
          </w:p>
        </w:tc>
        <w:tc>
          <w:tcPr>
            <w:tcW w:w="875" w:type="dxa"/>
          </w:tcPr>
          <w:p w:rsidR="0067465A" w:rsidRPr="00861636" w:rsidRDefault="0067465A" w:rsidP="00861636">
            <w:pPr>
              <w:jc w:val="center"/>
              <w:rPr>
                <w:sz w:val="28"/>
                <w:szCs w:val="28"/>
              </w:rPr>
            </w:pPr>
            <w:r w:rsidRPr="00861636">
              <w:rPr>
                <w:sz w:val="28"/>
                <w:szCs w:val="28"/>
              </w:rPr>
              <w:t>6,8</w:t>
            </w:r>
          </w:p>
        </w:tc>
        <w:tc>
          <w:tcPr>
            <w:tcW w:w="875" w:type="dxa"/>
          </w:tcPr>
          <w:p w:rsidR="0067465A" w:rsidRPr="00861636" w:rsidRDefault="0067465A" w:rsidP="00861636">
            <w:pPr>
              <w:jc w:val="center"/>
              <w:rPr>
                <w:sz w:val="28"/>
                <w:szCs w:val="28"/>
              </w:rPr>
            </w:pPr>
            <w:r w:rsidRPr="00861636">
              <w:rPr>
                <w:sz w:val="28"/>
                <w:szCs w:val="28"/>
              </w:rPr>
              <w:t>6,2</w:t>
            </w:r>
          </w:p>
        </w:tc>
        <w:tc>
          <w:tcPr>
            <w:tcW w:w="875" w:type="dxa"/>
          </w:tcPr>
          <w:p w:rsidR="0067465A" w:rsidRPr="00861636" w:rsidRDefault="0067465A" w:rsidP="00861636">
            <w:pPr>
              <w:jc w:val="center"/>
              <w:rPr>
                <w:sz w:val="28"/>
                <w:szCs w:val="28"/>
              </w:rPr>
            </w:pPr>
            <w:r w:rsidRPr="00861636">
              <w:rPr>
                <w:sz w:val="28"/>
                <w:szCs w:val="28"/>
              </w:rPr>
              <w:t>5,6</w:t>
            </w:r>
          </w:p>
        </w:tc>
        <w:tc>
          <w:tcPr>
            <w:tcW w:w="876" w:type="dxa"/>
          </w:tcPr>
          <w:p w:rsidR="0067465A" w:rsidRPr="00861636" w:rsidRDefault="0067465A" w:rsidP="00861636">
            <w:pPr>
              <w:jc w:val="center"/>
              <w:rPr>
                <w:sz w:val="28"/>
                <w:szCs w:val="28"/>
              </w:rPr>
            </w:pPr>
            <w:r w:rsidRPr="00861636">
              <w:rPr>
                <w:sz w:val="28"/>
                <w:szCs w:val="28"/>
              </w:rPr>
              <w:t>4,9</w:t>
            </w:r>
          </w:p>
        </w:tc>
        <w:tc>
          <w:tcPr>
            <w:tcW w:w="876" w:type="dxa"/>
          </w:tcPr>
          <w:p w:rsidR="0067465A" w:rsidRPr="00861636" w:rsidRDefault="0067465A" w:rsidP="00861636">
            <w:pPr>
              <w:jc w:val="center"/>
              <w:rPr>
                <w:sz w:val="28"/>
                <w:szCs w:val="28"/>
              </w:rPr>
            </w:pPr>
            <w:r w:rsidRPr="00861636">
              <w:rPr>
                <w:sz w:val="28"/>
                <w:szCs w:val="28"/>
              </w:rPr>
              <w:t>4,1</w:t>
            </w:r>
          </w:p>
        </w:tc>
      </w:tr>
      <w:tr w:rsidR="0067465A" w:rsidRPr="00861636" w:rsidTr="00861636">
        <w:trPr>
          <w:jc w:val="center"/>
        </w:trPr>
        <w:tc>
          <w:tcPr>
            <w:tcW w:w="875" w:type="dxa"/>
          </w:tcPr>
          <w:p w:rsidR="0067465A" w:rsidRPr="00861636" w:rsidRDefault="0067465A" w:rsidP="00861636">
            <w:pPr>
              <w:jc w:val="center"/>
              <w:rPr>
                <w:sz w:val="28"/>
                <w:szCs w:val="28"/>
              </w:rPr>
            </w:pPr>
            <w:r w:rsidRPr="00861636">
              <w:rPr>
                <w:sz w:val="28"/>
                <w:szCs w:val="28"/>
              </w:rPr>
              <w:t>17</w:t>
            </w:r>
          </w:p>
        </w:tc>
        <w:tc>
          <w:tcPr>
            <w:tcW w:w="875" w:type="dxa"/>
          </w:tcPr>
          <w:p w:rsidR="0067465A" w:rsidRPr="00861636" w:rsidRDefault="00084A50" w:rsidP="00861636">
            <w:pPr>
              <w:jc w:val="center"/>
              <w:rPr>
                <w:sz w:val="28"/>
                <w:szCs w:val="28"/>
              </w:rPr>
            </w:pPr>
            <w:r w:rsidRPr="00861636">
              <w:rPr>
                <w:sz w:val="28"/>
                <w:szCs w:val="28"/>
              </w:rPr>
              <w:t>15,7</w:t>
            </w:r>
          </w:p>
        </w:tc>
        <w:tc>
          <w:tcPr>
            <w:tcW w:w="875" w:type="dxa"/>
          </w:tcPr>
          <w:p w:rsidR="0067465A" w:rsidRPr="00861636" w:rsidRDefault="00084A50" w:rsidP="00861636">
            <w:pPr>
              <w:jc w:val="center"/>
              <w:rPr>
                <w:sz w:val="28"/>
                <w:szCs w:val="28"/>
              </w:rPr>
            </w:pPr>
            <w:r w:rsidRPr="00861636">
              <w:rPr>
                <w:sz w:val="28"/>
                <w:szCs w:val="28"/>
              </w:rPr>
              <w:t>10,7</w:t>
            </w:r>
          </w:p>
        </w:tc>
        <w:tc>
          <w:tcPr>
            <w:tcW w:w="875" w:type="dxa"/>
          </w:tcPr>
          <w:p w:rsidR="0067465A" w:rsidRPr="00861636" w:rsidRDefault="00084A50" w:rsidP="00861636">
            <w:pPr>
              <w:jc w:val="center"/>
              <w:rPr>
                <w:sz w:val="28"/>
                <w:szCs w:val="28"/>
              </w:rPr>
            </w:pPr>
            <w:r w:rsidRPr="00861636">
              <w:rPr>
                <w:sz w:val="28"/>
                <w:szCs w:val="28"/>
              </w:rPr>
              <w:t>8,7</w:t>
            </w:r>
          </w:p>
        </w:tc>
        <w:tc>
          <w:tcPr>
            <w:tcW w:w="875" w:type="dxa"/>
          </w:tcPr>
          <w:p w:rsidR="0067465A" w:rsidRPr="00861636" w:rsidRDefault="00084A50" w:rsidP="00861636">
            <w:pPr>
              <w:jc w:val="center"/>
              <w:rPr>
                <w:sz w:val="28"/>
                <w:szCs w:val="28"/>
              </w:rPr>
            </w:pPr>
            <w:r w:rsidRPr="00861636">
              <w:rPr>
                <w:sz w:val="28"/>
                <w:szCs w:val="28"/>
              </w:rPr>
              <w:t>7,7</w:t>
            </w:r>
          </w:p>
        </w:tc>
        <w:tc>
          <w:tcPr>
            <w:tcW w:w="875" w:type="dxa"/>
          </w:tcPr>
          <w:p w:rsidR="0067465A" w:rsidRPr="00861636" w:rsidRDefault="00084A50" w:rsidP="00861636">
            <w:pPr>
              <w:jc w:val="center"/>
              <w:rPr>
                <w:sz w:val="28"/>
                <w:szCs w:val="28"/>
              </w:rPr>
            </w:pPr>
            <w:r w:rsidRPr="00861636">
              <w:rPr>
                <w:sz w:val="28"/>
                <w:szCs w:val="28"/>
              </w:rPr>
              <w:t>7,0</w:t>
            </w:r>
          </w:p>
        </w:tc>
        <w:tc>
          <w:tcPr>
            <w:tcW w:w="875" w:type="dxa"/>
          </w:tcPr>
          <w:p w:rsidR="0067465A" w:rsidRPr="00861636" w:rsidRDefault="00084A50" w:rsidP="00861636">
            <w:pPr>
              <w:jc w:val="center"/>
              <w:rPr>
                <w:sz w:val="28"/>
                <w:szCs w:val="28"/>
              </w:rPr>
            </w:pPr>
            <w:r w:rsidRPr="00861636">
              <w:rPr>
                <w:sz w:val="28"/>
                <w:szCs w:val="28"/>
              </w:rPr>
              <w:t>6,6</w:t>
            </w:r>
          </w:p>
        </w:tc>
        <w:tc>
          <w:tcPr>
            <w:tcW w:w="875" w:type="dxa"/>
          </w:tcPr>
          <w:p w:rsidR="0067465A" w:rsidRPr="00861636" w:rsidRDefault="00084A50" w:rsidP="00861636">
            <w:pPr>
              <w:jc w:val="center"/>
              <w:rPr>
                <w:sz w:val="28"/>
                <w:szCs w:val="28"/>
              </w:rPr>
            </w:pPr>
            <w:r w:rsidRPr="00861636">
              <w:rPr>
                <w:sz w:val="28"/>
                <w:szCs w:val="28"/>
              </w:rPr>
              <w:t>6,0</w:t>
            </w:r>
          </w:p>
        </w:tc>
        <w:tc>
          <w:tcPr>
            <w:tcW w:w="875" w:type="dxa"/>
          </w:tcPr>
          <w:p w:rsidR="0067465A" w:rsidRPr="00861636" w:rsidRDefault="00084A50" w:rsidP="00861636">
            <w:pPr>
              <w:jc w:val="center"/>
              <w:rPr>
                <w:sz w:val="28"/>
                <w:szCs w:val="28"/>
              </w:rPr>
            </w:pPr>
            <w:r w:rsidRPr="00861636">
              <w:rPr>
                <w:sz w:val="28"/>
                <w:szCs w:val="28"/>
              </w:rPr>
              <w:t>5,3</w:t>
            </w:r>
          </w:p>
        </w:tc>
        <w:tc>
          <w:tcPr>
            <w:tcW w:w="876" w:type="dxa"/>
          </w:tcPr>
          <w:p w:rsidR="0067465A" w:rsidRPr="00861636" w:rsidRDefault="00084A50" w:rsidP="00861636">
            <w:pPr>
              <w:jc w:val="center"/>
              <w:rPr>
                <w:sz w:val="28"/>
                <w:szCs w:val="28"/>
              </w:rPr>
            </w:pPr>
            <w:r w:rsidRPr="00861636">
              <w:rPr>
                <w:sz w:val="28"/>
                <w:szCs w:val="28"/>
              </w:rPr>
              <w:t>4,6</w:t>
            </w:r>
          </w:p>
        </w:tc>
        <w:tc>
          <w:tcPr>
            <w:tcW w:w="876" w:type="dxa"/>
          </w:tcPr>
          <w:p w:rsidR="0067465A" w:rsidRPr="00861636" w:rsidRDefault="00084A50" w:rsidP="00861636">
            <w:pPr>
              <w:jc w:val="center"/>
              <w:rPr>
                <w:sz w:val="28"/>
                <w:szCs w:val="28"/>
              </w:rPr>
            </w:pPr>
            <w:r w:rsidRPr="00861636">
              <w:rPr>
                <w:sz w:val="28"/>
                <w:szCs w:val="28"/>
              </w:rPr>
              <w:t>3,9</w:t>
            </w:r>
          </w:p>
        </w:tc>
      </w:tr>
      <w:tr w:rsidR="00084A50" w:rsidRPr="00861636" w:rsidTr="00861636">
        <w:trPr>
          <w:jc w:val="center"/>
        </w:trPr>
        <w:tc>
          <w:tcPr>
            <w:tcW w:w="875" w:type="dxa"/>
          </w:tcPr>
          <w:p w:rsidR="00084A50" w:rsidRPr="00861636" w:rsidRDefault="00084A50" w:rsidP="00861636">
            <w:pPr>
              <w:jc w:val="center"/>
              <w:rPr>
                <w:sz w:val="28"/>
                <w:szCs w:val="28"/>
              </w:rPr>
            </w:pPr>
            <w:r w:rsidRPr="00861636">
              <w:rPr>
                <w:sz w:val="28"/>
                <w:szCs w:val="28"/>
              </w:rPr>
              <w:t>18</w:t>
            </w:r>
          </w:p>
        </w:tc>
        <w:tc>
          <w:tcPr>
            <w:tcW w:w="875" w:type="dxa"/>
          </w:tcPr>
          <w:p w:rsidR="00084A50" w:rsidRPr="00861636" w:rsidRDefault="00084A50" w:rsidP="00861636">
            <w:pPr>
              <w:jc w:val="center"/>
              <w:rPr>
                <w:sz w:val="28"/>
                <w:szCs w:val="28"/>
              </w:rPr>
            </w:pPr>
            <w:r w:rsidRPr="00861636">
              <w:rPr>
                <w:sz w:val="28"/>
                <w:szCs w:val="28"/>
              </w:rPr>
              <w:t>15,4</w:t>
            </w:r>
          </w:p>
        </w:tc>
        <w:tc>
          <w:tcPr>
            <w:tcW w:w="875" w:type="dxa"/>
          </w:tcPr>
          <w:p w:rsidR="00084A50" w:rsidRPr="00861636" w:rsidRDefault="00084A50" w:rsidP="00861636">
            <w:pPr>
              <w:jc w:val="center"/>
              <w:rPr>
                <w:sz w:val="28"/>
                <w:szCs w:val="28"/>
              </w:rPr>
            </w:pPr>
            <w:r w:rsidRPr="00861636">
              <w:rPr>
                <w:sz w:val="28"/>
                <w:szCs w:val="28"/>
              </w:rPr>
              <w:t>10,4</w:t>
            </w:r>
          </w:p>
        </w:tc>
        <w:tc>
          <w:tcPr>
            <w:tcW w:w="875" w:type="dxa"/>
          </w:tcPr>
          <w:p w:rsidR="00084A50" w:rsidRPr="00861636" w:rsidRDefault="00084A50" w:rsidP="00861636">
            <w:pPr>
              <w:jc w:val="center"/>
              <w:rPr>
                <w:sz w:val="28"/>
                <w:szCs w:val="28"/>
              </w:rPr>
            </w:pPr>
            <w:r w:rsidRPr="00861636">
              <w:rPr>
                <w:sz w:val="28"/>
                <w:szCs w:val="28"/>
              </w:rPr>
              <w:t>8,5</w:t>
            </w:r>
          </w:p>
        </w:tc>
        <w:tc>
          <w:tcPr>
            <w:tcW w:w="875" w:type="dxa"/>
          </w:tcPr>
          <w:p w:rsidR="00084A50" w:rsidRPr="00861636" w:rsidRDefault="00084A50" w:rsidP="00861636">
            <w:pPr>
              <w:jc w:val="center"/>
              <w:rPr>
                <w:sz w:val="28"/>
                <w:szCs w:val="28"/>
              </w:rPr>
            </w:pPr>
            <w:r w:rsidRPr="00861636">
              <w:rPr>
                <w:sz w:val="28"/>
                <w:szCs w:val="28"/>
              </w:rPr>
              <w:t>7,5</w:t>
            </w:r>
          </w:p>
        </w:tc>
        <w:tc>
          <w:tcPr>
            <w:tcW w:w="875" w:type="dxa"/>
          </w:tcPr>
          <w:p w:rsidR="00084A50" w:rsidRPr="00861636" w:rsidRDefault="00084A50" w:rsidP="00861636">
            <w:pPr>
              <w:jc w:val="center"/>
              <w:rPr>
                <w:sz w:val="28"/>
                <w:szCs w:val="28"/>
              </w:rPr>
            </w:pPr>
            <w:r w:rsidRPr="00861636">
              <w:rPr>
                <w:sz w:val="28"/>
                <w:szCs w:val="28"/>
              </w:rPr>
              <w:t>6,8</w:t>
            </w:r>
          </w:p>
        </w:tc>
        <w:tc>
          <w:tcPr>
            <w:tcW w:w="875" w:type="dxa"/>
          </w:tcPr>
          <w:p w:rsidR="00084A50" w:rsidRPr="00861636" w:rsidRDefault="00084A50" w:rsidP="00861636">
            <w:pPr>
              <w:jc w:val="center"/>
              <w:rPr>
                <w:sz w:val="28"/>
                <w:szCs w:val="28"/>
              </w:rPr>
            </w:pPr>
            <w:r w:rsidRPr="00861636">
              <w:rPr>
                <w:sz w:val="28"/>
                <w:szCs w:val="28"/>
              </w:rPr>
              <w:t>6,4</w:t>
            </w:r>
          </w:p>
        </w:tc>
        <w:tc>
          <w:tcPr>
            <w:tcW w:w="875" w:type="dxa"/>
          </w:tcPr>
          <w:p w:rsidR="00084A50" w:rsidRPr="00861636" w:rsidRDefault="00084A50" w:rsidP="00861636">
            <w:pPr>
              <w:jc w:val="center"/>
              <w:rPr>
                <w:sz w:val="28"/>
                <w:szCs w:val="28"/>
              </w:rPr>
            </w:pPr>
            <w:r w:rsidRPr="00861636">
              <w:rPr>
                <w:sz w:val="28"/>
                <w:szCs w:val="28"/>
              </w:rPr>
              <w:t>5,8</w:t>
            </w:r>
          </w:p>
        </w:tc>
        <w:tc>
          <w:tcPr>
            <w:tcW w:w="875" w:type="dxa"/>
          </w:tcPr>
          <w:p w:rsidR="00084A50" w:rsidRPr="00861636" w:rsidRDefault="00084A50" w:rsidP="00861636">
            <w:pPr>
              <w:jc w:val="center"/>
              <w:rPr>
                <w:sz w:val="28"/>
                <w:szCs w:val="28"/>
              </w:rPr>
            </w:pPr>
            <w:r w:rsidRPr="00861636">
              <w:rPr>
                <w:sz w:val="28"/>
                <w:szCs w:val="28"/>
              </w:rPr>
              <w:t>5,1</w:t>
            </w:r>
          </w:p>
        </w:tc>
        <w:tc>
          <w:tcPr>
            <w:tcW w:w="876" w:type="dxa"/>
          </w:tcPr>
          <w:p w:rsidR="00084A50" w:rsidRPr="00861636" w:rsidRDefault="00084A50" w:rsidP="00861636">
            <w:pPr>
              <w:jc w:val="center"/>
              <w:rPr>
                <w:sz w:val="28"/>
                <w:szCs w:val="28"/>
              </w:rPr>
            </w:pPr>
            <w:r w:rsidRPr="00861636">
              <w:rPr>
                <w:sz w:val="28"/>
                <w:szCs w:val="28"/>
              </w:rPr>
              <w:t>4,5</w:t>
            </w:r>
          </w:p>
        </w:tc>
        <w:tc>
          <w:tcPr>
            <w:tcW w:w="876" w:type="dxa"/>
          </w:tcPr>
          <w:p w:rsidR="00084A50" w:rsidRPr="00861636" w:rsidRDefault="00084A50" w:rsidP="00861636">
            <w:pPr>
              <w:jc w:val="center"/>
              <w:rPr>
                <w:sz w:val="28"/>
                <w:szCs w:val="28"/>
              </w:rPr>
            </w:pPr>
            <w:r w:rsidRPr="00861636">
              <w:rPr>
                <w:sz w:val="28"/>
                <w:szCs w:val="28"/>
              </w:rPr>
              <w:t>3,7</w:t>
            </w:r>
          </w:p>
        </w:tc>
      </w:tr>
      <w:tr w:rsidR="00084A50" w:rsidRPr="00861636" w:rsidTr="00861636">
        <w:trPr>
          <w:jc w:val="center"/>
        </w:trPr>
        <w:tc>
          <w:tcPr>
            <w:tcW w:w="875" w:type="dxa"/>
          </w:tcPr>
          <w:p w:rsidR="00084A50" w:rsidRPr="00861636" w:rsidRDefault="00084A50" w:rsidP="00861636">
            <w:pPr>
              <w:jc w:val="center"/>
              <w:rPr>
                <w:sz w:val="28"/>
                <w:szCs w:val="28"/>
              </w:rPr>
            </w:pPr>
            <w:r w:rsidRPr="00861636">
              <w:rPr>
                <w:sz w:val="28"/>
                <w:szCs w:val="28"/>
              </w:rPr>
              <w:t>19</w:t>
            </w:r>
          </w:p>
        </w:tc>
        <w:tc>
          <w:tcPr>
            <w:tcW w:w="875" w:type="dxa"/>
          </w:tcPr>
          <w:p w:rsidR="00084A50" w:rsidRPr="00861636" w:rsidRDefault="00084A50" w:rsidP="00861636">
            <w:pPr>
              <w:jc w:val="center"/>
              <w:rPr>
                <w:sz w:val="28"/>
                <w:szCs w:val="28"/>
              </w:rPr>
            </w:pPr>
            <w:r w:rsidRPr="00861636">
              <w:rPr>
                <w:sz w:val="28"/>
                <w:szCs w:val="28"/>
              </w:rPr>
              <w:t>15,1</w:t>
            </w:r>
          </w:p>
        </w:tc>
        <w:tc>
          <w:tcPr>
            <w:tcW w:w="875" w:type="dxa"/>
          </w:tcPr>
          <w:p w:rsidR="00084A50" w:rsidRPr="00861636" w:rsidRDefault="00084A50" w:rsidP="00861636">
            <w:pPr>
              <w:jc w:val="center"/>
              <w:rPr>
                <w:sz w:val="28"/>
                <w:szCs w:val="28"/>
              </w:rPr>
            </w:pPr>
            <w:r w:rsidRPr="00861636">
              <w:rPr>
                <w:sz w:val="28"/>
                <w:szCs w:val="28"/>
              </w:rPr>
              <w:t>10,2</w:t>
            </w:r>
          </w:p>
        </w:tc>
        <w:tc>
          <w:tcPr>
            <w:tcW w:w="875" w:type="dxa"/>
          </w:tcPr>
          <w:p w:rsidR="00084A50" w:rsidRPr="00861636" w:rsidRDefault="00084A50" w:rsidP="00861636">
            <w:pPr>
              <w:jc w:val="center"/>
              <w:rPr>
                <w:sz w:val="28"/>
                <w:szCs w:val="28"/>
              </w:rPr>
            </w:pPr>
            <w:r w:rsidRPr="00861636">
              <w:rPr>
                <w:sz w:val="28"/>
                <w:szCs w:val="28"/>
              </w:rPr>
              <w:t>8,3</w:t>
            </w:r>
          </w:p>
        </w:tc>
        <w:tc>
          <w:tcPr>
            <w:tcW w:w="875" w:type="dxa"/>
          </w:tcPr>
          <w:p w:rsidR="00084A50" w:rsidRPr="00861636" w:rsidRDefault="00084A50" w:rsidP="00861636">
            <w:pPr>
              <w:jc w:val="center"/>
              <w:rPr>
                <w:sz w:val="28"/>
                <w:szCs w:val="28"/>
              </w:rPr>
            </w:pPr>
            <w:r w:rsidRPr="00861636">
              <w:rPr>
                <w:sz w:val="28"/>
                <w:szCs w:val="28"/>
              </w:rPr>
              <w:t>7,3</w:t>
            </w:r>
          </w:p>
        </w:tc>
        <w:tc>
          <w:tcPr>
            <w:tcW w:w="875" w:type="dxa"/>
          </w:tcPr>
          <w:p w:rsidR="00084A50" w:rsidRPr="00861636" w:rsidRDefault="00084A50" w:rsidP="00861636">
            <w:pPr>
              <w:jc w:val="center"/>
              <w:rPr>
                <w:sz w:val="28"/>
                <w:szCs w:val="28"/>
              </w:rPr>
            </w:pPr>
            <w:r w:rsidRPr="00861636">
              <w:rPr>
                <w:sz w:val="28"/>
                <w:szCs w:val="28"/>
              </w:rPr>
              <w:t>6,6</w:t>
            </w:r>
          </w:p>
        </w:tc>
        <w:tc>
          <w:tcPr>
            <w:tcW w:w="875" w:type="dxa"/>
          </w:tcPr>
          <w:p w:rsidR="00084A50" w:rsidRPr="00861636" w:rsidRDefault="00084A50" w:rsidP="00861636">
            <w:pPr>
              <w:jc w:val="center"/>
              <w:rPr>
                <w:sz w:val="28"/>
                <w:szCs w:val="28"/>
              </w:rPr>
            </w:pPr>
            <w:r w:rsidRPr="00861636">
              <w:rPr>
                <w:sz w:val="28"/>
                <w:szCs w:val="28"/>
              </w:rPr>
              <w:t>6,2</w:t>
            </w:r>
          </w:p>
        </w:tc>
        <w:tc>
          <w:tcPr>
            <w:tcW w:w="875" w:type="dxa"/>
          </w:tcPr>
          <w:p w:rsidR="00084A50" w:rsidRPr="00861636" w:rsidRDefault="00084A50" w:rsidP="00861636">
            <w:pPr>
              <w:jc w:val="center"/>
              <w:rPr>
                <w:sz w:val="28"/>
                <w:szCs w:val="28"/>
              </w:rPr>
            </w:pPr>
            <w:r w:rsidRPr="00861636">
              <w:rPr>
                <w:sz w:val="28"/>
                <w:szCs w:val="28"/>
              </w:rPr>
              <w:t>5,6</w:t>
            </w:r>
          </w:p>
        </w:tc>
        <w:tc>
          <w:tcPr>
            <w:tcW w:w="875" w:type="dxa"/>
          </w:tcPr>
          <w:p w:rsidR="00084A50" w:rsidRPr="00861636" w:rsidRDefault="00084A50" w:rsidP="00861636">
            <w:pPr>
              <w:jc w:val="center"/>
              <w:rPr>
                <w:sz w:val="28"/>
                <w:szCs w:val="28"/>
              </w:rPr>
            </w:pPr>
            <w:r w:rsidRPr="00861636">
              <w:rPr>
                <w:sz w:val="28"/>
                <w:szCs w:val="28"/>
              </w:rPr>
              <w:t>5,0</w:t>
            </w:r>
          </w:p>
        </w:tc>
        <w:tc>
          <w:tcPr>
            <w:tcW w:w="876" w:type="dxa"/>
          </w:tcPr>
          <w:p w:rsidR="00084A50" w:rsidRPr="00861636" w:rsidRDefault="00084A50" w:rsidP="00861636">
            <w:pPr>
              <w:jc w:val="center"/>
              <w:rPr>
                <w:sz w:val="28"/>
                <w:szCs w:val="28"/>
              </w:rPr>
            </w:pPr>
            <w:r w:rsidRPr="00861636">
              <w:rPr>
                <w:sz w:val="28"/>
                <w:szCs w:val="28"/>
              </w:rPr>
              <w:t>4,3</w:t>
            </w:r>
          </w:p>
        </w:tc>
        <w:tc>
          <w:tcPr>
            <w:tcW w:w="876" w:type="dxa"/>
          </w:tcPr>
          <w:p w:rsidR="00084A50" w:rsidRPr="00861636" w:rsidRDefault="00084A50" w:rsidP="00861636">
            <w:pPr>
              <w:jc w:val="center"/>
              <w:rPr>
                <w:sz w:val="28"/>
                <w:szCs w:val="28"/>
              </w:rPr>
            </w:pPr>
            <w:r w:rsidRPr="00861636">
              <w:rPr>
                <w:sz w:val="28"/>
                <w:szCs w:val="28"/>
              </w:rPr>
              <w:t>3,5</w:t>
            </w:r>
          </w:p>
        </w:tc>
      </w:tr>
      <w:tr w:rsidR="00084A50" w:rsidRPr="00861636" w:rsidTr="00861636">
        <w:trPr>
          <w:jc w:val="center"/>
        </w:trPr>
        <w:tc>
          <w:tcPr>
            <w:tcW w:w="875" w:type="dxa"/>
          </w:tcPr>
          <w:p w:rsidR="00084A50" w:rsidRPr="00861636" w:rsidRDefault="00084A50" w:rsidP="00861636">
            <w:pPr>
              <w:jc w:val="center"/>
              <w:rPr>
                <w:sz w:val="28"/>
                <w:szCs w:val="28"/>
              </w:rPr>
            </w:pPr>
            <w:r w:rsidRPr="00861636">
              <w:rPr>
                <w:sz w:val="28"/>
                <w:szCs w:val="28"/>
              </w:rPr>
              <w:t>20</w:t>
            </w:r>
          </w:p>
        </w:tc>
        <w:tc>
          <w:tcPr>
            <w:tcW w:w="875" w:type="dxa"/>
          </w:tcPr>
          <w:p w:rsidR="00084A50" w:rsidRPr="00861636" w:rsidRDefault="00084A50" w:rsidP="00861636">
            <w:pPr>
              <w:jc w:val="center"/>
              <w:rPr>
                <w:sz w:val="28"/>
                <w:szCs w:val="28"/>
              </w:rPr>
            </w:pPr>
            <w:r w:rsidRPr="00861636">
              <w:rPr>
                <w:sz w:val="28"/>
                <w:szCs w:val="28"/>
              </w:rPr>
              <w:t>14,8</w:t>
            </w:r>
          </w:p>
        </w:tc>
        <w:tc>
          <w:tcPr>
            <w:tcW w:w="875" w:type="dxa"/>
          </w:tcPr>
          <w:p w:rsidR="00084A50" w:rsidRPr="00861636" w:rsidRDefault="00084A50" w:rsidP="00861636">
            <w:pPr>
              <w:jc w:val="center"/>
              <w:rPr>
                <w:sz w:val="28"/>
                <w:szCs w:val="28"/>
              </w:rPr>
            </w:pPr>
            <w:r w:rsidRPr="00861636">
              <w:rPr>
                <w:sz w:val="28"/>
                <w:szCs w:val="28"/>
              </w:rPr>
              <w:t>10,0</w:t>
            </w:r>
          </w:p>
        </w:tc>
        <w:tc>
          <w:tcPr>
            <w:tcW w:w="875" w:type="dxa"/>
          </w:tcPr>
          <w:p w:rsidR="00084A50" w:rsidRPr="00861636" w:rsidRDefault="00084A50" w:rsidP="00861636">
            <w:pPr>
              <w:jc w:val="center"/>
              <w:rPr>
                <w:sz w:val="28"/>
                <w:szCs w:val="28"/>
              </w:rPr>
            </w:pPr>
            <w:r w:rsidRPr="00861636">
              <w:rPr>
                <w:sz w:val="28"/>
                <w:szCs w:val="28"/>
              </w:rPr>
              <w:t>8,1</w:t>
            </w:r>
          </w:p>
        </w:tc>
        <w:tc>
          <w:tcPr>
            <w:tcW w:w="875" w:type="dxa"/>
          </w:tcPr>
          <w:p w:rsidR="00084A50" w:rsidRPr="00861636" w:rsidRDefault="00084A50" w:rsidP="00861636">
            <w:pPr>
              <w:jc w:val="center"/>
              <w:rPr>
                <w:sz w:val="28"/>
                <w:szCs w:val="28"/>
              </w:rPr>
            </w:pPr>
            <w:r w:rsidRPr="00861636">
              <w:rPr>
                <w:sz w:val="28"/>
                <w:szCs w:val="28"/>
              </w:rPr>
              <w:t>7,1</w:t>
            </w:r>
          </w:p>
        </w:tc>
        <w:tc>
          <w:tcPr>
            <w:tcW w:w="875" w:type="dxa"/>
          </w:tcPr>
          <w:p w:rsidR="00084A50" w:rsidRPr="00861636" w:rsidRDefault="00084A50" w:rsidP="00861636">
            <w:pPr>
              <w:jc w:val="center"/>
              <w:rPr>
                <w:sz w:val="28"/>
                <w:szCs w:val="28"/>
              </w:rPr>
            </w:pPr>
            <w:r w:rsidRPr="00861636">
              <w:rPr>
                <w:sz w:val="28"/>
                <w:szCs w:val="28"/>
              </w:rPr>
              <w:t>6,5</w:t>
            </w:r>
          </w:p>
        </w:tc>
        <w:tc>
          <w:tcPr>
            <w:tcW w:w="875" w:type="dxa"/>
          </w:tcPr>
          <w:p w:rsidR="00084A50" w:rsidRPr="00861636" w:rsidRDefault="00084A50" w:rsidP="00861636">
            <w:pPr>
              <w:jc w:val="center"/>
              <w:rPr>
                <w:sz w:val="28"/>
                <w:szCs w:val="28"/>
              </w:rPr>
            </w:pPr>
            <w:r w:rsidRPr="00861636">
              <w:rPr>
                <w:sz w:val="28"/>
                <w:szCs w:val="28"/>
              </w:rPr>
              <w:t>6,0</w:t>
            </w:r>
          </w:p>
        </w:tc>
        <w:tc>
          <w:tcPr>
            <w:tcW w:w="875" w:type="dxa"/>
          </w:tcPr>
          <w:p w:rsidR="00084A50" w:rsidRPr="00861636" w:rsidRDefault="00084A50" w:rsidP="00861636">
            <w:pPr>
              <w:jc w:val="center"/>
              <w:rPr>
                <w:sz w:val="28"/>
                <w:szCs w:val="28"/>
              </w:rPr>
            </w:pPr>
            <w:r w:rsidRPr="00861636">
              <w:rPr>
                <w:sz w:val="28"/>
                <w:szCs w:val="28"/>
              </w:rPr>
              <w:t>5,4</w:t>
            </w:r>
          </w:p>
        </w:tc>
        <w:tc>
          <w:tcPr>
            <w:tcW w:w="875" w:type="dxa"/>
          </w:tcPr>
          <w:p w:rsidR="00084A50" w:rsidRPr="00861636" w:rsidRDefault="00084A50" w:rsidP="00861636">
            <w:pPr>
              <w:jc w:val="center"/>
              <w:rPr>
                <w:sz w:val="28"/>
                <w:szCs w:val="28"/>
              </w:rPr>
            </w:pPr>
            <w:r w:rsidRPr="00861636">
              <w:rPr>
                <w:sz w:val="28"/>
                <w:szCs w:val="28"/>
              </w:rPr>
              <w:t>4,8</w:t>
            </w:r>
          </w:p>
        </w:tc>
        <w:tc>
          <w:tcPr>
            <w:tcW w:w="876" w:type="dxa"/>
          </w:tcPr>
          <w:p w:rsidR="00084A50" w:rsidRPr="00861636" w:rsidRDefault="00084A50" w:rsidP="00861636">
            <w:pPr>
              <w:jc w:val="center"/>
              <w:rPr>
                <w:sz w:val="28"/>
                <w:szCs w:val="28"/>
              </w:rPr>
            </w:pPr>
            <w:r w:rsidRPr="00861636">
              <w:rPr>
                <w:sz w:val="28"/>
                <w:szCs w:val="28"/>
              </w:rPr>
              <w:t>4,2</w:t>
            </w:r>
          </w:p>
        </w:tc>
        <w:tc>
          <w:tcPr>
            <w:tcW w:w="876" w:type="dxa"/>
          </w:tcPr>
          <w:p w:rsidR="00084A50" w:rsidRPr="00861636" w:rsidRDefault="00084A50" w:rsidP="00861636">
            <w:pPr>
              <w:jc w:val="center"/>
              <w:rPr>
                <w:sz w:val="28"/>
                <w:szCs w:val="28"/>
              </w:rPr>
            </w:pPr>
            <w:r w:rsidRPr="00861636">
              <w:rPr>
                <w:sz w:val="28"/>
                <w:szCs w:val="28"/>
              </w:rPr>
              <w:t>3,4</w:t>
            </w:r>
          </w:p>
        </w:tc>
      </w:tr>
      <w:tr w:rsidR="00084A50" w:rsidRPr="00861636" w:rsidTr="00861636">
        <w:trPr>
          <w:jc w:val="center"/>
        </w:trPr>
        <w:tc>
          <w:tcPr>
            <w:tcW w:w="875" w:type="dxa"/>
          </w:tcPr>
          <w:p w:rsidR="00084A50" w:rsidRPr="00861636" w:rsidRDefault="00084A50" w:rsidP="00861636">
            <w:pPr>
              <w:jc w:val="center"/>
              <w:rPr>
                <w:sz w:val="28"/>
                <w:szCs w:val="28"/>
              </w:rPr>
            </w:pPr>
            <w:r w:rsidRPr="00861636">
              <w:rPr>
                <w:sz w:val="28"/>
                <w:szCs w:val="28"/>
              </w:rPr>
              <w:t>22</w:t>
            </w:r>
          </w:p>
        </w:tc>
        <w:tc>
          <w:tcPr>
            <w:tcW w:w="875" w:type="dxa"/>
          </w:tcPr>
          <w:p w:rsidR="00084A50" w:rsidRPr="00861636" w:rsidRDefault="00497794" w:rsidP="00861636">
            <w:pPr>
              <w:jc w:val="center"/>
              <w:rPr>
                <w:sz w:val="28"/>
                <w:szCs w:val="28"/>
              </w:rPr>
            </w:pPr>
            <w:r w:rsidRPr="00861636">
              <w:rPr>
                <w:sz w:val="28"/>
                <w:szCs w:val="28"/>
              </w:rPr>
              <w:t>14,4</w:t>
            </w:r>
          </w:p>
        </w:tc>
        <w:tc>
          <w:tcPr>
            <w:tcW w:w="875" w:type="dxa"/>
          </w:tcPr>
          <w:p w:rsidR="00084A50" w:rsidRPr="00861636" w:rsidRDefault="00497794" w:rsidP="00861636">
            <w:pPr>
              <w:jc w:val="center"/>
              <w:rPr>
                <w:sz w:val="28"/>
                <w:szCs w:val="28"/>
              </w:rPr>
            </w:pPr>
            <w:r w:rsidRPr="00861636">
              <w:rPr>
                <w:sz w:val="28"/>
                <w:szCs w:val="28"/>
              </w:rPr>
              <w:t>9,6</w:t>
            </w:r>
          </w:p>
        </w:tc>
        <w:tc>
          <w:tcPr>
            <w:tcW w:w="875" w:type="dxa"/>
          </w:tcPr>
          <w:p w:rsidR="00084A50" w:rsidRPr="00861636" w:rsidRDefault="00497794" w:rsidP="00861636">
            <w:pPr>
              <w:jc w:val="center"/>
              <w:rPr>
                <w:sz w:val="28"/>
                <w:szCs w:val="28"/>
              </w:rPr>
            </w:pPr>
            <w:r w:rsidRPr="00861636">
              <w:rPr>
                <w:sz w:val="28"/>
                <w:szCs w:val="28"/>
              </w:rPr>
              <w:t>7,8</w:t>
            </w:r>
          </w:p>
        </w:tc>
        <w:tc>
          <w:tcPr>
            <w:tcW w:w="875" w:type="dxa"/>
          </w:tcPr>
          <w:p w:rsidR="00084A50" w:rsidRPr="00861636" w:rsidRDefault="00497794" w:rsidP="00861636">
            <w:pPr>
              <w:jc w:val="center"/>
              <w:rPr>
                <w:sz w:val="28"/>
                <w:szCs w:val="28"/>
              </w:rPr>
            </w:pPr>
            <w:r w:rsidRPr="00861636">
              <w:rPr>
                <w:sz w:val="28"/>
                <w:szCs w:val="28"/>
              </w:rPr>
              <w:t>6,8</w:t>
            </w:r>
          </w:p>
        </w:tc>
        <w:tc>
          <w:tcPr>
            <w:tcW w:w="875" w:type="dxa"/>
          </w:tcPr>
          <w:p w:rsidR="00084A50" w:rsidRPr="00861636" w:rsidRDefault="00497794" w:rsidP="00861636">
            <w:pPr>
              <w:jc w:val="center"/>
              <w:rPr>
                <w:sz w:val="28"/>
                <w:szCs w:val="28"/>
              </w:rPr>
            </w:pPr>
            <w:r w:rsidRPr="00861636">
              <w:rPr>
                <w:sz w:val="28"/>
                <w:szCs w:val="28"/>
              </w:rPr>
              <w:t>6,2</w:t>
            </w:r>
          </w:p>
        </w:tc>
        <w:tc>
          <w:tcPr>
            <w:tcW w:w="875" w:type="dxa"/>
          </w:tcPr>
          <w:p w:rsidR="00084A50" w:rsidRPr="00861636" w:rsidRDefault="00497794" w:rsidP="00861636">
            <w:pPr>
              <w:jc w:val="center"/>
              <w:rPr>
                <w:sz w:val="28"/>
                <w:szCs w:val="28"/>
              </w:rPr>
            </w:pPr>
            <w:r w:rsidRPr="00861636">
              <w:rPr>
                <w:sz w:val="28"/>
                <w:szCs w:val="28"/>
              </w:rPr>
              <w:t>5,8</w:t>
            </w:r>
          </w:p>
        </w:tc>
        <w:tc>
          <w:tcPr>
            <w:tcW w:w="875" w:type="dxa"/>
          </w:tcPr>
          <w:p w:rsidR="00084A50" w:rsidRPr="00861636" w:rsidRDefault="00497794" w:rsidP="00861636">
            <w:pPr>
              <w:jc w:val="center"/>
              <w:rPr>
                <w:sz w:val="28"/>
                <w:szCs w:val="28"/>
              </w:rPr>
            </w:pPr>
            <w:r w:rsidRPr="00861636">
              <w:rPr>
                <w:sz w:val="28"/>
                <w:szCs w:val="28"/>
              </w:rPr>
              <w:t>5,2</w:t>
            </w:r>
          </w:p>
        </w:tc>
        <w:tc>
          <w:tcPr>
            <w:tcW w:w="875" w:type="dxa"/>
          </w:tcPr>
          <w:p w:rsidR="00084A50" w:rsidRPr="00861636" w:rsidRDefault="00497794" w:rsidP="00861636">
            <w:pPr>
              <w:jc w:val="center"/>
              <w:rPr>
                <w:sz w:val="28"/>
                <w:szCs w:val="28"/>
              </w:rPr>
            </w:pPr>
            <w:r w:rsidRPr="00861636">
              <w:rPr>
                <w:sz w:val="28"/>
                <w:szCs w:val="28"/>
              </w:rPr>
              <w:t>4,6</w:t>
            </w:r>
          </w:p>
        </w:tc>
        <w:tc>
          <w:tcPr>
            <w:tcW w:w="876" w:type="dxa"/>
          </w:tcPr>
          <w:p w:rsidR="00084A50" w:rsidRPr="00861636" w:rsidRDefault="00497794" w:rsidP="00861636">
            <w:pPr>
              <w:jc w:val="center"/>
              <w:rPr>
                <w:sz w:val="28"/>
                <w:szCs w:val="28"/>
              </w:rPr>
            </w:pPr>
            <w:r w:rsidRPr="00861636">
              <w:rPr>
                <w:sz w:val="28"/>
                <w:szCs w:val="28"/>
              </w:rPr>
              <w:t>3,9</w:t>
            </w:r>
          </w:p>
        </w:tc>
        <w:tc>
          <w:tcPr>
            <w:tcW w:w="876" w:type="dxa"/>
          </w:tcPr>
          <w:p w:rsidR="00084A50" w:rsidRPr="00861636" w:rsidRDefault="00497794" w:rsidP="00861636">
            <w:pPr>
              <w:jc w:val="center"/>
              <w:rPr>
                <w:sz w:val="28"/>
                <w:szCs w:val="28"/>
              </w:rPr>
            </w:pPr>
            <w:r w:rsidRPr="00861636">
              <w:rPr>
                <w:sz w:val="28"/>
                <w:szCs w:val="28"/>
              </w:rPr>
              <w:t>3,2</w:t>
            </w:r>
          </w:p>
        </w:tc>
      </w:tr>
      <w:tr w:rsidR="00497794" w:rsidRPr="00861636" w:rsidTr="00861636">
        <w:trPr>
          <w:jc w:val="center"/>
        </w:trPr>
        <w:tc>
          <w:tcPr>
            <w:tcW w:w="875" w:type="dxa"/>
          </w:tcPr>
          <w:p w:rsidR="00497794" w:rsidRPr="00861636" w:rsidRDefault="00497794" w:rsidP="00861636">
            <w:pPr>
              <w:jc w:val="center"/>
              <w:rPr>
                <w:sz w:val="28"/>
                <w:szCs w:val="28"/>
              </w:rPr>
            </w:pPr>
            <w:r w:rsidRPr="00861636">
              <w:rPr>
                <w:sz w:val="28"/>
                <w:szCs w:val="28"/>
              </w:rPr>
              <w:t>24</w:t>
            </w:r>
          </w:p>
        </w:tc>
        <w:tc>
          <w:tcPr>
            <w:tcW w:w="875" w:type="dxa"/>
          </w:tcPr>
          <w:p w:rsidR="00497794" w:rsidRPr="00861636" w:rsidRDefault="00497794" w:rsidP="00861636">
            <w:pPr>
              <w:jc w:val="center"/>
              <w:rPr>
                <w:sz w:val="28"/>
                <w:szCs w:val="28"/>
              </w:rPr>
            </w:pPr>
            <w:r w:rsidRPr="00861636">
              <w:rPr>
                <w:sz w:val="28"/>
                <w:szCs w:val="28"/>
              </w:rPr>
              <w:t>14,0</w:t>
            </w:r>
          </w:p>
        </w:tc>
        <w:tc>
          <w:tcPr>
            <w:tcW w:w="875" w:type="dxa"/>
          </w:tcPr>
          <w:p w:rsidR="00497794" w:rsidRPr="00861636" w:rsidRDefault="00497794" w:rsidP="00861636">
            <w:pPr>
              <w:jc w:val="center"/>
              <w:rPr>
                <w:sz w:val="28"/>
                <w:szCs w:val="28"/>
              </w:rPr>
            </w:pPr>
            <w:r w:rsidRPr="00861636">
              <w:rPr>
                <w:sz w:val="28"/>
                <w:szCs w:val="28"/>
              </w:rPr>
              <w:t>9,3</w:t>
            </w:r>
          </w:p>
        </w:tc>
        <w:tc>
          <w:tcPr>
            <w:tcW w:w="875" w:type="dxa"/>
          </w:tcPr>
          <w:p w:rsidR="00497794" w:rsidRPr="00861636" w:rsidRDefault="00497794" w:rsidP="00861636">
            <w:pPr>
              <w:jc w:val="center"/>
              <w:rPr>
                <w:sz w:val="28"/>
                <w:szCs w:val="28"/>
              </w:rPr>
            </w:pPr>
            <w:r w:rsidRPr="00861636">
              <w:rPr>
                <w:sz w:val="28"/>
                <w:szCs w:val="28"/>
              </w:rPr>
              <w:t>7,6</w:t>
            </w:r>
          </w:p>
        </w:tc>
        <w:tc>
          <w:tcPr>
            <w:tcW w:w="875" w:type="dxa"/>
          </w:tcPr>
          <w:p w:rsidR="00497794" w:rsidRPr="00861636" w:rsidRDefault="00497794" w:rsidP="00861636">
            <w:pPr>
              <w:jc w:val="center"/>
              <w:rPr>
                <w:sz w:val="28"/>
                <w:szCs w:val="28"/>
              </w:rPr>
            </w:pPr>
            <w:r w:rsidRPr="00861636">
              <w:rPr>
                <w:sz w:val="28"/>
                <w:szCs w:val="28"/>
              </w:rPr>
              <w:t>6,6</w:t>
            </w:r>
          </w:p>
        </w:tc>
        <w:tc>
          <w:tcPr>
            <w:tcW w:w="875" w:type="dxa"/>
          </w:tcPr>
          <w:p w:rsidR="00497794" w:rsidRPr="00861636" w:rsidRDefault="00497794" w:rsidP="00861636">
            <w:pPr>
              <w:jc w:val="center"/>
              <w:rPr>
                <w:sz w:val="28"/>
                <w:szCs w:val="28"/>
              </w:rPr>
            </w:pPr>
            <w:r w:rsidRPr="00861636">
              <w:rPr>
                <w:sz w:val="28"/>
                <w:szCs w:val="28"/>
              </w:rPr>
              <w:t>6,0</w:t>
            </w:r>
          </w:p>
        </w:tc>
        <w:tc>
          <w:tcPr>
            <w:tcW w:w="875" w:type="dxa"/>
          </w:tcPr>
          <w:p w:rsidR="00497794" w:rsidRPr="00861636" w:rsidRDefault="00497794" w:rsidP="00861636">
            <w:pPr>
              <w:jc w:val="center"/>
              <w:rPr>
                <w:sz w:val="28"/>
                <w:szCs w:val="28"/>
              </w:rPr>
            </w:pPr>
            <w:r w:rsidRPr="00861636">
              <w:rPr>
                <w:sz w:val="28"/>
                <w:szCs w:val="28"/>
              </w:rPr>
              <w:t>5,6</w:t>
            </w:r>
          </w:p>
        </w:tc>
        <w:tc>
          <w:tcPr>
            <w:tcW w:w="875" w:type="dxa"/>
          </w:tcPr>
          <w:p w:rsidR="00497794" w:rsidRPr="00861636" w:rsidRDefault="00497794" w:rsidP="00861636">
            <w:pPr>
              <w:jc w:val="center"/>
              <w:rPr>
                <w:sz w:val="28"/>
                <w:szCs w:val="28"/>
              </w:rPr>
            </w:pPr>
            <w:r w:rsidRPr="00861636">
              <w:rPr>
                <w:sz w:val="28"/>
                <w:szCs w:val="28"/>
              </w:rPr>
              <w:t>5,0</w:t>
            </w:r>
          </w:p>
        </w:tc>
        <w:tc>
          <w:tcPr>
            <w:tcW w:w="875" w:type="dxa"/>
          </w:tcPr>
          <w:p w:rsidR="00497794" w:rsidRPr="00861636" w:rsidRDefault="00497794" w:rsidP="00861636">
            <w:pPr>
              <w:jc w:val="center"/>
              <w:rPr>
                <w:sz w:val="28"/>
                <w:szCs w:val="28"/>
              </w:rPr>
            </w:pPr>
            <w:r w:rsidRPr="00861636">
              <w:rPr>
                <w:sz w:val="28"/>
                <w:szCs w:val="28"/>
              </w:rPr>
              <w:t>4,4</w:t>
            </w:r>
          </w:p>
        </w:tc>
        <w:tc>
          <w:tcPr>
            <w:tcW w:w="876" w:type="dxa"/>
          </w:tcPr>
          <w:p w:rsidR="00497794" w:rsidRPr="00861636" w:rsidRDefault="00497794" w:rsidP="00861636">
            <w:pPr>
              <w:jc w:val="center"/>
              <w:rPr>
                <w:sz w:val="28"/>
                <w:szCs w:val="28"/>
              </w:rPr>
            </w:pPr>
            <w:r w:rsidRPr="00861636">
              <w:rPr>
                <w:sz w:val="28"/>
                <w:szCs w:val="28"/>
              </w:rPr>
              <w:t>3,7</w:t>
            </w:r>
          </w:p>
        </w:tc>
        <w:tc>
          <w:tcPr>
            <w:tcW w:w="876" w:type="dxa"/>
          </w:tcPr>
          <w:p w:rsidR="00497794" w:rsidRPr="00861636" w:rsidRDefault="00497794" w:rsidP="00861636">
            <w:pPr>
              <w:jc w:val="center"/>
              <w:rPr>
                <w:sz w:val="28"/>
                <w:szCs w:val="28"/>
              </w:rPr>
            </w:pPr>
            <w:r w:rsidRPr="00861636">
              <w:rPr>
                <w:sz w:val="28"/>
                <w:szCs w:val="28"/>
              </w:rPr>
              <w:t>3,0</w:t>
            </w:r>
          </w:p>
        </w:tc>
      </w:tr>
      <w:tr w:rsidR="00AE4EE8" w:rsidRPr="00861636" w:rsidTr="00861636">
        <w:trPr>
          <w:jc w:val="center"/>
        </w:trPr>
        <w:tc>
          <w:tcPr>
            <w:tcW w:w="875" w:type="dxa"/>
          </w:tcPr>
          <w:p w:rsidR="00AE4EE8" w:rsidRPr="00861636" w:rsidRDefault="00AE4EE8" w:rsidP="00861636">
            <w:pPr>
              <w:jc w:val="center"/>
              <w:rPr>
                <w:sz w:val="28"/>
                <w:szCs w:val="28"/>
              </w:rPr>
            </w:pPr>
            <w:r w:rsidRPr="00861636">
              <w:rPr>
                <w:sz w:val="28"/>
                <w:szCs w:val="28"/>
              </w:rPr>
              <w:t>26</w:t>
            </w:r>
          </w:p>
        </w:tc>
        <w:tc>
          <w:tcPr>
            <w:tcW w:w="875" w:type="dxa"/>
          </w:tcPr>
          <w:p w:rsidR="00AE4EE8" w:rsidRPr="00861636" w:rsidRDefault="00AE4EE8" w:rsidP="00861636">
            <w:pPr>
              <w:jc w:val="center"/>
              <w:rPr>
                <w:sz w:val="28"/>
                <w:szCs w:val="28"/>
              </w:rPr>
            </w:pPr>
            <w:r w:rsidRPr="00861636">
              <w:rPr>
                <w:sz w:val="28"/>
                <w:szCs w:val="28"/>
              </w:rPr>
              <w:t>13,7</w:t>
            </w:r>
          </w:p>
        </w:tc>
        <w:tc>
          <w:tcPr>
            <w:tcW w:w="875" w:type="dxa"/>
          </w:tcPr>
          <w:p w:rsidR="00AE4EE8" w:rsidRPr="00861636" w:rsidRDefault="00E162FC" w:rsidP="00861636">
            <w:pPr>
              <w:jc w:val="center"/>
              <w:rPr>
                <w:sz w:val="28"/>
                <w:szCs w:val="28"/>
              </w:rPr>
            </w:pPr>
            <w:r w:rsidRPr="00861636">
              <w:rPr>
                <w:sz w:val="28"/>
                <w:szCs w:val="28"/>
              </w:rPr>
              <w:t>9,1</w:t>
            </w:r>
          </w:p>
        </w:tc>
        <w:tc>
          <w:tcPr>
            <w:tcW w:w="875" w:type="dxa"/>
          </w:tcPr>
          <w:p w:rsidR="00AE4EE8" w:rsidRPr="00861636" w:rsidRDefault="00E162FC" w:rsidP="00861636">
            <w:pPr>
              <w:jc w:val="center"/>
              <w:rPr>
                <w:sz w:val="28"/>
                <w:szCs w:val="28"/>
              </w:rPr>
            </w:pPr>
            <w:r w:rsidRPr="00861636">
              <w:rPr>
                <w:sz w:val="28"/>
                <w:szCs w:val="28"/>
              </w:rPr>
              <w:t>7,4</w:t>
            </w:r>
          </w:p>
        </w:tc>
        <w:tc>
          <w:tcPr>
            <w:tcW w:w="875" w:type="dxa"/>
          </w:tcPr>
          <w:p w:rsidR="00AE4EE8" w:rsidRPr="00861636" w:rsidRDefault="00E162FC" w:rsidP="00861636">
            <w:pPr>
              <w:jc w:val="center"/>
              <w:rPr>
                <w:sz w:val="28"/>
                <w:szCs w:val="28"/>
              </w:rPr>
            </w:pPr>
            <w:r w:rsidRPr="00861636">
              <w:rPr>
                <w:sz w:val="28"/>
                <w:szCs w:val="28"/>
              </w:rPr>
              <w:t>6,4</w:t>
            </w:r>
          </w:p>
        </w:tc>
        <w:tc>
          <w:tcPr>
            <w:tcW w:w="875" w:type="dxa"/>
          </w:tcPr>
          <w:p w:rsidR="00AE4EE8" w:rsidRPr="00861636" w:rsidRDefault="00E162FC" w:rsidP="00861636">
            <w:pPr>
              <w:jc w:val="center"/>
              <w:rPr>
                <w:sz w:val="28"/>
                <w:szCs w:val="28"/>
              </w:rPr>
            </w:pPr>
            <w:r w:rsidRPr="00861636">
              <w:rPr>
                <w:sz w:val="28"/>
                <w:szCs w:val="28"/>
              </w:rPr>
              <w:t>5,8</w:t>
            </w:r>
          </w:p>
        </w:tc>
        <w:tc>
          <w:tcPr>
            <w:tcW w:w="875" w:type="dxa"/>
          </w:tcPr>
          <w:p w:rsidR="00AE4EE8" w:rsidRPr="00861636" w:rsidRDefault="00E162FC" w:rsidP="00861636">
            <w:pPr>
              <w:jc w:val="center"/>
              <w:rPr>
                <w:sz w:val="28"/>
                <w:szCs w:val="28"/>
              </w:rPr>
            </w:pPr>
            <w:r w:rsidRPr="00861636">
              <w:rPr>
                <w:sz w:val="28"/>
                <w:szCs w:val="28"/>
              </w:rPr>
              <w:t>5,4</w:t>
            </w:r>
          </w:p>
        </w:tc>
        <w:tc>
          <w:tcPr>
            <w:tcW w:w="875" w:type="dxa"/>
          </w:tcPr>
          <w:p w:rsidR="00AE4EE8" w:rsidRPr="00861636" w:rsidRDefault="00E162FC" w:rsidP="00861636">
            <w:pPr>
              <w:jc w:val="center"/>
              <w:rPr>
                <w:sz w:val="28"/>
                <w:szCs w:val="28"/>
              </w:rPr>
            </w:pPr>
            <w:r w:rsidRPr="00861636">
              <w:rPr>
                <w:sz w:val="28"/>
                <w:szCs w:val="28"/>
              </w:rPr>
              <w:t>4,8</w:t>
            </w:r>
          </w:p>
        </w:tc>
        <w:tc>
          <w:tcPr>
            <w:tcW w:w="875" w:type="dxa"/>
          </w:tcPr>
          <w:p w:rsidR="00AE4EE8" w:rsidRPr="00861636" w:rsidRDefault="00E162FC" w:rsidP="00861636">
            <w:pPr>
              <w:jc w:val="center"/>
              <w:rPr>
                <w:sz w:val="28"/>
                <w:szCs w:val="28"/>
              </w:rPr>
            </w:pPr>
            <w:r w:rsidRPr="00861636">
              <w:rPr>
                <w:sz w:val="28"/>
                <w:szCs w:val="28"/>
              </w:rPr>
              <w:t>4,2</w:t>
            </w:r>
          </w:p>
        </w:tc>
        <w:tc>
          <w:tcPr>
            <w:tcW w:w="876" w:type="dxa"/>
          </w:tcPr>
          <w:p w:rsidR="00AE4EE8" w:rsidRPr="00861636" w:rsidRDefault="00E162FC" w:rsidP="00861636">
            <w:pPr>
              <w:jc w:val="center"/>
              <w:rPr>
                <w:sz w:val="28"/>
                <w:szCs w:val="28"/>
              </w:rPr>
            </w:pPr>
            <w:r w:rsidRPr="00861636">
              <w:rPr>
                <w:sz w:val="28"/>
                <w:szCs w:val="28"/>
              </w:rPr>
              <w:t>3,6</w:t>
            </w:r>
          </w:p>
        </w:tc>
        <w:tc>
          <w:tcPr>
            <w:tcW w:w="876" w:type="dxa"/>
          </w:tcPr>
          <w:p w:rsidR="00AE4EE8" w:rsidRPr="00861636" w:rsidRDefault="00E162FC" w:rsidP="00861636">
            <w:pPr>
              <w:jc w:val="center"/>
              <w:rPr>
                <w:sz w:val="28"/>
                <w:szCs w:val="28"/>
              </w:rPr>
            </w:pPr>
            <w:r w:rsidRPr="00861636">
              <w:rPr>
                <w:sz w:val="28"/>
                <w:szCs w:val="28"/>
              </w:rPr>
              <w:t>2,8</w:t>
            </w:r>
          </w:p>
        </w:tc>
      </w:tr>
      <w:tr w:rsidR="00E162FC" w:rsidRPr="00861636" w:rsidTr="00861636">
        <w:trPr>
          <w:jc w:val="center"/>
        </w:trPr>
        <w:tc>
          <w:tcPr>
            <w:tcW w:w="875" w:type="dxa"/>
          </w:tcPr>
          <w:p w:rsidR="00E162FC" w:rsidRPr="00861636" w:rsidRDefault="00E162FC" w:rsidP="00861636">
            <w:pPr>
              <w:jc w:val="center"/>
              <w:rPr>
                <w:sz w:val="28"/>
                <w:szCs w:val="28"/>
              </w:rPr>
            </w:pPr>
            <w:r w:rsidRPr="00861636">
              <w:rPr>
                <w:sz w:val="28"/>
                <w:szCs w:val="28"/>
              </w:rPr>
              <w:t>28</w:t>
            </w:r>
          </w:p>
        </w:tc>
        <w:tc>
          <w:tcPr>
            <w:tcW w:w="875" w:type="dxa"/>
          </w:tcPr>
          <w:p w:rsidR="00E162FC" w:rsidRPr="00861636" w:rsidRDefault="00E162FC" w:rsidP="00861636">
            <w:pPr>
              <w:jc w:val="center"/>
              <w:rPr>
                <w:sz w:val="28"/>
                <w:szCs w:val="28"/>
              </w:rPr>
            </w:pPr>
            <w:r w:rsidRPr="00861636">
              <w:rPr>
                <w:sz w:val="28"/>
                <w:szCs w:val="28"/>
              </w:rPr>
              <w:t>13,5</w:t>
            </w:r>
          </w:p>
        </w:tc>
        <w:tc>
          <w:tcPr>
            <w:tcW w:w="875" w:type="dxa"/>
          </w:tcPr>
          <w:p w:rsidR="00E162FC" w:rsidRPr="00861636" w:rsidRDefault="00E162FC" w:rsidP="00861636">
            <w:pPr>
              <w:jc w:val="center"/>
              <w:rPr>
                <w:sz w:val="28"/>
                <w:szCs w:val="28"/>
              </w:rPr>
            </w:pPr>
            <w:r w:rsidRPr="00861636">
              <w:rPr>
                <w:sz w:val="28"/>
                <w:szCs w:val="28"/>
              </w:rPr>
              <w:t>8,9</w:t>
            </w:r>
          </w:p>
        </w:tc>
        <w:tc>
          <w:tcPr>
            <w:tcW w:w="875" w:type="dxa"/>
          </w:tcPr>
          <w:p w:rsidR="00E162FC" w:rsidRPr="00861636" w:rsidRDefault="00E162FC" w:rsidP="00861636">
            <w:pPr>
              <w:jc w:val="center"/>
              <w:rPr>
                <w:sz w:val="28"/>
                <w:szCs w:val="28"/>
              </w:rPr>
            </w:pPr>
            <w:r w:rsidRPr="00861636">
              <w:rPr>
                <w:sz w:val="28"/>
                <w:szCs w:val="28"/>
              </w:rPr>
              <w:t>7,2</w:t>
            </w:r>
          </w:p>
        </w:tc>
        <w:tc>
          <w:tcPr>
            <w:tcW w:w="875" w:type="dxa"/>
          </w:tcPr>
          <w:p w:rsidR="00E162FC" w:rsidRPr="00861636" w:rsidRDefault="003A288A" w:rsidP="00861636">
            <w:pPr>
              <w:jc w:val="center"/>
              <w:rPr>
                <w:sz w:val="28"/>
                <w:szCs w:val="28"/>
              </w:rPr>
            </w:pPr>
            <w:r w:rsidRPr="00861636">
              <w:rPr>
                <w:sz w:val="28"/>
                <w:szCs w:val="28"/>
              </w:rPr>
              <w:t>6,3</w:t>
            </w:r>
          </w:p>
        </w:tc>
        <w:tc>
          <w:tcPr>
            <w:tcW w:w="875" w:type="dxa"/>
          </w:tcPr>
          <w:p w:rsidR="00E162FC" w:rsidRPr="00861636" w:rsidRDefault="003A288A" w:rsidP="00861636">
            <w:pPr>
              <w:jc w:val="center"/>
              <w:rPr>
                <w:sz w:val="28"/>
                <w:szCs w:val="28"/>
              </w:rPr>
            </w:pPr>
            <w:r w:rsidRPr="00861636">
              <w:rPr>
                <w:sz w:val="28"/>
                <w:szCs w:val="28"/>
              </w:rPr>
              <w:t>5,7</w:t>
            </w:r>
          </w:p>
        </w:tc>
        <w:tc>
          <w:tcPr>
            <w:tcW w:w="875" w:type="dxa"/>
          </w:tcPr>
          <w:p w:rsidR="00E162FC" w:rsidRPr="00861636" w:rsidRDefault="003A288A" w:rsidP="00861636">
            <w:pPr>
              <w:jc w:val="center"/>
              <w:rPr>
                <w:sz w:val="28"/>
                <w:szCs w:val="28"/>
              </w:rPr>
            </w:pPr>
            <w:r w:rsidRPr="00861636">
              <w:rPr>
                <w:sz w:val="28"/>
                <w:szCs w:val="28"/>
              </w:rPr>
              <w:t>5,2</w:t>
            </w:r>
          </w:p>
        </w:tc>
        <w:tc>
          <w:tcPr>
            <w:tcW w:w="875" w:type="dxa"/>
          </w:tcPr>
          <w:p w:rsidR="00E162FC" w:rsidRPr="00861636" w:rsidRDefault="003A288A" w:rsidP="00861636">
            <w:pPr>
              <w:jc w:val="center"/>
              <w:rPr>
                <w:sz w:val="28"/>
                <w:szCs w:val="28"/>
              </w:rPr>
            </w:pPr>
            <w:r w:rsidRPr="00861636">
              <w:rPr>
                <w:sz w:val="28"/>
                <w:szCs w:val="28"/>
              </w:rPr>
              <w:t>4,7</w:t>
            </w:r>
          </w:p>
        </w:tc>
        <w:tc>
          <w:tcPr>
            <w:tcW w:w="875" w:type="dxa"/>
          </w:tcPr>
          <w:p w:rsidR="00E162FC" w:rsidRPr="00861636" w:rsidRDefault="003A288A" w:rsidP="00861636">
            <w:pPr>
              <w:jc w:val="center"/>
              <w:rPr>
                <w:sz w:val="28"/>
                <w:szCs w:val="28"/>
              </w:rPr>
            </w:pPr>
            <w:r w:rsidRPr="00861636">
              <w:rPr>
                <w:sz w:val="28"/>
                <w:szCs w:val="28"/>
              </w:rPr>
              <w:t>4,1</w:t>
            </w:r>
          </w:p>
        </w:tc>
        <w:tc>
          <w:tcPr>
            <w:tcW w:w="876" w:type="dxa"/>
          </w:tcPr>
          <w:p w:rsidR="00E162FC" w:rsidRPr="00861636" w:rsidRDefault="003A288A" w:rsidP="00861636">
            <w:pPr>
              <w:jc w:val="center"/>
              <w:rPr>
                <w:sz w:val="28"/>
                <w:szCs w:val="28"/>
              </w:rPr>
            </w:pPr>
            <w:r w:rsidRPr="00861636">
              <w:rPr>
                <w:sz w:val="28"/>
                <w:szCs w:val="28"/>
              </w:rPr>
              <w:t>3,5</w:t>
            </w:r>
          </w:p>
        </w:tc>
        <w:tc>
          <w:tcPr>
            <w:tcW w:w="876" w:type="dxa"/>
          </w:tcPr>
          <w:p w:rsidR="00E162FC" w:rsidRPr="00861636" w:rsidRDefault="003A288A" w:rsidP="00861636">
            <w:pPr>
              <w:jc w:val="center"/>
              <w:rPr>
                <w:sz w:val="28"/>
                <w:szCs w:val="28"/>
              </w:rPr>
            </w:pPr>
            <w:r w:rsidRPr="00861636">
              <w:rPr>
                <w:sz w:val="28"/>
                <w:szCs w:val="28"/>
              </w:rPr>
              <w:t>2,7</w:t>
            </w:r>
          </w:p>
        </w:tc>
      </w:tr>
      <w:tr w:rsidR="003A288A" w:rsidRPr="00861636" w:rsidTr="00861636">
        <w:trPr>
          <w:jc w:val="center"/>
        </w:trPr>
        <w:tc>
          <w:tcPr>
            <w:tcW w:w="875" w:type="dxa"/>
          </w:tcPr>
          <w:p w:rsidR="003A288A" w:rsidRPr="00861636" w:rsidRDefault="003A288A" w:rsidP="00861636">
            <w:pPr>
              <w:jc w:val="center"/>
              <w:rPr>
                <w:sz w:val="28"/>
                <w:szCs w:val="28"/>
              </w:rPr>
            </w:pPr>
            <w:r w:rsidRPr="00861636">
              <w:rPr>
                <w:sz w:val="28"/>
                <w:szCs w:val="28"/>
              </w:rPr>
              <w:t>30</w:t>
            </w:r>
          </w:p>
        </w:tc>
        <w:tc>
          <w:tcPr>
            <w:tcW w:w="875" w:type="dxa"/>
          </w:tcPr>
          <w:p w:rsidR="003A288A" w:rsidRPr="00861636" w:rsidRDefault="003A288A" w:rsidP="00861636">
            <w:pPr>
              <w:jc w:val="center"/>
              <w:rPr>
                <w:sz w:val="28"/>
                <w:szCs w:val="28"/>
              </w:rPr>
            </w:pPr>
            <w:r w:rsidRPr="00861636">
              <w:rPr>
                <w:sz w:val="28"/>
                <w:szCs w:val="28"/>
              </w:rPr>
              <w:t>13,3</w:t>
            </w:r>
          </w:p>
        </w:tc>
        <w:tc>
          <w:tcPr>
            <w:tcW w:w="875" w:type="dxa"/>
          </w:tcPr>
          <w:p w:rsidR="003A288A" w:rsidRPr="00861636" w:rsidRDefault="003A288A" w:rsidP="00861636">
            <w:pPr>
              <w:jc w:val="center"/>
              <w:rPr>
                <w:sz w:val="28"/>
                <w:szCs w:val="28"/>
              </w:rPr>
            </w:pPr>
            <w:r w:rsidRPr="00861636">
              <w:rPr>
                <w:sz w:val="28"/>
                <w:szCs w:val="28"/>
              </w:rPr>
              <w:t>8,8</w:t>
            </w:r>
          </w:p>
        </w:tc>
        <w:tc>
          <w:tcPr>
            <w:tcW w:w="875" w:type="dxa"/>
          </w:tcPr>
          <w:p w:rsidR="003A288A" w:rsidRPr="00861636" w:rsidRDefault="003A288A" w:rsidP="00861636">
            <w:pPr>
              <w:jc w:val="center"/>
              <w:rPr>
                <w:sz w:val="28"/>
                <w:szCs w:val="28"/>
              </w:rPr>
            </w:pPr>
            <w:r w:rsidRPr="00861636">
              <w:rPr>
                <w:sz w:val="28"/>
                <w:szCs w:val="28"/>
              </w:rPr>
              <w:t>7,1</w:t>
            </w:r>
          </w:p>
        </w:tc>
        <w:tc>
          <w:tcPr>
            <w:tcW w:w="875" w:type="dxa"/>
          </w:tcPr>
          <w:p w:rsidR="003A288A" w:rsidRPr="00861636" w:rsidRDefault="003A288A" w:rsidP="00861636">
            <w:pPr>
              <w:jc w:val="center"/>
              <w:rPr>
                <w:sz w:val="28"/>
                <w:szCs w:val="28"/>
              </w:rPr>
            </w:pPr>
            <w:r w:rsidRPr="00861636">
              <w:rPr>
                <w:sz w:val="28"/>
                <w:szCs w:val="28"/>
              </w:rPr>
              <w:t>6,1</w:t>
            </w:r>
          </w:p>
        </w:tc>
        <w:tc>
          <w:tcPr>
            <w:tcW w:w="875" w:type="dxa"/>
          </w:tcPr>
          <w:p w:rsidR="003A288A" w:rsidRPr="00861636" w:rsidRDefault="003A288A" w:rsidP="00861636">
            <w:pPr>
              <w:jc w:val="center"/>
              <w:rPr>
                <w:sz w:val="28"/>
                <w:szCs w:val="28"/>
              </w:rPr>
            </w:pPr>
            <w:r w:rsidRPr="00861636">
              <w:rPr>
                <w:sz w:val="28"/>
                <w:szCs w:val="28"/>
              </w:rPr>
              <w:t>5,5</w:t>
            </w:r>
          </w:p>
        </w:tc>
        <w:tc>
          <w:tcPr>
            <w:tcW w:w="875" w:type="dxa"/>
          </w:tcPr>
          <w:p w:rsidR="003A288A" w:rsidRPr="00861636" w:rsidRDefault="003A288A" w:rsidP="00861636">
            <w:pPr>
              <w:jc w:val="center"/>
              <w:rPr>
                <w:sz w:val="28"/>
                <w:szCs w:val="28"/>
              </w:rPr>
            </w:pPr>
            <w:r w:rsidRPr="00861636">
              <w:rPr>
                <w:sz w:val="28"/>
                <w:szCs w:val="28"/>
              </w:rPr>
              <w:t>5,1</w:t>
            </w:r>
          </w:p>
        </w:tc>
        <w:tc>
          <w:tcPr>
            <w:tcW w:w="875" w:type="dxa"/>
          </w:tcPr>
          <w:p w:rsidR="003A288A" w:rsidRPr="00861636" w:rsidRDefault="003A288A" w:rsidP="00861636">
            <w:pPr>
              <w:jc w:val="center"/>
              <w:rPr>
                <w:sz w:val="28"/>
                <w:szCs w:val="28"/>
              </w:rPr>
            </w:pPr>
            <w:r w:rsidRPr="00861636">
              <w:rPr>
                <w:sz w:val="28"/>
                <w:szCs w:val="28"/>
              </w:rPr>
              <w:t>4,6</w:t>
            </w:r>
          </w:p>
        </w:tc>
        <w:tc>
          <w:tcPr>
            <w:tcW w:w="875" w:type="dxa"/>
          </w:tcPr>
          <w:p w:rsidR="003A288A" w:rsidRPr="00861636" w:rsidRDefault="003A288A" w:rsidP="00861636">
            <w:pPr>
              <w:jc w:val="center"/>
              <w:rPr>
                <w:sz w:val="28"/>
                <w:szCs w:val="28"/>
              </w:rPr>
            </w:pPr>
            <w:r w:rsidRPr="00861636">
              <w:rPr>
                <w:sz w:val="28"/>
                <w:szCs w:val="28"/>
              </w:rPr>
              <w:t>4,0</w:t>
            </w:r>
          </w:p>
        </w:tc>
        <w:tc>
          <w:tcPr>
            <w:tcW w:w="876" w:type="dxa"/>
          </w:tcPr>
          <w:p w:rsidR="003A288A" w:rsidRPr="00861636" w:rsidRDefault="003A288A" w:rsidP="00861636">
            <w:pPr>
              <w:jc w:val="center"/>
              <w:rPr>
                <w:sz w:val="28"/>
                <w:szCs w:val="28"/>
              </w:rPr>
            </w:pPr>
            <w:r w:rsidRPr="00861636">
              <w:rPr>
                <w:sz w:val="28"/>
                <w:szCs w:val="28"/>
              </w:rPr>
              <w:t>3,4</w:t>
            </w:r>
          </w:p>
        </w:tc>
        <w:tc>
          <w:tcPr>
            <w:tcW w:w="876" w:type="dxa"/>
          </w:tcPr>
          <w:p w:rsidR="003A288A" w:rsidRPr="00861636" w:rsidRDefault="003A288A" w:rsidP="00861636">
            <w:pPr>
              <w:jc w:val="center"/>
              <w:rPr>
                <w:sz w:val="28"/>
                <w:szCs w:val="28"/>
              </w:rPr>
            </w:pPr>
            <w:r w:rsidRPr="00861636">
              <w:rPr>
                <w:sz w:val="28"/>
                <w:szCs w:val="28"/>
              </w:rPr>
              <w:t>2,6</w:t>
            </w:r>
          </w:p>
        </w:tc>
      </w:tr>
      <w:tr w:rsidR="003A288A" w:rsidRPr="00861636" w:rsidTr="00861636">
        <w:trPr>
          <w:jc w:val="center"/>
        </w:trPr>
        <w:tc>
          <w:tcPr>
            <w:tcW w:w="875" w:type="dxa"/>
          </w:tcPr>
          <w:p w:rsidR="003A288A" w:rsidRPr="00861636" w:rsidRDefault="003A288A" w:rsidP="00861636">
            <w:pPr>
              <w:jc w:val="center"/>
              <w:rPr>
                <w:sz w:val="28"/>
                <w:szCs w:val="28"/>
              </w:rPr>
            </w:pPr>
            <w:r w:rsidRPr="00861636">
              <w:rPr>
                <w:sz w:val="28"/>
                <w:szCs w:val="28"/>
              </w:rPr>
              <w:t>40</w:t>
            </w:r>
          </w:p>
        </w:tc>
        <w:tc>
          <w:tcPr>
            <w:tcW w:w="875" w:type="dxa"/>
          </w:tcPr>
          <w:p w:rsidR="003A288A" w:rsidRPr="00861636" w:rsidRDefault="003A288A" w:rsidP="00861636">
            <w:pPr>
              <w:jc w:val="center"/>
              <w:rPr>
                <w:sz w:val="28"/>
                <w:szCs w:val="28"/>
              </w:rPr>
            </w:pPr>
            <w:r w:rsidRPr="00861636">
              <w:rPr>
                <w:sz w:val="28"/>
                <w:szCs w:val="28"/>
              </w:rPr>
              <w:t>12,6</w:t>
            </w:r>
          </w:p>
        </w:tc>
        <w:tc>
          <w:tcPr>
            <w:tcW w:w="875" w:type="dxa"/>
          </w:tcPr>
          <w:p w:rsidR="003A288A" w:rsidRPr="00861636" w:rsidRDefault="003A288A" w:rsidP="00861636">
            <w:pPr>
              <w:jc w:val="center"/>
              <w:rPr>
                <w:sz w:val="28"/>
                <w:szCs w:val="28"/>
              </w:rPr>
            </w:pPr>
            <w:r w:rsidRPr="00861636">
              <w:rPr>
                <w:sz w:val="28"/>
                <w:szCs w:val="28"/>
              </w:rPr>
              <w:t>8,2</w:t>
            </w:r>
          </w:p>
        </w:tc>
        <w:tc>
          <w:tcPr>
            <w:tcW w:w="875" w:type="dxa"/>
          </w:tcPr>
          <w:p w:rsidR="003A288A" w:rsidRPr="00861636" w:rsidRDefault="003A288A" w:rsidP="00861636">
            <w:pPr>
              <w:jc w:val="center"/>
              <w:rPr>
                <w:sz w:val="28"/>
                <w:szCs w:val="28"/>
              </w:rPr>
            </w:pPr>
            <w:r w:rsidRPr="00861636">
              <w:rPr>
                <w:sz w:val="28"/>
                <w:szCs w:val="28"/>
              </w:rPr>
              <w:t>6,6</w:t>
            </w:r>
          </w:p>
        </w:tc>
        <w:tc>
          <w:tcPr>
            <w:tcW w:w="875" w:type="dxa"/>
          </w:tcPr>
          <w:p w:rsidR="003A288A" w:rsidRPr="00861636" w:rsidRDefault="003A288A" w:rsidP="00861636">
            <w:pPr>
              <w:jc w:val="center"/>
              <w:rPr>
                <w:sz w:val="28"/>
                <w:szCs w:val="28"/>
              </w:rPr>
            </w:pPr>
            <w:r w:rsidRPr="00861636">
              <w:rPr>
                <w:sz w:val="28"/>
                <w:szCs w:val="28"/>
              </w:rPr>
              <w:t>5,7</w:t>
            </w:r>
          </w:p>
        </w:tc>
        <w:tc>
          <w:tcPr>
            <w:tcW w:w="875" w:type="dxa"/>
          </w:tcPr>
          <w:p w:rsidR="003A288A" w:rsidRPr="00861636" w:rsidRDefault="003A288A" w:rsidP="00861636">
            <w:pPr>
              <w:jc w:val="center"/>
              <w:rPr>
                <w:sz w:val="28"/>
                <w:szCs w:val="28"/>
              </w:rPr>
            </w:pPr>
            <w:r w:rsidRPr="00861636">
              <w:rPr>
                <w:sz w:val="28"/>
                <w:szCs w:val="28"/>
              </w:rPr>
              <w:t>5,1</w:t>
            </w:r>
          </w:p>
        </w:tc>
        <w:tc>
          <w:tcPr>
            <w:tcW w:w="875" w:type="dxa"/>
          </w:tcPr>
          <w:p w:rsidR="003A288A" w:rsidRPr="00861636" w:rsidRDefault="003A288A" w:rsidP="00861636">
            <w:pPr>
              <w:jc w:val="center"/>
              <w:rPr>
                <w:sz w:val="28"/>
                <w:szCs w:val="28"/>
              </w:rPr>
            </w:pPr>
            <w:r w:rsidRPr="00861636">
              <w:rPr>
                <w:sz w:val="28"/>
                <w:szCs w:val="28"/>
              </w:rPr>
              <w:t>4,7</w:t>
            </w:r>
          </w:p>
        </w:tc>
        <w:tc>
          <w:tcPr>
            <w:tcW w:w="875" w:type="dxa"/>
          </w:tcPr>
          <w:p w:rsidR="003A288A" w:rsidRPr="00861636" w:rsidRDefault="003A288A" w:rsidP="00861636">
            <w:pPr>
              <w:jc w:val="center"/>
              <w:rPr>
                <w:sz w:val="28"/>
                <w:szCs w:val="28"/>
              </w:rPr>
            </w:pPr>
            <w:r w:rsidRPr="00861636">
              <w:rPr>
                <w:sz w:val="28"/>
                <w:szCs w:val="28"/>
              </w:rPr>
              <w:t>4,2</w:t>
            </w:r>
          </w:p>
        </w:tc>
        <w:tc>
          <w:tcPr>
            <w:tcW w:w="875" w:type="dxa"/>
          </w:tcPr>
          <w:p w:rsidR="003A288A" w:rsidRPr="00861636" w:rsidRDefault="003A288A" w:rsidP="00861636">
            <w:pPr>
              <w:jc w:val="center"/>
              <w:rPr>
                <w:sz w:val="28"/>
                <w:szCs w:val="28"/>
              </w:rPr>
            </w:pPr>
            <w:r w:rsidRPr="00861636">
              <w:rPr>
                <w:sz w:val="28"/>
                <w:szCs w:val="28"/>
              </w:rPr>
              <w:t>3,6</w:t>
            </w:r>
          </w:p>
        </w:tc>
        <w:tc>
          <w:tcPr>
            <w:tcW w:w="876" w:type="dxa"/>
          </w:tcPr>
          <w:p w:rsidR="003A288A" w:rsidRPr="00861636" w:rsidRDefault="003A288A" w:rsidP="00861636">
            <w:pPr>
              <w:jc w:val="center"/>
              <w:rPr>
                <w:sz w:val="28"/>
                <w:szCs w:val="28"/>
              </w:rPr>
            </w:pPr>
            <w:r w:rsidRPr="00861636">
              <w:rPr>
                <w:sz w:val="28"/>
                <w:szCs w:val="28"/>
              </w:rPr>
              <w:t>3,0</w:t>
            </w:r>
          </w:p>
        </w:tc>
        <w:tc>
          <w:tcPr>
            <w:tcW w:w="876" w:type="dxa"/>
          </w:tcPr>
          <w:p w:rsidR="003A288A" w:rsidRPr="00861636" w:rsidRDefault="003A288A" w:rsidP="00861636">
            <w:pPr>
              <w:jc w:val="center"/>
              <w:rPr>
                <w:sz w:val="28"/>
                <w:szCs w:val="28"/>
              </w:rPr>
            </w:pPr>
            <w:r w:rsidRPr="00861636">
              <w:rPr>
                <w:sz w:val="28"/>
                <w:szCs w:val="28"/>
              </w:rPr>
              <w:t>2,2</w:t>
            </w:r>
          </w:p>
        </w:tc>
      </w:tr>
      <w:tr w:rsidR="003A288A" w:rsidRPr="00861636" w:rsidTr="00861636">
        <w:trPr>
          <w:jc w:val="center"/>
        </w:trPr>
        <w:tc>
          <w:tcPr>
            <w:tcW w:w="875" w:type="dxa"/>
          </w:tcPr>
          <w:p w:rsidR="003A288A" w:rsidRPr="00861636" w:rsidRDefault="00367E45" w:rsidP="00861636">
            <w:pPr>
              <w:jc w:val="center"/>
              <w:rPr>
                <w:sz w:val="28"/>
                <w:szCs w:val="28"/>
              </w:rPr>
            </w:pPr>
            <w:r w:rsidRPr="00861636">
              <w:rPr>
                <w:sz w:val="28"/>
                <w:szCs w:val="28"/>
              </w:rPr>
              <w:t>60</w:t>
            </w:r>
          </w:p>
        </w:tc>
        <w:tc>
          <w:tcPr>
            <w:tcW w:w="875" w:type="dxa"/>
          </w:tcPr>
          <w:p w:rsidR="003A288A" w:rsidRPr="00861636" w:rsidRDefault="00367E45" w:rsidP="00861636">
            <w:pPr>
              <w:jc w:val="center"/>
              <w:rPr>
                <w:sz w:val="28"/>
                <w:szCs w:val="28"/>
              </w:rPr>
            </w:pPr>
            <w:r w:rsidRPr="00861636">
              <w:rPr>
                <w:sz w:val="28"/>
                <w:szCs w:val="28"/>
              </w:rPr>
              <w:t>12,0</w:t>
            </w:r>
          </w:p>
        </w:tc>
        <w:tc>
          <w:tcPr>
            <w:tcW w:w="875" w:type="dxa"/>
          </w:tcPr>
          <w:p w:rsidR="003A288A" w:rsidRPr="00861636" w:rsidRDefault="00367E45" w:rsidP="00861636">
            <w:pPr>
              <w:jc w:val="center"/>
              <w:rPr>
                <w:sz w:val="28"/>
                <w:szCs w:val="28"/>
              </w:rPr>
            </w:pPr>
            <w:r w:rsidRPr="00861636">
              <w:rPr>
                <w:sz w:val="28"/>
                <w:szCs w:val="28"/>
              </w:rPr>
              <w:t>7,8</w:t>
            </w:r>
          </w:p>
        </w:tc>
        <w:tc>
          <w:tcPr>
            <w:tcW w:w="875" w:type="dxa"/>
          </w:tcPr>
          <w:p w:rsidR="003A288A" w:rsidRPr="00861636" w:rsidRDefault="00367E45" w:rsidP="00861636">
            <w:pPr>
              <w:jc w:val="center"/>
              <w:rPr>
                <w:sz w:val="28"/>
                <w:szCs w:val="28"/>
              </w:rPr>
            </w:pPr>
            <w:r w:rsidRPr="00861636">
              <w:rPr>
                <w:sz w:val="28"/>
                <w:szCs w:val="28"/>
              </w:rPr>
              <w:t>6,2</w:t>
            </w:r>
          </w:p>
        </w:tc>
        <w:tc>
          <w:tcPr>
            <w:tcW w:w="875" w:type="dxa"/>
          </w:tcPr>
          <w:p w:rsidR="003A288A" w:rsidRPr="00861636" w:rsidRDefault="00367E45" w:rsidP="00861636">
            <w:pPr>
              <w:jc w:val="center"/>
              <w:rPr>
                <w:sz w:val="28"/>
                <w:szCs w:val="28"/>
              </w:rPr>
            </w:pPr>
            <w:r w:rsidRPr="00861636">
              <w:rPr>
                <w:sz w:val="28"/>
                <w:szCs w:val="28"/>
              </w:rPr>
              <w:t>5,3</w:t>
            </w:r>
          </w:p>
        </w:tc>
        <w:tc>
          <w:tcPr>
            <w:tcW w:w="875" w:type="dxa"/>
          </w:tcPr>
          <w:p w:rsidR="003A288A" w:rsidRPr="00861636" w:rsidRDefault="00367E45" w:rsidP="00861636">
            <w:pPr>
              <w:jc w:val="center"/>
              <w:rPr>
                <w:sz w:val="28"/>
                <w:szCs w:val="28"/>
              </w:rPr>
            </w:pPr>
            <w:r w:rsidRPr="00861636">
              <w:rPr>
                <w:sz w:val="28"/>
                <w:szCs w:val="28"/>
              </w:rPr>
              <w:t>4,8</w:t>
            </w:r>
          </w:p>
        </w:tc>
        <w:tc>
          <w:tcPr>
            <w:tcW w:w="875" w:type="dxa"/>
          </w:tcPr>
          <w:p w:rsidR="003A288A" w:rsidRPr="00861636" w:rsidRDefault="00367E45" w:rsidP="00861636">
            <w:pPr>
              <w:jc w:val="center"/>
              <w:rPr>
                <w:sz w:val="28"/>
                <w:szCs w:val="28"/>
              </w:rPr>
            </w:pPr>
            <w:r w:rsidRPr="00861636">
              <w:rPr>
                <w:sz w:val="28"/>
                <w:szCs w:val="28"/>
              </w:rPr>
              <w:t>4,4</w:t>
            </w:r>
          </w:p>
        </w:tc>
        <w:tc>
          <w:tcPr>
            <w:tcW w:w="875" w:type="dxa"/>
          </w:tcPr>
          <w:p w:rsidR="003A288A" w:rsidRPr="00861636" w:rsidRDefault="00367E45" w:rsidP="00861636">
            <w:pPr>
              <w:jc w:val="center"/>
              <w:rPr>
                <w:sz w:val="28"/>
                <w:szCs w:val="28"/>
              </w:rPr>
            </w:pPr>
            <w:r w:rsidRPr="00861636">
              <w:rPr>
                <w:sz w:val="28"/>
                <w:szCs w:val="28"/>
              </w:rPr>
              <w:t>3,9</w:t>
            </w:r>
          </w:p>
        </w:tc>
        <w:tc>
          <w:tcPr>
            <w:tcW w:w="875" w:type="dxa"/>
          </w:tcPr>
          <w:p w:rsidR="003A288A" w:rsidRPr="00861636" w:rsidRDefault="00367E45" w:rsidP="00861636">
            <w:pPr>
              <w:jc w:val="center"/>
              <w:rPr>
                <w:sz w:val="28"/>
                <w:szCs w:val="28"/>
              </w:rPr>
            </w:pPr>
            <w:r w:rsidRPr="00861636">
              <w:rPr>
                <w:sz w:val="28"/>
                <w:szCs w:val="28"/>
              </w:rPr>
              <w:t>3,3</w:t>
            </w:r>
          </w:p>
        </w:tc>
        <w:tc>
          <w:tcPr>
            <w:tcW w:w="876" w:type="dxa"/>
          </w:tcPr>
          <w:p w:rsidR="003A288A" w:rsidRPr="00861636" w:rsidRDefault="00367E45" w:rsidP="00861636">
            <w:pPr>
              <w:jc w:val="center"/>
              <w:rPr>
                <w:sz w:val="28"/>
                <w:szCs w:val="28"/>
              </w:rPr>
            </w:pPr>
            <w:r w:rsidRPr="00861636">
              <w:rPr>
                <w:sz w:val="28"/>
                <w:szCs w:val="28"/>
              </w:rPr>
              <w:t>2,7</w:t>
            </w:r>
          </w:p>
        </w:tc>
        <w:tc>
          <w:tcPr>
            <w:tcW w:w="876" w:type="dxa"/>
          </w:tcPr>
          <w:p w:rsidR="003A288A" w:rsidRPr="00861636" w:rsidRDefault="00367E45" w:rsidP="00861636">
            <w:pPr>
              <w:jc w:val="center"/>
              <w:rPr>
                <w:sz w:val="28"/>
                <w:szCs w:val="28"/>
              </w:rPr>
            </w:pPr>
            <w:r w:rsidRPr="00861636">
              <w:rPr>
                <w:sz w:val="28"/>
                <w:szCs w:val="28"/>
              </w:rPr>
              <w:t>1,9</w:t>
            </w:r>
          </w:p>
        </w:tc>
      </w:tr>
      <w:tr w:rsidR="00367E45" w:rsidRPr="00861636" w:rsidTr="00861636">
        <w:trPr>
          <w:jc w:val="center"/>
        </w:trPr>
        <w:tc>
          <w:tcPr>
            <w:tcW w:w="875" w:type="dxa"/>
          </w:tcPr>
          <w:p w:rsidR="00367E45" w:rsidRPr="00861636" w:rsidRDefault="00367E45" w:rsidP="00861636">
            <w:pPr>
              <w:jc w:val="center"/>
              <w:rPr>
                <w:sz w:val="28"/>
                <w:szCs w:val="28"/>
              </w:rPr>
            </w:pPr>
            <w:r w:rsidRPr="00861636">
              <w:rPr>
                <w:sz w:val="28"/>
                <w:szCs w:val="28"/>
              </w:rPr>
              <w:t>120</w:t>
            </w:r>
          </w:p>
        </w:tc>
        <w:tc>
          <w:tcPr>
            <w:tcW w:w="875" w:type="dxa"/>
          </w:tcPr>
          <w:p w:rsidR="00367E45" w:rsidRPr="00861636" w:rsidRDefault="001B1644" w:rsidP="00861636">
            <w:pPr>
              <w:jc w:val="center"/>
              <w:rPr>
                <w:sz w:val="28"/>
                <w:szCs w:val="28"/>
              </w:rPr>
            </w:pPr>
            <w:r w:rsidRPr="00861636">
              <w:rPr>
                <w:sz w:val="28"/>
                <w:szCs w:val="28"/>
              </w:rPr>
              <w:t>11,4</w:t>
            </w:r>
          </w:p>
        </w:tc>
        <w:tc>
          <w:tcPr>
            <w:tcW w:w="875" w:type="dxa"/>
          </w:tcPr>
          <w:p w:rsidR="00367E45" w:rsidRPr="00861636" w:rsidRDefault="001B1644" w:rsidP="00861636">
            <w:pPr>
              <w:jc w:val="center"/>
              <w:rPr>
                <w:sz w:val="28"/>
                <w:szCs w:val="28"/>
              </w:rPr>
            </w:pPr>
            <w:r w:rsidRPr="00861636">
              <w:rPr>
                <w:sz w:val="28"/>
                <w:szCs w:val="28"/>
              </w:rPr>
              <w:t>7,3</w:t>
            </w:r>
          </w:p>
        </w:tc>
        <w:tc>
          <w:tcPr>
            <w:tcW w:w="875" w:type="dxa"/>
          </w:tcPr>
          <w:p w:rsidR="00367E45" w:rsidRPr="00861636" w:rsidRDefault="001B1644" w:rsidP="00861636">
            <w:pPr>
              <w:jc w:val="center"/>
              <w:rPr>
                <w:sz w:val="28"/>
                <w:szCs w:val="28"/>
              </w:rPr>
            </w:pPr>
            <w:r w:rsidRPr="00861636">
              <w:rPr>
                <w:sz w:val="28"/>
                <w:szCs w:val="28"/>
              </w:rPr>
              <w:t>5,8</w:t>
            </w:r>
          </w:p>
        </w:tc>
        <w:tc>
          <w:tcPr>
            <w:tcW w:w="875" w:type="dxa"/>
          </w:tcPr>
          <w:p w:rsidR="00367E45" w:rsidRPr="00861636" w:rsidRDefault="001B1644" w:rsidP="00861636">
            <w:pPr>
              <w:jc w:val="center"/>
              <w:rPr>
                <w:sz w:val="28"/>
                <w:szCs w:val="28"/>
              </w:rPr>
            </w:pPr>
            <w:r w:rsidRPr="00861636">
              <w:rPr>
                <w:sz w:val="28"/>
                <w:szCs w:val="28"/>
              </w:rPr>
              <w:t>5,0</w:t>
            </w:r>
          </w:p>
        </w:tc>
        <w:tc>
          <w:tcPr>
            <w:tcW w:w="875" w:type="dxa"/>
          </w:tcPr>
          <w:p w:rsidR="00367E45" w:rsidRPr="00861636" w:rsidRDefault="001B1644" w:rsidP="00861636">
            <w:pPr>
              <w:jc w:val="center"/>
              <w:rPr>
                <w:sz w:val="28"/>
                <w:szCs w:val="28"/>
              </w:rPr>
            </w:pPr>
            <w:r w:rsidRPr="00861636">
              <w:rPr>
                <w:sz w:val="28"/>
                <w:szCs w:val="28"/>
              </w:rPr>
              <w:t>4,4</w:t>
            </w:r>
          </w:p>
        </w:tc>
        <w:tc>
          <w:tcPr>
            <w:tcW w:w="875" w:type="dxa"/>
          </w:tcPr>
          <w:p w:rsidR="00367E45" w:rsidRPr="00861636" w:rsidRDefault="001B1644" w:rsidP="00861636">
            <w:pPr>
              <w:jc w:val="center"/>
              <w:rPr>
                <w:sz w:val="28"/>
                <w:szCs w:val="28"/>
              </w:rPr>
            </w:pPr>
            <w:r w:rsidRPr="00861636">
              <w:rPr>
                <w:sz w:val="28"/>
                <w:szCs w:val="28"/>
              </w:rPr>
              <w:t>4,0</w:t>
            </w:r>
          </w:p>
        </w:tc>
        <w:tc>
          <w:tcPr>
            <w:tcW w:w="875" w:type="dxa"/>
          </w:tcPr>
          <w:p w:rsidR="00367E45" w:rsidRPr="00861636" w:rsidRDefault="003C38DF" w:rsidP="00861636">
            <w:pPr>
              <w:jc w:val="center"/>
              <w:rPr>
                <w:sz w:val="28"/>
                <w:szCs w:val="28"/>
              </w:rPr>
            </w:pPr>
            <w:r w:rsidRPr="00861636">
              <w:rPr>
                <w:sz w:val="28"/>
                <w:szCs w:val="28"/>
              </w:rPr>
              <w:t>3,5</w:t>
            </w:r>
          </w:p>
        </w:tc>
        <w:tc>
          <w:tcPr>
            <w:tcW w:w="875" w:type="dxa"/>
          </w:tcPr>
          <w:p w:rsidR="00367E45" w:rsidRPr="00861636" w:rsidRDefault="003C38DF" w:rsidP="00861636">
            <w:pPr>
              <w:jc w:val="center"/>
              <w:rPr>
                <w:sz w:val="28"/>
                <w:szCs w:val="28"/>
              </w:rPr>
            </w:pPr>
            <w:r w:rsidRPr="00861636">
              <w:rPr>
                <w:sz w:val="28"/>
                <w:szCs w:val="28"/>
              </w:rPr>
              <w:t>3,0</w:t>
            </w:r>
          </w:p>
        </w:tc>
        <w:tc>
          <w:tcPr>
            <w:tcW w:w="876" w:type="dxa"/>
          </w:tcPr>
          <w:p w:rsidR="00367E45" w:rsidRPr="00861636" w:rsidRDefault="003C38DF" w:rsidP="00861636">
            <w:pPr>
              <w:jc w:val="center"/>
              <w:rPr>
                <w:sz w:val="28"/>
                <w:szCs w:val="28"/>
              </w:rPr>
            </w:pPr>
            <w:r w:rsidRPr="00861636">
              <w:rPr>
                <w:sz w:val="28"/>
                <w:szCs w:val="28"/>
              </w:rPr>
              <w:t>2,4</w:t>
            </w:r>
          </w:p>
        </w:tc>
        <w:tc>
          <w:tcPr>
            <w:tcW w:w="876" w:type="dxa"/>
          </w:tcPr>
          <w:p w:rsidR="00367E45" w:rsidRPr="00861636" w:rsidRDefault="003C38DF" w:rsidP="00861636">
            <w:pPr>
              <w:jc w:val="center"/>
              <w:rPr>
                <w:sz w:val="28"/>
                <w:szCs w:val="28"/>
              </w:rPr>
            </w:pPr>
            <w:r w:rsidRPr="00861636">
              <w:rPr>
                <w:sz w:val="28"/>
                <w:szCs w:val="28"/>
              </w:rPr>
              <w:t>1,6</w:t>
            </w:r>
          </w:p>
        </w:tc>
      </w:tr>
      <w:tr w:rsidR="003C38DF" w:rsidRPr="00861636" w:rsidTr="00861636">
        <w:trPr>
          <w:jc w:val="center"/>
        </w:trPr>
        <w:tc>
          <w:tcPr>
            <w:tcW w:w="875" w:type="dxa"/>
          </w:tcPr>
          <w:p w:rsidR="003C38DF" w:rsidRPr="00861636" w:rsidRDefault="003C38DF" w:rsidP="00861636">
            <w:pPr>
              <w:jc w:val="center"/>
              <w:rPr>
                <w:sz w:val="28"/>
                <w:szCs w:val="28"/>
              </w:rPr>
            </w:pPr>
            <w:r w:rsidRPr="00861636">
              <w:rPr>
                <w:sz w:val="28"/>
                <w:szCs w:val="28"/>
              </w:rPr>
              <w:sym w:font="Symbol" w:char="F0A5"/>
            </w:r>
          </w:p>
        </w:tc>
        <w:tc>
          <w:tcPr>
            <w:tcW w:w="875" w:type="dxa"/>
          </w:tcPr>
          <w:p w:rsidR="003C38DF" w:rsidRPr="00861636" w:rsidRDefault="003C38DF" w:rsidP="00861636">
            <w:pPr>
              <w:jc w:val="center"/>
              <w:rPr>
                <w:sz w:val="28"/>
                <w:szCs w:val="28"/>
              </w:rPr>
            </w:pPr>
            <w:r w:rsidRPr="00861636">
              <w:rPr>
                <w:sz w:val="28"/>
                <w:szCs w:val="28"/>
              </w:rPr>
              <w:t>10,8</w:t>
            </w:r>
          </w:p>
        </w:tc>
        <w:tc>
          <w:tcPr>
            <w:tcW w:w="875" w:type="dxa"/>
          </w:tcPr>
          <w:p w:rsidR="003C38DF" w:rsidRPr="00861636" w:rsidRDefault="003C38DF" w:rsidP="00861636">
            <w:pPr>
              <w:jc w:val="center"/>
              <w:rPr>
                <w:sz w:val="28"/>
                <w:szCs w:val="28"/>
              </w:rPr>
            </w:pPr>
            <w:r w:rsidRPr="00861636">
              <w:rPr>
                <w:sz w:val="28"/>
                <w:szCs w:val="28"/>
              </w:rPr>
              <w:t>6,9</w:t>
            </w:r>
          </w:p>
        </w:tc>
        <w:tc>
          <w:tcPr>
            <w:tcW w:w="875" w:type="dxa"/>
          </w:tcPr>
          <w:p w:rsidR="003C38DF" w:rsidRPr="00861636" w:rsidRDefault="003C38DF" w:rsidP="00861636">
            <w:pPr>
              <w:jc w:val="center"/>
              <w:rPr>
                <w:sz w:val="28"/>
                <w:szCs w:val="28"/>
              </w:rPr>
            </w:pPr>
            <w:r w:rsidRPr="00861636">
              <w:rPr>
                <w:sz w:val="28"/>
                <w:szCs w:val="28"/>
              </w:rPr>
              <w:t>5,4</w:t>
            </w:r>
          </w:p>
        </w:tc>
        <w:tc>
          <w:tcPr>
            <w:tcW w:w="875" w:type="dxa"/>
          </w:tcPr>
          <w:p w:rsidR="003C38DF" w:rsidRPr="00861636" w:rsidRDefault="003C38DF" w:rsidP="00861636">
            <w:pPr>
              <w:jc w:val="center"/>
              <w:rPr>
                <w:sz w:val="28"/>
                <w:szCs w:val="28"/>
              </w:rPr>
            </w:pPr>
            <w:r w:rsidRPr="00861636">
              <w:rPr>
                <w:sz w:val="28"/>
                <w:szCs w:val="28"/>
              </w:rPr>
              <w:t>4,6</w:t>
            </w:r>
          </w:p>
        </w:tc>
        <w:tc>
          <w:tcPr>
            <w:tcW w:w="875" w:type="dxa"/>
          </w:tcPr>
          <w:p w:rsidR="003C38DF" w:rsidRPr="00861636" w:rsidRDefault="003C38DF" w:rsidP="00861636">
            <w:pPr>
              <w:jc w:val="center"/>
              <w:rPr>
                <w:sz w:val="28"/>
                <w:szCs w:val="28"/>
              </w:rPr>
            </w:pPr>
            <w:r w:rsidRPr="00861636">
              <w:rPr>
                <w:sz w:val="28"/>
                <w:szCs w:val="28"/>
              </w:rPr>
              <w:t>4,1</w:t>
            </w:r>
          </w:p>
        </w:tc>
        <w:tc>
          <w:tcPr>
            <w:tcW w:w="875" w:type="dxa"/>
          </w:tcPr>
          <w:p w:rsidR="003C38DF" w:rsidRPr="00861636" w:rsidRDefault="003C38DF" w:rsidP="00861636">
            <w:pPr>
              <w:jc w:val="center"/>
              <w:rPr>
                <w:sz w:val="28"/>
                <w:szCs w:val="28"/>
              </w:rPr>
            </w:pPr>
            <w:r w:rsidRPr="00861636">
              <w:rPr>
                <w:sz w:val="28"/>
                <w:szCs w:val="28"/>
              </w:rPr>
              <w:t>3,7</w:t>
            </w:r>
          </w:p>
        </w:tc>
        <w:tc>
          <w:tcPr>
            <w:tcW w:w="875" w:type="dxa"/>
          </w:tcPr>
          <w:p w:rsidR="003C38DF" w:rsidRPr="00861636" w:rsidRDefault="003C38DF" w:rsidP="00861636">
            <w:pPr>
              <w:jc w:val="center"/>
              <w:rPr>
                <w:sz w:val="28"/>
                <w:szCs w:val="28"/>
              </w:rPr>
            </w:pPr>
            <w:r w:rsidRPr="00861636">
              <w:rPr>
                <w:sz w:val="28"/>
                <w:szCs w:val="28"/>
              </w:rPr>
              <w:t>3,3</w:t>
            </w:r>
          </w:p>
        </w:tc>
        <w:tc>
          <w:tcPr>
            <w:tcW w:w="875" w:type="dxa"/>
          </w:tcPr>
          <w:p w:rsidR="003C38DF" w:rsidRPr="00861636" w:rsidRDefault="003C38DF" w:rsidP="00861636">
            <w:pPr>
              <w:jc w:val="center"/>
              <w:rPr>
                <w:sz w:val="28"/>
                <w:szCs w:val="28"/>
              </w:rPr>
            </w:pPr>
            <w:r w:rsidRPr="00861636">
              <w:rPr>
                <w:sz w:val="28"/>
                <w:szCs w:val="28"/>
              </w:rPr>
              <w:t>2,7</w:t>
            </w:r>
          </w:p>
        </w:tc>
        <w:tc>
          <w:tcPr>
            <w:tcW w:w="876" w:type="dxa"/>
          </w:tcPr>
          <w:p w:rsidR="003C38DF" w:rsidRPr="00861636" w:rsidRDefault="003C38DF" w:rsidP="00861636">
            <w:pPr>
              <w:jc w:val="center"/>
              <w:rPr>
                <w:sz w:val="28"/>
                <w:szCs w:val="28"/>
              </w:rPr>
            </w:pPr>
            <w:r w:rsidRPr="00861636">
              <w:rPr>
                <w:sz w:val="28"/>
                <w:szCs w:val="28"/>
              </w:rPr>
              <w:t>2,1</w:t>
            </w:r>
          </w:p>
        </w:tc>
        <w:tc>
          <w:tcPr>
            <w:tcW w:w="876" w:type="dxa"/>
          </w:tcPr>
          <w:p w:rsidR="003C38DF" w:rsidRPr="00861636" w:rsidRDefault="003C38DF" w:rsidP="00861636">
            <w:pPr>
              <w:jc w:val="center"/>
              <w:rPr>
                <w:sz w:val="28"/>
                <w:szCs w:val="28"/>
              </w:rPr>
            </w:pPr>
            <w:r w:rsidRPr="00861636">
              <w:rPr>
                <w:sz w:val="28"/>
                <w:szCs w:val="28"/>
              </w:rPr>
              <w:t>1,0</w:t>
            </w:r>
          </w:p>
        </w:tc>
      </w:tr>
    </w:tbl>
    <w:p w:rsidR="00C1345E" w:rsidRDefault="00C1345E" w:rsidP="00B56036">
      <w:pPr>
        <w:ind w:left="284"/>
        <w:jc w:val="right"/>
        <w:rPr>
          <w:i/>
          <w:sz w:val="28"/>
          <w:szCs w:val="28"/>
        </w:rPr>
      </w:pPr>
    </w:p>
    <w:p w:rsidR="00AE2104" w:rsidRDefault="00E107AF" w:rsidP="00AE1297">
      <w:pPr>
        <w:jc w:val="center"/>
        <w:rPr>
          <w:b/>
          <w:sz w:val="32"/>
          <w:szCs w:val="32"/>
          <w:lang w:val="ru-RU"/>
        </w:rPr>
      </w:pPr>
      <w:r>
        <w:rPr>
          <w:i/>
          <w:sz w:val="28"/>
          <w:szCs w:val="28"/>
        </w:rPr>
        <w:br w:type="page"/>
      </w:r>
      <w:r w:rsidR="00AE1297">
        <w:rPr>
          <w:b/>
          <w:sz w:val="32"/>
          <w:szCs w:val="32"/>
        </w:rPr>
        <w:lastRenderedPageBreak/>
        <w:t>ДОДАТ</w:t>
      </w:r>
      <w:r w:rsidR="00AE1297">
        <w:rPr>
          <w:b/>
          <w:sz w:val="32"/>
          <w:szCs w:val="32"/>
          <w:lang w:val="ru-RU"/>
        </w:rPr>
        <w:t>ОК   В</w:t>
      </w:r>
    </w:p>
    <w:p w:rsidR="00AE2104" w:rsidRDefault="00AE2104" w:rsidP="00AE2104">
      <w:pPr>
        <w:jc w:val="center"/>
        <w:rPr>
          <w:sz w:val="28"/>
          <w:szCs w:val="28"/>
        </w:rPr>
      </w:pPr>
      <w:r w:rsidRPr="006D59A6">
        <w:rPr>
          <w:b/>
          <w:sz w:val="26"/>
          <w:szCs w:val="26"/>
        </w:rPr>
        <w:t>ЗНАЧЕННЯ ЛОКАЛЬНОЇ ФУНКЦІЇ ЛАПЛАСА</w:t>
      </w:r>
      <w:r w:rsidR="00A765A0" w:rsidRPr="000D732F">
        <w:rPr>
          <w:position w:val="-28"/>
          <w:sz w:val="28"/>
          <w:szCs w:val="28"/>
        </w:rPr>
        <w:object w:dxaOrig="1800" w:dyaOrig="760">
          <v:shape id="_x0000_i1585" type="#_x0000_t75" style="width:89.6pt;height:37.65pt" o:ole="">
            <v:imagedata r:id="rId1007" o:title=""/>
          </v:shape>
          <o:OLEObject Type="Embed" ProgID="Equation.3" ShapeID="_x0000_i1585" DrawAspect="Content" ObjectID="_1616420521" r:id="rId1008"/>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95"/>
        <w:gridCol w:w="1595"/>
        <w:gridCol w:w="1595"/>
        <w:gridCol w:w="1595"/>
        <w:gridCol w:w="1595"/>
        <w:gridCol w:w="1596"/>
      </w:tblGrid>
      <w:tr w:rsidR="00AE2104" w:rsidRPr="00861636" w:rsidTr="00861636">
        <w:tc>
          <w:tcPr>
            <w:tcW w:w="1595" w:type="dxa"/>
          </w:tcPr>
          <w:p w:rsidR="00AE2104" w:rsidRPr="00861636" w:rsidRDefault="00AE2104" w:rsidP="00861636">
            <w:pPr>
              <w:jc w:val="center"/>
              <w:rPr>
                <w:i/>
                <w:sz w:val="26"/>
                <w:szCs w:val="26"/>
                <w:lang w:val="en-US"/>
              </w:rPr>
            </w:pPr>
            <w:r w:rsidRPr="00861636">
              <w:rPr>
                <w:i/>
                <w:sz w:val="26"/>
                <w:szCs w:val="26"/>
                <w:lang w:val="en-US"/>
              </w:rPr>
              <w:t>x</w:t>
            </w:r>
          </w:p>
        </w:tc>
        <w:tc>
          <w:tcPr>
            <w:tcW w:w="1595" w:type="dxa"/>
          </w:tcPr>
          <w:p w:rsidR="00AE2104" w:rsidRPr="00861636" w:rsidRDefault="00AE2104" w:rsidP="00861636">
            <w:pPr>
              <w:jc w:val="center"/>
              <w:rPr>
                <w:i/>
                <w:sz w:val="26"/>
                <w:szCs w:val="26"/>
                <w:lang w:val="en-US"/>
              </w:rPr>
            </w:pPr>
            <w:r w:rsidRPr="00861636">
              <w:rPr>
                <w:i/>
                <w:sz w:val="26"/>
                <w:szCs w:val="26"/>
                <w:lang w:val="en-US"/>
              </w:rPr>
              <w:t>0</w:t>
            </w:r>
          </w:p>
        </w:tc>
        <w:tc>
          <w:tcPr>
            <w:tcW w:w="1595" w:type="dxa"/>
          </w:tcPr>
          <w:p w:rsidR="00AE2104" w:rsidRPr="00861636" w:rsidRDefault="00AE2104" w:rsidP="00861636">
            <w:pPr>
              <w:jc w:val="center"/>
              <w:rPr>
                <w:i/>
                <w:sz w:val="26"/>
                <w:szCs w:val="26"/>
                <w:lang w:val="en-US"/>
              </w:rPr>
            </w:pPr>
            <w:r w:rsidRPr="00861636">
              <w:rPr>
                <w:i/>
                <w:sz w:val="26"/>
                <w:szCs w:val="26"/>
                <w:lang w:val="en-US"/>
              </w:rPr>
              <w:t>1</w:t>
            </w:r>
          </w:p>
        </w:tc>
        <w:tc>
          <w:tcPr>
            <w:tcW w:w="1595" w:type="dxa"/>
          </w:tcPr>
          <w:p w:rsidR="00AE2104" w:rsidRPr="00861636" w:rsidRDefault="00AE2104" w:rsidP="00861636">
            <w:pPr>
              <w:jc w:val="center"/>
              <w:rPr>
                <w:i/>
                <w:sz w:val="26"/>
                <w:szCs w:val="26"/>
                <w:lang w:val="en-US"/>
              </w:rPr>
            </w:pPr>
            <w:r w:rsidRPr="00861636">
              <w:rPr>
                <w:i/>
                <w:sz w:val="26"/>
                <w:szCs w:val="26"/>
                <w:lang w:val="en-US"/>
              </w:rPr>
              <w:t>2</w:t>
            </w:r>
          </w:p>
        </w:tc>
        <w:tc>
          <w:tcPr>
            <w:tcW w:w="1595" w:type="dxa"/>
          </w:tcPr>
          <w:p w:rsidR="00AE2104" w:rsidRPr="00861636" w:rsidRDefault="00AE2104" w:rsidP="00861636">
            <w:pPr>
              <w:jc w:val="center"/>
              <w:rPr>
                <w:i/>
                <w:sz w:val="26"/>
                <w:szCs w:val="26"/>
                <w:lang w:val="en-US"/>
              </w:rPr>
            </w:pPr>
            <w:r w:rsidRPr="00861636">
              <w:rPr>
                <w:i/>
                <w:sz w:val="26"/>
                <w:szCs w:val="26"/>
                <w:lang w:val="en-US"/>
              </w:rPr>
              <w:t>3</w:t>
            </w:r>
          </w:p>
        </w:tc>
        <w:tc>
          <w:tcPr>
            <w:tcW w:w="1596" w:type="dxa"/>
          </w:tcPr>
          <w:p w:rsidR="00AE2104" w:rsidRPr="00861636" w:rsidRDefault="00AE2104" w:rsidP="00861636">
            <w:pPr>
              <w:jc w:val="center"/>
              <w:rPr>
                <w:i/>
                <w:sz w:val="26"/>
                <w:szCs w:val="26"/>
                <w:lang w:val="en-US"/>
              </w:rPr>
            </w:pPr>
            <w:r w:rsidRPr="00861636">
              <w:rPr>
                <w:i/>
                <w:sz w:val="26"/>
                <w:szCs w:val="26"/>
                <w:lang w:val="en-US"/>
              </w:rPr>
              <w:t>4</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0.0</w:t>
            </w:r>
          </w:p>
        </w:tc>
        <w:tc>
          <w:tcPr>
            <w:tcW w:w="1595" w:type="dxa"/>
          </w:tcPr>
          <w:p w:rsidR="00AE2104" w:rsidRPr="00861636" w:rsidRDefault="00AE2104" w:rsidP="00861636">
            <w:pPr>
              <w:jc w:val="center"/>
              <w:rPr>
                <w:sz w:val="26"/>
                <w:szCs w:val="26"/>
                <w:lang w:val="en-US"/>
              </w:rPr>
            </w:pPr>
            <w:r w:rsidRPr="00861636">
              <w:rPr>
                <w:sz w:val="26"/>
                <w:szCs w:val="26"/>
                <w:lang w:val="en-US"/>
              </w:rPr>
              <w:t>0.3989</w:t>
            </w:r>
          </w:p>
        </w:tc>
        <w:tc>
          <w:tcPr>
            <w:tcW w:w="1595" w:type="dxa"/>
          </w:tcPr>
          <w:p w:rsidR="00AE2104" w:rsidRPr="00861636" w:rsidRDefault="00AE2104" w:rsidP="00861636">
            <w:pPr>
              <w:jc w:val="center"/>
              <w:rPr>
                <w:sz w:val="26"/>
                <w:szCs w:val="26"/>
                <w:lang w:val="en-US"/>
              </w:rPr>
            </w:pPr>
            <w:r w:rsidRPr="00861636">
              <w:rPr>
                <w:sz w:val="26"/>
                <w:szCs w:val="26"/>
                <w:lang w:val="en-US"/>
              </w:rPr>
              <w:t>0.3989</w:t>
            </w:r>
          </w:p>
        </w:tc>
        <w:tc>
          <w:tcPr>
            <w:tcW w:w="1595" w:type="dxa"/>
          </w:tcPr>
          <w:p w:rsidR="00AE2104" w:rsidRPr="00861636" w:rsidRDefault="00AE2104" w:rsidP="00861636">
            <w:pPr>
              <w:jc w:val="center"/>
              <w:rPr>
                <w:sz w:val="26"/>
                <w:szCs w:val="26"/>
                <w:lang w:val="en-US"/>
              </w:rPr>
            </w:pPr>
            <w:r w:rsidRPr="00861636">
              <w:rPr>
                <w:sz w:val="26"/>
                <w:szCs w:val="26"/>
                <w:lang w:val="en-US"/>
              </w:rPr>
              <w:t>0.3989</w:t>
            </w:r>
          </w:p>
        </w:tc>
        <w:tc>
          <w:tcPr>
            <w:tcW w:w="1595" w:type="dxa"/>
          </w:tcPr>
          <w:p w:rsidR="00AE2104" w:rsidRPr="00861636" w:rsidRDefault="00AE2104" w:rsidP="00861636">
            <w:pPr>
              <w:jc w:val="center"/>
              <w:rPr>
                <w:sz w:val="26"/>
                <w:szCs w:val="26"/>
                <w:lang w:val="en-US"/>
              </w:rPr>
            </w:pPr>
            <w:r w:rsidRPr="00861636">
              <w:rPr>
                <w:sz w:val="26"/>
                <w:szCs w:val="26"/>
                <w:lang w:val="en-US"/>
              </w:rPr>
              <w:t>0.3988</w:t>
            </w:r>
          </w:p>
        </w:tc>
        <w:tc>
          <w:tcPr>
            <w:tcW w:w="1596" w:type="dxa"/>
          </w:tcPr>
          <w:p w:rsidR="00AE2104" w:rsidRPr="00861636" w:rsidRDefault="00AE2104" w:rsidP="00861636">
            <w:pPr>
              <w:jc w:val="center"/>
              <w:rPr>
                <w:sz w:val="26"/>
                <w:szCs w:val="26"/>
                <w:lang w:val="en-US"/>
              </w:rPr>
            </w:pPr>
            <w:r w:rsidRPr="00861636">
              <w:rPr>
                <w:sz w:val="26"/>
                <w:szCs w:val="26"/>
                <w:lang w:val="en-US"/>
              </w:rPr>
              <w:t>0.3986</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0.1</w:t>
            </w:r>
          </w:p>
        </w:tc>
        <w:tc>
          <w:tcPr>
            <w:tcW w:w="1595" w:type="dxa"/>
          </w:tcPr>
          <w:p w:rsidR="00AE2104" w:rsidRPr="00861636" w:rsidRDefault="00AE2104" w:rsidP="00861636">
            <w:pPr>
              <w:jc w:val="center"/>
              <w:rPr>
                <w:sz w:val="26"/>
                <w:szCs w:val="26"/>
                <w:lang w:val="en-US"/>
              </w:rPr>
            </w:pPr>
            <w:r w:rsidRPr="00861636">
              <w:rPr>
                <w:sz w:val="26"/>
                <w:szCs w:val="26"/>
                <w:lang w:val="en-US"/>
              </w:rPr>
              <w:t>0.3970</w:t>
            </w:r>
          </w:p>
        </w:tc>
        <w:tc>
          <w:tcPr>
            <w:tcW w:w="1595" w:type="dxa"/>
          </w:tcPr>
          <w:p w:rsidR="00AE2104" w:rsidRPr="00861636" w:rsidRDefault="00AE2104" w:rsidP="00861636">
            <w:pPr>
              <w:jc w:val="center"/>
              <w:rPr>
                <w:sz w:val="26"/>
                <w:szCs w:val="26"/>
                <w:lang w:val="en-US"/>
              </w:rPr>
            </w:pPr>
            <w:r w:rsidRPr="00861636">
              <w:rPr>
                <w:sz w:val="26"/>
                <w:szCs w:val="26"/>
                <w:lang w:val="en-US"/>
              </w:rPr>
              <w:t>0.3965</w:t>
            </w:r>
          </w:p>
        </w:tc>
        <w:tc>
          <w:tcPr>
            <w:tcW w:w="1595" w:type="dxa"/>
          </w:tcPr>
          <w:p w:rsidR="00AE2104" w:rsidRPr="00861636" w:rsidRDefault="00AE2104" w:rsidP="00861636">
            <w:pPr>
              <w:jc w:val="center"/>
              <w:rPr>
                <w:sz w:val="26"/>
                <w:szCs w:val="26"/>
                <w:lang w:val="en-US"/>
              </w:rPr>
            </w:pPr>
            <w:r w:rsidRPr="00861636">
              <w:rPr>
                <w:sz w:val="26"/>
                <w:szCs w:val="26"/>
                <w:lang w:val="en-US"/>
              </w:rPr>
              <w:t>0.3961</w:t>
            </w:r>
          </w:p>
        </w:tc>
        <w:tc>
          <w:tcPr>
            <w:tcW w:w="1595" w:type="dxa"/>
          </w:tcPr>
          <w:p w:rsidR="00AE2104" w:rsidRPr="00861636" w:rsidRDefault="00AE2104" w:rsidP="00861636">
            <w:pPr>
              <w:jc w:val="center"/>
              <w:rPr>
                <w:sz w:val="26"/>
                <w:szCs w:val="26"/>
                <w:lang w:val="en-US"/>
              </w:rPr>
            </w:pPr>
            <w:r w:rsidRPr="00861636">
              <w:rPr>
                <w:sz w:val="26"/>
                <w:szCs w:val="26"/>
                <w:lang w:val="en-US"/>
              </w:rPr>
              <w:t>0.3956</w:t>
            </w:r>
          </w:p>
        </w:tc>
        <w:tc>
          <w:tcPr>
            <w:tcW w:w="1596" w:type="dxa"/>
          </w:tcPr>
          <w:p w:rsidR="00AE2104" w:rsidRPr="00861636" w:rsidRDefault="00AE2104" w:rsidP="00861636">
            <w:pPr>
              <w:jc w:val="center"/>
              <w:rPr>
                <w:sz w:val="26"/>
                <w:szCs w:val="26"/>
                <w:lang w:val="en-US"/>
              </w:rPr>
            </w:pPr>
            <w:r w:rsidRPr="00861636">
              <w:rPr>
                <w:sz w:val="26"/>
                <w:szCs w:val="26"/>
                <w:lang w:val="en-US"/>
              </w:rPr>
              <w:t>0.3951</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0.2</w:t>
            </w:r>
          </w:p>
        </w:tc>
        <w:tc>
          <w:tcPr>
            <w:tcW w:w="1595" w:type="dxa"/>
          </w:tcPr>
          <w:p w:rsidR="00AE2104" w:rsidRPr="00861636" w:rsidRDefault="00AE2104" w:rsidP="00861636">
            <w:pPr>
              <w:jc w:val="center"/>
              <w:rPr>
                <w:sz w:val="26"/>
                <w:szCs w:val="26"/>
                <w:lang w:val="en-US"/>
              </w:rPr>
            </w:pPr>
            <w:r w:rsidRPr="00861636">
              <w:rPr>
                <w:sz w:val="26"/>
                <w:szCs w:val="26"/>
                <w:lang w:val="en-US"/>
              </w:rPr>
              <w:t>0.3910</w:t>
            </w:r>
          </w:p>
        </w:tc>
        <w:tc>
          <w:tcPr>
            <w:tcW w:w="1595" w:type="dxa"/>
          </w:tcPr>
          <w:p w:rsidR="00AE2104" w:rsidRPr="00861636" w:rsidRDefault="00AE2104" w:rsidP="00861636">
            <w:pPr>
              <w:jc w:val="center"/>
              <w:rPr>
                <w:sz w:val="26"/>
                <w:szCs w:val="26"/>
                <w:lang w:val="en-US"/>
              </w:rPr>
            </w:pPr>
            <w:r w:rsidRPr="00861636">
              <w:rPr>
                <w:sz w:val="26"/>
                <w:szCs w:val="26"/>
                <w:lang w:val="en-US"/>
              </w:rPr>
              <w:t>0.3902</w:t>
            </w:r>
          </w:p>
        </w:tc>
        <w:tc>
          <w:tcPr>
            <w:tcW w:w="1595" w:type="dxa"/>
          </w:tcPr>
          <w:p w:rsidR="00AE2104" w:rsidRPr="00861636" w:rsidRDefault="00AE2104" w:rsidP="00861636">
            <w:pPr>
              <w:jc w:val="center"/>
              <w:rPr>
                <w:sz w:val="26"/>
                <w:szCs w:val="26"/>
                <w:lang w:val="en-US"/>
              </w:rPr>
            </w:pPr>
            <w:r w:rsidRPr="00861636">
              <w:rPr>
                <w:sz w:val="26"/>
                <w:szCs w:val="26"/>
                <w:lang w:val="en-US"/>
              </w:rPr>
              <w:t>0.3894</w:t>
            </w:r>
          </w:p>
        </w:tc>
        <w:tc>
          <w:tcPr>
            <w:tcW w:w="1595" w:type="dxa"/>
          </w:tcPr>
          <w:p w:rsidR="00AE2104" w:rsidRPr="00861636" w:rsidRDefault="00AE2104" w:rsidP="00861636">
            <w:pPr>
              <w:jc w:val="center"/>
              <w:rPr>
                <w:sz w:val="26"/>
                <w:szCs w:val="26"/>
                <w:lang w:val="en-US"/>
              </w:rPr>
            </w:pPr>
            <w:r w:rsidRPr="00861636">
              <w:rPr>
                <w:sz w:val="26"/>
                <w:szCs w:val="26"/>
                <w:lang w:val="en-US"/>
              </w:rPr>
              <w:t>0.3885</w:t>
            </w:r>
          </w:p>
        </w:tc>
        <w:tc>
          <w:tcPr>
            <w:tcW w:w="1596" w:type="dxa"/>
          </w:tcPr>
          <w:p w:rsidR="00AE2104" w:rsidRPr="00861636" w:rsidRDefault="00AE2104" w:rsidP="00861636">
            <w:pPr>
              <w:jc w:val="center"/>
              <w:rPr>
                <w:sz w:val="26"/>
                <w:szCs w:val="26"/>
                <w:lang w:val="en-US"/>
              </w:rPr>
            </w:pPr>
            <w:r w:rsidRPr="00861636">
              <w:rPr>
                <w:sz w:val="26"/>
                <w:szCs w:val="26"/>
                <w:lang w:val="en-US"/>
              </w:rPr>
              <w:t>0.3876</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0.3</w:t>
            </w:r>
          </w:p>
        </w:tc>
        <w:tc>
          <w:tcPr>
            <w:tcW w:w="1595" w:type="dxa"/>
          </w:tcPr>
          <w:p w:rsidR="00AE2104" w:rsidRPr="00861636" w:rsidRDefault="00AE2104" w:rsidP="00861636">
            <w:pPr>
              <w:jc w:val="center"/>
              <w:rPr>
                <w:sz w:val="26"/>
                <w:szCs w:val="26"/>
                <w:lang w:val="en-US"/>
              </w:rPr>
            </w:pPr>
            <w:r w:rsidRPr="00861636">
              <w:rPr>
                <w:sz w:val="26"/>
                <w:szCs w:val="26"/>
                <w:lang w:val="en-US"/>
              </w:rPr>
              <w:t>0.3814</w:t>
            </w:r>
          </w:p>
        </w:tc>
        <w:tc>
          <w:tcPr>
            <w:tcW w:w="1595" w:type="dxa"/>
          </w:tcPr>
          <w:p w:rsidR="00AE2104" w:rsidRPr="00861636" w:rsidRDefault="00AE2104" w:rsidP="00861636">
            <w:pPr>
              <w:jc w:val="center"/>
              <w:rPr>
                <w:sz w:val="26"/>
                <w:szCs w:val="26"/>
                <w:lang w:val="en-US"/>
              </w:rPr>
            </w:pPr>
            <w:r w:rsidRPr="00861636">
              <w:rPr>
                <w:sz w:val="26"/>
                <w:szCs w:val="26"/>
                <w:lang w:val="en-US"/>
              </w:rPr>
              <w:t>0.3802</w:t>
            </w:r>
          </w:p>
        </w:tc>
        <w:tc>
          <w:tcPr>
            <w:tcW w:w="1595" w:type="dxa"/>
          </w:tcPr>
          <w:p w:rsidR="00AE2104" w:rsidRPr="00861636" w:rsidRDefault="00AE2104" w:rsidP="00861636">
            <w:pPr>
              <w:jc w:val="center"/>
              <w:rPr>
                <w:sz w:val="26"/>
                <w:szCs w:val="26"/>
                <w:lang w:val="en-US"/>
              </w:rPr>
            </w:pPr>
            <w:r w:rsidRPr="00861636">
              <w:rPr>
                <w:sz w:val="26"/>
                <w:szCs w:val="26"/>
                <w:lang w:val="en-US"/>
              </w:rPr>
              <w:t>0.3790</w:t>
            </w:r>
          </w:p>
        </w:tc>
        <w:tc>
          <w:tcPr>
            <w:tcW w:w="1595" w:type="dxa"/>
          </w:tcPr>
          <w:p w:rsidR="00AE2104" w:rsidRPr="00861636" w:rsidRDefault="00AE2104" w:rsidP="00861636">
            <w:pPr>
              <w:jc w:val="center"/>
              <w:rPr>
                <w:sz w:val="26"/>
                <w:szCs w:val="26"/>
                <w:lang w:val="en-US"/>
              </w:rPr>
            </w:pPr>
            <w:r w:rsidRPr="00861636">
              <w:rPr>
                <w:sz w:val="26"/>
                <w:szCs w:val="26"/>
                <w:lang w:val="en-US"/>
              </w:rPr>
              <w:t>0.3778</w:t>
            </w:r>
          </w:p>
        </w:tc>
        <w:tc>
          <w:tcPr>
            <w:tcW w:w="1596" w:type="dxa"/>
          </w:tcPr>
          <w:p w:rsidR="00AE2104" w:rsidRPr="00861636" w:rsidRDefault="00AE2104" w:rsidP="00861636">
            <w:pPr>
              <w:jc w:val="center"/>
              <w:rPr>
                <w:sz w:val="26"/>
                <w:szCs w:val="26"/>
                <w:lang w:val="en-US"/>
              </w:rPr>
            </w:pPr>
            <w:r w:rsidRPr="00861636">
              <w:rPr>
                <w:sz w:val="26"/>
                <w:szCs w:val="26"/>
                <w:lang w:val="en-US"/>
              </w:rPr>
              <w:t>0.3765</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0.4</w:t>
            </w:r>
          </w:p>
        </w:tc>
        <w:tc>
          <w:tcPr>
            <w:tcW w:w="1595" w:type="dxa"/>
          </w:tcPr>
          <w:p w:rsidR="00AE2104" w:rsidRPr="00861636" w:rsidRDefault="00AE2104" w:rsidP="00861636">
            <w:pPr>
              <w:jc w:val="center"/>
              <w:rPr>
                <w:sz w:val="26"/>
                <w:szCs w:val="26"/>
                <w:lang w:val="en-US"/>
              </w:rPr>
            </w:pPr>
            <w:r w:rsidRPr="00861636">
              <w:rPr>
                <w:sz w:val="26"/>
                <w:szCs w:val="26"/>
                <w:lang w:val="en-US"/>
              </w:rPr>
              <w:t>0.3683</w:t>
            </w:r>
          </w:p>
        </w:tc>
        <w:tc>
          <w:tcPr>
            <w:tcW w:w="1595" w:type="dxa"/>
          </w:tcPr>
          <w:p w:rsidR="00AE2104" w:rsidRPr="00861636" w:rsidRDefault="00AE2104" w:rsidP="00861636">
            <w:pPr>
              <w:jc w:val="center"/>
              <w:rPr>
                <w:sz w:val="26"/>
                <w:szCs w:val="26"/>
                <w:lang w:val="en-US"/>
              </w:rPr>
            </w:pPr>
            <w:r w:rsidRPr="00861636">
              <w:rPr>
                <w:sz w:val="26"/>
                <w:szCs w:val="26"/>
                <w:lang w:val="en-US"/>
              </w:rPr>
              <w:t>0.3668</w:t>
            </w:r>
          </w:p>
        </w:tc>
        <w:tc>
          <w:tcPr>
            <w:tcW w:w="1595" w:type="dxa"/>
          </w:tcPr>
          <w:p w:rsidR="00AE2104" w:rsidRPr="00861636" w:rsidRDefault="00AE2104" w:rsidP="00861636">
            <w:pPr>
              <w:jc w:val="center"/>
              <w:rPr>
                <w:sz w:val="26"/>
                <w:szCs w:val="26"/>
                <w:lang w:val="en-US"/>
              </w:rPr>
            </w:pPr>
            <w:r w:rsidRPr="00861636">
              <w:rPr>
                <w:sz w:val="26"/>
                <w:szCs w:val="26"/>
                <w:lang w:val="en-US"/>
              </w:rPr>
              <w:t>0.3653</w:t>
            </w:r>
          </w:p>
        </w:tc>
        <w:tc>
          <w:tcPr>
            <w:tcW w:w="1595" w:type="dxa"/>
          </w:tcPr>
          <w:p w:rsidR="00AE2104" w:rsidRPr="00861636" w:rsidRDefault="00AE2104" w:rsidP="00861636">
            <w:pPr>
              <w:jc w:val="center"/>
              <w:rPr>
                <w:sz w:val="26"/>
                <w:szCs w:val="26"/>
                <w:lang w:val="en-US"/>
              </w:rPr>
            </w:pPr>
            <w:r w:rsidRPr="00861636">
              <w:rPr>
                <w:sz w:val="26"/>
                <w:szCs w:val="26"/>
                <w:lang w:val="en-US"/>
              </w:rPr>
              <w:t>0.3637</w:t>
            </w:r>
          </w:p>
        </w:tc>
        <w:tc>
          <w:tcPr>
            <w:tcW w:w="1596" w:type="dxa"/>
          </w:tcPr>
          <w:p w:rsidR="00AE2104" w:rsidRPr="00861636" w:rsidRDefault="00AE2104" w:rsidP="00861636">
            <w:pPr>
              <w:jc w:val="center"/>
              <w:rPr>
                <w:sz w:val="26"/>
                <w:szCs w:val="26"/>
                <w:lang w:val="en-US"/>
              </w:rPr>
            </w:pPr>
            <w:r w:rsidRPr="00861636">
              <w:rPr>
                <w:sz w:val="26"/>
                <w:szCs w:val="26"/>
                <w:lang w:val="en-US"/>
              </w:rPr>
              <w:t>0.3621</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0.5</w:t>
            </w:r>
          </w:p>
        </w:tc>
        <w:tc>
          <w:tcPr>
            <w:tcW w:w="1595" w:type="dxa"/>
          </w:tcPr>
          <w:p w:rsidR="00AE2104" w:rsidRPr="00861636" w:rsidRDefault="00AE2104" w:rsidP="00861636">
            <w:pPr>
              <w:jc w:val="center"/>
              <w:rPr>
                <w:sz w:val="26"/>
                <w:szCs w:val="26"/>
                <w:lang w:val="en-US"/>
              </w:rPr>
            </w:pPr>
            <w:r w:rsidRPr="00861636">
              <w:rPr>
                <w:sz w:val="26"/>
                <w:szCs w:val="26"/>
                <w:lang w:val="en-US"/>
              </w:rPr>
              <w:t>0.3521</w:t>
            </w:r>
          </w:p>
        </w:tc>
        <w:tc>
          <w:tcPr>
            <w:tcW w:w="1595" w:type="dxa"/>
          </w:tcPr>
          <w:p w:rsidR="00AE2104" w:rsidRPr="00861636" w:rsidRDefault="00AE2104" w:rsidP="00861636">
            <w:pPr>
              <w:jc w:val="center"/>
              <w:rPr>
                <w:sz w:val="26"/>
                <w:szCs w:val="26"/>
                <w:lang w:val="en-US"/>
              </w:rPr>
            </w:pPr>
            <w:r w:rsidRPr="00861636">
              <w:rPr>
                <w:sz w:val="26"/>
                <w:szCs w:val="26"/>
                <w:lang w:val="en-US"/>
              </w:rPr>
              <w:t>0.3503</w:t>
            </w:r>
          </w:p>
        </w:tc>
        <w:tc>
          <w:tcPr>
            <w:tcW w:w="1595" w:type="dxa"/>
          </w:tcPr>
          <w:p w:rsidR="00AE2104" w:rsidRPr="00861636" w:rsidRDefault="00AE2104" w:rsidP="00861636">
            <w:pPr>
              <w:jc w:val="center"/>
              <w:rPr>
                <w:sz w:val="26"/>
                <w:szCs w:val="26"/>
                <w:lang w:val="en-US"/>
              </w:rPr>
            </w:pPr>
            <w:r w:rsidRPr="00861636">
              <w:rPr>
                <w:sz w:val="26"/>
                <w:szCs w:val="26"/>
                <w:lang w:val="en-US"/>
              </w:rPr>
              <w:t>0.3485</w:t>
            </w:r>
          </w:p>
        </w:tc>
        <w:tc>
          <w:tcPr>
            <w:tcW w:w="1595" w:type="dxa"/>
          </w:tcPr>
          <w:p w:rsidR="00AE2104" w:rsidRPr="00861636" w:rsidRDefault="00AE2104" w:rsidP="00861636">
            <w:pPr>
              <w:jc w:val="center"/>
              <w:rPr>
                <w:sz w:val="26"/>
                <w:szCs w:val="26"/>
                <w:lang w:val="en-US"/>
              </w:rPr>
            </w:pPr>
            <w:r w:rsidRPr="00861636">
              <w:rPr>
                <w:sz w:val="26"/>
                <w:szCs w:val="26"/>
                <w:lang w:val="en-US"/>
              </w:rPr>
              <w:t>0.3467</w:t>
            </w:r>
          </w:p>
        </w:tc>
        <w:tc>
          <w:tcPr>
            <w:tcW w:w="1596" w:type="dxa"/>
          </w:tcPr>
          <w:p w:rsidR="00AE2104" w:rsidRPr="00861636" w:rsidRDefault="00AE2104" w:rsidP="00861636">
            <w:pPr>
              <w:jc w:val="center"/>
              <w:rPr>
                <w:sz w:val="26"/>
                <w:szCs w:val="26"/>
              </w:rPr>
            </w:pPr>
            <w:r w:rsidRPr="00861636">
              <w:rPr>
                <w:sz w:val="26"/>
                <w:szCs w:val="26"/>
                <w:lang w:val="en-US"/>
              </w:rPr>
              <w:t>0.3</w:t>
            </w:r>
            <w:r w:rsidRPr="00861636">
              <w:rPr>
                <w:sz w:val="26"/>
                <w:szCs w:val="26"/>
              </w:rPr>
              <w:t>448</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0.6</w:t>
            </w:r>
          </w:p>
        </w:tc>
        <w:tc>
          <w:tcPr>
            <w:tcW w:w="1595" w:type="dxa"/>
          </w:tcPr>
          <w:p w:rsidR="00AE2104" w:rsidRPr="00861636" w:rsidRDefault="00AE2104" w:rsidP="00861636">
            <w:pPr>
              <w:jc w:val="center"/>
              <w:rPr>
                <w:sz w:val="26"/>
                <w:szCs w:val="26"/>
              </w:rPr>
            </w:pPr>
            <w:r w:rsidRPr="00861636">
              <w:rPr>
                <w:sz w:val="26"/>
                <w:szCs w:val="26"/>
              </w:rPr>
              <w:t>0.3332</w:t>
            </w:r>
          </w:p>
        </w:tc>
        <w:tc>
          <w:tcPr>
            <w:tcW w:w="1595" w:type="dxa"/>
          </w:tcPr>
          <w:p w:rsidR="00AE2104" w:rsidRPr="00861636" w:rsidRDefault="00AE2104" w:rsidP="00861636">
            <w:pPr>
              <w:jc w:val="center"/>
              <w:rPr>
                <w:sz w:val="26"/>
                <w:szCs w:val="26"/>
              </w:rPr>
            </w:pPr>
            <w:r w:rsidRPr="00861636">
              <w:rPr>
                <w:sz w:val="26"/>
                <w:szCs w:val="26"/>
              </w:rPr>
              <w:t>0.3312</w:t>
            </w:r>
          </w:p>
        </w:tc>
        <w:tc>
          <w:tcPr>
            <w:tcW w:w="1595" w:type="dxa"/>
          </w:tcPr>
          <w:p w:rsidR="00AE2104" w:rsidRPr="00861636" w:rsidRDefault="00AE2104" w:rsidP="00861636">
            <w:pPr>
              <w:jc w:val="center"/>
              <w:rPr>
                <w:sz w:val="26"/>
                <w:szCs w:val="26"/>
              </w:rPr>
            </w:pPr>
            <w:r w:rsidRPr="00861636">
              <w:rPr>
                <w:sz w:val="26"/>
                <w:szCs w:val="26"/>
              </w:rPr>
              <w:t>0.3292</w:t>
            </w:r>
          </w:p>
        </w:tc>
        <w:tc>
          <w:tcPr>
            <w:tcW w:w="1595" w:type="dxa"/>
          </w:tcPr>
          <w:p w:rsidR="00AE2104" w:rsidRPr="00861636" w:rsidRDefault="00AE2104" w:rsidP="00861636">
            <w:pPr>
              <w:jc w:val="center"/>
              <w:rPr>
                <w:sz w:val="26"/>
                <w:szCs w:val="26"/>
              </w:rPr>
            </w:pPr>
            <w:r w:rsidRPr="00861636">
              <w:rPr>
                <w:sz w:val="26"/>
                <w:szCs w:val="26"/>
              </w:rPr>
              <w:t>0.3271</w:t>
            </w:r>
          </w:p>
        </w:tc>
        <w:tc>
          <w:tcPr>
            <w:tcW w:w="1596" w:type="dxa"/>
          </w:tcPr>
          <w:p w:rsidR="00AE2104" w:rsidRPr="00861636" w:rsidRDefault="00AE2104" w:rsidP="00861636">
            <w:pPr>
              <w:jc w:val="center"/>
              <w:rPr>
                <w:sz w:val="26"/>
                <w:szCs w:val="26"/>
              </w:rPr>
            </w:pPr>
            <w:r w:rsidRPr="00861636">
              <w:rPr>
                <w:sz w:val="26"/>
                <w:szCs w:val="26"/>
              </w:rPr>
              <w:t>0.3251</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0.7</w:t>
            </w:r>
          </w:p>
        </w:tc>
        <w:tc>
          <w:tcPr>
            <w:tcW w:w="1595" w:type="dxa"/>
          </w:tcPr>
          <w:p w:rsidR="00AE2104" w:rsidRPr="00861636" w:rsidRDefault="00AE2104" w:rsidP="00861636">
            <w:pPr>
              <w:jc w:val="center"/>
              <w:rPr>
                <w:sz w:val="26"/>
                <w:szCs w:val="26"/>
              </w:rPr>
            </w:pPr>
            <w:r w:rsidRPr="00861636">
              <w:rPr>
                <w:sz w:val="26"/>
                <w:szCs w:val="26"/>
              </w:rPr>
              <w:t>0.3123</w:t>
            </w:r>
          </w:p>
        </w:tc>
        <w:tc>
          <w:tcPr>
            <w:tcW w:w="1595" w:type="dxa"/>
          </w:tcPr>
          <w:p w:rsidR="00AE2104" w:rsidRPr="00861636" w:rsidRDefault="00AE2104" w:rsidP="00861636">
            <w:pPr>
              <w:jc w:val="center"/>
              <w:rPr>
                <w:sz w:val="26"/>
                <w:szCs w:val="26"/>
              </w:rPr>
            </w:pPr>
            <w:r w:rsidRPr="00861636">
              <w:rPr>
                <w:sz w:val="26"/>
                <w:szCs w:val="26"/>
              </w:rPr>
              <w:t>0.3101</w:t>
            </w:r>
          </w:p>
        </w:tc>
        <w:tc>
          <w:tcPr>
            <w:tcW w:w="1595" w:type="dxa"/>
          </w:tcPr>
          <w:p w:rsidR="00AE2104" w:rsidRPr="00861636" w:rsidRDefault="00AE2104" w:rsidP="00861636">
            <w:pPr>
              <w:jc w:val="center"/>
              <w:rPr>
                <w:sz w:val="26"/>
                <w:szCs w:val="26"/>
              </w:rPr>
            </w:pPr>
            <w:r w:rsidRPr="00861636">
              <w:rPr>
                <w:sz w:val="26"/>
                <w:szCs w:val="26"/>
              </w:rPr>
              <w:t>0.3079</w:t>
            </w:r>
          </w:p>
        </w:tc>
        <w:tc>
          <w:tcPr>
            <w:tcW w:w="1595" w:type="dxa"/>
          </w:tcPr>
          <w:p w:rsidR="00AE2104" w:rsidRPr="00861636" w:rsidRDefault="00AE2104" w:rsidP="00861636">
            <w:pPr>
              <w:jc w:val="center"/>
              <w:rPr>
                <w:sz w:val="26"/>
                <w:szCs w:val="26"/>
              </w:rPr>
            </w:pPr>
            <w:r w:rsidRPr="00861636">
              <w:rPr>
                <w:sz w:val="26"/>
                <w:szCs w:val="26"/>
              </w:rPr>
              <w:t>0.3056</w:t>
            </w:r>
          </w:p>
        </w:tc>
        <w:tc>
          <w:tcPr>
            <w:tcW w:w="1596" w:type="dxa"/>
          </w:tcPr>
          <w:p w:rsidR="00AE2104" w:rsidRPr="00861636" w:rsidRDefault="00AE2104" w:rsidP="00861636">
            <w:pPr>
              <w:jc w:val="center"/>
              <w:rPr>
                <w:sz w:val="26"/>
                <w:szCs w:val="26"/>
              </w:rPr>
            </w:pPr>
            <w:r w:rsidRPr="00861636">
              <w:rPr>
                <w:sz w:val="26"/>
                <w:szCs w:val="26"/>
              </w:rPr>
              <w:t>0.3034</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0.8</w:t>
            </w:r>
          </w:p>
        </w:tc>
        <w:tc>
          <w:tcPr>
            <w:tcW w:w="1595" w:type="dxa"/>
          </w:tcPr>
          <w:p w:rsidR="00AE2104" w:rsidRPr="00861636" w:rsidRDefault="00AE2104" w:rsidP="00861636">
            <w:pPr>
              <w:jc w:val="center"/>
              <w:rPr>
                <w:sz w:val="26"/>
                <w:szCs w:val="26"/>
              </w:rPr>
            </w:pPr>
            <w:r w:rsidRPr="00861636">
              <w:rPr>
                <w:sz w:val="26"/>
                <w:szCs w:val="26"/>
              </w:rPr>
              <w:t>0.2897</w:t>
            </w:r>
          </w:p>
        </w:tc>
        <w:tc>
          <w:tcPr>
            <w:tcW w:w="1595" w:type="dxa"/>
          </w:tcPr>
          <w:p w:rsidR="00AE2104" w:rsidRPr="00861636" w:rsidRDefault="00AE2104" w:rsidP="00861636">
            <w:pPr>
              <w:jc w:val="center"/>
              <w:rPr>
                <w:sz w:val="26"/>
                <w:szCs w:val="26"/>
              </w:rPr>
            </w:pPr>
            <w:r w:rsidRPr="00861636">
              <w:rPr>
                <w:sz w:val="26"/>
                <w:szCs w:val="26"/>
              </w:rPr>
              <w:t>0.2874</w:t>
            </w:r>
          </w:p>
        </w:tc>
        <w:tc>
          <w:tcPr>
            <w:tcW w:w="1595" w:type="dxa"/>
          </w:tcPr>
          <w:p w:rsidR="00AE2104" w:rsidRPr="00861636" w:rsidRDefault="00AE2104" w:rsidP="00861636">
            <w:pPr>
              <w:jc w:val="center"/>
              <w:rPr>
                <w:sz w:val="26"/>
                <w:szCs w:val="26"/>
              </w:rPr>
            </w:pPr>
            <w:r w:rsidRPr="00861636">
              <w:rPr>
                <w:sz w:val="26"/>
                <w:szCs w:val="26"/>
              </w:rPr>
              <w:t>0.2850</w:t>
            </w:r>
          </w:p>
        </w:tc>
        <w:tc>
          <w:tcPr>
            <w:tcW w:w="1595" w:type="dxa"/>
          </w:tcPr>
          <w:p w:rsidR="00AE2104" w:rsidRPr="00861636" w:rsidRDefault="00AE2104" w:rsidP="00861636">
            <w:pPr>
              <w:jc w:val="center"/>
              <w:rPr>
                <w:sz w:val="26"/>
                <w:szCs w:val="26"/>
              </w:rPr>
            </w:pPr>
            <w:r w:rsidRPr="00861636">
              <w:rPr>
                <w:sz w:val="26"/>
                <w:szCs w:val="26"/>
              </w:rPr>
              <w:t>0.2827</w:t>
            </w:r>
          </w:p>
        </w:tc>
        <w:tc>
          <w:tcPr>
            <w:tcW w:w="1596" w:type="dxa"/>
          </w:tcPr>
          <w:p w:rsidR="00AE2104" w:rsidRPr="00861636" w:rsidRDefault="00AE2104" w:rsidP="00861636">
            <w:pPr>
              <w:jc w:val="center"/>
              <w:rPr>
                <w:sz w:val="26"/>
                <w:szCs w:val="26"/>
              </w:rPr>
            </w:pPr>
            <w:r w:rsidRPr="00861636">
              <w:rPr>
                <w:sz w:val="26"/>
                <w:szCs w:val="26"/>
              </w:rPr>
              <w:t>0.2903</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0.9</w:t>
            </w:r>
          </w:p>
        </w:tc>
        <w:tc>
          <w:tcPr>
            <w:tcW w:w="1595" w:type="dxa"/>
          </w:tcPr>
          <w:p w:rsidR="00AE2104" w:rsidRPr="00861636" w:rsidRDefault="00AE2104" w:rsidP="00861636">
            <w:pPr>
              <w:jc w:val="center"/>
              <w:rPr>
                <w:sz w:val="26"/>
                <w:szCs w:val="26"/>
              </w:rPr>
            </w:pPr>
            <w:r w:rsidRPr="00861636">
              <w:rPr>
                <w:sz w:val="26"/>
                <w:szCs w:val="26"/>
              </w:rPr>
              <w:t>0.2661</w:t>
            </w:r>
          </w:p>
        </w:tc>
        <w:tc>
          <w:tcPr>
            <w:tcW w:w="1595" w:type="dxa"/>
          </w:tcPr>
          <w:p w:rsidR="00AE2104" w:rsidRPr="00861636" w:rsidRDefault="00AE2104" w:rsidP="00861636">
            <w:pPr>
              <w:jc w:val="center"/>
              <w:rPr>
                <w:sz w:val="26"/>
                <w:szCs w:val="26"/>
              </w:rPr>
            </w:pPr>
            <w:r w:rsidRPr="00861636">
              <w:rPr>
                <w:sz w:val="26"/>
                <w:szCs w:val="26"/>
              </w:rPr>
              <w:t>0.2637</w:t>
            </w:r>
          </w:p>
        </w:tc>
        <w:tc>
          <w:tcPr>
            <w:tcW w:w="1595" w:type="dxa"/>
          </w:tcPr>
          <w:p w:rsidR="00AE2104" w:rsidRPr="00861636" w:rsidRDefault="00AE2104" w:rsidP="00861636">
            <w:pPr>
              <w:jc w:val="center"/>
              <w:rPr>
                <w:sz w:val="26"/>
                <w:szCs w:val="26"/>
              </w:rPr>
            </w:pPr>
            <w:r w:rsidRPr="00861636">
              <w:rPr>
                <w:sz w:val="26"/>
                <w:szCs w:val="26"/>
              </w:rPr>
              <w:t>0.2613</w:t>
            </w:r>
          </w:p>
        </w:tc>
        <w:tc>
          <w:tcPr>
            <w:tcW w:w="1595" w:type="dxa"/>
          </w:tcPr>
          <w:p w:rsidR="00AE2104" w:rsidRPr="00861636" w:rsidRDefault="00AE2104" w:rsidP="00861636">
            <w:pPr>
              <w:jc w:val="center"/>
              <w:rPr>
                <w:sz w:val="26"/>
                <w:szCs w:val="26"/>
              </w:rPr>
            </w:pPr>
            <w:r w:rsidRPr="00861636">
              <w:rPr>
                <w:sz w:val="26"/>
                <w:szCs w:val="26"/>
              </w:rPr>
              <w:t>0.2589</w:t>
            </w:r>
          </w:p>
        </w:tc>
        <w:tc>
          <w:tcPr>
            <w:tcW w:w="1596" w:type="dxa"/>
          </w:tcPr>
          <w:p w:rsidR="00AE2104" w:rsidRPr="00861636" w:rsidRDefault="00AE2104" w:rsidP="00861636">
            <w:pPr>
              <w:jc w:val="center"/>
              <w:rPr>
                <w:sz w:val="26"/>
                <w:szCs w:val="26"/>
              </w:rPr>
            </w:pPr>
            <w:r w:rsidRPr="00861636">
              <w:rPr>
                <w:sz w:val="26"/>
                <w:szCs w:val="26"/>
              </w:rPr>
              <w:t>0.2565</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1.0</w:t>
            </w:r>
          </w:p>
        </w:tc>
        <w:tc>
          <w:tcPr>
            <w:tcW w:w="1595" w:type="dxa"/>
          </w:tcPr>
          <w:p w:rsidR="00AE2104" w:rsidRPr="00861636" w:rsidRDefault="00AE2104" w:rsidP="00861636">
            <w:pPr>
              <w:jc w:val="center"/>
              <w:rPr>
                <w:sz w:val="26"/>
                <w:szCs w:val="26"/>
              </w:rPr>
            </w:pPr>
            <w:r w:rsidRPr="00861636">
              <w:rPr>
                <w:sz w:val="26"/>
                <w:szCs w:val="26"/>
              </w:rPr>
              <w:t>0.2420</w:t>
            </w:r>
          </w:p>
        </w:tc>
        <w:tc>
          <w:tcPr>
            <w:tcW w:w="1595" w:type="dxa"/>
          </w:tcPr>
          <w:p w:rsidR="00AE2104" w:rsidRPr="00861636" w:rsidRDefault="00AE2104" w:rsidP="00861636">
            <w:pPr>
              <w:jc w:val="center"/>
              <w:rPr>
                <w:sz w:val="26"/>
                <w:szCs w:val="26"/>
              </w:rPr>
            </w:pPr>
            <w:r w:rsidRPr="00861636">
              <w:rPr>
                <w:sz w:val="26"/>
                <w:szCs w:val="26"/>
              </w:rPr>
              <w:t>0.2396</w:t>
            </w:r>
          </w:p>
        </w:tc>
        <w:tc>
          <w:tcPr>
            <w:tcW w:w="1595" w:type="dxa"/>
          </w:tcPr>
          <w:p w:rsidR="00AE2104" w:rsidRPr="00861636" w:rsidRDefault="00AE2104" w:rsidP="00861636">
            <w:pPr>
              <w:jc w:val="center"/>
              <w:rPr>
                <w:sz w:val="26"/>
                <w:szCs w:val="26"/>
              </w:rPr>
            </w:pPr>
            <w:r w:rsidRPr="00861636">
              <w:rPr>
                <w:sz w:val="26"/>
                <w:szCs w:val="26"/>
              </w:rPr>
              <w:t>0.2371</w:t>
            </w:r>
          </w:p>
        </w:tc>
        <w:tc>
          <w:tcPr>
            <w:tcW w:w="1595" w:type="dxa"/>
          </w:tcPr>
          <w:p w:rsidR="00AE2104" w:rsidRPr="00861636" w:rsidRDefault="00AE2104" w:rsidP="00861636">
            <w:pPr>
              <w:jc w:val="center"/>
              <w:rPr>
                <w:sz w:val="26"/>
                <w:szCs w:val="26"/>
              </w:rPr>
            </w:pPr>
            <w:r w:rsidRPr="00861636">
              <w:rPr>
                <w:sz w:val="26"/>
                <w:szCs w:val="26"/>
              </w:rPr>
              <w:t>0.2347</w:t>
            </w:r>
          </w:p>
        </w:tc>
        <w:tc>
          <w:tcPr>
            <w:tcW w:w="1596" w:type="dxa"/>
          </w:tcPr>
          <w:p w:rsidR="00AE2104" w:rsidRPr="00861636" w:rsidRDefault="00AE2104" w:rsidP="00861636">
            <w:pPr>
              <w:jc w:val="center"/>
              <w:rPr>
                <w:sz w:val="26"/>
                <w:szCs w:val="26"/>
              </w:rPr>
            </w:pPr>
            <w:r w:rsidRPr="00861636">
              <w:rPr>
                <w:sz w:val="26"/>
                <w:szCs w:val="26"/>
              </w:rPr>
              <w:t>0.2323</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1.1</w:t>
            </w:r>
          </w:p>
        </w:tc>
        <w:tc>
          <w:tcPr>
            <w:tcW w:w="1595" w:type="dxa"/>
          </w:tcPr>
          <w:p w:rsidR="00AE2104" w:rsidRPr="00861636" w:rsidRDefault="00AE2104" w:rsidP="00861636">
            <w:pPr>
              <w:jc w:val="center"/>
              <w:rPr>
                <w:sz w:val="26"/>
                <w:szCs w:val="26"/>
              </w:rPr>
            </w:pPr>
            <w:r w:rsidRPr="00861636">
              <w:rPr>
                <w:sz w:val="26"/>
                <w:szCs w:val="26"/>
              </w:rPr>
              <w:t>0.2179</w:t>
            </w:r>
          </w:p>
        </w:tc>
        <w:tc>
          <w:tcPr>
            <w:tcW w:w="1595" w:type="dxa"/>
          </w:tcPr>
          <w:p w:rsidR="00AE2104" w:rsidRPr="00861636" w:rsidRDefault="00AE2104" w:rsidP="00861636">
            <w:pPr>
              <w:jc w:val="center"/>
              <w:rPr>
                <w:sz w:val="26"/>
                <w:szCs w:val="26"/>
              </w:rPr>
            </w:pPr>
            <w:r w:rsidRPr="00861636">
              <w:rPr>
                <w:sz w:val="26"/>
                <w:szCs w:val="26"/>
              </w:rPr>
              <w:t>0.2155</w:t>
            </w:r>
          </w:p>
        </w:tc>
        <w:tc>
          <w:tcPr>
            <w:tcW w:w="1595" w:type="dxa"/>
          </w:tcPr>
          <w:p w:rsidR="00AE2104" w:rsidRPr="00861636" w:rsidRDefault="00AE2104" w:rsidP="00861636">
            <w:pPr>
              <w:jc w:val="center"/>
              <w:rPr>
                <w:sz w:val="26"/>
                <w:szCs w:val="26"/>
              </w:rPr>
            </w:pPr>
            <w:r w:rsidRPr="00861636">
              <w:rPr>
                <w:sz w:val="26"/>
                <w:szCs w:val="26"/>
              </w:rPr>
              <w:t>0.2131</w:t>
            </w:r>
          </w:p>
        </w:tc>
        <w:tc>
          <w:tcPr>
            <w:tcW w:w="1595" w:type="dxa"/>
          </w:tcPr>
          <w:p w:rsidR="00AE2104" w:rsidRPr="00861636" w:rsidRDefault="00AE2104" w:rsidP="00861636">
            <w:pPr>
              <w:jc w:val="center"/>
              <w:rPr>
                <w:sz w:val="26"/>
                <w:szCs w:val="26"/>
              </w:rPr>
            </w:pPr>
            <w:r w:rsidRPr="00861636">
              <w:rPr>
                <w:sz w:val="26"/>
                <w:szCs w:val="26"/>
              </w:rPr>
              <w:t>0.2107</w:t>
            </w:r>
          </w:p>
        </w:tc>
        <w:tc>
          <w:tcPr>
            <w:tcW w:w="1596" w:type="dxa"/>
          </w:tcPr>
          <w:p w:rsidR="00AE2104" w:rsidRPr="00861636" w:rsidRDefault="00AE2104" w:rsidP="00861636">
            <w:pPr>
              <w:jc w:val="center"/>
              <w:rPr>
                <w:sz w:val="26"/>
                <w:szCs w:val="26"/>
              </w:rPr>
            </w:pPr>
            <w:r w:rsidRPr="00861636">
              <w:rPr>
                <w:sz w:val="26"/>
                <w:szCs w:val="26"/>
              </w:rPr>
              <w:t>0.2083</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1.2</w:t>
            </w:r>
          </w:p>
        </w:tc>
        <w:tc>
          <w:tcPr>
            <w:tcW w:w="1595" w:type="dxa"/>
          </w:tcPr>
          <w:p w:rsidR="00AE2104" w:rsidRPr="00861636" w:rsidRDefault="00AE2104" w:rsidP="00861636">
            <w:pPr>
              <w:jc w:val="center"/>
              <w:rPr>
                <w:sz w:val="26"/>
                <w:szCs w:val="26"/>
              </w:rPr>
            </w:pPr>
            <w:r w:rsidRPr="00861636">
              <w:rPr>
                <w:sz w:val="26"/>
                <w:szCs w:val="26"/>
              </w:rPr>
              <w:t>0.1942</w:t>
            </w:r>
          </w:p>
        </w:tc>
        <w:tc>
          <w:tcPr>
            <w:tcW w:w="1595" w:type="dxa"/>
          </w:tcPr>
          <w:p w:rsidR="00AE2104" w:rsidRPr="00861636" w:rsidRDefault="00AE2104" w:rsidP="00861636">
            <w:pPr>
              <w:jc w:val="center"/>
              <w:rPr>
                <w:sz w:val="26"/>
                <w:szCs w:val="26"/>
              </w:rPr>
            </w:pPr>
            <w:r w:rsidRPr="00861636">
              <w:rPr>
                <w:sz w:val="26"/>
                <w:szCs w:val="26"/>
              </w:rPr>
              <w:t>0.1919</w:t>
            </w:r>
          </w:p>
        </w:tc>
        <w:tc>
          <w:tcPr>
            <w:tcW w:w="1595" w:type="dxa"/>
          </w:tcPr>
          <w:p w:rsidR="00AE2104" w:rsidRPr="00861636" w:rsidRDefault="00AE2104" w:rsidP="00861636">
            <w:pPr>
              <w:jc w:val="center"/>
              <w:rPr>
                <w:sz w:val="26"/>
                <w:szCs w:val="26"/>
              </w:rPr>
            </w:pPr>
            <w:r w:rsidRPr="00861636">
              <w:rPr>
                <w:sz w:val="26"/>
                <w:szCs w:val="26"/>
              </w:rPr>
              <w:t>0.1876</w:t>
            </w:r>
          </w:p>
        </w:tc>
        <w:tc>
          <w:tcPr>
            <w:tcW w:w="1595" w:type="dxa"/>
          </w:tcPr>
          <w:p w:rsidR="00AE2104" w:rsidRPr="00861636" w:rsidRDefault="00AE2104" w:rsidP="00861636">
            <w:pPr>
              <w:jc w:val="center"/>
              <w:rPr>
                <w:sz w:val="26"/>
                <w:szCs w:val="26"/>
              </w:rPr>
            </w:pPr>
            <w:r w:rsidRPr="00861636">
              <w:rPr>
                <w:sz w:val="26"/>
                <w:szCs w:val="26"/>
              </w:rPr>
              <w:t>0.1872</w:t>
            </w:r>
          </w:p>
        </w:tc>
        <w:tc>
          <w:tcPr>
            <w:tcW w:w="1596" w:type="dxa"/>
          </w:tcPr>
          <w:p w:rsidR="00AE2104" w:rsidRPr="00861636" w:rsidRDefault="00AE2104" w:rsidP="00861636">
            <w:pPr>
              <w:jc w:val="center"/>
              <w:rPr>
                <w:sz w:val="26"/>
                <w:szCs w:val="26"/>
              </w:rPr>
            </w:pPr>
            <w:r w:rsidRPr="00861636">
              <w:rPr>
                <w:sz w:val="26"/>
                <w:szCs w:val="26"/>
              </w:rPr>
              <w:t>0.1849</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1.3</w:t>
            </w:r>
          </w:p>
        </w:tc>
        <w:tc>
          <w:tcPr>
            <w:tcW w:w="1595" w:type="dxa"/>
          </w:tcPr>
          <w:p w:rsidR="00AE2104" w:rsidRPr="00861636" w:rsidRDefault="00AE2104" w:rsidP="00861636">
            <w:pPr>
              <w:jc w:val="center"/>
              <w:rPr>
                <w:sz w:val="26"/>
                <w:szCs w:val="26"/>
              </w:rPr>
            </w:pPr>
            <w:r w:rsidRPr="00861636">
              <w:rPr>
                <w:sz w:val="26"/>
                <w:szCs w:val="26"/>
              </w:rPr>
              <w:t>0.1714</w:t>
            </w:r>
          </w:p>
        </w:tc>
        <w:tc>
          <w:tcPr>
            <w:tcW w:w="1595" w:type="dxa"/>
          </w:tcPr>
          <w:p w:rsidR="00AE2104" w:rsidRPr="00861636" w:rsidRDefault="00AE2104" w:rsidP="00861636">
            <w:pPr>
              <w:jc w:val="center"/>
              <w:rPr>
                <w:sz w:val="26"/>
                <w:szCs w:val="26"/>
              </w:rPr>
            </w:pPr>
            <w:r w:rsidRPr="00861636">
              <w:rPr>
                <w:sz w:val="26"/>
                <w:szCs w:val="26"/>
              </w:rPr>
              <w:t>0.1691</w:t>
            </w:r>
          </w:p>
        </w:tc>
        <w:tc>
          <w:tcPr>
            <w:tcW w:w="1595" w:type="dxa"/>
          </w:tcPr>
          <w:p w:rsidR="00AE2104" w:rsidRPr="00861636" w:rsidRDefault="00AE2104" w:rsidP="00861636">
            <w:pPr>
              <w:jc w:val="center"/>
              <w:rPr>
                <w:sz w:val="26"/>
                <w:szCs w:val="26"/>
              </w:rPr>
            </w:pPr>
            <w:r w:rsidRPr="00861636">
              <w:rPr>
                <w:sz w:val="26"/>
                <w:szCs w:val="26"/>
              </w:rPr>
              <w:t>0.1669</w:t>
            </w:r>
          </w:p>
        </w:tc>
        <w:tc>
          <w:tcPr>
            <w:tcW w:w="1595" w:type="dxa"/>
          </w:tcPr>
          <w:p w:rsidR="00AE2104" w:rsidRPr="00861636" w:rsidRDefault="00AE2104" w:rsidP="00861636">
            <w:pPr>
              <w:jc w:val="center"/>
              <w:rPr>
                <w:sz w:val="26"/>
                <w:szCs w:val="26"/>
              </w:rPr>
            </w:pPr>
            <w:r w:rsidRPr="00861636">
              <w:rPr>
                <w:sz w:val="26"/>
                <w:szCs w:val="26"/>
              </w:rPr>
              <w:t>0.1647</w:t>
            </w:r>
          </w:p>
        </w:tc>
        <w:tc>
          <w:tcPr>
            <w:tcW w:w="1596" w:type="dxa"/>
          </w:tcPr>
          <w:p w:rsidR="00AE2104" w:rsidRPr="00861636" w:rsidRDefault="00AE2104" w:rsidP="00861636">
            <w:pPr>
              <w:jc w:val="center"/>
              <w:rPr>
                <w:sz w:val="26"/>
                <w:szCs w:val="26"/>
              </w:rPr>
            </w:pPr>
            <w:r w:rsidRPr="00861636">
              <w:rPr>
                <w:sz w:val="26"/>
                <w:szCs w:val="26"/>
              </w:rPr>
              <w:t>0.1626</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1.4</w:t>
            </w:r>
          </w:p>
        </w:tc>
        <w:tc>
          <w:tcPr>
            <w:tcW w:w="1595" w:type="dxa"/>
          </w:tcPr>
          <w:p w:rsidR="00AE2104" w:rsidRPr="00861636" w:rsidRDefault="00AE2104" w:rsidP="00861636">
            <w:pPr>
              <w:jc w:val="center"/>
              <w:rPr>
                <w:sz w:val="26"/>
                <w:szCs w:val="26"/>
              </w:rPr>
            </w:pPr>
            <w:r w:rsidRPr="00861636">
              <w:rPr>
                <w:sz w:val="26"/>
                <w:szCs w:val="26"/>
              </w:rPr>
              <w:t>0.1497</w:t>
            </w:r>
          </w:p>
        </w:tc>
        <w:tc>
          <w:tcPr>
            <w:tcW w:w="1595" w:type="dxa"/>
          </w:tcPr>
          <w:p w:rsidR="00AE2104" w:rsidRPr="00861636" w:rsidRDefault="00AE2104" w:rsidP="00861636">
            <w:pPr>
              <w:jc w:val="center"/>
              <w:rPr>
                <w:sz w:val="26"/>
                <w:szCs w:val="26"/>
              </w:rPr>
            </w:pPr>
            <w:r w:rsidRPr="00861636">
              <w:rPr>
                <w:sz w:val="26"/>
                <w:szCs w:val="26"/>
              </w:rPr>
              <w:t>0.1476</w:t>
            </w:r>
          </w:p>
        </w:tc>
        <w:tc>
          <w:tcPr>
            <w:tcW w:w="1595" w:type="dxa"/>
          </w:tcPr>
          <w:p w:rsidR="00AE2104" w:rsidRPr="00861636" w:rsidRDefault="00AE2104" w:rsidP="00861636">
            <w:pPr>
              <w:jc w:val="center"/>
              <w:rPr>
                <w:sz w:val="26"/>
                <w:szCs w:val="26"/>
              </w:rPr>
            </w:pPr>
            <w:r w:rsidRPr="00861636">
              <w:rPr>
                <w:sz w:val="26"/>
                <w:szCs w:val="26"/>
              </w:rPr>
              <w:t>0.1456</w:t>
            </w:r>
          </w:p>
        </w:tc>
        <w:tc>
          <w:tcPr>
            <w:tcW w:w="1595" w:type="dxa"/>
          </w:tcPr>
          <w:p w:rsidR="00AE2104" w:rsidRPr="00861636" w:rsidRDefault="00AE2104" w:rsidP="00861636">
            <w:pPr>
              <w:jc w:val="center"/>
              <w:rPr>
                <w:sz w:val="26"/>
                <w:szCs w:val="26"/>
              </w:rPr>
            </w:pPr>
            <w:r w:rsidRPr="00861636">
              <w:rPr>
                <w:sz w:val="26"/>
                <w:szCs w:val="26"/>
              </w:rPr>
              <w:t>0.1435</w:t>
            </w:r>
          </w:p>
        </w:tc>
        <w:tc>
          <w:tcPr>
            <w:tcW w:w="1596" w:type="dxa"/>
          </w:tcPr>
          <w:p w:rsidR="00AE2104" w:rsidRPr="00861636" w:rsidRDefault="00AE2104" w:rsidP="00861636">
            <w:pPr>
              <w:jc w:val="center"/>
              <w:rPr>
                <w:sz w:val="26"/>
                <w:szCs w:val="26"/>
              </w:rPr>
            </w:pPr>
            <w:r w:rsidRPr="00861636">
              <w:rPr>
                <w:sz w:val="26"/>
                <w:szCs w:val="26"/>
              </w:rPr>
              <w:t>0.1415</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1.5</w:t>
            </w:r>
          </w:p>
        </w:tc>
        <w:tc>
          <w:tcPr>
            <w:tcW w:w="1595" w:type="dxa"/>
          </w:tcPr>
          <w:p w:rsidR="00AE2104" w:rsidRPr="00861636" w:rsidRDefault="00AE2104" w:rsidP="00861636">
            <w:pPr>
              <w:jc w:val="center"/>
              <w:rPr>
                <w:sz w:val="26"/>
                <w:szCs w:val="26"/>
              </w:rPr>
            </w:pPr>
            <w:r w:rsidRPr="00861636">
              <w:rPr>
                <w:sz w:val="26"/>
                <w:szCs w:val="26"/>
              </w:rPr>
              <w:t>0.1295</w:t>
            </w:r>
          </w:p>
        </w:tc>
        <w:tc>
          <w:tcPr>
            <w:tcW w:w="1595" w:type="dxa"/>
          </w:tcPr>
          <w:p w:rsidR="00AE2104" w:rsidRPr="00861636" w:rsidRDefault="00AE2104" w:rsidP="00861636">
            <w:pPr>
              <w:jc w:val="center"/>
              <w:rPr>
                <w:sz w:val="26"/>
                <w:szCs w:val="26"/>
              </w:rPr>
            </w:pPr>
            <w:r w:rsidRPr="00861636">
              <w:rPr>
                <w:sz w:val="26"/>
                <w:szCs w:val="26"/>
              </w:rPr>
              <w:t>0.1276</w:t>
            </w:r>
          </w:p>
        </w:tc>
        <w:tc>
          <w:tcPr>
            <w:tcW w:w="1595" w:type="dxa"/>
          </w:tcPr>
          <w:p w:rsidR="00AE2104" w:rsidRPr="00861636" w:rsidRDefault="00AE2104" w:rsidP="00861636">
            <w:pPr>
              <w:jc w:val="center"/>
              <w:rPr>
                <w:sz w:val="26"/>
                <w:szCs w:val="26"/>
              </w:rPr>
            </w:pPr>
            <w:r w:rsidRPr="00861636">
              <w:rPr>
                <w:sz w:val="26"/>
                <w:szCs w:val="26"/>
              </w:rPr>
              <w:t>0.1257</w:t>
            </w:r>
          </w:p>
        </w:tc>
        <w:tc>
          <w:tcPr>
            <w:tcW w:w="1595" w:type="dxa"/>
          </w:tcPr>
          <w:p w:rsidR="00AE2104" w:rsidRPr="00861636" w:rsidRDefault="00AE2104" w:rsidP="00861636">
            <w:pPr>
              <w:jc w:val="center"/>
              <w:rPr>
                <w:sz w:val="26"/>
                <w:szCs w:val="26"/>
              </w:rPr>
            </w:pPr>
            <w:r w:rsidRPr="00861636">
              <w:rPr>
                <w:sz w:val="26"/>
                <w:szCs w:val="26"/>
              </w:rPr>
              <w:t>0.1238</w:t>
            </w:r>
          </w:p>
        </w:tc>
        <w:tc>
          <w:tcPr>
            <w:tcW w:w="1596" w:type="dxa"/>
          </w:tcPr>
          <w:p w:rsidR="00AE2104" w:rsidRPr="00861636" w:rsidRDefault="00AE2104" w:rsidP="00861636">
            <w:pPr>
              <w:jc w:val="center"/>
              <w:rPr>
                <w:sz w:val="26"/>
                <w:szCs w:val="26"/>
              </w:rPr>
            </w:pPr>
            <w:r w:rsidRPr="00861636">
              <w:rPr>
                <w:sz w:val="26"/>
                <w:szCs w:val="26"/>
              </w:rPr>
              <w:t>0.1219</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1.6</w:t>
            </w:r>
          </w:p>
        </w:tc>
        <w:tc>
          <w:tcPr>
            <w:tcW w:w="1595" w:type="dxa"/>
          </w:tcPr>
          <w:p w:rsidR="00AE2104" w:rsidRPr="00861636" w:rsidRDefault="00AE2104" w:rsidP="00861636">
            <w:pPr>
              <w:jc w:val="center"/>
              <w:rPr>
                <w:sz w:val="26"/>
                <w:szCs w:val="26"/>
              </w:rPr>
            </w:pPr>
            <w:r w:rsidRPr="00861636">
              <w:rPr>
                <w:sz w:val="26"/>
                <w:szCs w:val="26"/>
              </w:rPr>
              <w:t>0.1109</w:t>
            </w:r>
          </w:p>
        </w:tc>
        <w:tc>
          <w:tcPr>
            <w:tcW w:w="1595" w:type="dxa"/>
          </w:tcPr>
          <w:p w:rsidR="00AE2104" w:rsidRPr="00861636" w:rsidRDefault="00AE2104" w:rsidP="00861636">
            <w:pPr>
              <w:jc w:val="center"/>
              <w:rPr>
                <w:sz w:val="26"/>
                <w:szCs w:val="26"/>
              </w:rPr>
            </w:pPr>
            <w:r w:rsidRPr="00861636">
              <w:rPr>
                <w:sz w:val="26"/>
                <w:szCs w:val="26"/>
              </w:rPr>
              <w:t>0.1092</w:t>
            </w:r>
          </w:p>
        </w:tc>
        <w:tc>
          <w:tcPr>
            <w:tcW w:w="1595" w:type="dxa"/>
          </w:tcPr>
          <w:p w:rsidR="00AE2104" w:rsidRPr="00861636" w:rsidRDefault="00AE2104" w:rsidP="00861636">
            <w:pPr>
              <w:jc w:val="center"/>
              <w:rPr>
                <w:sz w:val="26"/>
                <w:szCs w:val="26"/>
              </w:rPr>
            </w:pPr>
            <w:r w:rsidRPr="00861636">
              <w:rPr>
                <w:sz w:val="26"/>
                <w:szCs w:val="26"/>
              </w:rPr>
              <w:t>0.1074</w:t>
            </w:r>
          </w:p>
        </w:tc>
        <w:tc>
          <w:tcPr>
            <w:tcW w:w="1595" w:type="dxa"/>
          </w:tcPr>
          <w:p w:rsidR="00AE2104" w:rsidRPr="00861636" w:rsidRDefault="00AE2104" w:rsidP="00861636">
            <w:pPr>
              <w:jc w:val="center"/>
              <w:rPr>
                <w:sz w:val="26"/>
                <w:szCs w:val="26"/>
              </w:rPr>
            </w:pPr>
            <w:r w:rsidRPr="00861636">
              <w:rPr>
                <w:sz w:val="26"/>
                <w:szCs w:val="26"/>
              </w:rPr>
              <w:t>0.1057</w:t>
            </w:r>
          </w:p>
        </w:tc>
        <w:tc>
          <w:tcPr>
            <w:tcW w:w="1596" w:type="dxa"/>
          </w:tcPr>
          <w:p w:rsidR="00AE2104" w:rsidRPr="00861636" w:rsidRDefault="00AE2104" w:rsidP="00861636">
            <w:pPr>
              <w:jc w:val="center"/>
              <w:rPr>
                <w:sz w:val="26"/>
                <w:szCs w:val="26"/>
              </w:rPr>
            </w:pPr>
            <w:r w:rsidRPr="00861636">
              <w:rPr>
                <w:sz w:val="26"/>
                <w:szCs w:val="26"/>
              </w:rPr>
              <w:t>0.1040</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1.7</w:t>
            </w:r>
          </w:p>
        </w:tc>
        <w:tc>
          <w:tcPr>
            <w:tcW w:w="1595" w:type="dxa"/>
          </w:tcPr>
          <w:p w:rsidR="00AE2104" w:rsidRPr="00861636" w:rsidRDefault="00AE2104" w:rsidP="00861636">
            <w:pPr>
              <w:jc w:val="center"/>
              <w:rPr>
                <w:sz w:val="26"/>
                <w:szCs w:val="26"/>
              </w:rPr>
            </w:pPr>
            <w:r w:rsidRPr="00861636">
              <w:rPr>
                <w:sz w:val="26"/>
                <w:szCs w:val="26"/>
              </w:rPr>
              <w:t>0.0940</w:t>
            </w:r>
          </w:p>
        </w:tc>
        <w:tc>
          <w:tcPr>
            <w:tcW w:w="1595" w:type="dxa"/>
          </w:tcPr>
          <w:p w:rsidR="00AE2104" w:rsidRPr="00861636" w:rsidRDefault="00AE2104" w:rsidP="00861636">
            <w:pPr>
              <w:jc w:val="center"/>
              <w:rPr>
                <w:sz w:val="26"/>
                <w:szCs w:val="26"/>
              </w:rPr>
            </w:pPr>
            <w:r w:rsidRPr="00861636">
              <w:rPr>
                <w:sz w:val="26"/>
                <w:szCs w:val="26"/>
              </w:rPr>
              <w:t>0.0925</w:t>
            </w:r>
          </w:p>
        </w:tc>
        <w:tc>
          <w:tcPr>
            <w:tcW w:w="1595" w:type="dxa"/>
          </w:tcPr>
          <w:p w:rsidR="00AE2104" w:rsidRPr="00861636" w:rsidRDefault="00AE2104" w:rsidP="00861636">
            <w:pPr>
              <w:jc w:val="center"/>
              <w:rPr>
                <w:sz w:val="26"/>
                <w:szCs w:val="26"/>
              </w:rPr>
            </w:pPr>
            <w:r w:rsidRPr="00861636">
              <w:rPr>
                <w:sz w:val="26"/>
                <w:szCs w:val="26"/>
              </w:rPr>
              <w:t>0.0909</w:t>
            </w:r>
          </w:p>
        </w:tc>
        <w:tc>
          <w:tcPr>
            <w:tcW w:w="1595" w:type="dxa"/>
          </w:tcPr>
          <w:p w:rsidR="00AE2104" w:rsidRPr="00861636" w:rsidRDefault="00AE2104" w:rsidP="00861636">
            <w:pPr>
              <w:jc w:val="center"/>
              <w:rPr>
                <w:sz w:val="26"/>
                <w:szCs w:val="26"/>
              </w:rPr>
            </w:pPr>
            <w:r w:rsidRPr="00861636">
              <w:rPr>
                <w:sz w:val="26"/>
                <w:szCs w:val="26"/>
              </w:rPr>
              <w:t>0.0893</w:t>
            </w:r>
          </w:p>
        </w:tc>
        <w:tc>
          <w:tcPr>
            <w:tcW w:w="1596" w:type="dxa"/>
          </w:tcPr>
          <w:p w:rsidR="00AE2104" w:rsidRPr="00861636" w:rsidRDefault="00AE2104" w:rsidP="00861636">
            <w:pPr>
              <w:jc w:val="center"/>
              <w:rPr>
                <w:sz w:val="26"/>
                <w:szCs w:val="26"/>
              </w:rPr>
            </w:pPr>
            <w:r w:rsidRPr="00861636">
              <w:rPr>
                <w:sz w:val="26"/>
                <w:szCs w:val="26"/>
              </w:rPr>
              <w:t>0.0878</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1.8</w:t>
            </w:r>
          </w:p>
        </w:tc>
        <w:tc>
          <w:tcPr>
            <w:tcW w:w="1595" w:type="dxa"/>
          </w:tcPr>
          <w:p w:rsidR="00AE2104" w:rsidRPr="00861636" w:rsidRDefault="00AE2104" w:rsidP="00861636">
            <w:pPr>
              <w:jc w:val="center"/>
              <w:rPr>
                <w:sz w:val="26"/>
                <w:szCs w:val="26"/>
              </w:rPr>
            </w:pPr>
            <w:r w:rsidRPr="00861636">
              <w:rPr>
                <w:sz w:val="26"/>
                <w:szCs w:val="26"/>
              </w:rPr>
              <w:t>0.0790</w:t>
            </w:r>
          </w:p>
        </w:tc>
        <w:tc>
          <w:tcPr>
            <w:tcW w:w="1595" w:type="dxa"/>
          </w:tcPr>
          <w:p w:rsidR="00AE2104" w:rsidRPr="00861636" w:rsidRDefault="00AE2104" w:rsidP="00861636">
            <w:pPr>
              <w:jc w:val="center"/>
              <w:rPr>
                <w:sz w:val="26"/>
                <w:szCs w:val="26"/>
              </w:rPr>
            </w:pPr>
            <w:r w:rsidRPr="00861636">
              <w:rPr>
                <w:sz w:val="26"/>
                <w:szCs w:val="26"/>
              </w:rPr>
              <w:t>0.0775</w:t>
            </w:r>
          </w:p>
        </w:tc>
        <w:tc>
          <w:tcPr>
            <w:tcW w:w="1595" w:type="dxa"/>
          </w:tcPr>
          <w:p w:rsidR="00AE2104" w:rsidRPr="00861636" w:rsidRDefault="00AE2104" w:rsidP="00861636">
            <w:pPr>
              <w:jc w:val="center"/>
              <w:rPr>
                <w:sz w:val="26"/>
                <w:szCs w:val="26"/>
              </w:rPr>
            </w:pPr>
            <w:r w:rsidRPr="00861636">
              <w:rPr>
                <w:sz w:val="26"/>
                <w:szCs w:val="26"/>
              </w:rPr>
              <w:t>0.0761</w:t>
            </w:r>
          </w:p>
        </w:tc>
        <w:tc>
          <w:tcPr>
            <w:tcW w:w="1595" w:type="dxa"/>
          </w:tcPr>
          <w:p w:rsidR="00AE2104" w:rsidRPr="00861636" w:rsidRDefault="00AE2104" w:rsidP="00861636">
            <w:pPr>
              <w:jc w:val="center"/>
              <w:rPr>
                <w:sz w:val="26"/>
                <w:szCs w:val="26"/>
              </w:rPr>
            </w:pPr>
            <w:r w:rsidRPr="00861636">
              <w:rPr>
                <w:sz w:val="26"/>
                <w:szCs w:val="26"/>
              </w:rPr>
              <w:t>0.0748</w:t>
            </w:r>
          </w:p>
        </w:tc>
        <w:tc>
          <w:tcPr>
            <w:tcW w:w="1596" w:type="dxa"/>
          </w:tcPr>
          <w:p w:rsidR="00AE2104" w:rsidRPr="00861636" w:rsidRDefault="00AE2104" w:rsidP="00861636">
            <w:pPr>
              <w:jc w:val="center"/>
              <w:rPr>
                <w:sz w:val="26"/>
                <w:szCs w:val="26"/>
              </w:rPr>
            </w:pPr>
            <w:r w:rsidRPr="00861636">
              <w:rPr>
                <w:sz w:val="26"/>
                <w:szCs w:val="26"/>
              </w:rPr>
              <w:t>0.0737</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1.9</w:t>
            </w:r>
          </w:p>
        </w:tc>
        <w:tc>
          <w:tcPr>
            <w:tcW w:w="1595" w:type="dxa"/>
          </w:tcPr>
          <w:p w:rsidR="00AE2104" w:rsidRPr="00861636" w:rsidRDefault="00AE2104" w:rsidP="00861636">
            <w:pPr>
              <w:jc w:val="center"/>
              <w:rPr>
                <w:sz w:val="26"/>
                <w:szCs w:val="26"/>
              </w:rPr>
            </w:pPr>
            <w:r w:rsidRPr="00861636">
              <w:rPr>
                <w:sz w:val="26"/>
                <w:szCs w:val="26"/>
              </w:rPr>
              <w:t>0.0656</w:t>
            </w:r>
          </w:p>
        </w:tc>
        <w:tc>
          <w:tcPr>
            <w:tcW w:w="1595" w:type="dxa"/>
          </w:tcPr>
          <w:p w:rsidR="00AE2104" w:rsidRPr="00861636" w:rsidRDefault="00AE2104" w:rsidP="00861636">
            <w:pPr>
              <w:jc w:val="center"/>
              <w:rPr>
                <w:sz w:val="26"/>
                <w:szCs w:val="26"/>
              </w:rPr>
            </w:pPr>
            <w:r w:rsidRPr="00861636">
              <w:rPr>
                <w:sz w:val="26"/>
                <w:szCs w:val="26"/>
              </w:rPr>
              <w:t>0.0644</w:t>
            </w:r>
          </w:p>
        </w:tc>
        <w:tc>
          <w:tcPr>
            <w:tcW w:w="1595" w:type="dxa"/>
          </w:tcPr>
          <w:p w:rsidR="00AE2104" w:rsidRPr="00861636" w:rsidRDefault="00AE2104" w:rsidP="00861636">
            <w:pPr>
              <w:jc w:val="center"/>
              <w:rPr>
                <w:sz w:val="26"/>
                <w:szCs w:val="26"/>
              </w:rPr>
            </w:pPr>
            <w:r w:rsidRPr="00861636">
              <w:rPr>
                <w:sz w:val="26"/>
                <w:szCs w:val="26"/>
              </w:rPr>
              <w:t>0.0632</w:t>
            </w:r>
          </w:p>
        </w:tc>
        <w:tc>
          <w:tcPr>
            <w:tcW w:w="1595" w:type="dxa"/>
          </w:tcPr>
          <w:p w:rsidR="00AE2104" w:rsidRPr="00861636" w:rsidRDefault="00AE2104" w:rsidP="00861636">
            <w:pPr>
              <w:jc w:val="center"/>
              <w:rPr>
                <w:sz w:val="26"/>
                <w:szCs w:val="26"/>
              </w:rPr>
            </w:pPr>
            <w:r w:rsidRPr="00861636">
              <w:rPr>
                <w:sz w:val="26"/>
                <w:szCs w:val="26"/>
              </w:rPr>
              <w:t>0.0620</w:t>
            </w:r>
          </w:p>
        </w:tc>
        <w:tc>
          <w:tcPr>
            <w:tcW w:w="1596" w:type="dxa"/>
          </w:tcPr>
          <w:p w:rsidR="00AE2104" w:rsidRPr="00861636" w:rsidRDefault="00AE2104" w:rsidP="00861636">
            <w:pPr>
              <w:jc w:val="center"/>
              <w:rPr>
                <w:sz w:val="26"/>
                <w:szCs w:val="26"/>
              </w:rPr>
            </w:pPr>
            <w:r w:rsidRPr="00861636">
              <w:rPr>
                <w:sz w:val="26"/>
                <w:szCs w:val="26"/>
              </w:rPr>
              <w:t>0.0608</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2.0</w:t>
            </w:r>
          </w:p>
        </w:tc>
        <w:tc>
          <w:tcPr>
            <w:tcW w:w="1595" w:type="dxa"/>
          </w:tcPr>
          <w:p w:rsidR="00AE2104" w:rsidRPr="00861636" w:rsidRDefault="00AE2104" w:rsidP="00861636">
            <w:pPr>
              <w:jc w:val="center"/>
              <w:rPr>
                <w:sz w:val="26"/>
                <w:szCs w:val="26"/>
              </w:rPr>
            </w:pPr>
            <w:r w:rsidRPr="00861636">
              <w:rPr>
                <w:sz w:val="26"/>
                <w:szCs w:val="26"/>
              </w:rPr>
              <w:t>0.0540</w:t>
            </w:r>
          </w:p>
        </w:tc>
        <w:tc>
          <w:tcPr>
            <w:tcW w:w="1595" w:type="dxa"/>
          </w:tcPr>
          <w:p w:rsidR="00AE2104" w:rsidRPr="00861636" w:rsidRDefault="00AE2104" w:rsidP="00861636">
            <w:pPr>
              <w:jc w:val="center"/>
              <w:rPr>
                <w:sz w:val="26"/>
                <w:szCs w:val="26"/>
              </w:rPr>
            </w:pPr>
            <w:r w:rsidRPr="00861636">
              <w:rPr>
                <w:sz w:val="26"/>
                <w:szCs w:val="26"/>
              </w:rPr>
              <w:t>0.0519</w:t>
            </w:r>
          </w:p>
        </w:tc>
        <w:tc>
          <w:tcPr>
            <w:tcW w:w="1595" w:type="dxa"/>
          </w:tcPr>
          <w:p w:rsidR="00AE2104" w:rsidRPr="00861636" w:rsidRDefault="00AE2104" w:rsidP="00861636">
            <w:pPr>
              <w:jc w:val="center"/>
              <w:rPr>
                <w:sz w:val="26"/>
                <w:szCs w:val="26"/>
              </w:rPr>
            </w:pPr>
            <w:r w:rsidRPr="00861636">
              <w:rPr>
                <w:sz w:val="26"/>
                <w:szCs w:val="26"/>
              </w:rPr>
              <w:t>0.0519</w:t>
            </w:r>
          </w:p>
        </w:tc>
        <w:tc>
          <w:tcPr>
            <w:tcW w:w="1595" w:type="dxa"/>
          </w:tcPr>
          <w:p w:rsidR="00AE2104" w:rsidRPr="00861636" w:rsidRDefault="00AE2104" w:rsidP="00861636">
            <w:pPr>
              <w:jc w:val="center"/>
              <w:rPr>
                <w:sz w:val="26"/>
                <w:szCs w:val="26"/>
              </w:rPr>
            </w:pPr>
            <w:r w:rsidRPr="00861636">
              <w:rPr>
                <w:sz w:val="26"/>
                <w:szCs w:val="26"/>
              </w:rPr>
              <w:t>0.0508</w:t>
            </w:r>
          </w:p>
        </w:tc>
        <w:tc>
          <w:tcPr>
            <w:tcW w:w="1596" w:type="dxa"/>
          </w:tcPr>
          <w:p w:rsidR="00AE2104" w:rsidRPr="00861636" w:rsidRDefault="00AE2104" w:rsidP="00861636">
            <w:pPr>
              <w:jc w:val="center"/>
              <w:rPr>
                <w:sz w:val="26"/>
                <w:szCs w:val="26"/>
              </w:rPr>
            </w:pPr>
            <w:r w:rsidRPr="00861636">
              <w:rPr>
                <w:sz w:val="26"/>
                <w:szCs w:val="26"/>
              </w:rPr>
              <w:t>0.0498</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2.1</w:t>
            </w:r>
          </w:p>
        </w:tc>
        <w:tc>
          <w:tcPr>
            <w:tcW w:w="1595" w:type="dxa"/>
          </w:tcPr>
          <w:p w:rsidR="00AE2104" w:rsidRPr="00861636" w:rsidRDefault="00AE2104" w:rsidP="00861636">
            <w:pPr>
              <w:jc w:val="center"/>
              <w:rPr>
                <w:sz w:val="26"/>
                <w:szCs w:val="26"/>
              </w:rPr>
            </w:pPr>
            <w:r w:rsidRPr="00861636">
              <w:rPr>
                <w:sz w:val="26"/>
                <w:szCs w:val="26"/>
              </w:rPr>
              <w:t>0.0440</w:t>
            </w:r>
          </w:p>
        </w:tc>
        <w:tc>
          <w:tcPr>
            <w:tcW w:w="1595" w:type="dxa"/>
          </w:tcPr>
          <w:p w:rsidR="00AE2104" w:rsidRPr="00861636" w:rsidRDefault="00AE2104" w:rsidP="00861636">
            <w:pPr>
              <w:jc w:val="center"/>
              <w:rPr>
                <w:sz w:val="26"/>
                <w:szCs w:val="26"/>
              </w:rPr>
            </w:pPr>
            <w:r w:rsidRPr="00861636">
              <w:rPr>
                <w:sz w:val="26"/>
                <w:szCs w:val="26"/>
              </w:rPr>
              <w:t>0.0431</w:t>
            </w:r>
          </w:p>
        </w:tc>
        <w:tc>
          <w:tcPr>
            <w:tcW w:w="1595" w:type="dxa"/>
          </w:tcPr>
          <w:p w:rsidR="00AE2104" w:rsidRPr="00861636" w:rsidRDefault="00AE2104" w:rsidP="00861636">
            <w:pPr>
              <w:jc w:val="center"/>
              <w:rPr>
                <w:sz w:val="26"/>
                <w:szCs w:val="26"/>
              </w:rPr>
            </w:pPr>
            <w:r w:rsidRPr="00861636">
              <w:rPr>
                <w:sz w:val="26"/>
                <w:szCs w:val="26"/>
              </w:rPr>
              <w:t>0.0422</w:t>
            </w:r>
          </w:p>
        </w:tc>
        <w:tc>
          <w:tcPr>
            <w:tcW w:w="1595" w:type="dxa"/>
          </w:tcPr>
          <w:p w:rsidR="00AE2104" w:rsidRPr="00861636" w:rsidRDefault="00AE2104" w:rsidP="00861636">
            <w:pPr>
              <w:jc w:val="center"/>
              <w:rPr>
                <w:sz w:val="26"/>
                <w:szCs w:val="26"/>
              </w:rPr>
            </w:pPr>
            <w:r w:rsidRPr="00861636">
              <w:rPr>
                <w:sz w:val="26"/>
                <w:szCs w:val="26"/>
              </w:rPr>
              <w:t>0.0413</w:t>
            </w:r>
          </w:p>
        </w:tc>
        <w:tc>
          <w:tcPr>
            <w:tcW w:w="1596" w:type="dxa"/>
          </w:tcPr>
          <w:p w:rsidR="00AE2104" w:rsidRPr="00861636" w:rsidRDefault="00AE2104" w:rsidP="00861636">
            <w:pPr>
              <w:jc w:val="center"/>
              <w:rPr>
                <w:sz w:val="26"/>
                <w:szCs w:val="26"/>
              </w:rPr>
            </w:pPr>
            <w:r w:rsidRPr="00861636">
              <w:rPr>
                <w:sz w:val="26"/>
                <w:szCs w:val="26"/>
              </w:rPr>
              <w:t>0.0404</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2.2</w:t>
            </w:r>
          </w:p>
        </w:tc>
        <w:tc>
          <w:tcPr>
            <w:tcW w:w="1595" w:type="dxa"/>
          </w:tcPr>
          <w:p w:rsidR="00AE2104" w:rsidRPr="00861636" w:rsidRDefault="00AE2104" w:rsidP="00861636">
            <w:pPr>
              <w:jc w:val="center"/>
              <w:rPr>
                <w:sz w:val="26"/>
                <w:szCs w:val="26"/>
              </w:rPr>
            </w:pPr>
            <w:r w:rsidRPr="00861636">
              <w:rPr>
                <w:sz w:val="26"/>
                <w:szCs w:val="26"/>
              </w:rPr>
              <w:t>0.0355</w:t>
            </w:r>
          </w:p>
        </w:tc>
        <w:tc>
          <w:tcPr>
            <w:tcW w:w="1595" w:type="dxa"/>
          </w:tcPr>
          <w:p w:rsidR="00AE2104" w:rsidRPr="00861636" w:rsidRDefault="00AE2104" w:rsidP="00861636">
            <w:pPr>
              <w:jc w:val="center"/>
              <w:rPr>
                <w:sz w:val="26"/>
                <w:szCs w:val="26"/>
              </w:rPr>
            </w:pPr>
            <w:r w:rsidRPr="00861636">
              <w:rPr>
                <w:sz w:val="26"/>
                <w:szCs w:val="26"/>
              </w:rPr>
              <w:t>0.0347</w:t>
            </w:r>
          </w:p>
        </w:tc>
        <w:tc>
          <w:tcPr>
            <w:tcW w:w="1595" w:type="dxa"/>
          </w:tcPr>
          <w:p w:rsidR="00AE2104" w:rsidRPr="00861636" w:rsidRDefault="00AE2104" w:rsidP="00861636">
            <w:pPr>
              <w:jc w:val="center"/>
              <w:rPr>
                <w:sz w:val="26"/>
                <w:szCs w:val="26"/>
              </w:rPr>
            </w:pPr>
            <w:r w:rsidRPr="00861636">
              <w:rPr>
                <w:sz w:val="26"/>
                <w:szCs w:val="26"/>
              </w:rPr>
              <w:t>0.0339</w:t>
            </w:r>
          </w:p>
        </w:tc>
        <w:tc>
          <w:tcPr>
            <w:tcW w:w="1595" w:type="dxa"/>
          </w:tcPr>
          <w:p w:rsidR="00AE2104" w:rsidRPr="00861636" w:rsidRDefault="00AE2104" w:rsidP="00861636">
            <w:pPr>
              <w:jc w:val="center"/>
              <w:rPr>
                <w:sz w:val="26"/>
                <w:szCs w:val="26"/>
              </w:rPr>
            </w:pPr>
            <w:r w:rsidRPr="00861636">
              <w:rPr>
                <w:sz w:val="26"/>
                <w:szCs w:val="26"/>
              </w:rPr>
              <w:t>0.0332</w:t>
            </w:r>
          </w:p>
        </w:tc>
        <w:tc>
          <w:tcPr>
            <w:tcW w:w="1596" w:type="dxa"/>
          </w:tcPr>
          <w:p w:rsidR="00AE2104" w:rsidRPr="00861636" w:rsidRDefault="00AE2104" w:rsidP="00861636">
            <w:pPr>
              <w:jc w:val="center"/>
              <w:rPr>
                <w:sz w:val="26"/>
                <w:szCs w:val="26"/>
              </w:rPr>
            </w:pPr>
            <w:r w:rsidRPr="00861636">
              <w:rPr>
                <w:sz w:val="26"/>
                <w:szCs w:val="26"/>
              </w:rPr>
              <w:t>0.0325</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2.3</w:t>
            </w:r>
          </w:p>
        </w:tc>
        <w:tc>
          <w:tcPr>
            <w:tcW w:w="1595" w:type="dxa"/>
          </w:tcPr>
          <w:p w:rsidR="00AE2104" w:rsidRPr="00861636" w:rsidRDefault="00AE2104" w:rsidP="00861636">
            <w:pPr>
              <w:jc w:val="center"/>
              <w:rPr>
                <w:sz w:val="26"/>
                <w:szCs w:val="26"/>
              </w:rPr>
            </w:pPr>
            <w:r w:rsidRPr="00861636">
              <w:rPr>
                <w:sz w:val="26"/>
                <w:szCs w:val="26"/>
              </w:rPr>
              <w:t>0.0283</w:t>
            </w:r>
          </w:p>
        </w:tc>
        <w:tc>
          <w:tcPr>
            <w:tcW w:w="1595" w:type="dxa"/>
          </w:tcPr>
          <w:p w:rsidR="00AE2104" w:rsidRPr="00861636" w:rsidRDefault="00AE2104" w:rsidP="00861636">
            <w:pPr>
              <w:jc w:val="center"/>
              <w:rPr>
                <w:sz w:val="26"/>
                <w:szCs w:val="26"/>
              </w:rPr>
            </w:pPr>
            <w:r w:rsidRPr="00861636">
              <w:rPr>
                <w:sz w:val="26"/>
                <w:szCs w:val="26"/>
              </w:rPr>
              <w:t>0.0277</w:t>
            </w:r>
          </w:p>
        </w:tc>
        <w:tc>
          <w:tcPr>
            <w:tcW w:w="1595" w:type="dxa"/>
          </w:tcPr>
          <w:p w:rsidR="00AE2104" w:rsidRPr="00861636" w:rsidRDefault="00AE2104" w:rsidP="00861636">
            <w:pPr>
              <w:jc w:val="center"/>
              <w:rPr>
                <w:sz w:val="26"/>
                <w:szCs w:val="26"/>
              </w:rPr>
            </w:pPr>
            <w:r w:rsidRPr="00861636">
              <w:rPr>
                <w:sz w:val="26"/>
                <w:szCs w:val="26"/>
              </w:rPr>
              <w:t>0.0270</w:t>
            </w:r>
          </w:p>
        </w:tc>
        <w:tc>
          <w:tcPr>
            <w:tcW w:w="1595" w:type="dxa"/>
          </w:tcPr>
          <w:p w:rsidR="00AE2104" w:rsidRPr="00861636" w:rsidRDefault="00AE2104" w:rsidP="00861636">
            <w:pPr>
              <w:jc w:val="center"/>
              <w:rPr>
                <w:sz w:val="26"/>
                <w:szCs w:val="26"/>
              </w:rPr>
            </w:pPr>
            <w:r w:rsidRPr="00861636">
              <w:rPr>
                <w:sz w:val="26"/>
                <w:szCs w:val="26"/>
              </w:rPr>
              <w:t>0.0264</w:t>
            </w:r>
          </w:p>
        </w:tc>
        <w:tc>
          <w:tcPr>
            <w:tcW w:w="1596" w:type="dxa"/>
          </w:tcPr>
          <w:p w:rsidR="00AE2104" w:rsidRPr="00861636" w:rsidRDefault="00AE2104" w:rsidP="00861636">
            <w:pPr>
              <w:jc w:val="center"/>
              <w:rPr>
                <w:sz w:val="26"/>
                <w:szCs w:val="26"/>
              </w:rPr>
            </w:pPr>
            <w:r w:rsidRPr="00861636">
              <w:rPr>
                <w:sz w:val="26"/>
                <w:szCs w:val="26"/>
              </w:rPr>
              <w:t>0.0258</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2.4</w:t>
            </w:r>
          </w:p>
        </w:tc>
        <w:tc>
          <w:tcPr>
            <w:tcW w:w="1595" w:type="dxa"/>
          </w:tcPr>
          <w:p w:rsidR="00AE2104" w:rsidRPr="00861636" w:rsidRDefault="00AE2104" w:rsidP="00861636">
            <w:pPr>
              <w:jc w:val="center"/>
              <w:rPr>
                <w:sz w:val="26"/>
                <w:szCs w:val="26"/>
              </w:rPr>
            </w:pPr>
            <w:r w:rsidRPr="00861636">
              <w:rPr>
                <w:sz w:val="26"/>
                <w:szCs w:val="26"/>
              </w:rPr>
              <w:t>0.0224</w:t>
            </w:r>
          </w:p>
        </w:tc>
        <w:tc>
          <w:tcPr>
            <w:tcW w:w="1595" w:type="dxa"/>
          </w:tcPr>
          <w:p w:rsidR="00AE2104" w:rsidRPr="00861636" w:rsidRDefault="00AE2104" w:rsidP="00861636">
            <w:pPr>
              <w:jc w:val="center"/>
              <w:rPr>
                <w:sz w:val="26"/>
                <w:szCs w:val="26"/>
              </w:rPr>
            </w:pPr>
            <w:r w:rsidRPr="00861636">
              <w:rPr>
                <w:sz w:val="26"/>
                <w:szCs w:val="26"/>
              </w:rPr>
              <w:t>0.0219</w:t>
            </w:r>
          </w:p>
        </w:tc>
        <w:tc>
          <w:tcPr>
            <w:tcW w:w="1595" w:type="dxa"/>
          </w:tcPr>
          <w:p w:rsidR="00AE2104" w:rsidRPr="00861636" w:rsidRDefault="00AE2104" w:rsidP="00861636">
            <w:pPr>
              <w:jc w:val="center"/>
              <w:rPr>
                <w:sz w:val="26"/>
                <w:szCs w:val="26"/>
              </w:rPr>
            </w:pPr>
            <w:r w:rsidRPr="00861636">
              <w:rPr>
                <w:sz w:val="26"/>
                <w:szCs w:val="26"/>
              </w:rPr>
              <w:t>0.0213</w:t>
            </w:r>
          </w:p>
        </w:tc>
        <w:tc>
          <w:tcPr>
            <w:tcW w:w="1595" w:type="dxa"/>
          </w:tcPr>
          <w:p w:rsidR="00AE2104" w:rsidRPr="00861636" w:rsidRDefault="00AE2104" w:rsidP="00861636">
            <w:pPr>
              <w:jc w:val="center"/>
              <w:rPr>
                <w:sz w:val="26"/>
                <w:szCs w:val="26"/>
              </w:rPr>
            </w:pPr>
            <w:r w:rsidRPr="00861636">
              <w:rPr>
                <w:sz w:val="26"/>
                <w:szCs w:val="26"/>
              </w:rPr>
              <w:t>0.0208</w:t>
            </w:r>
          </w:p>
        </w:tc>
        <w:tc>
          <w:tcPr>
            <w:tcW w:w="1596" w:type="dxa"/>
          </w:tcPr>
          <w:p w:rsidR="00AE2104" w:rsidRPr="00861636" w:rsidRDefault="00AE2104" w:rsidP="00861636">
            <w:pPr>
              <w:jc w:val="center"/>
              <w:rPr>
                <w:sz w:val="26"/>
                <w:szCs w:val="26"/>
              </w:rPr>
            </w:pPr>
            <w:r w:rsidRPr="00861636">
              <w:rPr>
                <w:sz w:val="26"/>
                <w:szCs w:val="26"/>
              </w:rPr>
              <w:t>0.0203</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2.5</w:t>
            </w:r>
          </w:p>
        </w:tc>
        <w:tc>
          <w:tcPr>
            <w:tcW w:w="1595" w:type="dxa"/>
          </w:tcPr>
          <w:p w:rsidR="00AE2104" w:rsidRPr="00861636" w:rsidRDefault="00AE2104" w:rsidP="00861636">
            <w:pPr>
              <w:jc w:val="center"/>
              <w:rPr>
                <w:sz w:val="26"/>
                <w:szCs w:val="26"/>
              </w:rPr>
            </w:pPr>
            <w:r w:rsidRPr="00861636">
              <w:rPr>
                <w:sz w:val="26"/>
                <w:szCs w:val="26"/>
              </w:rPr>
              <w:t>0.0175</w:t>
            </w:r>
          </w:p>
        </w:tc>
        <w:tc>
          <w:tcPr>
            <w:tcW w:w="1595" w:type="dxa"/>
          </w:tcPr>
          <w:p w:rsidR="00AE2104" w:rsidRPr="00861636" w:rsidRDefault="00AE2104" w:rsidP="00861636">
            <w:pPr>
              <w:jc w:val="center"/>
              <w:rPr>
                <w:sz w:val="26"/>
                <w:szCs w:val="26"/>
              </w:rPr>
            </w:pPr>
            <w:r w:rsidRPr="00861636">
              <w:rPr>
                <w:sz w:val="26"/>
                <w:szCs w:val="26"/>
              </w:rPr>
              <w:t>0.0117</w:t>
            </w:r>
          </w:p>
        </w:tc>
        <w:tc>
          <w:tcPr>
            <w:tcW w:w="1595" w:type="dxa"/>
          </w:tcPr>
          <w:p w:rsidR="00AE2104" w:rsidRPr="00861636" w:rsidRDefault="00AE2104" w:rsidP="00861636">
            <w:pPr>
              <w:jc w:val="center"/>
              <w:rPr>
                <w:sz w:val="26"/>
                <w:szCs w:val="26"/>
              </w:rPr>
            </w:pPr>
            <w:r w:rsidRPr="00861636">
              <w:rPr>
                <w:sz w:val="26"/>
                <w:szCs w:val="26"/>
              </w:rPr>
              <w:t>0.0167</w:t>
            </w:r>
          </w:p>
        </w:tc>
        <w:tc>
          <w:tcPr>
            <w:tcW w:w="1595" w:type="dxa"/>
          </w:tcPr>
          <w:p w:rsidR="00AE2104" w:rsidRPr="00861636" w:rsidRDefault="00AE2104" w:rsidP="00861636">
            <w:pPr>
              <w:jc w:val="center"/>
              <w:rPr>
                <w:sz w:val="26"/>
                <w:szCs w:val="26"/>
              </w:rPr>
            </w:pPr>
            <w:r w:rsidRPr="00861636">
              <w:rPr>
                <w:sz w:val="26"/>
                <w:szCs w:val="26"/>
              </w:rPr>
              <w:t>0.0163</w:t>
            </w:r>
          </w:p>
        </w:tc>
        <w:tc>
          <w:tcPr>
            <w:tcW w:w="1596" w:type="dxa"/>
          </w:tcPr>
          <w:p w:rsidR="00AE2104" w:rsidRPr="00861636" w:rsidRDefault="00AE2104" w:rsidP="00861636">
            <w:pPr>
              <w:jc w:val="center"/>
              <w:rPr>
                <w:sz w:val="26"/>
                <w:szCs w:val="26"/>
              </w:rPr>
            </w:pPr>
            <w:r w:rsidRPr="00861636">
              <w:rPr>
                <w:sz w:val="26"/>
                <w:szCs w:val="26"/>
              </w:rPr>
              <w:t>0.0158</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2.6</w:t>
            </w:r>
          </w:p>
        </w:tc>
        <w:tc>
          <w:tcPr>
            <w:tcW w:w="1595" w:type="dxa"/>
          </w:tcPr>
          <w:p w:rsidR="00AE2104" w:rsidRPr="00861636" w:rsidRDefault="00AE2104" w:rsidP="00861636">
            <w:pPr>
              <w:jc w:val="center"/>
              <w:rPr>
                <w:sz w:val="26"/>
                <w:szCs w:val="26"/>
              </w:rPr>
            </w:pPr>
            <w:r w:rsidRPr="00861636">
              <w:rPr>
                <w:sz w:val="26"/>
                <w:szCs w:val="26"/>
              </w:rPr>
              <w:t>0.0136</w:t>
            </w:r>
          </w:p>
        </w:tc>
        <w:tc>
          <w:tcPr>
            <w:tcW w:w="1595" w:type="dxa"/>
          </w:tcPr>
          <w:p w:rsidR="00AE2104" w:rsidRPr="00861636" w:rsidRDefault="00AE2104" w:rsidP="00861636">
            <w:pPr>
              <w:jc w:val="center"/>
              <w:rPr>
                <w:sz w:val="26"/>
                <w:szCs w:val="26"/>
              </w:rPr>
            </w:pPr>
            <w:r w:rsidRPr="00861636">
              <w:rPr>
                <w:sz w:val="26"/>
                <w:szCs w:val="26"/>
              </w:rPr>
              <w:t>0.0132</w:t>
            </w:r>
          </w:p>
        </w:tc>
        <w:tc>
          <w:tcPr>
            <w:tcW w:w="1595" w:type="dxa"/>
          </w:tcPr>
          <w:p w:rsidR="00AE2104" w:rsidRPr="00861636" w:rsidRDefault="00AE2104" w:rsidP="00861636">
            <w:pPr>
              <w:jc w:val="center"/>
              <w:rPr>
                <w:sz w:val="26"/>
                <w:szCs w:val="26"/>
              </w:rPr>
            </w:pPr>
            <w:r w:rsidRPr="00861636">
              <w:rPr>
                <w:sz w:val="26"/>
                <w:szCs w:val="26"/>
              </w:rPr>
              <w:t>0.0129</w:t>
            </w:r>
          </w:p>
        </w:tc>
        <w:tc>
          <w:tcPr>
            <w:tcW w:w="1595" w:type="dxa"/>
          </w:tcPr>
          <w:p w:rsidR="00AE2104" w:rsidRPr="00861636" w:rsidRDefault="00AE2104" w:rsidP="00861636">
            <w:pPr>
              <w:jc w:val="center"/>
              <w:rPr>
                <w:sz w:val="26"/>
                <w:szCs w:val="26"/>
              </w:rPr>
            </w:pPr>
            <w:r w:rsidRPr="00861636">
              <w:rPr>
                <w:sz w:val="26"/>
                <w:szCs w:val="26"/>
              </w:rPr>
              <w:t>0.0126</w:t>
            </w:r>
          </w:p>
        </w:tc>
        <w:tc>
          <w:tcPr>
            <w:tcW w:w="1596" w:type="dxa"/>
          </w:tcPr>
          <w:p w:rsidR="00AE2104" w:rsidRPr="00861636" w:rsidRDefault="00AE2104" w:rsidP="00861636">
            <w:pPr>
              <w:jc w:val="center"/>
              <w:rPr>
                <w:sz w:val="26"/>
                <w:szCs w:val="26"/>
              </w:rPr>
            </w:pPr>
            <w:r w:rsidRPr="00861636">
              <w:rPr>
                <w:sz w:val="26"/>
                <w:szCs w:val="26"/>
              </w:rPr>
              <w:t>0.0122</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2.7</w:t>
            </w:r>
          </w:p>
        </w:tc>
        <w:tc>
          <w:tcPr>
            <w:tcW w:w="1595" w:type="dxa"/>
          </w:tcPr>
          <w:p w:rsidR="00AE2104" w:rsidRPr="00861636" w:rsidRDefault="00AE2104" w:rsidP="00861636">
            <w:pPr>
              <w:jc w:val="center"/>
              <w:rPr>
                <w:sz w:val="26"/>
                <w:szCs w:val="26"/>
              </w:rPr>
            </w:pPr>
            <w:r w:rsidRPr="00861636">
              <w:rPr>
                <w:sz w:val="26"/>
                <w:szCs w:val="26"/>
              </w:rPr>
              <w:t>0.0104</w:t>
            </w:r>
          </w:p>
        </w:tc>
        <w:tc>
          <w:tcPr>
            <w:tcW w:w="1595" w:type="dxa"/>
          </w:tcPr>
          <w:p w:rsidR="00AE2104" w:rsidRPr="00861636" w:rsidRDefault="00AE2104" w:rsidP="00861636">
            <w:pPr>
              <w:jc w:val="center"/>
              <w:rPr>
                <w:sz w:val="26"/>
                <w:szCs w:val="26"/>
              </w:rPr>
            </w:pPr>
            <w:r w:rsidRPr="00861636">
              <w:rPr>
                <w:sz w:val="26"/>
                <w:szCs w:val="26"/>
              </w:rPr>
              <w:t>0.0101</w:t>
            </w:r>
          </w:p>
        </w:tc>
        <w:tc>
          <w:tcPr>
            <w:tcW w:w="1595" w:type="dxa"/>
          </w:tcPr>
          <w:p w:rsidR="00AE2104" w:rsidRPr="00861636" w:rsidRDefault="00AE2104" w:rsidP="00861636">
            <w:pPr>
              <w:jc w:val="center"/>
              <w:rPr>
                <w:sz w:val="26"/>
                <w:szCs w:val="26"/>
              </w:rPr>
            </w:pPr>
            <w:r w:rsidRPr="00861636">
              <w:rPr>
                <w:sz w:val="26"/>
                <w:szCs w:val="26"/>
              </w:rPr>
              <w:t>0.0099</w:t>
            </w:r>
          </w:p>
        </w:tc>
        <w:tc>
          <w:tcPr>
            <w:tcW w:w="1595" w:type="dxa"/>
          </w:tcPr>
          <w:p w:rsidR="00AE2104" w:rsidRPr="00861636" w:rsidRDefault="00AE2104" w:rsidP="00861636">
            <w:pPr>
              <w:jc w:val="center"/>
              <w:rPr>
                <w:sz w:val="26"/>
                <w:szCs w:val="26"/>
              </w:rPr>
            </w:pPr>
            <w:r w:rsidRPr="00861636">
              <w:rPr>
                <w:sz w:val="26"/>
                <w:szCs w:val="26"/>
              </w:rPr>
              <w:t>0.0096</w:t>
            </w:r>
          </w:p>
        </w:tc>
        <w:tc>
          <w:tcPr>
            <w:tcW w:w="1596" w:type="dxa"/>
          </w:tcPr>
          <w:p w:rsidR="00AE2104" w:rsidRPr="00861636" w:rsidRDefault="00AE2104" w:rsidP="00861636">
            <w:pPr>
              <w:jc w:val="center"/>
              <w:rPr>
                <w:sz w:val="26"/>
                <w:szCs w:val="26"/>
              </w:rPr>
            </w:pPr>
            <w:r w:rsidRPr="00861636">
              <w:rPr>
                <w:sz w:val="26"/>
                <w:szCs w:val="26"/>
              </w:rPr>
              <w:t>0.0093</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2.8</w:t>
            </w:r>
          </w:p>
        </w:tc>
        <w:tc>
          <w:tcPr>
            <w:tcW w:w="1595" w:type="dxa"/>
          </w:tcPr>
          <w:p w:rsidR="00AE2104" w:rsidRPr="00861636" w:rsidRDefault="00AE2104" w:rsidP="00861636">
            <w:pPr>
              <w:jc w:val="center"/>
              <w:rPr>
                <w:sz w:val="26"/>
                <w:szCs w:val="26"/>
              </w:rPr>
            </w:pPr>
            <w:r w:rsidRPr="00861636">
              <w:rPr>
                <w:sz w:val="26"/>
                <w:szCs w:val="26"/>
              </w:rPr>
              <w:t>0.0079</w:t>
            </w:r>
          </w:p>
        </w:tc>
        <w:tc>
          <w:tcPr>
            <w:tcW w:w="1595" w:type="dxa"/>
          </w:tcPr>
          <w:p w:rsidR="00AE2104" w:rsidRPr="00861636" w:rsidRDefault="00AE2104" w:rsidP="00861636">
            <w:pPr>
              <w:jc w:val="center"/>
              <w:rPr>
                <w:sz w:val="26"/>
                <w:szCs w:val="26"/>
              </w:rPr>
            </w:pPr>
            <w:r w:rsidRPr="00861636">
              <w:rPr>
                <w:sz w:val="26"/>
                <w:szCs w:val="26"/>
              </w:rPr>
              <w:t>0.0077</w:t>
            </w:r>
          </w:p>
        </w:tc>
        <w:tc>
          <w:tcPr>
            <w:tcW w:w="1595" w:type="dxa"/>
          </w:tcPr>
          <w:p w:rsidR="00AE2104" w:rsidRPr="00861636" w:rsidRDefault="00AE2104" w:rsidP="00861636">
            <w:pPr>
              <w:jc w:val="center"/>
              <w:rPr>
                <w:sz w:val="26"/>
                <w:szCs w:val="26"/>
              </w:rPr>
            </w:pPr>
            <w:r w:rsidRPr="00861636">
              <w:rPr>
                <w:sz w:val="26"/>
                <w:szCs w:val="26"/>
              </w:rPr>
              <w:t>0.0075</w:t>
            </w:r>
          </w:p>
        </w:tc>
        <w:tc>
          <w:tcPr>
            <w:tcW w:w="1595" w:type="dxa"/>
          </w:tcPr>
          <w:p w:rsidR="00AE2104" w:rsidRPr="00861636" w:rsidRDefault="00AE2104" w:rsidP="00861636">
            <w:pPr>
              <w:jc w:val="center"/>
              <w:rPr>
                <w:sz w:val="26"/>
                <w:szCs w:val="26"/>
              </w:rPr>
            </w:pPr>
            <w:r w:rsidRPr="00861636">
              <w:rPr>
                <w:sz w:val="26"/>
                <w:szCs w:val="26"/>
              </w:rPr>
              <w:t>0.0073</w:t>
            </w:r>
          </w:p>
        </w:tc>
        <w:tc>
          <w:tcPr>
            <w:tcW w:w="1596" w:type="dxa"/>
          </w:tcPr>
          <w:p w:rsidR="00AE2104" w:rsidRPr="00861636" w:rsidRDefault="00AE2104" w:rsidP="00861636">
            <w:pPr>
              <w:jc w:val="center"/>
              <w:rPr>
                <w:sz w:val="26"/>
                <w:szCs w:val="26"/>
              </w:rPr>
            </w:pPr>
            <w:r w:rsidRPr="00861636">
              <w:rPr>
                <w:sz w:val="26"/>
                <w:szCs w:val="26"/>
              </w:rPr>
              <w:t>0.0071</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2.9</w:t>
            </w:r>
          </w:p>
        </w:tc>
        <w:tc>
          <w:tcPr>
            <w:tcW w:w="1595" w:type="dxa"/>
          </w:tcPr>
          <w:p w:rsidR="00AE2104" w:rsidRPr="00861636" w:rsidRDefault="00AE2104" w:rsidP="00861636">
            <w:pPr>
              <w:jc w:val="center"/>
              <w:rPr>
                <w:sz w:val="26"/>
                <w:szCs w:val="26"/>
              </w:rPr>
            </w:pPr>
            <w:r w:rsidRPr="00861636">
              <w:rPr>
                <w:sz w:val="26"/>
                <w:szCs w:val="26"/>
              </w:rPr>
              <w:t>0.0060</w:t>
            </w:r>
          </w:p>
        </w:tc>
        <w:tc>
          <w:tcPr>
            <w:tcW w:w="1595" w:type="dxa"/>
          </w:tcPr>
          <w:p w:rsidR="00AE2104" w:rsidRPr="00861636" w:rsidRDefault="00AE2104" w:rsidP="00861636">
            <w:pPr>
              <w:jc w:val="center"/>
              <w:rPr>
                <w:sz w:val="26"/>
                <w:szCs w:val="26"/>
              </w:rPr>
            </w:pPr>
            <w:r w:rsidRPr="00861636">
              <w:rPr>
                <w:sz w:val="26"/>
                <w:szCs w:val="26"/>
              </w:rPr>
              <w:t>0.0058</w:t>
            </w:r>
          </w:p>
        </w:tc>
        <w:tc>
          <w:tcPr>
            <w:tcW w:w="1595" w:type="dxa"/>
          </w:tcPr>
          <w:p w:rsidR="00AE2104" w:rsidRPr="00861636" w:rsidRDefault="00AE2104" w:rsidP="00861636">
            <w:pPr>
              <w:jc w:val="center"/>
              <w:rPr>
                <w:sz w:val="26"/>
                <w:szCs w:val="26"/>
              </w:rPr>
            </w:pPr>
            <w:r w:rsidRPr="00861636">
              <w:rPr>
                <w:sz w:val="26"/>
                <w:szCs w:val="26"/>
              </w:rPr>
              <w:t>0.0056</w:t>
            </w:r>
          </w:p>
        </w:tc>
        <w:tc>
          <w:tcPr>
            <w:tcW w:w="1595" w:type="dxa"/>
          </w:tcPr>
          <w:p w:rsidR="00AE2104" w:rsidRPr="00861636" w:rsidRDefault="00AE2104" w:rsidP="00861636">
            <w:pPr>
              <w:jc w:val="center"/>
              <w:rPr>
                <w:sz w:val="26"/>
                <w:szCs w:val="26"/>
              </w:rPr>
            </w:pPr>
            <w:r w:rsidRPr="00861636">
              <w:rPr>
                <w:sz w:val="26"/>
                <w:szCs w:val="26"/>
              </w:rPr>
              <w:t>0.0055</w:t>
            </w:r>
          </w:p>
        </w:tc>
        <w:tc>
          <w:tcPr>
            <w:tcW w:w="1596" w:type="dxa"/>
          </w:tcPr>
          <w:p w:rsidR="00AE2104" w:rsidRPr="00861636" w:rsidRDefault="00AE2104" w:rsidP="00861636">
            <w:pPr>
              <w:jc w:val="center"/>
              <w:rPr>
                <w:sz w:val="26"/>
                <w:szCs w:val="26"/>
              </w:rPr>
            </w:pPr>
            <w:r w:rsidRPr="00861636">
              <w:rPr>
                <w:sz w:val="26"/>
                <w:szCs w:val="26"/>
              </w:rPr>
              <w:t>0.0053</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3.0</w:t>
            </w:r>
          </w:p>
        </w:tc>
        <w:tc>
          <w:tcPr>
            <w:tcW w:w="1595" w:type="dxa"/>
          </w:tcPr>
          <w:p w:rsidR="00AE2104" w:rsidRPr="00861636" w:rsidRDefault="00AE2104" w:rsidP="00861636">
            <w:pPr>
              <w:jc w:val="center"/>
              <w:rPr>
                <w:sz w:val="26"/>
                <w:szCs w:val="26"/>
              </w:rPr>
            </w:pPr>
            <w:r w:rsidRPr="00861636">
              <w:rPr>
                <w:sz w:val="26"/>
                <w:szCs w:val="26"/>
              </w:rPr>
              <w:t>0.0044</w:t>
            </w:r>
          </w:p>
        </w:tc>
        <w:tc>
          <w:tcPr>
            <w:tcW w:w="1595" w:type="dxa"/>
          </w:tcPr>
          <w:p w:rsidR="00AE2104" w:rsidRPr="00861636" w:rsidRDefault="00AE2104" w:rsidP="00861636">
            <w:pPr>
              <w:jc w:val="center"/>
              <w:rPr>
                <w:sz w:val="26"/>
                <w:szCs w:val="26"/>
              </w:rPr>
            </w:pPr>
            <w:r w:rsidRPr="00861636">
              <w:rPr>
                <w:sz w:val="26"/>
                <w:szCs w:val="26"/>
              </w:rPr>
              <w:t>0.0043</w:t>
            </w:r>
          </w:p>
        </w:tc>
        <w:tc>
          <w:tcPr>
            <w:tcW w:w="1595" w:type="dxa"/>
          </w:tcPr>
          <w:p w:rsidR="00AE2104" w:rsidRPr="00861636" w:rsidRDefault="00AE2104" w:rsidP="00861636">
            <w:pPr>
              <w:jc w:val="center"/>
              <w:rPr>
                <w:sz w:val="26"/>
                <w:szCs w:val="26"/>
              </w:rPr>
            </w:pPr>
            <w:r w:rsidRPr="00861636">
              <w:rPr>
                <w:sz w:val="26"/>
                <w:szCs w:val="26"/>
              </w:rPr>
              <w:t>0.0042</w:t>
            </w:r>
          </w:p>
        </w:tc>
        <w:tc>
          <w:tcPr>
            <w:tcW w:w="1595" w:type="dxa"/>
          </w:tcPr>
          <w:p w:rsidR="00AE2104" w:rsidRPr="00861636" w:rsidRDefault="00AE2104" w:rsidP="00861636">
            <w:pPr>
              <w:jc w:val="center"/>
              <w:rPr>
                <w:sz w:val="26"/>
                <w:szCs w:val="26"/>
              </w:rPr>
            </w:pPr>
            <w:r w:rsidRPr="00861636">
              <w:rPr>
                <w:sz w:val="26"/>
                <w:szCs w:val="26"/>
              </w:rPr>
              <w:t>0.0040</w:t>
            </w:r>
          </w:p>
        </w:tc>
        <w:tc>
          <w:tcPr>
            <w:tcW w:w="1596" w:type="dxa"/>
          </w:tcPr>
          <w:p w:rsidR="00AE2104" w:rsidRPr="00861636" w:rsidRDefault="00AE2104" w:rsidP="00861636">
            <w:pPr>
              <w:jc w:val="center"/>
              <w:rPr>
                <w:sz w:val="26"/>
                <w:szCs w:val="26"/>
              </w:rPr>
            </w:pPr>
            <w:r w:rsidRPr="00861636">
              <w:rPr>
                <w:sz w:val="26"/>
                <w:szCs w:val="26"/>
              </w:rPr>
              <w:t>0.0039</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3.1</w:t>
            </w:r>
          </w:p>
        </w:tc>
        <w:tc>
          <w:tcPr>
            <w:tcW w:w="1595" w:type="dxa"/>
          </w:tcPr>
          <w:p w:rsidR="00AE2104" w:rsidRPr="00861636" w:rsidRDefault="00AE2104" w:rsidP="00861636">
            <w:pPr>
              <w:jc w:val="center"/>
              <w:rPr>
                <w:sz w:val="26"/>
                <w:szCs w:val="26"/>
              </w:rPr>
            </w:pPr>
            <w:r w:rsidRPr="00861636">
              <w:rPr>
                <w:sz w:val="26"/>
                <w:szCs w:val="26"/>
              </w:rPr>
              <w:t>0.0033</w:t>
            </w:r>
          </w:p>
        </w:tc>
        <w:tc>
          <w:tcPr>
            <w:tcW w:w="1595" w:type="dxa"/>
          </w:tcPr>
          <w:p w:rsidR="00AE2104" w:rsidRPr="00861636" w:rsidRDefault="00AE2104" w:rsidP="00861636">
            <w:pPr>
              <w:jc w:val="center"/>
              <w:rPr>
                <w:sz w:val="26"/>
                <w:szCs w:val="26"/>
              </w:rPr>
            </w:pPr>
            <w:r w:rsidRPr="00861636">
              <w:rPr>
                <w:sz w:val="26"/>
                <w:szCs w:val="26"/>
              </w:rPr>
              <w:t>0.0032</w:t>
            </w:r>
          </w:p>
        </w:tc>
        <w:tc>
          <w:tcPr>
            <w:tcW w:w="1595" w:type="dxa"/>
          </w:tcPr>
          <w:p w:rsidR="00AE2104" w:rsidRPr="00861636" w:rsidRDefault="00AE2104" w:rsidP="00861636">
            <w:pPr>
              <w:jc w:val="center"/>
              <w:rPr>
                <w:sz w:val="26"/>
                <w:szCs w:val="26"/>
              </w:rPr>
            </w:pPr>
            <w:r w:rsidRPr="00861636">
              <w:rPr>
                <w:sz w:val="26"/>
                <w:szCs w:val="26"/>
              </w:rPr>
              <w:t>0.0031</w:t>
            </w:r>
          </w:p>
        </w:tc>
        <w:tc>
          <w:tcPr>
            <w:tcW w:w="1595" w:type="dxa"/>
          </w:tcPr>
          <w:p w:rsidR="00AE2104" w:rsidRPr="00861636" w:rsidRDefault="00AE2104" w:rsidP="00861636">
            <w:pPr>
              <w:jc w:val="center"/>
              <w:rPr>
                <w:sz w:val="26"/>
                <w:szCs w:val="26"/>
              </w:rPr>
            </w:pPr>
            <w:r w:rsidRPr="00861636">
              <w:rPr>
                <w:sz w:val="26"/>
                <w:szCs w:val="26"/>
              </w:rPr>
              <w:t>0.0030</w:t>
            </w:r>
          </w:p>
        </w:tc>
        <w:tc>
          <w:tcPr>
            <w:tcW w:w="1596" w:type="dxa"/>
          </w:tcPr>
          <w:p w:rsidR="00AE2104" w:rsidRPr="00861636" w:rsidRDefault="00AE2104" w:rsidP="00861636">
            <w:pPr>
              <w:jc w:val="center"/>
              <w:rPr>
                <w:sz w:val="26"/>
                <w:szCs w:val="26"/>
              </w:rPr>
            </w:pPr>
            <w:r w:rsidRPr="00861636">
              <w:rPr>
                <w:sz w:val="26"/>
                <w:szCs w:val="26"/>
              </w:rPr>
              <w:t>0.0029</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3.2</w:t>
            </w:r>
          </w:p>
        </w:tc>
        <w:tc>
          <w:tcPr>
            <w:tcW w:w="1595" w:type="dxa"/>
          </w:tcPr>
          <w:p w:rsidR="00AE2104" w:rsidRPr="00861636" w:rsidRDefault="00AE2104" w:rsidP="00861636">
            <w:pPr>
              <w:jc w:val="center"/>
              <w:rPr>
                <w:sz w:val="26"/>
                <w:szCs w:val="26"/>
              </w:rPr>
            </w:pPr>
            <w:r w:rsidRPr="00861636">
              <w:rPr>
                <w:sz w:val="26"/>
                <w:szCs w:val="26"/>
              </w:rPr>
              <w:t>0.0024</w:t>
            </w:r>
          </w:p>
        </w:tc>
        <w:tc>
          <w:tcPr>
            <w:tcW w:w="1595" w:type="dxa"/>
          </w:tcPr>
          <w:p w:rsidR="00AE2104" w:rsidRPr="00861636" w:rsidRDefault="00AE2104" w:rsidP="00861636">
            <w:pPr>
              <w:jc w:val="center"/>
              <w:rPr>
                <w:sz w:val="26"/>
                <w:szCs w:val="26"/>
              </w:rPr>
            </w:pPr>
            <w:r w:rsidRPr="00861636">
              <w:rPr>
                <w:sz w:val="26"/>
                <w:szCs w:val="26"/>
              </w:rPr>
              <w:t>0.0023</w:t>
            </w:r>
          </w:p>
        </w:tc>
        <w:tc>
          <w:tcPr>
            <w:tcW w:w="1595" w:type="dxa"/>
          </w:tcPr>
          <w:p w:rsidR="00AE2104" w:rsidRPr="00861636" w:rsidRDefault="00AE2104" w:rsidP="00861636">
            <w:pPr>
              <w:jc w:val="center"/>
              <w:rPr>
                <w:sz w:val="26"/>
                <w:szCs w:val="26"/>
              </w:rPr>
            </w:pPr>
            <w:r w:rsidRPr="00861636">
              <w:rPr>
                <w:sz w:val="26"/>
                <w:szCs w:val="26"/>
              </w:rPr>
              <w:t>0.0022</w:t>
            </w:r>
          </w:p>
        </w:tc>
        <w:tc>
          <w:tcPr>
            <w:tcW w:w="1595" w:type="dxa"/>
          </w:tcPr>
          <w:p w:rsidR="00AE2104" w:rsidRPr="00861636" w:rsidRDefault="00AE2104" w:rsidP="00861636">
            <w:pPr>
              <w:jc w:val="center"/>
              <w:rPr>
                <w:sz w:val="26"/>
                <w:szCs w:val="26"/>
              </w:rPr>
            </w:pPr>
            <w:r w:rsidRPr="00861636">
              <w:rPr>
                <w:sz w:val="26"/>
                <w:szCs w:val="26"/>
              </w:rPr>
              <w:t>0.0022</w:t>
            </w:r>
          </w:p>
        </w:tc>
        <w:tc>
          <w:tcPr>
            <w:tcW w:w="1596" w:type="dxa"/>
          </w:tcPr>
          <w:p w:rsidR="00AE2104" w:rsidRPr="00861636" w:rsidRDefault="00AE2104" w:rsidP="00861636">
            <w:pPr>
              <w:jc w:val="center"/>
              <w:rPr>
                <w:sz w:val="26"/>
                <w:szCs w:val="26"/>
              </w:rPr>
            </w:pPr>
            <w:r w:rsidRPr="00861636">
              <w:rPr>
                <w:sz w:val="26"/>
                <w:szCs w:val="26"/>
              </w:rPr>
              <w:t>0.0021</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3.3</w:t>
            </w:r>
          </w:p>
        </w:tc>
        <w:tc>
          <w:tcPr>
            <w:tcW w:w="1595" w:type="dxa"/>
          </w:tcPr>
          <w:p w:rsidR="00AE2104" w:rsidRPr="00861636" w:rsidRDefault="00AE2104" w:rsidP="00861636">
            <w:pPr>
              <w:jc w:val="center"/>
              <w:rPr>
                <w:sz w:val="26"/>
                <w:szCs w:val="26"/>
              </w:rPr>
            </w:pPr>
            <w:r w:rsidRPr="00861636">
              <w:rPr>
                <w:sz w:val="26"/>
                <w:szCs w:val="26"/>
              </w:rPr>
              <w:t>0.0017</w:t>
            </w:r>
          </w:p>
        </w:tc>
        <w:tc>
          <w:tcPr>
            <w:tcW w:w="1595" w:type="dxa"/>
          </w:tcPr>
          <w:p w:rsidR="00AE2104" w:rsidRPr="00861636" w:rsidRDefault="00AE2104" w:rsidP="00861636">
            <w:pPr>
              <w:jc w:val="center"/>
              <w:rPr>
                <w:sz w:val="26"/>
                <w:szCs w:val="26"/>
              </w:rPr>
            </w:pPr>
            <w:r w:rsidRPr="00861636">
              <w:rPr>
                <w:sz w:val="26"/>
                <w:szCs w:val="26"/>
              </w:rPr>
              <w:t>0.0017</w:t>
            </w:r>
          </w:p>
        </w:tc>
        <w:tc>
          <w:tcPr>
            <w:tcW w:w="1595" w:type="dxa"/>
          </w:tcPr>
          <w:p w:rsidR="00AE2104" w:rsidRPr="00861636" w:rsidRDefault="00AE2104" w:rsidP="00861636">
            <w:pPr>
              <w:jc w:val="center"/>
              <w:rPr>
                <w:sz w:val="26"/>
                <w:szCs w:val="26"/>
              </w:rPr>
            </w:pPr>
            <w:r w:rsidRPr="00861636">
              <w:rPr>
                <w:sz w:val="26"/>
                <w:szCs w:val="26"/>
              </w:rPr>
              <w:t>0.0016</w:t>
            </w:r>
          </w:p>
        </w:tc>
        <w:tc>
          <w:tcPr>
            <w:tcW w:w="1595" w:type="dxa"/>
          </w:tcPr>
          <w:p w:rsidR="00AE2104" w:rsidRPr="00861636" w:rsidRDefault="00AE2104" w:rsidP="00861636">
            <w:pPr>
              <w:jc w:val="center"/>
              <w:rPr>
                <w:sz w:val="26"/>
                <w:szCs w:val="26"/>
              </w:rPr>
            </w:pPr>
            <w:r w:rsidRPr="00861636">
              <w:rPr>
                <w:sz w:val="26"/>
                <w:szCs w:val="26"/>
              </w:rPr>
              <w:t>0.0016</w:t>
            </w:r>
          </w:p>
        </w:tc>
        <w:tc>
          <w:tcPr>
            <w:tcW w:w="1596" w:type="dxa"/>
          </w:tcPr>
          <w:p w:rsidR="00AE2104" w:rsidRPr="00861636" w:rsidRDefault="00AE2104" w:rsidP="00861636">
            <w:pPr>
              <w:jc w:val="center"/>
              <w:rPr>
                <w:sz w:val="26"/>
                <w:szCs w:val="26"/>
              </w:rPr>
            </w:pPr>
            <w:r w:rsidRPr="00861636">
              <w:rPr>
                <w:sz w:val="26"/>
                <w:szCs w:val="26"/>
              </w:rPr>
              <w:t>0.0015</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3.4</w:t>
            </w:r>
          </w:p>
        </w:tc>
        <w:tc>
          <w:tcPr>
            <w:tcW w:w="1595" w:type="dxa"/>
          </w:tcPr>
          <w:p w:rsidR="00AE2104" w:rsidRPr="00861636" w:rsidRDefault="00AE2104" w:rsidP="00861636">
            <w:pPr>
              <w:jc w:val="center"/>
              <w:rPr>
                <w:sz w:val="26"/>
                <w:szCs w:val="26"/>
              </w:rPr>
            </w:pPr>
            <w:r w:rsidRPr="00861636">
              <w:rPr>
                <w:sz w:val="26"/>
                <w:szCs w:val="26"/>
              </w:rPr>
              <w:t>0.0012</w:t>
            </w:r>
          </w:p>
        </w:tc>
        <w:tc>
          <w:tcPr>
            <w:tcW w:w="1595" w:type="dxa"/>
          </w:tcPr>
          <w:p w:rsidR="00AE2104" w:rsidRPr="00861636" w:rsidRDefault="00AE2104" w:rsidP="00861636">
            <w:pPr>
              <w:jc w:val="center"/>
              <w:rPr>
                <w:sz w:val="26"/>
                <w:szCs w:val="26"/>
              </w:rPr>
            </w:pPr>
            <w:r w:rsidRPr="00861636">
              <w:rPr>
                <w:sz w:val="26"/>
                <w:szCs w:val="26"/>
              </w:rPr>
              <w:t>0.0012</w:t>
            </w:r>
          </w:p>
        </w:tc>
        <w:tc>
          <w:tcPr>
            <w:tcW w:w="1595" w:type="dxa"/>
          </w:tcPr>
          <w:p w:rsidR="00AE2104" w:rsidRPr="00861636" w:rsidRDefault="00AE2104" w:rsidP="00861636">
            <w:pPr>
              <w:jc w:val="center"/>
              <w:rPr>
                <w:sz w:val="26"/>
                <w:szCs w:val="26"/>
              </w:rPr>
            </w:pPr>
            <w:r w:rsidRPr="00861636">
              <w:rPr>
                <w:sz w:val="26"/>
                <w:szCs w:val="26"/>
              </w:rPr>
              <w:t>0.0012</w:t>
            </w:r>
          </w:p>
        </w:tc>
        <w:tc>
          <w:tcPr>
            <w:tcW w:w="1595" w:type="dxa"/>
          </w:tcPr>
          <w:p w:rsidR="00AE2104" w:rsidRPr="00861636" w:rsidRDefault="00AE2104" w:rsidP="00861636">
            <w:pPr>
              <w:jc w:val="center"/>
              <w:rPr>
                <w:sz w:val="26"/>
                <w:szCs w:val="26"/>
              </w:rPr>
            </w:pPr>
            <w:r w:rsidRPr="00861636">
              <w:rPr>
                <w:sz w:val="26"/>
                <w:szCs w:val="26"/>
              </w:rPr>
              <w:t>0.0011</w:t>
            </w:r>
          </w:p>
        </w:tc>
        <w:tc>
          <w:tcPr>
            <w:tcW w:w="1596" w:type="dxa"/>
          </w:tcPr>
          <w:p w:rsidR="00AE2104" w:rsidRPr="00861636" w:rsidRDefault="00AE2104" w:rsidP="00861636">
            <w:pPr>
              <w:jc w:val="center"/>
              <w:rPr>
                <w:sz w:val="26"/>
                <w:szCs w:val="26"/>
              </w:rPr>
            </w:pPr>
            <w:r w:rsidRPr="00861636">
              <w:rPr>
                <w:sz w:val="26"/>
                <w:szCs w:val="26"/>
              </w:rPr>
              <w:t>0.0011</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3.5</w:t>
            </w:r>
          </w:p>
        </w:tc>
        <w:tc>
          <w:tcPr>
            <w:tcW w:w="1595" w:type="dxa"/>
          </w:tcPr>
          <w:p w:rsidR="00AE2104" w:rsidRPr="00861636" w:rsidRDefault="00AE2104" w:rsidP="00861636">
            <w:pPr>
              <w:jc w:val="center"/>
              <w:rPr>
                <w:sz w:val="26"/>
                <w:szCs w:val="26"/>
              </w:rPr>
            </w:pPr>
            <w:r w:rsidRPr="00861636">
              <w:rPr>
                <w:sz w:val="26"/>
                <w:szCs w:val="26"/>
              </w:rPr>
              <w:t>0.0009</w:t>
            </w:r>
          </w:p>
        </w:tc>
        <w:tc>
          <w:tcPr>
            <w:tcW w:w="1595" w:type="dxa"/>
          </w:tcPr>
          <w:p w:rsidR="00AE2104" w:rsidRPr="00861636" w:rsidRDefault="00AE2104" w:rsidP="00861636">
            <w:pPr>
              <w:jc w:val="center"/>
              <w:rPr>
                <w:sz w:val="26"/>
                <w:szCs w:val="26"/>
              </w:rPr>
            </w:pPr>
            <w:r w:rsidRPr="00861636">
              <w:rPr>
                <w:sz w:val="26"/>
                <w:szCs w:val="26"/>
              </w:rPr>
              <w:t>0.0008</w:t>
            </w:r>
          </w:p>
        </w:tc>
        <w:tc>
          <w:tcPr>
            <w:tcW w:w="1595" w:type="dxa"/>
          </w:tcPr>
          <w:p w:rsidR="00AE2104" w:rsidRPr="00861636" w:rsidRDefault="00AE2104" w:rsidP="00861636">
            <w:pPr>
              <w:jc w:val="center"/>
              <w:rPr>
                <w:sz w:val="26"/>
                <w:szCs w:val="26"/>
              </w:rPr>
            </w:pPr>
            <w:r w:rsidRPr="00861636">
              <w:rPr>
                <w:sz w:val="26"/>
                <w:szCs w:val="26"/>
              </w:rPr>
              <w:t>0.0008</w:t>
            </w:r>
          </w:p>
        </w:tc>
        <w:tc>
          <w:tcPr>
            <w:tcW w:w="1595" w:type="dxa"/>
          </w:tcPr>
          <w:p w:rsidR="00AE2104" w:rsidRPr="00861636" w:rsidRDefault="00AE2104" w:rsidP="00861636">
            <w:pPr>
              <w:jc w:val="center"/>
              <w:rPr>
                <w:sz w:val="26"/>
                <w:szCs w:val="26"/>
              </w:rPr>
            </w:pPr>
            <w:r w:rsidRPr="00861636">
              <w:rPr>
                <w:sz w:val="26"/>
                <w:szCs w:val="26"/>
              </w:rPr>
              <w:t>0.0008</w:t>
            </w:r>
          </w:p>
        </w:tc>
        <w:tc>
          <w:tcPr>
            <w:tcW w:w="1596" w:type="dxa"/>
          </w:tcPr>
          <w:p w:rsidR="00AE2104" w:rsidRPr="00861636" w:rsidRDefault="00AE2104" w:rsidP="00861636">
            <w:pPr>
              <w:jc w:val="center"/>
              <w:rPr>
                <w:sz w:val="26"/>
                <w:szCs w:val="26"/>
              </w:rPr>
            </w:pPr>
            <w:r w:rsidRPr="00861636">
              <w:rPr>
                <w:sz w:val="26"/>
                <w:szCs w:val="26"/>
              </w:rPr>
              <w:t>0.0007</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3.6</w:t>
            </w:r>
          </w:p>
        </w:tc>
        <w:tc>
          <w:tcPr>
            <w:tcW w:w="1595" w:type="dxa"/>
          </w:tcPr>
          <w:p w:rsidR="00AE2104" w:rsidRPr="00861636" w:rsidRDefault="00AE2104" w:rsidP="00861636">
            <w:pPr>
              <w:jc w:val="center"/>
              <w:rPr>
                <w:sz w:val="26"/>
                <w:szCs w:val="26"/>
              </w:rPr>
            </w:pPr>
            <w:r w:rsidRPr="00861636">
              <w:rPr>
                <w:sz w:val="26"/>
                <w:szCs w:val="26"/>
              </w:rPr>
              <w:t>0.0006</w:t>
            </w:r>
          </w:p>
        </w:tc>
        <w:tc>
          <w:tcPr>
            <w:tcW w:w="1595" w:type="dxa"/>
          </w:tcPr>
          <w:p w:rsidR="00AE2104" w:rsidRPr="00861636" w:rsidRDefault="00AE2104" w:rsidP="00861636">
            <w:pPr>
              <w:jc w:val="center"/>
              <w:rPr>
                <w:sz w:val="26"/>
                <w:szCs w:val="26"/>
              </w:rPr>
            </w:pPr>
            <w:r w:rsidRPr="00861636">
              <w:rPr>
                <w:sz w:val="26"/>
                <w:szCs w:val="26"/>
              </w:rPr>
              <w:t>0.0006</w:t>
            </w:r>
          </w:p>
        </w:tc>
        <w:tc>
          <w:tcPr>
            <w:tcW w:w="1595" w:type="dxa"/>
          </w:tcPr>
          <w:p w:rsidR="00AE2104" w:rsidRPr="00861636" w:rsidRDefault="00AE2104" w:rsidP="00861636">
            <w:pPr>
              <w:jc w:val="center"/>
              <w:rPr>
                <w:sz w:val="26"/>
                <w:szCs w:val="26"/>
              </w:rPr>
            </w:pPr>
            <w:r w:rsidRPr="00861636">
              <w:rPr>
                <w:sz w:val="26"/>
                <w:szCs w:val="26"/>
              </w:rPr>
              <w:t>0.0006</w:t>
            </w:r>
          </w:p>
        </w:tc>
        <w:tc>
          <w:tcPr>
            <w:tcW w:w="1595" w:type="dxa"/>
          </w:tcPr>
          <w:p w:rsidR="00AE2104" w:rsidRPr="00861636" w:rsidRDefault="00AE2104" w:rsidP="00861636">
            <w:pPr>
              <w:jc w:val="center"/>
              <w:rPr>
                <w:sz w:val="26"/>
                <w:szCs w:val="26"/>
              </w:rPr>
            </w:pPr>
            <w:r w:rsidRPr="00861636">
              <w:rPr>
                <w:sz w:val="26"/>
                <w:szCs w:val="26"/>
              </w:rPr>
              <w:t>0.0005</w:t>
            </w:r>
          </w:p>
        </w:tc>
        <w:tc>
          <w:tcPr>
            <w:tcW w:w="1596" w:type="dxa"/>
          </w:tcPr>
          <w:p w:rsidR="00AE2104" w:rsidRPr="00861636" w:rsidRDefault="00AE2104" w:rsidP="00861636">
            <w:pPr>
              <w:jc w:val="center"/>
              <w:rPr>
                <w:sz w:val="26"/>
                <w:szCs w:val="26"/>
              </w:rPr>
            </w:pPr>
            <w:r w:rsidRPr="00861636">
              <w:rPr>
                <w:sz w:val="26"/>
                <w:szCs w:val="26"/>
              </w:rPr>
              <w:t>0.0005</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3.7</w:t>
            </w:r>
          </w:p>
        </w:tc>
        <w:tc>
          <w:tcPr>
            <w:tcW w:w="1595" w:type="dxa"/>
          </w:tcPr>
          <w:p w:rsidR="00AE2104" w:rsidRPr="00861636" w:rsidRDefault="00AE2104" w:rsidP="00861636">
            <w:pPr>
              <w:jc w:val="center"/>
              <w:rPr>
                <w:sz w:val="26"/>
                <w:szCs w:val="26"/>
              </w:rPr>
            </w:pPr>
            <w:r w:rsidRPr="00861636">
              <w:rPr>
                <w:sz w:val="26"/>
                <w:szCs w:val="26"/>
              </w:rPr>
              <w:t>0.0004</w:t>
            </w:r>
          </w:p>
        </w:tc>
        <w:tc>
          <w:tcPr>
            <w:tcW w:w="1595" w:type="dxa"/>
          </w:tcPr>
          <w:p w:rsidR="00AE2104" w:rsidRPr="00861636" w:rsidRDefault="00AE2104" w:rsidP="00861636">
            <w:pPr>
              <w:jc w:val="center"/>
              <w:rPr>
                <w:sz w:val="26"/>
                <w:szCs w:val="26"/>
              </w:rPr>
            </w:pPr>
            <w:r w:rsidRPr="00861636">
              <w:rPr>
                <w:sz w:val="26"/>
                <w:szCs w:val="26"/>
              </w:rPr>
              <w:t>0.0004</w:t>
            </w:r>
          </w:p>
        </w:tc>
        <w:tc>
          <w:tcPr>
            <w:tcW w:w="1595" w:type="dxa"/>
          </w:tcPr>
          <w:p w:rsidR="00AE2104" w:rsidRPr="00861636" w:rsidRDefault="00AE2104" w:rsidP="00861636">
            <w:pPr>
              <w:jc w:val="center"/>
              <w:rPr>
                <w:sz w:val="26"/>
                <w:szCs w:val="26"/>
              </w:rPr>
            </w:pPr>
            <w:r w:rsidRPr="00861636">
              <w:rPr>
                <w:sz w:val="26"/>
                <w:szCs w:val="26"/>
              </w:rPr>
              <w:t>0.0004</w:t>
            </w:r>
          </w:p>
        </w:tc>
        <w:tc>
          <w:tcPr>
            <w:tcW w:w="1595" w:type="dxa"/>
          </w:tcPr>
          <w:p w:rsidR="00AE2104" w:rsidRPr="00861636" w:rsidRDefault="00AE2104" w:rsidP="00861636">
            <w:pPr>
              <w:jc w:val="center"/>
              <w:rPr>
                <w:sz w:val="26"/>
                <w:szCs w:val="26"/>
              </w:rPr>
            </w:pPr>
            <w:r w:rsidRPr="00861636">
              <w:rPr>
                <w:sz w:val="26"/>
                <w:szCs w:val="26"/>
              </w:rPr>
              <w:t>0.0004</w:t>
            </w:r>
          </w:p>
        </w:tc>
        <w:tc>
          <w:tcPr>
            <w:tcW w:w="1596" w:type="dxa"/>
          </w:tcPr>
          <w:p w:rsidR="00AE2104" w:rsidRPr="00861636" w:rsidRDefault="00AE2104" w:rsidP="00861636">
            <w:pPr>
              <w:jc w:val="center"/>
              <w:rPr>
                <w:sz w:val="26"/>
                <w:szCs w:val="26"/>
              </w:rPr>
            </w:pPr>
            <w:r w:rsidRPr="00861636">
              <w:rPr>
                <w:sz w:val="26"/>
                <w:szCs w:val="26"/>
              </w:rPr>
              <w:t>0.0004</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3.8</w:t>
            </w:r>
          </w:p>
        </w:tc>
        <w:tc>
          <w:tcPr>
            <w:tcW w:w="1595" w:type="dxa"/>
          </w:tcPr>
          <w:p w:rsidR="00AE2104" w:rsidRPr="00861636" w:rsidRDefault="00AE2104" w:rsidP="00861636">
            <w:pPr>
              <w:jc w:val="center"/>
              <w:rPr>
                <w:sz w:val="26"/>
                <w:szCs w:val="26"/>
              </w:rPr>
            </w:pPr>
            <w:r w:rsidRPr="00861636">
              <w:rPr>
                <w:sz w:val="26"/>
                <w:szCs w:val="26"/>
              </w:rPr>
              <w:t>0.0003</w:t>
            </w:r>
          </w:p>
        </w:tc>
        <w:tc>
          <w:tcPr>
            <w:tcW w:w="1595" w:type="dxa"/>
          </w:tcPr>
          <w:p w:rsidR="00AE2104" w:rsidRPr="00861636" w:rsidRDefault="00AE2104" w:rsidP="00861636">
            <w:pPr>
              <w:jc w:val="center"/>
              <w:rPr>
                <w:sz w:val="26"/>
                <w:szCs w:val="26"/>
              </w:rPr>
            </w:pPr>
            <w:r w:rsidRPr="00861636">
              <w:rPr>
                <w:sz w:val="26"/>
                <w:szCs w:val="26"/>
              </w:rPr>
              <w:t>0.0003</w:t>
            </w:r>
          </w:p>
        </w:tc>
        <w:tc>
          <w:tcPr>
            <w:tcW w:w="1595" w:type="dxa"/>
          </w:tcPr>
          <w:p w:rsidR="00AE2104" w:rsidRPr="00861636" w:rsidRDefault="00AE2104" w:rsidP="00861636">
            <w:pPr>
              <w:jc w:val="center"/>
              <w:rPr>
                <w:sz w:val="26"/>
                <w:szCs w:val="26"/>
              </w:rPr>
            </w:pPr>
            <w:r w:rsidRPr="00861636">
              <w:rPr>
                <w:sz w:val="26"/>
                <w:szCs w:val="26"/>
              </w:rPr>
              <w:t>0.0003</w:t>
            </w:r>
          </w:p>
        </w:tc>
        <w:tc>
          <w:tcPr>
            <w:tcW w:w="1595" w:type="dxa"/>
          </w:tcPr>
          <w:p w:rsidR="00AE2104" w:rsidRPr="00861636" w:rsidRDefault="00AE2104" w:rsidP="00861636">
            <w:pPr>
              <w:jc w:val="center"/>
              <w:rPr>
                <w:sz w:val="26"/>
                <w:szCs w:val="26"/>
              </w:rPr>
            </w:pPr>
            <w:r w:rsidRPr="00861636">
              <w:rPr>
                <w:sz w:val="26"/>
                <w:szCs w:val="26"/>
              </w:rPr>
              <w:t>0.0003</w:t>
            </w:r>
          </w:p>
        </w:tc>
        <w:tc>
          <w:tcPr>
            <w:tcW w:w="1596" w:type="dxa"/>
          </w:tcPr>
          <w:p w:rsidR="00AE2104" w:rsidRPr="00861636" w:rsidRDefault="00AE2104" w:rsidP="00861636">
            <w:pPr>
              <w:jc w:val="center"/>
              <w:rPr>
                <w:sz w:val="26"/>
                <w:szCs w:val="26"/>
              </w:rPr>
            </w:pPr>
            <w:r w:rsidRPr="00861636">
              <w:rPr>
                <w:sz w:val="26"/>
                <w:szCs w:val="26"/>
              </w:rPr>
              <w:t>0.0003</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3.9</w:t>
            </w:r>
          </w:p>
        </w:tc>
        <w:tc>
          <w:tcPr>
            <w:tcW w:w="1595" w:type="dxa"/>
          </w:tcPr>
          <w:p w:rsidR="00AE2104" w:rsidRPr="00861636" w:rsidRDefault="00AE2104" w:rsidP="00861636">
            <w:pPr>
              <w:jc w:val="center"/>
              <w:rPr>
                <w:sz w:val="26"/>
                <w:szCs w:val="26"/>
              </w:rPr>
            </w:pPr>
            <w:r w:rsidRPr="00861636">
              <w:rPr>
                <w:sz w:val="26"/>
                <w:szCs w:val="26"/>
              </w:rPr>
              <w:t>0.0002</w:t>
            </w:r>
          </w:p>
        </w:tc>
        <w:tc>
          <w:tcPr>
            <w:tcW w:w="1595" w:type="dxa"/>
          </w:tcPr>
          <w:p w:rsidR="00AE2104" w:rsidRPr="00861636" w:rsidRDefault="00AE2104" w:rsidP="00861636">
            <w:pPr>
              <w:jc w:val="center"/>
              <w:rPr>
                <w:sz w:val="26"/>
                <w:szCs w:val="26"/>
              </w:rPr>
            </w:pPr>
            <w:r w:rsidRPr="00861636">
              <w:rPr>
                <w:sz w:val="26"/>
                <w:szCs w:val="26"/>
              </w:rPr>
              <w:t>0.0002</w:t>
            </w:r>
          </w:p>
        </w:tc>
        <w:tc>
          <w:tcPr>
            <w:tcW w:w="1595" w:type="dxa"/>
          </w:tcPr>
          <w:p w:rsidR="00AE2104" w:rsidRPr="00861636" w:rsidRDefault="00AE2104" w:rsidP="00861636">
            <w:pPr>
              <w:jc w:val="center"/>
              <w:rPr>
                <w:sz w:val="26"/>
                <w:szCs w:val="26"/>
              </w:rPr>
            </w:pPr>
            <w:r w:rsidRPr="00861636">
              <w:rPr>
                <w:sz w:val="26"/>
                <w:szCs w:val="26"/>
              </w:rPr>
              <w:t>0.0002</w:t>
            </w:r>
          </w:p>
        </w:tc>
        <w:tc>
          <w:tcPr>
            <w:tcW w:w="1595" w:type="dxa"/>
          </w:tcPr>
          <w:p w:rsidR="00AE2104" w:rsidRPr="00861636" w:rsidRDefault="00AE2104" w:rsidP="00861636">
            <w:pPr>
              <w:jc w:val="center"/>
              <w:rPr>
                <w:sz w:val="26"/>
                <w:szCs w:val="26"/>
              </w:rPr>
            </w:pPr>
            <w:r w:rsidRPr="00861636">
              <w:rPr>
                <w:sz w:val="26"/>
                <w:szCs w:val="26"/>
              </w:rPr>
              <w:t>0.0002</w:t>
            </w:r>
          </w:p>
        </w:tc>
        <w:tc>
          <w:tcPr>
            <w:tcW w:w="1596" w:type="dxa"/>
          </w:tcPr>
          <w:p w:rsidR="00AE2104" w:rsidRPr="00861636" w:rsidRDefault="00AE2104" w:rsidP="00861636">
            <w:pPr>
              <w:jc w:val="center"/>
              <w:rPr>
                <w:sz w:val="26"/>
                <w:szCs w:val="26"/>
              </w:rPr>
            </w:pPr>
            <w:r w:rsidRPr="00861636">
              <w:rPr>
                <w:sz w:val="26"/>
                <w:szCs w:val="26"/>
              </w:rPr>
              <w:t>0.0002</w:t>
            </w:r>
          </w:p>
        </w:tc>
      </w:tr>
    </w:tbl>
    <w:p w:rsidR="00315AB1" w:rsidRDefault="00315AB1" w:rsidP="00AE1297">
      <w:pPr>
        <w:jc w:val="center"/>
        <w:rPr>
          <w:sz w:val="28"/>
          <w:szCs w:val="28"/>
        </w:rPr>
      </w:pPr>
    </w:p>
    <w:p w:rsidR="00AE2104" w:rsidRPr="00AE1297" w:rsidRDefault="00315AB1" w:rsidP="00AE1297">
      <w:pPr>
        <w:jc w:val="center"/>
        <w:rPr>
          <w:sz w:val="28"/>
          <w:szCs w:val="28"/>
        </w:rPr>
      </w:pPr>
      <w:r>
        <w:rPr>
          <w:sz w:val="28"/>
          <w:szCs w:val="28"/>
        </w:rPr>
        <w:br w:type="page"/>
      </w:r>
      <w:r w:rsidR="00AE1297">
        <w:rPr>
          <w:sz w:val="28"/>
          <w:szCs w:val="28"/>
        </w:rPr>
        <w:lastRenderedPageBreak/>
        <w:t>Продовження додатка  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95"/>
        <w:gridCol w:w="1595"/>
        <w:gridCol w:w="1595"/>
        <w:gridCol w:w="1595"/>
        <w:gridCol w:w="1595"/>
        <w:gridCol w:w="1596"/>
      </w:tblGrid>
      <w:tr w:rsidR="00AE2104" w:rsidRPr="00861636" w:rsidTr="00861636">
        <w:tc>
          <w:tcPr>
            <w:tcW w:w="1595" w:type="dxa"/>
          </w:tcPr>
          <w:p w:rsidR="00AE2104" w:rsidRPr="00861636" w:rsidRDefault="00AE2104" w:rsidP="00861636">
            <w:pPr>
              <w:jc w:val="center"/>
              <w:rPr>
                <w:i/>
                <w:sz w:val="26"/>
                <w:szCs w:val="26"/>
              </w:rPr>
            </w:pPr>
            <w:r w:rsidRPr="00861636">
              <w:rPr>
                <w:i/>
                <w:sz w:val="26"/>
                <w:szCs w:val="26"/>
              </w:rPr>
              <w:t>х</w:t>
            </w:r>
          </w:p>
        </w:tc>
        <w:tc>
          <w:tcPr>
            <w:tcW w:w="1595" w:type="dxa"/>
          </w:tcPr>
          <w:p w:rsidR="00AE2104" w:rsidRPr="00861636" w:rsidRDefault="00AE2104" w:rsidP="00861636">
            <w:pPr>
              <w:jc w:val="center"/>
              <w:rPr>
                <w:i/>
                <w:sz w:val="26"/>
                <w:szCs w:val="26"/>
              </w:rPr>
            </w:pPr>
            <w:r w:rsidRPr="00861636">
              <w:rPr>
                <w:i/>
                <w:sz w:val="26"/>
                <w:szCs w:val="26"/>
              </w:rPr>
              <w:t>5</w:t>
            </w:r>
          </w:p>
        </w:tc>
        <w:tc>
          <w:tcPr>
            <w:tcW w:w="1595" w:type="dxa"/>
          </w:tcPr>
          <w:p w:rsidR="00AE2104" w:rsidRPr="00861636" w:rsidRDefault="00AE2104" w:rsidP="00861636">
            <w:pPr>
              <w:jc w:val="center"/>
              <w:rPr>
                <w:i/>
                <w:sz w:val="26"/>
                <w:szCs w:val="26"/>
              </w:rPr>
            </w:pPr>
            <w:r w:rsidRPr="00861636">
              <w:rPr>
                <w:i/>
                <w:sz w:val="26"/>
                <w:szCs w:val="26"/>
              </w:rPr>
              <w:t>6</w:t>
            </w:r>
          </w:p>
        </w:tc>
        <w:tc>
          <w:tcPr>
            <w:tcW w:w="1595" w:type="dxa"/>
          </w:tcPr>
          <w:p w:rsidR="00AE2104" w:rsidRPr="00861636" w:rsidRDefault="00AE2104" w:rsidP="00861636">
            <w:pPr>
              <w:jc w:val="center"/>
              <w:rPr>
                <w:i/>
                <w:sz w:val="26"/>
                <w:szCs w:val="26"/>
              </w:rPr>
            </w:pPr>
            <w:r w:rsidRPr="00861636">
              <w:rPr>
                <w:i/>
                <w:sz w:val="26"/>
                <w:szCs w:val="26"/>
              </w:rPr>
              <w:t>7</w:t>
            </w:r>
          </w:p>
        </w:tc>
        <w:tc>
          <w:tcPr>
            <w:tcW w:w="1595" w:type="dxa"/>
          </w:tcPr>
          <w:p w:rsidR="00AE2104" w:rsidRPr="00861636" w:rsidRDefault="00AE2104" w:rsidP="00861636">
            <w:pPr>
              <w:jc w:val="center"/>
              <w:rPr>
                <w:i/>
                <w:sz w:val="26"/>
                <w:szCs w:val="26"/>
              </w:rPr>
            </w:pPr>
            <w:r w:rsidRPr="00861636">
              <w:rPr>
                <w:i/>
                <w:sz w:val="26"/>
                <w:szCs w:val="26"/>
              </w:rPr>
              <w:t>8</w:t>
            </w:r>
          </w:p>
        </w:tc>
        <w:tc>
          <w:tcPr>
            <w:tcW w:w="1596" w:type="dxa"/>
          </w:tcPr>
          <w:p w:rsidR="00AE2104" w:rsidRPr="00861636" w:rsidRDefault="00AE2104" w:rsidP="00861636">
            <w:pPr>
              <w:jc w:val="center"/>
              <w:rPr>
                <w:i/>
                <w:sz w:val="26"/>
                <w:szCs w:val="26"/>
              </w:rPr>
            </w:pPr>
            <w:r w:rsidRPr="00861636">
              <w:rPr>
                <w:i/>
                <w:sz w:val="26"/>
                <w:szCs w:val="26"/>
              </w:rPr>
              <w:t>9</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0.0</w:t>
            </w:r>
          </w:p>
        </w:tc>
        <w:tc>
          <w:tcPr>
            <w:tcW w:w="1595" w:type="dxa"/>
          </w:tcPr>
          <w:p w:rsidR="00AE2104" w:rsidRPr="00861636" w:rsidRDefault="00AE2104" w:rsidP="00861636">
            <w:pPr>
              <w:jc w:val="center"/>
              <w:rPr>
                <w:sz w:val="26"/>
                <w:szCs w:val="26"/>
              </w:rPr>
            </w:pPr>
            <w:r w:rsidRPr="00861636">
              <w:rPr>
                <w:sz w:val="26"/>
                <w:szCs w:val="26"/>
              </w:rPr>
              <w:t>0.3984</w:t>
            </w:r>
          </w:p>
        </w:tc>
        <w:tc>
          <w:tcPr>
            <w:tcW w:w="1595" w:type="dxa"/>
          </w:tcPr>
          <w:p w:rsidR="00AE2104" w:rsidRPr="00861636" w:rsidRDefault="00AE2104" w:rsidP="00861636">
            <w:pPr>
              <w:jc w:val="center"/>
              <w:rPr>
                <w:sz w:val="26"/>
                <w:szCs w:val="26"/>
              </w:rPr>
            </w:pPr>
            <w:r w:rsidRPr="00861636">
              <w:rPr>
                <w:sz w:val="26"/>
                <w:szCs w:val="26"/>
              </w:rPr>
              <w:t>0.3982</w:t>
            </w:r>
          </w:p>
        </w:tc>
        <w:tc>
          <w:tcPr>
            <w:tcW w:w="1595" w:type="dxa"/>
          </w:tcPr>
          <w:p w:rsidR="00AE2104" w:rsidRPr="00861636" w:rsidRDefault="00AE2104" w:rsidP="00861636">
            <w:pPr>
              <w:jc w:val="center"/>
              <w:rPr>
                <w:sz w:val="26"/>
                <w:szCs w:val="26"/>
              </w:rPr>
            </w:pPr>
            <w:r w:rsidRPr="00861636">
              <w:rPr>
                <w:sz w:val="26"/>
                <w:szCs w:val="26"/>
              </w:rPr>
              <w:t>0.3980</w:t>
            </w:r>
          </w:p>
        </w:tc>
        <w:tc>
          <w:tcPr>
            <w:tcW w:w="1595" w:type="dxa"/>
          </w:tcPr>
          <w:p w:rsidR="00AE2104" w:rsidRPr="00861636" w:rsidRDefault="00AE2104" w:rsidP="00861636">
            <w:pPr>
              <w:jc w:val="center"/>
              <w:rPr>
                <w:sz w:val="26"/>
                <w:szCs w:val="26"/>
              </w:rPr>
            </w:pPr>
            <w:r w:rsidRPr="00861636">
              <w:rPr>
                <w:sz w:val="26"/>
                <w:szCs w:val="26"/>
              </w:rPr>
              <w:t>0.3977</w:t>
            </w:r>
          </w:p>
        </w:tc>
        <w:tc>
          <w:tcPr>
            <w:tcW w:w="1596" w:type="dxa"/>
          </w:tcPr>
          <w:p w:rsidR="00AE2104" w:rsidRPr="00861636" w:rsidRDefault="00AE2104" w:rsidP="00861636">
            <w:pPr>
              <w:jc w:val="center"/>
              <w:rPr>
                <w:sz w:val="26"/>
                <w:szCs w:val="26"/>
              </w:rPr>
            </w:pPr>
            <w:r w:rsidRPr="00861636">
              <w:rPr>
                <w:sz w:val="26"/>
                <w:szCs w:val="26"/>
              </w:rPr>
              <w:t>0.3973</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0.1</w:t>
            </w:r>
          </w:p>
        </w:tc>
        <w:tc>
          <w:tcPr>
            <w:tcW w:w="1595" w:type="dxa"/>
          </w:tcPr>
          <w:p w:rsidR="00AE2104" w:rsidRPr="00861636" w:rsidRDefault="00AE2104" w:rsidP="00861636">
            <w:pPr>
              <w:jc w:val="center"/>
              <w:rPr>
                <w:sz w:val="26"/>
                <w:szCs w:val="26"/>
              </w:rPr>
            </w:pPr>
            <w:r w:rsidRPr="00861636">
              <w:rPr>
                <w:sz w:val="26"/>
                <w:szCs w:val="26"/>
              </w:rPr>
              <w:t>03945</w:t>
            </w:r>
          </w:p>
        </w:tc>
        <w:tc>
          <w:tcPr>
            <w:tcW w:w="1595" w:type="dxa"/>
          </w:tcPr>
          <w:p w:rsidR="00AE2104" w:rsidRPr="00861636" w:rsidRDefault="00AE2104" w:rsidP="00861636">
            <w:pPr>
              <w:jc w:val="center"/>
              <w:rPr>
                <w:sz w:val="26"/>
                <w:szCs w:val="26"/>
              </w:rPr>
            </w:pPr>
            <w:r w:rsidRPr="00861636">
              <w:rPr>
                <w:sz w:val="26"/>
                <w:szCs w:val="26"/>
              </w:rPr>
              <w:t>0.3939</w:t>
            </w:r>
          </w:p>
        </w:tc>
        <w:tc>
          <w:tcPr>
            <w:tcW w:w="1595" w:type="dxa"/>
          </w:tcPr>
          <w:p w:rsidR="00AE2104" w:rsidRPr="00861636" w:rsidRDefault="00AE2104" w:rsidP="00861636">
            <w:pPr>
              <w:jc w:val="center"/>
              <w:rPr>
                <w:sz w:val="26"/>
                <w:szCs w:val="26"/>
              </w:rPr>
            </w:pPr>
            <w:r w:rsidRPr="00861636">
              <w:rPr>
                <w:sz w:val="26"/>
                <w:szCs w:val="26"/>
              </w:rPr>
              <w:t>0.3932</w:t>
            </w:r>
          </w:p>
        </w:tc>
        <w:tc>
          <w:tcPr>
            <w:tcW w:w="1595" w:type="dxa"/>
          </w:tcPr>
          <w:p w:rsidR="00AE2104" w:rsidRPr="00861636" w:rsidRDefault="00AE2104" w:rsidP="00861636">
            <w:pPr>
              <w:jc w:val="center"/>
              <w:rPr>
                <w:sz w:val="26"/>
                <w:szCs w:val="26"/>
              </w:rPr>
            </w:pPr>
            <w:r w:rsidRPr="00861636">
              <w:rPr>
                <w:sz w:val="26"/>
                <w:szCs w:val="26"/>
              </w:rPr>
              <w:t>0.3925</w:t>
            </w:r>
          </w:p>
        </w:tc>
        <w:tc>
          <w:tcPr>
            <w:tcW w:w="1596" w:type="dxa"/>
          </w:tcPr>
          <w:p w:rsidR="00AE2104" w:rsidRPr="00861636" w:rsidRDefault="00AE2104" w:rsidP="00861636">
            <w:pPr>
              <w:jc w:val="center"/>
              <w:rPr>
                <w:sz w:val="26"/>
                <w:szCs w:val="26"/>
              </w:rPr>
            </w:pPr>
            <w:r w:rsidRPr="00861636">
              <w:rPr>
                <w:sz w:val="26"/>
                <w:szCs w:val="26"/>
              </w:rPr>
              <w:t>0.3918</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0.2</w:t>
            </w:r>
          </w:p>
        </w:tc>
        <w:tc>
          <w:tcPr>
            <w:tcW w:w="1595" w:type="dxa"/>
          </w:tcPr>
          <w:p w:rsidR="00AE2104" w:rsidRPr="00861636" w:rsidRDefault="00AE2104" w:rsidP="00861636">
            <w:pPr>
              <w:jc w:val="center"/>
              <w:rPr>
                <w:sz w:val="26"/>
                <w:szCs w:val="26"/>
              </w:rPr>
            </w:pPr>
            <w:r w:rsidRPr="00861636">
              <w:rPr>
                <w:sz w:val="26"/>
                <w:szCs w:val="26"/>
              </w:rPr>
              <w:t>0.3867</w:t>
            </w:r>
          </w:p>
        </w:tc>
        <w:tc>
          <w:tcPr>
            <w:tcW w:w="1595" w:type="dxa"/>
          </w:tcPr>
          <w:p w:rsidR="00AE2104" w:rsidRPr="00861636" w:rsidRDefault="00AE2104" w:rsidP="00861636">
            <w:pPr>
              <w:jc w:val="center"/>
              <w:rPr>
                <w:sz w:val="26"/>
                <w:szCs w:val="26"/>
              </w:rPr>
            </w:pPr>
            <w:r w:rsidRPr="00861636">
              <w:rPr>
                <w:sz w:val="26"/>
                <w:szCs w:val="26"/>
              </w:rPr>
              <w:t>0.3857</w:t>
            </w:r>
          </w:p>
        </w:tc>
        <w:tc>
          <w:tcPr>
            <w:tcW w:w="1595" w:type="dxa"/>
          </w:tcPr>
          <w:p w:rsidR="00AE2104" w:rsidRPr="00861636" w:rsidRDefault="00AE2104" w:rsidP="00861636">
            <w:pPr>
              <w:jc w:val="center"/>
              <w:rPr>
                <w:sz w:val="26"/>
                <w:szCs w:val="26"/>
              </w:rPr>
            </w:pPr>
            <w:r w:rsidRPr="00861636">
              <w:rPr>
                <w:sz w:val="26"/>
                <w:szCs w:val="26"/>
              </w:rPr>
              <w:t>0.3847</w:t>
            </w:r>
          </w:p>
        </w:tc>
        <w:tc>
          <w:tcPr>
            <w:tcW w:w="1595" w:type="dxa"/>
          </w:tcPr>
          <w:p w:rsidR="00AE2104" w:rsidRPr="00861636" w:rsidRDefault="00AE2104" w:rsidP="00861636">
            <w:pPr>
              <w:jc w:val="center"/>
              <w:rPr>
                <w:sz w:val="26"/>
                <w:szCs w:val="26"/>
              </w:rPr>
            </w:pPr>
            <w:r w:rsidRPr="00861636">
              <w:rPr>
                <w:sz w:val="26"/>
                <w:szCs w:val="26"/>
              </w:rPr>
              <w:t>0.3836</w:t>
            </w:r>
          </w:p>
        </w:tc>
        <w:tc>
          <w:tcPr>
            <w:tcW w:w="1596" w:type="dxa"/>
          </w:tcPr>
          <w:p w:rsidR="00AE2104" w:rsidRPr="00861636" w:rsidRDefault="00AE2104" w:rsidP="00861636">
            <w:pPr>
              <w:jc w:val="center"/>
              <w:rPr>
                <w:sz w:val="26"/>
                <w:szCs w:val="26"/>
              </w:rPr>
            </w:pPr>
            <w:r w:rsidRPr="00861636">
              <w:rPr>
                <w:sz w:val="26"/>
                <w:szCs w:val="26"/>
              </w:rPr>
              <w:t>0.3825</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0.3</w:t>
            </w:r>
          </w:p>
        </w:tc>
        <w:tc>
          <w:tcPr>
            <w:tcW w:w="1595" w:type="dxa"/>
          </w:tcPr>
          <w:p w:rsidR="00AE2104" w:rsidRPr="00861636" w:rsidRDefault="00AE2104" w:rsidP="00861636">
            <w:pPr>
              <w:jc w:val="center"/>
              <w:rPr>
                <w:sz w:val="26"/>
                <w:szCs w:val="26"/>
              </w:rPr>
            </w:pPr>
            <w:r w:rsidRPr="00861636">
              <w:rPr>
                <w:sz w:val="26"/>
                <w:szCs w:val="26"/>
              </w:rPr>
              <w:t>0.3752</w:t>
            </w:r>
          </w:p>
        </w:tc>
        <w:tc>
          <w:tcPr>
            <w:tcW w:w="1595" w:type="dxa"/>
          </w:tcPr>
          <w:p w:rsidR="00AE2104" w:rsidRPr="00861636" w:rsidRDefault="00AE2104" w:rsidP="00861636">
            <w:pPr>
              <w:jc w:val="center"/>
              <w:rPr>
                <w:sz w:val="26"/>
                <w:szCs w:val="26"/>
              </w:rPr>
            </w:pPr>
            <w:r w:rsidRPr="00861636">
              <w:rPr>
                <w:sz w:val="26"/>
                <w:szCs w:val="26"/>
              </w:rPr>
              <w:t>0.3739</w:t>
            </w:r>
          </w:p>
        </w:tc>
        <w:tc>
          <w:tcPr>
            <w:tcW w:w="1595" w:type="dxa"/>
          </w:tcPr>
          <w:p w:rsidR="00AE2104" w:rsidRPr="00861636" w:rsidRDefault="00AE2104" w:rsidP="00861636">
            <w:pPr>
              <w:jc w:val="center"/>
              <w:rPr>
                <w:sz w:val="26"/>
                <w:szCs w:val="26"/>
              </w:rPr>
            </w:pPr>
            <w:r w:rsidRPr="00861636">
              <w:rPr>
                <w:sz w:val="26"/>
                <w:szCs w:val="26"/>
              </w:rPr>
              <w:t>0.3726</w:t>
            </w:r>
          </w:p>
        </w:tc>
        <w:tc>
          <w:tcPr>
            <w:tcW w:w="1595" w:type="dxa"/>
          </w:tcPr>
          <w:p w:rsidR="00AE2104" w:rsidRPr="00861636" w:rsidRDefault="00AE2104" w:rsidP="00861636">
            <w:pPr>
              <w:jc w:val="center"/>
              <w:rPr>
                <w:sz w:val="26"/>
                <w:szCs w:val="26"/>
              </w:rPr>
            </w:pPr>
            <w:r w:rsidRPr="00861636">
              <w:rPr>
                <w:sz w:val="26"/>
                <w:szCs w:val="26"/>
              </w:rPr>
              <w:t>0.3712</w:t>
            </w:r>
          </w:p>
        </w:tc>
        <w:tc>
          <w:tcPr>
            <w:tcW w:w="1596" w:type="dxa"/>
          </w:tcPr>
          <w:p w:rsidR="00AE2104" w:rsidRPr="00861636" w:rsidRDefault="00AE2104" w:rsidP="00861636">
            <w:pPr>
              <w:jc w:val="center"/>
              <w:rPr>
                <w:sz w:val="26"/>
                <w:szCs w:val="26"/>
              </w:rPr>
            </w:pPr>
            <w:r w:rsidRPr="00861636">
              <w:rPr>
                <w:sz w:val="26"/>
                <w:szCs w:val="26"/>
              </w:rPr>
              <w:t>0.3697</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0.4</w:t>
            </w:r>
          </w:p>
        </w:tc>
        <w:tc>
          <w:tcPr>
            <w:tcW w:w="1595" w:type="dxa"/>
          </w:tcPr>
          <w:p w:rsidR="00AE2104" w:rsidRPr="00861636" w:rsidRDefault="00AE2104" w:rsidP="00861636">
            <w:pPr>
              <w:jc w:val="center"/>
              <w:rPr>
                <w:sz w:val="26"/>
                <w:szCs w:val="26"/>
              </w:rPr>
            </w:pPr>
            <w:r w:rsidRPr="00861636">
              <w:rPr>
                <w:sz w:val="26"/>
                <w:szCs w:val="26"/>
              </w:rPr>
              <w:t>0.3605</w:t>
            </w:r>
          </w:p>
        </w:tc>
        <w:tc>
          <w:tcPr>
            <w:tcW w:w="1595" w:type="dxa"/>
          </w:tcPr>
          <w:p w:rsidR="00AE2104" w:rsidRPr="00861636" w:rsidRDefault="00AE2104" w:rsidP="00861636">
            <w:pPr>
              <w:jc w:val="center"/>
              <w:rPr>
                <w:sz w:val="26"/>
                <w:szCs w:val="26"/>
              </w:rPr>
            </w:pPr>
            <w:r w:rsidRPr="00861636">
              <w:rPr>
                <w:sz w:val="26"/>
                <w:szCs w:val="26"/>
              </w:rPr>
              <w:t>0.3589</w:t>
            </w:r>
          </w:p>
        </w:tc>
        <w:tc>
          <w:tcPr>
            <w:tcW w:w="1595" w:type="dxa"/>
          </w:tcPr>
          <w:p w:rsidR="00AE2104" w:rsidRPr="00861636" w:rsidRDefault="00AE2104" w:rsidP="00861636">
            <w:pPr>
              <w:jc w:val="center"/>
              <w:rPr>
                <w:sz w:val="26"/>
                <w:szCs w:val="26"/>
              </w:rPr>
            </w:pPr>
            <w:r w:rsidRPr="00861636">
              <w:rPr>
                <w:sz w:val="26"/>
                <w:szCs w:val="26"/>
              </w:rPr>
              <w:t>0.3572</w:t>
            </w:r>
          </w:p>
        </w:tc>
        <w:tc>
          <w:tcPr>
            <w:tcW w:w="1595" w:type="dxa"/>
          </w:tcPr>
          <w:p w:rsidR="00AE2104" w:rsidRPr="00861636" w:rsidRDefault="00AE2104" w:rsidP="00861636">
            <w:pPr>
              <w:jc w:val="center"/>
              <w:rPr>
                <w:sz w:val="26"/>
                <w:szCs w:val="26"/>
              </w:rPr>
            </w:pPr>
            <w:r w:rsidRPr="00861636">
              <w:rPr>
                <w:sz w:val="26"/>
                <w:szCs w:val="26"/>
              </w:rPr>
              <w:t>0.3555</w:t>
            </w:r>
          </w:p>
        </w:tc>
        <w:tc>
          <w:tcPr>
            <w:tcW w:w="1596" w:type="dxa"/>
          </w:tcPr>
          <w:p w:rsidR="00AE2104" w:rsidRPr="00861636" w:rsidRDefault="00AE2104" w:rsidP="00861636">
            <w:pPr>
              <w:jc w:val="center"/>
              <w:rPr>
                <w:sz w:val="26"/>
                <w:szCs w:val="26"/>
              </w:rPr>
            </w:pPr>
            <w:r w:rsidRPr="00861636">
              <w:rPr>
                <w:sz w:val="26"/>
                <w:szCs w:val="26"/>
              </w:rPr>
              <w:t>0.3538</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0.5</w:t>
            </w:r>
          </w:p>
        </w:tc>
        <w:tc>
          <w:tcPr>
            <w:tcW w:w="1595" w:type="dxa"/>
          </w:tcPr>
          <w:p w:rsidR="00AE2104" w:rsidRPr="00861636" w:rsidRDefault="00AE2104" w:rsidP="00861636">
            <w:pPr>
              <w:jc w:val="center"/>
              <w:rPr>
                <w:sz w:val="26"/>
                <w:szCs w:val="26"/>
              </w:rPr>
            </w:pPr>
            <w:r w:rsidRPr="00861636">
              <w:rPr>
                <w:sz w:val="26"/>
                <w:szCs w:val="26"/>
              </w:rPr>
              <w:t>0.3429</w:t>
            </w:r>
          </w:p>
        </w:tc>
        <w:tc>
          <w:tcPr>
            <w:tcW w:w="1595" w:type="dxa"/>
          </w:tcPr>
          <w:p w:rsidR="00AE2104" w:rsidRPr="00861636" w:rsidRDefault="00AE2104" w:rsidP="00861636">
            <w:pPr>
              <w:jc w:val="center"/>
              <w:rPr>
                <w:sz w:val="26"/>
                <w:szCs w:val="26"/>
              </w:rPr>
            </w:pPr>
            <w:r w:rsidRPr="00861636">
              <w:rPr>
                <w:sz w:val="26"/>
                <w:szCs w:val="26"/>
              </w:rPr>
              <w:t>0.3410</w:t>
            </w:r>
          </w:p>
        </w:tc>
        <w:tc>
          <w:tcPr>
            <w:tcW w:w="1595" w:type="dxa"/>
          </w:tcPr>
          <w:p w:rsidR="00AE2104" w:rsidRPr="00861636" w:rsidRDefault="00AE2104" w:rsidP="00861636">
            <w:pPr>
              <w:jc w:val="center"/>
              <w:rPr>
                <w:sz w:val="26"/>
                <w:szCs w:val="26"/>
              </w:rPr>
            </w:pPr>
            <w:r w:rsidRPr="00861636">
              <w:rPr>
                <w:sz w:val="26"/>
                <w:szCs w:val="26"/>
              </w:rPr>
              <w:t>0.3391</w:t>
            </w:r>
          </w:p>
        </w:tc>
        <w:tc>
          <w:tcPr>
            <w:tcW w:w="1595" w:type="dxa"/>
          </w:tcPr>
          <w:p w:rsidR="00AE2104" w:rsidRPr="00861636" w:rsidRDefault="00AE2104" w:rsidP="00861636">
            <w:pPr>
              <w:jc w:val="center"/>
              <w:rPr>
                <w:sz w:val="26"/>
                <w:szCs w:val="26"/>
              </w:rPr>
            </w:pPr>
            <w:r w:rsidRPr="00861636">
              <w:rPr>
                <w:sz w:val="26"/>
                <w:szCs w:val="26"/>
              </w:rPr>
              <w:t>0.3372</w:t>
            </w:r>
          </w:p>
        </w:tc>
        <w:tc>
          <w:tcPr>
            <w:tcW w:w="1596" w:type="dxa"/>
          </w:tcPr>
          <w:p w:rsidR="00AE2104" w:rsidRPr="00861636" w:rsidRDefault="00AE2104" w:rsidP="00861636">
            <w:pPr>
              <w:jc w:val="center"/>
              <w:rPr>
                <w:sz w:val="26"/>
                <w:szCs w:val="26"/>
              </w:rPr>
            </w:pPr>
            <w:r w:rsidRPr="00861636">
              <w:rPr>
                <w:sz w:val="26"/>
                <w:szCs w:val="26"/>
              </w:rPr>
              <w:t>0.3352</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0.6</w:t>
            </w:r>
          </w:p>
        </w:tc>
        <w:tc>
          <w:tcPr>
            <w:tcW w:w="1595" w:type="dxa"/>
          </w:tcPr>
          <w:p w:rsidR="00AE2104" w:rsidRPr="00861636" w:rsidRDefault="00AE2104" w:rsidP="00861636">
            <w:pPr>
              <w:jc w:val="center"/>
              <w:rPr>
                <w:sz w:val="26"/>
                <w:szCs w:val="26"/>
              </w:rPr>
            </w:pPr>
            <w:r w:rsidRPr="00861636">
              <w:rPr>
                <w:sz w:val="26"/>
                <w:szCs w:val="26"/>
              </w:rPr>
              <w:t>0.3230</w:t>
            </w:r>
          </w:p>
        </w:tc>
        <w:tc>
          <w:tcPr>
            <w:tcW w:w="1595" w:type="dxa"/>
          </w:tcPr>
          <w:p w:rsidR="00AE2104" w:rsidRPr="00861636" w:rsidRDefault="00AE2104" w:rsidP="00861636">
            <w:pPr>
              <w:jc w:val="center"/>
              <w:rPr>
                <w:sz w:val="26"/>
                <w:szCs w:val="26"/>
              </w:rPr>
            </w:pPr>
            <w:r w:rsidRPr="00861636">
              <w:rPr>
                <w:sz w:val="26"/>
                <w:szCs w:val="26"/>
              </w:rPr>
              <w:t>0.3209</w:t>
            </w:r>
          </w:p>
        </w:tc>
        <w:tc>
          <w:tcPr>
            <w:tcW w:w="1595" w:type="dxa"/>
          </w:tcPr>
          <w:p w:rsidR="00AE2104" w:rsidRPr="00861636" w:rsidRDefault="00AE2104" w:rsidP="00861636">
            <w:pPr>
              <w:jc w:val="center"/>
              <w:rPr>
                <w:sz w:val="26"/>
                <w:szCs w:val="26"/>
              </w:rPr>
            </w:pPr>
            <w:r w:rsidRPr="00861636">
              <w:rPr>
                <w:sz w:val="26"/>
                <w:szCs w:val="26"/>
              </w:rPr>
              <w:t>0.3387</w:t>
            </w:r>
          </w:p>
        </w:tc>
        <w:tc>
          <w:tcPr>
            <w:tcW w:w="1595" w:type="dxa"/>
          </w:tcPr>
          <w:p w:rsidR="00AE2104" w:rsidRPr="00861636" w:rsidRDefault="00AE2104" w:rsidP="00861636">
            <w:pPr>
              <w:jc w:val="center"/>
              <w:rPr>
                <w:sz w:val="26"/>
                <w:szCs w:val="26"/>
              </w:rPr>
            </w:pPr>
            <w:r w:rsidRPr="00861636">
              <w:rPr>
                <w:sz w:val="26"/>
                <w:szCs w:val="26"/>
              </w:rPr>
              <w:t>0.3166</w:t>
            </w:r>
          </w:p>
        </w:tc>
        <w:tc>
          <w:tcPr>
            <w:tcW w:w="1596" w:type="dxa"/>
          </w:tcPr>
          <w:p w:rsidR="00AE2104" w:rsidRPr="00861636" w:rsidRDefault="00AE2104" w:rsidP="00861636">
            <w:pPr>
              <w:jc w:val="center"/>
              <w:rPr>
                <w:sz w:val="26"/>
                <w:szCs w:val="26"/>
              </w:rPr>
            </w:pPr>
            <w:r w:rsidRPr="00861636">
              <w:rPr>
                <w:sz w:val="26"/>
                <w:szCs w:val="26"/>
              </w:rPr>
              <w:t>0.3144</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0.7</w:t>
            </w:r>
          </w:p>
        </w:tc>
        <w:tc>
          <w:tcPr>
            <w:tcW w:w="1595" w:type="dxa"/>
          </w:tcPr>
          <w:p w:rsidR="00AE2104" w:rsidRPr="00861636" w:rsidRDefault="00AE2104" w:rsidP="00861636">
            <w:pPr>
              <w:jc w:val="center"/>
              <w:rPr>
                <w:sz w:val="26"/>
                <w:szCs w:val="26"/>
              </w:rPr>
            </w:pPr>
            <w:r w:rsidRPr="00861636">
              <w:rPr>
                <w:sz w:val="26"/>
                <w:szCs w:val="26"/>
              </w:rPr>
              <w:t>0.3011</w:t>
            </w:r>
          </w:p>
        </w:tc>
        <w:tc>
          <w:tcPr>
            <w:tcW w:w="1595" w:type="dxa"/>
          </w:tcPr>
          <w:p w:rsidR="00AE2104" w:rsidRPr="00861636" w:rsidRDefault="00AE2104" w:rsidP="00861636">
            <w:pPr>
              <w:jc w:val="center"/>
              <w:rPr>
                <w:sz w:val="26"/>
                <w:szCs w:val="26"/>
              </w:rPr>
            </w:pPr>
            <w:r w:rsidRPr="00861636">
              <w:rPr>
                <w:sz w:val="26"/>
                <w:szCs w:val="26"/>
              </w:rPr>
              <w:t>0.2989</w:t>
            </w:r>
          </w:p>
        </w:tc>
        <w:tc>
          <w:tcPr>
            <w:tcW w:w="1595" w:type="dxa"/>
          </w:tcPr>
          <w:p w:rsidR="00AE2104" w:rsidRPr="00861636" w:rsidRDefault="00AE2104" w:rsidP="00861636">
            <w:pPr>
              <w:jc w:val="center"/>
              <w:rPr>
                <w:sz w:val="26"/>
                <w:szCs w:val="26"/>
              </w:rPr>
            </w:pPr>
            <w:r w:rsidRPr="00861636">
              <w:rPr>
                <w:sz w:val="26"/>
                <w:szCs w:val="26"/>
              </w:rPr>
              <w:t>0.2966</w:t>
            </w:r>
          </w:p>
        </w:tc>
        <w:tc>
          <w:tcPr>
            <w:tcW w:w="1595" w:type="dxa"/>
          </w:tcPr>
          <w:p w:rsidR="00AE2104" w:rsidRPr="00861636" w:rsidRDefault="00AE2104" w:rsidP="00861636">
            <w:pPr>
              <w:jc w:val="center"/>
              <w:rPr>
                <w:sz w:val="26"/>
                <w:szCs w:val="26"/>
              </w:rPr>
            </w:pPr>
            <w:r w:rsidRPr="00861636">
              <w:rPr>
                <w:sz w:val="26"/>
                <w:szCs w:val="26"/>
              </w:rPr>
              <w:t>0.2943</w:t>
            </w:r>
          </w:p>
        </w:tc>
        <w:tc>
          <w:tcPr>
            <w:tcW w:w="1596" w:type="dxa"/>
          </w:tcPr>
          <w:p w:rsidR="00AE2104" w:rsidRPr="00861636" w:rsidRDefault="00AE2104" w:rsidP="00861636">
            <w:pPr>
              <w:jc w:val="center"/>
              <w:rPr>
                <w:sz w:val="26"/>
                <w:szCs w:val="26"/>
              </w:rPr>
            </w:pPr>
            <w:r w:rsidRPr="00861636">
              <w:rPr>
                <w:sz w:val="26"/>
                <w:szCs w:val="26"/>
              </w:rPr>
              <w:t>0.2920</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0.8</w:t>
            </w:r>
          </w:p>
        </w:tc>
        <w:tc>
          <w:tcPr>
            <w:tcW w:w="1595" w:type="dxa"/>
          </w:tcPr>
          <w:p w:rsidR="00AE2104" w:rsidRPr="00861636" w:rsidRDefault="00AE2104" w:rsidP="00861636">
            <w:pPr>
              <w:jc w:val="center"/>
              <w:rPr>
                <w:sz w:val="26"/>
                <w:szCs w:val="26"/>
              </w:rPr>
            </w:pPr>
            <w:r w:rsidRPr="00861636">
              <w:rPr>
                <w:sz w:val="26"/>
                <w:szCs w:val="26"/>
              </w:rPr>
              <w:t>0.2780</w:t>
            </w:r>
          </w:p>
        </w:tc>
        <w:tc>
          <w:tcPr>
            <w:tcW w:w="1595" w:type="dxa"/>
          </w:tcPr>
          <w:p w:rsidR="00AE2104" w:rsidRPr="00861636" w:rsidRDefault="00AE2104" w:rsidP="00861636">
            <w:pPr>
              <w:jc w:val="center"/>
              <w:rPr>
                <w:sz w:val="26"/>
                <w:szCs w:val="26"/>
              </w:rPr>
            </w:pPr>
            <w:r w:rsidRPr="00861636">
              <w:rPr>
                <w:sz w:val="26"/>
                <w:szCs w:val="26"/>
              </w:rPr>
              <w:t>0.2757</w:t>
            </w:r>
          </w:p>
        </w:tc>
        <w:tc>
          <w:tcPr>
            <w:tcW w:w="1595" w:type="dxa"/>
          </w:tcPr>
          <w:p w:rsidR="00AE2104" w:rsidRPr="00861636" w:rsidRDefault="00AE2104" w:rsidP="00861636">
            <w:pPr>
              <w:jc w:val="center"/>
              <w:rPr>
                <w:sz w:val="26"/>
                <w:szCs w:val="26"/>
              </w:rPr>
            </w:pPr>
            <w:r w:rsidRPr="00861636">
              <w:rPr>
                <w:sz w:val="26"/>
                <w:szCs w:val="26"/>
              </w:rPr>
              <w:t>0.2732</w:t>
            </w:r>
          </w:p>
        </w:tc>
        <w:tc>
          <w:tcPr>
            <w:tcW w:w="1595" w:type="dxa"/>
          </w:tcPr>
          <w:p w:rsidR="00AE2104" w:rsidRPr="00861636" w:rsidRDefault="00AE2104" w:rsidP="00861636">
            <w:pPr>
              <w:jc w:val="center"/>
              <w:rPr>
                <w:sz w:val="26"/>
                <w:szCs w:val="26"/>
              </w:rPr>
            </w:pPr>
            <w:r w:rsidRPr="00861636">
              <w:rPr>
                <w:sz w:val="26"/>
                <w:szCs w:val="26"/>
              </w:rPr>
              <w:t>0.2709</w:t>
            </w:r>
          </w:p>
        </w:tc>
        <w:tc>
          <w:tcPr>
            <w:tcW w:w="1596" w:type="dxa"/>
          </w:tcPr>
          <w:p w:rsidR="00AE2104" w:rsidRPr="00861636" w:rsidRDefault="00AE2104" w:rsidP="00861636">
            <w:pPr>
              <w:jc w:val="center"/>
              <w:rPr>
                <w:sz w:val="26"/>
                <w:szCs w:val="26"/>
              </w:rPr>
            </w:pPr>
            <w:r w:rsidRPr="00861636">
              <w:rPr>
                <w:sz w:val="26"/>
                <w:szCs w:val="26"/>
              </w:rPr>
              <w:t>0.2685</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0.9</w:t>
            </w:r>
          </w:p>
        </w:tc>
        <w:tc>
          <w:tcPr>
            <w:tcW w:w="1595" w:type="dxa"/>
          </w:tcPr>
          <w:p w:rsidR="00AE2104" w:rsidRPr="00861636" w:rsidRDefault="00AE2104" w:rsidP="00861636">
            <w:pPr>
              <w:jc w:val="center"/>
              <w:rPr>
                <w:sz w:val="26"/>
                <w:szCs w:val="26"/>
              </w:rPr>
            </w:pPr>
            <w:r w:rsidRPr="00861636">
              <w:rPr>
                <w:sz w:val="26"/>
                <w:szCs w:val="26"/>
              </w:rPr>
              <w:t>0.2541</w:t>
            </w:r>
          </w:p>
        </w:tc>
        <w:tc>
          <w:tcPr>
            <w:tcW w:w="1595" w:type="dxa"/>
          </w:tcPr>
          <w:p w:rsidR="00AE2104" w:rsidRPr="00861636" w:rsidRDefault="00AE2104" w:rsidP="00861636">
            <w:pPr>
              <w:jc w:val="center"/>
              <w:rPr>
                <w:sz w:val="26"/>
                <w:szCs w:val="26"/>
              </w:rPr>
            </w:pPr>
            <w:r w:rsidRPr="00861636">
              <w:rPr>
                <w:sz w:val="26"/>
                <w:szCs w:val="26"/>
              </w:rPr>
              <w:t>0.2516</w:t>
            </w:r>
          </w:p>
        </w:tc>
        <w:tc>
          <w:tcPr>
            <w:tcW w:w="1595" w:type="dxa"/>
          </w:tcPr>
          <w:p w:rsidR="00AE2104" w:rsidRPr="00861636" w:rsidRDefault="00AE2104" w:rsidP="00861636">
            <w:pPr>
              <w:jc w:val="center"/>
              <w:rPr>
                <w:sz w:val="26"/>
                <w:szCs w:val="26"/>
              </w:rPr>
            </w:pPr>
            <w:r w:rsidRPr="00861636">
              <w:rPr>
                <w:sz w:val="26"/>
                <w:szCs w:val="26"/>
              </w:rPr>
              <w:t>0.2492</w:t>
            </w:r>
          </w:p>
        </w:tc>
        <w:tc>
          <w:tcPr>
            <w:tcW w:w="1595" w:type="dxa"/>
          </w:tcPr>
          <w:p w:rsidR="00AE2104" w:rsidRPr="00861636" w:rsidRDefault="00AE2104" w:rsidP="00861636">
            <w:pPr>
              <w:jc w:val="center"/>
              <w:rPr>
                <w:sz w:val="26"/>
                <w:szCs w:val="26"/>
              </w:rPr>
            </w:pPr>
            <w:r w:rsidRPr="00861636">
              <w:rPr>
                <w:sz w:val="26"/>
                <w:szCs w:val="26"/>
              </w:rPr>
              <w:t>0.2468</w:t>
            </w:r>
          </w:p>
        </w:tc>
        <w:tc>
          <w:tcPr>
            <w:tcW w:w="1596" w:type="dxa"/>
          </w:tcPr>
          <w:p w:rsidR="00AE2104" w:rsidRPr="00861636" w:rsidRDefault="00AE2104" w:rsidP="00861636">
            <w:pPr>
              <w:jc w:val="center"/>
              <w:rPr>
                <w:sz w:val="26"/>
                <w:szCs w:val="26"/>
              </w:rPr>
            </w:pPr>
            <w:r w:rsidRPr="00861636">
              <w:rPr>
                <w:sz w:val="26"/>
                <w:szCs w:val="26"/>
              </w:rPr>
              <w:t>0.2444</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1.0</w:t>
            </w:r>
          </w:p>
        </w:tc>
        <w:tc>
          <w:tcPr>
            <w:tcW w:w="1595" w:type="dxa"/>
          </w:tcPr>
          <w:p w:rsidR="00AE2104" w:rsidRPr="00861636" w:rsidRDefault="00AE2104" w:rsidP="00861636">
            <w:pPr>
              <w:jc w:val="center"/>
              <w:rPr>
                <w:sz w:val="26"/>
                <w:szCs w:val="26"/>
              </w:rPr>
            </w:pPr>
            <w:r w:rsidRPr="00861636">
              <w:rPr>
                <w:sz w:val="26"/>
                <w:szCs w:val="26"/>
              </w:rPr>
              <w:t>0.2299</w:t>
            </w:r>
          </w:p>
        </w:tc>
        <w:tc>
          <w:tcPr>
            <w:tcW w:w="1595" w:type="dxa"/>
          </w:tcPr>
          <w:p w:rsidR="00AE2104" w:rsidRPr="00861636" w:rsidRDefault="00AE2104" w:rsidP="00861636">
            <w:pPr>
              <w:jc w:val="center"/>
              <w:rPr>
                <w:sz w:val="26"/>
                <w:szCs w:val="26"/>
              </w:rPr>
            </w:pPr>
            <w:r w:rsidRPr="00861636">
              <w:rPr>
                <w:sz w:val="26"/>
                <w:szCs w:val="26"/>
              </w:rPr>
              <w:t>0.2275</w:t>
            </w:r>
          </w:p>
        </w:tc>
        <w:tc>
          <w:tcPr>
            <w:tcW w:w="1595" w:type="dxa"/>
          </w:tcPr>
          <w:p w:rsidR="00AE2104" w:rsidRPr="00861636" w:rsidRDefault="00AE2104" w:rsidP="00861636">
            <w:pPr>
              <w:jc w:val="center"/>
              <w:rPr>
                <w:sz w:val="26"/>
                <w:szCs w:val="26"/>
              </w:rPr>
            </w:pPr>
            <w:r w:rsidRPr="00861636">
              <w:rPr>
                <w:sz w:val="26"/>
                <w:szCs w:val="26"/>
              </w:rPr>
              <w:t>0.2251</w:t>
            </w:r>
          </w:p>
        </w:tc>
        <w:tc>
          <w:tcPr>
            <w:tcW w:w="1595" w:type="dxa"/>
          </w:tcPr>
          <w:p w:rsidR="00AE2104" w:rsidRPr="00861636" w:rsidRDefault="00AE2104" w:rsidP="00861636">
            <w:pPr>
              <w:jc w:val="center"/>
              <w:rPr>
                <w:sz w:val="26"/>
                <w:szCs w:val="26"/>
              </w:rPr>
            </w:pPr>
            <w:r w:rsidRPr="00861636">
              <w:rPr>
                <w:sz w:val="26"/>
                <w:szCs w:val="26"/>
              </w:rPr>
              <w:t>0.2227</w:t>
            </w:r>
          </w:p>
        </w:tc>
        <w:tc>
          <w:tcPr>
            <w:tcW w:w="1596" w:type="dxa"/>
          </w:tcPr>
          <w:p w:rsidR="00AE2104" w:rsidRPr="00861636" w:rsidRDefault="00AE2104" w:rsidP="00861636">
            <w:pPr>
              <w:jc w:val="center"/>
              <w:rPr>
                <w:sz w:val="26"/>
                <w:szCs w:val="26"/>
              </w:rPr>
            </w:pPr>
            <w:r w:rsidRPr="00861636">
              <w:rPr>
                <w:sz w:val="26"/>
                <w:szCs w:val="26"/>
              </w:rPr>
              <w:t>0.2203</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1.1</w:t>
            </w:r>
          </w:p>
        </w:tc>
        <w:tc>
          <w:tcPr>
            <w:tcW w:w="1595" w:type="dxa"/>
          </w:tcPr>
          <w:p w:rsidR="00AE2104" w:rsidRPr="00861636" w:rsidRDefault="00AE2104" w:rsidP="00861636">
            <w:pPr>
              <w:jc w:val="center"/>
              <w:rPr>
                <w:sz w:val="26"/>
                <w:szCs w:val="26"/>
              </w:rPr>
            </w:pPr>
            <w:r w:rsidRPr="00861636">
              <w:rPr>
                <w:sz w:val="26"/>
                <w:szCs w:val="26"/>
              </w:rPr>
              <w:t>0.2059</w:t>
            </w:r>
          </w:p>
        </w:tc>
        <w:tc>
          <w:tcPr>
            <w:tcW w:w="1595" w:type="dxa"/>
          </w:tcPr>
          <w:p w:rsidR="00AE2104" w:rsidRPr="00861636" w:rsidRDefault="00AE2104" w:rsidP="00861636">
            <w:pPr>
              <w:jc w:val="center"/>
              <w:rPr>
                <w:sz w:val="26"/>
                <w:szCs w:val="26"/>
              </w:rPr>
            </w:pPr>
            <w:r w:rsidRPr="00861636">
              <w:rPr>
                <w:sz w:val="26"/>
                <w:szCs w:val="26"/>
              </w:rPr>
              <w:t>0.2036</w:t>
            </w:r>
          </w:p>
        </w:tc>
        <w:tc>
          <w:tcPr>
            <w:tcW w:w="1595" w:type="dxa"/>
          </w:tcPr>
          <w:p w:rsidR="00AE2104" w:rsidRPr="00861636" w:rsidRDefault="00AE2104" w:rsidP="00861636">
            <w:pPr>
              <w:jc w:val="center"/>
              <w:rPr>
                <w:sz w:val="26"/>
                <w:szCs w:val="26"/>
              </w:rPr>
            </w:pPr>
            <w:r w:rsidRPr="00861636">
              <w:rPr>
                <w:sz w:val="26"/>
                <w:szCs w:val="26"/>
              </w:rPr>
              <w:t>0.2012</w:t>
            </w:r>
          </w:p>
        </w:tc>
        <w:tc>
          <w:tcPr>
            <w:tcW w:w="1595" w:type="dxa"/>
          </w:tcPr>
          <w:p w:rsidR="00AE2104" w:rsidRPr="00861636" w:rsidRDefault="00AE2104" w:rsidP="00861636">
            <w:pPr>
              <w:jc w:val="center"/>
              <w:rPr>
                <w:sz w:val="26"/>
                <w:szCs w:val="26"/>
              </w:rPr>
            </w:pPr>
            <w:r w:rsidRPr="00861636">
              <w:rPr>
                <w:sz w:val="26"/>
                <w:szCs w:val="26"/>
              </w:rPr>
              <w:t>0.1989</w:t>
            </w:r>
          </w:p>
        </w:tc>
        <w:tc>
          <w:tcPr>
            <w:tcW w:w="1596" w:type="dxa"/>
          </w:tcPr>
          <w:p w:rsidR="00AE2104" w:rsidRPr="00861636" w:rsidRDefault="00AE2104" w:rsidP="00861636">
            <w:pPr>
              <w:jc w:val="center"/>
              <w:rPr>
                <w:sz w:val="26"/>
                <w:szCs w:val="26"/>
              </w:rPr>
            </w:pPr>
            <w:r w:rsidRPr="00861636">
              <w:rPr>
                <w:sz w:val="26"/>
                <w:szCs w:val="26"/>
              </w:rPr>
              <w:t>0.1965</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1.2</w:t>
            </w:r>
          </w:p>
        </w:tc>
        <w:tc>
          <w:tcPr>
            <w:tcW w:w="1595" w:type="dxa"/>
          </w:tcPr>
          <w:p w:rsidR="00AE2104" w:rsidRPr="00861636" w:rsidRDefault="00AE2104" w:rsidP="00861636">
            <w:pPr>
              <w:jc w:val="center"/>
              <w:rPr>
                <w:sz w:val="26"/>
                <w:szCs w:val="26"/>
              </w:rPr>
            </w:pPr>
            <w:r w:rsidRPr="00861636">
              <w:rPr>
                <w:sz w:val="26"/>
                <w:szCs w:val="26"/>
              </w:rPr>
              <w:t>0.1826</w:t>
            </w:r>
          </w:p>
        </w:tc>
        <w:tc>
          <w:tcPr>
            <w:tcW w:w="1595" w:type="dxa"/>
          </w:tcPr>
          <w:p w:rsidR="00AE2104" w:rsidRPr="00861636" w:rsidRDefault="00AE2104" w:rsidP="00861636">
            <w:pPr>
              <w:jc w:val="center"/>
              <w:rPr>
                <w:sz w:val="26"/>
                <w:szCs w:val="26"/>
              </w:rPr>
            </w:pPr>
            <w:r w:rsidRPr="00861636">
              <w:rPr>
                <w:sz w:val="26"/>
                <w:szCs w:val="26"/>
              </w:rPr>
              <w:t>0.1804</w:t>
            </w:r>
          </w:p>
        </w:tc>
        <w:tc>
          <w:tcPr>
            <w:tcW w:w="1595" w:type="dxa"/>
          </w:tcPr>
          <w:p w:rsidR="00AE2104" w:rsidRPr="00861636" w:rsidRDefault="00AE2104" w:rsidP="00861636">
            <w:pPr>
              <w:jc w:val="center"/>
              <w:rPr>
                <w:sz w:val="26"/>
                <w:szCs w:val="26"/>
              </w:rPr>
            </w:pPr>
            <w:r w:rsidRPr="00861636">
              <w:rPr>
                <w:sz w:val="26"/>
                <w:szCs w:val="26"/>
              </w:rPr>
              <w:t>0.1781</w:t>
            </w:r>
          </w:p>
        </w:tc>
        <w:tc>
          <w:tcPr>
            <w:tcW w:w="1595" w:type="dxa"/>
          </w:tcPr>
          <w:p w:rsidR="00AE2104" w:rsidRPr="00861636" w:rsidRDefault="00AE2104" w:rsidP="00861636">
            <w:pPr>
              <w:jc w:val="center"/>
              <w:rPr>
                <w:sz w:val="26"/>
                <w:szCs w:val="26"/>
              </w:rPr>
            </w:pPr>
            <w:r w:rsidRPr="00861636">
              <w:rPr>
                <w:sz w:val="26"/>
                <w:szCs w:val="26"/>
              </w:rPr>
              <w:t>0.1758</w:t>
            </w:r>
          </w:p>
        </w:tc>
        <w:tc>
          <w:tcPr>
            <w:tcW w:w="1596" w:type="dxa"/>
          </w:tcPr>
          <w:p w:rsidR="00AE2104" w:rsidRPr="00861636" w:rsidRDefault="00AE2104" w:rsidP="00861636">
            <w:pPr>
              <w:jc w:val="center"/>
              <w:rPr>
                <w:sz w:val="26"/>
                <w:szCs w:val="26"/>
              </w:rPr>
            </w:pPr>
            <w:r w:rsidRPr="00861636">
              <w:rPr>
                <w:sz w:val="26"/>
                <w:szCs w:val="26"/>
              </w:rPr>
              <w:t>0.1736</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1.3</w:t>
            </w:r>
          </w:p>
        </w:tc>
        <w:tc>
          <w:tcPr>
            <w:tcW w:w="1595" w:type="dxa"/>
          </w:tcPr>
          <w:p w:rsidR="00AE2104" w:rsidRPr="00861636" w:rsidRDefault="00AE2104" w:rsidP="00861636">
            <w:pPr>
              <w:jc w:val="center"/>
              <w:rPr>
                <w:sz w:val="26"/>
                <w:szCs w:val="26"/>
              </w:rPr>
            </w:pPr>
            <w:r w:rsidRPr="00861636">
              <w:rPr>
                <w:sz w:val="26"/>
                <w:szCs w:val="26"/>
              </w:rPr>
              <w:t>0.1604</w:t>
            </w:r>
          </w:p>
        </w:tc>
        <w:tc>
          <w:tcPr>
            <w:tcW w:w="1595" w:type="dxa"/>
          </w:tcPr>
          <w:p w:rsidR="00AE2104" w:rsidRPr="00861636" w:rsidRDefault="00AE2104" w:rsidP="00861636">
            <w:pPr>
              <w:jc w:val="center"/>
              <w:rPr>
                <w:sz w:val="26"/>
                <w:szCs w:val="26"/>
              </w:rPr>
            </w:pPr>
            <w:r w:rsidRPr="00861636">
              <w:rPr>
                <w:sz w:val="26"/>
                <w:szCs w:val="26"/>
              </w:rPr>
              <w:t>0.1582</w:t>
            </w:r>
          </w:p>
        </w:tc>
        <w:tc>
          <w:tcPr>
            <w:tcW w:w="1595" w:type="dxa"/>
          </w:tcPr>
          <w:p w:rsidR="00AE2104" w:rsidRPr="00861636" w:rsidRDefault="00AE2104" w:rsidP="00861636">
            <w:pPr>
              <w:jc w:val="center"/>
              <w:rPr>
                <w:sz w:val="26"/>
                <w:szCs w:val="26"/>
              </w:rPr>
            </w:pPr>
            <w:r w:rsidRPr="00861636">
              <w:rPr>
                <w:sz w:val="26"/>
                <w:szCs w:val="26"/>
              </w:rPr>
              <w:t>0.1561</w:t>
            </w:r>
          </w:p>
        </w:tc>
        <w:tc>
          <w:tcPr>
            <w:tcW w:w="1595" w:type="dxa"/>
          </w:tcPr>
          <w:p w:rsidR="00AE2104" w:rsidRPr="00861636" w:rsidRDefault="00AE2104" w:rsidP="00861636">
            <w:pPr>
              <w:jc w:val="center"/>
              <w:rPr>
                <w:sz w:val="26"/>
                <w:szCs w:val="26"/>
              </w:rPr>
            </w:pPr>
            <w:r w:rsidRPr="00861636">
              <w:rPr>
                <w:sz w:val="26"/>
                <w:szCs w:val="26"/>
              </w:rPr>
              <w:t>0.1539</w:t>
            </w:r>
          </w:p>
        </w:tc>
        <w:tc>
          <w:tcPr>
            <w:tcW w:w="1596" w:type="dxa"/>
          </w:tcPr>
          <w:p w:rsidR="00AE2104" w:rsidRPr="00861636" w:rsidRDefault="00AE2104" w:rsidP="00861636">
            <w:pPr>
              <w:jc w:val="center"/>
              <w:rPr>
                <w:sz w:val="26"/>
                <w:szCs w:val="26"/>
              </w:rPr>
            </w:pPr>
            <w:r w:rsidRPr="00861636">
              <w:rPr>
                <w:sz w:val="26"/>
                <w:szCs w:val="26"/>
              </w:rPr>
              <w:t>0.1518</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1.4</w:t>
            </w:r>
          </w:p>
        </w:tc>
        <w:tc>
          <w:tcPr>
            <w:tcW w:w="1595" w:type="dxa"/>
          </w:tcPr>
          <w:p w:rsidR="00AE2104" w:rsidRPr="00861636" w:rsidRDefault="00AE2104" w:rsidP="00861636">
            <w:pPr>
              <w:jc w:val="center"/>
              <w:rPr>
                <w:sz w:val="26"/>
                <w:szCs w:val="26"/>
              </w:rPr>
            </w:pPr>
            <w:r w:rsidRPr="00861636">
              <w:rPr>
                <w:sz w:val="26"/>
                <w:szCs w:val="26"/>
              </w:rPr>
              <w:t>0.1394</w:t>
            </w:r>
          </w:p>
        </w:tc>
        <w:tc>
          <w:tcPr>
            <w:tcW w:w="1595" w:type="dxa"/>
          </w:tcPr>
          <w:p w:rsidR="00AE2104" w:rsidRPr="00861636" w:rsidRDefault="00AE2104" w:rsidP="00861636">
            <w:pPr>
              <w:jc w:val="center"/>
              <w:rPr>
                <w:sz w:val="26"/>
                <w:szCs w:val="26"/>
              </w:rPr>
            </w:pPr>
            <w:r w:rsidRPr="00861636">
              <w:rPr>
                <w:sz w:val="26"/>
                <w:szCs w:val="26"/>
              </w:rPr>
              <w:t>0.1374</w:t>
            </w:r>
          </w:p>
        </w:tc>
        <w:tc>
          <w:tcPr>
            <w:tcW w:w="1595" w:type="dxa"/>
          </w:tcPr>
          <w:p w:rsidR="00AE2104" w:rsidRPr="00861636" w:rsidRDefault="00AE2104" w:rsidP="00861636">
            <w:pPr>
              <w:jc w:val="center"/>
              <w:rPr>
                <w:sz w:val="26"/>
                <w:szCs w:val="26"/>
              </w:rPr>
            </w:pPr>
            <w:r w:rsidRPr="00861636">
              <w:rPr>
                <w:sz w:val="26"/>
                <w:szCs w:val="26"/>
              </w:rPr>
              <w:t>0.1354</w:t>
            </w:r>
          </w:p>
        </w:tc>
        <w:tc>
          <w:tcPr>
            <w:tcW w:w="1595" w:type="dxa"/>
          </w:tcPr>
          <w:p w:rsidR="00AE2104" w:rsidRPr="00861636" w:rsidRDefault="00AE2104" w:rsidP="00861636">
            <w:pPr>
              <w:jc w:val="center"/>
              <w:rPr>
                <w:sz w:val="26"/>
                <w:szCs w:val="26"/>
              </w:rPr>
            </w:pPr>
            <w:r w:rsidRPr="00861636">
              <w:rPr>
                <w:sz w:val="26"/>
                <w:szCs w:val="26"/>
              </w:rPr>
              <w:t>0.1334</w:t>
            </w:r>
          </w:p>
        </w:tc>
        <w:tc>
          <w:tcPr>
            <w:tcW w:w="1596" w:type="dxa"/>
          </w:tcPr>
          <w:p w:rsidR="00AE2104" w:rsidRPr="00861636" w:rsidRDefault="00AE2104" w:rsidP="00861636">
            <w:pPr>
              <w:jc w:val="center"/>
              <w:rPr>
                <w:sz w:val="26"/>
                <w:szCs w:val="26"/>
              </w:rPr>
            </w:pPr>
            <w:r w:rsidRPr="00861636">
              <w:rPr>
                <w:sz w:val="26"/>
                <w:szCs w:val="26"/>
              </w:rPr>
              <w:t>0.1315</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1.5</w:t>
            </w:r>
          </w:p>
        </w:tc>
        <w:tc>
          <w:tcPr>
            <w:tcW w:w="1595" w:type="dxa"/>
          </w:tcPr>
          <w:p w:rsidR="00AE2104" w:rsidRPr="00861636" w:rsidRDefault="00AE2104" w:rsidP="00861636">
            <w:pPr>
              <w:jc w:val="center"/>
              <w:rPr>
                <w:sz w:val="26"/>
                <w:szCs w:val="26"/>
              </w:rPr>
            </w:pPr>
            <w:r w:rsidRPr="00861636">
              <w:rPr>
                <w:sz w:val="26"/>
                <w:szCs w:val="26"/>
              </w:rPr>
              <w:t>0.1200</w:t>
            </w:r>
          </w:p>
        </w:tc>
        <w:tc>
          <w:tcPr>
            <w:tcW w:w="1595" w:type="dxa"/>
          </w:tcPr>
          <w:p w:rsidR="00AE2104" w:rsidRPr="00861636" w:rsidRDefault="00AE2104" w:rsidP="00861636">
            <w:pPr>
              <w:jc w:val="center"/>
              <w:rPr>
                <w:sz w:val="26"/>
                <w:szCs w:val="26"/>
              </w:rPr>
            </w:pPr>
            <w:r w:rsidRPr="00861636">
              <w:rPr>
                <w:sz w:val="26"/>
                <w:szCs w:val="26"/>
              </w:rPr>
              <w:t>0.1182</w:t>
            </w:r>
          </w:p>
        </w:tc>
        <w:tc>
          <w:tcPr>
            <w:tcW w:w="1595" w:type="dxa"/>
          </w:tcPr>
          <w:p w:rsidR="00AE2104" w:rsidRPr="00861636" w:rsidRDefault="00AE2104" w:rsidP="00861636">
            <w:pPr>
              <w:jc w:val="center"/>
              <w:rPr>
                <w:sz w:val="26"/>
                <w:szCs w:val="26"/>
              </w:rPr>
            </w:pPr>
            <w:r w:rsidRPr="00861636">
              <w:rPr>
                <w:sz w:val="26"/>
                <w:szCs w:val="26"/>
              </w:rPr>
              <w:t>0.1163</w:t>
            </w:r>
          </w:p>
        </w:tc>
        <w:tc>
          <w:tcPr>
            <w:tcW w:w="1595" w:type="dxa"/>
          </w:tcPr>
          <w:p w:rsidR="00AE2104" w:rsidRPr="00861636" w:rsidRDefault="00AE2104" w:rsidP="00861636">
            <w:pPr>
              <w:jc w:val="center"/>
              <w:rPr>
                <w:sz w:val="26"/>
                <w:szCs w:val="26"/>
              </w:rPr>
            </w:pPr>
            <w:r w:rsidRPr="00861636">
              <w:rPr>
                <w:sz w:val="26"/>
                <w:szCs w:val="26"/>
              </w:rPr>
              <w:t>0.1145</w:t>
            </w:r>
          </w:p>
        </w:tc>
        <w:tc>
          <w:tcPr>
            <w:tcW w:w="1596" w:type="dxa"/>
          </w:tcPr>
          <w:p w:rsidR="00AE2104" w:rsidRPr="00861636" w:rsidRDefault="00AE2104" w:rsidP="00861636">
            <w:pPr>
              <w:jc w:val="center"/>
              <w:rPr>
                <w:sz w:val="26"/>
                <w:szCs w:val="26"/>
              </w:rPr>
            </w:pPr>
            <w:r w:rsidRPr="00861636">
              <w:rPr>
                <w:sz w:val="26"/>
                <w:szCs w:val="26"/>
              </w:rPr>
              <w:t>0.1127</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1.6</w:t>
            </w:r>
          </w:p>
        </w:tc>
        <w:tc>
          <w:tcPr>
            <w:tcW w:w="1595" w:type="dxa"/>
          </w:tcPr>
          <w:p w:rsidR="00AE2104" w:rsidRPr="00861636" w:rsidRDefault="00AE2104" w:rsidP="00861636">
            <w:pPr>
              <w:jc w:val="center"/>
              <w:rPr>
                <w:sz w:val="26"/>
                <w:szCs w:val="26"/>
              </w:rPr>
            </w:pPr>
            <w:r w:rsidRPr="00861636">
              <w:rPr>
                <w:sz w:val="26"/>
                <w:szCs w:val="26"/>
              </w:rPr>
              <w:t>0.1023</w:t>
            </w:r>
          </w:p>
        </w:tc>
        <w:tc>
          <w:tcPr>
            <w:tcW w:w="1595" w:type="dxa"/>
          </w:tcPr>
          <w:p w:rsidR="00AE2104" w:rsidRPr="00861636" w:rsidRDefault="00AE2104" w:rsidP="00861636">
            <w:pPr>
              <w:jc w:val="center"/>
              <w:rPr>
                <w:sz w:val="26"/>
                <w:szCs w:val="26"/>
              </w:rPr>
            </w:pPr>
            <w:r w:rsidRPr="00861636">
              <w:rPr>
                <w:sz w:val="26"/>
                <w:szCs w:val="26"/>
              </w:rPr>
              <w:t>0.1001</w:t>
            </w:r>
          </w:p>
        </w:tc>
        <w:tc>
          <w:tcPr>
            <w:tcW w:w="1595" w:type="dxa"/>
          </w:tcPr>
          <w:p w:rsidR="00AE2104" w:rsidRPr="00861636" w:rsidRDefault="00AE2104" w:rsidP="00861636">
            <w:pPr>
              <w:jc w:val="center"/>
              <w:rPr>
                <w:sz w:val="26"/>
                <w:szCs w:val="26"/>
              </w:rPr>
            </w:pPr>
            <w:r w:rsidRPr="00861636">
              <w:rPr>
                <w:sz w:val="26"/>
                <w:szCs w:val="26"/>
              </w:rPr>
              <w:t>0.0983</w:t>
            </w:r>
          </w:p>
        </w:tc>
        <w:tc>
          <w:tcPr>
            <w:tcW w:w="1595" w:type="dxa"/>
          </w:tcPr>
          <w:p w:rsidR="00AE2104" w:rsidRPr="00861636" w:rsidRDefault="00AE2104" w:rsidP="00861636">
            <w:pPr>
              <w:jc w:val="center"/>
              <w:rPr>
                <w:sz w:val="26"/>
                <w:szCs w:val="26"/>
              </w:rPr>
            </w:pPr>
            <w:r w:rsidRPr="00861636">
              <w:rPr>
                <w:sz w:val="26"/>
                <w:szCs w:val="26"/>
              </w:rPr>
              <w:t>0.0973</w:t>
            </w:r>
          </w:p>
        </w:tc>
        <w:tc>
          <w:tcPr>
            <w:tcW w:w="1596" w:type="dxa"/>
          </w:tcPr>
          <w:p w:rsidR="00AE2104" w:rsidRPr="00861636" w:rsidRDefault="00AE2104" w:rsidP="00861636">
            <w:pPr>
              <w:jc w:val="center"/>
              <w:rPr>
                <w:sz w:val="26"/>
                <w:szCs w:val="26"/>
              </w:rPr>
            </w:pPr>
            <w:r w:rsidRPr="00861636">
              <w:rPr>
                <w:sz w:val="26"/>
                <w:szCs w:val="26"/>
              </w:rPr>
              <w:t>0.0957</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1.7</w:t>
            </w:r>
          </w:p>
        </w:tc>
        <w:tc>
          <w:tcPr>
            <w:tcW w:w="1595" w:type="dxa"/>
          </w:tcPr>
          <w:p w:rsidR="00AE2104" w:rsidRPr="00861636" w:rsidRDefault="00AE2104" w:rsidP="00861636">
            <w:pPr>
              <w:jc w:val="center"/>
              <w:rPr>
                <w:sz w:val="26"/>
                <w:szCs w:val="26"/>
              </w:rPr>
            </w:pPr>
            <w:r w:rsidRPr="00861636">
              <w:rPr>
                <w:sz w:val="26"/>
                <w:szCs w:val="26"/>
              </w:rPr>
              <w:t>0.0863</w:t>
            </w:r>
          </w:p>
        </w:tc>
        <w:tc>
          <w:tcPr>
            <w:tcW w:w="1595" w:type="dxa"/>
          </w:tcPr>
          <w:p w:rsidR="00AE2104" w:rsidRPr="00861636" w:rsidRDefault="00AE2104" w:rsidP="00861636">
            <w:pPr>
              <w:jc w:val="center"/>
              <w:rPr>
                <w:sz w:val="26"/>
                <w:szCs w:val="26"/>
              </w:rPr>
            </w:pPr>
            <w:r w:rsidRPr="00861636">
              <w:rPr>
                <w:sz w:val="26"/>
                <w:szCs w:val="26"/>
              </w:rPr>
              <w:t>0.0848</w:t>
            </w:r>
          </w:p>
        </w:tc>
        <w:tc>
          <w:tcPr>
            <w:tcW w:w="1595" w:type="dxa"/>
          </w:tcPr>
          <w:p w:rsidR="00AE2104" w:rsidRPr="00861636" w:rsidRDefault="00AE2104" w:rsidP="00861636">
            <w:pPr>
              <w:jc w:val="center"/>
              <w:rPr>
                <w:sz w:val="26"/>
                <w:szCs w:val="26"/>
              </w:rPr>
            </w:pPr>
            <w:r w:rsidRPr="00861636">
              <w:rPr>
                <w:sz w:val="26"/>
                <w:szCs w:val="26"/>
              </w:rPr>
              <w:t>0.0833</w:t>
            </w:r>
          </w:p>
        </w:tc>
        <w:tc>
          <w:tcPr>
            <w:tcW w:w="1595" w:type="dxa"/>
          </w:tcPr>
          <w:p w:rsidR="00AE2104" w:rsidRPr="00861636" w:rsidRDefault="00AE2104" w:rsidP="00861636">
            <w:pPr>
              <w:jc w:val="center"/>
              <w:rPr>
                <w:sz w:val="26"/>
                <w:szCs w:val="26"/>
              </w:rPr>
            </w:pPr>
            <w:r w:rsidRPr="00861636">
              <w:rPr>
                <w:sz w:val="26"/>
                <w:szCs w:val="26"/>
              </w:rPr>
              <w:t>0.0818</w:t>
            </w:r>
          </w:p>
        </w:tc>
        <w:tc>
          <w:tcPr>
            <w:tcW w:w="1596" w:type="dxa"/>
          </w:tcPr>
          <w:p w:rsidR="00AE2104" w:rsidRPr="00861636" w:rsidRDefault="00AE2104" w:rsidP="00861636">
            <w:pPr>
              <w:jc w:val="center"/>
              <w:rPr>
                <w:sz w:val="26"/>
                <w:szCs w:val="26"/>
              </w:rPr>
            </w:pPr>
            <w:r w:rsidRPr="00861636">
              <w:rPr>
                <w:sz w:val="26"/>
                <w:szCs w:val="26"/>
              </w:rPr>
              <w:t>0.0804</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1.8</w:t>
            </w:r>
          </w:p>
        </w:tc>
        <w:tc>
          <w:tcPr>
            <w:tcW w:w="1595" w:type="dxa"/>
          </w:tcPr>
          <w:p w:rsidR="00AE2104" w:rsidRPr="00861636" w:rsidRDefault="00AE2104" w:rsidP="00861636">
            <w:pPr>
              <w:jc w:val="center"/>
              <w:rPr>
                <w:sz w:val="26"/>
                <w:szCs w:val="26"/>
              </w:rPr>
            </w:pPr>
            <w:r w:rsidRPr="00861636">
              <w:rPr>
                <w:sz w:val="26"/>
                <w:szCs w:val="26"/>
              </w:rPr>
              <w:t>0.0721</w:t>
            </w:r>
          </w:p>
        </w:tc>
        <w:tc>
          <w:tcPr>
            <w:tcW w:w="1595" w:type="dxa"/>
          </w:tcPr>
          <w:p w:rsidR="00AE2104" w:rsidRPr="00861636" w:rsidRDefault="00AE2104" w:rsidP="00861636">
            <w:pPr>
              <w:jc w:val="center"/>
              <w:rPr>
                <w:sz w:val="26"/>
                <w:szCs w:val="26"/>
              </w:rPr>
            </w:pPr>
            <w:r w:rsidRPr="00861636">
              <w:rPr>
                <w:sz w:val="26"/>
                <w:szCs w:val="26"/>
              </w:rPr>
              <w:t>0.0707</w:t>
            </w:r>
          </w:p>
        </w:tc>
        <w:tc>
          <w:tcPr>
            <w:tcW w:w="1595" w:type="dxa"/>
          </w:tcPr>
          <w:p w:rsidR="00AE2104" w:rsidRPr="00861636" w:rsidRDefault="00AE2104" w:rsidP="00861636">
            <w:pPr>
              <w:jc w:val="center"/>
              <w:rPr>
                <w:sz w:val="26"/>
                <w:szCs w:val="26"/>
              </w:rPr>
            </w:pPr>
            <w:r w:rsidRPr="00861636">
              <w:rPr>
                <w:sz w:val="26"/>
                <w:szCs w:val="26"/>
              </w:rPr>
              <w:t>0.0694</w:t>
            </w:r>
          </w:p>
        </w:tc>
        <w:tc>
          <w:tcPr>
            <w:tcW w:w="1595" w:type="dxa"/>
          </w:tcPr>
          <w:p w:rsidR="00AE2104" w:rsidRPr="00861636" w:rsidRDefault="00AE2104" w:rsidP="00861636">
            <w:pPr>
              <w:jc w:val="center"/>
              <w:rPr>
                <w:sz w:val="26"/>
                <w:szCs w:val="26"/>
              </w:rPr>
            </w:pPr>
            <w:r w:rsidRPr="00861636">
              <w:rPr>
                <w:sz w:val="26"/>
                <w:szCs w:val="26"/>
              </w:rPr>
              <w:t>0.0681</w:t>
            </w:r>
          </w:p>
        </w:tc>
        <w:tc>
          <w:tcPr>
            <w:tcW w:w="1596" w:type="dxa"/>
          </w:tcPr>
          <w:p w:rsidR="00AE2104" w:rsidRPr="00861636" w:rsidRDefault="00AE2104" w:rsidP="00861636">
            <w:pPr>
              <w:jc w:val="center"/>
              <w:rPr>
                <w:sz w:val="26"/>
                <w:szCs w:val="26"/>
              </w:rPr>
            </w:pPr>
            <w:r w:rsidRPr="00861636">
              <w:rPr>
                <w:sz w:val="26"/>
                <w:szCs w:val="26"/>
              </w:rPr>
              <w:t>0.0669</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1.9</w:t>
            </w:r>
          </w:p>
        </w:tc>
        <w:tc>
          <w:tcPr>
            <w:tcW w:w="1595" w:type="dxa"/>
          </w:tcPr>
          <w:p w:rsidR="00AE2104" w:rsidRPr="00861636" w:rsidRDefault="00AE2104" w:rsidP="00861636">
            <w:pPr>
              <w:jc w:val="center"/>
              <w:rPr>
                <w:sz w:val="26"/>
                <w:szCs w:val="26"/>
              </w:rPr>
            </w:pPr>
            <w:r w:rsidRPr="00861636">
              <w:rPr>
                <w:sz w:val="26"/>
                <w:szCs w:val="26"/>
              </w:rPr>
              <w:t>0.0596</w:t>
            </w:r>
          </w:p>
        </w:tc>
        <w:tc>
          <w:tcPr>
            <w:tcW w:w="1595" w:type="dxa"/>
          </w:tcPr>
          <w:p w:rsidR="00AE2104" w:rsidRPr="00861636" w:rsidRDefault="00AE2104" w:rsidP="00861636">
            <w:pPr>
              <w:jc w:val="center"/>
              <w:rPr>
                <w:sz w:val="26"/>
                <w:szCs w:val="26"/>
              </w:rPr>
            </w:pPr>
            <w:r w:rsidRPr="00861636">
              <w:rPr>
                <w:sz w:val="26"/>
                <w:szCs w:val="26"/>
              </w:rPr>
              <w:t>0.0584</w:t>
            </w:r>
          </w:p>
        </w:tc>
        <w:tc>
          <w:tcPr>
            <w:tcW w:w="1595" w:type="dxa"/>
          </w:tcPr>
          <w:p w:rsidR="00AE2104" w:rsidRPr="00861636" w:rsidRDefault="00AE2104" w:rsidP="00861636">
            <w:pPr>
              <w:jc w:val="center"/>
              <w:rPr>
                <w:sz w:val="26"/>
                <w:szCs w:val="26"/>
              </w:rPr>
            </w:pPr>
            <w:r w:rsidRPr="00861636">
              <w:rPr>
                <w:sz w:val="26"/>
                <w:szCs w:val="26"/>
              </w:rPr>
              <w:t>0.0573</w:t>
            </w:r>
          </w:p>
        </w:tc>
        <w:tc>
          <w:tcPr>
            <w:tcW w:w="1595" w:type="dxa"/>
          </w:tcPr>
          <w:p w:rsidR="00AE2104" w:rsidRPr="00861636" w:rsidRDefault="00AE2104" w:rsidP="00861636">
            <w:pPr>
              <w:jc w:val="center"/>
              <w:rPr>
                <w:sz w:val="26"/>
                <w:szCs w:val="26"/>
              </w:rPr>
            </w:pPr>
            <w:r w:rsidRPr="00861636">
              <w:rPr>
                <w:sz w:val="26"/>
                <w:szCs w:val="26"/>
              </w:rPr>
              <w:t>0.0562</w:t>
            </w:r>
          </w:p>
        </w:tc>
        <w:tc>
          <w:tcPr>
            <w:tcW w:w="1596" w:type="dxa"/>
          </w:tcPr>
          <w:p w:rsidR="00AE2104" w:rsidRPr="00861636" w:rsidRDefault="00AE2104" w:rsidP="00861636">
            <w:pPr>
              <w:jc w:val="center"/>
              <w:rPr>
                <w:sz w:val="26"/>
                <w:szCs w:val="26"/>
              </w:rPr>
            </w:pPr>
            <w:r w:rsidRPr="00861636">
              <w:rPr>
                <w:sz w:val="26"/>
                <w:szCs w:val="26"/>
              </w:rPr>
              <w:t>0.0551</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2.0</w:t>
            </w:r>
          </w:p>
        </w:tc>
        <w:tc>
          <w:tcPr>
            <w:tcW w:w="1595" w:type="dxa"/>
          </w:tcPr>
          <w:p w:rsidR="00AE2104" w:rsidRPr="00861636" w:rsidRDefault="00AE2104" w:rsidP="00861636">
            <w:pPr>
              <w:jc w:val="center"/>
              <w:rPr>
                <w:sz w:val="26"/>
                <w:szCs w:val="26"/>
              </w:rPr>
            </w:pPr>
            <w:r w:rsidRPr="00861636">
              <w:rPr>
                <w:sz w:val="26"/>
                <w:szCs w:val="26"/>
              </w:rPr>
              <w:t>0.0488</w:t>
            </w:r>
          </w:p>
        </w:tc>
        <w:tc>
          <w:tcPr>
            <w:tcW w:w="1595" w:type="dxa"/>
          </w:tcPr>
          <w:p w:rsidR="00AE2104" w:rsidRPr="00861636" w:rsidRDefault="00AE2104" w:rsidP="00861636">
            <w:pPr>
              <w:jc w:val="center"/>
              <w:rPr>
                <w:sz w:val="26"/>
                <w:szCs w:val="26"/>
              </w:rPr>
            </w:pPr>
            <w:r w:rsidRPr="00861636">
              <w:rPr>
                <w:sz w:val="26"/>
                <w:szCs w:val="26"/>
              </w:rPr>
              <w:t>0.0478</w:t>
            </w:r>
          </w:p>
        </w:tc>
        <w:tc>
          <w:tcPr>
            <w:tcW w:w="1595" w:type="dxa"/>
          </w:tcPr>
          <w:p w:rsidR="00AE2104" w:rsidRPr="00861636" w:rsidRDefault="00AE2104" w:rsidP="00861636">
            <w:pPr>
              <w:jc w:val="center"/>
              <w:rPr>
                <w:sz w:val="26"/>
                <w:szCs w:val="26"/>
              </w:rPr>
            </w:pPr>
            <w:r w:rsidRPr="00861636">
              <w:rPr>
                <w:sz w:val="26"/>
                <w:szCs w:val="26"/>
              </w:rPr>
              <w:t>0.0468</w:t>
            </w:r>
          </w:p>
        </w:tc>
        <w:tc>
          <w:tcPr>
            <w:tcW w:w="1595" w:type="dxa"/>
          </w:tcPr>
          <w:p w:rsidR="00AE2104" w:rsidRPr="00861636" w:rsidRDefault="00AE2104" w:rsidP="00861636">
            <w:pPr>
              <w:jc w:val="center"/>
              <w:rPr>
                <w:sz w:val="26"/>
                <w:szCs w:val="26"/>
              </w:rPr>
            </w:pPr>
            <w:r w:rsidRPr="00861636">
              <w:rPr>
                <w:sz w:val="26"/>
                <w:szCs w:val="26"/>
              </w:rPr>
              <w:t>0.0459</w:t>
            </w:r>
          </w:p>
        </w:tc>
        <w:tc>
          <w:tcPr>
            <w:tcW w:w="1596" w:type="dxa"/>
          </w:tcPr>
          <w:p w:rsidR="00AE2104" w:rsidRPr="00861636" w:rsidRDefault="00AE2104" w:rsidP="00861636">
            <w:pPr>
              <w:jc w:val="center"/>
              <w:rPr>
                <w:sz w:val="26"/>
                <w:szCs w:val="26"/>
              </w:rPr>
            </w:pPr>
            <w:r w:rsidRPr="00861636">
              <w:rPr>
                <w:sz w:val="26"/>
                <w:szCs w:val="26"/>
              </w:rPr>
              <w:t>0.0449</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2.1</w:t>
            </w:r>
          </w:p>
        </w:tc>
        <w:tc>
          <w:tcPr>
            <w:tcW w:w="1595" w:type="dxa"/>
          </w:tcPr>
          <w:p w:rsidR="00AE2104" w:rsidRPr="00861636" w:rsidRDefault="00AE2104" w:rsidP="00861636">
            <w:pPr>
              <w:jc w:val="center"/>
              <w:rPr>
                <w:sz w:val="26"/>
                <w:szCs w:val="26"/>
              </w:rPr>
            </w:pPr>
            <w:r w:rsidRPr="00861636">
              <w:rPr>
                <w:sz w:val="26"/>
                <w:szCs w:val="26"/>
              </w:rPr>
              <w:t>0.0396</w:t>
            </w:r>
          </w:p>
        </w:tc>
        <w:tc>
          <w:tcPr>
            <w:tcW w:w="1595" w:type="dxa"/>
          </w:tcPr>
          <w:p w:rsidR="00AE2104" w:rsidRPr="00861636" w:rsidRDefault="00AE2104" w:rsidP="00861636">
            <w:pPr>
              <w:jc w:val="center"/>
              <w:rPr>
                <w:sz w:val="26"/>
                <w:szCs w:val="26"/>
              </w:rPr>
            </w:pPr>
            <w:r w:rsidRPr="00861636">
              <w:rPr>
                <w:sz w:val="26"/>
                <w:szCs w:val="26"/>
              </w:rPr>
              <w:t>0.0388</w:t>
            </w:r>
          </w:p>
        </w:tc>
        <w:tc>
          <w:tcPr>
            <w:tcW w:w="1595" w:type="dxa"/>
          </w:tcPr>
          <w:p w:rsidR="00AE2104" w:rsidRPr="00861636" w:rsidRDefault="00AE2104" w:rsidP="00861636">
            <w:pPr>
              <w:jc w:val="center"/>
              <w:rPr>
                <w:sz w:val="26"/>
                <w:szCs w:val="26"/>
              </w:rPr>
            </w:pPr>
            <w:r w:rsidRPr="00861636">
              <w:rPr>
                <w:sz w:val="26"/>
                <w:szCs w:val="26"/>
              </w:rPr>
              <w:t>0.0379</w:t>
            </w:r>
          </w:p>
        </w:tc>
        <w:tc>
          <w:tcPr>
            <w:tcW w:w="1595" w:type="dxa"/>
          </w:tcPr>
          <w:p w:rsidR="00AE2104" w:rsidRPr="00861636" w:rsidRDefault="00AE2104" w:rsidP="00861636">
            <w:pPr>
              <w:jc w:val="center"/>
              <w:rPr>
                <w:sz w:val="26"/>
                <w:szCs w:val="26"/>
              </w:rPr>
            </w:pPr>
            <w:r w:rsidRPr="00861636">
              <w:rPr>
                <w:sz w:val="26"/>
                <w:szCs w:val="26"/>
              </w:rPr>
              <w:t>0.0371</w:t>
            </w:r>
          </w:p>
        </w:tc>
        <w:tc>
          <w:tcPr>
            <w:tcW w:w="1596" w:type="dxa"/>
          </w:tcPr>
          <w:p w:rsidR="00AE2104" w:rsidRPr="00861636" w:rsidRDefault="00AE2104" w:rsidP="00861636">
            <w:pPr>
              <w:jc w:val="center"/>
              <w:rPr>
                <w:sz w:val="26"/>
                <w:szCs w:val="26"/>
              </w:rPr>
            </w:pPr>
            <w:r w:rsidRPr="00861636">
              <w:rPr>
                <w:sz w:val="26"/>
                <w:szCs w:val="26"/>
              </w:rPr>
              <w:t>0.0363</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2.2</w:t>
            </w:r>
          </w:p>
        </w:tc>
        <w:tc>
          <w:tcPr>
            <w:tcW w:w="1595" w:type="dxa"/>
          </w:tcPr>
          <w:p w:rsidR="00AE2104" w:rsidRPr="00861636" w:rsidRDefault="00AE2104" w:rsidP="00861636">
            <w:pPr>
              <w:jc w:val="center"/>
              <w:rPr>
                <w:sz w:val="26"/>
                <w:szCs w:val="26"/>
              </w:rPr>
            </w:pPr>
            <w:r w:rsidRPr="00861636">
              <w:rPr>
                <w:sz w:val="26"/>
                <w:szCs w:val="26"/>
              </w:rPr>
              <w:t>0.0317</w:t>
            </w:r>
          </w:p>
        </w:tc>
        <w:tc>
          <w:tcPr>
            <w:tcW w:w="1595" w:type="dxa"/>
          </w:tcPr>
          <w:p w:rsidR="00AE2104" w:rsidRPr="00861636" w:rsidRDefault="00AE2104" w:rsidP="00861636">
            <w:pPr>
              <w:jc w:val="center"/>
              <w:rPr>
                <w:sz w:val="26"/>
                <w:szCs w:val="26"/>
              </w:rPr>
            </w:pPr>
            <w:r w:rsidRPr="00861636">
              <w:rPr>
                <w:sz w:val="26"/>
                <w:szCs w:val="26"/>
              </w:rPr>
              <w:t>0,0310</w:t>
            </w:r>
          </w:p>
        </w:tc>
        <w:tc>
          <w:tcPr>
            <w:tcW w:w="1595" w:type="dxa"/>
          </w:tcPr>
          <w:p w:rsidR="00AE2104" w:rsidRPr="00861636" w:rsidRDefault="00AE2104" w:rsidP="00861636">
            <w:pPr>
              <w:jc w:val="center"/>
              <w:rPr>
                <w:sz w:val="26"/>
                <w:szCs w:val="26"/>
              </w:rPr>
            </w:pPr>
            <w:r w:rsidRPr="00861636">
              <w:rPr>
                <w:sz w:val="26"/>
                <w:szCs w:val="26"/>
              </w:rPr>
              <w:t>0.0303</w:t>
            </w:r>
          </w:p>
        </w:tc>
        <w:tc>
          <w:tcPr>
            <w:tcW w:w="1595" w:type="dxa"/>
          </w:tcPr>
          <w:p w:rsidR="00AE2104" w:rsidRPr="00861636" w:rsidRDefault="00AE2104" w:rsidP="00861636">
            <w:pPr>
              <w:jc w:val="center"/>
              <w:rPr>
                <w:sz w:val="26"/>
                <w:szCs w:val="26"/>
              </w:rPr>
            </w:pPr>
            <w:r w:rsidRPr="00861636">
              <w:rPr>
                <w:sz w:val="26"/>
                <w:szCs w:val="26"/>
              </w:rPr>
              <w:t>0.0297</w:t>
            </w:r>
          </w:p>
        </w:tc>
        <w:tc>
          <w:tcPr>
            <w:tcW w:w="1596" w:type="dxa"/>
          </w:tcPr>
          <w:p w:rsidR="00AE2104" w:rsidRPr="00861636" w:rsidRDefault="00AE2104" w:rsidP="00861636">
            <w:pPr>
              <w:jc w:val="center"/>
              <w:rPr>
                <w:sz w:val="26"/>
                <w:szCs w:val="26"/>
              </w:rPr>
            </w:pPr>
            <w:r w:rsidRPr="00861636">
              <w:rPr>
                <w:sz w:val="26"/>
                <w:szCs w:val="26"/>
              </w:rPr>
              <w:t>0.0290</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2.3</w:t>
            </w:r>
          </w:p>
        </w:tc>
        <w:tc>
          <w:tcPr>
            <w:tcW w:w="1595" w:type="dxa"/>
          </w:tcPr>
          <w:p w:rsidR="00AE2104" w:rsidRPr="00861636" w:rsidRDefault="00AE2104" w:rsidP="00861636">
            <w:pPr>
              <w:jc w:val="center"/>
              <w:rPr>
                <w:sz w:val="26"/>
                <w:szCs w:val="26"/>
              </w:rPr>
            </w:pPr>
            <w:r w:rsidRPr="00861636">
              <w:rPr>
                <w:sz w:val="26"/>
                <w:szCs w:val="26"/>
              </w:rPr>
              <w:t>0.0252</w:t>
            </w:r>
          </w:p>
        </w:tc>
        <w:tc>
          <w:tcPr>
            <w:tcW w:w="1595" w:type="dxa"/>
          </w:tcPr>
          <w:p w:rsidR="00AE2104" w:rsidRPr="00861636" w:rsidRDefault="00AE2104" w:rsidP="00861636">
            <w:pPr>
              <w:jc w:val="center"/>
              <w:rPr>
                <w:sz w:val="26"/>
                <w:szCs w:val="26"/>
              </w:rPr>
            </w:pPr>
            <w:r w:rsidRPr="00861636">
              <w:rPr>
                <w:sz w:val="26"/>
                <w:szCs w:val="26"/>
              </w:rPr>
              <w:t>0.0246</w:t>
            </w:r>
          </w:p>
        </w:tc>
        <w:tc>
          <w:tcPr>
            <w:tcW w:w="1595" w:type="dxa"/>
          </w:tcPr>
          <w:p w:rsidR="00AE2104" w:rsidRPr="00861636" w:rsidRDefault="00AE2104" w:rsidP="00861636">
            <w:pPr>
              <w:jc w:val="center"/>
              <w:rPr>
                <w:sz w:val="26"/>
                <w:szCs w:val="26"/>
              </w:rPr>
            </w:pPr>
            <w:r w:rsidRPr="00861636">
              <w:rPr>
                <w:sz w:val="26"/>
                <w:szCs w:val="26"/>
              </w:rPr>
              <w:t>0.0241</w:t>
            </w:r>
          </w:p>
        </w:tc>
        <w:tc>
          <w:tcPr>
            <w:tcW w:w="1595" w:type="dxa"/>
          </w:tcPr>
          <w:p w:rsidR="00AE2104" w:rsidRPr="00861636" w:rsidRDefault="00AE2104" w:rsidP="00861636">
            <w:pPr>
              <w:jc w:val="center"/>
              <w:rPr>
                <w:sz w:val="26"/>
                <w:szCs w:val="26"/>
              </w:rPr>
            </w:pPr>
            <w:r w:rsidRPr="00861636">
              <w:rPr>
                <w:sz w:val="26"/>
                <w:szCs w:val="26"/>
              </w:rPr>
              <w:t>0.0235</w:t>
            </w:r>
          </w:p>
        </w:tc>
        <w:tc>
          <w:tcPr>
            <w:tcW w:w="1596" w:type="dxa"/>
          </w:tcPr>
          <w:p w:rsidR="00AE2104" w:rsidRPr="00861636" w:rsidRDefault="00AE2104" w:rsidP="00861636">
            <w:pPr>
              <w:jc w:val="center"/>
              <w:rPr>
                <w:sz w:val="26"/>
                <w:szCs w:val="26"/>
              </w:rPr>
            </w:pPr>
            <w:r w:rsidRPr="00861636">
              <w:rPr>
                <w:sz w:val="26"/>
                <w:szCs w:val="26"/>
              </w:rPr>
              <w:t>0.0229</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2.4</w:t>
            </w:r>
          </w:p>
        </w:tc>
        <w:tc>
          <w:tcPr>
            <w:tcW w:w="1595" w:type="dxa"/>
          </w:tcPr>
          <w:p w:rsidR="00AE2104" w:rsidRPr="00861636" w:rsidRDefault="00AE2104" w:rsidP="00861636">
            <w:pPr>
              <w:jc w:val="center"/>
              <w:rPr>
                <w:sz w:val="26"/>
                <w:szCs w:val="26"/>
              </w:rPr>
            </w:pPr>
            <w:r w:rsidRPr="00861636">
              <w:rPr>
                <w:sz w:val="26"/>
                <w:szCs w:val="26"/>
              </w:rPr>
              <w:t>0.0198</w:t>
            </w:r>
          </w:p>
        </w:tc>
        <w:tc>
          <w:tcPr>
            <w:tcW w:w="1595" w:type="dxa"/>
          </w:tcPr>
          <w:p w:rsidR="00AE2104" w:rsidRPr="00861636" w:rsidRDefault="00AE2104" w:rsidP="00861636">
            <w:pPr>
              <w:jc w:val="center"/>
              <w:rPr>
                <w:sz w:val="26"/>
                <w:szCs w:val="26"/>
              </w:rPr>
            </w:pPr>
            <w:r w:rsidRPr="00861636">
              <w:rPr>
                <w:sz w:val="26"/>
                <w:szCs w:val="26"/>
              </w:rPr>
              <w:t>0.0194</w:t>
            </w:r>
          </w:p>
        </w:tc>
        <w:tc>
          <w:tcPr>
            <w:tcW w:w="1595" w:type="dxa"/>
          </w:tcPr>
          <w:p w:rsidR="00AE2104" w:rsidRPr="00861636" w:rsidRDefault="00AE2104" w:rsidP="00861636">
            <w:pPr>
              <w:jc w:val="center"/>
              <w:rPr>
                <w:sz w:val="26"/>
                <w:szCs w:val="26"/>
              </w:rPr>
            </w:pPr>
            <w:r w:rsidRPr="00861636">
              <w:rPr>
                <w:sz w:val="26"/>
                <w:szCs w:val="26"/>
              </w:rPr>
              <w:t>0.0189</w:t>
            </w:r>
          </w:p>
        </w:tc>
        <w:tc>
          <w:tcPr>
            <w:tcW w:w="1595" w:type="dxa"/>
          </w:tcPr>
          <w:p w:rsidR="00AE2104" w:rsidRPr="00861636" w:rsidRDefault="00AE2104" w:rsidP="00861636">
            <w:pPr>
              <w:jc w:val="center"/>
              <w:rPr>
                <w:sz w:val="26"/>
                <w:szCs w:val="26"/>
              </w:rPr>
            </w:pPr>
            <w:r w:rsidRPr="00861636">
              <w:rPr>
                <w:sz w:val="26"/>
                <w:szCs w:val="26"/>
              </w:rPr>
              <w:t>0.0184</w:t>
            </w:r>
          </w:p>
        </w:tc>
        <w:tc>
          <w:tcPr>
            <w:tcW w:w="1596" w:type="dxa"/>
          </w:tcPr>
          <w:p w:rsidR="00AE2104" w:rsidRPr="00861636" w:rsidRDefault="00AE2104" w:rsidP="00861636">
            <w:pPr>
              <w:jc w:val="center"/>
              <w:rPr>
                <w:sz w:val="26"/>
                <w:szCs w:val="26"/>
              </w:rPr>
            </w:pPr>
            <w:r w:rsidRPr="00861636">
              <w:rPr>
                <w:sz w:val="26"/>
                <w:szCs w:val="26"/>
              </w:rPr>
              <w:t>0.0108</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2.5</w:t>
            </w:r>
          </w:p>
        </w:tc>
        <w:tc>
          <w:tcPr>
            <w:tcW w:w="1595" w:type="dxa"/>
          </w:tcPr>
          <w:p w:rsidR="00AE2104" w:rsidRPr="00861636" w:rsidRDefault="00AE2104" w:rsidP="00861636">
            <w:pPr>
              <w:jc w:val="center"/>
              <w:rPr>
                <w:sz w:val="26"/>
                <w:szCs w:val="26"/>
              </w:rPr>
            </w:pPr>
            <w:r w:rsidRPr="00861636">
              <w:rPr>
                <w:sz w:val="26"/>
                <w:szCs w:val="26"/>
              </w:rPr>
              <w:t>0.0154</w:t>
            </w:r>
          </w:p>
        </w:tc>
        <w:tc>
          <w:tcPr>
            <w:tcW w:w="1595" w:type="dxa"/>
          </w:tcPr>
          <w:p w:rsidR="00AE2104" w:rsidRPr="00861636" w:rsidRDefault="00AE2104" w:rsidP="00861636">
            <w:pPr>
              <w:jc w:val="center"/>
              <w:rPr>
                <w:sz w:val="26"/>
                <w:szCs w:val="26"/>
              </w:rPr>
            </w:pPr>
            <w:r w:rsidRPr="00861636">
              <w:rPr>
                <w:sz w:val="26"/>
                <w:szCs w:val="26"/>
              </w:rPr>
              <w:t>0.0151</w:t>
            </w:r>
          </w:p>
        </w:tc>
        <w:tc>
          <w:tcPr>
            <w:tcW w:w="1595" w:type="dxa"/>
          </w:tcPr>
          <w:p w:rsidR="00AE2104" w:rsidRPr="00861636" w:rsidRDefault="00AE2104" w:rsidP="00861636">
            <w:pPr>
              <w:jc w:val="center"/>
              <w:rPr>
                <w:sz w:val="26"/>
                <w:szCs w:val="26"/>
              </w:rPr>
            </w:pPr>
            <w:r w:rsidRPr="00861636">
              <w:rPr>
                <w:sz w:val="26"/>
                <w:szCs w:val="26"/>
              </w:rPr>
              <w:t>0.0147</w:t>
            </w:r>
          </w:p>
        </w:tc>
        <w:tc>
          <w:tcPr>
            <w:tcW w:w="1595" w:type="dxa"/>
          </w:tcPr>
          <w:p w:rsidR="00AE2104" w:rsidRPr="00861636" w:rsidRDefault="00AE2104" w:rsidP="00861636">
            <w:pPr>
              <w:jc w:val="center"/>
              <w:rPr>
                <w:sz w:val="26"/>
                <w:szCs w:val="26"/>
              </w:rPr>
            </w:pPr>
            <w:r w:rsidRPr="00861636">
              <w:rPr>
                <w:sz w:val="26"/>
                <w:szCs w:val="26"/>
              </w:rPr>
              <w:t>0.0143</w:t>
            </w:r>
          </w:p>
        </w:tc>
        <w:tc>
          <w:tcPr>
            <w:tcW w:w="1596" w:type="dxa"/>
          </w:tcPr>
          <w:p w:rsidR="00AE2104" w:rsidRPr="00861636" w:rsidRDefault="00AE2104" w:rsidP="00861636">
            <w:pPr>
              <w:jc w:val="center"/>
              <w:rPr>
                <w:sz w:val="26"/>
                <w:szCs w:val="26"/>
              </w:rPr>
            </w:pPr>
            <w:r w:rsidRPr="00861636">
              <w:rPr>
                <w:sz w:val="26"/>
                <w:szCs w:val="26"/>
              </w:rPr>
              <w:t>0.0139</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2.6</w:t>
            </w:r>
          </w:p>
        </w:tc>
        <w:tc>
          <w:tcPr>
            <w:tcW w:w="1595" w:type="dxa"/>
          </w:tcPr>
          <w:p w:rsidR="00AE2104" w:rsidRPr="00861636" w:rsidRDefault="00AE2104" w:rsidP="00861636">
            <w:pPr>
              <w:jc w:val="center"/>
              <w:rPr>
                <w:sz w:val="26"/>
                <w:szCs w:val="26"/>
              </w:rPr>
            </w:pPr>
            <w:r w:rsidRPr="00861636">
              <w:rPr>
                <w:sz w:val="26"/>
                <w:szCs w:val="26"/>
              </w:rPr>
              <w:t>0.0119</w:t>
            </w:r>
          </w:p>
        </w:tc>
        <w:tc>
          <w:tcPr>
            <w:tcW w:w="1595" w:type="dxa"/>
          </w:tcPr>
          <w:p w:rsidR="00AE2104" w:rsidRPr="00861636" w:rsidRDefault="00AE2104" w:rsidP="00861636">
            <w:pPr>
              <w:jc w:val="center"/>
              <w:rPr>
                <w:sz w:val="26"/>
                <w:szCs w:val="26"/>
              </w:rPr>
            </w:pPr>
            <w:r w:rsidRPr="00861636">
              <w:rPr>
                <w:sz w:val="26"/>
                <w:szCs w:val="26"/>
              </w:rPr>
              <w:t>0.0116</w:t>
            </w:r>
          </w:p>
        </w:tc>
        <w:tc>
          <w:tcPr>
            <w:tcW w:w="1595" w:type="dxa"/>
          </w:tcPr>
          <w:p w:rsidR="00AE2104" w:rsidRPr="00861636" w:rsidRDefault="00AE2104" w:rsidP="00861636">
            <w:pPr>
              <w:jc w:val="center"/>
              <w:rPr>
                <w:sz w:val="26"/>
                <w:szCs w:val="26"/>
              </w:rPr>
            </w:pPr>
            <w:r w:rsidRPr="00861636">
              <w:rPr>
                <w:sz w:val="26"/>
                <w:szCs w:val="26"/>
              </w:rPr>
              <w:t>0.0113</w:t>
            </w:r>
          </w:p>
        </w:tc>
        <w:tc>
          <w:tcPr>
            <w:tcW w:w="1595" w:type="dxa"/>
          </w:tcPr>
          <w:p w:rsidR="00AE2104" w:rsidRPr="00861636" w:rsidRDefault="00AE2104" w:rsidP="00861636">
            <w:pPr>
              <w:jc w:val="center"/>
              <w:rPr>
                <w:sz w:val="26"/>
                <w:szCs w:val="26"/>
              </w:rPr>
            </w:pPr>
            <w:r w:rsidRPr="00861636">
              <w:rPr>
                <w:sz w:val="26"/>
                <w:szCs w:val="26"/>
              </w:rPr>
              <w:t>0.0110</w:t>
            </w:r>
          </w:p>
        </w:tc>
        <w:tc>
          <w:tcPr>
            <w:tcW w:w="1596" w:type="dxa"/>
          </w:tcPr>
          <w:p w:rsidR="00AE2104" w:rsidRPr="00861636" w:rsidRDefault="00AE2104" w:rsidP="00861636">
            <w:pPr>
              <w:jc w:val="center"/>
              <w:rPr>
                <w:sz w:val="26"/>
                <w:szCs w:val="26"/>
              </w:rPr>
            </w:pPr>
            <w:r w:rsidRPr="00861636">
              <w:rPr>
                <w:sz w:val="26"/>
                <w:szCs w:val="26"/>
              </w:rPr>
              <w:t>0.0107</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2.7</w:t>
            </w:r>
          </w:p>
        </w:tc>
        <w:tc>
          <w:tcPr>
            <w:tcW w:w="1595" w:type="dxa"/>
          </w:tcPr>
          <w:p w:rsidR="00AE2104" w:rsidRPr="00861636" w:rsidRDefault="00AE2104" w:rsidP="00861636">
            <w:pPr>
              <w:jc w:val="center"/>
              <w:rPr>
                <w:sz w:val="26"/>
                <w:szCs w:val="26"/>
              </w:rPr>
            </w:pPr>
            <w:r w:rsidRPr="00861636">
              <w:rPr>
                <w:sz w:val="26"/>
                <w:szCs w:val="26"/>
              </w:rPr>
              <w:t>0.0091</w:t>
            </w:r>
          </w:p>
        </w:tc>
        <w:tc>
          <w:tcPr>
            <w:tcW w:w="1595" w:type="dxa"/>
          </w:tcPr>
          <w:p w:rsidR="00AE2104" w:rsidRPr="00861636" w:rsidRDefault="00AE2104" w:rsidP="00861636">
            <w:pPr>
              <w:jc w:val="center"/>
              <w:rPr>
                <w:sz w:val="26"/>
                <w:szCs w:val="26"/>
              </w:rPr>
            </w:pPr>
            <w:r w:rsidRPr="00861636">
              <w:rPr>
                <w:sz w:val="26"/>
                <w:szCs w:val="26"/>
              </w:rPr>
              <w:t>0.0088</w:t>
            </w:r>
          </w:p>
        </w:tc>
        <w:tc>
          <w:tcPr>
            <w:tcW w:w="1595" w:type="dxa"/>
          </w:tcPr>
          <w:p w:rsidR="00AE2104" w:rsidRPr="00861636" w:rsidRDefault="00AE2104" w:rsidP="00861636">
            <w:pPr>
              <w:jc w:val="center"/>
              <w:rPr>
                <w:sz w:val="26"/>
                <w:szCs w:val="26"/>
              </w:rPr>
            </w:pPr>
            <w:r w:rsidRPr="00861636">
              <w:rPr>
                <w:sz w:val="26"/>
                <w:szCs w:val="26"/>
              </w:rPr>
              <w:t>0.0086</w:t>
            </w:r>
          </w:p>
        </w:tc>
        <w:tc>
          <w:tcPr>
            <w:tcW w:w="1595" w:type="dxa"/>
          </w:tcPr>
          <w:p w:rsidR="00AE2104" w:rsidRPr="00861636" w:rsidRDefault="00AE2104" w:rsidP="00861636">
            <w:pPr>
              <w:jc w:val="center"/>
              <w:rPr>
                <w:sz w:val="26"/>
                <w:szCs w:val="26"/>
              </w:rPr>
            </w:pPr>
            <w:r w:rsidRPr="00861636">
              <w:rPr>
                <w:sz w:val="26"/>
                <w:szCs w:val="26"/>
              </w:rPr>
              <w:t>0.0084</w:t>
            </w:r>
          </w:p>
        </w:tc>
        <w:tc>
          <w:tcPr>
            <w:tcW w:w="1596" w:type="dxa"/>
          </w:tcPr>
          <w:p w:rsidR="00AE2104" w:rsidRPr="00861636" w:rsidRDefault="00AE2104" w:rsidP="00861636">
            <w:pPr>
              <w:jc w:val="center"/>
              <w:rPr>
                <w:sz w:val="26"/>
                <w:szCs w:val="26"/>
              </w:rPr>
            </w:pPr>
            <w:r w:rsidRPr="00861636">
              <w:rPr>
                <w:sz w:val="26"/>
                <w:szCs w:val="26"/>
              </w:rPr>
              <w:t>0.0081</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2.8</w:t>
            </w:r>
          </w:p>
        </w:tc>
        <w:tc>
          <w:tcPr>
            <w:tcW w:w="1595" w:type="dxa"/>
          </w:tcPr>
          <w:p w:rsidR="00AE2104" w:rsidRPr="00861636" w:rsidRDefault="00AE2104" w:rsidP="00861636">
            <w:pPr>
              <w:jc w:val="center"/>
              <w:rPr>
                <w:sz w:val="26"/>
                <w:szCs w:val="26"/>
              </w:rPr>
            </w:pPr>
            <w:r w:rsidRPr="00861636">
              <w:rPr>
                <w:sz w:val="26"/>
                <w:szCs w:val="26"/>
              </w:rPr>
              <w:t>0.0069</w:t>
            </w:r>
          </w:p>
        </w:tc>
        <w:tc>
          <w:tcPr>
            <w:tcW w:w="1595" w:type="dxa"/>
          </w:tcPr>
          <w:p w:rsidR="00AE2104" w:rsidRPr="00861636" w:rsidRDefault="00AE2104" w:rsidP="00861636">
            <w:pPr>
              <w:jc w:val="center"/>
              <w:rPr>
                <w:sz w:val="26"/>
                <w:szCs w:val="26"/>
              </w:rPr>
            </w:pPr>
            <w:r w:rsidRPr="00861636">
              <w:rPr>
                <w:sz w:val="26"/>
                <w:szCs w:val="26"/>
              </w:rPr>
              <w:t>0.0067</w:t>
            </w:r>
          </w:p>
        </w:tc>
        <w:tc>
          <w:tcPr>
            <w:tcW w:w="1595" w:type="dxa"/>
          </w:tcPr>
          <w:p w:rsidR="00AE2104" w:rsidRPr="00861636" w:rsidRDefault="00AE2104" w:rsidP="00861636">
            <w:pPr>
              <w:jc w:val="center"/>
              <w:rPr>
                <w:sz w:val="26"/>
                <w:szCs w:val="26"/>
              </w:rPr>
            </w:pPr>
            <w:r w:rsidRPr="00861636">
              <w:rPr>
                <w:sz w:val="26"/>
                <w:szCs w:val="26"/>
              </w:rPr>
              <w:t>0.0065</w:t>
            </w:r>
          </w:p>
        </w:tc>
        <w:tc>
          <w:tcPr>
            <w:tcW w:w="1595" w:type="dxa"/>
          </w:tcPr>
          <w:p w:rsidR="00AE2104" w:rsidRPr="00861636" w:rsidRDefault="00AE2104" w:rsidP="00861636">
            <w:pPr>
              <w:jc w:val="center"/>
              <w:rPr>
                <w:sz w:val="26"/>
                <w:szCs w:val="26"/>
              </w:rPr>
            </w:pPr>
            <w:r w:rsidRPr="00861636">
              <w:rPr>
                <w:sz w:val="26"/>
                <w:szCs w:val="26"/>
              </w:rPr>
              <w:t>0.0063</w:t>
            </w:r>
          </w:p>
        </w:tc>
        <w:tc>
          <w:tcPr>
            <w:tcW w:w="1596" w:type="dxa"/>
          </w:tcPr>
          <w:p w:rsidR="00AE2104" w:rsidRPr="00861636" w:rsidRDefault="00AE2104" w:rsidP="00861636">
            <w:pPr>
              <w:jc w:val="center"/>
              <w:rPr>
                <w:sz w:val="26"/>
                <w:szCs w:val="26"/>
              </w:rPr>
            </w:pPr>
            <w:r w:rsidRPr="00861636">
              <w:rPr>
                <w:sz w:val="26"/>
                <w:szCs w:val="26"/>
              </w:rPr>
              <w:t>0.0061</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2.9</w:t>
            </w:r>
          </w:p>
        </w:tc>
        <w:tc>
          <w:tcPr>
            <w:tcW w:w="1595" w:type="dxa"/>
          </w:tcPr>
          <w:p w:rsidR="00AE2104" w:rsidRPr="00861636" w:rsidRDefault="00AE2104" w:rsidP="00861636">
            <w:pPr>
              <w:jc w:val="center"/>
              <w:rPr>
                <w:sz w:val="26"/>
                <w:szCs w:val="26"/>
              </w:rPr>
            </w:pPr>
            <w:r w:rsidRPr="00861636">
              <w:rPr>
                <w:sz w:val="26"/>
                <w:szCs w:val="26"/>
              </w:rPr>
              <w:t>0.0051</w:t>
            </w:r>
          </w:p>
        </w:tc>
        <w:tc>
          <w:tcPr>
            <w:tcW w:w="1595" w:type="dxa"/>
          </w:tcPr>
          <w:p w:rsidR="00AE2104" w:rsidRPr="00861636" w:rsidRDefault="00AE2104" w:rsidP="00861636">
            <w:pPr>
              <w:jc w:val="center"/>
              <w:rPr>
                <w:sz w:val="26"/>
                <w:szCs w:val="26"/>
              </w:rPr>
            </w:pPr>
            <w:r w:rsidRPr="00861636">
              <w:rPr>
                <w:sz w:val="26"/>
                <w:szCs w:val="26"/>
              </w:rPr>
              <w:t>0.0050</w:t>
            </w:r>
          </w:p>
        </w:tc>
        <w:tc>
          <w:tcPr>
            <w:tcW w:w="1595" w:type="dxa"/>
          </w:tcPr>
          <w:p w:rsidR="00AE2104" w:rsidRPr="00861636" w:rsidRDefault="00AE2104" w:rsidP="00861636">
            <w:pPr>
              <w:jc w:val="center"/>
              <w:rPr>
                <w:sz w:val="26"/>
                <w:szCs w:val="26"/>
              </w:rPr>
            </w:pPr>
            <w:r w:rsidRPr="00861636">
              <w:rPr>
                <w:sz w:val="26"/>
                <w:szCs w:val="26"/>
              </w:rPr>
              <w:t>0.0048</w:t>
            </w:r>
          </w:p>
        </w:tc>
        <w:tc>
          <w:tcPr>
            <w:tcW w:w="1595" w:type="dxa"/>
          </w:tcPr>
          <w:p w:rsidR="00AE2104" w:rsidRPr="00861636" w:rsidRDefault="00AE2104" w:rsidP="00861636">
            <w:pPr>
              <w:jc w:val="center"/>
              <w:rPr>
                <w:sz w:val="26"/>
                <w:szCs w:val="26"/>
              </w:rPr>
            </w:pPr>
            <w:r w:rsidRPr="00861636">
              <w:rPr>
                <w:sz w:val="26"/>
                <w:szCs w:val="26"/>
              </w:rPr>
              <w:t>0.0047</w:t>
            </w:r>
          </w:p>
        </w:tc>
        <w:tc>
          <w:tcPr>
            <w:tcW w:w="1596" w:type="dxa"/>
          </w:tcPr>
          <w:p w:rsidR="00AE2104" w:rsidRPr="00861636" w:rsidRDefault="00AE2104" w:rsidP="00861636">
            <w:pPr>
              <w:jc w:val="center"/>
              <w:rPr>
                <w:sz w:val="26"/>
                <w:szCs w:val="26"/>
              </w:rPr>
            </w:pPr>
            <w:r w:rsidRPr="00861636">
              <w:rPr>
                <w:sz w:val="26"/>
                <w:szCs w:val="26"/>
              </w:rPr>
              <w:t>0.0046</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3.0</w:t>
            </w:r>
          </w:p>
        </w:tc>
        <w:tc>
          <w:tcPr>
            <w:tcW w:w="1595" w:type="dxa"/>
          </w:tcPr>
          <w:p w:rsidR="00AE2104" w:rsidRPr="00861636" w:rsidRDefault="00AE2104" w:rsidP="00861636">
            <w:pPr>
              <w:jc w:val="center"/>
              <w:rPr>
                <w:sz w:val="26"/>
                <w:szCs w:val="26"/>
              </w:rPr>
            </w:pPr>
            <w:r w:rsidRPr="00861636">
              <w:rPr>
                <w:sz w:val="26"/>
                <w:szCs w:val="26"/>
              </w:rPr>
              <w:t>0.0038</w:t>
            </w:r>
          </w:p>
        </w:tc>
        <w:tc>
          <w:tcPr>
            <w:tcW w:w="1595" w:type="dxa"/>
          </w:tcPr>
          <w:p w:rsidR="00AE2104" w:rsidRPr="00861636" w:rsidRDefault="00AE2104" w:rsidP="00861636">
            <w:pPr>
              <w:jc w:val="center"/>
              <w:rPr>
                <w:sz w:val="26"/>
                <w:szCs w:val="26"/>
              </w:rPr>
            </w:pPr>
            <w:r w:rsidRPr="00861636">
              <w:rPr>
                <w:sz w:val="26"/>
                <w:szCs w:val="26"/>
              </w:rPr>
              <w:t>0.0037</w:t>
            </w:r>
          </w:p>
        </w:tc>
        <w:tc>
          <w:tcPr>
            <w:tcW w:w="1595" w:type="dxa"/>
          </w:tcPr>
          <w:p w:rsidR="00AE2104" w:rsidRPr="00861636" w:rsidRDefault="00AE2104" w:rsidP="00861636">
            <w:pPr>
              <w:jc w:val="center"/>
              <w:rPr>
                <w:sz w:val="26"/>
                <w:szCs w:val="26"/>
              </w:rPr>
            </w:pPr>
            <w:r w:rsidRPr="00861636">
              <w:rPr>
                <w:sz w:val="26"/>
                <w:szCs w:val="26"/>
              </w:rPr>
              <w:t>0.0036</w:t>
            </w:r>
          </w:p>
        </w:tc>
        <w:tc>
          <w:tcPr>
            <w:tcW w:w="1595" w:type="dxa"/>
          </w:tcPr>
          <w:p w:rsidR="00AE2104" w:rsidRPr="00861636" w:rsidRDefault="00AE2104" w:rsidP="00861636">
            <w:pPr>
              <w:jc w:val="center"/>
              <w:rPr>
                <w:sz w:val="26"/>
                <w:szCs w:val="26"/>
              </w:rPr>
            </w:pPr>
            <w:r w:rsidRPr="00861636">
              <w:rPr>
                <w:sz w:val="26"/>
                <w:szCs w:val="26"/>
              </w:rPr>
              <w:t>0.0035</w:t>
            </w:r>
          </w:p>
        </w:tc>
        <w:tc>
          <w:tcPr>
            <w:tcW w:w="1596" w:type="dxa"/>
          </w:tcPr>
          <w:p w:rsidR="00AE2104" w:rsidRPr="00861636" w:rsidRDefault="00AE2104" w:rsidP="00861636">
            <w:pPr>
              <w:jc w:val="center"/>
              <w:rPr>
                <w:sz w:val="26"/>
                <w:szCs w:val="26"/>
              </w:rPr>
            </w:pPr>
            <w:r w:rsidRPr="00861636">
              <w:rPr>
                <w:sz w:val="26"/>
                <w:szCs w:val="26"/>
              </w:rPr>
              <w:t>0.0034</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3.1</w:t>
            </w:r>
          </w:p>
        </w:tc>
        <w:tc>
          <w:tcPr>
            <w:tcW w:w="1595" w:type="dxa"/>
          </w:tcPr>
          <w:p w:rsidR="00AE2104" w:rsidRPr="00861636" w:rsidRDefault="00AE2104" w:rsidP="00861636">
            <w:pPr>
              <w:jc w:val="center"/>
              <w:rPr>
                <w:sz w:val="26"/>
                <w:szCs w:val="26"/>
              </w:rPr>
            </w:pPr>
            <w:r w:rsidRPr="00861636">
              <w:rPr>
                <w:sz w:val="26"/>
                <w:szCs w:val="26"/>
              </w:rPr>
              <w:t>0.0028</w:t>
            </w:r>
          </w:p>
        </w:tc>
        <w:tc>
          <w:tcPr>
            <w:tcW w:w="1595" w:type="dxa"/>
          </w:tcPr>
          <w:p w:rsidR="00AE2104" w:rsidRPr="00861636" w:rsidRDefault="00AE2104" w:rsidP="00861636">
            <w:pPr>
              <w:jc w:val="center"/>
              <w:rPr>
                <w:sz w:val="26"/>
                <w:szCs w:val="26"/>
              </w:rPr>
            </w:pPr>
            <w:r w:rsidRPr="00861636">
              <w:rPr>
                <w:sz w:val="26"/>
                <w:szCs w:val="26"/>
              </w:rPr>
              <w:t>0.0027</w:t>
            </w:r>
          </w:p>
        </w:tc>
        <w:tc>
          <w:tcPr>
            <w:tcW w:w="1595" w:type="dxa"/>
          </w:tcPr>
          <w:p w:rsidR="00AE2104" w:rsidRPr="00861636" w:rsidRDefault="00AE2104" w:rsidP="00861636">
            <w:pPr>
              <w:jc w:val="center"/>
              <w:rPr>
                <w:sz w:val="26"/>
                <w:szCs w:val="26"/>
              </w:rPr>
            </w:pPr>
            <w:r w:rsidRPr="00861636">
              <w:rPr>
                <w:sz w:val="26"/>
                <w:szCs w:val="26"/>
              </w:rPr>
              <w:t>0.0026</w:t>
            </w:r>
          </w:p>
        </w:tc>
        <w:tc>
          <w:tcPr>
            <w:tcW w:w="1595" w:type="dxa"/>
          </w:tcPr>
          <w:p w:rsidR="00AE2104" w:rsidRPr="00861636" w:rsidRDefault="00AE2104" w:rsidP="00861636">
            <w:pPr>
              <w:jc w:val="center"/>
              <w:rPr>
                <w:sz w:val="26"/>
                <w:szCs w:val="26"/>
              </w:rPr>
            </w:pPr>
            <w:r w:rsidRPr="00861636">
              <w:rPr>
                <w:sz w:val="26"/>
                <w:szCs w:val="26"/>
              </w:rPr>
              <w:t>0.0025</w:t>
            </w:r>
          </w:p>
        </w:tc>
        <w:tc>
          <w:tcPr>
            <w:tcW w:w="1596" w:type="dxa"/>
          </w:tcPr>
          <w:p w:rsidR="00AE2104" w:rsidRPr="00861636" w:rsidRDefault="00AE2104" w:rsidP="00861636">
            <w:pPr>
              <w:jc w:val="center"/>
              <w:rPr>
                <w:sz w:val="26"/>
                <w:szCs w:val="26"/>
              </w:rPr>
            </w:pPr>
            <w:r w:rsidRPr="00861636">
              <w:rPr>
                <w:sz w:val="26"/>
                <w:szCs w:val="26"/>
              </w:rPr>
              <w:t>0.0025</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3.2</w:t>
            </w:r>
          </w:p>
        </w:tc>
        <w:tc>
          <w:tcPr>
            <w:tcW w:w="1595" w:type="dxa"/>
          </w:tcPr>
          <w:p w:rsidR="00AE2104" w:rsidRPr="00861636" w:rsidRDefault="00AE2104" w:rsidP="00861636">
            <w:pPr>
              <w:jc w:val="center"/>
              <w:rPr>
                <w:sz w:val="26"/>
                <w:szCs w:val="26"/>
              </w:rPr>
            </w:pPr>
            <w:r w:rsidRPr="00861636">
              <w:rPr>
                <w:sz w:val="26"/>
                <w:szCs w:val="26"/>
              </w:rPr>
              <w:t>0.0020</w:t>
            </w:r>
          </w:p>
        </w:tc>
        <w:tc>
          <w:tcPr>
            <w:tcW w:w="1595" w:type="dxa"/>
          </w:tcPr>
          <w:p w:rsidR="00AE2104" w:rsidRPr="00861636" w:rsidRDefault="00AE2104" w:rsidP="00861636">
            <w:pPr>
              <w:jc w:val="center"/>
              <w:rPr>
                <w:sz w:val="26"/>
                <w:szCs w:val="26"/>
              </w:rPr>
            </w:pPr>
            <w:r w:rsidRPr="00861636">
              <w:rPr>
                <w:sz w:val="26"/>
                <w:szCs w:val="26"/>
              </w:rPr>
              <w:t>0.0020</w:t>
            </w:r>
          </w:p>
        </w:tc>
        <w:tc>
          <w:tcPr>
            <w:tcW w:w="1595" w:type="dxa"/>
          </w:tcPr>
          <w:p w:rsidR="00AE2104" w:rsidRPr="00861636" w:rsidRDefault="00AE2104" w:rsidP="00861636">
            <w:pPr>
              <w:jc w:val="center"/>
              <w:rPr>
                <w:sz w:val="26"/>
                <w:szCs w:val="26"/>
              </w:rPr>
            </w:pPr>
            <w:r w:rsidRPr="00861636">
              <w:rPr>
                <w:sz w:val="26"/>
                <w:szCs w:val="26"/>
              </w:rPr>
              <w:t>0.0019</w:t>
            </w:r>
          </w:p>
        </w:tc>
        <w:tc>
          <w:tcPr>
            <w:tcW w:w="1595" w:type="dxa"/>
          </w:tcPr>
          <w:p w:rsidR="00AE2104" w:rsidRPr="00861636" w:rsidRDefault="00AE2104" w:rsidP="00861636">
            <w:pPr>
              <w:jc w:val="center"/>
              <w:rPr>
                <w:sz w:val="26"/>
                <w:szCs w:val="26"/>
              </w:rPr>
            </w:pPr>
            <w:r w:rsidRPr="00861636">
              <w:rPr>
                <w:sz w:val="26"/>
                <w:szCs w:val="26"/>
              </w:rPr>
              <w:t>0.0018</w:t>
            </w:r>
          </w:p>
        </w:tc>
        <w:tc>
          <w:tcPr>
            <w:tcW w:w="1596" w:type="dxa"/>
          </w:tcPr>
          <w:p w:rsidR="00AE2104" w:rsidRPr="00861636" w:rsidRDefault="00AE2104" w:rsidP="00861636">
            <w:pPr>
              <w:jc w:val="center"/>
              <w:rPr>
                <w:sz w:val="26"/>
                <w:szCs w:val="26"/>
              </w:rPr>
            </w:pPr>
            <w:r w:rsidRPr="00861636">
              <w:rPr>
                <w:sz w:val="26"/>
                <w:szCs w:val="26"/>
              </w:rPr>
              <w:t>0.0018</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3.3</w:t>
            </w:r>
          </w:p>
        </w:tc>
        <w:tc>
          <w:tcPr>
            <w:tcW w:w="1595" w:type="dxa"/>
          </w:tcPr>
          <w:p w:rsidR="00AE2104" w:rsidRPr="00861636" w:rsidRDefault="00AE2104" w:rsidP="00861636">
            <w:pPr>
              <w:jc w:val="center"/>
              <w:rPr>
                <w:sz w:val="26"/>
                <w:szCs w:val="26"/>
              </w:rPr>
            </w:pPr>
            <w:r w:rsidRPr="00861636">
              <w:rPr>
                <w:sz w:val="26"/>
                <w:szCs w:val="26"/>
              </w:rPr>
              <w:t>0.0015</w:t>
            </w:r>
          </w:p>
        </w:tc>
        <w:tc>
          <w:tcPr>
            <w:tcW w:w="1595" w:type="dxa"/>
          </w:tcPr>
          <w:p w:rsidR="00AE2104" w:rsidRPr="00861636" w:rsidRDefault="00AE2104" w:rsidP="00861636">
            <w:pPr>
              <w:jc w:val="center"/>
              <w:rPr>
                <w:sz w:val="26"/>
                <w:szCs w:val="26"/>
              </w:rPr>
            </w:pPr>
            <w:r w:rsidRPr="00861636">
              <w:rPr>
                <w:sz w:val="26"/>
                <w:szCs w:val="26"/>
              </w:rPr>
              <w:t>0.0015</w:t>
            </w:r>
          </w:p>
        </w:tc>
        <w:tc>
          <w:tcPr>
            <w:tcW w:w="1595" w:type="dxa"/>
          </w:tcPr>
          <w:p w:rsidR="00AE2104" w:rsidRPr="00861636" w:rsidRDefault="00AE2104" w:rsidP="00861636">
            <w:pPr>
              <w:jc w:val="center"/>
              <w:rPr>
                <w:sz w:val="26"/>
                <w:szCs w:val="26"/>
              </w:rPr>
            </w:pPr>
            <w:r w:rsidRPr="00861636">
              <w:rPr>
                <w:sz w:val="26"/>
                <w:szCs w:val="26"/>
              </w:rPr>
              <w:t>0.0014</w:t>
            </w:r>
          </w:p>
        </w:tc>
        <w:tc>
          <w:tcPr>
            <w:tcW w:w="1595" w:type="dxa"/>
          </w:tcPr>
          <w:p w:rsidR="00AE2104" w:rsidRPr="00861636" w:rsidRDefault="00AE2104" w:rsidP="00861636">
            <w:pPr>
              <w:jc w:val="center"/>
              <w:rPr>
                <w:sz w:val="26"/>
                <w:szCs w:val="26"/>
              </w:rPr>
            </w:pPr>
            <w:r w:rsidRPr="00861636">
              <w:rPr>
                <w:sz w:val="26"/>
                <w:szCs w:val="26"/>
              </w:rPr>
              <w:t>0.0013</w:t>
            </w:r>
          </w:p>
        </w:tc>
        <w:tc>
          <w:tcPr>
            <w:tcW w:w="1596" w:type="dxa"/>
          </w:tcPr>
          <w:p w:rsidR="00AE2104" w:rsidRPr="00861636" w:rsidRDefault="00AE2104" w:rsidP="00861636">
            <w:pPr>
              <w:jc w:val="center"/>
              <w:rPr>
                <w:sz w:val="26"/>
                <w:szCs w:val="26"/>
              </w:rPr>
            </w:pPr>
            <w:r w:rsidRPr="00861636">
              <w:rPr>
                <w:sz w:val="26"/>
                <w:szCs w:val="26"/>
              </w:rPr>
              <w:t>0.0013</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3.4</w:t>
            </w:r>
          </w:p>
        </w:tc>
        <w:tc>
          <w:tcPr>
            <w:tcW w:w="1595" w:type="dxa"/>
          </w:tcPr>
          <w:p w:rsidR="00AE2104" w:rsidRPr="00861636" w:rsidRDefault="00AE2104" w:rsidP="00861636">
            <w:pPr>
              <w:jc w:val="center"/>
              <w:rPr>
                <w:sz w:val="26"/>
                <w:szCs w:val="26"/>
              </w:rPr>
            </w:pPr>
            <w:r w:rsidRPr="00861636">
              <w:rPr>
                <w:sz w:val="26"/>
                <w:szCs w:val="26"/>
              </w:rPr>
              <w:t>0.0010</w:t>
            </w:r>
          </w:p>
        </w:tc>
        <w:tc>
          <w:tcPr>
            <w:tcW w:w="1595" w:type="dxa"/>
          </w:tcPr>
          <w:p w:rsidR="00AE2104" w:rsidRPr="00861636" w:rsidRDefault="00AE2104" w:rsidP="00861636">
            <w:pPr>
              <w:jc w:val="center"/>
              <w:rPr>
                <w:sz w:val="26"/>
                <w:szCs w:val="26"/>
              </w:rPr>
            </w:pPr>
            <w:r w:rsidRPr="00861636">
              <w:rPr>
                <w:sz w:val="26"/>
                <w:szCs w:val="26"/>
              </w:rPr>
              <w:t>0.0010</w:t>
            </w:r>
          </w:p>
        </w:tc>
        <w:tc>
          <w:tcPr>
            <w:tcW w:w="1595" w:type="dxa"/>
          </w:tcPr>
          <w:p w:rsidR="00AE2104" w:rsidRPr="00861636" w:rsidRDefault="00AE2104" w:rsidP="00861636">
            <w:pPr>
              <w:jc w:val="center"/>
              <w:rPr>
                <w:sz w:val="26"/>
                <w:szCs w:val="26"/>
              </w:rPr>
            </w:pPr>
            <w:r w:rsidRPr="00861636">
              <w:rPr>
                <w:sz w:val="26"/>
                <w:szCs w:val="26"/>
              </w:rPr>
              <w:t>0.0010</w:t>
            </w:r>
          </w:p>
        </w:tc>
        <w:tc>
          <w:tcPr>
            <w:tcW w:w="1595" w:type="dxa"/>
          </w:tcPr>
          <w:p w:rsidR="00AE2104" w:rsidRPr="00861636" w:rsidRDefault="00AE2104" w:rsidP="00861636">
            <w:pPr>
              <w:jc w:val="center"/>
              <w:rPr>
                <w:sz w:val="26"/>
                <w:szCs w:val="26"/>
              </w:rPr>
            </w:pPr>
            <w:r w:rsidRPr="00861636">
              <w:rPr>
                <w:sz w:val="26"/>
                <w:szCs w:val="26"/>
              </w:rPr>
              <w:t>0.0009</w:t>
            </w:r>
          </w:p>
        </w:tc>
        <w:tc>
          <w:tcPr>
            <w:tcW w:w="1596" w:type="dxa"/>
          </w:tcPr>
          <w:p w:rsidR="00AE2104" w:rsidRPr="00861636" w:rsidRDefault="00AE2104" w:rsidP="00861636">
            <w:pPr>
              <w:jc w:val="center"/>
              <w:rPr>
                <w:sz w:val="26"/>
                <w:szCs w:val="26"/>
              </w:rPr>
            </w:pPr>
            <w:r w:rsidRPr="00861636">
              <w:rPr>
                <w:sz w:val="26"/>
                <w:szCs w:val="26"/>
              </w:rPr>
              <w:t>0.0009</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3.5</w:t>
            </w:r>
          </w:p>
        </w:tc>
        <w:tc>
          <w:tcPr>
            <w:tcW w:w="1595" w:type="dxa"/>
          </w:tcPr>
          <w:p w:rsidR="00AE2104" w:rsidRPr="00861636" w:rsidRDefault="00AE2104" w:rsidP="00861636">
            <w:pPr>
              <w:jc w:val="center"/>
              <w:rPr>
                <w:sz w:val="26"/>
                <w:szCs w:val="26"/>
              </w:rPr>
            </w:pPr>
            <w:r w:rsidRPr="00861636">
              <w:rPr>
                <w:sz w:val="26"/>
                <w:szCs w:val="26"/>
              </w:rPr>
              <w:t>0.0007</w:t>
            </w:r>
          </w:p>
        </w:tc>
        <w:tc>
          <w:tcPr>
            <w:tcW w:w="1595" w:type="dxa"/>
          </w:tcPr>
          <w:p w:rsidR="00AE2104" w:rsidRPr="00861636" w:rsidRDefault="00AE2104" w:rsidP="00861636">
            <w:pPr>
              <w:jc w:val="center"/>
              <w:rPr>
                <w:sz w:val="26"/>
                <w:szCs w:val="26"/>
              </w:rPr>
            </w:pPr>
            <w:r w:rsidRPr="00861636">
              <w:rPr>
                <w:sz w:val="26"/>
                <w:szCs w:val="26"/>
              </w:rPr>
              <w:t>0.0007</w:t>
            </w:r>
          </w:p>
        </w:tc>
        <w:tc>
          <w:tcPr>
            <w:tcW w:w="1595" w:type="dxa"/>
          </w:tcPr>
          <w:p w:rsidR="00AE2104" w:rsidRPr="00861636" w:rsidRDefault="00AE2104" w:rsidP="00861636">
            <w:pPr>
              <w:jc w:val="center"/>
              <w:rPr>
                <w:sz w:val="26"/>
                <w:szCs w:val="26"/>
              </w:rPr>
            </w:pPr>
            <w:r w:rsidRPr="00861636">
              <w:rPr>
                <w:sz w:val="26"/>
                <w:szCs w:val="26"/>
              </w:rPr>
              <w:t>0.0007</w:t>
            </w:r>
          </w:p>
        </w:tc>
        <w:tc>
          <w:tcPr>
            <w:tcW w:w="1595" w:type="dxa"/>
          </w:tcPr>
          <w:p w:rsidR="00AE2104" w:rsidRPr="00861636" w:rsidRDefault="00AE2104" w:rsidP="00861636">
            <w:pPr>
              <w:jc w:val="center"/>
              <w:rPr>
                <w:sz w:val="26"/>
                <w:szCs w:val="26"/>
              </w:rPr>
            </w:pPr>
            <w:r w:rsidRPr="00861636">
              <w:rPr>
                <w:sz w:val="26"/>
                <w:szCs w:val="26"/>
              </w:rPr>
              <w:t>0.0007</w:t>
            </w:r>
          </w:p>
        </w:tc>
        <w:tc>
          <w:tcPr>
            <w:tcW w:w="1596" w:type="dxa"/>
          </w:tcPr>
          <w:p w:rsidR="00AE2104" w:rsidRPr="00861636" w:rsidRDefault="00AE2104" w:rsidP="00861636">
            <w:pPr>
              <w:jc w:val="center"/>
              <w:rPr>
                <w:sz w:val="26"/>
                <w:szCs w:val="26"/>
              </w:rPr>
            </w:pPr>
            <w:r w:rsidRPr="00861636">
              <w:rPr>
                <w:sz w:val="26"/>
                <w:szCs w:val="26"/>
              </w:rPr>
              <w:t>0.0006</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3.6</w:t>
            </w:r>
          </w:p>
        </w:tc>
        <w:tc>
          <w:tcPr>
            <w:tcW w:w="1595" w:type="dxa"/>
          </w:tcPr>
          <w:p w:rsidR="00AE2104" w:rsidRPr="00861636" w:rsidRDefault="00AE2104" w:rsidP="00861636">
            <w:pPr>
              <w:jc w:val="center"/>
              <w:rPr>
                <w:sz w:val="26"/>
                <w:szCs w:val="26"/>
              </w:rPr>
            </w:pPr>
            <w:r w:rsidRPr="00861636">
              <w:rPr>
                <w:sz w:val="26"/>
                <w:szCs w:val="26"/>
              </w:rPr>
              <w:t>0.0005</w:t>
            </w:r>
          </w:p>
        </w:tc>
        <w:tc>
          <w:tcPr>
            <w:tcW w:w="1595" w:type="dxa"/>
          </w:tcPr>
          <w:p w:rsidR="00AE2104" w:rsidRPr="00861636" w:rsidRDefault="00AE2104" w:rsidP="00861636">
            <w:pPr>
              <w:jc w:val="center"/>
              <w:rPr>
                <w:sz w:val="26"/>
                <w:szCs w:val="26"/>
              </w:rPr>
            </w:pPr>
            <w:r w:rsidRPr="00861636">
              <w:rPr>
                <w:sz w:val="26"/>
                <w:szCs w:val="26"/>
              </w:rPr>
              <w:t>0.0005</w:t>
            </w:r>
          </w:p>
        </w:tc>
        <w:tc>
          <w:tcPr>
            <w:tcW w:w="1595" w:type="dxa"/>
          </w:tcPr>
          <w:p w:rsidR="00AE2104" w:rsidRPr="00861636" w:rsidRDefault="00AE2104" w:rsidP="00861636">
            <w:pPr>
              <w:jc w:val="center"/>
              <w:rPr>
                <w:sz w:val="26"/>
                <w:szCs w:val="26"/>
              </w:rPr>
            </w:pPr>
            <w:r w:rsidRPr="00861636">
              <w:rPr>
                <w:sz w:val="26"/>
                <w:szCs w:val="26"/>
              </w:rPr>
              <w:t>0.0005</w:t>
            </w:r>
          </w:p>
        </w:tc>
        <w:tc>
          <w:tcPr>
            <w:tcW w:w="1595" w:type="dxa"/>
          </w:tcPr>
          <w:p w:rsidR="00AE2104" w:rsidRPr="00861636" w:rsidRDefault="00AE2104" w:rsidP="00861636">
            <w:pPr>
              <w:jc w:val="center"/>
              <w:rPr>
                <w:sz w:val="26"/>
                <w:szCs w:val="26"/>
              </w:rPr>
            </w:pPr>
            <w:r w:rsidRPr="00861636">
              <w:rPr>
                <w:sz w:val="26"/>
                <w:szCs w:val="26"/>
              </w:rPr>
              <w:t>0.0005</w:t>
            </w:r>
          </w:p>
        </w:tc>
        <w:tc>
          <w:tcPr>
            <w:tcW w:w="1596" w:type="dxa"/>
          </w:tcPr>
          <w:p w:rsidR="00AE2104" w:rsidRPr="00861636" w:rsidRDefault="00AE2104" w:rsidP="00861636">
            <w:pPr>
              <w:jc w:val="center"/>
              <w:rPr>
                <w:sz w:val="26"/>
                <w:szCs w:val="26"/>
              </w:rPr>
            </w:pPr>
            <w:r w:rsidRPr="00861636">
              <w:rPr>
                <w:sz w:val="26"/>
                <w:szCs w:val="26"/>
              </w:rPr>
              <w:t>0.0004</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3.7</w:t>
            </w:r>
          </w:p>
        </w:tc>
        <w:tc>
          <w:tcPr>
            <w:tcW w:w="1595" w:type="dxa"/>
          </w:tcPr>
          <w:p w:rsidR="00AE2104" w:rsidRPr="00861636" w:rsidRDefault="00AE2104" w:rsidP="00861636">
            <w:pPr>
              <w:jc w:val="center"/>
              <w:rPr>
                <w:sz w:val="26"/>
                <w:szCs w:val="26"/>
              </w:rPr>
            </w:pPr>
            <w:r w:rsidRPr="00861636">
              <w:rPr>
                <w:sz w:val="26"/>
                <w:szCs w:val="26"/>
              </w:rPr>
              <w:t>0.0004</w:t>
            </w:r>
          </w:p>
        </w:tc>
        <w:tc>
          <w:tcPr>
            <w:tcW w:w="1595" w:type="dxa"/>
          </w:tcPr>
          <w:p w:rsidR="00AE2104" w:rsidRPr="00861636" w:rsidRDefault="00AE2104" w:rsidP="00861636">
            <w:pPr>
              <w:jc w:val="center"/>
              <w:rPr>
                <w:sz w:val="26"/>
                <w:szCs w:val="26"/>
              </w:rPr>
            </w:pPr>
            <w:r w:rsidRPr="00861636">
              <w:rPr>
                <w:sz w:val="26"/>
                <w:szCs w:val="26"/>
              </w:rPr>
              <w:t>0.0003</w:t>
            </w:r>
          </w:p>
        </w:tc>
        <w:tc>
          <w:tcPr>
            <w:tcW w:w="1595" w:type="dxa"/>
          </w:tcPr>
          <w:p w:rsidR="00AE2104" w:rsidRPr="00861636" w:rsidRDefault="00AE2104" w:rsidP="00861636">
            <w:pPr>
              <w:jc w:val="center"/>
              <w:rPr>
                <w:sz w:val="26"/>
                <w:szCs w:val="26"/>
              </w:rPr>
            </w:pPr>
            <w:r w:rsidRPr="00861636">
              <w:rPr>
                <w:sz w:val="26"/>
                <w:szCs w:val="26"/>
              </w:rPr>
              <w:t>0.0003</w:t>
            </w:r>
          </w:p>
        </w:tc>
        <w:tc>
          <w:tcPr>
            <w:tcW w:w="1595" w:type="dxa"/>
          </w:tcPr>
          <w:p w:rsidR="00AE2104" w:rsidRPr="00861636" w:rsidRDefault="00AE2104" w:rsidP="00861636">
            <w:pPr>
              <w:jc w:val="center"/>
              <w:rPr>
                <w:sz w:val="26"/>
                <w:szCs w:val="26"/>
              </w:rPr>
            </w:pPr>
            <w:r w:rsidRPr="00861636">
              <w:rPr>
                <w:sz w:val="26"/>
                <w:szCs w:val="26"/>
              </w:rPr>
              <w:t>0.0003</w:t>
            </w:r>
          </w:p>
        </w:tc>
        <w:tc>
          <w:tcPr>
            <w:tcW w:w="1596" w:type="dxa"/>
          </w:tcPr>
          <w:p w:rsidR="00AE2104" w:rsidRPr="00861636" w:rsidRDefault="00AE2104" w:rsidP="00861636">
            <w:pPr>
              <w:jc w:val="center"/>
              <w:rPr>
                <w:sz w:val="26"/>
                <w:szCs w:val="26"/>
              </w:rPr>
            </w:pPr>
            <w:r w:rsidRPr="00861636">
              <w:rPr>
                <w:sz w:val="26"/>
                <w:szCs w:val="26"/>
              </w:rPr>
              <w:t>0.0003</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3.8</w:t>
            </w:r>
          </w:p>
        </w:tc>
        <w:tc>
          <w:tcPr>
            <w:tcW w:w="1595" w:type="dxa"/>
          </w:tcPr>
          <w:p w:rsidR="00AE2104" w:rsidRPr="00861636" w:rsidRDefault="00AE2104" w:rsidP="00861636">
            <w:pPr>
              <w:jc w:val="center"/>
              <w:rPr>
                <w:sz w:val="26"/>
                <w:szCs w:val="26"/>
              </w:rPr>
            </w:pPr>
            <w:r w:rsidRPr="00861636">
              <w:rPr>
                <w:sz w:val="26"/>
                <w:szCs w:val="26"/>
              </w:rPr>
              <w:t>0.0002</w:t>
            </w:r>
          </w:p>
        </w:tc>
        <w:tc>
          <w:tcPr>
            <w:tcW w:w="1595" w:type="dxa"/>
          </w:tcPr>
          <w:p w:rsidR="00AE2104" w:rsidRPr="00861636" w:rsidRDefault="00AE2104" w:rsidP="00861636">
            <w:pPr>
              <w:jc w:val="center"/>
              <w:rPr>
                <w:sz w:val="26"/>
                <w:szCs w:val="26"/>
              </w:rPr>
            </w:pPr>
            <w:r w:rsidRPr="00861636">
              <w:rPr>
                <w:sz w:val="26"/>
                <w:szCs w:val="26"/>
              </w:rPr>
              <w:t>0.0002</w:t>
            </w:r>
          </w:p>
        </w:tc>
        <w:tc>
          <w:tcPr>
            <w:tcW w:w="1595" w:type="dxa"/>
          </w:tcPr>
          <w:p w:rsidR="00AE2104" w:rsidRPr="00861636" w:rsidRDefault="00AE2104" w:rsidP="00861636">
            <w:pPr>
              <w:jc w:val="center"/>
              <w:rPr>
                <w:sz w:val="26"/>
                <w:szCs w:val="26"/>
              </w:rPr>
            </w:pPr>
            <w:r w:rsidRPr="00861636">
              <w:rPr>
                <w:sz w:val="26"/>
                <w:szCs w:val="26"/>
              </w:rPr>
              <w:t>0.0002</w:t>
            </w:r>
          </w:p>
        </w:tc>
        <w:tc>
          <w:tcPr>
            <w:tcW w:w="1595" w:type="dxa"/>
          </w:tcPr>
          <w:p w:rsidR="00AE2104" w:rsidRPr="00861636" w:rsidRDefault="00AE2104" w:rsidP="00861636">
            <w:pPr>
              <w:jc w:val="center"/>
              <w:rPr>
                <w:sz w:val="26"/>
                <w:szCs w:val="26"/>
              </w:rPr>
            </w:pPr>
            <w:r w:rsidRPr="00861636">
              <w:rPr>
                <w:sz w:val="26"/>
                <w:szCs w:val="26"/>
              </w:rPr>
              <w:t>0.0002</w:t>
            </w:r>
          </w:p>
        </w:tc>
        <w:tc>
          <w:tcPr>
            <w:tcW w:w="1596" w:type="dxa"/>
          </w:tcPr>
          <w:p w:rsidR="00AE2104" w:rsidRPr="00861636" w:rsidRDefault="00AE2104" w:rsidP="00861636">
            <w:pPr>
              <w:jc w:val="center"/>
              <w:rPr>
                <w:sz w:val="26"/>
                <w:szCs w:val="26"/>
              </w:rPr>
            </w:pPr>
            <w:r w:rsidRPr="00861636">
              <w:rPr>
                <w:sz w:val="26"/>
                <w:szCs w:val="26"/>
              </w:rPr>
              <w:t>0.0002</w:t>
            </w:r>
          </w:p>
        </w:tc>
      </w:tr>
      <w:tr w:rsidR="00AE2104" w:rsidRPr="00861636" w:rsidTr="00861636">
        <w:tc>
          <w:tcPr>
            <w:tcW w:w="1595" w:type="dxa"/>
          </w:tcPr>
          <w:p w:rsidR="00AE2104" w:rsidRPr="00861636" w:rsidRDefault="00AE2104" w:rsidP="00861636">
            <w:pPr>
              <w:jc w:val="center"/>
              <w:rPr>
                <w:sz w:val="26"/>
                <w:szCs w:val="26"/>
                <w:lang w:val="en-US"/>
              </w:rPr>
            </w:pPr>
            <w:r w:rsidRPr="00861636">
              <w:rPr>
                <w:sz w:val="26"/>
                <w:szCs w:val="26"/>
                <w:lang w:val="en-US"/>
              </w:rPr>
              <w:t>3.9</w:t>
            </w:r>
          </w:p>
        </w:tc>
        <w:tc>
          <w:tcPr>
            <w:tcW w:w="1595" w:type="dxa"/>
          </w:tcPr>
          <w:p w:rsidR="00AE2104" w:rsidRPr="00861636" w:rsidRDefault="00AE2104" w:rsidP="00861636">
            <w:pPr>
              <w:jc w:val="center"/>
              <w:rPr>
                <w:sz w:val="26"/>
                <w:szCs w:val="26"/>
              </w:rPr>
            </w:pPr>
            <w:r w:rsidRPr="00861636">
              <w:rPr>
                <w:sz w:val="26"/>
                <w:szCs w:val="26"/>
              </w:rPr>
              <w:t>0.0002</w:t>
            </w:r>
          </w:p>
        </w:tc>
        <w:tc>
          <w:tcPr>
            <w:tcW w:w="1595" w:type="dxa"/>
          </w:tcPr>
          <w:p w:rsidR="00AE2104" w:rsidRPr="00861636" w:rsidRDefault="00AE2104" w:rsidP="00861636">
            <w:pPr>
              <w:jc w:val="center"/>
              <w:rPr>
                <w:sz w:val="26"/>
                <w:szCs w:val="26"/>
              </w:rPr>
            </w:pPr>
            <w:r w:rsidRPr="00861636">
              <w:rPr>
                <w:sz w:val="26"/>
                <w:szCs w:val="26"/>
              </w:rPr>
              <w:t>0.0002</w:t>
            </w:r>
          </w:p>
        </w:tc>
        <w:tc>
          <w:tcPr>
            <w:tcW w:w="1595" w:type="dxa"/>
          </w:tcPr>
          <w:p w:rsidR="00AE2104" w:rsidRPr="00861636" w:rsidRDefault="00AE2104" w:rsidP="00861636">
            <w:pPr>
              <w:jc w:val="center"/>
              <w:rPr>
                <w:sz w:val="26"/>
                <w:szCs w:val="26"/>
              </w:rPr>
            </w:pPr>
            <w:r w:rsidRPr="00861636">
              <w:rPr>
                <w:sz w:val="26"/>
                <w:szCs w:val="26"/>
              </w:rPr>
              <w:t>0.0002</w:t>
            </w:r>
          </w:p>
        </w:tc>
        <w:tc>
          <w:tcPr>
            <w:tcW w:w="1595" w:type="dxa"/>
          </w:tcPr>
          <w:p w:rsidR="00AE2104" w:rsidRPr="00861636" w:rsidRDefault="00AE2104" w:rsidP="00861636">
            <w:pPr>
              <w:jc w:val="center"/>
              <w:rPr>
                <w:sz w:val="26"/>
                <w:szCs w:val="26"/>
              </w:rPr>
            </w:pPr>
            <w:r w:rsidRPr="00861636">
              <w:rPr>
                <w:sz w:val="26"/>
                <w:szCs w:val="26"/>
              </w:rPr>
              <w:t>0.0001</w:t>
            </w:r>
          </w:p>
        </w:tc>
        <w:tc>
          <w:tcPr>
            <w:tcW w:w="1596" w:type="dxa"/>
          </w:tcPr>
          <w:p w:rsidR="00AE2104" w:rsidRPr="00861636" w:rsidRDefault="00AE2104" w:rsidP="00861636">
            <w:pPr>
              <w:jc w:val="center"/>
              <w:rPr>
                <w:sz w:val="26"/>
                <w:szCs w:val="26"/>
              </w:rPr>
            </w:pPr>
            <w:r w:rsidRPr="00861636">
              <w:rPr>
                <w:sz w:val="26"/>
                <w:szCs w:val="26"/>
              </w:rPr>
              <w:t>0.0001</w:t>
            </w:r>
          </w:p>
        </w:tc>
      </w:tr>
    </w:tbl>
    <w:p w:rsidR="00E107AF" w:rsidRDefault="00E107AF" w:rsidP="00B56036">
      <w:pPr>
        <w:ind w:left="284"/>
        <w:jc w:val="right"/>
        <w:rPr>
          <w:i/>
          <w:sz w:val="28"/>
          <w:szCs w:val="28"/>
        </w:rPr>
      </w:pPr>
    </w:p>
    <w:p w:rsidR="003364C3" w:rsidRPr="00AE1297" w:rsidRDefault="00E107AF" w:rsidP="00AE1297">
      <w:pPr>
        <w:ind w:left="284"/>
        <w:jc w:val="center"/>
        <w:rPr>
          <w:sz w:val="28"/>
          <w:szCs w:val="28"/>
        </w:rPr>
      </w:pPr>
      <w:r>
        <w:rPr>
          <w:i/>
          <w:sz w:val="28"/>
          <w:szCs w:val="28"/>
        </w:rPr>
        <w:br w:type="page"/>
      </w:r>
      <w:r w:rsidR="00AE1297">
        <w:rPr>
          <w:b/>
          <w:sz w:val="32"/>
          <w:szCs w:val="32"/>
        </w:rPr>
        <w:lastRenderedPageBreak/>
        <w:t>ДОДАТ</w:t>
      </w:r>
      <w:r w:rsidR="00AE1297">
        <w:rPr>
          <w:b/>
          <w:sz w:val="32"/>
          <w:szCs w:val="32"/>
          <w:lang w:val="ru-RU"/>
        </w:rPr>
        <w:t xml:space="preserve">ОК   </w:t>
      </w:r>
      <w:r w:rsidR="00297DDE">
        <w:rPr>
          <w:b/>
          <w:sz w:val="32"/>
          <w:szCs w:val="32"/>
          <w:lang w:val="ru-RU"/>
        </w:rPr>
        <w:t>Г</w:t>
      </w:r>
    </w:p>
    <w:p w:rsidR="003364C3" w:rsidRPr="00F7754A" w:rsidRDefault="00F7754A" w:rsidP="00F7754A">
      <w:pPr>
        <w:shd w:val="clear" w:color="auto" w:fill="FFFFFF"/>
        <w:spacing w:line="389" w:lineRule="exact"/>
        <w:jc w:val="center"/>
        <w:rPr>
          <w:b/>
        </w:rPr>
      </w:pPr>
      <w:r w:rsidRPr="00F7754A">
        <w:rPr>
          <w:b/>
          <w:color w:val="000000"/>
          <w:spacing w:val="-2"/>
          <w:sz w:val="28"/>
          <w:szCs w:val="28"/>
        </w:rPr>
        <w:t>ТАБЛИЦЯ</w:t>
      </w:r>
      <w:r w:rsidRPr="00F7754A">
        <w:rPr>
          <w:b/>
          <w:color w:val="000000"/>
          <w:spacing w:val="2"/>
          <w:sz w:val="28"/>
          <w:szCs w:val="28"/>
        </w:rPr>
        <w:t xml:space="preserve"> ВИПАДКОВИХ ЧИСЕЛ</w:t>
      </w:r>
    </w:p>
    <w:p w:rsidR="003364C3" w:rsidRPr="00315AB1" w:rsidRDefault="003364C3" w:rsidP="00DE5F7A">
      <w:pPr>
        <w:widowControl w:val="0"/>
        <w:numPr>
          <w:ilvl w:val="0"/>
          <w:numId w:val="23"/>
        </w:numPr>
        <w:shd w:val="clear" w:color="auto" w:fill="FFFFFF"/>
        <w:tabs>
          <w:tab w:val="left" w:pos="293"/>
        </w:tabs>
        <w:autoSpaceDE w:val="0"/>
        <w:autoSpaceDN w:val="0"/>
        <w:adjustRightInd w:val="0"/>
        <w:spacing w:before="86"/>
        <w:jc w:val="both"/>
        <w:rPr>
          <w:bCs/>
          <w:color w:val="000000"/>
          <w:spacing w:val="-16"/>
          <w:w w:val="86"/>
          <w:sz w:val="28"/>
          <w:szCs w:val="28"/>
        </w:rPr>
      </w:pPr>
      <w:r w:rsidRPr="00315AB1">
        <w:rPr>
          <w:bCs/>
          <w:color w:val="000000"/>
          <w:spacing w:val="-7"/>
          <w:w w:val="86"/>
          <w:sz w:val="28"/>
          <w:szCs w:val="28"/>
        </w:rPr>
        <w:t>49487 25252 02431 69414 77285 52852 98740 85022 17778 81833 63789 61840</w:t>
      </w:r>
    </w:p>
    <w:p w:rsidR="003364C3" w:rsidRPr="00315AB1" w:rsidRDefault="003364C3" w:rsidP="00DE5F7A">
      <w:pPr>
        <w:widowControl w:val="0"/>
        <w:numPr>
          <w:ilvl w:val="0"/>
          <w:numId w:val="23"/>
        </w:numPr>
        <w:shd w:val="clear" w:color="auto" w:fill="FFFFFF"/>
        <w:tabs>
          <w:tab w:val="left" w:pos="293"/>
        </w:tabs>
        <w:autoSpaceDE w:val="0"/>
        <w:autoSpaceDN w:val="0"/>
        <w:adjustRightInd w:val="0"/>
        <w:jc w:val="both"/>
        <w:rPr>
          <w:bCs/>
          <w:color w:val="000000"/>
          <w:spacing w:val="-16"/>
          <w:w w:val="86"/>
          <w:sz w:val="28"/>
          <w:szCs w:val="28"/>
        </w:rPr>
      </w:pPr>
      <w:r w:rsidRPr="00315AB1">
        <w:rPr>
          <w:bCs/>
          <w:color w:val="000000"/>
          <w:spacing w:val="-7"/>
          <w:w w:val="86"/>
          <w:sz w:val="28"/>
          <w:szCs w:val="28"/>
        </w:rPr>
        <w:t>52802 97738 42193 89353 35179 11444 98054 58736 03840 93449 54958 81740</w:t>
      </w:r>
    </w:p>
    <w:p w:rsidR="003364C3" w:rsidRPr="00315AB1" w:rsidRDefault="003364C3" w:rsidP="00DE5F7A">
      <w:pPr>
        <w:widowControl w:val="0"/>
        <w:numPr>
          <w:ilvl w:val="0"/>
          <w:numId w:val="23"/>
        </w:numPr>
        <w:shd w:val="clear" w:color="auto" w:fill="FFFFFF"/>
        <w:tabs>
          <w:tab w:val="left" w:pos="293"/>
        </w:tabs>
        <w:autoSpaceDE w:val="0"/>
        <w:autoSpaceDN w:val="0"/>
        <w:adjustRightInd w:val="0"/>
        <w:jc w:val="both"/>
        <w:rPr>
          <w:bCs/>
          <w:color w:val="000000"/>
          <w:spacing w:val="-16"/>
          <w:w w:val="86"/>
          <w:sz w:val="28"/>
          <w:szCs w:val="28"/>
        </w:rPr>
      </w:pPr>
      <w:r w:rsidRPr="00315AB1">
        <w:rPr>
          <w:bCs/>
          <w:color w:val="000000"/>
          <w:spacing w:val="-7"/>
          <w:w w:val="86"/>
          <w:sz w:val="28"/>
          <w:szCs w:val="28"/>
        </w:rPr>
        <w:t>28667 23901 96960 70724 92042 71868 30195 12138 21636 57781 33167 60986</w:t>
      </w:r>
    </w:p>
    <w:p w:rsidR="003364C3" w:rsidRPr="00315AB1" w:rsidRDefault="003364C3" w:rsidP="00DE5F7A">
      <w:pPr>
        <w:widowControl w:val="0"/>
        <w:numPr>
          <w:ilvl w:val="0"/>
          <w:numId w:val="23"/>
        </w:numPr>
        <w:shd w:val="clear" w:color="auto" w:fill="FFFFFF"/>
        <w:tabs>
          <w:tab w:val="left" w:pos="293"/>
        </w:tabs>
        <w:autoSpaceDE w:val="0"/>
        <w:autoSpaceDN w:val="0"/>
        <w:adjustRightInd w:val="0"/>
        <w:jc w:val="both"/>
        <w:rPr>
          <w:bCs/>
          <w:color w:val="000000"/>
          <w:spacing w:val="-16"/>
          <w:w w:val="86"/>
          <w:sz w:val="28"/>
          <w:szCs w:val="28"/>
        </w:rPr>
      </w:pPr>
      <w:r w:rsidRPr="00315AB1">
        <w:rPr>
          <w:bCs/>
          <w:color w:val="000000"/>
          <w:spacing w:val="-7"/>
          <w:w w:val="86"/>
          <w:sz w:val="28"/>
          <w:szCs w:val="28"/>
        </w:rPr>
        <w:t>62058 11106 19620 67893 67518 34534 09891 35146 56269 94621 10909 12498</w:t>
      </w:r>
    </w:p>
    <w:p w:rsidR="003364C3" w:rsidRPr="00315AB1" w:rsidRDefault="003364C3" w:rsidP="00DE5F7A">
      <w:pPr>
        <w:widowControl w:val="0"/>
        <w:numPr>
          <w:ilvl w:val="0"/>
          <w:numId w:val="23"/>
        </w:numPr>
        <w:shd w:val="clear" w:color="auto" w:fill="FFFFFF"/>
        <w:tabs>
          <w:tab w:val="left" w:pos="293"/>
        </w:tabs>
        <w:autoSpaceDE w:val="0"/>
        <w:autoSpaceDN w:val="0"/>
        <w:adjustRightInd w:val="0"/>
        <w:jc w:val="both"/>
        <w:rPr>
          <w:bCs/>
          <w:color w:val="000000"/>
          <w:spacing w:val="-18"/>
          <w:w w:val="86"/>
          <w:sz w:val="28"/>
          <w:szCs w:val="28"/>
        </w:rPr>
      </w:pPr>
      <w:r w:rsidRPr="00315AB1">
        <w:rPr>
          <w:bCs/>
          <w:color w:val="000000"/>
          <w:spacing w:val="-8"/>
          <w:w w:val="86"/>
          <w:sz w:val="28"/>
          <w:szCs w:val="28"/>
        </w:rPr>
        <w:t>87822 86864 29188 23218 56773 69124 18453 62085 08149 90998 40343 71546</w:t>
      </w:r>
    </w:p>
    <w:p w:rsidR="003364C3" w:rsidRPr="00315AB1" w:rsidRDefault="003364C3" w:rsidP="00DE5F7A">
      <w:pPr>
        <w:widowControl w:val="0"/>
        <w:numPr>
          <w:ilvl w:val="0"/>
          <w:numId w:val="23"/>
        </w:numPr>
        <w:shd w:val="clear" w:color="auto" w:fill="FFFFFF"/>
        <w:tabs>
          <w:tab w:val="left" w:pos="293"/>
        </w:tabs>
        <w:autoSpaceDE w:val="0"/>
        <w:autoSpaceDN w:val="0"/>
        <w:adjustRightInd w:val="0"/>
        <w:spacing w:before="187"/>
        <w:jc w:val="both"/>
        <w:rPr>
          <w:bCs/>
          <w:color w:val="000000"/>
          <w:spacing w:val="-16"/>
          <w:w w:val="86"/>
          <w:sz w:val="28"/>
          <w:szCs w:val="28"/>
        </w:rPr>
      </w:pPr>
      <w:r w:rsidRPr="00315AB1">
        <w:rPr>
          <w:bCs/>
          <w:color w:val="000000"/>
          <w:spacing w:val="-8"/>
          <w:w w:val="86"/>
          <w:sz w:val="28"/>
          <w:szCs w:val="28"/>
        </w:rPr>
        <w:t>14704 55808 05863 72452 68374 02760 79464 36170 19001 37561 81023 42249</w:t>
      </w:r>
    </w:p>
    <w:p w:rsidR="003364C3" w:rsidRPr="00315AB1" w:rsidRDefault="003364C3" w:rsidP="00DE5F7A">
      <w:pPr>
        <w:widowControl w:val="0"/>
        <w:numPr>
          <w:ilvl w:val="0"/>
          <w:numId w:val="23"/>
        </w:numPr>
        <w:shd w:val="clear" w:color="auto" w:fill="FFFFFF"/>
        <w:tabs>
          <w:tab w:val="left" w:pos="293"/>
        </w:tabs>
        <w:autoSpaceDE w:val="0"/>
        <w:autoSpaceDN w:val="0"/>
        <w:adjustRightInd w:val="0"/>
        <w:jc w:val="both"/>
        <w:rPr>
          <w:bCs/>
          <w:color w:val="000000"/>
          <w:spacing w:val="-18"/>
          <w:w w:val="86"/>
          <w:sz w:val="28"/>
          <w:szCs w:val="28"/>
        </w:rPr>
      </w:pPr>
      <w:r w:rsidRPr="00315AB1">
        <w:rPr>
          <w:bCs/>
          <w:color w:val="000000"/>
          <w:spacing w:val="-8"/>
          <w:w w:val="86"/>
          <w:sz w:val="28"/>
          <w:szCs w:val="28"/>
        </w:rPr>
        <w:t>18519 22557 92900 03095 71115 06406 01156 25433 67367 59688 61590 13812</w:t>
      </w:r>
    </w:p>
    <w:p w:rsidR="003364C3" w:rsidRPr="00315AB1" w:rsidRDefault="003364C3" w:rsidP="00DE5F7A">
      <w:pPr>
        <w:widowControl w:val="0"/>
        <w:numPr>
          <w:ilvl w:val="0"/>
          <w:numId w:val="23"/>
        </w:numPr>
        <w:shd w:val="clear" w:color="auto" w:fill="FFFFFF"/>
        <w:tabs>
          <w:tab w:val="left" w:pos="293"/>
        </w:tabs>
        <w:autoSpaceDE w:val="0"/>
        <w:autoSpaceDN w:val="0"/>
        <w:adjustRightInd w:val="0"/>
        <w:jc w:val="both"/>
        <w:rPr>
          <w:bCs/>
          <w:color w:val="000000"/>
          <w:spacing w:val="-18"/>
          <w:w w:val="86"/>
          <w:sz w:val="28"/>
          <w:szCs w:val="28"/>
        </w:rPr>
      </w:pPr>
      <w:r w:rsidRPr="00315AB1">
        <w:rPr>
          <w:bCs/>
          <w:color w:val="000000"/>
          <w:spacing w:val="-8"/>
          <w:w w:val="86"/>
          <w:sz w:val="28"/>
          <w:szCs w:val="28"/>
        </w:rPr>
        <w:t>17889 23214 06836 68333 98166 95284 95522 80787 13138 93299 44474 59902</w:t>
      </w:r>
    </w:p>
    <w:p w:rsidR="003364C3" w:rsidRPr="00315AB1" w:rsidRDefault="003364C3" w:rsidP="00DE5F7A">
      <w:pPr>
        <w:widowControl w:val="0"/>
        <w:numPr>
          <w:ilvl w:val="0"/>
          <w:numId w:val="23"/>
        </w:numPr>
        <w:shd w:val="clear" w:color="auto" w:fill="FFFFFF"/>
        <w:tabs>
          <w:tab w:val="left" w:pos="293"/>
        </w:tabs>
        <w:autoSpaceDE w:val="0"/>
        <w:autoSpaceDN w:val="0"/>
        <w:adjustRightInd w:val="0"/>
        <w:jc w:val="both"/>
        <w:rPr>
          <w:bCs/>
          <w:color w:val="000000"/>
          <w:spacing w:val="-18"/>
          <w:w w:val="86"/>
          <w:sz w:val="28"/>
          <w:szCs w:val="28"/>
        </w:rPr>
      </w:pPr>
      <w:r w:rsidRPr="00315AB1">
        <w:rPr>
          <w:bCs/>
          <w:color w:val="000000"/>
          <w:spacing w:val="-8"/>
          <w:w w:val="86"/>
          <w:sz w:val="28"/>
          <w:szCs w:val="28"/>
        </w:rPr>
        <w:t>45869 15021 13433 13751 43352 87995 06884 96496 02400 27726 39810 27864</w:t>
      </w:r>
    </w:p>
    <w:p w:rsidR="003364C3" w:rsidRPr="00315AB1" w:rsidRDefault="003364C3" w:rsidP="00DE5F7A">
      <w:pPr>
        <w:widowControl w:val="0"/>
        <w:numPr>
          <w:ilvl w:val="0"/>
          <w:numId w:val="23"/>
        </w:numPr>
        <w:shd w:val="clear" w:color="auto" w:fill="FFFFFF"/>
        <w:tabs>
          <w:tab w:val="left" w:pos="293"/>
        </w:tabs>
        <w:autoSpaceDE w:val="0"/>
        <w:autoSpaceDN w:val="0"/>
        <w:adjustRightInd w:val="0"/>
        <w:jc w:val="both"/>
        <w:rPr>
          <w:bCs/>
          <w:color w:val="000000"/>
          <w:spacing w:val="-21"/>
          <w:w w:val="86"/>
          <w:sz w:val="28"/>
          <w:szCs w:val="28"/>
        </w:rPr>
      </w:pPr>
      <w:r w:rsidRPr="00315AB1">
        <w:rPr>
          <w:bCs/>
          <w:color w:val="000000"/>
          <w:spacing w:val="-8"/>
          <w:w w:val="86"/>
          <w:sz w:val="28"/>
          <w:szCs w:val="28"/>
        </w:rPr>
        <w:t>14454 54268 21709 37260 06414 78560 55078 40579 89515 82167 10305 21809</w:t>
      </w:r>
    </w:p>
    <w:p w:rsidR="003364C3" w:rsidRPr="00315AB1" w:rsidRDefault="003364C3" w:rsidP="00DE5F7A">
      <w:pPr>
        <w:widowControl w:val="0"/>
        <w:numPr>
          <w:ilvl w:val="0"/>
          <w:numId w:val="23"/>
        </w:numPr>
        <w:shd w:val="clear" w:color="auto" w:fill="FFFFFF"/>
        <w:tabs>
          <w:tab w:val="left" w:pos="293"/>
        </w:tabs>
        <w:autoSpaceDE w:val="0"/>
        <w:autoSpaceDN w:val="0"/>
        <w:adjustRightInd w:val="0"/>
        <w:spacing w:before="182"/>
        <w:jc w:val="both"/>
        <w:rPr>
          <w:bCs/>
          <w:color w:val="000000"/>
          <w:spacing w:val="-21"/>
          <w:w w:val="86"/>
          <w:sz w:val="28"/>
          <w:szCs w:val="28"/>
        </w:rPr>
      </w:pPr>
      <w:r w:rsidRPr="00315AB1">
        <w:rPr>
          <w:bCs/>
          <w:color w:val="000000"/>
          <w:spacing w:val="-8"/>
          <w:w w:val="86"/>
          <w:sz w:val="28"/>
          <w:szCs w:val="28"/>
        </w:rPr>
        <w:t>42243 45236 40338 54040 49158 80958 07636 37227 99460 60248 95076 20944</w:t>
      </w:r>
    </w:p>
    <w:p w:rsidR="003364C3" w:rsidRPr="00315AB1" w:rsidRDefault="003364C3" w:rsidP="00DE5F7A">
      <w:pPr>
        <w:widowControl w:val="0"/>
        <w:numPr>
          <w:ilvl w:val="0"/>
          <w:numId w:val="23"/>
        </w:numPr>
        <w:shd w:val="clear" w:color="auto" w:fill="FFFFFF"/>
        <w:tabs>
          <w:tab w:val="left" w:pos="293"/>
        </w:tabs>
        <w:autoSpaceDE w:val="0"/>
        <w:autoSpaceDN w:val="0"/>
        <w:adjustRightInd w:val="0"/>
        <w:jc w:val="both"/>
        <w:rPr>
          <w:bCs/>
          <w:color w:val="000000"/>
          <w:spacing w:val="-19"/>
          <w:w w:val="86"/>
          <w:sz w:val="28"/>
          <w:szCs w:val="28"/>
        </w:rPr>
      </w:pPr>
      <w:r w:rsidRPr="00315AB1">
        <w:rPr>
          <w:bCs/>
          <w:color w:val="000000"/>
          <w:spacing w:val="-8"/>
          <w:w w:val="86"/>
          <w:sz w:val="28"/>
          <w:szCs w:val="28"/>
        </w:rPr>
        <w:t>10153 09129 42477 71253 20908 03808 04876 80750 45915 75845 79089 97852</w:t>
      </w:r>
    </w:p>
    <w:p w:rsidR="003364C3" w:rsidRPr="00315AB1" w:rsidRDefault="003364C3" w:rsidP="00DE5F7A">
      <w:pPr>
        <w:widowControl w:val="0"/>
        <w:numPr>
          <w:ilvl w:val="0"/>
          <w:numId w:val="23"/>
        </w:numPr>
        <w:shd w:val="clear" w:color="auto" w:fill="FFFFFF"/>
        <w:tabs>
          <w:tab w:val="left" w:pos="293"/>
        </w:tabs>
        <w:autoSpaceDE w:val="0"/>
        <w:autoSpaceDN w:val="0"/>
        <w:adjustRightInd w:val="0"/>
        <w:jc w:val="both"/>
        <w:rPr>
          <w:bCs/>
          <w:color w:val="000000"/>
          <w:spacing w:val="-21"/>
          <w:w w:val="86"/>
          <w:sz w:val="28"/>
          <w:szCs w:val="28"/>
        </w:rPr>
      </w:pPr>
      <w:r w:rsidRPr="00315AB1">
        <w:rPr>
          <w:bCs/>
          <w:color w:val="000000"/>
          <w:spacing w:val="-8"/>
          <w:w w:val="86"/>
          <w:sz w:val="28"/>
          <w:szCs w:val="28"/>
        </w:rPr>
        <w:t>20891 53031 78804 88789 44859 83655 61063 08261 45637 37296 87380 26586</w:t>
      </w:r>
    </w:p>
    <w:p w:rsidR="003364C3" w:rsidRPr="00315AB1" w:rsidRDefault="003364C3" w:rsidP="00DE5F7A">
      <w:pPr>
        <w:widowControl w:val="0"/>
        <w:numPr>
          <w:ilvl w:val="0"/>
          <w:numId w:val="23"/>
        </w:numPr>
        <w:shd w:val="clear" w:color="auto" w:fill="FFFFFF"/>
        <w:tabs>
          <w:tab w:val="left" w:pos="293"/>
        </w:tabs>
        <w:autoSpaceDE w:val="0"/>
        <w:autoSpaceDN w:val="0"/>
        <w:adjustRightInd w:val="0"/>
        <w:jc w:val="both"/>
        <w:rPr>
          <w:bCs/>
          <w:color w:val="000000"/>
          <w:spacing w:val="-21"/>
          <w:w w:val="86"/>
          <w:sz w:val="28"/>
          <w:szCs w:val="28"/>
        </w:rPr>
      </w:pPr>
      <w:r w:rsidRPr="00315AB1">
        <w:rPr>
          <w:bCs/>
          <w:color w:val="000000"/>
          <w:spacing w:val="-8"/>
          <w:w w:val="86"/>
          <w:sz w:val="28"/>
          <w:szCs w:val="28"/>
        </w:rPr>
        <w:t>90883 12260 36272 98203 29089 18415 57571 97048 41353 33783 28982 32796</w:t>
      </w:r>
    </w:p>
    <w:p w:rsidR="003364C3" w:rsidRPr="00315AB1" w:rsidRDefault="003364C3" w:rsidP="00DE5F7A">
      <w:pPr>
        <w:widowControl w:val="0"/>
        <w:numPr>
          <w:ilvl w:val="0"/>
          <w:numId w:val="23"/>
        </w:numPr>
        <w:shd w:val="clear" w:color="auto" w:fill="FFFFFF"/>
        <w:tabs>
          <w:tab w:val="left" w:pos="293"/>
        </w:tabs>
        <w:autoSpaceDE w:val="0"/>
        <w:autoSpaceDN w:val="0"/>
        <w:adjustRightInd w:val="0"/>
        <w:jc w:val="both"/>
        <w:rPr>
          <w:bCs/>
          <w:color w:val="000000"/>
          <w:spacing w:val="-21"/>
          <w:w w:val="86"/>
          <w:sz w:val="28"/>
          <w:szCs w:val="28"/>
        </w:rPr>
      </w:pPr>
      <w:r w:rsidRPr="00315AB1">
        <w:rPr>
          <w:bCs/>
          <w:color w:val="000000"/>
          <w:spacing w:val="-8"/>
          <w:w w:val="86"/>
          <w:sz w:val="28"/>
          <w:szCs w:val="28"/>
        </w:rPr>
        <w:t>15782 01278 72053 54999 76130 96563 69434 60438 35335 42393 97750 51513</w:t>
      </w:r>
    </w:p>
    <w:p w:rsidR="003364C3" w:rsidRPr="00315AB1" w:rsidRDefault="003364C3" w:rsidP="00DE5F7A">
      <w:pPr>
        <w:widowControl w:val="0"/>
        <w:numPr>
          <w:ilvl w:val="0"/>
          <w:numId w:val="23"/>
        </w:numPr>
        <w:shd w:val="clear" w:color="auto" w:fill="FFFFFF"/>
        <w:tabs>
          <w:tab w:val="left" w:pos="293"/>
        </w:tabs>
        <w:autoSpaceDE w:val="0"/>
        <w:autoSpaceDN w:val="0"/>
        <w:adjustRightInd w:val="0"/>
        <w:spacing w:before="182"/>
        <w:jc w:val="both"/>
        <w:rPr>
          <w:bCs/>
          <w:color w:val="000000"/>
          <w:spacing w:val="-21"/>
          <w:w w:val="86"/>
          <w:sz w:val="28"/>
          <w:szCs w:val="28"/>
        </w:rPr>
      </w:pPr>
      <w:r w:rsidRPr="00315AB1">
        <w:rPr>
          <w:bCs/>
          <w:color w:val="000000"/>
          <w:spacing w:val="-8"/>
          <w:w w:val="86"/>
          <w:sz w:val="28"/>
          <w:szCs w:val="28"/>
        </w:rPr>
        <w:t>98167 14404 07958 96564 51442 43582 14965 75063 69087 28185 82221 47475</w:t>
      </w:r>
    </w:p>
    <w:p w:rsidR="003364C3" w:rsidRPr="00315AB1" w:rsidRDefault="003364C3" w:rsidP="00DE5F7A">
      <w:pPr>
        <w:widowControl w:val="0"/>
        <w:numPr>
          <w:ilvl w:val="0"/>
          <w:numId w:val="23"/>
        </w:numPr>
        <w:shd w:val="clear" w:color="auto" w:fill="FFFFFF"/>
        <w:tabs>
          <w:tab w:val="left" w:pos="293"/>
        </w:tabs>
        <w:autoSpaceDE w:val="0"/>
        <w:autoSpaceDN w:val="0"/>
        <w:adjustRightInd w:val="0"/>
        <w:jc w:val="both"/>
        <w:rPr>
          <w:bCs/>
          <w:color w:val="000000"/>
          <w:spacing w:val="-19"/>
          <w:w w:val="86"/>
          <w:sz w:val="28"/>
          <w:szCs w:val="28"/>
        </w:rPr>
      </w:pPr>
      <w:r w:rsidRPr="00315AB1">
        <w:rPr>
          <w:bCs/>
          <w:color w:val="000000"/>
          <w:spacing w:val="-8"/>
          <w:w w:val="86"/>
          <w:sz w:val="28"/>
          <w:szCs w:val="28"/>
        </w:rPr>
        <w:t>86837 40969 67158 00789 34453 82207 20911 05989 57536 31880 35584 48621</w:t>
      </w:r>
    </w:p>
    <w:p w:rsidR="003364C3" w:rsidRPr="00315AB1" w:rsidRDefault="003364C3" w:rsidP="00DE5F7A">
      <w:pPr>
        <w:widowControl w:val="0"/>
        <w:numPr>
          <w:ilvl w:val="0"/>
          <w:numId w:val="23"/>
        </w:numPr>
        <w:shd w:val="clear" w:color="auto" w:fill="FFFFFF"/>
        <w:tabs>
          <w:tab w:val="left" w:pos="293"/>
        </w:tabs>
        <w:autoSpaceDE w:val="0"/>
        <w:autoSpaceDN w:val="0"/>
        <w:adjustRightInd w:val="0"/>
        <w:jc w:val="both"/>
        <w:rPr>
          <w:bCs/>
          <w:color w:val="000000"/>
          <w:spacing w:val="-19"/>
          <w:w w:val="86"/>
          <w:sz w:val="28"/>
          <w:szCs w:val="28"/>
        </w:rPr>
      </w:pPr>
      <w:r w:rsidRPr="00315AB1">
        <w:rPr>
          <w:bCs/>
          <w:color w:val="000000"/>
          <w:spacing w:val="-8"/>
          <w:w w:val="86"/>
          <w:sz w:val="28"/>
          <w:szCs w:val="28"/>
        </w:rPr>
        <w:t>99166 33419 60979 68879 98590 53322 73162 84414 68418 00241 27444 20067</w:t>
      </w:r>
    </w:p>
    <w:p w:rsidR="006D56D2" w:rsidRPr="00315AB1" w:rsidRDefault="003364C3" w:rsidP="00DE5F7A">
      <w:pPr>
        <w:widowControl w:val="0"/>
        <w:numPr>
          <w:ilvl w:val="0"/>
          <w:numId w:val="23"/>
        </w:numPr>
        <w:shd w:val="clear" w:color="auto" w:fill="FFFFFF"/>
        <w:tabs>
          <w:tab w:val="left" w:pos="293"/>
        </w:tabs>
        <w:autoSpaceDE w:val="0"/>
        <w:autoSpaceDN w:val="0"/>
        <w:adjustRightInd w:val="0"/>
        <w:ind w:left="360" w:hanging="360"/>
        <w:jc w:val="both"/>
        <w:rPr>
          <w:bCs/>
          <w:color w:val="000000"/>
          <w:spacing w:val="-19"/>
          <w:w w:val="86"/>
          <w:sz w:val="28"/>
          <w:szCs w:val="28"/>
        </w:rPr>
      </w:pPr>
      <w:r w:rsidRPr="00315AB1">
        <w:rPr>
          <w:bCs/>
          <w:color w:val="000000"/>
          <w:spacing w:val="-8"/>
          <w:w w:val="86"/>
          <w:sz w:val="28"/>
          <w:szCs w:val="28"/>
        </w:rPr>
        <w:t>92143 14188 79891 47134 37353 30419 33576 16685 10247 31642 85793 88975</w:t>
      </w:r>
    </w:p>
    <w:p w:rsidR="003364C3" w:rsidRPr="00315AB1" w:rsidRDefault="003364C3" w:rsidP="00DE5F7A">
      <w:pPr>
        <w:widowControl w:val="0"/>
        <w:numPr>
          <w:ilvl w:val="0"/>
          <w:numId w:val="23"/>
        </w:numPr>
        <w:shd w:val="clear" w:color="auto" w:fill="FFFFFF"/>
        <w:tabs>
          <w:tab w:val="left" w:pos="293"/>
        </w:tabs>
        <w:autoSpaceDE w:val="0"/>
        <w:autoSpaceDN w:val="0"/>
        <w:adjustRightInd w:val="0"/>
        <w:jc w:val="both"/>
        <w:rPr>
          <w:bCs/>
          <w:color w:val="000000"/>
          <w:spacing w:val="-19"/>
          <w:w w:val="86"/>
          <w:sz w:val="28"/>
          <w:szCs w:val="28"/>
        </w:rPr>
      </w:pPr>
      <w:r w:rsidRPr="00315AB1">
        <w:rPr>
          <w:bCs/>
          <w:color w:val="000000"/>
          <w:spacing w:val="-8"/>
          <w:w w:val="86"/>
          <w:sz w:val="28"/>
          <w:szCs w:val="28"/>
        </w:rPr>
        <w:t>82441 69557 92409 83941 61137 64485 52889 82103 93253 37526 69755 39506</w:t>
      </w:r>
    </w:p>
    <w:p w:rsidR="006D56D2" w:rsidRPr="00315AB1" w:rsidRDefault="006D56D2" w:rsidP="00315AB1">
      <w:pPr>
        <w:widowControl w:val="0"/>
        <w:shd w:val="clear" w:color="auto" w:fill="FFFFFF"/>
        <w:tabs>
          <w:tab w:val="left" w:pos="293"/>
        </w:tabs>
        <w:autoSpaceDE w:val="0"/>
        <w:autoSpaceDN w:val="0"/>
        <w:adjustRightInd w:val="0"/>
        <w:jc w:val="both"/>
        <w:rPr>
          <w:bCs/>
          <w:color w:val="000000"/>
          <w:spacing w:val="-19"/>
          <w:w w:val="86"/>
          <w:sz w:val="28"/>
          <w:szCs w:val="28"/>
        </w:rPr>
      </w:pPr>
    </w:p>
    <w:p w:rsidR="006D56D2" w:rsidRPr="00315AB1" w:rsidRDefault="003364C3" w:rsidP="00DE5F7A">
      <w:pPr>
        <w:widowControl w:val="0"/>
        <w:numPr>
          <w:ilvl w:val="0"/>
          <w:numId w:val="23"/>
        </w:numPr>
        <w:shd w:val="clear" w:color="auto" w:fill="FFFFFF"/>
        <w:tabs>
          <w:tab w:val="left" w:pos="293"/>
        </w:tabs>
        <w:autoSpaceDE w:val="0"/>
        <w:autoSpaceDN w:val="0"/>
        <w:adjustRightInd w:val="0"/>
        <w:jc w:val="both"/>
        <w:rPr>
          <w:bCs/>
          <w:color w:val="000000"/>
          <w:spacing w:val="-19"/>
          <w:w w:val="86"/>
          <w:sz w:val="28"/>
          <w:szCs w:val="28"/>
        </w:rPr>
      </w:pPr>
      <w:r w:rsidRPr="00315AB1">
        <w:rPr>
          <w:bCs/>
          <w:color w:val="000000"/>
          <w:spacing w:val="-8"/>
          <w:w w:val="86"/>
          <w:sz w:val="28"/>
          <w:szCs w:val="28"/>
        </w:rPr>
        <w:t>30458 38905 96545 21944 36910 48745 32519 75757 07911 89887 30543 68442</w:t>
      </w:r>
    </w:p>
    <w:p w:rsidR="003364C3" w:rsidRPr="00315AB1" w:rsidRDefault="003364C3" w:rsidP="00DE5F7A">
      <w:pPr>
        <w:widowControl w:val="0"/>
        <w:numPr>
          <w:ilvl w:val="0"/>
          <w:numId w:val="23"/>
        </w:numPr>
        <w:shd w:val="clear" w:color="auto" w:fill="FFFFFF"/>
        <w:tabs>
          <w:tab w:val="left" w:pos="293"/>
        </w:tabs>
        <w:autoSpaceDE w:val="0"/>
        <w:autoSpaceDN w:val="0"/>
        <w:adjustRightInd w:val="0"/>
        <w:jc w:val="both"/>
        <w:rPr>
          <w:bCs/>
          <w:color w:val="000000"/>
          <w:spacing w:val="-19"/>
          <w:w w:val="86"/>
          <w:sz w:val="28"/>
          <w:szCs w:val="28"/>
        </w:rPr>
      </w:pPr>
      <w:r w:rsidRPr="00315AB1">
        <w:rPr>
          <w:bCs/>
          <w:color w:val="000000"/>
          <w:spacing w:val="-9"/>
          <w:w w:val="86"/>
          <w:sz w:val="28"/>
          <w:szCs w:val="28"/>
        </w:rPr>
        <w:t>21. 49207 91282 15638 28328 71928 47626 9199312965 97756 03328 99488 55201</w:t>
      </w:r>
    </w:p>
    <w:p w:rsidR="003364C3" w:rsidRPr="00315AB1" w:rsidRDefault="003364C3" w:rsidP="00DE5F7A">
      <w:pPr>
        <w:widowControl w:val="0"/>
        <w:numPr>
          <w:ilvl w:val="0"/>
          <w:numId w:val="24"/>
        </w:numPr>
        <w:shd w:val="clear" w:color="auto" w:fill="FFFFFF"/>
        <w:tabs>
          <w:tab w:val="left" w:pos="298"/>
        </w:tabs>
        <w:autoSpaceDE w:val="0"/>
        <w:autoSpaceDN w:val="0"/>
        <w:adjustRightInd w:val="0"/>
        <w:jc w:val="both"/>
        <w:rPr>
          <w:bCs/>
          <w:color w:val="000000"/>
          <w:spacing w:val="-19"/>
          <w:w w:val="86"/>
          <w:sz w:val="28"/>
          <w:szCs w:val="28"/>
        </w:rPr>
      </w:pPr>
      <w:r w:rsidRPr="00315AB1">
        <w:rPr>
          <w:bCs/>
          <w:color w:val="000000"/>
          <w:spacing w:val="-8"/>
          <w:w w:val="86"/>
          <w:sz w:val="28"/>
          <w:szCs w:val="28"/>
        </w:rPr>
        <w:t>62358 79309 90114 00692 63327 28856 59374 29285 89561 76911 75363 33946</w:t>
      </w:r>
    </w:p>
    <w:p w:rsidR="003364C3" w:rsidRPr="00315AB1" w:rsidRDefault="003364C3" w:rsidP="00DE5F7A">
      <w:pPr>
        <w:widowControl w:val="0"/>
        <w:numPr>
          <w:ilvl w:val="0"/>
          <w:numId w:val="24"/>
        </w:numPr>
        <w:shd w:val="clear" w:color="auto" w:fill="FFFFFF"/>
        <w:tabs>
          <w:tab w:val="left" w:pos="298"/>
        </w:tabs>
        <w:autoSpaceDE w:val="0"/>
        <w:autoSpaceDN w:val="0"/>
        <w:adjustRightInd w:val="0"/>
        <w:jc w:val="both"/>
        <w:rPr>
          <w:bCs/>
          <w:color w:val="000000"/>
          <w:spacing w:val="-19"/>
          <w:w w:val="86"/>
          <w:sz w:val="28"/>
          <w:szCs w:val="28"/>
        </w:rPr>
      </w:pPr>
      <w:r w:rsidRPr="00315AB1">
        <w:rPr>
          <w:bCs/>
          <w:color w:val="000000"/>
          <w:spacing w:val="-8"/>
          <w:w w:val="86"/>
          <w:sz w:val="28"/>
          <w:szCs w:val="28"/>
        </w:rPr>
        <w:t>41532 49022 93730 8916400980 28382 83994 11481 27464 93168 94187 42495</w:t>
      </w:r>
    </w:p>
    <w:p w:rsidR="003364C3" w:rsidRPr="00315AB1" w:rsidRDefault="003364C3" w:rsidP="00DE5F7A">
      <w:pPr>
        <w:widowControl w:val="0"/>
        <w:numPr>
          <w:ilvl w:val="0"/>
          <w:numId w:val="24"/>
        </w:numPr>
        <w:shd w:val="clear" w:color="auto" w:fill="FFFFFF"/>
        <w:tabs>
          <w:tab w:val="left" w:pos="298"/>
        </w:tabs>
        <w:autoSpaceDE w:val="0"/>
        <w:autoSpaceDN w:val="0"/>
        <w:adjustRightInd w:val="0"/>
        <w:jc w:val="both"/>
        <w:rPr>
          <w:bCs/>
          <w:color w:val="000000"/>
          <w:spacing w:val="-19"/>
          <w:w w:val="86"/>
          <w:sz w:val="28"/>
          <w:szCs w:val="28"/>
        </w:rPr>
      </w:pPr>
      <w:r w:rsidRPr="00315AB1">
        <w:rPr>
          <w:bCs/>
          <w:color w:val="000000"/>
          <w:spacing w:val="-8"/>
          <w:w w:val="86"/>
          <w:sz w:val="28"/>
          <w:szCs w:val="28"/>
        </w:rPr>
        <w:t>30057 17405 13741 96025 32154 60639 59873 31744 25133 56236 32885 28384</w:t>
      </w:r>
    </w:p>
    <w:p w:rsidR="003364C3" w:rsidRPr="00315AB1" w:rsidRDefault="003364C3" w:rsidP="00DE5F7A">
      <w:pPr>
        <w:widowControl w:val="0"/>
        <w:numPr>
          <w:ilvl w:val="0"/>
          <w:numId w:val="24"/>
        </w:numPr>
        <w:shd w:val="clear" w:color="auto" w:fill="FFFFFF"/>
        <w:tabs>
          <w:tab w:val="left" w:pos="298"/>
        </w:tabs>
        <w:autoSpaceDE w:val="0"/>
        <w:autoSpaceDN w:val="0"/>
        <w:adjustRightInd w:val="0"/>
        <w:spacing w:before="187"/>
        <w:jc w:val="both"/>
        <w:rPr>
          <w:bCs/>
          <w:color w:val="000000"/>
          <w:spacing w:val="-19"/>
          <w:w w:val="86"/>
          <w:sz w:val="28"/>
          <w:szCs w:val="28"/>
        </w:rPr>
      </w:pPr>
      <w:r w:rsidRPr="00315AB1">
        <w:rPr>
          <w:bCs/>
          <w:color w:val="000000"/>
          <w:spacing w:val="-8"/>
          <w:w w:val="86"/>
          <w:sz w:val="28"/>
          <w:szCs w:val="28"/>
        </w:rPr>
        <w:t>53017 18830 70177 01383 46006 51370 51217 41754 60026 89056 23887 89889</w:t>
      </w:r>
    </w:p>
    <w:p w:rsidR="003364C3" w:rsidRPr="00315AB1" w:rsidRDefault="003364C3" w:rsidP="00DE5F7A">
      <w:pPr>
        <w:widowControl w:val="0"/>
        <w:numPr>
          <w:ilvl w:val="0"/>
          <w:numId w:val="24"/>
        </w:numPr>
        <w:shd w:val="clear" w:color="auto" w:fill="FFFFFF"/>
        <w:tabs>
          <w:tab w:val="left" w:pos="298"/>
        </w:tabs>
        <w:autoSpaceDE w:val="0"/>
        <w:autoSpaceDN w:val="0"/>
        <w:adjustRightInd w:val="0"/>
        <w:jc w:val="both"/>
        <w:rPr>
          <w:bCs/>
          <w:color w:val="000000"/>
          <w:spacing w:val="-18"/>
          <w:w w:val="86"/>
          <w:sz w:val="28"/>
          <w:szCs w:val="28"/>
        </w:rPr>
      </w:pPr>
      <w:r w:rsidRPr="00315AB1">
        <w:rPr>
          <w:bCs/>
          <w:color w:val="000000"/>
          <w:spacing w:val="-8"/>
          <w:w w:val="86"/>
          <w:sz w:val="28"/>
          <w:szCs w:val="28"/>
        </w:rPr>
        <w:t>10375 09186 49175 50252 62289 70091 62806 24428 16436 67905 10872 50278</w:t>
      </w:r>
    </w:p>
    <w:p w:rsidR="003364C3" w:rsidRPr="00315AB1" w:rsidRDefault="003364C3" w:rsidP="00DE5F7A">
      <w:pPr>
        <w:widowControl w:val="0"/>
        <w:numPr>
          <w:ilvl w:val="0"/>
          <w:numId w:val="24"/>
        </w:numPr>
        <w:shd w:val="clear" w:color="auto" w:fill="FFFFFF"/>
        <w:tabs>
          <w:tab w:val="left" w:pos="298"/>
        </w:tabs>
        <w:autoSpaceDE w:val="0"/>
        <w:autoSpaceDN w:val="0"/>
        <w:adjustRightInd w:val="0"/>
        <w:jc w:val="both"/>
        <w:rPr>
          <w:bCs/>
          <w:color w:val="000000"/>
          <w:spacing w:val="-18"/>
          <w:w w:val="86"/>
          <w:sz w:val="28"/>
          <w:szCs w:val="28"/>
        </w:rPr>
      </w:pPr>
      <w:r w:rsidRPr="00315AB1">
        <w:rPr>
          <w:bCs/>
          <w:color w:val="000000"/>
          <w:spacing w:val="-8"/>
          <w:w w:val="86"/>
          <w:sz w:val="28"/>
          <w:szCs w:val="28"/>
        </w:rPr>
        <w:t>97204 07629 42113 67044 28079 58261 20028 81819 75846 94933 22793 91985</w:t>
      </w:r>
    </w:p>
    <w:p w:rsidR="003364C3" w:rsidRPr="00315AB1" w:rsidRDefault="003364C3" w:rsidP="00DE5F7A">
      <w:pPr>
        <w:widowControl w:val="0"/>
        <w:numPr>
          <w:ilvl w:val="0"/>
          <w:numId w:val="24"/>
        </w:numPr>
        <w:shd w:val="clear" w:color="auto" w:fill="FFFFFF"/>
        <w:tabs>
          <w:tab w:val="left" w:pos="298"/>
        </w:tabs>
        <w:autoSpaceDE w:val="0"/>
        <w:autoSpaceDN w:val="0"/>
        <w:adjustRightInd w:val="0"/>
        <w:jc w:val="both"/>
        <w:rPr>
          <w:bCs/>
          <w:color w:val="000000"/>
          <w:spacing w:val="-19"/>
          <w:w w:val="86"/>
          <w:sz w:val="28"/>
          <w:szCs w:val="28"/>
        </w:rPr>
      </w:pPr>
      <w:r w:rsidRPr="00315AB1">
        <w:rPr>
          <w:bCs/>
          <w:color w:val="000000"/>
          <w:spacing w:val="-8"/>
          <w:w w:val="86"/>
          <w:sz w:val="28"/>
          <w:szCs w:val="28"/>
        </w:rPr>
        <w:t>98675 01785 21600 70596 03076 70135 26545 02354 83718 05456 26232 58185</w:t>
      </w:r>
    </w:p>
    <w:p w:rsidR="003364C3" w:rsidRPr="00315AB1" w:rsidRDefault="003364C3" w:rsidP="00DE5F7A">
      <w:pPr>
        <w:widowControl w:val="0"/>
        <w:numPr>
          <w:ilvl w:val="0"/>
          <w:numId w:val="24"/>
        </w:numPr>
        <w:shd w:val="clear" w:color="auto" w:fill="FFFFFF"/>
        <w:tabs>
          <w:tab w:val="left" w:pos="298"/>
        </w:tabs>
        <w:autoSpaceDE w:val="0"/>
        <w:autoSpaceDN w:val="0"/>
        <w:adjustRightInd w:val="0"/>
        <w:jc w:val="both"/>
        <w:rPr>
          <w:bCs/>
          <w:color w:val="000000"/>
          <w:spacing w:val="-19"/>
          <w:w w:val="86"/>
          <w:sz w:val="28"/>
          <w:szCs w:val="28"/>
        </w:rPr>
      </w:pPr>
      <w:r w:rsidRPr="00315AB1">
        <w:rPr>
          <w:bCs/>
          <w:color w:val="000000"/>
          <w:spacing w:val="-8"/>
          <w:w w:val="86"/>
          <w:sz w:val="28"/>
          <w:szCs w:val="28"/>
        </w:rPr>
        <w:t>77634 78317 69625 58266 15619 88259 16820 37895 08533 52347 87356 19124</w:t>
      </w:r>
    </w:p>
    <w:p w:rsidR="003364C3" w:rsidRPr="00315AB1" w:rsidRDefault="003364C3" w:rsidP="00DE5F7A">
      <w:pPr>
        <w:widowControl w:val="0"/>
        <w:numPr>
          <w:ilvl w:val="0"/>
          <w:numId w:val="24"/>
        </w:numPr>
        <w:shd w:val="clear" w:color="auto" w:fill="FFFFFF"/>
        <w:tabs>
          <w:tab w:val="left" w:pos="298"/>
        </w:tabs>
        <w:autoSpaceDE w:val="0"/>
        <w:autoSpaceDN w:val="0"/>
        <w:adjustRightInd w:val="0"/>
        <w:spacing w:before="192"/>
        <w:jc w:val="both"/>
        <w:rPr>
          <w:bCs/>
          <w:color w:val="000000"/>
          <w:spacing w:val="-19"/>
          <w:w w:val="86"/>
          <w:sz w:val="28"/>
          <w:szCs w:val="28"/>
        </w:rPr>
      </w:pPr>
      <w:r w:rsidRPr="00315AB1">
        <w:rPr>
          <w:bCs/>
          <w:color w:val="000000"/>
          <w:spacing w:val="-8"/>
          <w:w w:val="86"/>
          <w:sz w:val="28"/>
          <w:szCs w:val="28"/>
        </w:rPr>
        <w:t>22403 70701 69804 65806 43902 49145 47363 26244 72875 09065 68256 38744</w:t>
      </w:r>
    </w:p>
    <w:p w:rsidR="003364C3" w:rsidRPr="00315AB1" w:rsidRDefault="003364C3" w:rsidP="00DE5F7A">
      <w:pPr>
        <w:widowControl w:val="0"/>
        <w:numPr>
          <w:ilvl w:val="0"/>
          <w:numId w:val="24"/>
        </w:numPr>
        <w:shd w:val="clear" w:color="auto" w:fill="FFFFFF"/>
        <w:tabs>
          <w:tab w:val="left" w:pos="298"/>
        </w:tabs>
        <w:autoSpaceDE w:val="0"/>
        <w:autoSpaceDN w:val="0"/>
        <w:adjustRightInd w:val="0"/>
        <w:jc w:val="both"/>
        <w:rPr>
          <w:bCs/>
          <w:color w:val="000000"/>
          <w:spacing w:val="-18"/>
          <w:w w:val="86"/>
          <w:sz w:val="28"/>
          <w:szCs w:val="28"/>
        </w:rPr>
      </w:pPr>
      <w:r w:rsidRPr="00315AB1">
        <w:rPr>
          <w:bCs/>
          <w:color w:val="000000"/>
          <w:spacing w:val="-8"/>
          <w:w w:val="86"/>
          <w:sz w:val="28"/>
          <w:szCs w:val="28"/>
        </w:rPr>
        <w:t>56698 36907 96122 22398 53070 71587 36295 87033 39496 16283 51225 81018</w:t>
      </w:r>
    </w:p>
    <w:p w:rsidR="003364C3" w:rsidRPr="00315AB1" w:rsidRDefault="003364C3" w:rsidP="00DE5F7A">
      <w:pPr>
        <w:widowControl w:val="0"/>
        <w:numPr>
          <w:ilvl w:val="0"/>
          <w:numId w:val="24"/>
        </w:numPr>
        <w:shd w:val="clear" w:color="auto" w:fill="FFFFFF"/>
        <w:tabs>
          <w:tab w:val="left" w:pos="298"/>
        </w:tabs>
        <w:autoSpaceDE w:val="0"/>
        <w:autoSpaceDN w:val="0"/>
        <w:adjustRightInd w:val="0"/>
        <w:jc w:val="both"/>
        <w:rPr>
          <w:bCs/>
          <w:color w:val="000000"/>
          <w:spacing w:val="-18"/>
          <w:w w:val="86"/>
          <w:sz w:val="28"/>
          <w:szCs w:val="28"/>
        </w:rPr>
      </w:pPr>
      <w:r w:rsidRPr="00315AB1">
        <w:rPr>
          <w:bCs/>
          <w:color w:val="000000"/>
          <w:spacing w:val="-8"/>
          <w:w w:val="86"/>
          <w:sz w:val="28"/>
          <w:szCs w:val="28"/>
        </w:rPr>
        <w:t>88524 51242 42342 19470 54319 14273 62126 90247 06385 61398 92645 41909</w:t>
      </w:r>
    </w:p>
    <w:p w:rsidR="003364C3" w:rsidRPr="00315AB1" w:rsidRDefault="003364C3" w:rsidP="00DE5F7A">
      <w:pPr>
        <w:widowControl w:val="0"/>
        <w:numPr>
          <w:ilvl w:val="0"/>
          <w:numId w:val="24"/>
        </w:numPr>
        <w:shd w:val="clear" w:color="auto" w:fill="FFFFFF"/>
        <w:tabs>
          <w:tab w:val="left" w:pos="298"/>
        </w:tabs>
        <w:autoSpaceDE w:val="0"/>
        <w:autoSpaceDN w:val="0"/>
        <w:adjustRightInd w:val="0"/>
        <w:jc w:val="both"/>
        <w:rPr>
          <w:bCs/>
          <w:color w:val="000000"/>
          <w:spacing w:val="-19"/>
          <w:w w:val="86"/>
          <w:sz w:val="28"/>
          <w:szCs w:val="28"/>
        </w:rPr>
      </w:pPr>
      <w:r w:rsidRPr="00315AB1">
        <w:rPr>
          <w:bCs/>
          <w:color w:val="000000"/>
          <w:spacing w:val="-8"/>
          <w:w w:val="86"/>
          <w:sz w:val="28"/>
          <w:szCs w:val="28"/>
        </w:rPr>
        <w:t>13692 52083 28467 63653 19347 62440 42358 79131 48458 08288 77747 70458</w:t>
      </w:r>
    </w:p>
    <w:p w:rsidR="003364C3" w:rsidRPr="00315AB1" w:rsidRDefault="003364C3" w:rsidP="00DE5F7A">
      <w:pPr>
        <w:widowControl w:val="0"/>
        <w:numPr>
          <w:ilvl w:val="0"/>
          <w:numId w:val="24"/>
        </w:numPr>
        <w:shd w:val="clear" w:color="auto" w:fill="FFFFFF"/>
        <w:tabs>
          <w:tab w:val="left" w:pos="298"/>
        </w:tabs>
        <w:autoSpaceDE w:val="0"/>
        <w:autoSpaceDN w:val="0"/>
        <w:adjustRightInd w:val="0"/>
        <w:jc w:val="both"/>
        <w:rPr>
          <w:bCs/>
          <w:color w:val="000000"/>
          <w:spacing w:val="-19"/>
          <w:w w:val="86"/>
          <w:sz w:val="28"/>
          <w:szCs w:val="28"/>
        </w:rPr>
      </w:pPr>
      <w:r w:rsidRPr="00315AB1">
        <w:rPr>
          <w:bCs/>
          <w:color w:val="000000"/>
          <w:spacing w:val="-8"/>
          <w:w w:val="86"/>
          <w:sz w:val="28"/>
          <w:szCs w:val="28"/>
        </w:rPr>
        <w:t>55012 43126 79037 27055 59506 15770 20322 38773 30545 00708 33104 72459</w:t>
      </w:r>
    </w:p>
    <w:p w:rsidR="003364C3" w:rsidRPr="00315AB1" w:rsidRDefault="003364C3" w:rsidP="00DE5F7A">
      <w:pPr>
        <w:widowControl w:val="0"/>
        <w:numPr>
          <w:ilvl w:val="0"/>
          <w:numId w:val="24"/>
        </w:numPr>
        <w:shd w:val="clear" w:color="auto" w:fill="FFFFFF"/>
        <w:tabs>
          <w:tab w:val="left" w:pos="298"/>
        </w:tabs>
        <w:autoSpaceDE w:val="0"/>
        <w:autoSpaceDN w:val="0"/>
        <w:adjustRightInd w:val="0"/>
        <w:spacing w:before="173"/>
        <w:jc w:val="both"/>
        <w:rPr>
          <w:bCs/>
          <w:color w:val="000000"/>
          <w:spacing w:val="-19"/>
          <w:w w:val="86"/>
          <w:sz w:val="28"/>
          <w:szCs w:val="28"/>
        </w:rPr>
      </w:pPr>
      <w:r w:rsidRPr="00315AB1">
        <w:rPr>
          <w:bCs/>
          <w:color w:val="000000"/>
          <w:spacing w:val="-8"/>
          <w:w w:val="86"/>
          <w:sz w:val="28"/>
          <w:szCs w:val="28"/>
        </w:rPr>
        <w:t>25343 90379 13218 02606 75440 03281 82000 67687 74383 21816 81206 66136</w:t>
      </w:r>
    </w:p>
    <w:p w:rsidR="00297DDE" w:rsidRPr="00675192" w:rsidRDefault="003364C3" w:rsidP="00DE5F7A">
      <w:pPr>
        <w:widowControl w:val="0"/>
        <w:numPr>
          <w:ilvl w:val="0"/>
          <w:numId w:val="24"/>
        </w:numPr>
        <w:shd w:val="clear" w:color="auto" w:fill="FFFFFF"/>
        <w:tabs>
          <w:tab w:val="left" w:pos="298"/>
        </w:tabs>
        <w:autoSpaceDE w:val="0"/>
        <w:autoSpaceDN w:val="0"/>
        <w:adjustRightInd w:val="0"/>
        <w:jc w:val="both"/>
        <w:rPr>
          <w:bCs/>
          <w:color w:val="000000"/>
          <w:spacing w:val="-19"/>
          <w:w w:val="86"/>
          <w:sz w:val="28"/>
          <w:szCs w:val="28"/>
        </w:rPr>
      </w:pPr>
      <w:r w:rsidRPr="00315AB1">
        <w:rPr>
          <w:bCs/>
          <w:color w:val="000000"/>
          <w:spacing w:val="-8"/>
          <w:w w:val="86"/>
          <w:sz w:val="28"/>
          <w:szCs w:val="28"/>
        </w:rPr>
        <w:t>76391 60380 63510 43347 90826 58124 52830 45541 22814 39615 00112 97266</w:t>
      </w:r>
    </w:p>
    <w:p w:rsidR="00675192" w:rsidRDefault="00675192">
      <w:pPr>
        <w:rPr>
          <w:bCs/>
          <w:color w:val="000000"/>
          <w:spacing w:val="-19"/>
          <w:w w:val="86"/>
          <w:sz w:val="28"/>
          <w:szCs w:val="28"/>
        </w:rPr>
      </w:pPr>
      <w:r>
        <w:rPr>
          <w:bCs/>
          <w:color w:val="000000"/>
          <w:spacing w:val="-19"/>
          <w:w w:val="86"/>
          <w:sz w:val="28"/>
          <w:szCs w:val="28"/>
        </w:rPr>
        <w:br w:type="page"/>
      </w:r>
    </w:p>
    <w:p w:rsidR="0084754D" w:rsidRPr="00AE1297" w:rsidRDefault="0084754D" w:rsidP="0084754D">
      <w:pPr>
        <w:ind w:left="284"/>
        <w:jc w:val="center"/>
        <w:rPr>
          <w:sz w:val="28"/>
          <w:szCs w:val="28"/>
        </w:rPr>
      </w:pPr>
      <w:r>
        <w:rPr>
          <w:b/>
          <w:sz w:val="32"/>
          <w:szCs w:val="32"/>
        </w:rPr>
        <w:lastRenderedPageBreak/>
        <w:t>ДОДАТ</w:t>
      </w:r>
      <w:r>
        <w:rPr>
          <w:b/>
          <w:sz w:val="32"/>
          <w:szCs w:val="32"/>
          <w:lang w:val="ru-RU"/>
        </w:rPr>
        <w:t>ОК   Д</w:t>
      </w:r>
    </w:p>
    <w:p w:rsidR="00675192" w:rsidRDefault="008216F5" w:rsidP="008216F5">
      <w:pPr>
        <w:widowControl w:val="0"/>
        <w:shd w:val="clear" w:color="auto" w:fill="FFFFFF"/>
        <w:tabs>
          <w:tab w:val="left" w:pos="298"/>
        </w:tabs>
        <w:autoSpaceDE w:val="0"/>
        <w:autoSpaceDN w:val="0"/>
        <w:adjustRightInd w:val="0"/>
        <w:jc w:val="center"/>
        <w:rPr>
          <w:b/>
          <w:color w:val="000000"/>
          <w:spacing w:val="-2"/>
          <w:sz w:val="28"/>
          <w:szCs w:val="28"/>
        </w:rPr>
      </w:pPr>
      <w:r w:rsidRPr="008216F5">
        <w:rPr>
          <w:b/>
          <w:color w:val="000000"/>
          <w:spacing w:val="-2"/>
          <w:sz w:val="28"/>
          <w:szCs w:val="28"/>
        </w:rPr>
        <w:t>Л</w:t>
      </w:r>
      <w:r w:rsidR="00C7060A">
        <w:rPr>
          <w:b/>
          <w:color w:val="000000"/>
          <w:spacing w:val="-2"/>
          <w:sz w:val="28"/>
          <w:szCs w:val="28"/>
        </w:rPr>
        <w:t xml:space="preserve">АТИНСЬКИЙ АЛФАВІТ </w:t>
      </w:r>
      <w:r>
        <w:rPr>
          <w:noProof/>
          <w:lang w:eastAsia="uk-UA"/>
        </w:rPr>
        <w:drawing>
          <wp:inline distT="0" distB="0" distL="0" distR="0">
            <wp:extent cx="6166884" cy="4116699"/>
            <wp:effectExtent l="0" t="0" r="0" b="0"/>
            <wp:docPr id="1" name="Рисунок 1" descr="http://8next.com/uploads/fotos/gdz2/2m_b_2012/2m_b_u2012_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http://8next.com/uploads/fotos/gdz2/2m_b_2012/2m_b_u2012_109.png"/>
                    <pic:cNvPicPr>
                      <a:picLocks noChangeAspect="1" noChangeArrowheads="1"/>
                    </pic:cNvPicPr>
                  </pic:nvPicPr>
                  <pic:blipFill>
                    <a:blip r:embed="rId100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02334" cy="4140364"/>
                    </a:xfrm>
                    <a:prstGeom prst="rect">
                      <a:avLst/>
                    </a:prstGeom>
                    <a:noFill/>
                    <a:ln>
                      <a:noFill/>
                    </a:ln>
                  </pic:spPr>
                </pic:pic>
              </a:graphicData>
            </a:graphic>
          </wp:inline>
        </w:drawing>
      </w:r>
    </w:p>
    <w:p w:rsidR="00C7060A" w:rsidRPr="00AE1297" w:rsidRDefault="00C7060A" w:rsidP="00C7060A">
      <w:pPr>
        <w:ind w:left="284"/>
        <w:jc w:val="center"/>
        <w:rPr>
          <w:sz w:val="28"/>
          <w:szCs w:val="28"/>
        </w:rPr>
      </w:pPr>
      <w:r>
        <w:rPr>
          <w:b/>
          <w:sz w:val="32"/>
          <w:szCs w:val="32"/>
        </w:rPr>
        <w:t>ДОДАТ</w:t>
      </w:r>
      <w:r>
        <w:rPr>
          <w:b/>
          <w:sz w:val="32"/>
          <w:szCs w:val="32"/>
          <w:lang w:val="ru-RU"/>
        </w:rPr>
        <w:t xml:space="preserve">ОК   </w:t>
      </w:r>
      <w:r w:rsidR="00A87059">
        <w:rPr>
          <w:b/>
          <w:sz w:val="32"/>
          <w:szCs w:val="32"/>
          <w:lang w:val="ru-RU"/>
        </w:rPr>
        <w:t>Е</w:t>
      </w:r>
    </w:p>
    <w:p w:rsidR="00C7060A" w:rsidRDefault="00A87059" w:rsidP="00C7060A">
      <w:pPr>
        <w:widowControl w:val="0"/>
        <w:shd w:val="clear" w:color="auto" w:fill="FFFFFF"/>
        <w:tabs>
          <w:tab w:val="left" w:pos="298"/>
        </w:tabs>
        <w:autoSpaceDE w:val="0"/>
        <w:autoSpaceDN w:val="0"/>
        <w:adjustRightInd w:val="0"/>
        <w:jc w:val="center"/>
        <w:rPr>
          <w:b/>
          <w:color w:val="000000"/>
          <w:spacing w:val="-2"/>
          <w:sz w:val="28"/>
          <w:szCs w:val="28"/>
        </w:rPr>
      </w:pPr>
      <w:r>
        <w:rPr>
          <w:b/>
          <w:color w:val="000000"/>
          <w:spacing w:val="-2"/>
          <w:sz w:val="28"/>
          <w:szCs w:val="28"/>
        </w:rPr>
        <w:t>ГРЕЦЬКИЙ</w:t>
      </w:r>
      <w:r w:rsidR="00C7060A">
        <w:rPr>
          <w:b/>
          <w:color w:val="000000"/>
          <w:spacing w:val="-2"/>
          <w:sz w:val="28"/>
          <w:szCs w:val="28"/>
        </w:rPr>
        <w:t xml:space="preserve"> АЛФАВІТ</w:t>
      </w:r>
    </w:p>
    <w:p w:rsidR="00A87059" w:rsidRDefault="00A87059" w:rsidP="00C7060A">
      <w:pPr>
        <w:widowControl w:val="0"/>
        <w:shd w:val="clear" w:color="auto" w:fill="FFFFFF"/>
        <w:tabs>
          <w:tab w:val="left" w:pos="298"/>
        </w:tabs>
        <w:autoSpaceDE w:val="0"/>
        <w:autoSpaceDN w:val="0"/>
        <w:adjustRightInd w:val="0"/>
        <w:jc w:val="center"/>
        <w:rPr>
          <w:noProof/>
        </w:rPr>
      </w:pPr>
    </w:p>
    <w:p w:rsidR="00016C87" w:rsidRDefault="00A87059" w:rsidP="00C7060A">
      <w:pPr>
        <w:widowControl w:val="0"/>
        <w:shd w:val="clear" w:color="auto" w:fill="FFFFFF"/>
        <w:tabs>
          <w:tab w:val="left" w:pos="298"/>
        </w:tabs>
        <w:autoSpaceDE w:val="0"/>
        <w:autoSpaceDN w:val="0"/>
        <w:adjustRightInd w:val="0"/>
        <w:jc w:val="center"/>
        <w:rPr>
          <w:bCs/>
          <w:color w:val="000000"/>
          <w:spacing w:val="-19"/>
          <w:w w:val="86"/>
          <w:sz w:val="28"/>
          <w:szCs w:val="28"/>
        </w:rPr>
      </w:pPr>
      <w:r>
        <w:rPr>
          <w:noProof/>
          <w:lang w:eastAsia="uk-UA"/>
        </w:rPr>
        <w:drawing>
          <wp:inline distT="0" distB="0" distL="0" distR="0">
            <wp:extent cx="5720080" cy="4082903"/>
            <wp:effectExtent l="0" t="0" r="0" b="0"/>
            <wp:docPr id="2" name="Рисунок 2" descr="ÐÐ°ÑÑÐ¸Ð½ÐºÐ¸ Ð¿Ð¾ Ð·Ð°Ð¿ÑÐ¾ÑÑ Ð³ÑÐµÑÑÐºÐ¸Ð¹ Ð°Ð»ÑÐ°Ð²ÑÑ Ð¼Ð°ÑÐµÐ¼Ð°ÑÐ¸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ÐÐ°ÑÑÐ¸Ð½ÐºÐ¸ Ð¿Ð¾ Ð·Ð°Ð¿ÑÐ¾ÑÑ Ð³ÑÐµÑÑÐºÐ¸Ð¹ Ð°Ð»ÑÐ°Ð²ÑÑ Ð¼Ð°ÑÐµÐ¼Ð°ÑÐ¸ÐºÐ°"/>
                    <pic:cNvPicPr>
                      <a:picLocks noChangeAspect="1" noChangeArrowheads="1"/>
                    </pic:cNvPicPr>
                  </pic:nvPicPr>
                  <pic:blipFill rotWithShape="1">
                    <a:blip r:embed="rId10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6" t="16231" b="12122"/>
                    <a:stretch/>
                  </pic:blipFill>
                  <pic:spPr bwMode="auto">
                    <a:xfrm>
                      <a:off x="0" y="0"/>
                      <a:ext cx="5720553" cy="4083241"/>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16C87" w:rsidRDefault="00016C87">
      <w:pPr>
        <w:rPr>
          <w:bCs/>
          <w:color w:val="000000"/>
          <w:spacing w:val="-19"/>
          <w:w w:val="86"/>
          <w:sz w:val="28"/>
          <w:szCs w:val="28"/>
        </w:rPr>
      </w:pPr>
      <w:r>
        <w:rPr>
          <w:bCs/>
          <w:color w:val="000000"/>
          <w:spacing w:val="-19"/>
          <w:w w:val="86"/>
          <w:sz w:val="28"/>
          <w:szCs w:val="28"/>
        </w:rPr>
        <w:br w:type="page"/>
      </w:r>
    </w:p>
    <w:p w:rsidR="00016C87" w:rsidRDefault="00016C87" w:rsidP="00221BC1">
      <w:pPr>
        <w:widowControl w:val="0"/>
        <w:shd w:val="clear" w:color="auto" w:fill="FFFFFF"/>
        <w:tabs>
          <w:tab w:val="left" w:pos="298"/>
        </w:tabs>
        <w:autoSpaceDE w:val="0"/>
        <w:autoSpaceDN w:val="0"/>
        <w:adjustRightInd w:val="0"/>
        <w:spacing w:line="360" w:lineRule="auto"/>
        <w:ind w:firstLine="709"/>
        <w:jc w:val="center"/>
        <w:rPr>
          <w:b/>
          <w:sz w:val="32"/>
          <w:szCs w:val="32"/>
        </w:rPr>
      </w:pPr>
      <w:r>
        <w:rPr>
          <w:b/>
          <w:sz w:val="32"/>
          <w:szCs w:val="32"/>
        </w:rPr>
        <w:lastRenderedPageBreak/>
        <w:t>Використані терміни</w:t>
      </w:r>
    </w:p>
    <w:p w:rsidR="00221BC1" w:rsidRDefault="00221BC1" w:rsidP="00221BC1">
      <w:pPr>
        <w:widowControl w:val="0"/>
        <w:shd w:val="clear" w:color="auto" w:fill="FFFFFF"/>
        <w:tabs>
          <w:tab w:val="left" w:pos="298"/>
        </w:tabs>
        <w:autoSpaceDE w:val="0"/>
        <w:autoSpaceDN w:val="0"/>
        <w:adjustRightInd w:val="0"/>
        <w:spacing w:line="360" w:lineRule="auto"/>
        <w:ind w:firstLine="709"/>
        <w:jc w:val="center"/>
        <w:rPr>
          <w:b/>
          <w:sz w:val="32"/>
          <w:szCs w:val="32"/>
        </w:rPr>
      </w:pPr>
    </w:p>
    <w:p w:rsidR="00497DE9" w:rsidRPr="00221BC1" w:rsidRDefault="00497DE9" w:rsidP="00221BC1">
      <w:pPr>
        <w:spacing w:line="360" w:lineRule="auto"/>
        <w:ind w:firstLine="709"/>
        <w:jc w:val="both"/>
        <w:rPr>
          <w:sz w:val="28"/>
          <w:szCs w:val="28"/>
          <w:lang w:eastAsia="en-US"/>
        </w:rPr>
      </w:pPr>
      <w:r w:rsidRPr="00221BC1">
        <w:rPr>
          <w:b/>
          <w:sz w:val="28"/>
          <w:szCs w:val="28"/>
        </w:rPr>
        <w:t>Аксіоматичне означення ймовірності</w:t>
      </w:r>
      <w:r w:rsidRPr="00221BC1">
        <w:rPr>
          <w:sz w:val="28"/>
          <w:szCs w:val="28"/>
        </w:rPr>
        <w:t xml:space="preserve"> – ймовірністю на (Ω,</w:t>
      </w:r>
      <w:r w:rsidRPr="00221BC1">
        <w:rPr>
          <w:sz w:val="28"/>
          <w:szCs w:val="28"/>
          <w:lang w:val="en-US"/>
        </w:rPr>
        <w:t>S</w:t>
      </w:r>
      <w:r w:rsidRPr="00221BC1">
        <w:rPr>
          <w:sz w:val="28"/>
          <w:szCs w:val="28"/>
        </w:rPr>
        <w:t xml:space="preserve">) називають числову функцію </w:t>
      </w:r>
      <w:r w:rsidRPr="00221BC1">
        <w:rPr>
          <w:sz w:val="28"/>
          <w:szCs w:val="28"/>
          <w:lang w:val="en-US"/>
        </w:rPr>
        <w:t xml:space="preserve">P(A), </w:t>
      </w:r>
      <w:r w:rsidRPr="00221BC1">
        <w:rPr>
          <w:sz w:val="28"/>
          <w:szCs w:val="28"/>
        </w:rPr>
        <w:t xml:space="preserve">визначену на </w:t>
      </w:r>
      <w:r w:rsidRPr="00221BC1">
        <w:rPr>
          <w:sz w:val="28"/>
          <w:szCs w:val="28"/>
          <w:lang w:val="en-US"/>
        </w:rPr>
        <w:t xml:space="preserve">S, </w:t>
      </w:r>
      <w:r w:rsidRPr="00221BC1">
        <w:rPr>
          <w:sz w:val="28"/>
          <w:szCs w:val="28"/>
        </w:rPr>
        <w:t>яка задовольняє аксіоми:</w:t>
      </w:r>
    </w:p>
    <w:p w:rsidR="00497DE9" w:rsidRPr="00221BC1" w:rsidRDefault="00497DE9" w:rsidP="00221BC1">
      <w:pPr>
        <w:numPr>
          <w:ilvl w:val="0"/>
          <w:numId w:val="32"/>
        </w:numPr>
        <w:spacing w:line="360" w:lineRule="auto"/>
        <w:ind w:left="0" w:firstLine="709"/>
        <w:jc w:val="both"/>
        <w:rPr>
          <w:sz w:val="28"/>
          <w:szCs w:val="28"/>
        </w:rPr>
      </w:pPr>
      <w:r w:rsidRPr="00221BC1">
        <w:rPr>
          <w:sz w:val="28"/>
          <w:szCs w:val="28"/>
        </w:rPr>
        <w:t xml:space="preserve">Ймовірність будь-якої події А з </w:t>
      </w:r>
      <w:r w:rsidRPr="00221BC1">
        <w:rPr>
          <w:sz w:val="28"/>
          <w:szCs w:val="28"/>
          <w:lang w:val="en-US"/>
        </w:rPr>
        <w:t>S</w:t>
      </w:r>
      <w:r w:rsidRPr="00221BC1">
        <w:rPr>
          <w:sz w:val="28"/>
          <w:szCs w:val="28"/>
        </w:rPr>
        <w:t xml:space="preserve"> є невід’ємною величиною.</w:t>
      </w:r>
    </w:p>
    <w:p w:rsidR="00497DE9" w:rsidRPr="00221BC1" w:rsidRDefault="00497DE9" w:rsidP="00221BC1">
      <w:pPr>
        <w:numPr>
          <w:ilvl w:val="0"/>
          <w:numId w:val="32"/>
        </w:numPr>
        <w:spacing w:line="360" w:lineRule="auto"/>
        <w:ind w:left="0" w:firstLine="709"/>
        <w:jc w:val="both"/>
        <w:rPr>
          <w:sz w:val="28"/>
          <w:szCs w:val="28"/>
        </w:rPr>
      </w:pPr>
      <w:r w:rsidRPr="00221BC1">
        <w:rPr>
          <w:sz w:val="28"/>
          <w:szCs w:val="28"/>
        </w:rPr>
        <w:t>Ймовірність події Ω дорівнює одиниці.</w:t>
      </w:r>
    </w:p>
    <w:p w:rsidR="00497DE9" w:rsidRPr="00221BC1" w:rsidRDefault="00497DE9" w:rsidP="00221BC1">
      <w:pPr>
        <w:numPr>
          <w:ilvl w:val="0"/>
          <w:numId w:val="32"/>
        </w:numPr>
        <w:spacing w:line="360" w:lineRule="auto"/>
        <w:ind w:left="0" w:firstLine="709"/>
        <w:jc w:val="both"/>
        <w:rPr>
          <w:sz w:val="28"/>
          <w:szCs w:val="28"/>
        </w:rPr>
      </w:pPr>
      <w:r w:rsidRPr="00221BC1">
        <w:rPr>
          <w:sz w:val="28"/>
          <w:szCs w:val="28"/>
        </w:rPr>
        <w:t xml:space="preserve">Якщо </w:t>
      </w:r>
      <m:oMath>
        <m:sSub>
          <m:sSubPr>
            <m:ctrlPr>
              <w:rPr>
                <w:rFonts w:ascii="Cambria Math" w:hAnsi="Cambria Math"/>
                <w:i/>
                <w:sz w:val="28"/>
                <w:szCs w:val="28"/>
                <w:lang w:eastAsia="en-US"/>
              </w:rPr>
            </m:ctrlPr>
          </m:sSubPr>
          <m:e>
            <m:r>
              <w:rPr>
                <w:rFonts w:ascii="Cambria Math" w:hAnsi="Cambria Math"/>
                <w:sz w:val="28"/>
                <w:szCs w:val="28"/>
                <w:lang w:val="en-US"/>
              </w:rPr>
              <m:t>A</m:t>
            </m:r>
          </m:e>
          <m:sub>
            <m:r>
              <w:rPr>
                <w:rFonts w:ascii="Cambria Math"/>
                <w:sz w:val="28"/>
                <w:szCs w:val="28"/>
              </w:rPr>
              <m:t>1</m:t>
            </m:r>
          </m:sub>
        </m:sSub>
        <m:sSub>
          <m:sSubPr>
            <m:ctrlPr>
              <w:rPr>
                <w:rFonts w:ascii="Cambria Math" w:hAnsi="Cambria Math"/>
                <w:i/>
                <w:sz w:val="28"/>
                <w:szCs w:val="28"/>
                <w:lang w:eastAsia="en-US"/>
              </w:rPr>
            </m:ctrlPr>
          </m:sSubPr>
          <m:e>
            <m:r>
              <w:rPr>
                <w:rFonts w:ascii="Cambria Math"/>
                <w:sz w:val="28"/>
                <w:szCs w:val="28"/>
              </w:rPr>
              <m:t>,</m:t>
            </m:r>
            <m:r>
              <w:rPr>
                <w:rFonts w:ascii="Cambria Math" w:hAnsi="Cambria Math"/>
                <w:sz w:val="28"/>
                <w:szCs w:val="28"/>
              </w:rPr>
              <m:t>A</m:t>
            </m:r>
          </m:e>
          <m:sub>
            <m:r>
              <w:rPr>
                <w:rFonts w:ascii="Cambria Math"/>
                <w:sz w:val="28"/>
                <w:szCs w:val="28"/>
              </w:rPr>
              <m:t>2</m:t>
            </m:r>
          </m:sub>
        </m:sSub>
        <m:sSub>
          <m:sSubPr>
            <m:ctrlPr>
              <w:rPr>
                <w:rFonts w:ascii="Cambria Math" w:hAnsi="Cambria Math"/>
                <w:i/>
                <w:sz w:val="28"/>
                <w:szCs w:val="28"/>
                <w:lang w:eastAsia="en-US"/>
              </w:rPr>
            </m:ctrlPr>
          </m:sSubPr>
          <m:e>
            <m:r>
              <w:rPr>
                <w:rFonts w:ascii="Cambria Math"/>
                <w:sz w:val="28"/>
                <w:szCs w:val="28"/>
              </w:rPr>
              <m:t>,</m:t>
            </m:r>
            <m:r>
              <w:rPr>
                <w:rFonts w:ascii="Cambria Math" w:hAnsi="Cambria Math"/>
                <w:sz w:val="28"/>
                <w:szCs w:val="28"/>
              </w:rPr>
              <m:t>A</m:t>
            </m:r>
          </m:e>
          <m:sub>
            <m:r>
              <w:rPr>
                <w:rFonts w:ascii="Cambria Math"/>
                <w:sz w:val="28"/>
                <w:szCs w:val="28"/>
              </w:rPr>
              <m:t>3</m:t>
            </m:r>
          </m:sub>
        </m:sSub>
        <m:r>
          <w:rPr>
            <w:rFonts w:ascii="Cambria Math"/>
            <w:sz w:val="28"/>
            <w:szCs w:val="28"/>
          </w:rPr>
          <m:t>…</m:t>
        </m:r>
      </m:oMath>
      <w:r w:rsidRPr="00221BC1">
        <w:rPr>
          <w:sz w:val="28"/>
          <w:szCs w:val="28"/>
        </w:rPr>
        <w:t xml:space="preserve"> – попарно несумісні події, то ймовірність появи хоча б однії з них дорівнює сумі йомвірностей цих подій: </w:t>
      </w:r>
      <w:r w:rsidRPr="00221BC1">
        <w:rPr>
          <w:i/>
          <w:sz w:val="28"/>
          <w:szCs w:val="28"/>
          <w:lang w:val="en-US"/>
        </w:rPr>
        <w:t>P</w:t>
      </w:r>
      <w:r w:rsidRPr="00221BC1">
        <w:rPr>
          <w:sz w:val="28"/>
          <w:szCs w:val="28"/>
        </w:rPr>
        <w:t>(</w:t>
      </w:r>
      <m:oMath>
        <m:nary>
          <m:naryPr>
            <m:chr m:val="⋃"/>
            <m:limLoc m:val="undOvr"/>
            <m:supHide m:val="on"/>
            <m:ctrlPr>
              <w:rPr>
                <w:rFonts w:ascii="Cambria Math" w:hAnsi="Cambria Math"/>
                <w:i/>
                <w:sz w:val="28"/>
                <w:szCs w:val="28"/>
                <w:lang w:eastAsia="en-US"/>
              </w:rPr>
            </m:ctrlPr>
          </m:naryPr>
          <m:sub>
            <m:r>
              <w:rPr>
                <w:rFonts w:ascii="Cambria Math" w:hAnsi="Cambria Math"/>
                <w:sz w:val="28"/>
                <w:szCs w:val="28"/>
              </w:rPr>
              <m:t>i</m:t>
            </m:r>
            <m:r>
              <w:rPr>
                <w:rFonts w:ascii="Cambria Math"/>
                <w:sz w:val="28"/>
                <w:szCs w:val="28"/>
              </w:rPr>
              <m:t>=1</m:t>
            </m:r>
          </m:sub>
          <m:sup/>
          <m:e>
            <m:sSub>
              <m:sSubPr>
                <m:ctrlPr>
                  <w:rPr>
                    <w:rFonts w:ascii="Cambria Math" w:hAnsi="Cambria Math"/>
                    <w:i/>
                    <w:sz w:val="28"/>
                    <w:szCs w:val="28"/>
                    <w:lang w:eastAsia="en-US"/>
                  </w:rPr>
                </m:ctrlPr>
              </m:sSubPr>
              <m:e>
                <m:r>
                  <w:rPr>
                    <w:rFonts w:ascii="Cambria Math" w:hAnsi="Cambria Math"/>
                    <w:sz w:val="28"/>
                    <w:szCs w:val="28"/>
                  </w:rPr>
                  <m:t>A</m:t>
                </m:r>
              </m:e>
              <m:sub>
                <m:r>
                  <w:rPr>
                    <w:rFonts w:ascii="Cambria Math" w:hAnsi="Cambria Math"/>
                    <w:sz w:val="28"/>
                    <w:szCs w:val="28"/>
                  </w:rPr>
                  <m:t>n</m:t>
                </m:r>
              </m:sub>
            </m:sSub>
          </m:e>
        </m:nary>
      </m:oMath>
      <w:r w:rsidRPr="00221BC1">
        <w:rPr>
          <w:sz w:val="28"/>
          <w:szCs w:val="28"/>
        </w:rPr>
        <w:t xml:space="preserve">) = </w:t>
      </w:r>
      <m:oMath>
        <m:nary>
          <m:naryPr>
            <m:chr m:val="∑"/>
            <m:limLoc m:val="undOvr"/>
            <m:supHide m:val="on"/>
            <m:ctrlPr>
              <w:rPr>
                <w:rFonts w:ascii="Cambria Math" w:hAnsi="Cambria Math"/>
                <w:i/>
                <w:sz w:val="28"/>
                <w:szCs w:val="28"/>
                <w:lang w:eastAsia="en-US"/>
              </w:rPr>
            </m:ctrlPr>
          </m:naryPr>
          <m:sub>
            <m:r>
              <w:rPr>
                <w:rFonts w:ascii="Cambria Math" w:hAnsi="Cambria Math"/>
                <w:sz w:val="28"/>
                <w:szCs w:val="28"/>
              </w:rPr>
              <m:t>i</m:t>
            </m:r>
            <m:r>
              <w:rPr>
                <w:rFonts w:ascii="Cambria Math"/>
                <w:sz w:val="28"/>
                <w:szCs w:val="28"/>
              </w:rPr>
              <m:t>=1</m:t>
            </m:r>
          </m:sub>
          <m:sup/>
          <m:e>
            <m:r>
              <w:rPr>
                <w:rFonts w:ascii="Cambria Math" w:hAnsi="Cambria Math"/>
                <w:sz w:val="28"/>
                <w:szCs w:val="28"/>
              </w:rPr>
              <m:t>P</m:t>
            </m:r>
            <m:r>
              <w:rPr>
                <w:rFonts w:ascii="Cambria Math"/>
                <w:sz w:val="28"/>
                <w:szCs w:val="28"/>
              </w:rPr>
              <m:t>(</m:t>
            </m:r>
            <m:sSub>
              <m:sSubPr>
                <m:ctrlPr>
                  <w:rPr>
                    <w:rFonts w:ascii="Cambria Math" w:hAnsi="Cambria Math"/>
                    <w:i/>
                    <w:sz w:val="28"/>
                    <w:szCs w:val="28"/>
                    <w:lang w:eastAsia="en-US"/>
                  </w:rPr>
                </m:ctrlPr>
              </m:sSubPr>
              <m:e>
                <m:r>
                  <w:rPr>
                    <w:rFonts w:ascii="Cambria Math" w:hAnsi="Cambria Math"/>
                    <w:sz w:val="28"/>
                    <w:szCs w:val="28"/>
                  </w:rPr>
                  <m:t>A</m:t>
                </m:r>
              </m:e>
              <m:sub>
                <m:r>
                  <w:rPr>
                    <w:rFonts w:ascii="Cambria Math" w:hAnsi="Cambria Math"/>
                    <w:sz w:val="28"/>
                    <w:szCs w:val="28"/>
                  </w:rPr>
                  <m:t>i</m:t>
                </m:r>
              </m:sub>
            </m:sSub>
            <m:r>
              <w:rPr>
                <w:rFonts w:ascii="Cambria Math"/>
                <w:sz w:val="28"/>
                <w:szCs w:val="28"/>
              </w:rPr>
              <m:t>)</m:t>
            </m:r>
          </m:e>
        </m:nary>
      </m:oMath>
    </w:p>
    <w:p w:rsidR="00497DE9" w:rsidRPr="00221BC1" w:rsidRDefault="00497DE9" w:rsidP="00221BC1">
      <w:pPr>
        <w:spacing w:line="360" w:lineRule="auto"/>
        <w:ind w:firstLine="709"/>
        <w:jc w:val="both"/>
        <w:rPr>
          <w:sz w:val="28"/>
          <w:szCs w:val="28"/>
        </w:rPr>
      </w:pPr>
      <w:r w:rsidRPr="00221BC1">
        <w:rPr>
          <w:b/>
          <w:sz w:val="28"/>
          <w:szCs w:val="28"/>
        </w:rPr>
        <w:t>Асиметрія</w:t>
      </w:r>
      <w:r w:rsidRPr="00221BC1">
        <w:rPr>
          <w:sz w:val="28"/>
          <w:szCs w:val="28"/>
        </w:rPr>
        <w:t xml:space="preserve"> - відношення центрального емпіричного моменту третього порядку до куб</w:t>
      </w:r>
      <w:r w:rsidRPr="00221BC1">
        <w:rPr>
          <w:sz w:val="28"/>
          <w:szCs w:val="28"/>
          <w:lang w:val="en-US"/>
        </w:rPr>
        <w:t>a</w:t>
      </w:r>
      <w:r w:rsidRPr="00221BC1">
        <w:rPr>
          <w:sz w:val="28"/>
          <w:szCs w:val="28"/>
        </w:rPr>
        <w:t xml:space="preserve"> вибіркового середньоквадратичного відхилення.</w:t>
      </w:r>
    </w:p>
    <w:p w:rsidR="00497DE9" w:rsidRPr="00221BC1" w:rsidRDefault="00497DE9" w:rsidP="00221BC1">
      <w:pPr>
        <w:spacing w:line="360" w:lineRule="auto"/>
        <w:ind w:firstLine="709"/>
        <w:jc w:val="both"/>
        <w:rPr>
          <w:sz w:val="28"/>
          <w:szCs w:val="28"/>
        </w:rPr>
      </w:pPr>
      <w:r w:rsidRPr="00221BC1">
        <w:rPr>
          <w:b/>
          <w:sz w:val="28"/>
          <w:szCs w:val="28"/>
        </w:rPr>
        <w:t>Безповторна вибірка</w:t>
      </w:r>
      <w:r w:rsidRPr="00221BC1">
        <w:rPr>
          <w:sz w:val="28"/>
          <w:szCs w:val="28"/>
        </w:rPr>
        <w:t xml:space="preserve"> - вибірка, при якій відібраний об'єкт після проведення спостережень не повертається в генеральну сукупність.</w:t>
      </w:r>
    </w:p>
    <w:p w:rsidR="00497DE9" w:rsidRPr="00221BC1" w:rsidRDefault="00497DE9" w:rsidP="00221BC1">
      <w:pPr>
        <w:spacing w:line="360" w:lineRule="auto"/>
        <w:ind w:firstLine="709"/>
        <w:jc w:val="both"/>
        <w:rPr>
          <w:sz w:val="28"/>
          <w:szCs w:val="28"/>
        </w:rPr>
      </w:pPr>
      <w:r w:rsidRPr="00221BC1">
        <w:rPr>
          <w:b/>
          <w:sz w:val="28"/>
          <w:szCs w:val="28"/>
        </w:rPr>
        <w:t>Вибірка</w:t>
      </w:r>
      <w:r w:rsidRPr="00221BC1">
        <w:rPr>
          <w:sz w:val="28"/>
          <w:szCs w:val="28"/>
        </w:rPr>
        <w:t xml:space="preserve"> або </w:t>
      </w:r>
      <w:r w:rsidRPr="00221BC1">
        <w:rPr>
          <w:b/>
          <w:sz w:val="28"/>
          <w:szCs w:val="28"/>
        </w:rPr>
        <w:t>вибіркова сукупність</w:t>
      </w:r>
      <w:r w:rsidRPr="00221BC1">
        <w:rPr>
          <w:sz w:val="28"/>
          <w:szCs w:val="28"/>
        </w:rPr>
        <w:t xml:space="preserve"> - сукупність випадково відібраних елементів генеральної сукупності.</w:t>
      </w:r>
    </w:p>
    <w:p w:rsidR="00497DE9" w:rsidRPr="00221BC1" w:rsidRDefault="00497DE9" w:rsidP="00221BC1">
      <w:pPr>
        <w:spacing w:line="360" w:lineRule="auto"/>
        <w:ind w:firstLine="709"/>
        <w:jc w:val="both"/>
        <w:rPr>
          <w:sz w:val="28"/>
          <w:szCs w:val="28"/>
        </w:rPr>
      </w:pPr>
      <w:r w:rsidRPr="00221BC1">
        <w:rPr>
          <w:b/>
          <w:sz w:val="28"/>
          <w:szCs w:val="28"/>
        </w:rPr>
        <w:t>Вибіркова дисперсія</w:t>
      </w:r>
      <w:r w:rsidRPr="00221BC1">
        <w:rPr>
          <w:sz w:val="28"/>
          <w:szCs w:val="28"/>
        </w:rPr>
        <w:t xml:space="preserve"> дискретного статистичного розподілу вибірки – середнє значення квадратів відхилень його варіант від вибіркового середнього з урахуванням їх частот.</w:t>
      </w:r>
    </w:p>
    <w:p w:rsidR="00497DE9" w:rsidRPr="00221BC1" w:rsidRDefault="00497DE9" w:rsidP="00221BC1">
      <w:pPr>
        <w:spacing w:line="360" w:lineRule="auto"/>
        <w:ind w:firstLine="709"/>
        <w:jc w:val="both"/>
        <w:rPr>
          <w:sz w:val="28"/>
          <w:szCs w:val="28"/>
        </w:rPr>
      </w:pPr>
      <w:r w:rsidRPr="00221BC1">
        <w:rPr>
          <w:b/>
          <w:sz w:val="28"/>
          <w:szCs w:val="28"/>
        </w:rPr>
        <w:t>Вибіркове середнє</w:t>
      </w:r>
      <w:r w:rsidRPr="00221BC1">
        <w:rPr>
          <w:sz w:val="28"/>
          <w:szCs w:val="28"/>
        </w:rPr>
        <w:t xml:space="preserve"> дискретного статистичного розподілу – середнє арифметичне значень варіант </w:t>
      </w:r>
      <w:r w:rsidRPr="00221BC1">
        <w:rPr>
          <w:sz w:val="28"/>
          <w:szCs w:val="28"/>
          <w:lang w:val="en-US"/>
        </w:rPr>
        <w:t>x</w:t>
      </w:r>
      <w:r w:rsidRPr="00221BC1">
        <w:rPr>
          <w:sz w:val="28"/>
          <w:szCs w:val="28"/>
          <w:vertAlign w:val="subscript"/>
          <w:lang w:val="en-US"/>
        </w:rPr>
        <w:t>i</w:t>
      </w:r>
      <w:r w:rsidRPr="00221BC1">
        <w:rPr>
          <w:sz w:val="28"/>
          <w:szCs w:val="28"/>
        </w:rPr>
        <w:t xml:space="preserve">з урахуванням їх частот </w:t>
      </w:r>
      <w:r w:rsidRPr="00221BC1">
        <w:rPr>
          <w:sz w:val="28"/>
          <w:szCs w:val="28"/>
          <w:lang w:val="en-US"/>
        </w:rPr>
        <w:t>n</w:t>
      </w:r>
      <w:r w:rsidRPr="00221BC1">
        <w:rPr>
          <w:sz w:val="28"/>
          <w:szCs w:val="28"/>
          <w:vertAlign w:val="subscript"/>
          <w:lang w:val="en-US"/>
        </w:rPr>
        <w:t>i</w:t>
      </w:r>
      <w:r w:rsidRPr="00221BC1">
        <w:rPr>
          <w:sz w:val="28"/>
          <w:szCs w:val="28"/>
          <w:vertAlign w:val="subscript"/>
        </w:rPr>
        <w:t>.</w:t>
      </w:r>
    </w:p>
    <w:p w:rsidR="00497DE9" w:rsidRPr="00221BC1" w:rsidRDefault="00497DE9" w:rsidP="00221BC1">
      <w:pPr>
        <w:spacing w:line="360" w:lineRule="auto"/>
        <w:ind w:firstLine="709"/>
        <w:jc w:val="both"/>
        <w:rPr>
          <w:sz w:val="28"/>
          <w:szCs w:val="28"/>
        </w:rPr>
      </w:pPr>
      <w:r w:rsidRPr="00221BC1">
        <w:rPr>
          <w:b/>
          <w:sz w:val="28"/>
          <w:szCs w:val="28"/>
        </w:rPr>
        <w:t>Випадкова величина</w:t>
      </w:r>
      <w:r w:rsidRPr="00221BC1">
        <w:rPr>
          <w:sz w:val="28"/>
          <w:szCs w:val="28"/>
        </w:rPr>
        <w:t xml:space="preserve"> – величина Х, яка залежно від випадкового результату експерименту набуває лише одного з можливих для неї числових значень.</w:t>
      </w:r>
    </w:p>
    <w:p w:rsidR="00497DE9" w:rsidRPr="00221BC1" w:rsidRDefault="00497DE9" w:rsidP="00221BC1">
      <w:pPr>
        <w:spacing w:line="360" w:lineRule="auto"/>
        <w:ind w:firstLine="709"/>
        <w:jc w:val="both"/>
        <w:rPr>
          <w:sz w:val="28"/>
          <w:szCs w:val="28"/>
        </w:rPr>
      </w:pPr>
      <w:r w:rsidRPr="00221BC1">
        <w:rPr>
          <w:b/>
          <w:sz w:val="28"/>
          <w:szCs w:val="28"/>
        </w:rPr>
        <w:t xml:space="preserve">Випробування </w:t>
      </w:r>
      <w:r w:rsidRPr="00221BC1">
        <w:rPr>
          <w:sz w:val="28"/>
          <w:szCs w:val="28"/>
        </w:rPr>
        <w:t>– дія, яку за певних умов можна повторювати довільну кількість разів і результат якої неможливо передбачити.</w:t>
      </w:r>
    </w:p>
    <w:p w:rsidR="00497DE9" w:rsidRPr="00221BC1" w:rsidRDefault="00497DE9" w:rsidP="00221BC1">
      <w:pPr>
        <w:spacing w:line="360" w:lineRule="auto"/>
        <w:ind w:firstLine="709"/>
        <w:jc w:val="both"/>
        <w:rPr>
          <w:sz w:val="28"/>
          <w:szCs w:val="28"/>
        </w:rPr>
      </w:pPr>
      <w:r w:rsidRPr="00221BC1">
        <w:rPr>
          <w:b/>
          <w:sz w:val="28"/>
          <w:szCs w:val="28"/>
        </w:rPr>
        <w:t>Генеральна сукупність</w:t>
      </w:r>
      <w:r w:rsidRPr="00221BC1">
        <w:rPr>
          <w:sz w:val="28"/>
          <w:szCs w:val="28"/>
        </w:rPr>
        <w:t xml:space="preserve"> – множина всіх реально наявних або навіть тільки уявно можливих об’єктів однакової природи, які вивчають під кутом зору їх розподілу за деякою ознакою.</w:t>
      </w:r>
    </w:p>
    <w:p w:rsidR="00497DE9" w:rsidRPr="00221BC1" w:rsidRDefault="00497DE9" w:rsidP="00221BC1">
      <w:pPr>
        <w:spacing w:line="360" w:lineRule="auto"/>
        <w:ind w:firstLine="709"/>
        <w:jc w:val="both"/>
        <w:rPr>
          <w:sz w:val="28"/>
          <w:szCs w:val="28"/>
        </w:rPr>
      </w:pPr>
      <w:r w:rsidRPr="00221BC1">
        <w:rPr>
          <w:b/>
          <w:sz w:val="28"/>
          <w:szCs w:val="28"/>
        </w:rPr>
        <w:t>Геометричне означення ймовірності</w:t>
      </w:r>
      <w:r w:rsidRPr="00221BC1">
        <w:rPr>
          <w:sz w:val="28"/>
          <w:szCs w:val="28"/>
        </w:rPr>
        <w:t xml:space="preserve"> – геометричною ймовірністю події А називають відношення міри </w:t>
      </w:r>
      <w:r w:rsidRPr="00221BC1">
        <w:rPr>
          <w:sz w:val="28"/>
          <w:szCs w:val="28"/>
          <w:lang w:val="en-US"/>
        </w:rPr>
        <w:t>m</w:t>
      </w:r>
      <w:r w:rsidRPr="00221BC1">
        <w:rPr>
          <w:sz w:val="28"/>
          <w:szCs w:val="28"/>
        </w:rPr>
        <w:t>(</w:t>
      </w:r>
      <w:r w:rsidRPr="00221BC1">
        <w:rPr>
          <w:sz w:val="28"/>
          <w:szCs w:val="28"/>
          <w:lang w:val="en-US"/>
        </w:rPr>
        <w:t>A</w:t>
      </w:r>
      <w:r w:rsidRPr="00221BC1">
        <w:rPr>
          <w:sz w:val="28"/>
          <w:szCs w:val="28"/>
        </w:rPr>
        <w:t xml:space="preserve">) підобласті до міри </w:t>
      </w:r>
      <w:r w:rsidRPr="00221BC1">
        <w:rPr>
          <w:sz w:val="28"/>
          <w:szCs w:val="28"/>
          <w:lang w:val="en-US"/>
        </w:rPr>
        <w:t>m</w:t>
      </w:r>
      <w:r w:rsidRPr="00221BC1">
        <w:rPr>
          <w:sz w:val="28"/>
          <w:szCs w:val="28"/>
        </w:rPr>
        <w:t>(Ω) простору елементарних подій.</w:t>
      </w:r>
    </w:p>
    <w:p w:rsidR="00497DE9" w:rsidRPr="00221BC1" w:rsidRDefault="00497DE9" w:rsidP="00221BC1">
      <w:pPr>
        <w:spacing w:line="360" w:lineRule="auto"/>
        <w:ind w:firstLine="709"/>
        <w:jc w:val="both"/>
        <w:rPr>
          <w:sz w:val="28"/>
          <w:szCs w:val="28"/>
          <w:vertAlign w:val="subscript"/>
          <w:lang w:val="ru-RU"/>
        </w:rPr>
      </w:pPr>
      <w:r w:rsidRPr="00221BC1">
        <w:rPr>
          <w:b/>
          <w:sz w:val="28"/>
          <w:szCs w:val="28"/>
        </w:rPr>
        <w:lastRenderedPageBreak/>
        <w:t>Гістограма частот</w:t>
      </w:r>
      <w:r w:rsidRPr="00221BC1">
        <w:rPr>
          <w:sz w:val="28"/>
          <w:szCs w:val="28"/>
        </w:rPr>
        <w:t xml:space="preserve"> - східчаста фігура, що складається з прямокутників площею </w:t>
      </w:r>
      <w:r w:rsidRPr="00221BC1">
        <w:rPr>
          <w:sz w:val="28"/>
          <w:szCs w:val="28"/>
          <w:lang w:val="en-US"/>
        </w:rPr>
        <w:t>n</w:t>
      </w:r>
      <w:r w:rsidRPr="00221BC1">
        <w:rPr>
          <w:sz w:val="28"/>
          <w:szCs w:val="28"/>
          <w:vertAlign w:val="subscript"/>
          <w:lang w:val="en-US"/>
        </w:rPr>
        <w:t>i</w:t>
      </w:r>
    </w:p>
    <w:p w:rsidR="00497DE9" w:rsidRPr="00221BC1" w:rsidRDefault="00497DE9" w:rsidP="00221BC1">
      <w:pPr>
        <w:spacing w:line="360" w:lineRule="auto"/>
        <w:ind w:firstLine="709"/>
        <w:jc w:val="both"/>
        <w:rPr>
          <w:sz w:val="28"/>
          <w:szCs w:val="28"/>
        </w:rPr>
      </w:pPr>
      <w:r w:rsidRPr="00221BC1">
        <w:rPr>
          <w:b/>
          <w:sz w:val="28"/>
          <w:szCs w:val="28"/>
        </w:rPr>
        <w:t>Дискретна випадкова величина</w:t>
      </w:r>
      <w:r w:rsidRPr="00221BC1">
        <w:rPr>
          <w:sz w:val="28"/>
          <w:szCs w:val="28"/>
        </w:rPr>
        <w:t xml:space="preserve"> – величина, якщо множина її можливих значень є скінченною чи зліченною.</w:t>
      </w:r>
    </w:p>
    <w:p w:rsidR="00497DE9" w:rsidRPr="00221BC1" w:rsidRDefault="00497DE9" w:rsidP="00221BC1">
      <w:pPr>
        <w:spacing w:line="360" w:lineRule="auto"/>
        <w:ind w:firstLine="709"/>
        <w:jc w:val="both"/>
        <w:rPr>
          <w:sz w:val="28"/>
          <w:szCs w:val="28"/>
        </w:rPr>
      </w:pPr>
      <w:r w:rsidRPr="00221BC1">
        <w:rPr>
          <w:b/>
          <w:sz w:val="28"/>
          <w:szCs w:val="28"/>
        </w:rPr>
        <w:t>Дисперсія</w:t>
      </w:r>
      <w:r w:rsidRPr="00221BC1">
        <w:rPr>
          <w:sz w:val="28"/>
          <w:szCs w:val="28"/>
        </w:rPr>
        <w:t xml:space="preserve"> - математичне сподівання квадрата відхилення випадкової величини від її математичного сподівання.</w:t>
      </w:r>
    </w:p>
    <w:p w:rsidR="00497DE9" w:rsidRPr="00221BC1" w:rsidRDefault="00497DE9" w:rsidP="00221BC1">
      <w:pPr>
        <w:spacing w:line="360" w:lineRule="auto"/>
        <w:ind w:firstLine="709"/>
        <w:jc w:val="both"/>
        <w:rPr>
          <w:sz w:val="28"/>
          <w:szCs w:val="28"/>
        </w:rPr>
      </w:pPr>
      <w:r w:rsidRPr="00221BC1">
        <w:rPr>
          <w:b/>
          <w:sz w:val="28"/>
          <w:szCs w:val="28"/>
        </w:rPr>
        <w:t>Довірчий інтервал</w:t>
      </w:r>
      <w:r w:rsidRPr="00221BC1">
        <w:rPr>
          <w:sz w:val="28"/>
          <w:szCs w:val="28"/>
        </w:rPr>
        <w:t xml:space="preserve"> - інтервал, який покриває невідомий параметр θ із заданою надійністю y.</w:t>
      </w:r>
    </w:p>
    <w:p w:rsidR="00497DE9" w:rsidRPr="00221BC1" w:rsidRDefault="00497DE9" w:rsidP="00221BC1">
      <w:pPr>
        <w:spacing w:line="360" w:lineRule="auto"/>
        <w:ind w:firstLine="709"/>
        <w:jc w:val="both"/>
        <w:rPr>
          <w:sz w:val="28"/>
          <w:szCs w:val="28"/>
        </w:rPr>
      </w:pPr>
      <w:r w:rsidRPr="00221BC1">
        <w:rPr>
          <w:b/>
          <w:sz w:val="28"/>
          <w:szCs w:val="28"/>
        </w:rPr>
        <w:t>Достовірна подія</w:t>
      </w:r>
      <w:r w:rsidRPr="00221BC1">
        <w:rPr>
          <w:sz w:val="28"/>
          <w:szCs w:val="28"/>
        </w:rPr>
        <w:t xml:space="preserve"> - подія, що обов'язково станеться, якщо буде виконана певна сукупність умов.</w:t>
      </w:r>
    </w:p>
    <w:p w:rsidR="00497DE9" w:rsidRPr="00221BC1" w:rsidRDefault="00497DE9" w:rsidP="00221BC1">
      <w:pPr>
        <w:spacing w:line="360" w:lineRule="auto"/>
        <w:ind w:firstLine="709"/>
        <w:jc w:val="both"/>
        <w:rPr>
          <w:sz w:val="28"/>
          <w:szCs w:val="28"/>
        </w:rPr>
      </w:pPr>
      <w:r w:rsidRPr="00221BC1">
        <w:rPr>
          <w:b/>
          <w:sz w:val="28"/>
          <w:szCs w:val="28"/>
        </w:rPr>
        <w:t>Ексцес розподілу</w:t>
      </w:r>
      <w:r w:rsidRPr="00221BC1">
        <w:rPr>
          <w:sz w:val="28"/>
          <w:szCs w:val="28"/>
        </w:rPr>
        <w:t xml:space="preserve"> - величина, що визначається відношенням центрального моменту четвертого порядку до четвертого ступеня середнього квадратичного відхилення за вирахуванням трійки.</w:t>
      </w:r>
    </w:p>
    <w:p w:rsidR="00497DE9" w:rsidRPr="00221BC1" w:rsidRDefault="00497DE9" w:rsidP="00221BC1">
      <w:pPr>
        <w:spacing w:line="360" w:lineRule="auto"/>
        <w:ind w:firstLine="709"/>
        <w:jc w:val="both"/>
        <w:rPr>
          <w:sz w:val="28"/>
          <w:szCs w:val="28"/>
        </w:rPr>
      </w:pPr>
      <w:r w:rsidRPr="00221BC1">
        <w:rPr>
          <w:b/>
          <w:sz w:val="28"/>
          <w:szCs w:val="28"/>
        </w:rPr>
        <w:t>Елементарна подія</w:t>
      </w:r>
      <w:r w:rsidRPr="00221BC1">
        <w:rPr>
          <w:sz w:val="28"/>
          <w:szCs w:val="28"/>
        </w:rPr>
        <w:t xml:space="preserve"> – подія, яку не можна розглядати як супуність деяких інших подій.</w:t>
      </w:r>
    </w:p>
    <w:p w:rsidR="00497DE9" w:rsidRPr="00221BC1" w:rsidRDefault="00497DE9" w:rsidP="00221BC1">
      <w:pPr>
        <w:spacing w:line="360" w:lineRule="auto"/>
        <w:ind w:firstLine="709"/>
        <w:jc w:val="both"/>
        <w:rPr>
          <w:sz w:val="28"/>
          <w:szCs w:val="28"/>
        </w:rPr>
      </w:pPr>
      <w:r w:rsidRPr="00221BC1">
        <w:rPr>
          <w:b/>
          <w:sz w:val="28"/>
          <w:szCs w:val="28"/>
        </w:rPr>
        <w:t>Емпіричне значення критерію</w:t>
      </w:r>
      <w:r w:rsidRPr="00221BC1">
        <w:rPr>
          <w:sz w:val="28"/>
          <w:szCs w:val="28"/>
        </w:rPr>
        <w:t xml:space="preserve"> гіпотези – значення випадкової величини, обчислене за певною вибіркою.</w:t>
      </w:r>
    </w:p>
    <w:p w:rsidR="00497DE9" w:rsidRPr="00221BC1" w:rsidRDefault="00497DE9" w:rsidP="00221BC1">
      <w:pPr>
        <w:spacing w:line="360" w:lineRule="auto"/>
        <w:ind w:firstLine="709"/>
        <w:jc w:val="both"/>
        <w:rPr>
          <w:sz w:val="28"/>
          <w:szCs w:val="28"/>
        </w:rPr>
      </w:pPr>
      <w:r w:rsidRPr="00221BC1">
        <w:rPr>
          <w:b/>
          <w:sz w:val="28"/>
          <w:szCs w:val="28"/>
        </w:rPr>
        <w:t>Ефективна оцінка</w:t>
      </w:r>
      <w:r w:rsidRPr="00221BC1">
        <w:rPr>
          <w:sz w:val="28"/>
          <w:szCs w:val="28"/>
        </w:rPr>
        <w:t xml:space="preserve"> - така оцінка, яка при заданому обсязі вибірки n має найменшу можливу дисперсію</w:t>
      </w:r>
    </w:p>
    <w:p w:rsidR="00497DE9" w:rsidRPr="00221BC1" w:rsidRDefault="00497DE9" w:rsidP="00221BC1">
      <w:pPr>
        <w:spacing w:line="360" w:lineRule="auto"/>
        <w:ind w:firstLine="709"/>
        <w:jc w:val="both"/>
        <w:rPr>
          <w:sz w:val="28"/>
          <w:szCs w:val="28"/>
        </w:rPr>
      </w:pPr>
      <w:r w:rsidRPr="00221BC1">
        <w:rPr>
          <w:b/>
          <w:sz w:val="28"/>
          <w:szCs w:val="28"/>
        </w:rPr>
        <w:t>Закон розподілу</w:t>
      </w:r>
      <w:r w:rsidRPr="00221BC1">
        <w:rPr>
          <w:sz w:val="28"/>
          <w:szCs w:val="28"/>
        </w:rPr>
        <w:t xml:space="preserve"> – будь-яка характеристика випадкової величини, якщо за певним правилом з неї можна одержати функцію розподілу.</w:t>
      </w:r>
    </w:p>
    <w:p w:rsidR="00497DE9" w:rsidRPr="00221BC1" w:rsidRDefault="00497DE9" w:rsidP="00221BC1">
      <w:pPr>
        <w:spacing w:line="360" w:lineRule="auto"/>
        <w:ind w:firstLine="709"/>
        <w:jc w:val="both"/>
        <w:rPr>
          <w:sz w:val="28"/>
          <w:szCs w:val="28"/>
        </w:rPr>
      </w:pPr>
      <w:r w:rsidRPr="00221BC1">
        <w:rPr>
          <w:b/>
          <w:sz w:val="28"/>
          <w:szCs w:val="28"/>
        </w:rPr>
        <w:t>Інтервальна оцінка</w:t>
      </w:r>
      <w:r w:rsidRPr="00221BC1">
        <w:rPr>
          <w:sz w:val="28"/>
          <w:szCs w:val="28"/>
        </w:rPr>
        <w:t xml:space="preserve"> - оцінка, яка визначається кінцями інтервалу.</w:t>
      </w:r>
    </w:p>
    <w:p w:rsidR="00497DE9" w:rsidRPr="00221BC1" w:rsidRDefault="00497DE9" w:rsidP="00221BC1">
      <w:pPr>
        <w:spacing w:line="360" w:lineRule="auto"/>
        <w:ind w:firstLine="709"/>
        <w:jc w:val="both"/>
        <w:rPr>
          <w:sz w:val="28"/>
          <w:szCs w:val="28"/>
        </w:rPr>
      </w:pPr>
      <w:r w:rsidRPr="00221BC1">
        <w:rPr>
          <w:b/>
          <w:sz w:val="28"/>
          <w:szCs w:val="28"/>
        </w:rPr>
        <w:t>Класичне означення ймовірності</w:t>
      </w:r>
      <w:r w:rsidRPr="00221BC1">
        <w:rPr>
          <w:sz w:val="28"/>
          <w:szCs w:val="28"/>
        </w:rPr>
        <w:t xml:space="preserve"> – відношення кількості </w:t>
      </w:r>
      <w:r w:rsidRPr="00221BC1">
        <w:rPr>
          <w:sz w:val="28"/>
          <w:szCs w:val="28"/>
          <w:lang w:val="en-US"/>
        </w:rPr>
        <w:t>m</w:t>
      </w:r>
      <w:r w:rsidRPr="00221BC1">
        <w:rPr>
          <w:sz w:val="28"/>
          <w:szCs w:val="28"/>
        </w:rPr>
        <w:t xml:space="preserve"> елементарних подій, що сприяють появі події А, до загальної кількості </w:t>
      </w:r>
      <w:r w:rsidRPr="00221BC1">
        <w:rPr>
          <w:sz w:val="28"/>
          <w:szCs w:val="28"/>
          <w:lang w:val="en-US"/>
        </w:rPr>
        <w:t>n</w:t>
      </w:r>
      <w:r w:rsidRPr="00221BC1">
        <w:rPr>
          <w:sz w:val="28"/>
          <w:szCs w:val="28"/>
        </w:rPr>
        <w:t xml:space="preserve"> усіх елементарних рівноможливих подій.</w:t>
      </w:r>
    </w:p>
    <w:p w:rsidR="00497DE9" w:rsidRPr="00221BC1" w:rsidRDefault="00497DE9" w:rsidP="00221BC1">
      <w:pPr>
        <w:spacing w:line="360" w:lineRule="auto"/>
        <w:ind w:firstLine="709"/>
        <w:jc w:val="both"/>
        <w:rPr>
          <w:sz w:val="28"/>
          <w:szCs w:val="28"/>
        </w:rPr>
      </w:pPr>
      <w:r w:rsidRPr="00221BC1">
        <w:rPr>
          <w:b/>
          <w:sz w:val="28"/>
          <w:szCs w:val="28"/>
        </w:rPr>
        <w:t xml:space="preserve">Конкуруюча гіпотеза </w:t>
      </w:r>
      <w:r w:rsidRPr="00221BC1">
        <w:rPr>
          <w:sz w:val="28"/>
          <w:szCs w:val="28"/>
        </w:rPr>
        <w:t>– гіпотеза, яка повністю чи частково суперечить висунутій.</w:t>
      </w:r>
    </w:p>
    <w:p w:rsidR="00497DE9" w:rsidRPr="00221BC1" w:rsidRDefault="00497DE9" w:rsidP="00221BC1">
      <w:pPr>
        <w:spacing w:line="360" w:lineRule="auto"/>
        <w:ind w:firstLine="709"/>
        <w:jc w:val="both"/>
        <w:rPr>
          <w:sz w:val="28"/>
          <w:szCs w:val="28"/>
        </w:rPr>
      </w:pPr>
      <w:r w:rsidRPr="00221BC1">
        <w:rPr>
          <w:b/>
          <w:sz w:val="28"/>
          <w:szCs w:val="28"/>
        </w:rPr>
        <w:t>Кореляційна залежність</w:t>
      </w:r>
      <w:r w:rsidRPr="00221BC1">
        <w:rPr>
          <w:sz w:val="28"/>
          <w:szCs w:val="28"/>
        </w:rPr>
        <w:t xml:space="preserve"> - залежність, в якій при зміні однієї з величин змінюється середнє значення іншої.</w:t>
      </w:r>
    </w:p>
    <w:p w:rsidR="00497DE9" w:rsidRPr="00221BC1" w:rsidRDefault="00497DE9" w:rsidP="00221BC1">
      <w:pPr>
        <w:spacing w:line="360" w:lineRule="auto"/>
        <w:ind w:firstLine="709"/>
        <w:jc w:val="both"/>
        <w:rPr>
          <w:sz w:val="28"/>
          <w:szCs w:val="28"/>
        </w:rPr>
      </w:pPr>
      <w:r w:rsidRPr="00221BC1">
        <w:rPr>
          <w:b/>
          <w:sz w:val="28"/>
          <w:szCs w:val="28"/>
        </w:rPr>
        <w:t>Кореляційний момент</w:t>
      </w:r>
      <w:r w:rsidRPr="00221BC1">
        <w:rPr>
          <w:sz w:val="28"/>
          <w:szCs w:val="28"/>
        </w:rPr>
        <w:t xml:space="preserve"> - характеристика зв'язку між двома випадковими величинами.</w:t>
      </w:r>
    </w:p>
    <w:p w:rsidR="00497DE9" w:rsidRPr="00221BC1" w:rsidRDefault="00497DE9" w:rsidP="00221BC1">
      <w:pPr>
        <w:spacing w:line="360" w:lineRule="auto"/>
        <w:ind w:firstLine="709"/>
        <w:jc w:val="both"/>
        <w:rPr>
          <w:sz w:val="28"/>
          <w:szCs w:val="28"/>
        </w:rPr>
      </w:pPr>
      <w:r w:rsidRPr="00221BC1">
        <w:rPr>
          <w:b/>
          <w:sz w:val="28"/>
          <w:szCs w:val="28"/>
        </w:rPr>
        <w:lastRenderedPageBreak/>
        <w:t xml:space="preserve">Коефіцієнт варіації </w:t>
      </w:r>
      <w:r w:rsidRPr="00221BC1">
        <w:rPr>
          <w:sz w:val="28"/>
          <w:szCs w:val="28"/>
        </w:rPr>
        <w:t>статистичного розподілу вибірки – відношення середнього квадратичного відхилення до вибіркового середнього, виражене у відсотках.</w:t>
      </w:r>
    </w:p>
    <w:p w:rsidR="00497DE9" w:rsidRPr="00221BC1" w:rsidRDefault="00497DE9" w:rsidP="00221BC1">
      <w:pPr>
        <w:spacing w:line="360" w:lineRule="auto"/>
        <w:ind w:firstLine="709"/>
        <w:jc w:val="both"/>
        <w:rPr>
          <w:sz w:val="28"/>
          <w:szCs w:val="28"/>
        </w:rPr>
      </w:pPr>
      <w:r w:rsidRPr="00221BC1">
        <w:rPr>
          <w:b/>
          <w:sz w:val="28"/>
          <w:szCs w:val="28"/>
        </w:rPr>
        <w:t>Коефіцієнт кореляції</w:t>
      </w:r>
      <w:r w:rsidRPr="00221BC1">
        <w:rPr>
          <w:sz w:val="28"/>
          <w:szCs w:val="28"/>
        </w:rPr>
        <w:t xml:space="preserve"> - відношення коваріації до твору середніх квадратичних відхилень двох випадкових величин.</w:t>
      </w:r>
    </w:p>
    <w:p w:rsidR="00497DE9" w:rsidRPr="00221BC1" w:rsidRDefault="00497DE9" w:rsidP="00221BC1">
      <w:pPr>
        <w:spacing w:line="360" w:lineRule="auto"/>
        <w:ind w:firstLine="709"/>
        <w:jc w:val="both"/>
        <w:rPr>
          <w:sz w:val="28"/>
          <w:szCs w:val="28"/>
        </w:rPr>
      </w:pPr>
      <w:r w:rsidRPr="00221BC1">
        <w:rPr>
          <w:b/>
          <w:sz w:val="28"/>
          <w:szCs w:val="28"/>
        </w:rPr>
        <w:t>Критерій згоди</w:t>
      </w:r>
      <w:r w:rsidRPr="00221BC1">
        <w:rPr>
          <w:sz w:val="28"/>
          <w:szCs w:val="28"/>
        </w:rPr>
        <w:t xml:space="preserve"> – критерій перевірки гіпотези про передбачуваний вигляд закону розподілу.</w:t>
      </w:r>
    </w:p>
    <w:p w:rsidR="00497DE9" w:rsidRPr="00221BC1" w:rsidRDefault="00497DE9" w:rsidP="00221BC1">
      <w:pPr>
        <w:spacing w:line="360" w:lineRule="auto"/>
        <w:ind w:firstLine="709"/>
        <w:jc w:val="both"/>
        <w:rPr>
          <w:sz w:val="28"/>
          <w:szCs w:val="28"/>
        </w:rPr>
      </w:pPr>
      <w:r w:rsidRPr="00221BC1">
        <w:rPr>
          <w:b/>
          <w:sz w:val="28"/>
          <w:szCs w:val="28"/>
        </w:rPr>
        <w:t>Критична область</w:t>
      </w:r>
      <w:r w:rsidRPr="00221BC1">
        <w:rPr>
          <w:sz w:val="28"/>
          <w:szCs w:val="28"/>
        </w:rPr>
        <w:t xml:space="preserve"> - сукупність значень критерію, при яких нульову гіпотезу відкидають.</w:t>
      </w:r>
    </w:p>
    <w:p w:rsidR="00497DE9" w:rsidRPr="00221BC1" w:rsidRDefault="00497DE9" w:rsidP="00221BC1">
      <w:pPr>
        <w:spacing w:line="360" w:lineRule="auto"/>
        <w:ind w:firstLine="709"/>
        <w:jc w:val="both"/>
        <w:rPr>
          <w:sz w:val="28"/>
          <w:szCs w:val="28"/>
        </w:rPr>
      </w:pPr>
      <w:r w:rsidRPr="00221BC1">
        <w:rPr>
          <w:b/>
          <w:sz w:val="28"/>
          <w:szCs w:val="28"/>
        </w:rPr>
        <w:t>Кумулятивна крива</w:t>
      </w:r>
      <w:r w:rsidRPr="00221BC1">
        <w:rPr>
          <w:sz w:val="28"/>
          <w:szCs w:val="28"/>
        </w:rPr>
        <w:t xml:space="preserve"> – графік емпіричної функції розподілу.</w:t>
      </w:r>
    </w:p>
    <w:p w:rsidR="00497DE9" w:rsidRPr="00221BC1" w:rsidRDefault="00497DE9" w:rsidP="00221BC1">
      <w:pPr>
        <w:spacing w:line="360" w:lineRule="auto"/>
        <w:ind w:firstLine="709"/>
        <w:jc w:val="both"/>
        <w:rPr>
          <w:sz w:val="28"/>
          <w:szCs w:val="28"/>
        </w:rPr>
      </w:pPr>
      <w:r w:rsidRPr="00221BC1">
        <w:rPr>
          <w:b/>
          <w:sz w:val="28"/>
          <w:szCs w:val="28"/>
        </w:rPr>
        <w:t>Математичне сподівання</w:t>
      </w:r>
      <w:r w:rsidRPr="00221BC1">
        <w:rPr>
          <w:sz w:val="28"/>
          <w:szCs w:val="28"/>
        </w:rPr>
        <w:t xml:space="preserve"> - число, за яким стабілізується середнє арифметичне можливих значень випадкової величини при досить великій кількості випробувань.</w:t>
      </w:r>
    </w:p>
    <w:p w:rsidR="00497DE9" w:rsidRPr="00221BC1" w:rsidRDefault="00497DE9" w:rsidP="00221BC1">
      <w:pPr>
        <w:spacing w:line="360" w:lineRule="auto"/>
        <w:ind w:firstLine="709"/>
        <w:jc w:val="both"/>
        <w:rPr>
          <w:sz w:val="28"/>
          <w:szCs w:val="28"/>
        </w:rPr>
      </w:pPr>
      <w:r w:rsidRPr="00221BC1">
        <w:rPr>
          <w:b/>
          <w:sz w:val="28"/>
          <w:szCs w:val="28"/>
        </w:rPr>
        <w:t>Медіана випадкової величини</w:t>
      </w:r>
      <w:r w:rsidRPr="00221BC1">
        <w:rPr>
          <w:sz w:val="28"/>
          <w:szCs w:val="28"/>
        </w:rPr>
        <w:t xml:space="preserve"> – таке її значення, відносно якого ймовірність набуття нею як більших, так і менших значень не перевищує 0,5</w:t>
      </w:r>
    </w:p>
    <w:p w:rsidR="00497DE9" w:rsidRPr="00221BC1" w:rsidRDefault="00497DE9" w:rsidP="00221BC1">
      <w:pPr>
        <w:spacing w:line="360" w:lineRule="auto"/>
        <w:ind w:firstLine="709"/>
        <w:jc w:val="both"/>
        <w:rPr>
          <w:sz w:val="28"/>
          <w:szCs w:val="28"/>
        </w:rPr>
      </w:pPr>
      <w:r w:rsidRPr="00221BC1">
        <w:rPr>
          <w:b/>
          <w:sz w:val="28"/>
          <w:szCs w:val="28"/>
        </w:rPr>
        <w:t>Мода</w:t>
      </w:r>
      <w:r w:rsidRPr="00221BC1">
        <w:rPr>
          <w:sz w:val="28"/>
          <w:szCs w:val="28"/>
        </w:rPr>
        <w:t xml:space="preserve"> - варіанта ряду, яка має найбільшу частоту.</w:t>
      </w:r>
    </w:p>
    <w:p w:rsidR="00497DE9" w:rsidRPr="00221BC1" w:rsidRDefault="00497DE9" w:rsidP="00221BC1">
      <w:pPr>
        <w:spacing w:line="360" w:lineRule="auto"/>
        <w:ind w:firstLine="709"/>
        <w:jc w:val="both"/>
        <w:rPr>
          <w:sz w:val="28"/>
          <w:szCs w:val="28"/>
        </w:rPr>
      </w:pPr>
      <w:r w:rsidRPr="00221BC1">
        <w:rPr>
          <w:b/>
          <w:sz w:val="28"/>
          <w:szCs w:val="28"/>
        </w:rPr>
        <w:t>Моменти випадкових величин</w:t>
      </w:r>
      <w:r w:rsidRPr="00221BC1">
        <w:rPr>
          <w:sz w:val="28"/>
          <w:szCs w:val="28"/>
        </w:rPr>
        <w:t xml:space="preserve"> - характеристики випадкових величин, що визначають математичне спдівання k-го ступеня відхилення випадкової величини.</w:t>
      </w:r>
    </w:p>
    <w:p w:rsidR="00497DE9" w:rsidRPr="00221BC1" w:rsidRDefault="00497DE9" w:rsidP="00221BC1">
      <w:pPr>
        <w:spacing w:line="360" w:lineRule="auto"/>
        <w:ind w:firstLine="709"/>
        <w:jc w:val="both"/>
        <w:rPr>
          <w:sz w:val="28"/>
          <w:szCs w:val="28"/>
        </w:rPr>
      </w:pPr>
      <w:r w:rsidRPr="00221BC1">
        <w:rPr>
          <w:b/>
          <w:sz w:val="28"/>
          <w:szCs w:val="28"/>
        </w:rPr>
        <w:t>Найімовірніше число появи події А</w:t>
      </w:r>
      <w:r w:rsidRPr="00221BC1">
        <w:rPr>
          <w:sz w:val="28"/>
          <w:szCs w:val="28"/>
        </w:rPr>
        <w:t xml:space="preserve"> -  в серії з </w:t>
      </w:r>
      <w:r w:rsidRPr="00221BC1">
        <w:rPr>
          <w:sz w:val="28"/>
          <w:szCs w:val="28"/>
          <w:lang w:val="en-US"/>
        </w:rPr>
        <w:t>n</w:t>
      </w:r>
      <w:r w:rsidRPr="00221BC1">
        <w:rPr>
          <w:sz w:val="28"/>
          <w:szCs w:val="28"/>
        </w:rPr>
        <w:t xml:space="preserve"> незалежних випробувань називають число </w:t>
      </w:r>
      <w:r w:rsidRPr="00221BC1">
        <w:rPr>
          <w:sz w:val="28"/>
          <w:szCs w:val="28"/>
          <w:lang w:val="en-US"/>
        </w:rPr>
        <w:t>m</w:t>
      </w:r>
      <w:r w:rsidRPr="00221BC1">
        <w:rPr>
          <w:sz w:val="28"/>
          <w:szCs w:val="28"/>
          <w:vertAlign w:val="subscript"/>
        </w:rPr>
        <w:t>0</w:t>
      </w:r>
      <w:r w:rsidRPr="00221BC1">
        <w:rPr>
          <w:sz w:val="28"/>
          <w:szCs w:val="28"/>
        </w:rPr>
        <w:t xml:space="preserve">, якому відповідає найбільше значення ймовірності </w:t>
      </w:r>
      <w:r w:rsidRPr="00221BC1">
        <w:rPr>
          <w:sz w:val="28"/>
          <w:szCs w:val="28"/>
          <w:lang w:val="en-US"/>
        </w:rPr>
        <w:t>P</w:t>
      </w:r>
      <w:r w:rsidRPr="00221BC1">
        <w:rPr>
          <w:sz w:val="28"/>
          <w:szCs w:val="28"/>
          <w:vertAlign w:val="subscript"/>
          <w:lang w:val="en-US"/>
        </w:rPr>
        <w:t>n</w:t>
      </w:r>
      <w:r w:rsidRPr="00221BC1">
        <w:rPr>
          <w:sz w:val="28"/>
          <w:szCs w:val="28"/>
        </w:rPr>
        <w:t>(</w:t>
      </w:r>
      <w:r w:rsidRPr="00221BC1">
        <w:rPr>
          <w:sz w:val="28"/>
          <w:szCs w:val="28"/>
          <w:lang w:val="en-US"/>
        </w:rPr>
        <w:t>m</w:t>
      </w:r>
      <w:r w:rsidRPr="00221BC1">
        <w:rPr>
          <w:sz w:val="28"/>
          <w:szCs w:val="28"/>
        </w:rPr>
        <w:t>)</w:t>
      </w:r>
    </w:p>
    <w:p w:rsidR="00497DE9" w:rsidRPr="00221BC1" w:rsidRDefault="00497DE9" w:rsidP="00221BC1">
      <w:pPr>
        <w:spacing w:line="360" w:lineRule="auto"/>
        <w:ind w:firstLine="709"/>
        <w:jc w:val="both"/>
        <w:rPr>
          <w:b/>
          <w:sz w:val="28"/>
          <w:szCs w:val="28"/>
        </w:rPr>
      </w:pPr>
      <w:r w:rsidRPr="00221BC1">
        <w:rPr>
          <w:b/>
          <w:sz w:val="28"/>
          <w:szCs w:val="28"/>
        </w:rPr>
        <w:t xml:space="preserve">Неперервна випадкова величина – </w:t>
      </w:r>
      <w:r w:rsidRPr="00221BC1">
        <w:rPr>
          <w:sz w:val="28"/>
          <w:szCs w:val="28"/>
        </w:rPr>
        <w:t>величина, функція розподілу якої є неперервною функцією.</w:t>
      </w:r>
    </w:p>
    <w:p w:rsidR="00497DE9" w:rsidRPr="00221BC1" w:rsidRDefault="00497DE9" w:rsidP="00221BC1">
      <w:pPr>
        <w:spacing w:line="360" w:lineRule="auto"/>
        <w:ind w:firstLine="709"/>
        <w:jc w:val="both"/>
        <w:rPr>
          <w:sz w:val="28"/>
          <w:szCs w:val="28"/>
        </w:rPr>
      </w:pPr>
      <w:r w:rsidRPr="00221BC1">
        <w:rPr>
          <w:b/>
          <w:sz w:val="28"/>
          <w:szCs w:val="28"/>
        </w:rPr>
        <w:t>Нульова гіпотеза</w:t>
      </w:r>
      <w:r w:rsidRPr="00221BC1">
        <w:rPr>
          <w:sz w:val="28"/>
          <w:szCs w:val="28"/>
        </w:rPr>
        <w:t xml:space="preserve"> - основна висунута гіпотеза.</w:t>
      </w:r>
    </w:p>
    <w:p w:rsidR="00497DE9" w:rsidRPr="00221BC1" w:rsidRDefault="00497DE9" w:rsidP="00221BC1">
      <w:pPr>
        <w:spacing w:line="360" w:lineRule="auto"/>
        <w:ind w:firstLine="709"/>
        <w:jc w:val="both"/>
        <w:rPr>
          <w:sz w:val="28"/>
          <w:szCs w:val="28"/>
        </w:rPr>
      </w:pPr>
      <w:r w:rsidRPr="00221BC1">
        <w:rPr>
          <w:b/>
          <w:sz w:val="28"/>
          <w:szCs w:val="28"/>
        </w:rPr>
        <w:t xml:space="preserve">Повна група подій </w:t>
      </w:r>
      <w:r w:rsidRPr="00221BC1">
        <w:rPr>
          <w:sz w:val="28"/>
          <w:szCs w:val="28"/>
        </w:rPr>
        <w:t>– декілька подій, де хоча б одна з яких є достовірною.</w:t>
      </w:r>
    </w:p>
    <w:p w:rsidR="00497DE9" w:rsidRPr="00221BC1" w:rsidRDefault="00497DE9" w:rsidP="00221BC1">
      <w:pPr>
        <w:spacing w:line="360" w:lineRule="auto"/>
        <w:ind w:firstLine="709"/>
        <w:jc w:val="both"/>
        <w:rPr>
          <w:sz w:val="28"/>
          <w:szCs w:val="28"/>
        </w:rPr>
      </w:pPr>
      <w:r w:rsidRPr="00221BC1">
        <w:rPr>
          <w:b/>
          <w:sz w:val="28"/>
          <w:szCs w:val="28"/>
        </w:rPr>
        <w:t>Повторна вибірка</w:t>
      </w:r>
      <w:r w:rsidRPr="00221BC1">
        <w:rPr>
          <w:sz w:val="28"/>
          <w:szCs w:val="28"/>
        </w:rPr>
        <w:t xml:space="preserve"> - вибірка, при якій відібраний об'єкт після проведення спостережень повертається в генеральну сукупність.</w:t>
      </w:r>
    </w:p>
    <w:p w:rsidR="00497DE9" w:rsidRPr="00221BC1" w:rsidRDefault="00497DE9" w:rsidP="00221BC1">
      <w:pPr>
        <w:tabs>
          <w:tab w:val="left" w:pos="6413"/>
        </w:tabs>
        <w:spacing w:line="360" w:lineRule="auto"/>
        <w:ind w:firstLine="709"/>
        <w:jc w:val="both"/>
        <w:rPr>
          <w:sz w:val="28"/>
          <w:szCs w:val="28"/>
        </w:rPr>
      </w:pPr>
      <w:r w:rsidRPr="00221BC1">
        <w:rPr>
          <w:b/>
          <w:sz w:val="28"/>
          <w:szCs w:val="28"/>
        </w:rPr>
        <w:t>Подія</w:t>
      </w:r>
      <w:r w:rsidRPr="00221BC1">
        <w:rPr>
          <w:sz w:val="28"/>
          <w:szCs w:val="28"/>
        </w:rPr>
        <w:t xml:space="preserve"> – результат випробування.</w:t>
      </w:r>
      <w:r w:rsidR="00221BC1" w:rsidRPr="00221BC1">
        <w:rPr>
          <w:sz w:val="28"/>
          <w:szCs w:val="28"/>
        </w:rPr>
        <w:tab/>
      </w:r>
    </w:p>
    <w:p w:rsidR="00497DE9" w:rsidRPr="00221BC1" w:rsidRDefault="00497DE9" w:rsidP="00221BC1">
      <w:pPr>
        <w:spacing w:line="360" w:lineRule="auto"/>
        <w:ind w:firstLine="709"/>
        <w:jc w:val="both"/>
        <w:rPr>
          <w:sz w:val="28"/>
          <w:szCs w:val="28"/>
        </w:rPr>
      </w:pPr>
      <w:r w:rsidRPr="00221BC1">
        <w:rPr>
          <w:b/>
          <w:sz w:val="28"/>
          <w:szCs w:val="28"/>
        </w:rPr>
        <w:t>Полігон частот</w:t>
      </w:r>
      <w:r w:rsidRPr="00221BC1">
        <w:rPr>
          <w:sz w:val="28"/>
          <w:szCs w:val="28"/>
        </w:rPr>
        <w:t xml:space="preserve"> - ламана лінія, відрізки якої з'єднують точки (x1, n1).</w:t>
      </w:r>
    </w:p>
    <w:p w:rsidR="00497DE9" w:rsidRPr="00221BC1" w:rsidRDefault="00497DE9" w:rsidP="00221BC1">
      <w:pPr>
        <w:spacing w:line="360" w:lineRule="auto"/>
        <w:ind w:firstLine="709"/>
        <w:jc w:val="both"/>
        <w:rPr>
          <w:sz w:val="28"/>
          <w:szCs w:val="28"/>
        </w:rPr>
      </w:pPr>
      <w:r w:rsidRPr="00221BC1">
        <w:rPr>
          <w:b/>
          <w:sz w:val="28"/>
          <w:szCs w:val="28"/>
        </w:rPr>
        <w:lastRenderedPageBreak/>
        <w:t>Простір елементарних подій</w:t>
      </w:r>
      <w:r w:rsidRPr="00221BC1">
        <w:rPr>
          <w:sz w:val="28"/>
          <w:szCs w:val="28"/>
        </w:rPr>
        <w:t xml:space="preserve"> – сукупність усіх можливих елементарних подій, які відповідають певному випробуванню.</w:t>
      </w:r>
    </w:p>
    <w:p w:rsidR="00497DE9" w:rsidRPr="00221BC1" w:rsidRDefault="00497DE9" w:rsidP="00221BC1">
      <w:pPr>
        <w:spacing w:line="360" w:lineRule="auto"/>
        <w:ind w:firstLine="709"/>
        <w:jc w:val="both"/>
        <w:rPr>
          <w:sz w:val="28"/>
          <w:szCs w:val="28"/>
        </w:rPr>
      </w:pPr>
      <w:r w:rsidRPr="00221BC1">
        <w:rPr>
          <w:b/>
          <w:sz w:val="28"/>
          <w:szCs w:val="28"/>
        </w:rPr>
        <w:t>Регресія</w:t>
      </w:r>
      <w:r w:rsidRPr="00221BC1">
        <w:rPr>
          <w:sz w:val="28"/>
          <w:szCs w:val="28"/>
        </w:rPr>
        <w:t xml:space="preserve"> - уявлення однієї випадкової величини як функції іншої.</w:t>
      </w:r>
    </w:p>
    <w:p w:rsidR="00497DE9" w:rsidRPr="00221BC1" w:rsidRDefault="00497DE9" w:rsidP="00221BC1">
      <w:pPr>
        <w:spacing w:line="360" w:lineRule="auto"/>
        <w:ind w:firstLine="709"/>
        <w:jc w:val="both"/>
        <w:rPr>
          <w:sz w:val="28"/>
          <w:szCs w:val="28"/>
          <w:lang w:val="ru-RU"/>
        </w:rPr>
      </w:pPr>
      <w:r w:rsidRPr="00221BC1">
        <w:rPr>
          <w:b/>
          <w:sz w:val="28"/>
          <w:szCs w:val="28"/>
        </w:rPr>
        <w:t>Репрезентативна вибірка</w:t>
      </w:r>
      <w:r w:rsidRPr="00221BC1">
        <w:rPr>
          <w:sz w:val="28"/>
          <w:szCs w:val="28"/>
        </w:rPr>
        <w:t xml:space="preserve"> – вибірка, коли всі об’єкти генеральної сукупності мають однакову можливість до неї потрапити.</w:t>
      </w:r>
    </w:p>
    <w:p w:rsidR="00497DE9" w:rsidRPr="00221BC1" w:rsidRDefault="00497DE9" w:rsidP="00221BC1">
      <w:pPr>
        <w:spacing w:line="360" w:lineRule="auto"/>
        <w:ind w:firstLine="709"/>
        <w:jc w:val="both"/>
        <w:rPr>
          <w:sz w:val="28"/>
          <w:szCs w:val="28"/>
        </w:rPr>
      </w:pPr>
      <w:r w:rsidRPr="00221BC1">
        <w:rPr>
          <w:b/>
          <w:sz w:val="28"/>
          <w:szCs w:val="28"/>
        </w:rPr>
        <w:t>Розмах варіювання R</w:t>
      </w:r>
      <w:r w:rsidRPr="00221BC1">
        <w:rPr>
          <w:sz w:val="28"/>
          <w:szCs w:val="28"/>
        </w:rPr>
        <w:t xml:space="preserve"> - різниця між максимальним і мінімальним значенням її варіант.</w:t>
      </w:r>
    </w:p>
    <w:p w:rsidR="00497DE9" w:rsidRPr="00221BC1" w:rsidRDefault="00497DE9" w:rsidP="00221BC1">
      <w:pPr>
        <w:spacing w:line="360" w:lineRule="auto"/>
        <w:ind w:firstLine="709"/>
        <w:jc w:val="both"/>
        <w:rPr>
          <w:sz w:val="28"/>
          <w:szCs w:val="28"/>
        </w:rPr>
      </w:pPr>
      <w:r w:rsidRPr="00221BC1">
        <w:rPr>
          <w:b/>
          <w:sz w:val="28"/>
          <w:szCs w:val="28"/>
        </w:rPr>
        <w:t>Середнє квадратичне відхилення</w:t>
      </w:r>
      <w:r w:rsidRPr="00221BC1">
        <w:rPr>
          <w:sz w:val="28"/>
          <w:szCs w:val="28"/>
        </w:rPr>
        <w:t xml:space="preserve"> – числова характеристика, що використовується для оцінювання міри розсіювання випадкової величини.</w:t>
      </w:r>
    </w:p>
    <w:p w:rsidR="00497DE9" w:rsidRPr="00221BC1" w:rsidRDefault="00497DE9" w:rsidP="00221BC1">
      <w:pPr>
        <w:spacing w:line="360" w:lineRule="auto"/>
        <w:ind w:firstLine="709"/>
        <w:jc w:val="both"/>
        <w:rPr>
          <w:sz w:val="28"/>
          <w:szCs w:val="28"/>
        </w:rPr>
      </w:pPr>
      <w:r w:rsidRPr="00221BC1">
        <w:rPr>
          <w:b/>
          <w:sz w:val="28"/>
          <w:szCs w:val="28"/>
        </w:rPr>
        <w:t>Складна подія</w:t>
      </w:r>
      <w:r w:rsidRPr="00221BC1">
        <w:rPr>
          <w:sz w:val="28"/>
          <w:szCs w:val="28"/>
        </w:rPr>
        <w:t xml:space="preserve"> – подія, яку можна розглядати як деяку сукупність інших подій.</w:t>
      </w:r>
    </w:p>
    <w:p w:rsidR="00497DE9" w:rsidRPr="00221BC1" w:rsidRDefault="00497DE9" w:rsidP="00221BC1">
      <w:pPr>
        <w:spacing w:line="360" w:lineRule="auto"/>
        <w:ind w:firstLine="709"/>
        <w:jc w:val="both"/>
        <w:rPr>
          <w:sz w:val="28"/>
          <w:szCs w:val="28"/>
        </w:rPr>
      </w:pPr>
      <w:r w:rsidRPr="00221BC1">
        <w:rPr>
          <w:b/>
          <w:sz w:val="28"/>
          <w:szCs w:val="28"/>
        </w:rPr>
        <w:t>Статистична гіпотеза</w:t>
      </w:r>
      <w:r w:rsidRPr="00221BC1">
        <w:rPr>
          <w:sz w:val="28"/>
          <w:szCs w:val="28"/>
        </w:rPr>
        <w:t xml:space="preserve"> - гіпотеза про вигляд невідомого закону розподілу або про параметри невідомого розподілу.</w:t>
      </w:r>
    </w:p>
    <w:p w:rsidR="00497DE9" w:rsidRPr="00221BC1" w:rsidRDefault="00497DE9" w:rsidP="00221BC1">
      <w:pPr>
        <w:spacing w:line="360" w:lineRule="auto"/>
        <w:ind w:firstLine="709"/>
        <w:jc w:val="both"/>
        <w:rPr>
          <w:sz w:val="28"/>
          <w:szCs w:val="28"/>
        </w:rPr>
      </w:pPr>
      <w:r w:rsidRPr="00221BC1">
        <w:rPr>
          <w:b/>
          <w:sz w:val="28"/>
          <w:szCs w:val="28"/>
        </w:rPr>
        <w:t>Статистична залежність</w:t>
      </w:r>
      <w:r w:rsidRPr="00221BC1">
        <w:rPr>
          <w:sz w:val="28"/>
          <w:szCs w:val="28"/>
        </w:rPr>
        <w:t xml:space="preserve">  - залежність, за якої зміна однієї з випадкових величин спричиняє зміну розподілу іншої випадкової величини.</w:t>
      </w:r>
    </w:p>
    <w:p w:rsidR="00497DE9" w:rsidRPr="00221BC1" w:rsidRDefault="00497DE9" w:rsidP="00221BC1">
      <w:pPr>
        <w:spacing w:line="360" w:lineRule="auto"/>
        <w:ind w:firstLine="709"/>
        <w:jc w:val="both"/>
        <w:rPr>
          <w:sz w:val="28"/>
          <w:szCs w:val="28"/>
        </w:rPr>
      </w:pPr>
      <w:r w:rsidRPr="00221BC1">
        <w:rPr>
          <w:b/>
          <w:sz w:val="28"/>
          <w:szCs w:val="28"/>
        </w:rPr>
        <w:t>Статистичне означення ймовірності</w:t>
      </w:r>
      <w:r w:rsidRPr="00221BC1">
        <w:rPr>
          <w:sz w:val="28"/>
          <w:szCs w:val="28"/>
        </w:rPr>
        <w:t xml:space="preserve"> – ймовірністю події А називають число Р</w:t>
      </w:r>
      <w:r w:rsidRPr="00221BC1">
        <w:rPr>
          <w:sz w:val="28"/>
          <w:szCs w:val="28"/>
          <w:vertAlign w:val="superscript"/>
        </w:rPr>
        <w:t>*</w:t>
      </w:r>
      <w:r w:rsidRPr="00221BC1">
        <w:rPr>
          <w:sz w:val="28"/>
          <w:szCs w:val="28"/>
        </w:rPr>
        <w:t>(А), навколо якого коливається</w:t>
      </w:r>
      <w:r w:rsidR="00221BC1">
        <w:rPr>
          <w:sz w:val="28"/>
          <w:szCs w:val="28"/>
        </w:rPr>
        <w:t xml:space="preserve"> </w:t>
      </w:r>
      <w:r w:rsidRPr="00221BC1">
        <w:rPr>
          <w:sz w:val="28"/>
          <w:szCs w:val="28"/>
        </w:rPr>
        <w:t xml:space="preserve">(дорівнює) відносна частота появи події </w:t>
      </w:r>
      <w:r w:rsidRPr="00221BC1">
        <w:rPr>
          <w:sz w:val="28"/>
          <w:szCs w:val="28"/>
          <w:lang w:val="en-US"/>
        </w:rPr>
        <w:t>W</w:t>
      </w:r>
      <w:r w:rsidRPr="00221BC1">
        <w:rPr>
          <w:sz w:val="28"/>
          <w:szCs w:val="28"/>
          <w:vertAlign w:val="subscript"/>
          <w:lang w:val="en-US"/>
        </w:rPr>
        <w:t>n</w:t>
      </w:r>
      <w:r w:rsidRPr="00221BC1">
        <w:rPr>
          <w:sz w:val="28"/>
          <w:szCs w:val="28"/>
        </w:rPr>
        <w:t>(</w:t>
      </w:r>
      <w:r w:rsidRPr="00221BC1">
        <w:rPr>
          <w:sz w:val="28"/>
          <w:szCs w:val="28"/>
          <w:lang w:val="en-US"/>
        </w:rPr>
        <w:t>A</w:t>
      </w:r>
      <w:r w:rsidRPr="00221BC1">
        <w:rPr>
          <w:sz w:val="28"/>
          <w:szCs w:val="28"/>
        </w:rPr>
        <w:t xml:space="preserve">) у серіях з достатньо великою кількістю </w:t>
      </w:r>
      <w:r w:rsidRPr="00221BC1">
        <w:rPr>
          <w:sz w:val="28"/>
          <w:szCs w:val="28"/>
          <w:lang w:val="en-US"/>
        </w:rPr>
        <w:t>n</w:t>
      </w:r>
      <w:r w:rsidRPr="00221BC1">
        <w:rPr>
          <w:sz w:val="28"/>
          <w:szCs w:val="28"/>
        </w:rPr>
        <w:t xml:space="preserve"> випробувань.</w:t>
      </w:r>
    </w:p>
    <w:p w:rsidR="00497DE9" w:rsidRPr="00221BC1" w:rsidRDefault="00497DE9" w:rsidP="00221BC1">
      <w:pPr>
        <w:spacing w:line="360" w:lineRule="auto"/>
        <w:ind w:firstLine="709"/>
        <w:jc w:val="both"/>
        <w:rPr>
          <w:sz w:val="28"/>
          <w:szCs w:val="28"/>
        </w:rPr>
      </w:pPr>
      <w:r w:rsidRPr="00221BC1">
        <w:rPr>
          <w:b/>
          <w:sz w:val="28"/>
          <w:szCs w:val="28"/>
        </w:rPr>
        <w:t>Статистичний критерій</w:t>
      </w:r>
      <w:r w:rsidRPr="00221BC1">
        <w:rPr>
          <w:sz w:val="28"/>
          <w:szCs w:val="28"/>
        </w:rPr>
        <w:t xml:space="preserve"> - випадкова величина, що служить для перевірки нульової гіпотези.</w:t>
      </w:r>
    </w:p>
    <w:p w:rsidR="00497DE9" w:rsidRPr="00221BC1" w:rsidRDefault="00497DE9" w:rsidP="00221BC1">
      <w:pPr>
        <w:spacing w:line="360" w:lineRule="auto"/>
        <w:ind w:firstLine="709"/>
        <w:jc w:val="both"/>
        <w:rPr>
          <w:sz w:val="28"/>
          <w:szCs w:val="28"/>
        </w:rPr>
      </w:pPr>
      <w:r w:rsidRPr="00221BC1">
        <w:rPr>
          <w:b/>
          <w:sz w:val="28"/>
          <w:szCs w:val="28"/>
        </w:rPr>
        <w:t>Статистичний розподіл вибірки</w:t>
      </w:r>
      <w:r w:rsidRPr="00221BC1">
        <w:rPr>
          <w:sz w:val="28"/>
          <w:szCs w:val="28"/>
        </w:rPr>
        <w:t xml:space="preserve"> - перелік варіант і відповідних їм частот або відносних частот.</w:t>
      </w:r>
    </w:p>
    <w:p w:rsidR="00497DE9" w:rsidRPr="00221BC1" w:rsidRDefault="00497DE9" w:rsidP="00221BC1">
      <w:pPr>
        <w:spacing w:line="360" w:lineRule="auto"/>
        <w:ind w:firstLine="709"/>
        <w:jc w:val="both"/>
        <w:rPr>
          <w:sz w:val="28"/>
          <w:szCs w:val="28"/>
        </w:rPr>
      </w:pPr>
      <w:r w:rsidRPr="00221BC1">
        <w:rPr>
          <w:b/>
          <w:sz w:val="28"/>
          <w:szCs w:val="28"/>
        </w:rPr>
        <w:t>Стохастична залежність</w:t>
      </w:r>
      <w:r w:rsidRPr="00221BC1">
        <w:rPr>
          <w:sz w:val="28"/>
          <w:szCs w:val="28"/>
        </w:rPr>
        <w:t xml:space="preserve"> - залежність, при якій зміна однієї з величин тягне за собою зміну іншої.</w:t>
      </w:r>
    </w:p>
    <w:p w:rsidR="00497DE9" w:rsidRPr="00221BC1" w:rsidRDefault="00497DE9" w:rsidP="00221BC1">
      <w:pPr>
        <w:spacing w:line="360" w:lineRule="auto"/>
        <w:ind w:firstLine="709"/>
        <w:jc w:val="both"/>
        <w:rPr>
          <w:sz w:val="28"/>
          <w:szCs w:val="28"/>
        </w:rPr>
      </w:pPr>
      <w:r w:rsidRPr="00221BC1">
        <w:rPr>
          <w:b/>
          <w:sz w:val="28"/>
          <w:szCs w:val="28"/>
        </w:rPr>
        <w:t>Теорія ймовірностей</w:t>
      </w:r>
      <w:r w:rsidRPr="00221BC1">
        <w:rPr>
          <w:sz w:val="28"/>
          <w:szCs w:val="28"/>
        </w:rPr>
        <w:t xml:space="preserve"> - наука, що вивчає загальні закономірності випадкових явищ масового характеру.</w:t>
      </w:r>
    </w:p>
    <w:p w:rsidR="00497DE9" w:rsidRPr="00221BC1" w:rsidRDefault="00497DE9" w:rsidP="00221BC1">
      <w:pPr>
        <w:spacing w:line="360" w:lineRule="auto"/>
        <w:ind w:firstLine="709"/>
        <w:jc w:val="both"/>
        <w:rPr>
          <w:sz w:val="28"/>
          <w:szCs w:val="28"/>
        </w:rPr>
      </w:pPr>
      <w:r w:rsidRPr="00221BC1">
        <w:rPr>
          <w:b/>
          <w:sz w:val="28"/>
          <w:szCs w:val="28"/>
        </w:rPr>
        <w:t>Точкова оцінка</w:t>
      </w:r>
      <w:r w:rsidRPr="00221BC1">
        <w:rPr>
          <w:sz w:val="28"/>
          <w:szCs w:val="28"/>
        </w:rPr>
        <w:t xml:space="preserve"> - оцінка, яка визначається одним числом.</w:t>
      </w:r>
    </w:p>
    <w:p w:rsidR="00497DE9" w:rsidRPr="00221BC1" w:rsidRDefault="00497DE9" w:rsidP="00221BC1">
      <w:pPr>
        <w:spacing w:line="360" w:lineRule="auto"/>
        <w:ind w:firstLine="709"/>
        <w:jc w:val="both"/>
        <w:rPr>
          <w:sz w:val="28"/>
          <w:szCs w:val="28"/>
        </w:rPr>
      </w:pPr>
      <w:r w:rsidRPr="00221BC1">
        <w:rPr>
          <w:b/>
          <w:sz w:val="28"/>
          <w:szCs w:val="28"/>
        </w:rPr>
        <w:t>Умовна ймовірність</w:t>
      </w:r>
      <w:r w:rsidRPr="00221BC1">
        <w:rPr>
          <w:sz w:val="28"/>
          <w:szCs w:val="28"/>
        </w:rPr>
        <w:t xml:space="preserve"> - ймовірність настання події, що цікавить нас пов’язана з додатковими умовами.</w:t>
      </w:r>
    </w:p>
    <w:p w:rsidR="00497DE9" w:rsidRPr="00221BC1" w:rsidRDefault="00497DE9" w:rsidP="00221BC1">
      <w:pPr>
        <w:spacing w:line="360" w:lineRule="auto"/>
        <w:ind w:firstLine="709"/>
        <w:jc w:val="both"/>
        <w:rPr>
          <w:sz w:val="28"/>
          <w:szCs w:val="28"/>
        </w:rPr>
      </w:pPr>
      <w:r w:rsidRPr="00221BC1">
        <w:rPr>
          <w:b/>
          <w:sz w:val="28"/>
          <w:szCs w:val="28"/>
        </w:rPr>
        <w:lastRenderedPageBreak/>
        <w:t>Умовний закон розподілу</w:t>
      </w:r>
      <w:r w:rsidRPr="00221BC1">
        <w:rPr>
          <w:sz w:val="28"/>
          <w:szCs w:val="28"/>
        </w:rPr>
        <w:t xml:space="preserve"> однієї складової системи (Х,У) випадкових величин називають закон розподілу, який знайдено за умови, що інша складова системи набула певного числового значення.</w:t>
      </w:r>
    </w:p>
    <w:p w:rsidR="00497DE9" w:rsidRPr="00221BC1" w:rsidRDefault="00497DE9" w:rsidP="00221BC1">
      <w:pPr>
        <w:spacing w:line="360" w:lineRule="auto"/>
        <w:ind w:firstLine="709"/>
        <w:jc w:val="both"/>
        <w:rPr>
          <w:sz w:val="28"/>
          <w:szCs w:val="28"/>
        </w:rPr>
      </w:pPr>
      <w:r w:rsidRPr="00221BC1">
        <w:rPr>
          <w:b/>
          <w:sz w:val="28"/>
          <w:szCs w:val="28"/>
        </w:rPr>
        <w:t>Функція розподілу</w:t>
      </w:r>
      <w:r w:rsidRPr="00221BC1">
        <w:rPr>
          <w:sz w:val="28"/>
          <w:szCs w:val="28"/>
        </w:rPr>
        <w:t xml:space="preserve"> - функція, що визначає ймовірність того, що X прийме значення менше x.</w:t>
      </w:r>
    </w:p>
    <w:p w:rsidR="00497DE9" w:rsidRPr="00221BC1" w:rsidRDefault="00497DE9" w:rsidP="00221BC1">
      <w:pPr>
        <w:spacing w:line="360" w:lineRule="auto"/>
        <w:ind w:firstLine="709"/>
        <w:jc w:val="both"/>
        <w:rPr>
          <w:sz w:val="28"/>
          <w:szCs w:val="28"/>
        </w:rPr>
      </w:pPr>
      <w:r w:rsidRPr="00221BC1">
        <w:rPr>
          <w:b/>
          <w:sz w:val="28"/>
          <w:szCs w:val="28"/>
        </w:rPr>
        <w:t>Щільність розподілу ймовірностей</w:t>
      </w:r>
      <w:r w:rsidRPr="00221BC1">
        <w:rPr>
          <w:sz w:val="28"/>
          <w:szCs w:val="28"/>
        </w:rPr>
        <w:t xml:space="preserve"> - ймовірність того, що неперервна випадкова величина прийме значення в зазначеному інтервалі.</w:t>
      </w:r>
    </w:p>
    <w:sectPr w:rsidR="00497DE9" w:rsidRPr="00221BC1" w:rsidSect="00791F7C">
      <w:footerReference w:type="even" r:id="rId1011"/>
      <w:footerReference w:type="default" r:id="rId1012"/>
      <w:pgSz w:w="11906" w:h="16838" w:code="9"/>
      <w:pgMar w:top="850" w:right="850" w:bottom="850" w:left="1417" w:header="720" w:footer="720" w:gutter="0"/>
      <w:pgNumType w:start="1"/>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3C41" w:rsidRDefault="00913C41">
      <w:r>
        <w:separator/>
      </w:r>
    </w:p>
  </w:endnote>
  <w:endnote w:type="continuationSeparator" w:id="1">
    <w:p w:rsidR="00913C41" w:rsidRDefault="00913C4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imeg New Roman">
    <w:altName w:val="Times New Roman"/>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Bookman Old Style">
    <w:panose1 w:val="02050604050505020204"/>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26D8" w:rsidRDefault="00DF5DD7" w:rsidP="00413A13">
    <w:pPr>
      <w:pStyle w:val="a8"/>
      <w:framePr w:wrap="around" w:vAnchor="text" w:hAnchor="margin" w:xAlign="outside" w:y="1"/>
      <w:rPr>
        <w:rStyle w:val="a9"/>
      </w:rPr>
    </w:pPr>
    <w:r>
      <w:rPr>
        <w:rStyle w:val="a9"/>
      </w:rPr>
      <w:fldChar w:fldCharType="begin"/>
    </w:r>
    <w:r w:rsidR="00CB26D8">
      <w:rPr>
        <w:rStyle w:val="a9"/>
      </w:rPr>
      <w:instrText xml:space="preserve">PAGE  </w:instrText>
    </w:r>
    <w:r>
      <w:rPr>
        <w:rStyle w:val="a9"/>
      </w:rPr>
      <w:fldChar w:fldCharType="end"/>
    </w:r>
  </w:p>
  <w:p w:rsidR="00CB26D8" w:rsidRDefault="00CB26D8">
    <w:pPr>
      <w:pStyle w:val="a8"/>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26D8" w:rsidRDefault="00DF5DD7" w:rsidP="00413A13">
    <w:pPr>
      <w:pStyle w:val="a8"/>
      <w:framePr w:wrap="around" w:vAnchor="text" w:hAnchor="margin" w:xAlign="outside" w:y="1"/>
      <w:rPr>
        <w:rStyle w:val="a9"/>
      </w:rPr>
    </w:pPr>
    <w:r>
      <w:rPr>
        <w:rStyle w:val="a9"/>
      </w:rPr>
      <w:fldChar w:fldCharType="begin"/>
    </w:r>
    <w:r w:rsidR="00CB26D8">
      <w:rPr>
        <w:rStyle w:val="a9"/>
      </w:rPr>
      <w:instrText xml:space="preserve">PAGE  </w:instrText>
    </w:r>
    <w:r>
      <w:rPr>
        <w:rStyle w:val="a9"/>
      </w:rPr>
      <w:fldChar w:fldCharType="separate"/>
    </w:r>
    <w:r w:rsidR="00BE3FD4">
      <w:rPr>
        <w:rStyle w:val="a9"/>
        <w:noProof/>
      </w:rPr>
      <w:t>15</w:t>
    </w:r>
    <w:r>
      <w:rPr>
        <w:rStyle w:val="a9"/>
      </w:rPr>
      <w:fldChar w:fldCharType="end"/>
    </w:r>
  </w:p>
  <w:p w:rsidR="00CB26D8" w:rsidRDefault="00DF5DD7">
    <w:pPr>
      <w:pStyle w:val="a8"/>
      <w:ind w:right="360" w:firstLine="360"/>
    </w:pPr>
    <w:r w:rsidRPr="00DF5DD7">
      <w:rPr>
        <w:noProof/>
        <w:lang w:val="ru-RU"/>
      </w:rPr>
      <w:pict>
        <v:line id="_x0000_s2050" style="position:absolute;left:0;text-align:left;z-index:251657728" from="-3.85pt,-2.2pt" to="491.15pt,-2.2pt" strokecolor="gray"/>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3C41" w:rsidRDefault="00913C41">
      <w:r>
        <w:separator/>
      </w:r>
    </w:p>
  </w:footnote>
  <w:footnote w:type="continuationSeparator" w:id="1">
    <w:p w:rsidR="00913C41" w:rsidRDefault="00913C4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singleLevel"/>
    <w:tmpl w:val="00000002"/>
    <w:name w:val="WW8Num1"/>
    <w:lvl w:ilvl="0">
      <w:start w:val="1"/>
      <w:numFmt w:val="decimal"/>
      <w:lvlText w:val="%1."/>
      <w:lvlJc w:val="left"/>
      <w:pPr>
        <w:tabs>
          <w:tab w:val="num" w:pos="540"/>
        </w:tabs>
        <w:ind w:left="540" w:hanging="360"/>
      </w:pPr>
    </w:lvl>
  </w:abstractNum>
  <w:abstractNum w:abstractNumId="2">
    <w:nsid w:val="00000003"/>
    <w:multiLevelType w:val="singleLevel"/>
    <w:tmpl w:val="00000003"/>
    <w:name w:val="WW8Num2"/>
    <w:lvl w:ilvl="0">
      <w:start w:val="1"/>
      <w:numFmt w:val="decimal"/>
      <w:lvlText w:val="%1."/>
      <w:lvlJc w:val="left"/>
      <w:pPr>
        <w:tabs>
          <w:tab w:val="num" w:pos="540"/>
        </w:tabs>
        <w:ind w:left="540" w:hanging="360"/>
      </w:pPr>
    </w:lvl>
  </w:abstractNum>
  <w:abstractNum w:abstractNumId="3">
    <w:nsid w:val="00000004"/>
    <w:multiLevelType w:val="singleLevel"/>
    <w:tmpl w:val="00000004"/>
    <w:name w:val="WW8Num3"/>
    <w:lvl w:ilvl="0">
      <w:start w:val="1"/>
      <w:numFmt w:val="decimal"/>
      <w:lvlText w:val="%1."/>
      <w:lvlJc w:val="left"/>
      <w:pPr>
        <w:tabs>
          <w:tab w:val="num" w:pos="540"/>
        </w:tabs>
        <w:ind w:left="540" w:hanging="360"/>
      </w:pPr>
    </w:lvl>
  </w:abstractNum>
  <w:abstractNum w:abstractNumId="4">
    <w:nsid w:val="034C31D1"/>
    <w:multiLevelType w:val="hybridMultilevel"/>
    <w:tmpl w:val="B450FC18"/>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5">
    <w:nsid w:val="04833EA9"/>
    <w:multiLevelType w:val="multilevel"/>
    <w:tmpl w:val="98BCE122"/>
    <w:lvl w:ilvl="0">
      <w:start w:val="7"/>
      <w:numFmt w:val="decimal"/>
      <w:lvlText w:val="%1."/>
      <w:lvlJc w:val="left"/>
      <w:pPr>
        <w:tabs>
          <w:tab w:val="num" w:pos="360"/>
        </w:tabs>
        <w:ind w:left="360" w:hanging="360"/>
      </w:pPr>
      <w:rPr>
        <w:rFonts w:hint="default"/>
      </w:rPr>
    </w:lvl>
    <w:lvl w:ilvl="1">
      <w:start w:val="1"/>
      <w:numFmt w:val="decimal"/>
      <w:isLgl/>
      <w:lvlText w:val="%1.%2."/>
      <w:lvlJc w:val="left"/>
      <w:pPr>
        <w:tabs>
          <w:tab w:val="num" w:pos="435"/>
        </w:tabs>
        <w:ind w:left="435" w:hanging="435"/>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0BD359AA"/>
    <w:multiLevelType w:val="hybridMultilevel"/>
    <w:tmpl w:val="50007560"/>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10FA757B"/>
    <w:multiLevelType w:val="hybridMultilevel"/>
    <w:tmpl w:val="6AC20A9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nsid w:val="114F2D1F"/>
    <w:multiLevelType w:val="multilevel"/>
    <w:tmpl w:val="6DA846C8"/>
    <w:lvl w:ilvl="0">
      <w:start w:val="11"/>
      <w:numFmt w:val="decimal"/>
      <w:lvlText w:val="%1."/>
      <w:lvlJc w:val="left"/>
      <w:pPr>
        <w:tabs>
          <w:tab w:val="num" w:pos="600"/>
        </w:tabs>
        <w:ind w:left="600" w:hanging="600"/>
      </w:pPr>
      <w:rPr>
        <w:rFonts w:hint="default"/>
      </w:rPr>
    </w:lvl>
    <w:lvl w:ilvl="1">
      <w:start w:val="15"/>
      <w:numFmt w:val="decimal"/>
      <w:lvlText w:val="%1.%2."/>
      <w:lvlJc w:val="left"/>
      <w:pPr>
        <w:tabs>
          <w:tab w:val="num" w:pos="600"/>
        </w:tabs>
        <w:ind w:left="600" w:hanging="60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nsid w:val="12B72589"/>
    <w:multiLevelType w:val="singleLevel"/>
    <w:tmpl w:val="4E04897A"/>
    <w:lvl w:ilvl="0">
      <w:start w:val="1"/>
      <w:numFmt w:val="decimal"/>
      <w:lvlText w:val="%1)"/>
      <w:lvlJc w:val="left"/>
      <w:pPr>
        <w:tabs>
          <w:tab w:val="num" w:pos="855"/>
        </w:tabs>
        <w:ind w:left="855" w:hanging="435"/>
      </w:pPr>
      <w:rPr>
        <w:rFonts w:hint="default"/>
      </w:rPr>
    </w:lvl>
  </w:abstractNum>
  <w:abstractNum w:abstractNumId="10">
    <w:nsid w:val="152613F8"/>
    <w:multiLevelType w:val="multilevel"/>
    <w:tmpl w:val="FCD871BC"/>
    <w:lvl w:ilvl="0">
      <w:start w:val="1"/>
      <w:numFmt w:val="decimal"/>
      <w:lvlText w:val="%1."/>
      <w:lvlJc w:val="left"/>
      <w:pPr>
        <w:tabs>
          <w:tab w:val="num" w:pos="927"/>
        </w:tabs>
        <w:ind w:left="927" w:hanging="360"/>
      </w:pPr>
      <w:rPr>
        <w:rFonts w:hint="default"/>
      </w:rPr>
    </w:lvl>
    <w:lvl w:ilvl="1">
      <w:start w:val="1"/>
      <w:numFmt w:val="decimal"/>
      <w:isLgl/>
      <w:lvlText w:val="%1.%2."/>
      <w:lvlJc w:val="left"/>
      <w:pPr>
        <w:tabs>
          <w:tab w:val="num" w:pos="435"/>
        </w:tabs>
        <w:ind w:left="435" w:hanging="435"/>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1">
    <w:nsid w:val="1F792A3C"/>
    <w:multiLevelType w:val="hybridMultilevel"/>
    <w:tmpl w:val="1EC48E68"/>
    <w:lvl w:ilvl="0" w:tplc="1ABC103C">
      <w:start w:val="1"/>
      <w:numFmt w:val="decimal"/>
      <w:lvlText w:val="%1)"/>
      <w:lvlJc w:val="left"/>
      <w:pPr>
        <w:tabs>
          <w:tab w:val="num" w:pos="1080"/>
        </w:tabs>
        <w:ind w:left="1080" w:hanging="360"/>
      </w:pPr>
      <w:rPr>
        <w:rFonts w:hint="default"/>
      </w:rPr>
    </w:lvl>
    <w:lvl w:ilvl="1" w:tplc="9B78F470">
      <w:start w:val="9"/>
      <w:numFmt w:val="decimal"/>
      <w:lvlText w:val="%2."/>
      <w:lvlJc w:val="left"/>
      <w:pPr>
        <w:tabs>
          <w:tab w:val="num" w:pos="1452"/>
        </w:tabs>
        <w:ind w:left="1452" w:hanging="360"/>
      </w:pPr>
      <w:rPr>
        <w:rFonts w:hint="default"/>
      </w:rPr>
    </w:lvl>
    <w:lvl w:ilvl="2" w:tplc="0419001B" w:tentative="1">
      <w:start w:val="1"/>
      <w:numFmt w:val="lowerRoman"/>
      <w:lvlText w:val="%3."/>
      <w:lvlJc w:val="right"/>
      <w:pPr>
        <w:tabs>
          <w:tab w:val="num" w:pos="2172"/>
        </w:tabs>
        <w:ind w:left="2172" w:hanging="180"/>
      </w:pPr>
    </w:lvl>
    <w:lvl w:ilvl="3" w:tplc="0419000F" w:tentative="1">
      <w:start w:val="1"/>
      <w:numFmt w:val="decimal"/>
      <w:lvlText w:val="%4."/>
      <w:lvlJc w:val="left"/>
      <w:pPr>
        <w:tabs>
          <w:tab w:val="num" w:pos="2892"/>
        </w:tabs>
        <w:ind w:left="2892" w:hanging="360"/>
      </w:pPr>
    </w:lvl>
    <w:lvl w:ilvl="4" w:tplc="04190019" w:tentative="1">
      <w:start w:val="1"/>
      <w:numFmt w:val="lowerLetter"/>
      <w:lvlText w:val="%5."/>
      <w:lvlJc w:val="left"/>
      <w:pPr>
        <w:tabs>
          <w:tab w:val="num" w:pos="3612"/>
        </w:tabs>
        <w:ind w:left="3612" w:hanging="360"/>
      </w:pPr>
    </w:lvl>
    <w:lvl w:ilvl="5" w:tplc="0419001B" w:tentative="1">
      <w:start w:val="1"/>
      <w:numFmt w:val="lowerRoman"/>
      <w:lvlText w:val="%6."/>
      <w:lvlJc w:val="right"/>
      <w:pPr>
        <w:tabs>
          <w:tab w:val="num" w:pos="4332"/>
        </w:tabs>
        <w:ind w:left="4332" w:hanging="180"/>
      </w:pPr>
    </w:lvl>
    <w:lvl w:ilvl="6" w:tplc="0419000F" w:tentative="1">
      <w:start w:val="1"/>
      <w:numFmt w:val="decimal"/>
      <w:lvlText w:val="%7."/>
      <w:lvlJc w:val="left"/>
      <w:pPr>
        <w:tabs>
          <w:tab w:val="num" w:pos="5052"/>
        </w:tabs>
        <w:ind w:left="5052" w:hanging="360"/>
      </w:pPr>
    </w:lvl>
    <w:lvl w:ilvl="7" w:tplc="04190019" w:tentative="1">
      <w:start w:val="1"/>
      <w:numFmt w:val="lowerLetter"/>
      <w:lvlText w:val="%8."/>
      <w:lvlJc w:val="left"/>
      <w:pPr>
        <w:tabs>
          <w:tab w:val="num" w:pos="5772"/>
        </w:tabs>
        <w:ind w:left="5772" w:hanging="360"/>
      </w:pPr>
    </w:lvl>
    <w:lvl w:ilvl="8" w:tplc="0419001B" w:tentative="1">
      <w:start w:val="1"/>
      <w:numFmt w:val="lowerRoman"/>
      <w:lvlText w:val="%9."/>
      <w:lvlJc w:val="right"/>
      <w:pPr>
        <w:tabs>
          <w:tab w:val="num" w:pos="6492"/>
        </w:tabs>
        <w:ind w:left="6492" w:hanging="180"/>
      </w:pPr>
    </w:lvl>
  </w:abstractNum>
  <w:abstractNum w:abstractNumId="12">
    <w:nsid w:val="21957E27"/>
    <w:multiLevelType w:val="singleLevel"/>
    <w:tmpl w:val="E7705736"/>
    <w:lvl w:ilvl="0">
      <w:start w:val="1"/>
      <w:numFmt w:val="decimal"/>
      <w:lvlText w:val="%1)"/>
      <w:lvlJc w:val="left"/>
      <w:pPr>
        <w:tabs>
          <w:tab w:val="num" w:pos="960"/>
        </w:tabs>
        <w:ind w:left="960" w:hanging="360"/>
      </w:pPr>
      <w:rPr>
        <w:rFonts w:hint="default"/>
      </w:rPr>
    </w:lvl>
  </w:abstractNum>
  <w:abstractNum w:abstractNumId="13">
    <w:nsid w:val="22386B38"/>
    <w:multiLevelType w:val="hybridMultilevel"/>
    <w:tmpl w:val="04C431BC"/>
    <w:lvl w:ilvl="0" w:tplc="0742C4BE">
      <w:start w:val="1"/>
      <w:numFmt w:val="decimal"/>
      <w:lvlText w:val="%1."/>
      <w:lvlJc w:val="left"/>
      <w:pPr>
        <w:tabs>
          <w:tab w:val="num" w:pos="360"/>
        </w:tabs>
        <w:ind w:left="360" w:hanging="360"/>
      </w:pPr>
      <w:rPr>
        <w:b w:val="0"/>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4">
    <w:nsid w:val="29624B13"/>
    <w:multiLevelType w:val="multilevel"/>
    <w:tmpl w:val="366E781C"/>
    <w:lvl w:ilvl="0">
      <w:start w:val="5"/>
      <w:numFmt w:val="decimal"/>
      <w:lvlText w:val="%1."/>
      <w:lvlJc w:val="left"/>
      <w:pPr>
        <w:tabs>
          <w:tab w:val="num" w:pos="360"/>
        </w:tabs>
        <w:ind w:left="360" w:hanging="360"/>
      </w:pPr>
      <w:rPr>
        <w:rFonts w:hint="default"/>
      </w:rPr>
    </w:lvl>
    <w:lvl w:ilvl="1">
      <w:start w:val="1"/>
      <w:numFmt w:val="decimal"/>
      <w:isLgl/>
      <w:lvlText w:val="%1.%2."/>
      <w:lvlJc w:val="left"/>
      <w:pPr>
        <w:tabs>
          <w:tab w:val="num" w:pos="435"/>
        </w:tabs>
        <w:ind w:left="435" w:hanging="435"/>
      </w:pPr>
      <w:rPr>
        <w:rFonts w:ascii="Times New Roman" w:hAnsi="Times New Roman" w:cs="Times New Roman"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5">
    <w:nsid w:val="2BC261FE"/>
    <w:multiLevelType w:val="hybridMultilevel"/>
    <w:tmpl w:val="A4302D74"/>
    <w:lvl w:ilvl="0" w:tplc="260E636E">
      <w:start w:val="13"/>
      <w:numFmt w:val="decimal"/>
      <w:lvlText w:val="%1."/>
      <w:lvlJc w:val="left"/>
      <w:pPr>
        <w:tabs>
          <w:tab w:val="num" w:pos="420"/>
        </w:tabs>
        <w:ind w:left="420" w:hanging="420"/>
      </w:pPr>
      <w:rPr>
        <w:rFonts w:hint="default"/>
        <w:u w:val="none"/>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2C6960B3"/>
    <w:multiLevelType w:val="singleLevel"/>
    <w:tmpl w:val="04190011"/>
    <w:lvl w:ilvl="0">
      <w:start w:val="1"/>
      <w:numFmt w:val="decimal"/>
      <w:lvlText w:val="%1)"/>
      <w:lvlJc w:val="left"/>
      <w:pPr>
        <w:tabs>
          <w:tab w:val="num" w:pos="360"/>
        </w:tabs>
        <w:ind w:left="360" w:hanging="360"/>
      </w:pPr>
      <w:rPr>
        <w:rFonts w:hint="default"/>
      </w:rPr>
    </w:lvl>
  </w:abstractNum>
  <w:abstractNum w:abstractNumId="17">
    <w:nsid w:val="2F0B6592"/>
    <w:multiLevelType w:val="multilevel"/>
    <w:tmpl w:val="C170835A"/>
    <w:lvl w:ilvl="0">
      <w:start w:val="1"/>
      <w:numFmt w:val="decimal"/>
      <w:lvlText w:val="%1."/>
      <w:lvlJc w:val="left"/>
      <w:pPr>
        <w:tabs>
          <w:tab w:val="num" w:pos="600"/>
        </w:tabs>
        <w:ind w:left="600" w:hanging="600"/>
      </w:pPr>
      <w:rPr>
        <w:rFonts w:hint="default"/>
      </w:rPr>
    </w:lvl>
    <w:lvl w:ilvl="1">
      <w:start w:val="23"/>
      <w:numFmt w:val="decimal"/>
      <w:lvlText w:val="%1.%2."/>
      <w:lvlJc w:val="left"/>
      <w:pPr>
        <w:tabs>
          <w:tab w:val="num" w:pos="600"/>
        </w:tabs>
        <w:ind w:left="600" w:hanging="60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nsid w:val="369948BB"/>
    <w:multiLevelType w:val="singleLevel"/>
    <w:tmpl w:val="07B6373E"/>
    <w:lvl w:ilvl="0">
      <w:start w:val="1"/>
      <w:numFmt w:val="decimal"/>
      <w:lvlText w:val="%1)"/>
      <w:lvlJc w:val="left"/>
      <w:pPr>
        <w:tabs>
          <w:tab w:val="num" w:pos="900"/>
        </w:tabs>
        <w:ind w:left="900" w:hanging="360"/>
      </w:pPr>
      <w:rPr>
        <w:rFonts w:hint="default"/>
      </w:rPr>
    </w:lvl>
  </w:abstractNum>
  <w:abstractNum w:abstractNumId="19">
    <w:nsid w:val="3E35376B"/>
    <w:multiLevelType w:val="multilevel"/>
    <w:tmpl w:val="9056C572"/>
    <w:lvl w:ilvl="0">
      <w:start w:val="12"/>
      <w:numFmt w:val="decimal"/>
      <w:lvlText w:val="%1."/>
      <w:lvlJc w:val="left"/>
      <w:pPr>
        <w:tabs>
          <w:tab w:val="num" w:pos="600"/>
        </w:tabs>
        <w:ind w:left="600" w:hanging="600"/>
      </w:pPr>
      <w:rPr>
        <w:rFonts w:hint="default"/>
      </w:rPr>
    </w:lvl>
    <w:lvl w:ilvl="1">
      <w:start w:val="19"/>
      <w:numFmt w:val="decimal"/>
      <w:lvlText w:val="%1.%2."/>
      <w:lvlJc w:val="left"/>
      <w:pPr>
        <w:tabs>
          <w:tab w:val="num" w:pos="600"/>
        </w:tabs>
        <w:ind w:left="600" w:hanging="60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nsid w:val="3F7A699A"/>
    <w:multiLevelType w:val="singleLevel"/>
    <w:tmpl w:val="038C7BDC"/>
    <w:lvl w:ilvl="0">
      <w:start w:val="1"/>
      <w:numFmt w:val="decimal"/>
      <w:lvlText w:val="%1)"/>
      <w:lvlJc w:val="left"/>
      <w:pPr>
        <w:tabs>
          <w:tab w:val="num" w:pos="780"/>
        </w:tabs>
        <w:ind w:left="780" w:hanging="360"/>
      </w:pPr>
      <w:rPr>
        <w:rFonts w:hint="default"/>
      </w:rPr>
    </w:lvl>
  </w:abstractNum>
  <w:abstractNum w:abstractNumId="21">
    <w:nsid w:val="40DD162B"/>
    <w:multiLevelType w:val="hybridMultilevel"/>
    <w:tmpl w:val="6D667CB2"/>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nsid w:val="431E137F"/>
    <w:multiLevelType w:val="singleLevel"/>
    <w:tmpl w:val="541C073E"/>
    <w:lvl w:ilvl="0">
      <w:start w:val="1"/>
      <w:numFmt w:val="decimal"/>
      <w:lvlText w:val="%1)"/>
      <w:lvlJc w:val="left"/>
      <w:pPr>
        <w:tabs>
          <w:tab w:val="num" w:pos="780"/>
        </w:tabs>
        <w:ind w:left="780" w:hanging="360"/>
      </w:pPr>
      <w:rPr>
        <w:rFonts w:hint="default"/>
      </w:rPr>
    </w:lvl>
  </w:abstractNum>
  <w:abstractNum w:abstractNumId="23">
    <w:nsid w:val="43B36DAA"/>
    <w:multiLevelType w:val="singleLevel"/>
    <w:tmpl w:val="AD38C4D2"/>
    <w:lvl w:ilvl="0">
      <w:start w:val="1"/>
      <w:numFmt w:val="decimal"/>
      <w:lvlText w:val="%1)"/>
      <w:lvlJc w:val="left"/>
      <w:pPr>
        <w:tabs>
          <w:tab w:val="num" w:pos="960"/>
        </w:tabs>
        <w:ind w:left="960" w:hanging="360"/>
      </w:pPr>
      <w:rPr>
        <w:rFonts w:hint="default"/>
      </w:rPr>
    </w:lvl>
  </w:abstractNum>
  <w:abstractNum w:abstractNumId="24">
    <w:nsid w:val="4AF72A5A"/>
    <w:multiLevelType w:val="singleLevel"/>
    <w:tmpl w:val="0C58F786"/>
    <w:lvl w:ilvl="0">
      <w:start w:val="1"/>
      <w:numFmt w:val="decimal"/>
      <w:lvlText w:val="%1."/>
      <w:lvlJc w:val="left"/>
      <w:pPr>
        <w:tabs>
          <w:tab w:val="num" w:pos="927"/>
        </w:tabs>
        <w:ind w:left="927" w:hanging="360"/>
      </w:pPr>
      <w:rPr>
        <w:rFonts w:hint="default"/>
      </w:rPr>
    </w:lvl>
  </w:abstractNum>
  <w:abstractNum w:abstractNumId="25">
    <w:nsid w:val="4FCF0A23"/>
    <w:multiLevelType w:val="multilevel"/>
    <w:tmpl w:val="3A52A700"/>
    <w:lvl w:ilvl="0">
      <w:start w:val="11"/>
      <w:numFmt w:val="decimal"/>
      <w:lvlText w:val="%1."/>
      <w:lvlJc w:val="left"/>
      <w:pPr>
        <w:tabs>
          <w:tab w:val="num" w:pos="600"/>
        </w:tabs>
        <w:ind w:left="600" w:hanging="600"/>
      </w:pPr>
      <w:rPr>
        <w:rFonts w:hint="default"/>
      </w:rPr>
    </w:lvl>
    <w:lvl w:ilvl="1">
      <w:start w:val="12"/>
      <w:numFmt w:val="decimal"/>
      <w:lvlText w:val="%1.%2."/>
      <w:lvlJc w:val="left"/>
      <w:pPr>
        <w:tabs>
          <w:tab w:val="num" w:pos="600"/>
        </w:tabs>
        <w:ind w:left="600" w:hanging="60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nsid w:val="50104AC5"/>
    <w:multiLevelType w:val="singleLevel"/>
    <w:tmpl w:val="8410BA96"/>
    <w:lvl w:ilvl="0">
      <w:start w:val="1"/>
      <w:numFmt w:val="decimal"/>
      <w:lvlText w:val="%1."/>
      <w:legacy w:legacy="1" w:legacySpace="0" w:legacyIndent="293"/>
      <w:lvlJc w:val="left"/>
      <w:rPr>
        <w:rFonts w:ascii="Courier New" w:hAnsi="Courier New" w:cs="Courier New" w:hint="default"/>
      </w:rPr>
    </w:lvl>
  </w:abstractNum>
  <w:abstractNum w:abstractNumId="27">
    <w:nsid w:val="5E9C49BB"/>
    <w:multiLevelType w:val="singleLevel"/>
    <w:tmpl w:val="A196872E"/>
    <w:lvl w:ilvl="0">
      <w:start w:val="1"/>
      <w:numFmt w:val="decimal"/>
      <w:lvlText w:val="%1)"/>
      <w:lvlJc w:val="left"/>
      <w:pPr>
        <w:tabs>
          <w:tab w:val="num" w:pos="1920"/>
        </w:tabs>
        <w:ind w:left="1920" w:hanging="360"/>
      </w:pPr>
      <w:rPr>
        <w:rFonts w:hint="default"/>
      </w:rPr>
    </w:lvl>
  </w:abstractNum>
  <w:abstractNum w:abstractNumId="28">
    <w:nsid w:val="5EC336BA"/>
    <w:multiLevelType w:val="singleLevel"/>
    <w:tmpl w:val="5E7649D6"/>
    <w:lvl w:ilvl="0">
      <w:start w:val="23"/>
      <w:numFmt w:val="decimal"/>
      <w:lvlText w:val="%1."/>
      <w:legacy w:legacy="1" w:legacySpace="0" w:legacyIndent="298"/>
      <w:lvlJc w:val="left"/>
      <w:rPr>
        <w:rFonts w:ascii="Courier New" w:hAnsi="Courier New" w:cs="Courier New" w:hint="default"/>
      </w:rPr>
    </w:lvl>
  </w:abstractNum>
  <w:abstractNum w:abstractNumId="29">
    <w:nsid w:val="68414F47"/>
    <w:multiLevelType w:val="multilevel"/>
    <w:tmpl w:val="34FE6282"/>
    <w:lvl w:ilvl="0">
      <w:start w:val="8"/>
      <w:numFmt w:val="decimal"/>
      <w:lvlText w:val="%1."/>
      <w:lvlJc w:val="left"/>
      <w:pPr>
        <w:tabs>
          <w:tab w:val="num" w:pos="420"/>
        </w:tabs>
        <w:ind w:left="420" w:hanging="4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0">
    <w:nsid w:val="6F210F3F"/>
    <w:multiLevelType w:val="hybridMultilevel"/>
    <w:tmpl w:val="E056F3C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nsid w:val="73BC528A"/>
    <w:multiLevelType w:val="multilevel"/>
    <w:tmpl w:val="5C105ABE"/>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2">
    <w:nsid w:val="74D14C36"/>
    <w:multiLevelType w:val="hybridMultilevel"/>
    <w:tmpl w:val="172AE64C"/>
    <w:lvl w:ilvl="0" w:tplc="47DE92AC">
      <w:start w:val="1"/>
      <w:numFmt w:val="bullet"/>
      <w:lvlText w:val=""/>
      <w:lvlJc w:val="left"/>
      <w:pPr>
        <w:ind w:left="720" w:hanging="360"/>
      </w:pPr>
      <w:rPr>
        <w:rFonts w:ascii="Symbol" w:hAnsi="Symbol" w:hint="default"/>
        <w:sz w:val="22"/>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nsid w:val="7A597878"/>
    <w:multiLevelType w:val="hybridMultilevel"/>
    <w:tmpl w:val="E53CB3CE"/>
    <w:lvl w:ilvl="0" w:tplc="47DE92AC">
      <w:start w:val="1"/>
      <w:numFmt w:val="bullet"/>
      <w:lvlText w:val=""/>
      <w:lvlJc w:val="left"/>
      <w:pPr>
        <w:ind w:left="1287" w:hanging="360"/>
      </w:pPr>
      <w:rPr>
        <w:rFonts w:ascii="Symbol" w:hAnsi="Symbol" w:hint="default"/>
        <w:sz w:val="22"/>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4">
    <w:nsid w:val="7AEF6D48"/>
    <w:multiLevelType w:val="hybridMultilevel"/>
    <w:tmpl w:val="BF909854"/>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5">
    <w:nsid w:val="7BCB67A6"/>
    <w:multiLevelType w:val="multilevel"/>
    <w:tmpl w:val="120E26C6"/>
    <w:lvl w:ilvl="0">
      <w:start w:val="1"/>
      <w:numFmt w:val="decimal"/>
      <w:lvlText w:val="%1."/>
      <w:lvlJc w:val="left"/>
      <w:pPr>
        <w:tabs>
          <w:tab w:val="num" w:pos="927"/>
        </w:tabs>
        <w:ind w:left="927" w:hanging="360"/>
      </w:pPr>
      <w:rPr>
        <w:rFonts w:hint="default"/>
      </w:rPr>
    </w:lvl>
    <w:lvl w:ilvl="1">
      <w:start w:val="1"/>
      <w:numFmt w:val="decimal"/>
      <w:isLgl/>
      <w:lvlText w:val="%1.%2."/>
      <w:lvlJc w:val="left"/>
      <w:pPr>
        <w:tabs>
          <w:tab w:val="num" w:pos="435"/>
        </w:tabs>
        <w:ind w:left="435" w:hanging="435"/>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36">
    <w:nsid w:val="7CD95193"/>
    <w:multiLevelType w:val="multilevel"/>
    <w:tmpl w:val="7DB04A06"/>
    <w:lvl w:ilvl="0">
      <w:start w:val="6"/>
      <w:numFmt w:val="decimal"/>
      <w:lvlText w:val="%1."/>
      <w:lvlJc w:val="left"/>
      <w:pPr>
        <w:tabs>
          <w:tab w:val="num" w:pos="420"/>
        </w:tabs>
        <w:ind w:left="420" w:hanging="4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num w:numId="1">
    <w:abstractNumId w:val="15"/>
  </w:num>
  <w:num w:numId="2">
    <w:abstractNumId w:val="27"/>
  </w:num>
  <w:num w:numId="3">
    <w:abstractNumId w:val="16"/>
  </w:num>
  <w:num w:numId="4">
    <w:abstractNumId w:val="31"/>
  </w:num>
  <w:num w:numId="5">
    <w:abstractNumId w:val="22"/>
  </w:num>
  <w:num w:numId="6">
    <w:abstractNumId w:val="9"/>
  </w:num>
  <w:num w:numId="7">
    <w:abstractNumId w:val="20"/>
  </w:num>
  <w:num w:numId="8">
    <w:abstractNumId w:val="18"/>
  </w:num>
  <w:num w:numId="9">
    <w:abstractNumId w:val="17"/>
  </w:num>
  <w:num w:numId="10">
    <w:abstractNumId w:val="23"/>
  </w:num>
  <w:num w:numId="11">
    <w:abstractNumId w:val="12"/>
  </w:num>
  <w:num w:numId="12">
    <w:abstractNumId w:val="14"/>
  </w:num>
  <w:num w:numId="13">
    <w:abstractNumId w:val="24"/>
  </w:num>
  <w:num w:numId="14">
    <w:abstractNumId w:val="5"/>
  </w:num>
  <w:num w:numId="15">
    <w:abstractNumId w:val="10"/>
  </w:num>
  <w:num w:numId="16">
    <w:abstractNumId w:val="35"/>
  </w:num>
  <w:num w:numId="17">
    <w:abstractNumId w:val="25"/>
  </w:num>
  <w:num w:numId="18">
    <w:abstractNumId w:val="8"/>
  </w:num>
  <w:num w:numId="19">
    <w:abstractNumId w:val="19"/>
  </w:num>
  <w:num w:numId="20">
    <w:abstractNumId w:val="11"/>
  </w:num>
  <w:num w:numId="21">
    <w:abstractNumId w:val="34"/>
  </w:num>
  <w:num w:numId="22">
    <w:abstractNumId w:val="4"/>
  </w:num>
  <w:num w:numId="23">
    <w:abstractNumId w:val="26"/>
  </w:num>
  <w:num w:numId="24">
    <w:abstractNumId w:val="28"/>
  </w:num>
  <w:num w:numId="25">
    <w:abstractNumId w:val="36"/>
  </w:num>
  <w:num w:numId="26">
    <w:abstractNumId w:val="29"/>
  </w:num>
  <w:num w:numId="27">
    <w:abstractNumId w:val="30"/>
  </w:num>
  <w:num w:numId="28">
    <w:abstractNumId w:val="13"/>
  </w:num>
  <w:num w:numId="29">
    <w:abstractNumId w:val="0"/>
  </w:num>
  <w:num w:numId="30">
    <w:abstractNumId w:val="32"/>
  </w:num>
  <w:num w:numId="31">
    <w:abstractNumId w:val="33"/>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num>
  <w:num w:numId="34">
    <w:abstractNumId w:val="6"/>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hideGrammaticalErrors/>
  <w:activeWritingStyle w:appName="MSWord" w:lang="ru-RU" w:vendorID="1" w:dllVersion="512" w:checkStyle="1"/>
  <w:stylePaneFormatFilter w:val="3F01"/>
  <w:defaultTabStop w:val="720"/>
  <w:hyphenationZone w:val="425"/>
  <w:drawingGridHorizontalSpacing w:val="100"/>
  <w:displayHorizontalDrawingGridEvery w:val="0"/>
  <w:displayVerticalDrawingGridEvery w:val="0"/>
  <w:noPunctuationKerning/>
  <w:characterSpacingControl w:val="doNotCompress"/>
  <w:hdrShapeDefaults>
    <o:shapedefaults v:ext="edit" spidmax="23554">
      <o:colormru v:ext="edit" colors="#5f5f5f,#969696"/>
    </o:shapedefaults>
    <o:shapelayout v:ext="edit">
      <o:idmap v:ext="edit" data="2"/>
    </o:shapelayout>
  </w:hdrShapeDefaults>
  <w:footnotePr>
    <w:footnote w:id="0"/>
    <w:footnote w:id="1"/>
  </w:footnotePr>
  <w:endnotePr>
    <w:endnote w:id="0"/>
    <w:endnote w:id="1"/>
  </w:endnotePr>
  <w:compat/>
  <w:rsids>
    <w:rsidRoot w:val="002579F7"/>
    <w:rsid w:val="0000468B"/>
    <w:rsid w:val="00006CD9"/>
    <w:rsid w:val="00016C87"/>
    <w:rsid w:val="000204C6"/>
    <w:rsid w:val="00024FE8"/>
    <w:rsid w:val="00030E24"/>
    <w:rsid w:val="000340DF"/>
    <w:rsid w:val="00035FC6"/>
    <w:rsid w:val="0004187D"/>
    <w:rsid w:val="000422FA"/>
    <w:rsid w:val="00043F63"/>
    <w:rsid w:val="000451EE"/>
    <w:rsid w:val="0005281A"/>
    <w:rsid w:val="00053259"/>
    <w:rsid w:val="000532CB"/>
    <w:rsid w:val="00064BDC"/>
    <w:rsid w:val="000705E4"/>
    <w:rsid w:val="000738FC"/>
    <w:rsid w:val="00075FAF"/>
    <w:rsid w:val="0007785C"/>
    <w:rsid w:val="000805BD"/>
    <w:rsid w:val="00084A50"/>
    <w:rsid w:val="00085210"/>
    <w:rsid w:val="00087050"/>
    <w:rsid w:val="00094D87"/>
    <w:rsid w:val="000A3C24"/>
    <w:rsid w:val="000A3DC9"/>
    <w:rsid w:val="000A47B5"/>
    <w:rsid w:val="000A527E"/>
    <w:rsid w:val="000A61CB"/>
    <w:rsid w:val="000B0DC8"/>
    <w:rsid w:val="000B3252"/>
    <w:rsid w:val="000B3256"/>
    <w:rsid w:val="000B3A13"/>
    <w:rsid w:val="000B3FAF"/>
    <w:rsid w:val="000B5ACF"/>
    <w:rsid w:val="000B634D"/>
    <w:rsid w:val="000B6F4D"/>
    <w:rsid w:val="000B706B"/>
    <w:rsid w:val="000B7741"/>
    <w:rsid w:val="000C128D"/>
    <w:rsid w:val="000C1364"/>
    <w:rsid w:val="000C45DE"/>
    <w:rsid w:val="000D15ED"/>
    <w:rsid w:val="000D2266"/>
    <w:rsid w:val="000D3D1A"/>
    <w:rsid w:val="000D6E42"/>
    <w:rsid w:val="000D729E"/>
    <w:rsid w:val="000D732F"/>
    <w:rsid w:val="000E079B"/>
    <w:rsid w:val="000E2663"/>
    <w:rsid w:val="000E57AE"/>
    <w:rsid w:val="000E5A2D"/>
    <w:rsid w:val="000E639A"/>
    <w:rsid w:val="000E7C51"/>
    <w:rsid w:val="000F4730"/>
    <w:rsid w:val="000F711F"/>
    <w:rsid w:val="0010070A"/>
    <w:rsid w:val="001071E0"/>
    <w:rsid w:val="00117868"/>
    <w:rsid w:val="00124175"/>
    <w:rsid w:val="001279FA"/>
    <w:rsid w:val="00130AE6"/>
    <w:rsid w:val="001326CA"/>
    <w:rsid w:val="00133E99"/>
    <w:rsid w:val="0013482A"/>
    <w:rsid w:val="00144018"/>
    <w:rsid w:val="00145E6F"/>
    <w:rsid w:val="001507B0"/>
    <w:rsid w:val="00152BED"/>
    <w:rsid w:val="00152EC4"/>
    <w:rsid w:val="00161F91"/>
    <w:rsid w:val="00163F2E"/>
    <w:rsid w:val="00167E97"/>
    <w:rsid w:val="00170ADD"/>
    <w:rsid w:val="00175168"/>
    <w:rsid w:val="00175A1E"/>
    <w:rsid w:val="0018375E"/>
    <w:rsid w:val="00184837"/>
    <w:rsid w:val="00185A1F"/>
    <w:rsid w:val="00191080"/>
    <w:rsid w:val="0019178F"/>
    <w:rsid w:val="00193B79"/>
    <w:rsid w:val="00194B08"/>
    <w:rsid w:val="001955C2"/>
    <w:rsid w:val="001A0861"/>
    <w:rsid w:val="001A13DF"/>
    <w:rsid w:val="001A517C"/>
    <w:rsid w:val="001B108D"/>
    <w:rsid w:val="001B131A"/>
    <w:rsid w:val="001B1644"/>
    <w:rsid w:val="001B3B09"/>
    <w:rsid w:val="001B3B1A"/>
    <w:rsid w:val="001B727B"/>
    <w:rsid w:val="001B7D64"/>
    <w:rsid w:val="001B7E30"/>
    <w:rsid w:val="001C4EF9"/>
    <w:rsid w:val="001C67E4"/>
    <w:rsid w:val="001E3DA6"/>
    <w:rsid w:val="001E4276"/>
    <w:rsid w:val="001E4B6A"/>
    <w:rsid w:val="001E62D8"/>
    <w:rsid w:val="001E6974"/>
    <w:rsid w:val="001F2BBA"/>
    <w:rsid w:val="001F521A"/>
    <w:rsid w:val="001F73D9"/>
    <w:rsid w:val="001F776A"/>
    <w:rsid w:val="001F7E09"/>
    <w:rsid w:val="001F7F61"/>
    <w:rsid w:val="00200408"/>
    <w:rsid w:val="0020393F"/>
    <w:rsid w:val="00206D95"/>
    <w:rsid w:val="00211919"/>
    <w:rsid w:val="002147A2"/>
    <w:rsid w:val="002147F1"/>
    <w:rsid w:val="00215A11"/>
    <w:rsid w:val="00216663"/>
    <w:rsid w:val="0021700C"/>
    <w:rsid w:val="00221BC1"/>
    <w:rsid w:val="002328BA"/>
    <w:rsid w:val="00232D9F"/>
    <w:rsid w:val="002435AD"/>
    <w:rsid w:val="00251A4C"/>
    <w:rsid w:val="00253DAE"/>
    <w:rsid w:val="002541AC"/>
    <w:rsid w:val="0025561B"/>
    <w:rsid w:val="002579F7"/>
    <w:rsid w:val="00257F2B"/>
    <w:rsid w:val="0026388D"/>
    <w:rsid w:val="00263CB5"/>
    <w:rsid w:val="002700E6"/>
    <w:rsid w:val="00270549"/>
    <w:rsid w:val="0027059E"/>
    <w:rsid w:val="00270F55"/>
    <w:rsid w:val="00273681"/>
    <w:rsid w:val="00276275"/>
    <w:rsid w:val="00276984"/>
    <w:rsid w:val="00276CD6"/>
    <w:rsid w:val="002805AF"/>
    <w:rsid w:val="00281640"/>
    <w:rsid w:val="002830FF"/>
    <w:rsid w:val="00283D1D"/>
    <w:rsid w:val="002868F1"/>
    <w:rsid w:val="002876FE"/>
    <w:rsid w:val="00293C82"/>
    <w:rsid w:val="002950C8"/>
    <w:rsid w:val="0029566C"/>
    <w:rsid w:val="002961DE"/>
    <w:rsid w:val="00297DDE"/>
    <w:rsid w:val="002A161D"/>
    <w:rsid w:val="002A5967"/>
    <w:rsid w:val="002B067B"/>
    <w:rsid w:val="002B1D14"/>
    <w:rsid w:val="002B4510"/>
    <w:rsid w:val="002B4526"/>
    <w:rsid w:val="002B6503"/>
    <w:rsid w:val="002B7234"/>
    <w:rsid w:val="002C56D4"/>
    <w:rsid w:val="002C581D"/>
    <w:rsid w:val="002C6AC1"/>
    <w:rsid w:val="002D1452"/>
    <w:rsid w:val="002D2C34"/>
    <w:rsid w:val="002D368D"/>
    <w:rsid w:val="002D3D65"/>
    <w:rsid w:val="002D4B16"/>
    <w:rsid w:val="002D5E6A"/>
    <w:rsid w:val="002D7199"/>
    <w:rsid w:val="002E10BE"/>
    <w:rsid w:val="002E1567"/>
    <w:rsid w:val="002E2562"/>
    <w:rsid w:val="002E2A6C"/>
    <w:rsid w:val="002E42A1"/>
    <w:rsid w:val="002F0C13"/>
    <w:rsid w:val="003023AE"/>
    <w:rsid w:val="00302EC2"/>
    <w:rsid w:val="0030637A"/>
    <w:rsid w:val="0030696D"/>
    <w:rsid w:val="003121CE"/>
    <w:rsid w:val="00314717"/>
    <w:rsid w:val="003148FD"/>
    <w:rsid w:val="00315AB1"/>
    <w:rsid w:val="003163BC"/>
    <w:rsid w:val="00320240"/>
    <w:rsid w:val="00322FA7"/>
    <w:rsid w:val="003231FB"/>
    <w:rsid w:val="00327EB9"/>
    <w:rsid w:val="00331BB1"/>
    <w:rsid w:val="00334CE2"/>
    <w:rsid w:val="003364C3"/>
    <w:rsid w:val="0034073B"/>
    <w:rsid w:val="00341833"/>
    <w:rsid w:val="0034354F"/>
    <w:rsid w:val="00345C73"/>
    <w:rsid w:val="0034601A"/>
    <w:rsid w:val="00347CE7"/>
    <w:rsid w:val="00350AED"/>
    <w:rsid w:val="0035176E"/>
    <w:rsid w:val="00353D0D"/>
    <w:rsid w:val="00362BAE"/>
    <w:rsid w:val="003636EF"/>
    <w:rsid w:val="00365411"/>
    <w:rsid w:val="00367616"/>
    <w:rsid w:val="00367E45"/>
    <w:rsid w:val="00371A2F"/>
    <w:rsid w:val="003723D2"/>
    <w:rsid w:val="00372AD3"/>
    <w:rsid w:val="00375CB9"/>
    <w:rsid w:val="00376062"/>
    <w:rsid w:val="00376F79"/>
    <w:rsid w:val="00380A63"/>
    <w:rsid w:val="003847DB"/>
    <w:rsid w:val="00385C86"/>
    <w:rsid w:val="00387026"/>
    <w:rsid w:val="00391D3D"/>
    <w:rsid w:val="0039480F"/>
    <w:rsid w:val="003A288A"/>
    <w:rsid w:val="003A2B46"/>
    <w:rsid w:val="003A5291"/>
    <w:rsid w:val="003A6D4B"/>
    <w:rsid w:val="003B3978"/>
    <w:rsid w:val="003B3AE0"/>
    <w:rsid w:val="003B456F"/>
    <w:rsid w:val="003C0553"/>
    <w:rsid w:val="003C23F0"/>
    <w:rsid w:val="003C38DF"/>
    <w:rsid w:val="003C7818"/>
    <w:rsid w:val="003D2DDB"/>
    <w:rsid w:val="003D64FC"/>
    <w:rsid w:val="003F0C05"/>
    <w:rsid w:val="003F2674"/>
    <w:rsid w:val="003F3280"/>
    <w:rsid w:val="004000C1"/>
    <w:rsid w:val="00400137"/>
    <w:rsid w:val="00401DBB"/>
    <w:rsid w:val="0040417C"/>
    <w:rsid w:val="00406DD9"/>
    <w:rsid w:val="004112CB"/>
    <w:rsid w:val="00413A13"/>
    <w:rsid w:val="00422DF6"/>
    <w:rsid w:val="004264A4"/>
    <w:rsid w:val="0043016C"/>
    <w:rsid w:val="00431A8F"/>
    <w:rsid w:val="00432144"/>
    <w:rsid w:val="00435874"/>
    <w:rsid w:val="0044387A"/>
    <w:rsid w:val="00444FDA"/>
    <w:rsid w:val="004530D8"/>
    <w:rsid w:val="00455915"/>
    <w:rsid w:val="00455A2F"/>
    <w:rsid w:val="00456E2F"/>
    <w:rsid w:val="00465B24"/>
    <w:rsid w:val="00466C9A"/>
    <w:rsid w:val="00470475"/>
    <w:rsid w:val="00472040"/>
    <w:rsid w:val="00475452"/>
    <w:rsid w:val="00482827"/>
    <w:rsid w:val="004853C4"/>
    <w:rsid w:val="004863B5"/>
    <w:rsid w:val="004875F9"/>
    <w:rsid w:val="00490BF3"/>
    <w:rsid w:val="00496B8A"/>
    <w:rsid w:val="00496DF9"/>
    <w:rsid w:val="00497794"/>
    <w:rsid w:val="00497DE9"/>
    <w:rsid w:val="004A3071"/>
    <w:rsid w:val="004A3596"/>
    <w:rsid w:val="004A3BE6"/>
    <w:rsid w:val="004A4F76"/>
    <w:rsid w:val="004A58A6"/>
    <w:rsid w:val="004A5BED"/>
    <w:rsid w:val="004A5E64"/>
    <w:rsid w:val="004B2812"/>
    <w:rsid w:val="004B2E0A"/>
    <w:rsid w:val="004C73D6"/>
    <w:rsid w:val="004D1539"/>
    <w:rsid w:val="004D1B83"/>
    <w:rsid w:val="004E6394"/>
    <w:rsid w:val="005012F7"/>
    <w:rsid w:val="00502052"/>
    <w:rsid w:val="0052267B"/>
    <w:rsid w:val="005266EA"/>
    <w:rsid w:val="0053206D"/>
    <w:rsid w:val="00536606"/>
    <w:rsid w:val="0054106E"/>
    <w:rsid w:val="0054279C"/>
    <w:rsid w:val="00542BDD"/>
    <w:rsid w:val="0054361E"/>
    <w:rsid w:val="00543D08"/>
    <w:rsid w:val="005447F3"/>
    <w:rsid w:val="00545B65"/>
    <w:rsid w:val="005464E7"/>
    <w:rsid w:val="00546AE9"/>
    <w:rsid w:val="00555CC2"/>
    <w:rsid w:val="005565ED"/>
    <w:rsid w:val="005663B4"/>
    <w:rsid w:val="0056794E"/>
    <w:rsid w:val="00572E43"/>
    <w:rsid w:val="00575260"/>
    <w:rsid w:val="005766E4"/>
    <w:rsid w:val="00581CE5"/>
    <w:rsid w:val="00587F9C"/>
    <w:rsid w:val="00592265"/>
    <w:rsid w:val="005949B8"/>
    <w:rsid w:val="00595C4C"/>
    <w:rsid w:val="00596385"/>
    <w:rsid w:val="005A0462"/>
    <w:rsid w:val="005A21AD"/>
    <w:rsid w:val="005A5A6D"/>
    <w:rsid w:val="005A7554"/>
    <w:rsid w:val="005B0778"/>
    <w:rsid w:val="005B1826"/>
    <w:rsid w:val="005B54D3"/>
    <w:rsid w:val="005B5791"/>
    <w:rsid w:val="005C37AD"/>
    <w:rsid w:val="005C396C"/>
    <w:rsid w:val="005C7ECD"/>
    <w:rsid w:val="005D1A58"/>
    <w:rsid w:val="005D2443"/>
    <w:rsid w:val="005D6028"/>
    <w:rsid w:val="005E05DE"/>
    <w:rsid w:val="005E5324"/>
    <w:rsid w:val="005F021F"/>
    <w:rsid w:val="005F3F7D"/>
    <w:rsid w:val="005F4900"/>
    <w:rsid w:val="005F5730"/>
    <w:rsid w:val="006001E3"/>
    <w:rsid w:val="006015BC"/>
    <w:rsid w:val="00601DD1"/>
    <w:rsid w:val="00604760"/>
    <w:rsid w:val="00613AD1"/>
    <w:rsid w:val="006171D4"/>
    <w:rsid w:val="006207F0"/>
    <w:rsid w:val="00622985"/>
    <w:rsid w:val="00622FD8"/>
    <w:rsid w:val="00624426"/>
    <w:rsid w:val="00626216"/>
    <w:rsid w:val="00626DFF"/>
    <w:rsid w:val="006308DF"/>
    <w:rsid w:val="00633C66"/>
    <w:rsid w:val="0063671B"/>
    <w:rsid w:val="00652638"/>
    <w:rsid w:val="00653F35"/>
    <w:rsid w:val="0065409E"/>
    <w:rsid w:val="00655E1D"/>
    <w:rsid w:val="00662850"/>
    <w:rsid w:val="00666348"/>
    <w:rsid w:val="0067008E"/>
    <w:rsid w:val="00670234"/>
    <w:rsid w:val="00670F63"/>
    <w:rsid w:val="0067332D"/>
    <w:rsid w:val="0067465A"/>
    <w:rsid w:val="00674768"/>
    <w:rsid w:val="00675192"/>
    <w:rsid w:val="006802E3"/>
    <w:rsid w:val="00682666"/>
    <w:rsid w:val="0068680D"/>
    <w:rsid w:val="00691D9C"/>
    <w:rsid w:val="00695A1E"/>
    <w:rsid w:val="006964A4"/>
    <w:rsid w:val="006A0572"/>
    <w:rsid w:val="006A792A"/>
    <w:rsid w:val="006B5075"/>
    <w:rsid w:val="006B6C92"/>
    <w:rsid w:val="006C1DE5"/>
    <w:rsid w:val="006C68E4"/>
    <w:rsid w:val="006D0108"/>
    <w:rsid w:val="006D06E1"/>
    <w:rsid w:val="006D08C3"/>
    <w:rsid w:val="006D2753"/>
    <w:rsid w:val="006D56D2"/>
    <w:rsid w:val="006D59A6"/>
    <w:rsid w:val="006D6232"/>
    <w:rsid w:val="006E19DF"/>
    <w:rsid w:val="006E4714"/>
    <w:rsid w:val="006E6160"/>
    <w:rsid w:val="006F26BD"/>
    <w:rsid w:val="00707836"/>
    <w:rsid w:val="007101AC"/>
    <w:rsid w:val="00711255"/>
    <w:rsid w:val="0071134D"/>
    <w:rsid w:val="0071447D"/>
    <w:rsid w:val="007149B4"/>
    <w:rsid w:val="00716014"/>
    <w:rsid w:val="00725DF2"/>
    <w:rsid w:val="00734307"/>
    <w:rsid w:val="00735908"/>
    <w:rsid w:val="00745EEF"/>
    <w:rsid w:val="0075269B"/>
    <w:rsid w:val="00754849"/>
    <w:rsid w:val="00757D95"/>
    <w:rsid w:val="0076035F"/>
    <w:rsid w:val="00762B34"/>
    <w:rsid w:val="00765AA4"/>
    <w:rsid w:val="007703CD"/>
    <w:rsid w:val="00776C03"/>
    <w:rsid w:val="007863A7"/>
    <w:rsid w:val="00786C0B"/>
    <w:rsid w:val="00790C2F"/>
    <w:rsid w:val="00791F7C"/>
    <w:rsid w:val="00792C58"/>
    <w:rsid w:val="00796DA6"/>
    <w:rsid w:val="00796FBD"/>
    <w:rsid w:val="007A3F3F"/>
    <w:rsid w:val="007A42FA"/>
    <w:rsid w:val="007A7A2F"/>
    <w:rsid w:val="007B0A8F"/>
    <w:rsid w:val="007B2889"/>
    <w:rsid w:val="007B4388"/>
    <w:rsid w:val="007B7540"/>
    <w:rsid w:val="007C1A3D"/>
    <w:rsid w:val="007C5AAF"/>
    <w:rsid w:val="007D0DBA"/>
    <w:rsid w:val="007D1BAF"/>
    <w:rsid w:val="007D2BDD"/>
    <w:rsid w:val="007D5245"/>
    <w:rsid w:val="007D6A76"/>
    <w:rsid w:val="007D7DEC"/>
    <w:rsid w:val="007E141F"/>
    <w:rsid w:val="007E5BAB"/>
    <w:rsid w:val="007E62DC"/>
    <w:rsid w:val="007F222B"/>
    <w:rsid w:val="007F25E2"/>
    <w:rsid w:val="007F5B59"/>
    <w:rsid w:val="007F5C0C"/>
    <w:rsid w:val="007F5EA1"/>
    <w:rsid w:val="007F603B"/>
    <w:rsid w:val="008010E9"/>
    <w:rsid w:val="00803BDD"/>
    <w:rsid w:val="00807ABC"/>
    <w:rsid w:val="00811BD7"/>
    <w:rsid w:val="00815152"/>
    <w:rsid w:val="00815BED"/>
    <w:rsid w:val="0082106A"/>
    <w:rsid w:val="008216F5"/>
    <w:rsid w:val="00822825"/>
    <w:rsid w:val="00822B75"/>
    <w:rsid w:val="00826A47"/>
    <w:rsid w:val="00826FAD"/>
    <w:rsid w:val="00830026"/>
    <w:rsid w:val="008314C7"/>
    <w:rsid w:val="008328F4"/>
    <w:rsid w:val="00833EF0"/>
    <w:rsid w:val="00834B9F"/>
    <w:rsid w:val="00835CCA"/>
    <w:rsid w:val="00841462"/>
    <w:rsid w:val="00841A5D"/>
    <w:rsid w:val="00842E2E"/>
    <w:rsid w:val="00843F43"/>
    <w:rsid w:val="00846E89"/>
    <w:rsid w:val="0084754D"/>
    <w:rsid w:val="00847B2E"/>
    <w:rsid w:val="00851B6C"/>
    <w:rsid w:val="00851F50"/>
    <w:rsid w:val="008557CB"/>
    <w:rsid w:val="00856BD7"/>
    <w:rsid w:val="00861636"/>
    <w:rsid w:val="0086314F"/>
    <w:rsid w:val="008631B2"/>
    <w:rsid w:val="00863697"/>
    <w:rsid w:val="0086428F"/>
    <w:rsid w:val="00865DC4"/>
    <w:rsid w:val="00871BA6"/>
    <w:rsid w:val="00880506"/>
    <w:rsid w:val="00880D89"/>
    <w:rsid w:val="0088580E"/>
    <w:rsid w:val="00885B81"/>
    <w:rsid w:val="00886CEB"/>
    <w:rsid w:val="00890097"/>
    <w:rsid w:val="008906BF"/>
    <w:rsid w:val="00892AD2"/>
    <w:rsid w:val="0089324C"/>
    <w:rsid w:val="008A29F9"/>
    <w:rsid w:val="008A4E3C"/>
    <w:rsid w:val="008A5721"/>
    <w:rsid w:val="008A5A89"/>
    <w:rsid w:val="008A74F4"/>
    <w:rsid w:val="008B4F3B"/>
    <w:rsid w:val="008B61B7"/>
    <w:rsid w:val="008B6A25"/>
    <w:rsid w:val="008B7106"/>
    <w:rsid w:val="008C0054"/>
    <w:rsid w:val="008C4452"/>
    <w:rsid w:val="008C5166"/>
    <w:rsid w:val="008C52AB"/>
    <w:rsid w:val="008C6E36"/>
    <w:rsid w:val="008D2FF8"/>
    <w:rsid w:val="008D34CD"/>
    <w:rsid w:val="008D3D82"/>
    <w:rsid w:val="008E0D04"/>
    <w:rsid w:val="008E136B"/>
    <w:rsid w:val="008E3B79"/>
    <w:rsid w:val="008E7E0E"/>
    <w:rsid w:val="008F20EB"/>
    <w:rsid w:val="00902870"/>
    <w:rsid w:val="0090350A"/>
    <w:rsid w:val="00903E69"/>
    <w:rsid w:val="009072F4"/>
    <w:rsid w:val="00913C41"/>
    <w:rsid w:val="00913C92"/>
    <w:rsid w:val="00921AF1"/>
    <w:rsid w:val="00922266"/>
    <w:rsid w:val="00924879"/>
    <w:rsid w:val="00924BBD"/>
    <w:rsid w:val="009254A2"/>
    <w:rsid w:val="0094187F"/>
    <w:rsid w:val="009461AC"/>
    <w:rsid w:val="009471C4"/>
    <w:rsid w:val="00947684"/>
    <w:rsid w:val="009511E9"/>
    <w:rsid w:val="009560C0"/>
    <w:rsid w:val="00960B94"/>
    <w:rsid w:val="00962021"/>
    <w:rsid w:val="00966F12"/>
    <w:rsid w:val="00967831"/>
    <w:rsid w:val="00970EA7"/>
    <w:rsid w:val="00971E74"/>
    <w:rsid w:val="0097328F"/>
    <w:rsid w:val="00974CE9"/>
    <w:rsid w:val="009805F0"/>
    <w:rsid w:val="00982A50"/>
    <w:rsid w:val="00992BCD"/>
    <w:rsid w:val="0099393A"/>
    <w:rsid w:val="00994720"/>
    <w:rsid w:val="00997662"/>
    <w:rsid w:val="009A19E8"/>
    <w:rsid w:val="009A46B6"/>
    <w:rsid w:val="009A6AEA"/>
    <w:rsid w:val="009B2E9D"/>
    <w:rsid w:val="009B57C8"/>
    <w:rsid w:val="009B5D21"/>
    <w:rsid w:val="009B7A77"/>
    <w:rsid w:val="009C4279"/>
    <w:rsid w:val="009C732B"/>
    <w:rsid w:val="009D0547"/>
    <w:rsid w:val="009F5EEF"/>
    <w:rsid w:val="00A05509"/>
    <w:rsid w:val="00A06EDD"/>
    <w:rsid w:val="00A07562"/>
    <w:rsid w:val="00A07979"/>
    <w:rsid w:val="00A151D4"/>
    <w:rsid w:val="00A16700"/>
    <w:rsid w:val="00A16C6D"/>
    <w:rsid w:val="00A26C83"/>
    <w:rsid w:val="00A271F8"/>
    <w:rsid w:val="00A347D4"/>
    <w:rsid w:val="00A36871"/>
    <w:rsid w:val="00A37B61"/>
    <w:rsid w:val="00A41151"/>
    <w:rsid w:val="00A4371D"/>
    <w:rsid w:val="00A4518E"/>
    <w:rsid w:val="00A50C54"/>
    <w:rsid w:val="00A67183"/>
    <w:rsid w:val="00A67D0B"/>
    <w:rsid w:val="00A67FA7"/>
    <w:rsid w:val="00A7488E"/>
    <w:rsid w:val="00A765A0"/>
    <w:rsid w:val="00A80737"/>
    <w:rsid w:val="00A84991"/>
    <w:rsid w:val="00A84DE3"/>
    <w:rsid w:val="00A85D44"/>
    <w:rsid w:val="00A87059"/>
    <w:rsid w:val="00A94269"/>
    <w:rsid w:val="00A9659A"/>
    <w:rsid w:val="00AA638C"/>
    <w:rsid w:val="00AB221B"/>
    <w:rsid w:val="00AB6DE1"/>
    <w:rsid w:val="00AC3532"/>
    <w:rsid w:val="00AC379C"/>
    <w:rsid w:val="00AC6715"/>
    <w:rsid w:val="00AD1663"/>
    <w:rsid w:val="00AD65E9"/>
    <w:rsid w:val="00AE03D5"/>
    <w:rsid w:val="00AE0B11"/>
    <w:rsid w:val="00AE1297"/>
    <w:rsid w:val="00AE1C5F"/>
    <w:rsid w:val="00AE2104"/>
    <w:rsid w:val="00AE4EE8"/>
    <w:rsid w:val="00AF1286"/>
    <w:rsid w:val="00AF2355"/>
    <w:rsid w:val="00AF4935"/>
    <w:rsid w:val="00AF5AFF"/>
    <w:rsid w:val="00AF7583"/>
    <w:rsid w:val="00B0391C"/>
    <w:rsid w:val="00B04077"/>
    <w:rsid w:val="00B05515"/>
    <w:rsid w:val="00B06479"/>
    <w:rsid w:val="00B10001"/>
    <w:rsid w:val="00B10F4D"/>
    <w:rsid w:val="00B17252"/>
    <w:rsid w:val="00B2036D"/>
    <w:rsid w:val="00B21E6F"/>
    <w:rsid w:val="00B3088F"/>
    <w:rsid w:val="00B31469"/>
    <w:rsid w:val="00B32783"/>
    <w:rsid w:val="00B347DC"/>
    <w:rsid w:val="00B44734"/>
    <w:rsid w:val="00B462F3"/>
    <w:rsid w:val="00B54770"/>
    <w:rsid w:val="00B56036"/>
    <w:rsid w:val="00B56955"/>
    <w:rsid w:val="00B74146"/>
    <w:rsid w:val="00B752F0"/>
    <w:rsid w:val="00B818EE"/>
    <w:rsid w:val="00B86C08"/>
    <w:rsid w:val="00B87190"/>
    <w:rsid w:val="00B914A5"/>
    <w:rsid w:val="00B936CE"/>
    <w:rsid w:val="00B9722B"/>
    <w:rsid w:val="00B97F59"/>
    <w:rsid w:val="00BA07C1"/>
    <w:rsid w:val="00BA0C20"/>
    <w:rsid w:val="00BA0FBB"/>
    <w:rsid w:val="00BA219A"/>
    <w:rsid w:val="00BB2780"/>
    <w:rsid w:val="00BB49CE"/>
    <w:rsid w:val="00BB6BC4"/>
    <w:rsid w:val="00BB7255"/>
    <w:rsid w:val="00BC1E2A"/>
    <w:rsid w:val="00BC3C30"/>
    <w:rsid w:val="00BC485C"/>
    <w:rsid w:val="00BD312E"/>
    <w:rsid w:val="00BD3D82"/>
    <w:rsid w:val="00BD7396"/>
    <w:rsid w:val="00BD76D7"/>
    <w:rsid w:val="00BD7EEA"/>
    <w:rsid w:val="00BE0DA1"/>
    <w:rsid w:val="00BE13B3"/>
    <w:rsid w:val="00BE199E"/>
    <w:rsid w:val="00BE268C"/>
    <w:rsid w:val="00BE3FD4"/>
    <w:rsid w:val="00BE5062"/>
    <w:rsid w:val="00BE7251"/>
    <w:rsid w:val="00BF02E9"/>
    <w:rsid w:val="00BF1C15"/>
    <w:rsid w:val="00BF24F5"/>
    <w:rsid w:val="00BF2EE2"/>
    <w:rsid w:val="00C01E89"/>
    <w:rsid w:val="00C05F45"/>
    <w:rsid w:val="00C10084"/>
    <w:rsid w:val="00C1345E"/>
    <w:rsid w:val="00C142CC"/>
    <w:rsid w:val="00C151D5"/>
    <w:rsid w:val="00C162D1"/>
    <w:rsid w:val="00C165E5"/>
    <w:rsid w:val="00C22864"/>
    <w:rsid w:val="00C23B51"/>
    <w:rsid w:val="00C2672D"/>
    <w:rsid w:val="00C307DB"/>
    <w:rsid w:val="00C31337"/>
    <w:rsid w:val="00C33747"/>
    <w:rsid w:val="00C356D1"/>
    <w:rsid w:val="00C40013"/>
    <w:rsid w:val="00C440C3"/>
    <w:rsid w:val="00C46EAD"/>
    <w:rsid w:val="00C5208F"/>
    <w:rsid w:val="00C52C0C"/>
    <w:rsid w:val="00C52DD6"/>
    <w:rsid w:val="00C54C79"/>
    <w:rsid w:val="00C55AA6"/>
    <w:rsid w:val="00C56C24"/>
    <w:rsid w:val="00C61301"/>
    <w:rsid w:val="00C703A2"/>
    <w:rsid w:val="00C7060A"/>
    <w:rsid w:val="00C71AF3"/>
    <w:rsid w:val="00C72870"/>
    <w:rsid w:val="00C7473B"/>
    <w:rsid w:val="00C74FF6"/>
    <w:rsid w:val="00C762DE"/>
    <w:rsid w:val="00C80382"/>
    <w:rsid w:val="00C810ED"/>
    <w:rsid w:val="00C8266A"/>
    <w:rsid w:val="00C8267F"/>
    <w:rsid w:val="00C8276A"/>
    <w:rsid w:val="00C963EA"/>
    <w:rsid w:val="00C967C1"/>
    <w:rsid w:val="00CA059E"/>
    <w:rsid w:val="00CA3774"/>
    <w:rsid w:val="00CA45E6"/>
    <w:rsid w:val="00CA6E70"/>
    <w:rsid w:val="00CB03B3"/>
    <w:rsid w:val="00CB0C98"/>
    <w:rsid w:val="00CB12FC"/>
    <w:rsid w:val="00CB26D8"/>
    <w:rsid w:val="00CB301C"/>
    <w:rsid w:val="00CB529E"/>
    <w:rsid w:val="00CB73A2"/>
    <w:rsid w:val="00CB74ED"/>
    <w:rsid w:val="00CC03C0"/>
    <w:rsid w:val="00CC18AB"/>
    <w:rsid w:val="00CC1AF8"/>
    <w:rsid w:val="00CC249E"/>
    <w:rsid w:val="00CC5ACD"/>
    <w:rsid w:val="00CC66EC"/>
    <w:rsid w:val="00CD1628"/>
    <w:rsid w:val="00CD2064"/>
    <w:rsid w:val="00CD4D6D"/>
    <w:rsid w:val="00CD6F3C"/>
    <w:rsid w:val="00CD700F"/>
    <w:rsid w:val="00CD7827"/>
    <w:rsid w:val="00CE182C"/>
    <w:rsid w:val="00CE433D"/>
    <w:rsid w:val="00CE45F4"/>
    <w:rsid w:val="00CF1A34"/>
    <w:rsid w:val="00D010E0"/>
    <w:rsid w:val="00D013D5"/>
    <w:rsid w:val="00D06074"/>
    <w:rsid w:val="00D1203A"/>
    <w:rsid w:val="00D169E7"/>
    <w:rsid w:val="00D234FF"/>
    <w:rsid w:val="00D26985"/>
    <w:rsid w:val="00D34BA3"/>
    <w:rsid w:val="00D36B9A"/>
    <w:rsid w:val="00D40501"/>
    <w:rsid w:val="00D56569"/>
    <w:rsid w:val="00D57580"/>
    <w:rsid w:val="00D60E1C"/>
    <w:rsid w:val="00D61054"/>
    <w:rsid w:val="00D615D2"/>
    <w:rsid w:val="00D63587"/>
    <w:rsid w:val="00D63E37"/>
    <w:rsid w:val="00D67F85"/>
    <w:rsid w:val="00D710BE"/>
    <w:rsid w:val="00D73D4C"/>
    <w:rsid w:val="00D75F0F"/>
    <w:rsid w:val="00D76831"/>
    <w:rsid w:val="00D8003B"/>
    <w:rsid w:val="00D801B1"/>
    <w:rsid w:val="00D808A1"/>
    <w:rsid w:val="00D87733"/>
    <w:rsid w:val="00D90AF7"/>
    <w:rsid w:val="00D9286D"/>
    <w:rsid w:val="00D939A1"/>
    <w:rsid w:val="00DA1B91"/>
    <w:rsid w:val="00DA3FD5"/>
    <w:rsid w:val="00DA5216"/>
    <w:rsid w:val="00DA5E5A"/>
    <w:rsid w:val="00DA637D"/>
    <w:rsid w:val="00DA78BB"/>
    <w:rsid w:val="00DB021D"/>
    <w:rsid w:val="00DB231A"/>
    <w:rsid w:val="00DB30B5"/>
    <w:rsid w:val="00DB4432"/>
    <w:rsid w:val="00DB6653"/>
    <w:rsid w:val="00DC552B"/>
    <w:rsid w:val="00DD231C"/>
    <w:rsid w:val="00DD3B33"/>
    <w:rsid w:val="00DE5F7A"/>
    <w:rsid w:val="00DF5DD7"/>
    <w:rsid w:val="00DF6AA0"/>
    <w:rsid w:val="00DF6F27"/>
    <w:rsid w:val="00DF75CD"/>
    <w:rsid w:val="00E003CA"/>
    <w:rsid w:val="00E01ED7"/>
    <w:rsid w:val="00E05017"/>
    <w:rsid w:val="00E05394"/>
    <w:rsid w:val="00E06FA5"/>
    <w:rsid w:val="00E079BD"/>
    <w:rsid w:val="00E107AF"/>
    <w:rsid w:val="00E162FC"/>
    <w:rsid w:val="00E20335"/>
    <w:rsid w:val="00E203F3"/>
    <w:rsid w:val="00E2521F"/>
    <w:rsid w:val="00E25715"/>
    <w:rsid w:val="00E34F6E"/>
    <w:rsid w:val="00E462CE"/>
    <w:rsid w:val="00E51CDF"/>
    <w:rsid w:val="00E51FA7"/>
    <w:rsid w:val="00E5247B"/>
    <w:rsid w:val="00E564C6"/>
    <w:rsid w:val="00E56876"/>
    <w:rsid w:val="00E7086D"/>
    <w:rsid w:val="00E7449A"/>
    <w:rsid w:val="00E75AFE"/>
    <w:rsid w:val="00E77C0D"/>
    <w:rsid w:val="00E812B4"/>
    <w:rsid w:val="00E849E9"/>
    <w:rsid w:val="00E84AC4"/>
    <w:rsid w:val="00E850B2"/>
    <w:rsid w:val="00E90AF3"/>
    <w:rsid w:val="00E971FB"/>
    <w:rsid w:val="00EA2E1B"/>
    <w:rsid w:val="00EA3069"/>
    <w:rsid w:val="00EA7014"/>
    <w:rsid w:val="00EA7718"/>
    <w:rsid w:val="00EB0305"/>
    <w:rsid w:val="00EC361A"/>
    <w:rsid w:val="00EC4024"/>
    <w:rsid w:val="00EC48B1"/>
    <w:rsid w:val="00EC5814"/>
    <w:rsid w:val="00ED24E8"/>
    <w:rsid w:val="00ED3555"/>
    <w:rsid w:val="00ED640D"/>
    <w:rsid w:val="00ED7E46"/>
    <w:rsid w:val="00EE5390"/>
    <w:rsid w:val="00EE6501"/>
    <w:rsid w:val="00EF0106"/>
    <w:rsid w:val="00EF417B"/>
    <w:rsid w:val="00EF4A99"/>
    <w:rsid w:val="00F053A7"/>
    <w:rsid w:val="00F06121"/>
    <w:rsid w:val="00F120B4"/>
    <w:rsid w:val="00F2113F"/>
    <w:rsid w:val="00F226F1"/>
    <w:rsid w:val="00F2485F"/>
    <w:rsid w:val="00F34843"/>
    <w:rsid w:val="00F34971"/>
    <w:rsid w:val="00F40F05"/>
    <w:rsid w:val="00F47F6F"/>
    <w:rsid w:val="00F51607"/>
    <w:rsid w:val="00F5199E"/>
    <w:rsid w:val="00F52981"/>
    <w:rsid w:val="00F561BD"/>
    <w:rsid w:val="00F607F7"/>
    <w:rsid w:val="00F62CA2"/>
    <w:rsid w:val="00F654D6"/>
    <w:rsid w:val="00F65F2A"/>
    <w:rsid w:val="00F70B1C"/>
    <w:rsid w:val="00F7754A"/>
    <w:rsid w:val="00F8323F"/>
    <w:rsid w:val="00F83F84"/>
    <w:rsid w:val="00F84256"/>
    <w:rsid w:val="00F86090"/>
    <w:rsid w:val="00F8609A"/>
    <w:rsid w:val="00F8712F"/>
    <w:rsid w:val="00F92E0B"/>
    <w:rsid w:val="00F96919"/>
    <w:rsid w:val="00FA13BA"/>
    <w:rsid w:val="00FA1AF0"/>
    <w:rsid w:val="00FA2383"/>
    <w:rsid w:val="00FA297F"/>
    <w:rsid w:val="00FA3F5E"/>
    <w:rsid w:val="00FB018A"/>
    <w:rsid w:val="00FB0874"/>
    <w:rsid w:val="00FB4886"/>
    <w:rsid w:val="00FC4997"/>
    <w:rsid w:val="00FD17B4"/>
    <w:rsid w:val="00FD3B59"/>
    <w:rsid w:val="00FD40D0"/>
    <w:rsid w:val="00FD5912"/>
    <w:rsid w:val="00FE3C91"/>
    <w:rsid w:val="00FE4CAB"/>
    <w:rsid w:val="00FE4E48"/>
    <w:rsid w:val="00FF1DC8"/>
    <w:rsid w:val="00FF4BBF"/>
    <w:rsid w:val="00FF60D3"/>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554">
      <o:colormru v:ext="edit" colors="#5f5f5f,#969696"/>
    </o:shapedefaults>
    <o:shapelayout v:ext="edit">
      <o:idmap v:ext="edit" data="1,2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uk-UA" w:eastAsia="uk-U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Table Web 3" w:semiHidden="0" w:unhideWhenUsed="0"/>
    <w:lsdException w:name="Balloon Text" w:semiHidden="0" w:uiPriority="99"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C5814"/>
    <w:rPr>
      <w:lang w:eastAsia="ru-RU"/>
    </w:rPr>
  </w:style>
  <w:style w:type="paragraph" w:styleId="1">
    <w:name w:val="heading 1"/>
    <w:basedOn w:val="a"/>
    <w:next w:val="a"/>
    <w:qFormat/>
    <w:rsid w:val="000B3FAF"/>
    <w:pPr>
      <w:keepNext/>
      <w:jc w:val="center"/>
      <w:outlineLvl w:val="0"/>
    </w:pPr>
    <w:rPr>
      <w:sz w:val="28"/>
    </w:rPr>
  </w:style>
  <w:style w:type="paragraph" w:styleId="2">
    <w:name w:val="heading 2"/>
    <w:basedOn w:val="a"/>
    <w:next w:val="a"/>
    <w:qFormat/>
    <w:rsid w:val="000B3FAF"/>
    <w:pPr>
      <w:keepNext/>
      <w:jc w:val="both"/>
      <w:outlineLvl w:val="1"/>
    </w:pPr>
    <w:rPr>
      <w:sz w:val="28"/>
    </w:rPr>
  </w:style>
  <w:style w:type="paragraph" w:styleId="3">
    <w:name w:val="heading 3"/>
    <w:basedOn w:val="a"/>
    <w:next w:val="a"/>
    <w:qFormat/>
    <w:rsid w:val="000B3FAF"/>
    <w:pPr>
      <w:keepNext/>
      <w:jc w:val="both"/>
      <w:outlineLvl w:val="2"/>
    </w:pPr>
    <w:rPr>
      <w:b/>
      <w:sz w:val="28"/>
    </w:rPr>
  </w:style>
  <w:style w:type="paragraph" w:styleId="4">
    <w:name w:val="heading 4"/>
    <w:basedOn w:val="a"/>
    <w:next w:val="a"/>
    <w:qFormat/>
    <w:rsid w:val="000B3FAF"/>
    <w:pPr>
      <w:keepNext/>
      <w:jc w:val="both"/>
      <w:outlineLvl w:val="3"/>
    </w:pPr>
    <w:rPr>
      <w:b/>
      <w:sz w:val="32"/>
    </w:rPr>
  </w:style>
  <w:style w:type="paragraph" w:styleId="5">
    <w:name w:val="heading 5"/>
    <w:basedOn w:val="a"/>
    <w:next w:val="a"/>
    <w:qFormat/>
    <w:rsid w:val="000B3FAF"/>
    <w:pPr>
      <w:keepNext/>
      <w:outlineLvl w:val="4"/>
    </w:pPr>
    <w:rPr>
      <w:b/>
      <w:sz w:val="32"/>
    </w:rPr>
  </w:style>
  <w:style w:type="paragraph" w:styleId="6">
    <w:name w:val="heading 6"/>
    <w:basedOn w:val="a"/>
    <w:next w:val="a"/>
    <w:qFormat/>
    <w:rsid w:val="000B3FAF"/>
    <w:pPr>
      <w:keepNext/>
      <w:jc w:val="center"/>
      <w:outlineLvl w:val="5"/>
    </w:pPr>
    <w:rPr>
      <w:b/>
      <w:sz w:val="32"/>
    </w:rPr>
  </w:style>
  <w:style w:type="paragraph" w:styleId="7">
    <w:name w:val="heading 7"/>
    <w:basedOn w:val="a"/>
    <w:next w:val="a"/>
    <w:qFormat/>
    <w:rsid w:val="000B3FAF"/>
    <w:pPr>
      <w:keepNext/>
      <w:jc w:val="center"/>
      <w:outlineLvl w:val="6"/>
    </w:pPr>
    <w:rPr>
      <w:sz w:val="32"/>
    </w:rPr>
  </w:style>
  <w:style w:type="paragraph" w:styleId="8">
    <w:name w:val="heading 8"/>
    <w:basedOn w:val="a"/>
    <w:next w:val="a"/>
    <w:qFormat/>
    <w:rsid w:val="000B3FAF"/>
    <w:pPr>
      <w:keepNext/>
      <w:ind w:left="360"/>
      <w:jc w:val="both"/>
      <w:outlineLvl w:val="7"/>
    </w:pPr>
    <w:rPr>
      <w:sz w:val="28"/>
    </w:rPr>
  </w:style>
  <w:style w:type="paragraph" w:styleId="9">
    <w:name w:val="heading 9"/>
    <w:basedOn w:val="a"/>
    <w:next w:val="a"/>
    <w:qFormat/>
    <w:rsid w:val="000B3FAF"/>
    <w:pPr>
      <w:keepNext/>
      <w:outlineLvl w:val="8"/>
    </w:pPr>
    <w:rPr>
      <w:b/>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0B3FAF"/>
    <w:pPr>
      <w:jc w:val="center"/>
    </w:pPr>
    <w:rPr>
      <w:b/>
      <w:sz w:val="32"/>
      <w:lang w:val="en-US"/>
    </w:rPr>
  </w:style>
  <w:style w:type="paragraph" w:styleId="a4">
    <w:name w:val="Body Text Indent"/>
    <w:basedOn w:val="a"/>
    <w:rsid w:val="000B3FAF"/>
    <w:pPr>
      <w:ind w:firstLine="720"/>
      <w:jc w:val="both"/>
    </w:pPr>
    <w:rPr>
      <w:sz w:val="28"/>
    </w:rPr>
  </w:style>
  <w:style w:type="paragraph" w:styleId="20">
    <w:name w:val="Body Text 2"/>
    <w:basedOn w:val="a"/>
    <w:rsid w:val="000B3FAF"/>
    <w:pPr>
      <w:jc w:val="both"/>
    </w:pPr>
    <w:rPr>
      <w:sz w:val="28"/>
    </w:rPr>
  </w:style>
  <w:style w:type="paragraph" w:styleId="30">
    <w:name w:val="Body Text 3"/>
    <w:basedOn w:val="a"/>
    <w:rsid w:val="000B3FAF"/>
    <w:pPr>
      <w:jc w:val="center"/>
    </w:pPr>
    <w:rPr>
      <w:b/>
      <w:sz w:val="36"/>
    </w:rPr>
  </w:style>
  <w:style w:type="paragraph" w:styleId="21">
    <w:name w:val="Body Text Indent 2"/>
    <w:basedOn w:val="a"/>
    <w:rsid w:val="000B3FAF"/>
    <w:pPr>
      <w:ind w:firstLine="360"/>
    </w:pPr>
    <w:rPr>
      <w:sz w:val="28"/>
    </w:rPr>
  </w:style>
  <w:style w:type="paragraph" w:styleId="31">
    <w:name w:val="Body Text Indent 3"/>
    <w:basedOn w:val="a"/>
    <w:rsid w:val="000B3FAF"/>
    <w:pPr>
      <w:ind w:firstLine="360"/>
      <w:jc w:val="both"/>
    </w:pPr>
    <w:rPr>
      <w:sz w:val="28"/>
    </w:rPr>
  </w:style>
  <w:style w:type="character" w:styleId="a5">
    <w:name w:val="annotation reference"/>
    <w:basedOn w:val="a0"/>
    <w:semiHidden/>
    <w:rsid w:val="000B3FAF"/>
    <w:rPr>
      <w:sz w:val="16"/>
    </w:rPr>
  </w:style>
  <w:style w:type="paragraph" w:styleId="a6">
    <w:name w:val="annotation text"/>
    <w:basedOn w:val="a"/>
    <w:semiHidden/>
    <w:rsid w:val="000B3FAF"/>
  </w:style>
  <w:style w:type="paragraph" w:styleId="a7">
    <w:name w:val="caption"/>
    <w:basedOn w:val="a"/>
    <w:next w:val="a"/>
    <w:qFormat/>
    <w:rsid w:val="000B3FAF"/>
    <w:pPr>
      <w:jc w:val="center"/>
    </w:pPr>
    <w:rPr>
      <w:rFonts w:ascii="Arial" w:hAnsi="Arial"/>
      <w:b/>
      <w:sz w:val="28"/>
    </w:rPr>
  </w:style>
  <w:style w:type="paragraph" w:styleId="a8">
    <w:name w:val="footer"/>
    <w:basedOn w:val="a"/>
    <w:rsid w:val="000B3FAF"/>
    <w:pPr>
      <w:tabs>
        <w:tab w:val="center" w:pos="4677"/>
        <w:tab w:val="right" w:pos="9355"/>
      </w:tabs>
    </w:pPr>
  </w:style>
  <w:style w:type="character" w:styleId="a9">
    <w:name w:val="page number"/>
    <w:basedOn w:val="a0"/>
    <w:rsid w:val="000B3FAF"/>
  </w:style>
  <w:style w:type="character" w:styleId="aa">
    <w:name w:val="Hyperlink"/>
    <w:basedOn w:val="a0"/>
    <w:rsid w:val="000B3FAF"/>
    <w:rPr>
      <w:color w:val="0000FF"/>
      <w:u w:val="single"/>
    </w:rPr>
  </w:style>
  <w:style w:type="paragraph" w:customStyle="1" w:styleId="ab">
    <w:name w:val="Готовый"/>
    <w:basedOn w:val="a"/>
    <w:rsid w:val="000B3FAF"/>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rPr>
  </w:style>
  <w:style w:type="character" w:customStyle="1" w:styleId="ac">
    <w:name w:val="Печатная машинка"/>
    <w:rsid w:val="000B3FAF"/>
    <w:rPr>
      <w:rFonts w:ascii="Courier New" w:hAnsi="Courier New"/>
      <w:sz w:val="20"/>
    </w:rPr>
  </w:style>
  <w:style w:type="paragraph" w:styleId="ad">
    <w:name w:val="header"/>
    <w:basedOn w:val="a"/>
    <w:link w:val="ae"/>
    <w:uiPriority w:val="99"/>
    <w:rsid w:val="000B3FAF"/>
    <w:pPr>
      <w:tabs>
        <w:tab w:val="center" w:pos="4536"/>
        <w:tab w:val="right" w:pos="9072"/>
      </w:tabs>
    </w:pPr>
  </w:style>
  <w:style w:type="paragraph" w:styleId="af">
    <w:name w:val="Title"/>
    <w:basedOn w:val="a"/>
    <w:qFormat/>
    <w:rsid w:val="000B3FAF"/>
    <w:pPr>
      <w:jc w:val="center"/>
    </w:pPr>
    <w:rPr>
      <w:rFonts w:ascii="Timeg New Roman" w:hAnsi="Timeg New Roman"/>
      <w:b/>
      <w:bCs/>
      <w:sz w:val="32"/>
      <w:szCs w:val="24"/>
      <w:lang w:eastAsia="en-US"/>
    </w:rPr>
  </w:style>
  <w:style w:type="paragraph" w:customStyle="1" w:styleId="FR2">
    <w:name w:val="FR2"/>
    <w:rsid w:val="000B3FAF"/>
    <w:pPr>
      <w:widowControl w:val="0"/>
      <w:spacing w:before="80" w:line="320" w:lineRule="auto"/>
      <w:ind w:firstLine="520"/>
    </w:pPr>
    <w:rPr>
      <w:snapToGrid w:val="0"/>
      <w:sz w:val="18"/>
      <w:lang w:eastAsia="ru-RU"/>
    </w:rPr>
  </w:style>
  <w:style w:type="paragraph" w:styleId="af0">
    <w:name w:val="Subtitle"/>
    <w:basedOn w:val="a"/>
    <w:qFormat/>
    <w:rsid w:val="000B3FAF"/>
    <w:pPr>
      <w:ind w:firstLine="720"/>
      <w:jc w:val="both"/>
    </w:pPr>
    <w:rPr>
      <w:sz w:val="24"/>
    </w:rPr>
  </w:style>
  <w:style w:type="paragraph" w:customStyle="1" w:styleId="Default">
    <w:name w:val="Default"/>
    <w:rsid w:val="000B3FA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020"/>
      </w:tabs>
      <w:ind w:firstLine="567"/>
      <w:jc w:val="both"/>
    </w:pPr>
    <w:rPr>
      <w:rFonts w:ascii="Arial" w:hAnsi="Arial"/>
      <w:color w:val="000000"/>
      <w:lang w:val="ru-RU" w:eastAsia="ru-RU"/>
    </w:rPr>
  </w:style>
  <w:style w:type="paragraph" w:customStyle="1" w:styleId="10">
    <w:name w:val="Обычный1"/>
    <w:rsid w:val="000B3FAF"/>
    <w:pPr>
      <w:widowControl w:val="0"/>
      <w:spacing w:line="260" w:lineRule="auto"/>
      <w:ind w:firstLine="340"/>
      <w:jc w:val="both"/>
    </w:pPr>
    <w:rPr>
      <w:snapToGrid w:val="0"/>
      <w:sz w:val="18"/>
      <w:lang w:eastAsia="ru-RU"/>
    </w:rPr>
  </w:style>
  <w:style w:type="table" w:styleId="af1">
    <w:name w:val="Table Grid"/>
    <w:basedOn w:val="a1"/>
    <w:rsid w:val="00A151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3">
    <w:name w:val="Body text (3)_"/>
    <w:basedOn w:val="a0"/>
    <w:link w:val="Bodytext30"/>
    <w:locked/>
    <w:rsid w:val="00F053A7"/>
    <w:rPr>
      <w:b/>
      <w:bCs/>
      <w:sz w:val="38"/>
      <w:szCs w:val="38"/>
      <w:shd w:val="clear" w:color="auto" w:fill="FFFFFF"/>
    </w:rPr>
  </w:style>
  <w:style w:type="paragraph" w:customStyle="1" w:styleId="Bodytext30">
    <w:name w:val="Body text (3)"/>
    <w:basedOn w:val="a"/>
    <w:link w:val="Bodytext3"/>
    <w:rsid w:val="00F053A7"/>
    <w:pPr>
      <w:widowControl w:val="0"/>
      <w:shd w:val="clear" w:color="auto" w:fill="FFFFFF"/>
      <w:spacing w:after="1020" w:line="730" w:lineRule="exact"/>
      <w:ind w:hanging="740"/>
    </w:pPr>
    <w:rPr>
      <w:b/>
      <w:bCs/>
      <w:sz w:val="38"/>
      <w:szCs w:val="38"/>
      <w:lang w:eastAsia="uk-UA"/>
    </w:rPr>
  </w:style>
  <w:style w:type="character" w:customStyle="1" w:styleId="Bodytext4">
    <w:name w:val="Body text (4)_"/>
    <w:basedOn w:val="a0"/>
    <w:link w:val="Bodytext40"/>
    <w:locked/>
    <w:rsid w:val="00F053A7"/>
    <w:rPr>
      <w:b/>
      <w:bCs/>
      <w:sz w:val="54"/>
      <w:szCs w:val="54"/>
      <w:shd w:val="clear" w:color="auto" w:fill="FFFFFF"/>
    </w:rPr>
  </w:style>
  <w:style w:type="paragraph" w:customStyle="1" w:styleId="Bodytext40">
    <w:name w:val="Body text (4)"/>
    <w:basedOn w:val="a"/>
    <w:link w:val="Bodytext4"/>
    <w:rsid w:val="00F053A7"/>
    <w:pPr>
      <w:widowControl w:val="0"/>
      <w:shd w:val="clear" w:color="auto" w:fill="FFFFFF"/>
      <w:spacing w:before="1020" w:line="739" w:lineRule="exact"/>
    </w:pPr>
    <w:rPr>
      <w:b/>
      <w:bCs/>
      <w:sz w:val="54"/>
      <w:szCs w:val="54"/>
      <w:lang w:eastAsia="uk-UA"/>
    </w:rPr>
  </w:style>
  <w:style w:type="paragraph" w:styleId="af2">
    <w:name w:val="Balloon Text"/>
    <w:basedOn w:val="a"/>
    <w:link w:val="af3"/>
    <w:uiPriority w:val="99"/>
    <w:unhideWhenUsed/>
    <w:rsid w:val="002D368D"/>
    <w:rPr>
      <w:rFonts w:ascii="Tahoma" w:hAnsi="Tahoma"/>
      <w:sz w:val="16"/>
      <w:szCs w:val="16"/>
    </w:rPr>
  </w:style>
  <w:style w:type="character" w:customStyle="1" w:styleId="af3">
    <w:name w:val="Текст выноски Знак"/>
    <w:basedOn w:val="a0"/>
    <w:link w:val="af2"/>
    <w:uiPriority w:val="99"/>
    <w:rsid w:val="002D368D"/>
    <w:rPr>
      <w:rFonts w:ascii="Tahoma" w:hAnsi="Tahoma"/>
      <w:sz w:val="16"/>
      <w:szCs w:val="16"/>
    </w:rPr>
  </w:style>
  <w:style w:type="character" w:customStyle="1" w:styleId="ae">
    <w:name w:val="Верхний колонтитул Знак"/>
    <w:link w:val="ad"/>
    <w:uiPriority w:val="99"/>
    <w:rsid w:val="002D368D"/>
    <w:rPr>
      <w:lang w:eastAsia="ru-RU"/>
    </w:rPr>
  </w:style>
  <w:style w:type="paragraph" w:customStyle="1" w:styleId="CharCharCharChar">
    <w:name w:val="Char Char Знак Знак Char Char Знак Знак Знак Знак"/>
    <w:basedOn w:val="a"/>
    <w:rsid w:val="002D368D"/>
    <w:pPr>
      <w:spacing w:after="160" w:line="240" w:lineRule="exact"/>
    </w:pPr>
    <w:rPr>
      <w:rFonts w:ascii="Verdana" w:hAnsi="Verdana"/>
      <w:lang w:val="en-US" w:eastAsia="en-US"/>
    </w:rPr>
  </w:style>
  <w:style w:type="paragraph" w:styleId="af4">
    <w:name w:val="List Paragraph"/>
    <w:basedOn w:val="a"/>
    <w:qFormat/>
    <w:rsid w:val="002D368D"/>
    <w:pPr>
      <w:ind w:left="720"/>
      <w:contextualSpacing/>
    </w:pPr>
    <w:rPr>
      <w:rFonts w:ascii="Bookman Old Style" w:hAnsi="Bookman Old Style"/>
      <w:sz w:val="24"/>
      <w:lang w:val="en-AU"/>
    </w:rPr>
  </w:style>
  <w:style w:type="paragraph" w:customStyle="1" w:styleId="CharCharCharChar0">
    <w:name w:val="Char Char Знак Знак Char Char Знак Знак Знак Знак"/>
    <w:basedOn w:val="a"/>
    <w:rsid w:val="002D368D"/>
    <w:pPr>
      <w:spacing w:after="160" w:line="240" w:lineRule="exact"/>
    </w:pPr>
    <w:rPr>
      <w:rFonts w:ascii="Verdana" w:hAnsi="Verdana"/>
      <w:lang w:val="en-US" w:eastAsia="en-US"/>
    </w:rPr>
  </w:style>
  <w:style w:type="paragraph" w:customStyle="1" w:styleId="TableContents">
    <w:name w:val="Table Contents"/>
    <w:basedOn w:val="a"/>
    <w:rsid w:val="002D368D"/>
    <w:pPr>
      <w:suppressLineNumbers/>
      <w:suppressAutoHyphens/>
      <w:spacing w:after="200" w:line="276" w:lineRule="auto"/>
    </w:pPr>
    <w:rPr>
      <w:rFonts w:eastAsia="Arial Unicode MS"/>
      <w:kern w:val="1"/>
      <w:sz w:val="24"/>
      <w:szCs w:val="24"/>
      <w:lang w:val="ru-RU"/>
    </w:rPr>
  </w:style>
  <w:style w:type="character" w:styleId="af5">
    <w:name w:val="FollowedHyperlink"/>
    <w:basedOn w:val="a0"/>
    <w:semiHidden/>
    <w:unhideWhenUsed/>
    <w:rsid w:val="0067519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49758768">
      <w:bodyDiv w:val="1"/>
      <w:marLeft w:val="0"/>
      <w:marRight w:val="0"/>
      <w:marTop w:val="0"/>
      <w:marBottom w:val="0"/>
      <w:divBdr>
        <w:top w:val="none" w:sz="0" w:space="0" w:color="auto"/>
        <w:left w:val="none" w:sz="0" w:space="0" w:color="auto"/>
        <w:bottom w:val="none" w:sz="0" w:space="0" w:color="auto"/>
        <w:right w:val="none" w:sz="0" w:space="0" w:color="auto"/>
      </w:divBdr>
    </w:div>
    <w:div w:id="879823118">
      <w:bodyDiv w:val="1"/>
      <w:marLeft w:val="0"/>
      <w:marRight w:val="0"/>
      <w:marTop w:val="0"/>
      <w:marBottom w:val="0"/>
      <w:divBdr>
        <w:top w:val="none" w:sz="0" w:space="0" w:color="auto"/>
        <w:left w:val="none" w:sz="0" w:space="0" w:color="auto"/>
        <w:bottom w:val="none" w:sz="0" w:space="0" w:color="auto"/>
        <w:right w:val="none" w:sz="0" w:space="0" w:color="auto"/>
      </w:divBdr>
    </w:div>
    <w:div w:id="1453984307">
      <w:bodyDiv w:val="1"/>
      <w:marLeft w:val="0"/>
      <w:marRight w:val="0"/>
      <w:marTop w:val="0"/>
      <w:marBottom w:val="0"/>
      <w:divBdr>
        <w:top w:val="none" w:sz="0" w:space="0" w:color="auto"/>
        <w:left w:val="none" w:sz="0" w:space="0" w:color="auto"/>
        <w:bottom w:val="none" w:sz="0" w:space="0" w:color="auto"/>
        <w:right w:val="none" w:sz="0" w:space="0" w:color="auto"/>
      </w:divBdr>
    </w:div>
    <w:div w:id="2003001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7.bin"/><Relationship Id="rId671" Type="http://schemas.openxmlformats.org/officeDocument/2006/relationships/oleObject" Target="embeddings/oleObject369.bin"/><Relationship Id="rId769" Type="http://schemas.openxmlformats.org/officeDocument/2006/relationships/oleObject" Target="embeddings/oleObject418.bin"/><Relationship Id="rId976" Type="http://schemas.openxmlformats.org/officeDocument/2006/relationships/oleObject" Target="embeddings/oleObject550.bin"/><Relationship Id="rId21" Type="http://schemas.openxmlformats.org/officeDocument/2006/relationships/image" Target="media/image6.wmf"/><Relationship Id="rId324" Type="http://schemas.openxmlformats.org/officeDocument/2006/relationships/image" Target="media/image132.wmf"/><Relationship Id="rId531" Type="http://schemas.openxmlformats.org/officeDocument/2006/relationships/image" Target="media/image230.wmf"/><Relationship Id="rId629" Type="http://schemas.openxmlformats.org/officeDocument/2006/relationships/image" Target="media/image274.wmf"/><Relationship Id="rId170" Type="http://schemas.openxmlformats.org/officeDocument/2006/relationships/oleObject" Target="embeddings/oleObject95.bin"/><Relationship Id="rId836" Type="http://schemas.openxmlformats.org/officeDocument/2006/relationships/oleObject" Target="embeddings/oleObject461.bin"/><Relationship Id="rId268" Type="http://schemas.openxmlformats.org/officeDocument/2006/relationships/oleObject" Target="embeddings/oleObject150.bin"/><Relationship Id="rId475" Type="http://schemas.openxmlformats.org/officeDocument/2006/relationships/image" Target="media/image205.wmf"/><Relationship Id="rId682" Type="http://schemas.openxmlformats.org/officeDocument/2006/relationships/image" Target="media/image299.wmf"/><Relationship Id="rId903" Type="http://schemas.openxmlformats.org/officeDocument/2006/relationships/oleObject" Target="embeddings/oleObject496.bin"/><Relationship Id="rId32" Type="http://schemas.openxmlformats.org/officeDocument/2006/relationships/oleObject" Target="embeddings/oleObject12.bin"/><Relationship Id="rId128" Type="http://schemas.openxmlformats.org/officeDocument/2006/relationships/image" Target="media/image47.wmf"/><Relationship Id="rId335" Type="http://schemas.openxmlformats.org/officeDocument/2006/relationships/oleObject" Target="embeddings/oleObject189.bin"/><Relationship Id="rId542" Type="http://schemas.openxmlformats.org/officeDocument/2006/relationships/oleObject" Target="embeddings/oleObject298.bin"/><Relationship Id="rId987" Type="http://schemas.openxmlformats.org/officeDocument/2006/relationships/image" Target="media/image423.wmf"/><Relationship Id="rId181" Type="http://schemas.openxmlformats.org/officeDocument/2006/relationships/image" Target="media/image71.wmf"/><Relationship Id="rId402" Type="http://schemas.openxmlformats.org/officeDocument/2006/relationships/image" Target="media/image169.wmf"/><Relationship Id="rId847" Type="http://schemas.openxmlformats.org/officeDocument/2006/relationships/image" Target="media/image371.wmf"/><Relationship Id="rId279" Type="http://schemas.openxmlformats.org/officeDocument/2006/relationships/image" Target="media/image115.wmf"/><Relationship Id="rId486" Type="http://schemas.openxmlformats.org/officeDocument/2006/relationships/oleObject" Target="embeddings/oleObject267.bin"/><Relationship Id="rId693" Type="http://schemas.openxmlformats.org/officeDocument/2006/relationships/oleObject" Target="embeddings/oleObject380.bin"/><Relationship Id="rId707" Type="http://schemas.openxmlformats.org/officeDocument/2006/relationships/image" Target="media/image311.wmf"/><Relationship Id="rId914" Type="http://schemas.openxmlformats.org/officeDocument/2006/relationships/oleObject" Target="embeddings/oleObject507.bin"/><Relationship Id="rId43" Type="http://schemas.openxmlformats.org/officeDocument/2006/relationships/image" Target="media/image16.wmf"/><Relationship Id="rId139" Type="http://schemas.openxmlformats.org/officeDocument/2006/relationships/image" Target="media/image52.wmf"/><Relationship Id="rId346" Type="http://schemas.openxmlformats.org/officeDocument/2006/relationships/oleObject" Target="embeddings/oleObject195.bin"/><Relationship Id="rId553" Type="http://schemas.openxmlformats.org/officeDocument/2006/relationships/image" Target="media/image241.wmf"/><Relationship Id="rId760" Type="http://schemas.openxmlformats.org/officeDocument/2006/relationships/image" Target="media/image338.wmf"/><Relationship Id="rId998" Type="http://schemas.openxmlformats.org/officeDocument/2006/relationships/oleObject" Target="embeddings/oleObject561.bin"/><Relationship Id="rId192" Type="http://schemas.openxmlformats.org/officeDocument/2006/relationships/oleObject" Target="embeddings/oleObject107.bin"/><Relationship Id="rId206" Type="http://schemas.openxmlformats.org/officeDocument/2006/relationships/oleObject" Target="embeddings/oleObject116.bin"/><Relationship Id="rId413" Type="http://schemas.openxmlformats.org/officeDocument/2006/relationships/oleObject" Target="embeddings/oleObject230.bin"/><Relationship Id="rId858" Type="http://schemas.openxmlformats.org/officeDocument/2006/relationships/image" Target="media/image376.wmf"/><Relationship Id="rId497" Type="http://schemas.openxmlformats.org/officeDocument/2006/relationships/image" Target="media/image216.wmf"/><Relationship Id="rId620" Type="http://schemas.openxmlformats.org/officeDocument/2006/relationships/oleObject" Target="embeddings/oleObject341.bin"/><Relationship Id="rId718" Type="http://schemas.openxmlformats.org/officeDocument/2006/relationships/oleObject" Target="embeddings/oleObject393.bin"/><Relationship Id="rId925" Type="http://schemas.openxmlformats.org/officeDocument/2006/relationships/oleObject" Target="embeddings/oleObject515.bin"/><Relationship Id="rId357" Type="http://schemas.openxmlformats.org/officeDocument/2006/relationships/image" Target="media/image147.wmf"/><Relationship Id="rId54" Type="http://schemas.openxmlformats.org/officeDocument/2006/relationships/oleObject" Target="embeddings/oleObject24.bin"/><Relationship Id="rId217" Type="http://schemas.openxmlformats.org/officeDocument/2006/relationships/oleObject" Target="embeddings/oleObject122.bin"/><Relationship Id="rId564" Type="http://schemas.openxmlformats.org/officeDocument/2006/relationships/oleObject" Target="embeddings/oleObject309.bin"/><Relationship Id="rId771" Type="http://schemas.openxmlformats.org/officeDocument/2006/relationships/oleObject" Target="embeddings/oleObject419.bin"/><Relationship Id="rId869" Type="http://schemas.openxmlformats.org/officeDocument/2006/relationships/oleObject" Target="embeddings/oleObject479.bin"/><Relationship Id="rId424" Type="http://schemas.openxmlformats.org/officeDocument/2006/relationships/image" Target="media/image180.wmf"/><Relationship Id="rId631" Type="http://schemas.openxmlformats.org/officeDocument/2006/relationships/image" Target="media/image275.wmf"/><Relationship Id="rId729" Type="http://schemas.openxmlformats.org/officeDocument/2006/relationships/image" Target="media/image322.wmf"/><Relationship Id="rId270" Type="http://schemas.openxmlformats.org/officeDocument/2006/relationships/oleObject" Target="embeddings/oleObject151.bin"/><Relationship Id="rId936" Type="http://schemas.openxmlformats.org/officeDocument/2006/relationships/image" Target="media/image406.wmf"/><Relationship Id="rId65" Type="http://schemas.openxmlformats.org/officeDocument/2006/relationships/oleObject" Target="embeddings/oleObject32.bin"/><Relationship Id="rId130" Type="http://schemas.openxmlformats.org/officeDocument/2006/relationships/image" Target="media/image48.wmf"/><Relationship Id="rId368" Type="http://schemas.openxmlformats.org/officeDocument/2006/relationships/image" Target="media/image152.wmf"/><Relationship Id="rId575" Type="http://schemas.openxmlformats.org/officeDocument/2006/relationships/image" Target="media/image251.wmf"/><Relationship Id="rId782" Type="http://schemas.openxmlformats.org/officeDocument/2006/relationships/image" Target="media/image349.wmf"/><Relationship Id="rId228" Type="http://schemas.openxmlformats.org/officeDocument/2006/relationships/image" Target="media/image92.wmf"/><Relationship Id="rId435" Type="http://schemas.openxmlformats.org/officeDocument/2006/relationships/oleObject" Target="embeddings/oleObject241.bin"/><Relationship Id="rId642" Type="http://schemas.openxmlformats.org/officeDocument/2006/relationships/oleObject" Target="embeddings/oleObject353.bin"/><Relationship Id="rId281" Type="http://schemas.openxmlformats.org/officeDocument/2006/relationships/oleObject" Target="embeddings/oleObject157.bin"/><Relationship Id="rId502" Type="http://schemas.openxmlformats.org/officeDocument/2006/relationships/oleObject" Target="embeddings/oleObject276.bin"/><Relationship Id="rId947" Type="http://schemas.openxmlformats.org/officeDocument/2006/relationships/oleObject" Target="embeddings/oleObject531.bin"/><Relationship Id="rId76" Type="http://schemas.openxmlformats.org/officeDocument/2006/relationships/image" Target="media/image27.wmf"/><Relationship Id="rId141" Type="http://schemas.openxmlformats.org/officeDocument/2006/relationships/image" Target="media/image53.wmf"/><Relationship Id="rId379" Type="http://schemas.openxmlformats.org/officeDocument/2006/relationships/oleObject" Target="embeddings/oleObject213.bin"/><Relationship Id="rId586" Type="http://schemas.openxmlformats.org/officeDocument/2006/relationships/oleObject" Target="embeddings/oleObject322.bin"/><Relationship Id="rId793" Type="http://schemas.openxmlformats.org/officeDocument/2006/relationships/oleObject" Target="embeddings/oleObject430.bin"/><Relationship Id="rId807" Type="http://schemas.openxmlformats.org/officeDocument/2006/relationships/oleObject" Target="embeddings/oleObject440.bin"/><Relationship Id="rId7" Type="http://schemas.openxmlformats.org/officeDocument/2006/relationships/endnotes" Target="endnotes.xml"/><Relationship Id="rId239" Type="http://schemas.openxmlformats.org/officeDocument/2006/relationships/oleObject" Target="embeddings/oleObject133.bin"/><Relationship Id="rId446" Type="http://schemas.openxmlformats.org/officeDocument/2006/relationships/oleObject" Target="embeddings/oleObject247.bin"/><Relationship Id="rId653" Type="http://schemas.openxmlformats.org/officeDocument/2006/relationships/oleObject" Target="embeddings/oleObject360.bin"/><Relationship Id="rId292" Type="http://schemas.openxmlformats.org/officeDocument/2006/relationships/oleObject" Target="embeddings/oleObject164.bin"/><Relationship Id="rId306" Type="http://schemas.openxmlformats.org/officeDocument/2006/relationships/image" Target="media/image125.wmf"/><Relationship Id="rId860" Type="http://schemas.openxmlformats.org/officeDocument/2006/relationships/image" Target="media/image377.wmf"/><Relationship Id="rId958" Type="http://schemas.openxmlformats.org/officeDocument/2006/relationships/oleObject" Target="embeddings/oleObject541.bin"/><Relationship Id="rId87" Type="http://schemas.openxmlformats.org/officeDocument/2006/relationships/oleObject" Target="embeddings/oleObject47.bin"/><Relationship Id="rId513" Type="http://schemas.openxmlformats.org/officeDocument/2006/relationships/image" Target="media/image221.wmf"/><Relationship Id="rId597" Type="http://schemas.openxmlformats.org/officeDocument/2006/relationships/oleObject" Target="embeddings/oleObject328.bin"/><Relationship Id="rId720" Type="http://schemas.openxmlformats.org/officeDocument/2006/relationships/oleObject" Target="embeddings/oleObject394.bin"/><Relationship Id="rId818" Type="http://schemas.openxmlformats.org/officeDocument/2006/relationships/oleObject" Target="embeddings/oleObject451.bin"/><Relationship Id="rId152" Type="http://schemas.openxmlformats.org/officeDocument/2006/relationships/oleObject" Target="embeddings/oleObject86.bin"/><Relationship Id="rId457" Type="http://schemas.openxmlformats.org/officeDocument/2006/relationships/image" Target="media/image196.wmf"/><Relationship Id="rId1003" Type="http://schemas.openxmlformats.org/officeDocument/2006/relationships/image" Target="media/image431.wmf"/><Relationship Id="rId664" Type="http://schemas.openxmlformats.org/officeDocument/2006/relationships/image" Target="media/image290.wmf"/><Relationship Id="rId871" Type="http://schemas.openxmlformats.org/officeDocument/2006/relationships/oleObject" Target="embeddings/oleObject480.bin"/><Relationship Id="rId969" Type="http://schemas.openxmlformats.org/officeDocument/2006/relationships/image" Target="media/image414.wmf"/><Relationship Id="rId14" Type="http://schemas.openxmlformats.org/officeDocument/2006/relationships/oleObject" Target="embeddings/oleObject3.bin"/><Relationship Id="rId317" Type="http://schemas.openxmlformats.org/officeDocument/2006/relationships/oleObject" Target="embeddings/oleObject179.bin"/><Relationship Id="rId524" Type="http://schemas.openxmlformats.org/officeDocument/2006/relationships/oleObject" Target="embeddings/oleObject289.bin"/><Relationship Id="rId731" Type="http://schemas.openxmlformats.org/officeDocument/2006/relationships/image" Target="media/image323.wmf"/><Relationship Id="rId98" Type="http://schemas.openxmlformats.org/officeDocument/2006/relationships/oleObject" Target="embeddings/oleObject54.bin"/><Relationship Id="rId163" Type="http://schemas.openxmlformats.org/officeDocument/2006/relationships/image" Target="media/image63.wmf"/><Relationship Id="rId370" Type="http://schemas.openxmlformats.org/officeDocument/2006/relationships/image" Target="media/image153.wmf"/><Relationship Id="rId829" Type="http://schemas.openxmlformats.org/officeDocument/2006/relationships/oleObject" Target="embeddings/oleObject457.bin"/><Relationship Id="rId1014" Type="http://schemas.openxmlformats.org/officeDocument/2006/relationships/theme" Target="theme/theme1.xml"/><Relationship Id="rId230" Type="http://schemas.openxmlformats.org/officeDocument/2006/relationships/image" Target="media/image93.wmf"/><Relationship Id="rId468" Type="http://schemas.openxmlformats.org/officeDocument/2006/relationships/oleObject" Target="embeddings/oleObject258.bin"/><Relationship Id="rId675" Type="http://schemas.openxmlformats.org/officeDocument/2006/relationships/oleObject" Target="embeddings/oleObject371.bin"/><Relationship Id="rId882" Type="http://schemas.openxmlformats.org/officeDocument/2006/relationships/image" Target="media/image388.wmf"/><Relationship Id="rId25" Type="http://schemas.openxmlformats.org/officeDocument/2006/relationships/image" Target="media/image8.wmf"/><Relationship Id="rId328" Type="http://schemas.openxmlformats.org/officeDocument/2006/relationships/image" Target="media/image134.wmf"/><Relationship Id="rId535" Type="http://schemas.openxmlformats.org/officeDocument/2006/relationships/image" Target="media/image232.wmf"/><Relationship Id="rId742" Type="http://schemas.openxmlformats.org/officeDocument/2006/relationships/image" Target="media/image329.wmf"/><Relationship Id="rId174" Type="http://schemas.openxmlformats.org/officeDocument/2006/relationships/oleObject" Target="embeddings/oleObject98.bin"/><Relationship Id="rId381" Type="http://schemas.openxmlformats.org/officeDocument/2006/relationships/oleObject" Target="embeddings/oleObject214.bin"/><Relationship Id="rId602" Type="http://schemas.openxmlformats.org/officeDocument/2006/relationships/oleObject" Target="embeddings/oleObject331.bin"/><Relationship Id="rId241" Type="http://schemas.openxmlformats.org/officeDocument/2006/relationships/oleObject" Target="embeddings/oleObject134.bin"/><Relationship Id="rId479" Type="http://schemas.openxmlformats.org/officeDocument/2006/relationships/image" Target="media/image207.wmf"/><Relationship Id="rId686" Type="http://schemas.openxmlformats.org/officeDocument/2006/relationships/image" Target="media/image301.wmf"/><Relationship Id="rId893" Type="http://schemas.openxmlformats.org/officeDocument/2006/relationships/oleObject" Target="embeddings/oleObject491.bin"/><Relationship Id="rId907" Type="http://schemas.openxmlformats.org/officeDocument/2006/relationships/oleObject" Target="embeddings/oleObject500.bin"/><Relationship Id="rId36" Type="http://schemas.openxmlformats.org/officeDocument/2006/relationships/image" Target="media/image13.wmf"/><Relationship Id="rId339" Type="http://schemas.openxmlformats.org/officeDocument/2006/relationships/oleObject" Target="embeddings/oleObject191.bin"/><Relationship Id="rId546" Type="http://schemas.openxmlformats.org/officeDocument/2006/relationships/oleObject" Target="embeddings/oleObject300.bin"/><Relationship Id="rId753" Type="http://schemas.openxmlformats.org/officeDocument/2006/relationships/oleObject" Target="embeddings/oleObject410.bin"/><Relationship Id="rId101" Type="http://schemas.openxmlformats.org/officeDocument/2006/relationships/oleObject" Target="embeddings/oleObject57.bin"/><Relationship Id="rId185" Type="http://schemas.openxmlformats.org/officeDocument/2006/relationships/image" Target="media/image73.wmf"/><Relationship Id="rId406" Type="http://schemas.openxmlformats.org/officeDocument/2006/relationships/image" Target="media/image171.wmf"/><Relationship Id="rId960" Type="http://schemas.openxmlformats.org/officeDocument/2006/relationships/oleObject" Target="embeddings/oleObject542.bin"/><Relationship Id="rId392" Type="http://schemas.openxmlformats.org/officeDocument/2006/relationships/image" Target="media/image164.wmf"/><Relationship Id="rId613" Type="http://schemas.openxmlformats.org/officeDocument/2006/relationships/image" Target="media/image267.wmf"/><Relationship Id="rId697" Type="http://schemas.openxmlformats.org/officeDocument/2006/relationships/oleObject" Target="embeddings/oleObject382.bin"/><Relationship Id="rId820" Type="http://schemas.openxmlformats.org/officeDocument/2006/relationships/image" Target="media/image359.wmf"/><Relationship Id="rId918" Type="http://schemas.openxmlformats.org/officeDocument/2006/relationships/oleObject" Target="embeddings/oleObject511.bin"/><Relationship Id="rId252" Type="http://schemas.openxmlformats.org/officeDocument/2006/relationships/oleObject" Target="embeddings/oleObject140.bin"/><Relationship Id="rId47" Type="http://schemas.openxmlformats.org/officeDocument/2006/relationships/image" Target="media/image18.wmf"/><Relationship Id="rId112" Type="http://schemas.openxmlformats.org/officeDocument/2006/relationships/image" Target="media/image39.wmf"/><Relationship Id="rId557" Type="http://schemas.openxmlformats.org/officeDocument/2006/relationships/image" Target="media/image243.wmf"/><Relationship Id="rId764" Type="http://schemas.openxmlformats.org/officeDocument/2006/relationships/image" Target="media/image340.wmf"/><Relationship Id="rId971" Type="http://schemas.openxmlformats.org/officeDocument/2006/relationships/image" Target="media/image415.wmf"/><Relationship Id="rId196" Type="http://schemas.openxmlformats.org/officeDocument/2006/relationships/oleObject" Target="embeddings/oleObject110.bin"/><Relationship Id="rId417" Type="http://schemas.openxmlformats.org/officeDocument/2006/relationships/oleObject" Target="embeddings/oleObject232.bin"/><Relationship Id="rId624" Type="http://schemas.openxmlformats.org/officeDocument/2006/relationships/image" Target="media/image272.wmf"/><Relationship Id="rId831" Type="http://schemas.openxmlformats.org/officeDocument/2006/relationships/image" Target="media/image364.wmf"/><Relationship Id="rId263" Type="http://schemas.openxmlformats.org/officeDocument/2006/relationships/oleObject" Target="embeddings/oleObject147.bin"/><Relationship Id="rId470" Type="http://schemas.openxmlformats.org/officeDocument/2006/relationships/oleObject" Target="embeddings/oleObject259.bin"/><Relationship Id="rId929" Type="http://schemas.openxmlformats.org/officeDocument/2006/relationships/image" Target="media/image403.wmf"/><Relationship Id="rId58" Type="http://schemas.openxmlformats.org/officeDocument/2006/relationships/oleObject" Target="embeddings/oleObject26.bin"/><Relationship Id="rId123" Type="http://schemas.openxmlformats.org/officeDocument/2006/relationships/oleObject" Target="embeddings/oleObject70.bin"/><Relationship Id="rId330" Type="http://schemas.openxmlformats.org/officeDocument/2006/relationships/image" Target="media/image135.wmf"/><Relationship Id="rId568" Type="http://schemas.openxmlformats.org/officeDocument/2006/relationships/image" Target="media/image248.wmf"/><Relationship Id="rId775" Type="http://schemas.openxmlformats.org/officeDocument/2006/relationships/oleObject" Target="embeddings/oleObject421.bin"/><Relationship Id="rId982" Type="http://schemas.openxmlformats.org/officeDocument/2006/relationships/oleObject" Target="embeddings/oleObject553.bin"/><Relationship Id="rId428" Type="http://schemas.openxmlformats.org/officeDocument/2006/relationships/image" Target="media/image182.wmf"/><Relationship Id="rId635" Type="http://schemas.openxmlformats.org/officeDocument/2006/relationships/image" Target="media/image277.wmf"/><Relationship Id="rId842" Type="http://schemas.openxmlformats.org/officeDocument/2006/relationships/oleObject" Target="embeddings/oleObject465.bin"/><Relationship Id="rId274" Type="http://schemas.openxmlformats.org/officeDocument/2006/relationships/oleObject" Target="embeddings/oleObject153.bin"/><Relationship Id="rId481" Type="http://schemas.openxmlformats.org/officeDocument/2006/relationships/image" Target="media/image208.wmf"/><Relationship Id="rId702" Type="http://schemas.openxmlformats.org/officeDocument/2006/relationships/image" Target="media/image309.wmf"/><Relationship Id="rId69" Type="http://schemas.openxmlformats.org/officeDocument/2006/relationships/oleObject" Target="embeddings/oleObject34.bin"/><Relationship Id="rId134" Type="http://schemas.openxmlformats.org/officeDocument/2006/relationships/image" Target="media/image50.wmf"/><Relationship Id="rId579" Type="http://schemas.openxmlformats.org/officeDocument/2006/relationships/image" Target="media/image253.wmf"/><Relationship Id="rId786" Type="http://schemas.openxmlformats.org/officeDocument/2006/relationships/image" Target="media/image351.wmf"/><Relationship Id="rId993" Type="http://schemas.openxmlformats.org/officeDocument/2006/relationships/image" Target="media/image426.wmf"/><Relationship Id="rId341" Type="http://schemas.openxmlformats.org/officeDocument/2006/relationships/oleObject" Target="embeddings/oleObject192.bin"/><Relationship Id="rId439" Type="http://schemas.openxmlformats.org/officeDocument/2006/relationships/oleObject" Target="embeddings/oleObject243.bin"/><Relationship Id="rId646" Type="http://schemas.openxmlformats.org/officeDocument/2006/relationships/image" Target="media/image282.wmf"/><Relationship Id="rId201" Type="http://schemas.openxmlformats.org/officeDocument/2006/relationships/image" Target="media/image79.wmf"/><Relationship Id="rId243" Type="http://schemas.openxmlformats.org/officeDocument/2006/relationships/image" Target="media/image99.wmf"/><Relationship Id="rId285" Type="http://schemas.openxmlformats.org/officeDocument/2006/relationships/oleObject" Target="embeddings/oleObject160.bin"/><Relationship Id="rId450" Type="http://schemas.openxmlformats.org/officeDocument/2006/relationships/oleObject" Target="embeddings/oleObject249.bin"/><Relationship Id="rId506" Type="http://schemas.openxmlformats.org/officeDocument/2006/relationships/oleObject" Target="embeddings/oleObject280.bin"/><Relationship Id="rId688" Type="http://schemas.openxmlformats.org/officeDocument/2006/relationships/image" Target="media/image302.wmf"/><Relationship Id="rId853" Type="http://schemas.openxmlformats.org/officeDocument/2006/relationships/oleObject" Target="embeddings/oleObject471.bin"/><Relationship Id="rId895" Type="http://schemas.openxmlformats.org/officeDocument/2006/relationships/oleObject" Target="embeddings/oleObject492.bin"/><Relationship Id="rId909" Type="http://schemas.openxmlformats.org/officeDocument/2006/relationships/oleObject" Target="embeddings/oleObject502.bin"/><Relationship Id="rId38" Type="http://schemas.openxmlformats.org/officeDocument/2006/relationships/image" Target="media/image14.wmf"/><Relationship Id="rId103" Type="http://schemas.openxmlformats.org/officeDocument/2006/relationships/oleObject" Target="embeddings/oleObject59.bin"/><Relationship Id="rId310" Type="http://schemas.openxmlformats.org/officeDocument/2006/relationships/oleObject" Target="embeddings/oleObject175.bin"/><Relationship Id="rId492" Type="http://schemas.openxmlformats.org/officeDocument/2006/relationships/oleObject" Target="embeddings/oleObject270.bin"/><Relationship Id="rId548" Type="http://schemas.openxmlformats.org/officeDocument/2006/relationships/oleObject" Target="embeddings/oleObject301.bin"/><Relationship Id="rId713" Type="http://schemas.openxmlformats.org/officeDocument/2006/relationships/image" Target="media/image314.wmf"/><Relationship Id="rId755" Type="http://schemas.openxmlformats.org/officeDocument/2006/relationships/oleObject" Target="embeddings/oleObject411.bin"/><Relationship Id="rId797" Type="http://schemas.openxmlformats.org/officeDocument/2006/relationships/oleObject" Target="embeddings/oleObject432.bin"/><Relationship Id="rId920" Type="http://schemas.openxmlformats.org/officeDocument/2006/relationships/image" Target="media/image399.wmf"/><Relationship Id="rId962" Type="http://schemas.openxmlformats.org/officeDocument/2006/relationships/oleObject" Target="embeddings/oleObject543.bin"/><Relationship Id="rId91" Type="http://schemas.openxmlformats.org/officeDocument/2006/relationships/oleObject" Target="embeddings/oleObject50.bin"/><Relationship Id="rId145" Type="http://schemas.openxmlformats.org/officeDocument/2006/relationships/oleObject" Target="embeddings/oleObject82.bin"/><Relationship Id="rId187" Type="http://schemas.openxmlformats.org/officeDocument/2006/relationships/image" Target="media/image74.wmf"/><Relationship Id="rId352" Type="http://schemas.openxmlformats.org/officeDocument/2006/relationships/oleObject" Target="embeddings/oleObject198.bin"/><Relationship Id="rId394" Type="http://schemas.openxmlformats.org/officeDocument/2006/relationships/image" Target="media/image165.wmf"/><Relationship Id="rId408" Type="http://schemas.openxmlformats.org/officeDocument/2006/relationships/image" Target="media/image172.wmf"/><Relationship Id="rId615" Type="http://schemas.openxmlformats.org/officeDocument/2006/relationships/image" Target="media/image268.wmf"/><Relationship Id="rId822" Type="http://schemas.openxmlformats.org/officeDocument/2006/relationships/image" Target="media/image360.wmf"/><Relationship Id="rId212" Type="http://schemas.openxmlformats.org/officeDocument/2006/relationships/image" Target="media/image84.wmf"/><Relationship Id="rId254" Type="http://schemas.openxmlformats.org/officeDocument/2006/relationships/oleObject" Target="embeddings/oleObject142.bin"/><Relationship Id="rId657" Type="http://schemas.openxmlformats.org/officeDocument/2006/relationships/oleObject" Target="embeddings/oleObject362.bin"/><Relationship Id="rId699" Type="http://schemas.openxmlformats.org/officeDocument/2006/relationships/oleObject" Target="embeddings/oleObject383.bin"/><Relationship Id="rId864" Type="http://schemas.openxmlformats.org/officeDocument/2006/relationships/image" Target="media/image379.wmf"/><Relationship Id="rId49" Type="http://schemas.openxmlformats.org/officeDocument/2006/relationships/image" Target="media/image19.wmf"/><Relationship Id="rId114" Type="http://schemas.openxmlformats.org/officeDocument/2006/relationships/image" Target="media/image40.wmf"/><Relationship Id="rId296" Type="http://schemas.openxmlformats.org/officeDocument/2006/relationships/image" Target="media/image121.wmf"/><Relationship Id="rId461" Type="http://schemas.openxmlformats.org/officeDocument/2006/relationships/image" Target="media/image198.wmf"/><Relationship Id="rId517" Type="http://schemas.openxmlformats.org/officeDocument/2006/relationships/image" Target="media/image223.wmf"/><Relationship Id="rId559" Type="http://schemas.openxmlformats.org/officeDocument/2006/relationships/image" Target="media/image244.wmf"/><Relationship Id="rId724" Type="http://schemas.openxmlformats.org/officeDocument/2006/relationships/oleObject" Target="embeddings/oleObject396.bin"/><Relationship Id="rId766" Type="http://schemas.openxmlformats.org/officeDocument/2006/relationships/image" Target="media/image341.wmf"/><Relationship Id="rId931" Type="http://schemas.openxmlformats.org/officeDocument/2006/relationships/image" Target="media/image404.wmf"/><Relationship Id="rId60" Type="http://schemas.openxmlformats.org/officeDocument/2006/relationships/oleObject" Target="embeddings/oleObject27.bin"/><Relationship Id="rId156" Type="http://schemas.openxmlformats.org/officeDocument/2006/relationships/oleObject" Target="embeddings/oleObject88.bin"/><Relationship Id="rId198" Type="http://schemas.openxmlformats.org/officeDocument/2006/relationships/oleObject" Target="embeddings/oleObject111.bin"/><Relationship Id="rId321" Type="http://schemas.openxmlformats.org/officeDocument/2006/relationships/oleObject" Target="embeddings/oleObject182.bin"/><Relationship Id="rId363" Type="http://schemas.openxmlformats.org/officeDocument/2006/relationships/oleObject" Target="embeddings/oleObject205.bin"/><Relationship Id="rId419" Type="http://schemas.openxmlformats.org/officeDocument/2006/relationships/oleObject" Target="embeddings/oleObject233.bin"/><Relationship Id="rId570" Type="http://schemas.openxmlformats.org/officeDocument/2006/relationships/image" Target="media/image249.wmf"/><Relationship Id="rId626" Type="http://schemas.openxmlformats.org/officeDocument/2006/relationships/image" Target="media/image273.wmf"/><Relationship Id="rId973" Type="http://schemas.openxmlformats.org/officeDocument/2006/relationships/image" Target="media/image416.wmf"/><Relationship Id="rId1007" Type="http://schemas.openxmlformats.org/officeDocument/2006/relationships/image" Target="media/image433.wmf"/><Relationship Id="rId223" Type="http://schemas.openxmlformats.org/officeDocument/2006/relationships/oleObject" Target="embeddings/oleObject125.bin"/><Relationship Id="rId430" Type="http://schemas.openxmlformats.org/officeDocument/2006/relationships/image" Target="media/image183.wmf"/><Relationship Id="rId668" Type="http://schemas.openxmlformats.org/officeDocument/2006/relationships/image" Target="media/image292.wmf"/><Relationship Id="rId833" Type="http://schemas.openxmlformats.org/officeDocument/2006/relationships/image" Target="media/image365.wmf"/><Relationship Id="rId875" Type="http://schemas.openxmlformats.org/officeDocument/2006/relationships/oleObject" Target="embeddings/oleObject482.bin"/><Relationship Id="rId18" Type="http://schemas.openxmlformats.org/officeDocument/2006/relationships/oleObject" Target="embeddings/oleObject5.bin"/><Relationship Id="rId265" Type="http://schemas.openxmlformats.org/officeDocument/2006/relationships/image" Target="media/image108.wmf"/><Relationship Id="rId472" Type="http://schemas.openxmlformats.org/officeDocument/2006/relationships/oleObject" Target="embeddings/oleObject260.bin"/><Relationship Id="rId528" Type="http://schemas.openxmlformats.org/officeDocument/2006/relationships/oleObject" Target="embeddings/oleObject291.bin"/><Relationship Id="rId735" Type="http://schemas.openxmlformats.org/officeDocument/2006/relationships/oleObject" Target="embeddings/oleObject401.bin"/><Relationship Id="rId900" Type="http://schemas.openxmlformats.org/officeDocument/2006/relationships/image" Target="media/image397.wmf"/><Relationship Id="rId942" Type="http://schemas.openxmlformats.org/officeDocument/2006/relationships/oleObject" Target="embeddings/oleObject526.bin"/><Relationship Id="rId125" Type="http://schemas.openxmlformats.org/officeDocument/2006/relationships/oleObject" Target="embeddings/oleObject71.bin"/><Relationship Id="rId167" Type="http://schemas.openxmlformats.org/officeDocument/2006/relationships/image" Target="media/image65.wmf"/><Relationship Id="rId332" Type="http://schemas.openxmlformats.org/officeDocument/2006/relationships/image" Target="media/image136.wmf"/><Relationship Id="rId374" Type="http://schemas.openxmlformats.org/officeDocument/2006/relationships/image" Target="media/image155.wmf"/><Relationship Id="rId581" Type="http://schemas.openxmlformats.org/officeDocument/2006/relationships/image" Target="media/image254.wmf"/><Relationship Id="rId777" Type="http://schemas.openxmlformats.org/officeDocument/2006/relationships/oleObject" Target="embeddings/oleObject422.bin"/><Relationship Id="rId984" Type="http://schemas.openxmlformats.org/officeDocument/2006/relationships/oleObject" Target="embeddings/oleObject554.bin"/><Relationship Id="rId71" Type="http://schemas.openxmlformats.org/officeDocument/2006/relationships/oleObject" Target="embeddings/oleObject36.bin"/><Relationship Id="rId234" Type="http://schemas.openxmlformats.org/officeDocument/2006/relationships/image" Target="media/image95.wmf"/><Relationship Id="rId637" Type="http://schemas.openxmlformats.org/officeDocument/2006/relationships/image" Target="media/image278.wmf"/><Relationship Id="rId679" Type="http://schemas.openxmlformats.org/officeDocument/2006/relationships/oleObject" Target="embeddings/oleObject373.bin"/><Relationship Id="rId802" Type="http://schemas.openxmlformats.org/officeDocument/2006/relationships/oleObject" Target="embeddings/oleObject435.bin"/><Relationship Id="rId844" Type="http://schemas.openxmlformats.org/officeDocument/2006/relationships/oleObject" Target="embeddings/oleObject466.bin"/><Relationship Id="rId886" Type="http://schemas.openxmlformats.org/officeDocument/2006/relationships/image" Target="media/image390.wmf"/><Relationship Id="rId2" Type="http://schemas.openxmlformats.org/officeDocument/2006/relationships/numbering" Target="numbering.xml"/><Relationship Id="rId29" Type="http://schemas.openxmlformats.org/officeDocument/2006/relationships/image" Target="media/image10.wmf"/><Relationship Id="rId276" Type="http://schemas.openxmlformats.org/officeDocument/2006/relationships/oleObject" Target="embeddings/oleObject154.bin"/><Relationship Id="rId441" Type="http://schemas.openxmlformats.org/officeDocument/2006/relationships/oleObject" Target="embeddings/oleObject244.bin"/><Relationship Id="rId483" Type="http://schemas.openxmlformats.org/officeDocument/2006/relationships/image" Target="media/image209.wmf"/><Relationship Id="rId539" Type="http://schemas.openxmlformats.org/officeDocument/2006/relationships/image" Target="media/image234.wmf"/><Relationship Id="rId690" Type="http://schemas.openxmlformats.org/officeDocument/2006/relationships/image" Target="media/image303.wmf"/><Relationship Id="rId704" Type="http://schemas.openxmlformats.org/officeDocument/2006/relationships/oleObject" Target="embeddings/oleObject386.bin"/><Relationship Id="rId746" Type="http://schemas.openxmlformats.org/officeDocument/2006/relationships/image" Target="media/image331.wmf"/><Relationship Id="rId911" Type="http://schemas.openxmlformats.org/officeDocument/2006/relationships/oleObject" Target="embeddings/oleObject504.bin"/><Relationship Id="rId40" Type="http://schemas.openxmlformats.org/officeDocument/2006/relationships/image" Target="media/image15.wmf"/><Relationship Id="rId136" Type="http://schemas.openxmlformats.org/officeDocument/2006/relationships/oleObject" Target="embeddings/oleObject77.bin"/><Relationship Id="rId178" Type="http://schemas.openxmlformats.org/officeDocument/2006/relationships/oleObject" Target="embeddings/oleObject100.bin"/><Relationship Id="rId301" Type="http://schemas.openxmlformats.org/officeDocument/2006/relationships/oleObject" Target="embeddings/oleObject170.bin"/><Relationship Id="rId343" Type="http://schemas.openxmlformats.org/officeDocument/2006/relationships/oleObject" Target="embeddings/oleObject193.bin"/><Relationship Id="rId550" Type="http://schemas.openxmlformats.org/officeDocument/2006/relationships/oleObject" Target="embeddings/oleObject302.bin"/><Relationship Id="rId788" Type="http://schemas.openxmlformats.org/officeDocument/2006/relationships/image" Target="media/image352.wmf"/><Relationship Id="rId953" Type="http://schemas.openxmlformats.org/officeDocument/2006/relationships/oleObject" Target="embeddings/oleObject537.bin"/><Relationship Id="rId995" Type="http://schemas.openxmlformats.org/officeDocument/2006/relationships/image" Target="media/image427.wmf"/><Relationship Id="rId82" Type="http://schemas.openxmlformats.org/officeDocument/2006/relationships/oleObject" Target="embeddings/oleObject44.bin"/><Relationship Id="rId203" Type="http://schemas.openxmlformats.org/officeDocument/2006/relationships/image" Target="media/image80.wmf"/><Relationship Id="rId385" Type="http://schemas.openxmlformats.org/officeDocument/2006/relationships/oleObject" Target="embeddings/oleObject216.bin"/><Relationship Id="rId592" Type="http://schemas.openxmlformats.org/officeDocument/2006/relationships/image" Target="media/image258.wmf"/><Relationship Id="rId606" Type="http://schemas.openxmlformats.org/officeDocument/2006/relationships/image" Target="media/image264.wmf"/><Relationship Id="rId648" Type="http://schemas.openxmlformats.org/officeDocument/2006/relationships/oleObject" Target="embeddings/oleObject357.bin"/><Relationship Id="rId813" Type="http://schemas.openxmlformats.org/officeDocument/2006/relationships/oleObject" Target="embeddings/oleObject446.bin"/><Relationship Id="rId855" Type="http://schemas.openxmlformats.org/officeDocument/2006/relationships/oleObject" Target="embeddings/oleObject472.bin"/><Relationship Id="rId245" Type="http://schemas.openxmlformats.org/officeDocument/2006/relationships/image" Target="media/image100.wmf"/><Relationship Id="rId287" Type="http://schemas.openxmlformats.org/officeDocument/2006/relationships/oleObject" Target="embeddings/oleObject161.bin"/><Relationship Id="rId410" Type="http://schemas.openxmlformats.org/officeDocument/2006/relationships/image" Target="media/image173.wmf"/><Relationship Id="rId452" Type="http://schemas.openxmlformats.org/officeDocument/2006/relationships/oleObject" Target="embeddings/oleObject250.bin"/><Relationship Id="rId494" Type="http://schemas.openxmlformats.org/officeDocument/2006/relationships/oleObject" Target="embeddings/oleObject271.bin"/><Relationship Id="rId508" Type="http://schemas.openxmlformats.org/officeDocument/2006/relationships/oleObject" Target="embeddings/oleObject281.bin"/><Relationship Id="rId715" Type="http://schemas.openxmlformats.org/officeDocument/2006/relationships/image" Target="media/image315.wmf"/><Relationship Id="rId897" Type="http://schemas.openxmlformats.org/officeDocument/2006/relationships/oleObject" Target="embeddings/oleObject493.bin"/><Relationship Id="rId922" Type="http://schemas.openxmlformats.org/officeDocument/2006/relationships/image" Target="media/image400.wmf"/><Relationship Id="rId105" Type="http://schemas.openxmlformats.org/officeDocument/2006/relationships/image" Target="media/image36.wmf"/><Relationship Id="rId147" Type="http://schemas.openxmlformats.org/officeDocument/2006/relationships/oleObject" Target="embeddings/oleObject83.bin"/><Relationship Id="rId312" Type="http://schemas.openxmlformats.org/officeDocument/2006/relationships/oleObject" Target="embeddings/oleObject176.bin"/><Relationship Id="rId354" Type="http://schemas.openxmlformats.org/officeDocument/2006/relationships/oleObject" Target="embeddings/oleObject199.bin"/><Relationship Id="rId757" Type="http://schemas.openxmlformats.org/officeDocument/2006/relationships/oleObject" Target="embeddings/oleObject412.bin"/><Relationship Id="rId799" Type="http://schemas.openxmlformats.org/officeDocument/2006/relationships/oleObject" Target="embeddings/oleObject433.bin"/><Relationship Id="rId964" Type="http://schemas.openxmlformats.org/officeDocument/2006/relationships/oleObject" Target="embeddings/oleObject544.bin"/><Relationship Id="rId51" Type="http://schemas.openxmlformats.org/officeDocument/2006/relationships/image" Target="media/image20.wmf"/><Relationship Id="rId93" Type="http://schemas.openxmlformats.org/officeDocument/2006/relationships/oleObject" Target="embeddings/oleObject51.bin"/><Relationship Id="rId189" Type="http://schemas.openxmlformats.org/officeDocument/2006/relationships/image" Target="media/image75.wmf"/><Relationship Id="rId396" Type="http://schemas.openxmlformats.org/officeDocument/2006/relationships/image" Target="media/image166.wmf"/><Relationship Id="rId561" Type="http://schemas.openxmlformats.org/officeDocument/2006/relationships/image" Target="media/image245.wmf"/><Relationship Id="rId617" Type="http://schemas.openxmlformats.org/officeDocument/2006/relationships/image" Target="media/image269.wmf"/><Relationship Id="rId659" Type="http://schemas.openxmlformats.org/officeDocument/2006/relationships/oleObject" Target="embeddings/oleObject363.bin"/><Relationship Id="rId824" Type="http://schemas.openxmlformats.org/officeDocument/2006/relationships/image" Target="media/image361.wmf"/><Relationship Id="rId866" Type="http://schemas.openxmlformats.org/officeDocument/2006/relationships/image" Target="media/image380.wmf"/><Relationship Id="rId214" Type="http://schemas.openxmlformats.org/officeDocument/2006/relationships/image" Target="media/image85.wmf"/><Relationship Id="rId256" Type="http://schemas.openxmlformats.org/officeDocument/2006/relationships/oleObject" Target="embeddings/oleObject143.bin"/><Relationship Id="rId298" Type="http://schemas.openxmlformats.org/officeDocument/2006/relationships/oleObject" Target="embeddings/oleObject168.bin"/><Relationship Id="rId421" Type="http://schemas.openxmlformats.org/officeDocument/2006/relationships/oleObject" Target="embeddings/oleObject234.bin"/><Relationship Id="rId463" Type="http://schemas.openxmlformats.org/officeDocument/2006/relationships/image" Target="media/image199.wmf"/><Relationship Id="rId519" Type="http://schemas.openxmlformats.org/officeDocument/2006/relationships/image" Target="media/image224.wmf"/><Relationship Id="rId670" Type="http://schemas.openxmlformats.org/officeDocument/2006/relationships/image" Target="media/image293.wmf"/><Relationship Id="rId116" Type="http://schemas.openxmlformats.org/officeDocument/2006/relationships/image" Target="media/image41.wmf"/><Relationship Id="rId158" Type="http://schemas.openxmlformats.org/officeDocument/2006/relationships/oleObject" Target="embeddings/oleObject89.bin"/><Relationship Id="rId323" Type="http://schemas.openxmlformats.org/officeDocument/2006/relationships/oleObject" Target="embeddings/oleObject183.bin"/><Relationship Id="rId530" Type="http://schemas.openxmlformats.org/officeDocument/2006/relationships/oleObject" Target="embeddings/oleObject292.bin"/><Relationship Id="rId726" Type="http://schemas.openxmlformats.org/officeDocument/2006/relationships/oleObject" Target="embeddings/oleObject397.bin"/><Relationship Id="rId768" Type="http://schemas.openxmlformats.org/officeDocument/2006/relationships/image" Target="media/image342.wmf"/><Relationship Id="rId933" Type="http://schemas.openxmlformats.org/officeDocument/2006/relationships/image" Target="media/image405.wmf"/><Relationship Id="rId975" Type="http://schemas.openxmlformats.org/officeDocument/2006/relationships/image" Target="media/image417.wmf"/><Relationship Id="rId1009" Type="http://schemas.openxmlformats.org/officeDocument/2006/relationships/image" Target="media/image434.png"/><Relationship Id="rId20" Type="http://schemas.openxmlformats.org/officeDocument/2006/relationships/oleObject" Target="embeddings/oleObject6.bin"/><Relationship Id="rId62" Type="http://schemas.openxmlformats.org/officeDocument/2006/relationships/oleObject" Target="embeddings/oleObject29.bin"/><Relationship Id="rId365" Type="http://schemas.openxmlformats.org/officeDocument/2006/relationships/oleObject" Target="embeddings/oleObject206.bin"/><Relationship Id="rId572" Type="http://schemas.openxmlformats.org/officeDocument/2006/relationships/image" Target="media/image250.wmf"/><Relationship Id="rId628" Type="http://schemas.openxmlformats.org/officeDocument/2006/relationships/oleObject" Target="embeddings/oleObject346.bin"/><Relationship Id="rId835" Type="http://schemas.openxmlformats.org/officeDocument/2006/relationships/image" Target="media/image366.wmf"/><Relationship Id="rId225" Type="http://schemas.openxmlformats.org/officeDocument/2006/relationships/oleObject" Target="embeddings/oleObject126.bin"/><Relationship Id="rId267" Type="http://schemas.openxmlformats.org/officeDocument/2006/relationships/image" Target="media/image109.wmf"/><Relationship Id="rId432" Type="http://schemas.openxmlformats.org/officeDocument/2006/relationships/image" Target="media/image184.wmf"/><Relationship Id="rId474" Type="http://schemas.openxmlformats.org/officeDocument/2006/relationships/oleObject" Target="embeddings/oleObject261.bin"/><Relationship Id="rId877" Type="http://schemas.openxmlformats.org/officeDocument/2006/relationships/oleObject" Target="embeddings/oleObject483.bin"/><Relationship Id="rId127" Type="http://schemas.openxmlformats.org/officeDocument/2006/relationships/oleObject" Target="embeddings/oleObject72.bin"/><Relationship Id="rId681" Type="http://schemas.openxmlformats.org/officeDocument/2006/relationships/oleObject" Target="embeddings/oleObject374.bin"/><Relationship Id="rId737" Type="http://schemas.openxmlformats.org/officeDocument/2006/relationships/oleObject" Target="embeddings/oleObject402.bin"/><Relationship Id="rId779" Type="http://schemas.openxmlformats.org/officeDocument/2006/relationships/oleObject" Target="embeddings/oleObject423.bin"/><Relationship Id="rId902" Type="http://schemas.openxmlformats.org/officeDocument/2006/relationships/image" Target="media/image398.wmf"/><Relationship Id="rId944" Type="http://schemas.openxmlformats.org/officeDocument/2006/relationships/oleObject" Target="embeddings/oleObject528.bin"/><Relationship Id="rId986" Type="http://schemas.openxmlformats.org/officeDocument/2006/relationships/oleObject" Target="embeddings/oleObject555.bin"/><Relationship Id="rId31" Type="http://schemas.openxmlformats.org/officeDocument/2006/relationships/image" Target="media/image11.wmf"/><Relationship Id="rId73" Type="http://schemas.openxmlformats.org/officeDocument/2006/relationships/oleObject" Target="embeddings/oleObject38.bin"/><Relationship Id="rId169" Type="http://schemas.openxmlformats.org/officeDocument/2006/relationships/image" Target="media/image66.wmf"/><Relationship Id="rId334" Type="http://schemas.openxmlformats.org/officeDocument/2006/relationships/image" Target="media/image137.wmf"/><Relationship Id="rId376" Type="http://schemas.openxmlformats.org/officeDocument/2006/relationships/image" Target="media/image156.wmf"/><Relationship Id="rId541" Type="http://schemas.openxmlformats.org/officeDocument/2006/relationships/image" Target="media/image235.wmf"/><Relationship Id="rId583" Type="http://schemas.openxmlformats.org/officeDocument/2006/relationships/image" Target="media/image255.wmf"/><Relationship Id="rId639" Type="http://schemas.openxmlformats.org/officeDocument/2006/relationships/image" Target="media/image279.wmf"/><Relationship Id="rId790" Type="http://schemas.openxmlformats.org/officeDocument/2006/relationships/image" Target="media/image353.wmf"/><Relationship Id="rId804" Type="http://schemas.openxmlformats.org/officeDocument/2006/relationships/oleObject" Target="embeddings/oleObject437.bin"/><Relationship Id="rId4" Type="http://schemas.openxmlformats.org/officeDocument/2006/relationships/settings" Target="settings.xml"/><Relationship Id="rId180" Type="http://schemas.openxmlformats.org/officeDocument/2006/relationships/oleObject" Target="embeddings/oleObject101.bin"/><Relationship Id="rId236" Type="http://schemas.openxmlformats.org/officeDocument/2006/relationships/image" Target="media/image96.wmf"/><Relationship Id="rId278" Type="http://schemas.openxmlformats.org/officeDocument/2006/relationships/oleObject" Target="embeddings/oleObject155.bin"/><Relationship Id="rId401" Type="http://schemas.openxmlformats.org/officeDocument/2006/relationships/oleObject" Target="embeddings/oleObject224.bin"/><Relationship Id="rId443" Type="http://schemas.openxmlformats.org/officeDocument/2006/relationships/oleObject" Target="embeddings/oleObject245.bin"/><Relationship Id="rId650" Type="http://schemas.openxmlformats.org/officeDocument/2006/relationships/oleObject" Target="embeddings/oleObject358.bin"/><Relationship Id="rId846" Type="http://schemas.openxmlformats.org/officeDocument/2006/relationships/oleObject" Target="embeddings/oleObject467.bin"/><Relationship Id="rId888" Type="http://schemas.openxmlformats.org/officeDocument/2006/relationships/image" Target="media/image391.wmf"/><Relationship Id="rId303" Type="http://schemas.openxmlformats.org/officeDocument/2006/relationships/oleObject" Target="embeddings/oleObject171.bin"/><Relationship Id="rId485" Type="http://schemas.openxmlformats.org/officeDocument/2006/relationships/image" Target="media/image210.wmf"/><Relationship Id="rId692" Type="http://schemas.openxmlformats.org/officeDocument/2006/relationships/image" Target="media/image304.wmf"/><Relationship Id="rId706" Type="http://schemas.openxmlformats.org/officeDocument/2006/relationships/oleObject" Target="embeddings/oleObject387.bin"/><Relationship Id="rId748" Type="http://schemas.openxmlformats.org/officeDocument/2006/relationships/image" Target="media/image332.wmf"/><Relationship Id="rId913" Type="http://schemas.openxmlformats.org/officeDocument/2006/relationships/oleObject" Target="embeddings/oleObject506.bin"/><Relationship Id="rId955" Type="http://schemas.openxmlformats.org/officeDocument/2006/relationships/oleObject" Target="embeddings/oleObject539.bin"/><Relationship Id="rId42" Type="http://schemas.openxmlformats.org/officeDocument/2006/relationships/oleObject" Target="embeddings/oleObject18.bin"/><Relationship Id="rId84" Type="http://schemas.openxmlformats.org/officeDocument/2006/relationships/oleObject" Target="embeddings/oleObject45.bin"/><Relationship Id="rId138" Type="http://schemas.openxmlformats.org/officeDocument/2006/relationships/oleObject" Target="embeddings/oleObject78.bin"/><Relationship Id="rId345" Type="http://schemas.openxmlformats.org/officeDocument/2006/relationships/image" Target="media/image142.wmf"/><Relationship Id="rId387" Type="http://schemas.openxmlformats.org/officeDocument/2006/relationships/oleObject" Target="embeddings/oleObject217.bin"/><Relationship Id="rId510" Type="http://schemas.openxmlformats.org/officeDocument/2006/relationships/oleObject" Target="embeddings/oleObject282.bin"/><Relationship Id="rId552" Type="http://schemas.openxmlformats.org/officeDocument/2006/relationships/oleObject" Target="embeddings/oleObject303.bin"/><Relationship Id="rId594" Type="http://schemas.openxmlformats.org/officeDocument/2006/relationships/image" Target="media/image259.wmf"/><Relationship Id="rId608" Type="http://schemas.openxmlformats.org/officeDocument/2006/relationships/oleObject" Target="embeddings/oleObject335.bin"/><Relationship Id="rId815" Type="http://schemas.openxmlformats.org/officeDocument/2006/relationships/oleObject" Target="embeddings/oleObject448.bin"/><Relationship Id="rId997" Type="http://schemas.openxmlformats.org/officeDocument/2006/relationships/image" Target="media/image428.wmf"/><Relationship Id="rId191" Type="http://schemas.openxmlformats.org/officeDocument/2006/relationships/image" Target="media/image76.wmf"/><Relationship Id="rId205" Type="http://schemas.openxmlformats.org/officeDocument/2006/relationships/image" Target="media/image81.wmf"/><Relationship Id="rId247" Type="http://schemas.openxmlformats.org/officeDocument/2006/relationships/image" Target="media/image101.wmf"/><Relationship Id="rId412" Type="http://schemas.openxmlformats.org/officeDocument/2006/relationships/image" Target="media/image174.wmf"/><Relationship Id="rId857" Type="http://schemas.openxmlformats.org/officeDocument/2006/relationships/oleObject" Target="embeddings/oleObject473.bin"/><Relationship Id="rId899" Type="http://schemas.openxmlformats.org/officeDocument/2006/relationships/oleObject" Target="embeddings/oleObject494.bin"/><Relationship Id="rId1000" Type="http://schemas.openxmlformats.org/officeDocument/2006/relationships/oleObject" Target="embeddings/oleObject562.bin"/><Relationship Id="rId107" Type="http://schemas.openxmlformats.org/officeDocument/2006/relationships/oleObject" Target="embeddings/oleObject62.bin"/><Relationship Id="rId289" Type="http://schemas.openxmlformats.org/officeDocument/2006/relationships/oleObject" Target="embeddings/oleObject162.bin"/><Relationship Id="rId454" Type="http://schemas.openxmlformats.org/officeDocument/2006/relationships/oleObject" Target="embeddings/oleObject251.bin"/><Relationship Id="rId496" Type="http://schemas.openxmlformats.org/officeDocument/2006/relationships/oleObject" Target="embeddings/oleObject272.bin"/><Relationship Id="rId661" Type="http://schemas.openxmlformats.org/officeDocument/2006/relationships/oleObject" Target="embeddings/oleObject364.bin"/><Relationship Id="rId717" Type="http://schemas.openxmlformats.org/officeDocument/2006/relationships/image" Target="media/image316.wmf"/><Relationship Id="rId759" Type="http://schemas.openxmlformats.org/officeDocument/2006/relationships/oleObject" Target="embeddings/oleObject413.bin"/><Relationship Id="rId924" Type="http://schemas.openxmlformats.org/officeDocument/2006/relationships/image" Target="media/image401.wmf"/><Relationship Id="rId966" Type="http://schemas.openxmlformats.org/officeDocument/2006/relationships/oleObject" Target="embeddings/oleObject545.bin"/><Relationship Id="rId11" Type="http://schemas.openxmlformats.org/officeDocument/2006/relationships/oleObject" Target="embeddings/oleObject1.bin"/><Relationship Id="rId53" Type="http://schemas.openxmlformats.org/officeDocument/2006/relationships/image" Target="media/image21.wmf"/><Relationship Id="rId149" Type="http://schemas.openxmlformats.org/officeDocument/2006/relationships/oleObject" Target="embeddings/oleObject84.bin"/><Relationship Id="rId314" Type="http://schemas.openxmlformats.org/officeDocument/2006/relationships/oleObject" Target="embeddings/oleObject177.bin"/><Relationship Id="rId356" Type="http://schemas.openxmlformats.org/officeDocument/2006/relationships/oleObject" Target="embeddings/oleObject201.bin"/><Relationship Id="rId398" Type="http://schemas.openxmlformats.org/officeDocument/2006/relationships/image" Target="media/image167.wmf"/><Relationship Id="rId521" Type="http://schemas.openxmlformats.org/officeDocument/2006/relationships/image" Target="media/image225.wmf"/><Relationship Id="rId563" Type="http://schemas.openxmlformats.org/officeDocument/2006/relationships/image" Target="media/image246.wmf"/><Relationship Id="rId619" Type="http://schemas.openxmlformats.org/officeDocument/2006/relationships/image" Target="media/image270.wmf"/><Relationship Id="rId770" Type="http://schemas.openxmlformats.org/officeDocument/2006/relationships/image" Target="media/image343.wmf"/><Relationship Id="rId95" Type="http://schemas.openxmlformats.org/officeDocument/2006/relationships/image" Target="media/image34.wmf"/><Relationship Id="rId160" Type="http://schemas.openxmlformats.org/officeDocument/2006/relationships/oleObject" Target="embeddings/oleObject90.bin"/><Relationship Id="rId216" Type="http://schemas.openxmlformats.org/officeDocument/2006/relationships/image" Target="media/image86.wmf"/><Relationship Id="rId423" Type="http://schemas.openxmlformats.org/officeDocument/2006/relationships/oleObject" Target="embeddings/oleObject235.bin"/><Relationship Id="rId826" Type="http://schemas.openxmlformats.org/officeDocument/2006/relationships/image" Target="media/image362.wmf"/><Relationship Id="rId868" Type="http://schemas.openxmlformats.org/officeDocument/2006/relationships/image" Target="media/image381.wmf"/><Relationship Id="rId1011" Type="http://schemas.openxmlformats.org/officeDocument/2006/relationships/footer" Target="footer1.xml"/><Relationship Id="rId258" Type="http://schemas.openxmlformats.org/officeDocument/2006/relationships/oleObject" Target="embeddings/oleObject144.bin"/><Relationship Id="rId465" Type="http://schemas.openxmlformats.org/officeDocument/2006/relationships/image" Target="media/image200.wmf"/><Relationship Id="rId630" Type="http://schemas.openxmlformats.org/officeDocument/2006/relationships/oleObject" Target="embeddings/oleObject347.bin"/><Relationship Id="rId672" Type="http://schemas.openxmlformats.org/officeDocument/2006/relationships/image" Target="media/image294.wmf"/><Relationship Id="rId728" Type="http://schemas.openxmlformats.org/officeDocument/2006/relationships/oleObject" Target="embeddings/oleObject398.bin"/><Relationship Id="rId935" Type="http://schemas.openxmlformats.org/officeDocument/2006/relationships/oleObject" Target="embeddings/oleObject521.bin"/><Relationship Id="rId22" Type="http://schemas.openxmlformats.org/officeDocument/2006/relationships/oleObject" Target="embeddings/oleObject7.bin"/><Relationship Id="rId64" Type="http://schemas.openxmlformats.org/officeDocument/2006/relationships/oleObject" Target="embeddings/oleObject31.bin"/><Relationship Id="rId118" Type="http://schemas.openxmlformats.org/officeDocument/2006/relationships/image" Target="media/image42.wmf"/><Relationship Id="rId325" Type="http://schemas.openxmlformats.org/officeDocument/2006/relationships/oleObject" Target="embeddings/oleObject184.bin"/><Relationship Id="rId367" Type="http://schemas.openxmlformats.org/officeDocument/2006/relationships/oleObject" Target="embeddings/oleObject207.bin"/><Relationship Id="rId532" Type="http://schemas.openxmlformats.org/officeDocument/2006/relationships/oleObject" Target="embeddings/oleObject293.bin"/><Relationship Id="rId574" Type="http://schemas.openxmlformats.org/officeDocument/2006/relationships/oleObject" Target="embeddings/oleObject315.bin"/><Relationship Id="rId977" Type="http://schemas.openxmlformats.org/officeDocument/2006/relationships/image" Target="media/image418.wmf"/><Relationship Id="rId171" Type="http://schemas.openxmlformats.org/officeDocument/2006/relationships/oleObject" Target="embeddings/oleObject96.bin"/><Relationship Id="rId227" Type="http://schemas.openxmlformats.org/officeDocument/2006/relationships/oleObject" Target="embeddings/oleObject127.bin"/><Relationship Id="rId781" Type="http://schemas.openxmlformats.org/officeDocument/2006/relationships/oleObject" Target="embeddings/oleObject424.bin"/><Relationship Id="rId837" Type="http://schemas.openxmlformats.org/officeDocument/2006/relationships/image" Target="media/image367.wmf"/><Relationship Id="rId879" Type="http://schemas.openxmlformats.org/officeDocument/2006/relationships/oleObject" Target="embeddings/oleObject484.bin"/><Relationship Id="rId269" Type="http://schemas.openxmlformats.org/officeDocument/2006/relationships/image" Target="media/image110.wmf"/><Relationship Id="rId434" Type="http://schemas.openxmlformats.org/officeDocument/2006/relationships/image" Target="media/image185.wmf"/><Relationship Id="rId476" Type="http://schemas.openxmlformats.org/officeDocument/2006/relationships/oleObject" Target="embeddings/oleObject262.bin"/><Relationship Id="rId641" Type="http://schemas.openxmlformats.org/officeDocument/2006/relationships/image" Target="media/image280.wmf"/><Relationship Id="rId683" Type="http://schemas.openxmlformats.org/officeDocument/2006/relationships/oleObject" Target="embeddings/oleObject375.bin"/><Relationship Id="rId739" Type="http://schemas.openxmlformats.org/officeDocument/2006/relationships/oleObject" Target="embeddings/oleObject403.bin"/><Relationship Id="rId890" Type="http://schemas.openxmlformats.org/officeDocument/2006/relationships/image" Target="media/image392.wmf"/><Relationship Id="rId904" Type="http://schemas.openxmlformats.org/officeDocument/2006/relationships/oleObject" Target="embeddings/oleObject497.bin"/><Relationship Id="rId33" Type="http://schemas.openxmlformats.org/officeDocument/2006/relationships/image" Target="media/image12.wmf"/><Relationship Id="rId129" Type="http://schemas.openxmlformats.org/officeDocument/2006/relationships/oleObject" Target="embeddings/oleObject73.bin"/><Relationship Id="rId280" Type="http://schemas.openxmlformats.org/officeDocument/2006/relationships/oleObject" Target="embeddings/oleObject156.bin"/><Relationship Id="rId336" Type="http://schemas.openxmlformats.org/officeDocument/2006/relationships/image" Target="media/image138.wmf"/><Relationship Id="rId501" Type="http://schemas.openxmlformats.org/officeDocument/2006/relationships/oleObject" Target="embeddings/oleObject275.bin"/><Relationship Id="rId543" Type="http://schemas.openxmlformats.org/officeDocument/2006/relationships/image" Target="media/image236.wmf"/><Relationship Id="rId946" Type="http://schemas.openxmlformats.org/officeDocument/2006/relationships/oleObject" Target="embeddings/oleObject530.bin"/><Relationship Id="rId988" Type="http://schemas.openxmlformats.org/officeDocument/2006/relationships/oleObject" Target="embeddings/oleObject556.bin"/><Relationship Id="rId75" Type="http://schemas.openxmlformats.org/officeDocument/2006/relationships/oleObject" Target="embeddings/oleObject40.bin"/><Relationship Id="rId140" Type="http://schemas.openxmlformats.org/officeDocument/2006/relationships/oleObject" Target="embeddings/oleObject79.bin"/><Relationship Id="rId182" Type="http://schemas.openxmlformats.org/officeDocument/2006/relationships/oleObject" Target="embeddings/oleObject102.bin"/><Relationship Id="rId378" Type="http://schemas.openxmlformats.org/officeDocument/2006/relationships/image" Target="media/image157.wmf"/><Relationship Id="rId403" Type="http://schemas.openxmlformats.org/officeDocument/2006/relationships/oleObject" Target="embeddings/oleObject225.bin"/><Relationship Id="rId585" Type="http://schemas.openxmlformats.org/officeDocument/2006/relationships/oleObject" Target="embeddings/oleObject321.bin"/><Relationship Id="rId750" Type="http://schemas.openxmlformats.org/officeDocument/2006/relationships/image" Target="media/image333.wmf"/><Relationship Id="rId792" Type="http://schemas.openxmlformats.org/officeDocument/2006/relationships/image" Target="media/image354.wmf"/><Relationship Id="rId806" Type="http://schemas.openxmlformats.org/officeDocument/2006/relationships/oleObject" Target="embeddings/oleObject439.bin"/><Relationship Id="rId848" Type="http://schemas.openxmlformats.org/officeDocument/2006/relationships/oleObject" Target="embeddings/oleObject468.bin"/><Relationship Id="rId6" Type="http://schemas.openxmlformats.org/officeDocument/2006/relationships/footnotes" Target="footnotes.xml"/><Relationship Id="rId238" Type="http://schemas.openxmlformats.org/officeDocument/2006/relationships/image" Target="media/image97.wmf"/><Relationship Id="rId445" Type="http://schemas.openxmlformats.org/officeDocument/2006/relationships/image" Target="media/image190.wmf"/><Relationship Id="rId487" Type="http://schemas.openxmlformats.org/officeDocument/2006/relationships/image" Target="media/image211.wmf"/><Relationship Id="rId610" Type="http://schemas.openxmlformats.org/officeDocument/2006/relationships/oleObject" Target="embeddings/oleObject336.bin"/><Relationship Id="rId652" Type="http://schemas.openxmlformats.org/officeDocument/2006/relationships/oleObject" Target="embeddings/oleObject359.bin"/><Relationship Id="rId694" Type="http://schemas.openxmlformats.org/officeDocument/2006/relationships/image" Target="media/image305.wmf"/><Relationship Id="rId708" Type="http://schemas.openxmlformats.org/officeDocument/2006/relationships/oleObject" Target="embeddings/oleObject388.bin"/><Relationship Id="rId915" Type="http://schemas.openxmlformats.org/officeDocument/2006/relationships/oleObject" Target="embeddings/oleObject508.bin"/><Relationship Id="rId291" Type="http://schemas.openxmlformats.org/officeDocument/2006/relationships/image" Target="media/image119.wmf"/><Relationship Id="rId305" Type="http://schemas.openxmlformats.org/officeDocument/2006/relationships/oleObject" Target="embeddings/oleObject172.bin"/><Relationship Id="rId347" Type="http://schemas.openxmlformats.org/officeDocument/2006/relationships/image" Target="media/image143.wmf"/><Relationship Id="rId512" Type="http://schemas.openxmlformats.org/officeDocument/2006/relationships/oleObject" Target="embeddings/oleObject283.bin"/><Relationship Id="rId957" Type="http://schemas.openxmlformats.org/officeDocument/2006/relationships/image" Target="media/image408.wmf"/><Relationship Id="rId999" Type="http://schemas.openxmlformats.org/officeDocument/2006/relationships/image" Target="media/image429.wmf"/><Relationship Id="rId44" Type="http://schemas.openxmlformats.org/officeDocument/2006/relationships/oleObject" Target="embeddings/oleObject19.bin"/><Relationship Id="rId86" Type="http://schemas.openxmlformats.org/officeDocument/2006/relationships/oleObject" Target="embeddings/oleObject46.bin"/><Relationship Id="rId151" Type="http://schemas.openxmlformats.org/officeDocument/2006/relationships/oleObject" Target="embeddings/oleObject85.bin"/><Relationship Id="rId389" Type="http://schemas.openxmlformats.org/officeDocument/2006/relationships/oleObject" Target="embeddings/oleObject218.bin"/><Relationship Id="rId554" Type="http://schemas.openxmlformats.org/officeDocument/2006/relationships/oleObject" Target="embeddings/oleObject304.bin"/><Relationship Id="rId596" Type="http://schemas.openxmlformats.org/officeDocument/2006/relationships/image" Target="media/image260.wmf"/><Relationship Id="rId761" Type="http://schemas.openxmlformats.org/officeDocument/2006/relationships/oleObject" Target="embeddings/oleObject414.bin"/><Relationship Id="rId817" Type="http://schemas.openxmlformats.org/officeDocument/2006/relationships/oleObject" Target="embeddings/oleObject450.bin"/><Relationship Id="rId859" Type="http://schemas.openxmlformats.org/officeDocument/2006/relationships/oleObject" Target="embeddings/oleObject474.bin"/><Relationship Id="rId1002" Type="http://schemas.openxmlformats.org/officeDocument/2006/relationships/oleObject" Target="embeddings/oleObject563.bin"/><Relationship Id="rId193" Type="http://schemas.openxmlformats.org/officeDocument/2006/relationships/image" Target="media/image77.wmf"/><Relationship Id="rId207" Type="http://schemas.openxmlformats.org/officeDocument/2006/relationships/oleObject" Target="embeddings/oleObject117.bin"/><Relationship Id="rId249" Type="http://schemas.openxmlformats.org/officeDocument/2006/relationships/image" Target="media/image102.wmf"/><Relationship Id="rId414" Type="http://schemas.openxmlformats.org/officeDocument/2006/relationships/image" Target="media/image175.wmf"/><Relationship Id="rId456" Type="http://schemas.openxmlformats.org/officeDocument/2006/relationships/oleObject" Target="embeddings/oleObject252.bin"/><Relationship Id="rId498" Type="http://schemas.openxmlformats.org/officeDocument/2006/relationships/oleObject" Target="embeddings/oleObject273.bin"/><Relationship Id="rId621" Type="http://schemas.openxmlformats.org/officeDocument/2006/relationships/image" Target="media/image271.wmf"/><Relationship Id="rId663" Type="http://schemas.openxmlformats.org/officeDocument/2006/relationships/oleObject" Target="embeddings/oleObject365.bin"/><Relationship Id="rId870" Type="http://schemas.openxmlformats.org/officeDocument/2006/relationships/image" Target="media/image382.wmf"/><Relationship Id="rId13" Type="http://schemas.openxmlformats.org/officeDocument/2006/relationships/oleObject" Target="embeddings/oleObject2.bin"/><Relationship Id="rId109" Type="http://schemas.openxmlformats.org/officeDocument/2006/relationships/oleObject" Target="embeddings/oleObject63.bin"/><Relationship Id="rId260" Type="http://schemas.openxmlformats.org/officeDocument/2006/relationships/oleObject" Target="embeddings/oleObject145.bin"/><Relationship Id="rId316" Type="http://schemas.openxmlformats.org/officeDocument/2006/relationships/oleObject" Target="embeddings/oleObject178.bin"/><Relationship Id="rId523" Type="http://schemas.openxmlformats.org/officeDocument/2006/relationships/image" Target="media/image226.wmf"/><Relationship Id="rId719" Type="http://schemas.openxmlformats.org/officeDocument/2006/relationships/image" Target="media/image317.wmf"/><Relationship Id="rId926" Type="http://schemas.openxmlformats.org/officeDocument/2006/relationships/oleObject" Target="embeddings/oleObject516.bin"/><Relationship Id="rId968" Type="http://schemas.openxmlformats.org/officeDocument/2006/relationships/oleObject" Target="embeddings/oleObject546.bin"/><Relationship Id="rId55" Type="http://schemas.openxmlformats.org/officeDocument/2006/relationships/image" Target="media/image22.wmf"/><Relationship Id="rId97" Type="http://schemas.openxmlformats.org/officeDocument/2006/relationships/image" Target="media/image35.wmf"/><Relationship Id="rId120" Type="http://schemas.openxmlformats.org/officeDocument/2006/relationships/image" Target="media/image43.wmf"/><Relationship Id="rId358" Type="http://schemas.openxmlformats.org/officeDocument/2006/relationships/oleObject" Target="embeddings/oleObject202.bin"/><Relationship Id="rId565" Type="http://schemas.openxmlformats.org/officeDocument/2006/relationships/image" Target="media/image247.wmf"/><Relationship Id="rId730" Type="http://schemas.openxmlformats.org/officeDocument/2006/relationships/oleObject" Target="embeddings/oleObject399.bin"/><Relationship Id="rId772" Type="http://schemas.openxmlformats.org/officeDocument/2006/relationships/image" Target="media/image344.wmf"/><Relationship Id="rId828" Type="http://schemas.openxmlformats.org/officeDocument/2006/relationships/image" Target="media/image363.wmf"/><Relationship Id="rId1013" Type="http://schemas.openxmlformats.org/officeDocument/2006/relationships/fontTable" Target="fontTable.xml"/><Relationship Id="rId162" Type="http://schemas.openxmlformats.org/officeDocument/2006/relationships/oleObject" Target="embeddings/oleObject91.bin"/><Relationship Id="rId218" Type="http://schemas.openxmlformats.org/officeDocument/2006/relationships/image" Target="media/image87.wmf"/><Relationship Id="rId425" Type="http://schemas.openxmlformats.org/officeDocument/2006/relationships/oleObject" Target="embeddings/oleObject236.bin"/><Relationship Id="rId467" Type="http://schemas.openxmlformats.org/officeDocument/2006/relationships/image" Target="media/image201.wmf"/><Relationship Id="rId632" Type="http://schemas.openxmlformats.org/officeDocument/2006/relationships/oleObject" Target="embeddings/oleObject348.bin"/><Relationship Id="rId271" Type="http://schemas.openxmlformats.org/officeDocument/2006/relationships/image" Target="media/image111.wmf"/><Relationship Id="rId674" Type="http://schemas.openxmlformats.org/officeDocument/2006/relationships/image" Target="media/image295.wmf"/><Relationship Id="rId881" Type="http://schemas.openxmlformats.org/officeDocument/2006/relationships/oleObject" Target="embeddings/oleObject485.bin"/><Relationship Id="rId937" Type="http://schemas.openxmlformats.org/officeDocument/2006/relationships/oleObject" Target="embeddings/oleObject522.bin"/><Relationship Id="rId979" Type="http://schemas.openxmlformats.org/officeDocument/2006/relationships/image" Target="media/image419.wmf"/><Relationship Id="rId24" Type="http://schemas.openxmlformats.org/officeDocument/2006/relationships/oleObject" Target="embeddings/oleObject8.bin"/><Relationship Id="rId66" Type="http://schemas.openxmlformats.org/officeDocument/2006/relationships/image" Target="media/image25.wmf"/><Relationship Id="rId131" Type="http://schemas.openxmlformats.org/officeDocument/2006/relationships/oleObject" Target="embeddings/oleObject74.bin"/><Relationship Id="rId327" Type="http://schemas.openxmlformats.org/officeDocument/2006/relationships/oleObject" Target="embeddings/oleObject185.bin"/><Relationship Id="rId369" Type="http://schemas.openxmlformats.org/officeDocument/2006/relationships/oleObject" Target="embeddings/oleObject208.bin"/><Relationship Id="rId534" Type="http://schemas.openxmlformats.org/officeDocument/2006/relationships/oleObject" Target="embeddings/oleObject294.bin"/><Relationship Id="rId576" Type="http://schemas.openxmlformats.org/officeDocument/2006/relationships/oleObject" Target="embeddings/oleObject316.bin"/><Relationship Id="rId741" Type="http://schemas.openxmlformats.org/officeDocument/2006/relationships/oleObject" Target="embeddings/oleObject404.bin"/><Relationship Id="rId783" Type="http://schemas.openxmlformats.org/officeDocument/2006/relationships/oleObject" Target="embeddings/oleObject425.bin"/><Relationship Id="rId839" Type="http://schemas.openxmlformats.org/officeDocument/2006/relationships/oleObject" Target="embeddings/oleObject463.bin"/><Relationship Id="rId990" Type="http://schemas.openxmlformats.org/officeDocument/2006/relationships/oleObject" Target="embeddings/oleObject557.bin"/><Relationship Id="rId173" Type="http://schemas.openxmlformats.org/officeDocument/2006/relationships/image" Target="media/image67.wmf"/><Relationship Id="rId229" Type="http://schemas.openxmlformats.org/officeDocument/2006/relationships/oleObject" Target="embeddings/oleObject128.bin"/><Relationship Id="rId380" Type="http://schemas.openxmlformats.org/officeDocument/2006/relationships/image" Target="media/image158.wmf"/><Relationship Id="rId436" Type="http://schemas.openxmlformats.org/officeDocument/2006/relationships/image" Target="media/image186.wmf"/><Relationship Id="rId601" Type="http://schemas.openxmlformats.org/officeDocument/2006/relationships/image" Target="media/image262.wmf"/><Relationship Id="rId643" Type="http://schemas.openxmlformats.org/officeDocument/2006/relationships/oleObject" Target="embeddings/oleObject354.bin"/><Relationship Id="rId240" Type="http://schemas.openxmlformats.org/officeDocument/2006/relationships/image" Target="media/image98.wmf"/><Relationship Id="rId478" Type="http://schemas.openxmlformats.org/officeDocument/2006/relationships/oleObject" Target="embeddings/oleObject263.bin"/><Relationship Id="rId685" Type="http://schemas.openxmlformats.org/officeDocument/2006/relationships/oleObject" Target="embeddings/oleObject376.bin"/><Relationship Id="rId850" Type="http://schemas.openxmlformats.org/officeDocument/2006/relationships/image" Target="media/image372.wmf"/><Relationship Id="rId892" Type="http://schemas.openxmlformats.org/officeDocument/2006/relationships/image" Target="media/image393.wmf"/><Relationship Id="rId906" Type="http://schemas.openxmlformats.org/officeDocument/2006/relationships/oleObject" Target="embeddings/oleObject499.bin"/><Relationship Id="rId948" Type="http://schemas.openxmlformats.org/officeDocument/2006/relationships/oleObject" Target="embeddings/oleObject532.bin"/><Relationship Id="rId35" Type="http://schemas.openxmlformats.org/officeDocument/2006/relationships/oleObject" Target="embeddings/oleObject14.bin"/><Relationship Id="rId77" Type="http://schemas.openxmlformats.org/officeDocument/2006/relationships/oleObject" Target="embeddings/oleObject41.bin"/><Relationship Id="rId100" Type="http://schemas.openxmlformats.org/officeDocument/2006/relationships/oleObject" Target="embeddings/oleObject56.bin"/><Relationship Id="rId282" Type="http://schemas.openxmlformats.org/officeDocument/2006/relationships/oleObject" Target="embeddings/oleObject158.bin"/><Relationship Id="rId338" Type="http://schemas.openxmlformats.org/officeDocument/2006/relationships/image" Target="media/image139.wmf"/><Relationship Id="rId503" Type="http://schemas.openxmlformats.org/officeDocument/2006/relationships/oleObject" Target="embeddings/oleObject277.bin"/><Relationship Id="rId545" Type="http://schemas.openxmlformats.org/officeDocument/2006/relationships/image" Target="media/image237.wmf"/><Relationship Id="rId587" Type="http://schemas.openxmlformats.org/officeDocument/2006/relationships/image" Target="media/image256.wmf"/><Relationship Id="rId710" Type="http://schemas.openxmlformats.org/officeDocument/2006/relationships/oleObject" Target="embeddings/oleObject389.bin"/><Relationship Id="rId752" Type="http://schemas.openxmlformats.org/officeDocument/2006/relationships/image" Target="media/image334.wmf"/><Relationship Id="rId808" Type="http://schemas.openxmlformats.org/officeDocument/2006/relationships/oleObject" Target="embeddings/oleObject441.bin"/><Relationship Id="rId8" Type="http://schemas.openxmlformats.org/officeDocument/2006/relationships/hyperlink" Target="http://dls.ksu.kherson.ua/dls/Library/" TargetMode="External"/><Relationship Id="rId142" Type="http://schemas.openxmlformats.org/officeDocument/2006/relationships/oleObject" Target="embeddings/oleObject80.bin"/><Relationship Id="rId184" Type="http://schemas.openxmlformats.org/officeDocument/2006/relationships/oleObject" Target="embeddings/oleObject103.bin"/><Relationship Id="rId391" Type="http://schemas.openxmlformats.org/officeDocument/2006/relationships/oleObject" Target="embeddings/oleObject219.bin"/><Relationship Id="rId405" Type="http://schemas.openxmlformats.org/officeDocument/2006/relationships/oleObject" Target="embeddings/oleObject226.bin"/><Relationship Id="rId447" Type="http://schemas.openxmlformats.org/officeDocument/2006/relationships/image" Target="media/image191.wmf"/><Relationship Id="rId612" Type="http://schemas.openxmlformats.org/officeDocument/2006/relationships/oleObject" Target="embeddings/oleObject337.bin"/><Relationship Id="rId794" Type="http://schemas.openxmlformats.org/officeDocument/2006/relationships/image" Target="media/image355.wmf"/><Relationship Id="rId251" Type="http://schemas.openxmlformats.org/officeDocument/2006/relationships/image" Target="media/image103.wmf"/><Relationship Id="rId489" Type="http://schemas.openxmlformats.org/officeDocument/2006/relationships/image" Target="media/image212.wmf"/><Relationship Id="rId654" Type="http://schemas.openxmlformats.org/officeDocument/2006/relationships/image" Target="media/image285.wmf"/><Relationship Id="rId696" Type="http://schemas.openxmlformats.org/officeDocument/2006/relationships/image" Target="media/image306.wmf"/><Relationship Id="rId861" Type="http://schemas.openxmlformats.org/officeDocument/2006/relationships/oleObject" Target="embeddings/oleObject475.bin"/><Relationship Id="rId917" Type="http://schemas.openxmlformats.org/officeDocument/2006/relationships/oleObject" Target="embeddings/oleObject510.bin"/><Relationship Id="rId959" Type="http://schemas.openxmlformats.org/officeDocument/2006/relationships/image" Target="media/image409.wmf"/><Relationship Id="rId46" Type="http://schemas.openxmlformats.org/officeDocument/2006/relationships/oleObject" Target="embeddings/oleObject20.bin"/><Relationship Id="rId293" Type="http://schemas.openxmlformats.org/officeDocument/2006/relationships/image" Target="media/image120.wmf"/><Relationship Id="rId307" Type="http://schemas.openxmlformats.org/officeDocument/2006/relationships/oleObject" Target="embeddings/oleObject173.bin"/><Relationship Id="rId349" Type="http://schemas.openxmlformats.org/officeDocument/2006/relationships/image" Target="media/image144.wmf"/><Relationship Id="rId514" Type="http://schemas.openxmlformats.org/officeDocument/2006/relationships/oleObject" Target="embeddings/oleObject284.bin"/><Relationship Id="rId556" Type="http://schemas.openxmlformats.org/officeDocument/2006/relationships/oleObject" Target="embeddings/oleObject305.bin"/><Relationship Id="rId721" Type="http://schemas.openxmlformats.org/officeDocument/2006/relationships/image" Target="media/image318.wmf"/><Relationship Id="rId763" Type="http://schemas.openxmlformats.org/officeDocument/2006/relationships/oleObject" Target="embeddings/oleObject415.bin"/><Relationship Id="rId88" Type="http://schemas.openxmlformats.org/officeDocument/2006/relationships/image" Target="media/image32.wmf"/><Relationship Id="rId111" Type="http://schemas.openxmlformats.org/officeDocument/2006/relationships/oleObject" Target="embeddings/oleObject64.bin"/><Relationship Id="rId153" Type="http://schemas.openxmlformats.org/officeDocument/2006/relationships/image" Target="media/image58.wmf"/><Relationship Id="rId195" Type="http://schemas.openxmlformats.org/officeDocument/2006/relationships/oleObject" Target="embeddings/oleObject109.bin"/><Relationship Id="rId209" Type="http://schemas.openxmlformats.org/officeDocument/2006/relationships/oleObject" Target="embeddings/oleObject118.bin"/><Relationship Id="rId360" Type="http://schemas.openxmlformats.org/officeDocument/2006/relationships/image" Target="media/image148.wmf"/><Relationship Id="rId416" Type="http://schemas.openxmlformats.org/officeDocument/2006/relationships/image" Target="media/image176.wmf"/><Relationship Id="rId598" Type="http://schemas.openxmlformats.org/officeDocument/2006/relationships/oleObject" Target="embeddings/oleObject329.bin"/><Relationship Id="rId819" Type="http://schemas.openxmlformats.org/officeDocument/2006/relationships/oleObject" Target="embeddings/oleObject452.bin"/><Relationship Id="rId970" Type="http://schemas.openxmlformats.org/officeDocument/2006/relationships/oleObject" Target="embeddings/oleObject547.bin"/><Relationship Id="rId1004" Type="http://schemas.openxmlformats.org/officeDocument/2006/relationships/oleObject" Target="embeddings/oleObject564.bin"/><Relationship Id="rId220" Type="http://schemas.openxmlformats.org/officeDocument/2006/relationships/image" Target="media/image88.wmf"/><Relationship Id="rId458" Type="http://schemas.openxmlformats.org/officeDocument/2006/relationships/oleObject" Target="embeddings/oleObject253.bin"/><Relationship Id="rId623" Type="http://schemas.openxmlformats.org/officeDocument/2006/relationships/oleObject" Target="embeddings/oleObject343.bin"/><Relationship Id="rId665" Type="http://schemas.openxmlformats.org/officeDocument/2006/relationships/oleObject" Target="embeddings/oleObject366.bin"/><Relationship Id="rId830" Type="http://schemas.openxmlformats.org/officeDocument/2006/relationships/oleObject" Target="embeddings/oleObject458.bin"/><Relationship Id="rId872" Type="http://schemas.openxmlformats.org/officeDocument/2006/relationships/image" Target="media/image383.wmf"/><Relationship Id="rId928" Type="http://schemas.openxmlformats.org/officeDocument/2006/relationships/oleObject" Target="embeddings/oleObject517.bin"/><Relationship Id="rId15" Type="http://schemas.openxmlformats.org/officeDocument/2006/relationships/image" Target="media/image3.wmf"/><Relationship Id="rId57" Type="http://schemas.openxmlformats.org/officeDocument/2006/relationships/image" Target="media/image23.wmf"/><Relationship Id="rId262" Type="http://schemas.openxmlformats.org/officeDocument/2006/relationships/oleObject" Target="embeddings/oleObject146.bin"/><Relationship Id="rId318" Type="http://schemas.openxmlformats.org/officeDocument/2006/relationships/oleObject" Target="embeddings/oleObject180.bin"/><Relationship Id="rId525" Type="http://schemas.openxmlformats.org/officeDocument/2006/relationships/image" Target="media/image227.wmf"/><Relationship Id="rId567" Type="http://schemas.openxmlformats.org/officeDocument/2006/relationships/oleObject" Target="embeddings/oleObject311.bin"/><Relationship Id="rId732" Type="http://schemas.openxmlformats.org/officeDocument/2006/relationships/oleObject" Target="embeddings/oleObject400.bin"/><Relationship Id="rId99" Type="http://schemas.openxmlformats.org/officeDocument/2006/relationships/oleObject" Target="embeddings/oleObject55.bin"/><Relationship Id="rId122" Type="http://schemas.openxmlformats.org/officeDocument/2006/relationships/image" Target="media/image44.wmf"/><Relationship Id="rId164" Type="http://schemas.openxmlformats.org/officeDocument/2006/relationships/oleObject" Target="embeddings/oleObject92.bin"/><Relationship Id="rId371" Type="http://schemas.openxmlformats.org/officeDocument/2006/relationships/oleObject" Target="embeddings/oleObject209.bin"/><Relationship Id="rId774" Type="http://schemas.openxmlformats.org/officeDocument/2006/relationships/image" Target="media/image345.wmf"/><Relationship Id="rId981" Type="http://schemas.openxmlformats.org/officeDocument/2006/relationships/image" Target="media/image420.wmf"/><Relationship Id="rId427" Type="http://schemas.openxmlformats.org/officeDocument/2006/relationships/oleObject" Target="embeddings/oleObject237.bin"/><Relationship Id="rId469" Type="http://schemas.openxmlformats.org/officeDocument/2006/relationships/image" Target="media/image202.wmf"/><Relationship Id="rId634" Type="http://schemas.openxmlformats.org/officeDocument/2006/relationships/oleObject" Target="embeddings/oleObject349.bin"/><Relationship Id="rId676" Type="http://schemas.openxmlformats.org/officeDocument/2006/relationships/image" Target="media/image296.wmf"/><Relationship Id="rId841" Type="http://schemas.openxmlformats.org/officeDocument/2006/relationships/image" Target="media/image368.wmf"/><Relationship Id="rId883" Type="http://schemas.openxmlformats.org/officeDocument/2006/relationships/oleObject" Target="embeddings/oleObject486.bin"/><Relationship Id="rId26" Type="http://schemas.openxmlformats.org/officeDocument/2006/relationships/oleObject" Target="embeddings/oleObject9.bin"/><Relationship Id="rId231" Type="http://schemas.openxmlformats.org/officeDocument/2006/relationships/oleObject" Target="embeddings/oleObject129.bin"/><Relationship Id="rId273" Type="http://schemas.openxmlformats.org/officeDocument/2006/relationships/image" Target="media/image112.wmf"/><Relationship Id="rId329" Type="http://schemas.openxmlformats.org/officeDocument/2006/relationships/oleObject" Target="embeddings/oleObject186.bin"/><Relationship Id="rId480" Type="http://schemas.openxmlformats.org/officeDocument/2006/relationships/oleObject" Target="embeddings/oleObject264.bin"/><Relationship Id="rId536" Type="http://schemas.openxmlformats.org/officeDocument/2006/relationships/oleObject" Target="embeddings/oleObject295.bin"/><Relationship Id="rId701" Type="http://schemas.openxmlformats.org/officeDocument/2006/relationships/oleObject" Target="embeddings/oleObject384.bin"/><Relationship Id="rId939" Type="http://schemas.openxmlformats.org/officeDocument/2006/relationships/oleObject" Target="embeddings/oleObject524.bin"/><Relationship Id="rId68" Type="http://schemas.openxmlformats.org/officeDocument/2006/relationships/image" Target="media/image26.wmf"/><Relationship Id="rId133" Type="http://schemas.openxmlformats.org/officeDocument/2006/relationships/oleObject" Target="embeddings/oleObject75.bin"/><Relationship Id="rId175" Type="http://schemas.openxmlformats.org/officeDocument/2006/relationships/image" Target="media/image68.wmf"/><Relationship Id="rId340" Type="http://schemas.openxmlformats.org/officeDocument/2006/relationships/image" Target="media/image140.wmf"/><Relationship Id="rId578" Type="http://schemas.openxmlformats.org/officeDocument/2006/relationships/oleObject" Target="embeddings/oleObject317.bin"/><Relationship Id="rId743" Type="http://schemas.openxmlformats.org/officeDocument/2006/relationships/oleObject" Target="embeddings/oleObject405.bin"/><Relationship Id="rId785" Type="http://schemas.openxmlformats.org/officeDocument/2006/relationships/oleObject" Target="embeddings/oleObject426.bin"/><Relationship Id="rId950" Type="http://schemas.openxmlformats.org/officeDocument/2006/relationships/oleObject" Target="embeddings/oleObject534.bin"/><Relationship Id="rId992" Type="http://schemas.openxmlformats.org/officeDocument/2006/relationships/oleObject" Target="embeddings/oleObject558.bin"/><Relationship Id="rId200" Type="http://schemas.openxmlformats.org/officeDocument/2006/relationships/oleObject" Target="embeddings/oleObject113.bin"/><Relationship Id="rId382" Type="http://schemas.openxmlformats.org/officeDocument/2006/relationships/image" Target="media/image159.wmf"/><Relationship Id="rId438" Type="http://schemas.openxmlformats.org/officeDocument/2006/relationships/image" Target="media/image187.wmf"/><Relationship Id="rId603" Type="http://schemas.openxmlformats.org/officeDocument/2006/relationships/oleObject" Target="embeddings/oleObject332.bin"/><Relationship Id="rId645" Type="http://schemas.openxmlformats.org/officeDocument/2006/relationships/oleObject" Target="embeddings/oleObject355.bin"/><Relationship Id="rId687" Type="http://schemas.openxmlformats.org/officeDocument/2006/relationships/oleObject" Target="embeddings/oleObject377.bin"/><Relationship Id="rId810" Type="http://schemas.openxmlformats.org/officeDocument/2006/relationships/oleObject" Target="embeddings/oleObject443.bin"/><Relationship Id="rId852" Type="http://schemas.openxmlformats.org/officeDocument/2006/relationships/image" Target="media/image373.wmf"/><Relationship Id="rId908" Type="http://schemas.openxmlformats.org/officeDocument/2006/relationships/oleObject" Target="embeddings/oleObject501.bin"/><Relationship Id="rId242" Type="http://schemas.openxmlformats.org/officeDocument/2006/relationships/oleObject" Target="embeddings/oleObject135.bin"/><Relationship Id="rId284" Type="http://schemas.openxmlformats.org/officeDocument/2006/relationships/image" Target="media/image116.wmf"/><Relationship Id="rId491" Type="http://schemas.openxmlformats.org/officeDocument/2006/relationships/image" Target="media/image213.wmf"/><Relationship Id="rId505" Type="http://schemas.openxmlformats.org/officeDocument/2006/relationships/oleObject" Target="embeddings/oleObject279.bin"/><Relationship Id="rId712" Type="http://schemas.openxmlformats.org/officeDocument/2006/relationships/oleObject" Target="embeddings/oleObject390.bin"/><Relationship Id="rId894" Type="http://schemas.openxmlformats.org/officeDocument/2006/relationships/image" Target="media/image394.wmf"/><Relationship Id="rId37" Type="http://schemas.openxmlformats.org/officeDocument/2006/relationships/oleObject" Target="embeddings/oleObject15.bin"/><Relationship Id="rId79" Type="http://schemas.openxmlformats.org/officeDocument/2006/relationships/oleObject" Target="embeddings/oleObject42.bin"/><Relationship Id="rId102" Type="http://schemas.openxmlformats.org/officeDocument/2006/relationships/oleObject" Target="embeddings/oleObject58.bin"/><Relationship Id="rId144" Type="http://schemas.openxmlformats.org/officeDocument/2006/relationships/oleObject" Target="embeddings/oleObject81.bin"/><Relationship Id="rId547" Type="http://schemas.openxmlformats.org/officeDocument/2006/relationships/image" Target="media/image238.wmf"/><Relationship Id="rId589" Type="http://schemas.openxmlformats.org/officeDocument/2006/relationships/image" Target="media/image257.wmf"/><Relationship Id="rId754" Type="http://schemas.openxmlformats.org/officeDocument/2006/relationships/image" Target="media/image335.wmf"/><Relationship Id="rId796" Type="http://schemas.openxmlformats.org/officeDocument/2006/relationships/image" Target="media/image356.wmf"/><Relationship Id="rId961" Type="http://schemas.openxmlformats.org/officeDocument/2006/relationships/image" Target="media/image410.wmf"/><Relationship Id="rId90" Type="http://schemas.openxmlformats.org/officeDocument/2006/relationships/oleObject" Target="embeddings/oleObject49.bin"/><Relationship Id="rId186" Type="http://schemas.openxmlformats.org/officeDocument/2006/relationships/oleObject" Target="embeddings/oleObject104.bin"/><Relationship Id="rId351" Type="http://schemas.openxmlformats.org/officeDocument/2006/relationships/image" Target="media/image145.wmf"/><Relationship Id="rId393" Type="http://schemas.openxmlformats.org/officeDocument/2006/relationships/oleObject" Target="embeddings/oleObject220.bin"/><Relationship Id="rId407" Type="http://schemas.openxmlformats.org/officeDocument/2006/relationships/oleObject" Target="embeddings/oleObject227.bin"/><Relationship Id="rId449" Type="http://schemas.openxmlformats.org/officeDocument/2006/relationships/image" Target="media/image192.wmf"/><Relationship Id="rId614" Type="http://schemas.openxmlformats.org/officeDocument/2006/relationships/oleObject" Target="embeddings/oleObject338.bin"/><Relationship Id="rId656" Type="http://schemas.openxmlformats.org/officeDocument/2006/relationships/image" Target="media/image286.wmf"/><Relationship Id="rId821" Type="http://schemas.openxmlformats.org/officeDocument/2006/relationships/oleObject" Target="embeddings/oleObject453.bin"/><Relationship Id="rId863" Type="http://schemas.openxmlformats.org/officeDocument/2006/relationships/oleObject" Target="embeddings/oleObject476.bin"/><Relationship Id="rId211" Type="http://schemas.openxmlformats.org/officeDocument/2006/relationships/oleObject" Target="embeddings/oleObject119.bin"/><Relationship Id="rId253" Type="http://schemas.openxmlformats.org/officeDocument/2006/relationships/oleObject" Target="embeddings/oleObject141.bin"/><Relationship Id="rId295" Type="http://schemas.openxmlformats.org/officeDocument/2006/relationships/oleObject" Target="embeddings/oleObject166.bin"/><Relationship Id="rId309" Type="http://schemas.openxmlformats.org/officeDocument/2006/relationships/image" Target="media/image126.wmf"/><Relationship Id="rId460" Type="http://schemas.openxmlformats.org/officeDocument/2006/relationships/oleObject" Target="embeddings/oleObject254.bin"/><Relationship Id="rId516" Type="http://schemas.openxmlformats.org/officeDocument/2006/relationships/oleObject" Target="embeddings/oleObject285.bin"/><Relationship Id="rId698" Type="http://schemas.openxmlformats.org/officeDocument/2006/relationships/image" Target="media/image307.wmf"/><Relationship Id="rId919" Type="http://schemas.openxmlformats.org/officeDocument/2006/relationships/oleObject" Target="embeddings/oleObject512.bin"/><Relationship Id="rId48" Type="http://schemas.openxmlformats.org/officeDocument/2006/relationships/oleObject" Target="embeddings/oleObject21.bin"/><Relationship Id="rId113" Type="http://schemas.openxmlformats.org/officeDocument/2006/relationships/oleObject" Target="embeddings/oleObject65.bin"/><Relationship Id="rId320" Type="http://schemas.openxmlformats.org/officeDocument/2006/relationships/oleObject" Target="embeddings/oleObject181.bin"/><Relationship Id="rId558" Type="http://schemas.openxmlformats.org/officeDocument/2006/relationships/oleObject" Target="embeddings/oleObject306.bin"/><Relationship Id="rId723" Type="http://schemas.openxmlformats.org/officeDocument/2006/relationships/image" Target="media/image319.wmf"/><Relationship Id="rId765" Type="http://schemas.openxmlformats.org/officeDocument/2006/relationships/oleObject" Target="embeddings/oleObject416.bin"/><Relationship Id="rId930" Type="http://schemas.openxmlformats.org/officeDocument/2006/relationships/oleObject" Target="embeddings/oleObject518.bin"/><Relationship Id="rId972" Type="http://schemas.openxmlformats.org/officeDocument/2006/relationships/oleObject" Target="embeddings/oleObject548.bin"/><Relationship Id="rId1006" Type="http://schemas.openxmlformats.org/officeDocument/2006/relationships/oleObject" Target="embeddings/oleObject565.bin"/><Relationship Id="rId155" Type="http://schemas.openxmlformats.org/officeDocument/2006/relationships/image" Target="media/image59.wmf"/><Relationship Id="rId197" Type="http://schemas.openxmlformats.org/officeDocument/2006/relationships/image" Target="media/image78.wmf"/><Relationship Id="rId362" Type="http://schemas.openxmlformats.org/officeDocument/2006/relationships/image" Target="media/image149.wmf"/><Relationship Id="rId418" Type="http://schemas.openxmlformats.org/officeDocument/2006/relationships/image" Target="media/image177.wmf"/><Relationship Id="rId625" Type="http://schemas.openxmlformats.org/officeDocument/2006/relationships/oleObject" Target="embeddings/oleObject344.bin"/><Relationship Id="rId832" Type="http://schemas.openxmlformats.org/officeDocument/2006/relationships/oleObject" Target="embeddings/oleObject459.bin"/><Relationship Id="rId222" Type="http://schemas.openxmlformats.org/officeDocument/2006/relationships/image" Target="media/image89.wmf"/><Relationship Id="rId264" Type="http://schemas.openxmlformats.org/officeDocument/2006/relationships/oleObject" Target="embeddings/oleObject148.bin"/><Relationship Id="rId471" Type="http://schemas.openxmlformats.org/officeDocument/2006/relationships/image" Target="media/image203.wmf"/><Relationship Id="rId667" Type="http://schemas.openxmlformats.org/officeDocument/2006/relationships/oleObject" Target="embeddings/oleObject367.bin"/><Relationship Id="rId874" Type="http://schemas.openxmlformats.org/officeDocument/2006/relationships/image" Target="media/image384.wmf"/><Relationship Id="rId17" Type="http://schemas.openxmlformats.org/officeDocument/2006/relationships/image" Target="media/image4.wmf"/><Relationship Id="rId59" Type="http://schemas.openxmlformats.org/officeDocument/2006/relationships/image" Target="media/image24.wmf"/><Relationship Id="rId124" Type="http://schemas.openxmlformats.org/officeDocument/2006/relationships/image" Target="media/image45.wmf"/><Relationship Id="rId527" Type="http://schemas.openxmlformats.org/officeDocument/2006/relationships/image" Target="media/image228.wmf"/><Relationship Id="rId569" Type="http://schemas.openxmlformats.org/officeDocument/2006/relationships/oleObject" Target="embeddings/oleObject312.bin"/><Relationship Id="rId734" Type="http://schemas.openxmlformats.org/officeDocument/2006/relationships/image" Target="media/image325.wmf"/><Relationship Id="rId776" Type="http://schemas.openxmlformats.org/officeDocument/2006/relationships/image" Target="media/image346.wmf"/><Relationship Id="rId941" Type="http://schemas.openxmlformats.org/officeDocument/2006/relationships/image" Target="media/image407.wmf"/><Relationship Id="rId983" Type="http://schemas.openxmlformats.org/officeDocument/2006/relationships/image" Target="media/image421.wmf"/><Relationship Id="rId70" Type="http://schemas.openxmlformats.org/officeDocument/2006/relationships/oleObject" Target="embeddings/oleObject35.bin"/><Relationship Id="rId166" Type="http://schemas.openxmlformats.org/officeDocument/2006/relationships/oleObject" Target="embeddings/oleObject93.bin"/><Relationship Id="rId331" Type="http://schemas.openxmlformats.org/officeDocument/2006/relationships/oleObject" Target="embeddings/oleObject187.bin"/><Relationship Id="rId373" Type="http://schemas.openxmlformats.org/officeDocument/2006/relationships/oleObject" Target="embeddings/oleObject210.bin"/><Relationship Id="rId429" Type="http://schemas.openxmlformats.org/officeDocument/2006/relationships/oleObject" Target="embeddings/oleObject238.bin"/><Relationship Id="rId580" Type="http://schemas.openxmlformats.org/officeDocument/2006/relationships/oleObject" Target="embeddings/oleObject318.bin"/><Relationship Id="rId636" Type="http://schemas.openxmlformats.org/officeDocument/2006/relationships/oleObject" Target="embeddings/oleObject350.bin"/><Relationship Id="rId801" Type="http://schemas.openxmlformats.org/officeDocument/2006/relationships/oleObject" Target="embeddings/oleObject434.bin"/><Relationship Id="rId1" Type="http://schemas.openxmlformats.org/officeDocument/2006/relationships/customXml" Target="../customXml/item1.xml"/><Relationship Id="rId233" Type="http://schemas.openxmlformats.org/officeDocument/2006/relationships/oleObject" Target="embeddings/oleObject130.bin"/><Relationship Id="rId440" Type="http://schemas.openxmlformats.org/officeDocument/2006/relationships/image" Target="media/image188.wmf"/><Relationship Id="rId678" Type="http://schemas.openxmlformats.org/officeDocument/2006/relationships/image" Target="media/image297.wmf"/><Relationship Id="rId843" Type="http://schemas.openxmlformats.org/officeDocument/2006/relationships/image" Target="media/image369.wmf"/><Relationship Id="rId885" Type="http://schemas.openxmlformats.org/officeDocument/2006/relationships/oleObject" Target="embeddings/oleObject487.bin"/><Relationship Id="rId28" Type="http://schemas.openxmlformats.org/officeDocument/2006/relationships/oleObject" Target="embeddings/oleObject10.bin"/><Relationship Id="rId275" Type="http://schemas.openxmlformats.org/officeDocument/2006/relationships/image" Target="media/image113.wmf"/><Relationship Id="rId300" Type="http://schemas.openxmlformats.org/officeDocument/2006/relationships/image" Target="media/image122.wmf"/><Relationship Id="rId482" Type="http://schemas.openxmlformats.org/officeDocument/2006/relationships/oleObject" Target="embeddings/oleObject265.bin"/><Relationship Id="rId538" Type="http://schemas.openxmlformats.org/officeDocument/2006/relationships/oleObject" Target="embeddings/oleObject296.bin"/><Relationship Id="rId703" Type="http://schemas.openxmlformats.org/officeDocument/2006/relationships/oleObject" Target="embeddings/oleObject385.bin"/><Relationship Id="rId745" Type="http://schemas.openxmlformats.org/officeDocument/2006/relationships/oleObject" Target="embeddings/oleObject406.bin"/><Relationship Id="rId910" Type="http://schemas.openxmlformats.org/officeDocument/2006/relationships/oleObject" Target="embeddings/oleObject503.bin"/><Relationship Id="rId952" Type="http://schemas.openxmlformats.org/officeDocument/2006/relationships/oleObject" Target="embeddings/oleObject536.bin"/><Relationship Id="rId81" Type="http://schemas.openxmlformats.org/officeDocument/2006/relationships/oleObject" Target="embeddings/oleObject43.bin"/><Relationship Id="rId135" Type="http://schemas.openxmlformats.org/officeDocument/2006/relationships/oleObject" Target="embeddings/oleObject76.bin"/><Relationship Id="rId177" Type="http://schemas.openxmlformats.org/officeDocument/2006/relationships/image" Target="media/image69.wmf"/><Relationship Id="rId342" Type="http://schemas.openxmlformats.org/officeDocument/2006/relationships/image" Target="media/image141.wmf"/><Relationship Id="rId384" Type="http://schemas.openxmlformats.org/officeDocument/2006/relationships/image" Target="media/image160.wmf"/><Relationship Id="rId591" Type="http://schemas.openxmlformats.org/officeDocument/2006/relationships/oleObject" Target="embeddings/oleObject325.bin"/><Relationship Id="rId605" Type="http://schemas.openxmlformats.org/officeDocument/2006/relationships/oleObject" Target="embeddings/oleObject333.bin"/><Relationship Id="rId787" Type="http://schemas.openxmlformats.org/officeDocument/2006/relationships/oleObject" Target="embeddings/oleObject427.bin"/><Relationship Id="rId812" Type="http://schemas.openxmlformats.org/officeDocument/2006/relationships/oleObject" Target="embeddings/oleObject445.bin"/><Relationship Id="rId994" Type="http://schemas.openxmlformats.org/officeDocument/2006/relationships/oleObject" Target="embeddings/oleObject559.bin"/><Relationship Id="rId202" Type="http://schemas.openxmlformats.org/officeDocument/2006/relationships/oleObject" Target="embeddings/oleObject114.bin"/><Relationship Id="rId244" Type="http://schemas.openxmlformats.org/officeDocument/2006/relationships/oleObject" Target="embeddings/oleObject136.bin"/><Relationship Id="rId647" Type="http://schemas.openxmlformats.org/officeDocument/2006/relationships/oleObject" Target="embeddings/oleObject356.bin"/><Relationship Id="rId689" Type="http://schemas.openxmlformats.org/officeDocument/2006/relationships/oleObject" Target="embeddings/oleObject378.bin"/><Relationship Id="rId854" Type="http://schemas.openxmlformats.org/officeDocument/2006/relationships/image" Target="media/image374.wmf"/><Relationship Id="rId896" Type="http://schemas.openxmlformats.org/officeDocument/2006/relationships/image" Target="media/image395.wmf"/><Relationship Id="rId39" Type="http://schemas.openxmlformats.org/officeDocument/2006/relationships/oleObject" Target="embeddings/oleObject16.bin"/><Relationship Id="rId286" Type="http://schemas.openxmlformats.org/officeDocument/2006/relationships/image" Target="media/image117.wmf"/><Relationship Id="rId451" Type="http://schemas.openxmlformats.org/officeDocument/2006/relationships/image" Target="media/image193.wmf"/><Relationship Id="rId493" Type="http://schemas.openxmlformats.org/officeDocument/2006/relationships/image" Target="media/image214.wmf"/><Relationship Id="rId507" Type="http://schemas.openxmlformats.org/officeDocument/2006/relationships/image" Target="media/image218.wmf"/><Relationship Id="rId549" Type="http://schemas.openxmlformats.org/officeDocument/2006/relationships/image" Target="media/image239.wmf"/><Relationship Id="rId714" Type="http://schemas.openxmlformats.org/officeDocument/2006/relationships/oleObject" Target="embeddings/oleObject391.bin"/><Relationship Id="rId756" Type="http://schemas.openxmlformats.org/officeDocument/2006/relationships/image" Target="media/image336.wmf"/><Relationship Id="rId921" Type="http://schemas.openxmlformats.org/officeDocument/2006/relationships/oleObject" Target="embeddings/oleObject513.bin"/><Relationship Id="rId50" Type="http://schemas.openxmlformats.org/officeDocument/2006/relationships/oleObject" Target="embeddings/oleObject22.bin"/><Relationship Id="rId104" Type="http://schemas.openxmlformats.org/officeDocument/2006/relationships/oleObject" Target="embeddings/oleObject60.bin"/><Relationship Id="rId146" Type="http://schemas.openxmlformats.org/officeDocument/2006/relationships/image" Target="media/image55.wmf"/><Relationship Id="rId188" Type="http://schemas.openxmlformats.org/officeDocument/2006/relationships/oleObject" Target="embeddings/oleObject105.bin"/><Relationship Id="rId311" Type="http://schemas.openxmlformats.org/officeDocument/2006/relationships/image" Target="media/image127.wmf"/><Relationship Id="rId353" Type="http://schemas.openxmlformats.org/officeDocument/2006/relationships/image" Target="media/image146.wmf"/><Relationship Id="rId395" Type="http://schemas.openxmlformats.org/officeDocument/2006/relationships/oleObject" Target="embeddings/oleObject221.bin"/><Relationship Id="rId409" Type="http://schemas.openxmlformats.org/officeDocument/2006/relationships/oleObject" Target="embeddings/oleObject228.bin"/><Relationship Id="rId560" Type="http://schemas.openxmlformats.org/officeDocument/2006/relationships/oleObject" Target="embeddings/oleObject307.bin"/><Relationship Id="rId798" Type="http://schemas.openxmlformats.org/officeDocument/2006/relationships/image" Target="media/image357.wmf"/><Relationship Id="rId963" Type="http://schemas.openxmlformats.org/officeDocument/2006/relationships/image" Target="media/image411.wmf"/><Relationship Id="rId92" Type="http://schemas.openxmlformats.org/officeDocument/2006/relationships/image" Target="media/image33.wmf"/><Relationship Id="rId213" Type="http://schemas.openxmlformats.org/officeDocument/2006/relationships/oleObject" Target="embeddings/oleObject120.bin"/><Relationship Id="rId420" Type="http://schemas.openxmlformats.org/officeDocument/2006/relationships/image" Target="media/image178.wmf"/><Relationship Id="rId616" Type="http://schemas.openxmlformats.org/officeDocument/2006/relationships/oleObject" Target="embeddings/oleObject339.bin"/><Relationship Id="rId658" Type="http://schemas.openxmlformats.org/officeDocument/2006/relationships/image" Target="media/image287.wmf"/><Relationship Id="rId823" Type="http://schemas.openxmlformats.org/officeDocument/2006/relationships/oleObject" Target="embeddings/oleObject454.bin"/><Relationship Id="rId865" Type="http://schemas.openxmlformats.org/officeDocument/2006/relationships/oleObject" Target="embeddings/oleObject477.bin"/><Relationship Id="rId255" Type="http://schemas.openxmlformats.org/officeDocument/2006/relationships/image" Target="media/image104.wmf"/><Relationship Id="rId297" Type="http://schemas.openxmlformats.org/officeDocument/2006/relationships/oleObject" Target="embeddings/oleObject167.bin"/><Relationship Id="rId462" Type="http://schemas.openxmlformats.org/officeDocument/2006/relationships/oleObject" Target="embeddings/oleObject255.bin"/><Relationship Id="rId518" Type="http://schemas.openxmlformats.org/officeDocument/2006/relationships/oleObject" Target="embeddings/oleObject286.bin"/><Relationship Id="rId725" Type="http://schemas.openxmlformats.org/officeDocument/2006/relationships/image" Target="media/image320.wmf"/><Relationship Id="rId932" Type="http://schemas.openxmlformats.org/officeDocument/2006/relationships/oleObject" Target="embeddings/oleObject519.bin"/><Relationship Id="rId115" Type="http://schemas.openxmlformats.org/officeDocument/2006/relationships/oleObject" Target="embeddings/oleObject66.bin"/><Relationship Id="rId157" Type="http://schemas.openxmlformats.org/officeDocument/2006/relationships/image" Target="media/image60.wmf"/><Relationship Id="rId322" Type="http://schemas.openxmlformats.org/officeDocument/2006/relationships/image" Target="media/image131.wmf"/><Relationship Id="rId364" Type="http://schemas.openxmlformats.org/officeDocument/2006/relationships/image" Target="media/image150.wmf"/><Relationship Id="rId767" Type="http://schemas.openxmlformats.org/officeDocument/2006/relationships/oleObject" Target="embeddings/oleObject417.bin"/><Relationship Id="rId974" Type="http://schemas.openxmlformats.org/officeDocument/2006/relationships/oleObject" Target="embeddings/oleObject549.bin"/><Relationship Id="rId1008" Type="http://schemas.openxmlformats.org/officeDocument/2006/relationships/oleObject" Target="embeddings/oleObject566.bin"/><Relationship Id="rId61" Type="http://schemas.openxmlformats.org/officeDocument/2006/relationships/oleObject" Target="embeddings/oleObject28.bin"/><Relationship Id="rId199" Type="http://schemas.openxmlformats.org/officeDocument/2006/relationships/oleObject" Target="embeddings/oleObject112.bin"/><Relationship Id="rId571" Type="http://schemas.openxmlformats.org/officeDocument/2006/relationships/oleObject" Target="embeddings/oleObject313.bin"/><Relationship Id="rId627" Type="http://schemas.openxmlformats.org/officeDocument/2006/relationships/oleObject" Target="embeddings/oleObject345.bin"/><Relationship Id="rId669" Type="http://schemas.openxmlformats.org/officeDocument/2006/relationships/oleObject" Target="embeddings/oleObject368.bin"/><Relationship Id="rId834" Type="http://schemas.openxmlformats.org/officeDocument/2006/relationships/oleObject" Target="embeddings/oleObject460.bin"/><Relationship Id="rId876" Type="http://schemas.openxmlformats.org/officeDocument/2006/relationships/image" Target="media/image385.wmf"/><Relationship Id="rId19" Type="http://schemas.openxmlformats.org/officeDocument/2006/relationships/image" Target="media/image5.wmf"/><Relationship Id="rId224" Type="http://schemas.openxmlformats.org/officeDocument/2006/relationships/image" Target="media/image90.wmf"/><Relationship Id="rId266" Type="http://schemas.openxmlformats.org/officeDocument/2006/relationships/oleObject" Target="embeddings/oleObject149.bin"/><Relationship Id="rId431" Type="http://schemas.openxmlformats.org/officeDocument/2006/relationships/oleObject" Target="embeddings/oleObject239.bin"/><Relationship Id="rId473" Type="http://schemas.openxmlformats.org/officeDocument/2006/relationships/image" Target="media/image204.wmf"/><Relationship Id="rId529" Type="http://schemas.openxmlformats.org/officeDocument/2006/relationships/image" Target="media/image229.wmf"/><Relationship Id="rId680" Type="http://schemas.openxmlformats.org/officeDocument/2006/relationships/image" Target="media/image298.wmf"/><Relationship Id="rId736" Type="http://schemas.openxmlformats.org/officeDocument/2006/relationships/image" Target="media/image326.wmf"/><Relationship Id="rId901" Type="http://schemas.openxmlformats.org/officeDocument/2006/relationships/oleObject" Target="embeddings/oleObject495.bin"/><Relationship Id="rId30" Type="http://schemas.openxmlformats.org/officeDocument/2006/relationships/oleObject" Target="embeddings/oleObject11.bin"/><Relationship Id="rId126" Type="http://schemas.openxmlformats.org/officeDocument/2006/relationships/image" Target="media/image46.wmf"/><Relationship Id="rId168" Type="http://schemas.openxmlformats.org/officeDocument/2006/relationships/oleObject" Target="embeddings/oleObject94.bin"/><Relationship Id="rId333" Type="http://schemas.openxmlformats.org/officeDocument/2006/relationships/oleObject" Target="embeddings/oleObject188.bin"/><Relationship Id="rId540" Type="http://schemas.openxmlformats.org/officeDocument/2006/relationships/oleObject" Target="embeddings/oleObject297.bin"/><Relationship Id="rId778" Type="http://schemas.openxmlformats.org/officeDocument/2006/relationships/image" Target="media/image347.wmf"/><Relationship Id="rId943" Type="http://schemas.openxmlformats.org/officeDocument/2006/relationships/oleObject" Target="embeddings/oleObject527.bin"/><Relationship Id="rId985" Type="http://schemas.openxmlformats.org/officeDocument/2006/relationships/image" Target="media/image422.wmf"/><Relationship Id="rId72" Type="http://schemas.openxmlformats.org/officeDocument/2006/relationships/oleObject" Target="embeddings/oleObject37.bin"/><Relationship Id="rId375" Type="http://schemas.openxmlformats.org/officeDocument/2006/relationships/oleObject" Target="embeddings/oleObject211.bin"/><Relationship Id="rId582" Type="http://schemas.openxmlformats.org/officeDocument/2006/relationships/oleObject" Target="embeddings/oleObject319.bin"/><Relationship Id="rId638" Type="http://schemas.openxmlformats.org/officeDocument/2006/relationships/oleObject" Target="embeddings/oleObject351.bin"/><Relationship Id="rId803" Type="http://schemas.openxmlformats.org/officeDocument/2006/relationships/oleObject" Target="embeddings/oleObject436.bin"/><Relationship Id="rId845" Type="http://schemas.openxmlformats.org/officeDocument/2006/relationships/image" Target="media/image370.wmf"/><Relationship Id="rId3" Type="http://schemas.openxmlformats.org/officeDocument/2006/relationships/styles" Target="styles.xml"/><Relationship Id="rId235" Type="http://schemas.openxmlformats.org/officeDocument/2006/relationships/oleObject" Target="embeddings/oleObject131.bin"/><Relationship Id="rId277" Type="http://schemas.openxmlformats.org/officeDocument/2006/relationships/image" Target="media/image114.wmf"/><Relationship Id="rId400" Type="http://schemas.openxmlformats.org/officeDocument/2006/relationships/image" Target="media/image168.wmf"/><Relationship Id="rId442" Type="http://schemas.openxmlformats.org/officeDocument/2006/relationships/image" Target="media/image189.wmf"/><Relationship Id="rId484" Type="http://schemas.openxmlformats.org/officeDocument/2006/relationships/oleObject" Target="embeddings/oleObject266.bin"/><Relationship Id="rId705" Type="http://schemas.openxmlformats.org/officeDocument/2006/relationships/image" Target="media/image310.wmf"/><Relationship Id="rId887" Type="http://schemas.openxmlformats.org/officeDocument/2006/relationships/oleObject" Target="embeddings/oleObject488.bin"/><Relationship Id="rId137" Type="http://schemas.openxmlformats.org/officeDocument/2006/relationships/image" Target="media/image51.wmf"/><Relationship Id="rId302" Type="http://schemas.openxmlformats.org/officeDocument/2006/relationships/image" Target="media/image123.wmf"/><Relationship Id="rId344" Type="http://schemas.openxmlformats.org/officeDocument/2006/relationships/oleObject" Target="embeddings/oleObject194.bin"/><Relationship Id="rId691" Type="http://schemas.openxmlformats.org/officeDocument/2006/relationships/oleObject" Target="embeddings/oleObject379.bin"/><Relationship Id="rId747" Type="http://schemas.openxmlformats.org/officeDocument/2006/relationships/oleObject" Target="embeddings/oleObject407.bin"/><Relationship Id="rId789" Type="http://schemas.openxmlformats.org/officeDocument/2006/relationships/oleObject" Target="embeddings/oleObject428.bin"/><Relationship Id="rId912" Type="http://schemas.openxmlformats.org/officeDocument/2006/relationships/oleObject" Target="embeddings/oleObject505.bin"/><Relationship Id="rId954" Type="http://schemas.openxmlformats.org/officeDocument/2006/relationships/oleObject" Target="embeddings/oleObject538.bin"/><Relationship Id="rId996" Type="http://schemas.openxmlformats.org/officeDocument/2006/relationships/oleObject" Target="embeddings/oleObject560.bin"/><Relationship Id="rId41" Type="http://schemas.openxmlformats.org/officeDocument/2006/relationships/oleObject" Target="embeddings/oleObject17.bin"/><Relationship Id="rId83" Type="http://schemas.openxmlformats.org/officeDocument/2006/relationships/image" Target="media/image30.wmf"/><Relationship Id="rId179" Type="http://schemas.openxmlformats.org/officeDocument/2006/relationships/image" Target="media/image70.wmf"/><Relationship Id="rId386" Type="http://schemas.openxmlformats.org/officeDocument/2006/relationships/image" Target="media/image161.wmf"/><Relationship Id="rId551" Type="http://schemas.openxmlformats.org/officeDocument/2006/relationships/image" Target="media/image240.wmf"/><Relationship Id="rId593" Type="http://schemas.openxmlformats.org/officeDocument/2006/relationships/oleObject" Target="embeddings/oleObject326.bin"/><Relationship Id="rId607" Type="http://schemas.openxmlformats.org/officeDocument/2006/relationships/oleObject" Target="embeddings/oleObject334.bin"/><Relationship Id="rId649" Type="http://schemas.openxmlformats.org/officeDocument/2006/relationships/image" Target="media/image283.wmf"/><Relationship Id="rId814" Type="http://schemas.openxmlformats.org/officeDocument/2006/relationships/oleObject" Target="embeddings/oleObject447.bin"/><Relationship Id="rId856" Type="http://schemas.openxmlformats.org/officeDocument/2006/relationships/image" Target="media/image375.wmf"/><Relationship Id="rId190" Type="http://schemas.openxmlformats.org/officeDocument/2006/relationships/oleObject" Target="embeddings/oleObject106.bin"/><Relationship Id="rId204" Type="http://schemas.openxmlformats.org/officeDocument/2006/relationships/oleObject" Target="embeddings/oleObject115.bin"/><Relationship Id="rId246" Type="http://schemas.openxmlformats.org/officeDocument/2006/relationships/oleObject" Target="embeddings/oleObject137.bin"/><Relationship Id="rId288" Type="http://schemas.openxmlformats.org/officeDocument/2006/relationships/image" Target="media/image118.wmf"/><Relationship Id="rId411" Type="http://schemas.openxmlformats.org/officeDocument/2006/relationships/oleObject" Target="embeddings/oleObject229.bin"/><Relationship Id="rId453" Type="http://schemas.openxmlformats.org/officeDocument/2006/relationships/image" Target="media/image194.wmf"/><Relationship Id="rId509" Type="http://schemas.openxmlformats.org/officeDocument/2006/relationships/image" Target="media/image219.wmf"/><Relationship Id="rId660" Type="http://schemas.openxmlformats.org/officeDocument/2006/relationships/image" Target="media/image288.wmf"/><Relationship Id="rId898" Type="http://schemas.openxmlformats.org/officeDocument/2006/relationships/image" Target="media/image396.wmf"/><Relationship Id="rId106" Type="http://schemas.openxmlformats.org/officeDocument/2006/relationships/oleObject" Target="embeddings/oleObject61.bin"/><Relationship Id="rId313" Type="http://schemas.openxmlformats.org/officeDocument/2006/relationships/image" Target="media/image128.wmf"/><Relationship Id="rId495" Type="http://schemas.openxmlformats.org/officeDocument/2006/relationships/image" Target="media/image215.wmf"/><Relationship Id="rId716" Type="http://schemas.openxmlformats.org/officeDocument/2006/relationships/oleObject" Target="embeddings/oleObject392.bin"/><Relationship Id="rId758" Type="http://schemas.openxmlformats.org/officeDocument/2006/relationships/image" Target="media/image337.jpeg"/><Relationship Id="rId923" Type="http://schemas.openxmlformats.org/officeDocument/2006/relationships/oleObject" Target="embeddings/oleObject514.bin"/><Relationship Id="rId965" Type="http://schemas.openxmlformats.org/officeDocument/2006/relationships/image" Target="media/image412.wmf"/><Relationship Id="rId10" Type="http://schemas.openxmlformats.org/officeDocument/2006/relationships/image" Target="media/image1.wmf"/><Relationship Id="rId52" Type="http://schemas.openxmlformats.org/officeDocument/2006/relationships/oleObject" Target="embeddings/oleObject23.bin"/><Relationship Id="rId94" Type="http://schemas.openxmlformats.org/officeDocument/2006/relationships/oleObject" Target="embeddings/oleObject52.bin"/><Relationship Id="rId148" Type="http://schemas.openxmlformats.org/officeDocument/2006/relationships/image" Target="media/image56.wmf"/><Relationship Id="rId355" Type="http://schemas.openxmlformats.org/officeDocument/2006/relationships/oleObject" Target="embeddings/oleObject200.bin"/><Relationship Id="rId397" Type="http://schemas.openxmlformats.org/officeDocument/2006/relationships/oleObject" Target="embeddings/oleObject222.bin"/><Relationship Id="rId520" Type="http://schemas.openxmlformats.org/officeDocument/2006/relationships/oleObject" Target="embeddings/oleObject287.bin"/><Relationship Id="rId562" Type="http://schemas.openxmlformats.org/officeDocument/2006/relationships/oleObject" Target="embeddings/oleObject308.bin"/><Relationship Id="rId618" Type="http://schemas.openxmlformats.org/officeDocument/2006/relationships/oleObject" Target="embeddings/oleObject340.bin"/><Relationship Id="rId825" Type="http://schemas.openxmlformats.org/officeDocument/2006/relationships/oleObject" Target="embeddings/oleObject455.bin"/><Relationship Id="rId215" Type="http://schemas.openxmlformats.org/officeDocument/2006/relationships/oleObject" Target="embeddings/oleObject121.bin"/><Relationship Id="rId257" Type="http://schemas.openxmlformats.org/officeDocument/2006/relationships/image" Target="media/image105.wmf"/><Relationship Id="rId422" Type="http://schemas.openxmlformats.org/officeDocument/2006/relationships/image" Target="media/image179.wmf"/><Relationship Id="rId464" Type="http://schemas.openxmlformats.org/officeDocument/2006/relationships/oleObject" Target="embeddings/oleObject256.bin"/><Relationship Id="rId867" Type="http://schemas.openxmlformats.org/officeDocument/2006/relationships/oleObject" Target="embeddings/oleObject478.bin"/><Relationship Id="rId1010" Type="http://schemas.openxmlformats.org/officeDocument/2006/relationships/image" Target="media/image435.jpeg"/><Relationship Id="rId299" Type="http://schemas.openxmlformats.org/officeDocument/2006/relationships/oleObject" Target="embeddings/oleObject169.bin"/><Relationship Id="rId727" Type="http://schemas.openxmlformats.org/officeDocument/2006/relationships/image" Target="media/image321.wmf"/><Relationship Id="rId934" Type="http://schemas.openxmlformats.org/officeDocument/2006/relationships/oleObject" Target="embeddings/oleObject520.bin"/><Relationship Id="rId63" Type="http://schemas.openxmlformats.org/officeDocument/2006/relationships/oleObject" Target="embeddings/oleObject30.bin"/><Relationship Id="rId159" Type="http://schemas.openxmlformats.org/officeDocument/2006/relationships/image" Target="media/image61.wmf"/><Relationship Id="rId366" Type="http://schemas.openxmlformats.org/officeDocument/2006/relationships/image" Target="media/image151.wmf"/><Relationship Id="rId573" Type="http://schemas.openxmlformats.org/officeDocument/2006/relationships/oleObject" Target="embeddings/oleObject314.bin"/><Relationship Id="rId780" Type="http://schemas.openxmlformats.org/officeDocument/2006/relationships/image" Target="media/image348.wmf"/><Relationship Id="rId226" Type="http://schemas.openxmlformats.org/officeDocument/2006/relationships/image" Target="media/image91.wmf"/><Relationship Id="rId433" Type="http://schemas.openxmlformats.org/officeDocument/2006/relationships/oleObject" Target="embeddings/oleObject240.bin"/><Relationship Id="rId878" Type="http://schemas.openxmlformats.org/officeDocument/2006/relationships/image" Target="media/image386.wmf"/><Relationship Id="rId640" Type="http://schemas.openxmlformats.org/officeDocument/2006/relationships/oleObject" Target="embeddings/oleObject352.bin"/><Relationship Id="rId738" Type="http://schemas.openxmlformats.org/officeDocument/2006/relationships/image" Target="media/image327.wmf"/><Relationship Id="rId945" Type="http://schemas.openxmlformats.org/officeDocument/2006/relationships/oleObject" Target="embeddings/oleObject529.bin"/><Relationship Id="rId74" Type="http://schemas.openxmlformats.org/officeDocument/2006/relationships/oleObject" Target="embeddings/oleObject39.bin"/><Relationship Id="rId377" Type="http://schemas.openxmlformats.org/officeDocument/2006/relationships/oleObject" Target="embeddings/oleObject212.bin"/><Relationship Id="rId500" Type="http://schemas.openxmlformats.org/officeDocument/2006/relationships/image" Target="media/image217.wmf"/><Relationship Id="rId584" Type="http://schemas.openxmlformats.org/officeDocument/2006/relationships/oleObject" Target="embeddings/oleObject320.bin"/><Relationship Id="rId805" Type="http://schemas.openxmlformats.org/officeDocument/2006/relationships/oleObject" Target="embeddings/oleObject438.bin"/><Relationship Id="rId5" Type="http://schemas.openxmlformats.org/officeDocument/2006/relationships/webSettings" Target="webSettings.xml"/><Relationship Id="rId237" Type="http://schemas.openxmlformats.org/officeDocument/2006/relationships/oleObject" Target="embeddings/oleObject132.bin"/><Relationship Id="rId791" Type="http://schemas.openxmlformats.org/officeDocument/2006/relationships/oleObject" Target="embeddings/oleObject429.bin"/><Relationship Id="rId889" Type="http://schemas.openxmlformats.org/officeDocument/2006/relationships/oleObject" Target="embeddings/oleObject489.bin"/><Relationship Id="rId444" Type="http://schemas.openxmlformats.org/officeDocument/2006/relationships/oleObject" Target="embeddings/oleObject246.bin"/><Relationship Id="rId651" Type="http://schemas.openxmlformats.org/officeDocument/2006/relationships/image" Target="media/image284.wmf"/><Relationship Id="rId749" Type="http://schemas.openxmlformats.org/officeDocument/2006/relationships/oleObject" Target="embeddings/oleObject408.bin"/><Relationship Id="rId290" Type="http://schemas.openxmlformats.org/officeDocument/2006/relationships/oleObject" Target="embeddings/oleObject163.bin"/><Relationship Id="rId304" Type="http://schemas.openxmlformats.org/officeDocument/2006/relationships/image" Target="media/image124.wmf"/><Relationship Id="rId388" Type="http://schemas.openxmlformats.org/officeDocument/2006/relationships/image" Target="media/image162.wmf"/><Relationship Id="rId511" Type="http://schemas.openxmlformats.org/officeDocument/2006/relationships/image" Target="media/image220.wmf"/><Relationship Id="rId609" Type="http://schemas.openxmlformats.org/officeDocument/2006/relationships/image" Target="media/image265.wmf"/><Relationship Id="rId956" Type="http://schemas.openxmlformats.org/officeDocument/2006/relationships/oleObject" Target="embeddings/oleObject540.bin"/><Relationship Id="rId85" Type="http://schemas.openxmlformats.org/officeDocument/2006/relationships/image" Target="media/image31.wmf"/><Relationship Id="rId150" Type="http://schemas.openxmlformats.org/officeDocument/2006/relationships/image" Target="media/image57.wmf"/><Relationship Id="rId595" Type="http://schemas.openxmlformats.org/officeDocument/2006/relationships/oleObject" Target="embeddings/oleObject327.bin"/><Relationship Id="rId816" Type="http://schemas.openxmlformats.org/officeDocument/2006/relationships/oleObject" Target="embeddings/oleObject449.bin"/><Relationship Id="rId1001" Type="http://schemas.openxmlformats.org/officeDocument/2006/relationships/image" Target="media/image430.wmf"/><Relationship Id="rId248" Type="http://schemas.openxmlformats.org/officeDocument/2006/relationships/oleObject" Target="embeddings/oleObject138.bin"/><Relationship Id="rId455" Type="http://schemas.openxmlformats.org/officeDocument/2006/relationships/image" Target="media/image195.wmf"/><Relationship Id="rId662" Type="http://schemas.openxmlformats.org/officeDocument/2006/relationships/image" Target="media/image289.wmf"/><Relationship Id="rId12" Type="http://schemas.openxmlformats.org/officeDocument/2006/relationships/image" Target="media/image2.wmf"/><Relationship Id="rId108" Type="http://schemas.openxmlformats.org/officeDocument/2006/relationships/image" Target="media/image37.wmf"/><Relationship Id="rId315" Type="http://schemas.openxmlformats.org/officeDocument/2006/relationships/image" Target="media/image129.wmf"/><Relationship Id="rId522" Type="http://schemas.openxmlformats.org/officeDocument/2006/relationships/oleObject" Target="embeddings/oleObject288.bin"/><Relationship Id="rId967" Type="http://schemas.openxmlformats.org/officeDocument/2006/relationships/image" Target="media/image413.wmf"/><Relationship Id="rId96" Type="http://schemas.openxmlformats.org/officeDocument/2006/relationships/oleObject" Target="embeddings/oleObject53.bin"/><Relationship Id="rId161" Type="http://schemas.openxmlformats.org/officeDocument/2006/relationships/image" Target="media/image62.wmf"/><Relationship Id="rId399" Type="http://schemas.openxmlformats.org/officeDocument/2006/relationships/oleObject" Target="embeddings/oleObject223.bin"/><Relationship Id="rId827" Type="http://schemas.openxmlformats.org/officeDocument/2006/relationships/oleObject" Target="embeddings/oleObject456.bin"/><Relationship Id="rId1012" Type="http://schemas.openxmlformats.org/officeDocument/2006/relationships/footer" Target="footer2.xml"/><Relationship Id="rId259" Type="http://schemas.openxmlformats.org/officeDocument/2006/relationships/image" Target="media/image106.wmf"/><Relationship Id="rId466" Type="http://schemas.openxmlformats.org/officeDocument/2006/relationships/oleObject" Target="embeddings/oleObject257.bin"/><Relationship Id="rId673" Type="http://schemas.openxmlformats.org/officeDocument/2006/relationships/oleObject" Target="embeddings/oleObject370.bin"/><Relationship Id="rId880" Type="http://schemas.openxmlformats.org/officeDocument/2006/relationships/image" Target="media/image387.wmf"/><Relationship Id="rId23" Type="http://schemas.openxmlformats.org/officeDocument/2006/relationships/image" Target="media/image7.wmf"/><Relationship Id="rId119" Type="http://schemas.openxmlformats.org/officeDocument/2006/relationships/oleObject" Target="embeddings/oleObject68.bin"/><Relationship Id="rId326" Type="http://schemas.openxmlformats.org/officeDocument/2006/relationships/image" Target="media/image133.wmf"/><Relationship Id="rId533" Type="http://schemas.openxmlformats.org/officeDocument/2006/relationships/image" Target="media/image231.wmf"/><Relationship Id="rId978" Type="http://schemas.openxmlformats.org/officeDocument/2006/relationships/oleObject" Target="embeddings/oleObject551.bin"/><Relationship Id="rId740" Type="http://schemas.openxmlformats.org/officeDocument/2006/relationships/image" Target="media/image328.wmf"/><Relationship Id="rId838" Type="http://schemas.openxmlformats.org/officeDocument/2006/relationships/oleObject" Target="embeddings/oleObject462.bin"/><Relationship Id="rId172" Type="http://schemas.openxmlformats.org/officeDocument/2006/relationships/oleObject" Target="embeddings/oleObject97.bin"/><Relationship Id="rId477" Type="http://schemas.openxmlformats.org/officeDocument/2006/relationships/image" Target="media/image206.wmf"/><Relationship Id="rId600" Type="http://schemas.openxmlformats.org/officeDocument/2006/relationships/oleObject" Target="embeddings/oleObject330.bin"/><Relationship Id="rId684" Type="http://schemas.openxmlformats.org/officeDocument/2006/relationships/image" Target="media/image300.wmf"/><Relationship Id="rId337" Type="http://schemas.openxmlformats.org/officeDocument/2006/relationships/oleObject" Target="embeddings/oleObject190.bin"/><Relationship Id="rId891" Type="http://schemas.openxmlformats.org/officeDocument/2006/relationships/oleObject" Target="embeddings/oleObject490.bin"/><Relationship Id="rId905" Type="http://schemas.openxmlformats.org/officeDocument/2006/relationships/oleObject" Target="embeddings/oleObject498.bin"/><Relationship Id="rId989" Type="http://schemas.openxmlformats.org/officeDocument/2006/relationships/image" Target="media/image424.wmf"/><Relationship Id="rId34" Type="http://schemas.openxmlformats.org/officeDocument/2006/relationships/oleObject" Target="embeddings/oleObject13.bin"/><Relationship Id="rId544" Type="http://schemas.openxmlformats.org/officeDocument/2006/relationships/oleObject" Target="embeddings/oleObject299.bin"/><Relationship Id="rId751" Type="http://schemas.openxmlformats.org/officeDocument/2006/relationships/oleObject" Target="embeddings/oleObject409.bin"/><Relationship Id="rId849" Type="http://schemas.openxmlformats.org/officeDocument/2006/relationships/oleObject" Target="embeddings/oleObject469.bin"/><Relationship Id="rId183" Type="http://schemas.openxmlformats.org/officeDocument/2006/relationships/image" Target="media/image72.wmf"/><Relationship Id="rId390" Type="http://schemas.openxmlformats.org/officeDocument/2006/relationships/image" Target="media/image163.wmf"/><Relationship Id="rId404" Type="http://schemas.openxmlformats.org/officeDocument/2006/relationships/image" Target="media/image170.wmf"/><Relationship Id="rId611" Type="http://schemas.openxmlformats.org/officeDocument/2006/relationships/image" Target="media/image266.wmf"/><Relationship Id="rId250" Type="http://schemas.openxmlformats.org/officeDocument/2006/relationships/oleObject" Target="embeddings/oleObject139.bin"/><Relationship Id="rId488" Type="http://schemas.openxmlformats.org/officeDocument/2006/relationships/oleObject" Target="embeddings/oleObject268.bin"/><Relationship Id="rId695" Type="http://schemas.openxmlformats.org/officeDocument/2006/relationships/oleObject" Target="embeddings/oleObject381.bin"/><Relationship Id="rId709" Type="http://schemas.openxmlformats.org/officeDocument/2006/relationships/image" Target="media/image312.wmf"/><Relationship Id="rId916" Type="http://schemas.openxmlformats.org/officeDocument/2006/relationships/oleObject" Target="embeddings/oleObject509.bin"/><Relationship Id="rId45" Type="http://schemas.openxmlformats.org/officeDocument/2006/relationships/image" Target="media/image17.wmf"/><Relationship Id="rId110" Type="http://schemas.openxmlformats.org/officeDocument/2006/relationships/image" Target="media/image38.wmf"/><Relationship Id="rId348" Type="http://schemas.openxmlformats.org/officeDocument/2006/relationships/oleObject" Target="embeddings/oleObject196.bin"/><Relationship Id="rId555" Type="http://schemas.openxmlformats.org/officeDocument/2006/relationships/image" Target="media/image242.wmf"/><Relationship Id="rId762" Type="http://schemas.openxmlformats.org/officeDocument/2006/relationships/image" Target="media/image339.wmf"/><Relationship Id="rId194" Type="http://schemas.openxmlformats.org/officeDocument/2006/relationships/oleObject" Target="embeddings/oleObject108.bin"/><Relationship Id="rId208" Type="http://schemas.openxmlformats.org/officeDocument/2006/relationships/image" Target="media/image82.wmf"/><Relationship Id="rId415" Type="http://schemas.openxmlformats.org/officeDocument/2006/relationships/oleObject" Target="embeddings/oleObject231.bin"/><Relationship Id="rId622" Type="http://schemas.openxmlformats.org/officeDocument/2006/relationships/oleObject" Target="embeddings/oleObject342.bin"/><Relationship Id="rId261" Type="http://schemas.openxmlformats.org/officeDocument/2006/relationships/image" Target="media/image107.wmf"/><Relationship Id="rId499" Type="http://schemas.openxmlformats.org/officeDocument/2006/relationships/oleObject" Target="embeddings/oleObject274.bin"/><Relationship Id="rId927" Type="http://schemas.openxmlformats.org/officeDocument/2006/relationships/image" Target="media/image402.wmf"/><Relationship Id="rId56" Type="http://schemas.openxmlformats.org/officeDocument/2006/relationships/oleObject" Target="embeddings/oleObject25.bin"/><Relationship Id="rId359" Type="http://schemas.openxmlformats.org/officeDocument/2006/relationships/oleObject" Target="embeddings/oleObject203.bin"/><Relationship Id="rId566" Type="http://schemas.openxmlformats.org/officeDocument/2006/relationships/oleObject" Target="embeddings/oleObject310.bin"/><Relationship Id="rId773" Type="http://schemas.openxmlformats.org/officeDocument/2006/relationships/oleObject" Target="embeddings/oleObject420.bin"/><Relationship Id="rId121" Type="http://schemas.openxmlformats.org/officeDocument/2006/relationships/oleObject" Target="embeddings/oleObject69.bin"/><Relationship Id="rId219" Type="http://schemas.openxmlformats.org/officeDocument/2006/relationships/oleObject" Target="embeddings/oleObject123.bin"/><Relationship Id="rId426" Type="http://schemas.openxmlformats.org/officeDocument/2006/relationships/image" Target="media/image181.wmf"/><Relationship Id="rId633" Type="http://schemas.openxmlformats.org/officeDocument/2006/relationships/image" Target="media/image276.wmf"/><Relationship Id="rId980" Type="http://schemas.openxmlformats.org/officeDocument/2006/relationships/oleObject" Target="embeddings/oleObject552.bin"/><Relationship Id="rId840" Type="http://schemas.openxmlformats.org/officeDocument/2006/relationships/oleObject" Target="embeddings/oleObject464.bin"/><Relationship Id="rId938" Type="http://schemas.openxmlformats.org/officeDocument/2006/relationships/oleObject" Target="embeddings/oleObject523.bin"/><Relationship Id="rId67" Type="http://schemas.openxmlformats.org/officeDocument/2006/relationships/oleObject" Target="embeddings/oleObject33.bin"/><Relationship Id="rId272" Type="http://schemas.openxmlformats.org/officeDocument/2006/relationships/oleObject" Target="embeddings/oleObject152.bin"/><Relationship Id="rId577" Type="http://schemas.openxmlformats.org/officeDocument/2006/relationships/image" Target="media/image252.wmf"/><Relationship Id="rId700" Type="http://schemas.openxmlformats.org/officeDocument/2006/relationships/image" Target="media/image308.wmf"/><Relationship Id="rId132" Type="http://schemas.openxmlformats.org/officeDocument/2006/relationships/image" Target="media/image49.wmf"/><Relationship Id="rId784" Type="http://schemas.openxmlformats.org/officeDocument/2006/relationships/image" Target="media/image350.wmf"/><Relationship Id="rId991" Type="http://schemas.openxmlformats.org/officeDocument/2006/relationships/image" Target="media/image425.wmf"/><Relationship Id="rId437" Type="http://schemas.openxmlformats.org/officeDocument/2006/relationships/oleObject" Target="embeddings/oleObject242.bin"/><Relationship Id="rId644" Type="http://schemas.openxmlformats.org/officeDocument/2006/relationships/image" Target="media/image281.wmf"/><Relationship Id="rId851" Type="http://schemas.openxmlformats.org/officeDocument/2006/relationships/oleObject" Target="embeddings/oleObject470.bin"/><Relationship Id="rId283" Type="http://schemas.openxmlformats.org/officeDocument/2006/relationships/oleObject" Target="embeddings/oleObject159.bin"/><Relationship Id="rId490" Type="http://schemas.openxmlformats.org/officeDocument/2006/relationships/oleObject" Target="embeddings/oleObject269.bin"/><Relationship Id="rId504" Type="http://schemas.openxmlformats.org/officeDocument/2006/relationships/oleObject" Target="embeddings/oleObject278.bin"/><Relationship Id="rId711" Type="http://schemas.openxmlformats.org/officeDocument/2006/relationships/image" Target="media/image313.wmf"/><Relationship Id="rId949" Type="http://schemas.openxmlformats.org/officeDocument/2006/relationships/oleObject" Target="embeddings/oleObject533.bin"/><Relationship Id="rId78" Type="http://schemas.openxmlformats.org/officeDocument/2006/relationships/image" Target="media/image28.wmf"/><Relationship Id="rId143" Type="http://schemas.openxmlformats.org/officeDocument/2006/relationships/image" Target="media/image54.wmf"/><Relationship Id="rId350" Type="http://schemas.openxmlformats.org/officeDocument/2006/relationships/oleObject" Target="embeddings/oleObject197.bin"/><Relationship Id="rId588" Type="http://schemas.openxmlformats.org/officeDocument/2006/relationships/oleObject" Target="embeddings/oleObject323.bin"/><Relationship Id="rId795" Type="http://schemas.openxmlformats.org/officeDocument/2006/relationships/oleObject" Target="embeddings/oleObject431.bin"/><Relationship Id="rId809" Type="http://schemas.openxmlformats.org/officeDocument/2006/relationships/oleObject" Target="embeddings/oleObject442.bin"/><Relationship Id="rId9" Type="http://schemas.openxmlformats.org/officeDocument/2006/relationships/hyperlink" Target="http://uk.wikibooks.org/" TargetMode="External"/><Relationship Id="rId210" Type="http://schemas.openxmlformats.org/officeDocument/2006/relationships/image" Target="media/image83.wmf"/><Relationship Id="rId448" Type="http://schemas.openxmlformats.org/officeDocument/2006/relationships/oleObject" Target="embeddings/oleObject248.bin"/><Relationship Id="rId655" Type="http://schemas.openxmlformats.org/officeDocument/2006/relationships/oleObject" Target="embeddings/oleObject361.bin"/><Relationship Id="rId862" Type="http://schemas.openxmlformats.org/officeDocument/2006/relationships/image" Target="media/image378.wmf"/><Relationship Id="rId294" Type="http://schemas.openxmlformats.org/officeDocument/2006/relationships/oleObject" Target="embeddings/oleObject165.bin"/><Relationship Id="rId308" Type="http://schemas.openxmlformats.org/officeDocument/2006/relationships/oleObject" Target="embeddings/oleObject174.bin"/><Relationship Id="rId515" Type="http://schemas.openxmlformats.org/officeDocument/2006/relationships/image" Target="media/image222.wmf"/><Relationship Id="rId722" Type="http://schemas.openxmlformats.org/officeDocument/2006/relationships/oleObject" Target="embeddings/oleObject395.bin"/><Relationship Id="rId89" Type="http://schemas.openxmlformats.org/officeDocument/2006/relationships/oleObject" Target="embeddings/oleObject48.bin"/><Relationship Id="rId154" Type="http://schemas.openxmlformats.org/officeDocument/2006/relationships/oleObject" Target="embeddings/oleObject87.bin"/><Relationship Id="rId361" Type="http://schemas.openxmlformats.org/officeDocument/2006/relationships/oleObject" Target="embeddings/oleObject204.bin"/><Relationship Id="rId599" Type="http://schemas.openxmlformats.org/officeDocument/2006/relationships/image" Target="media/image261.wmf"/><Relationship Id="rId1005" Type="http://schemas.openxmlformats.org/officeDocument/2006/relationships/image" Target="media/image432.wmf"/><Relationship Id="rId459" Type="http://schemas.openxmlformats.org/officeDocument/2006/relationships/image" Target="media/image197.wmf"/><Relationship Id="rId666" Type="http://schemas.openxmlformats.org/officeDocument/2006/relationships/image" Target="media/image291.wmf"/><Relationship Id="rId873" Type="http://schemas.openxmlformats.org/officeDocument/2006/relationships/oleObject" Target="embeddings/oleObject481.bin"/><Relationship Id="rId16" Type="http://schemas.openxmlformats.org/officeDocument/2006/relationships/oleObject" Target="embeddings/oleObject4.bin"/><Relationship Id="rId221" Type="http://schemas.openxmlformats.org/officeDocument/2006/relationships/oleObject" Target="embeddings/oleObject124.bin"/><Relationship Id="rId319" Type="http://schemas.openxmlformats.org/officeDocument/2006/relationships/image" Target="media/image130.wmf"/><Relationship Id="rId526" Type="http://schemas.openxmlformats.org/officeDocument/2006/relationships/oleObject" Target="embeddings/oleObject290.bin"/><Relationship Id="rId733" Type="http://schemas.openxmlformats.org/officeDocument/2006/relationships/image" Target="media/image324.jpeg"/><Relationship Id="rId940" Type="http://schemas.openxmlformats.org/officeDocument/2006/relationships/oleObject" Target="embeddings/oleObject525.bin"/><Relationship Id="rId165" Type="http://schemas.openxmlformats.org/officeDocument/2006/relationships/image" Target="media/image64.wmf"/><Relationship Id="rId372" Type="http://schemas.openxmlformats.org/officeDocument/2006/relationships/image" Target="media/image154.wmf"/><Relationship Id="rId677" Type="http://schemas.openxmlformats.org/officeDocument/2006/relationships/oleObject" Target="embeddings/oleObject372.bin"/><Relationship Id="rId800" Type="http://schemas.openxmlformats.org/officeDocument/2006/relationships/image" Target="media/image358.wmf"/><Relationship Id="rId232" Type="http://schemas.openxmlformats.org/officeDocument/2006/relationships/image" Target="media/image94.wmf"/><Relationship Id="rId884" Type="http://schemas.openxmlformats.org/officeDocument/2006/relationships/image" Target="media/image389.wmf"/><Relationship Id="rId27" Type="http://schemas.openxmlformats.org/officeDocument/2006/relationships/image" Target="media/image9.wmf"/><Relationship Id="rId537" Type="http://schemas.openxmlformats.org/officeDocument/2006/relationships/image" Target="media/image233.wmf"/><Relationship Id="rId744" Type="http://schemas.openxmlformats.org/officeDocument/2006/relationships/image" Target="media/image330.wmf"/><Relationship Id="rId951" Type="http://schemas.openxmlformats.org/officeDocument/2006/relationships/oleObject" Target="embeddings/oleObject535.bin"/><Relationship Id="rId80" Type="http://schemas.openxmlformats.org/officeDocument/2006/relationships/image" Target="media/image29.wmf"/><Relationship Id="rId176" Type="http://schemas.openxmlformats.org/officeDocument/2006/relationships/oleObject" Target="embeddings/oleObject99.bin"/><Relationship Id="rId383" Type="http://schemas.openxmlformats.org/officeDocument/2006/relationships/oleObject" Target="embeddings/oleObject215.bin"/><Relationship Id="rId590" Type="http://schemas.openxmlformats.org/officeDocument/2006/relationships/oleObject" Target="embeddings/oleObject324.bin"/><Relationship Id="rId604" Type="http://schemas.openxmlformats.org/officeDocument/2006/relationships/image" Target="media/image263.wmf"/><Relationship Id="rId811" Type="http://schemas.openxmlformats.org/officeDocument/2006/relationships/oleObject" Target="embeddings/oleObject44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721348A-1466-478C-874E-E6ACF9EC0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Pages>
  <Words>104858</Words>
  <Characters>59770</Characters>
  <Application>Microsoft Office Word</Application>
  <DocSecurity>0</DocSecurity>
  <Lines>498</Lines>
  <Paragraphs>328</Paragraphs>
  <ScaleCrop>false</ScaleCrop>
  <HeadingPairs>
    <vt:vector size="2" baseType="variant">
      <vt:variant>
        <vt:lpstr>Название</vt:lpstr>
      </vt:variant>
      <vt:variant>
        <vt:i4>1</vt:i4>
      </vt:variant>
    </vt:vector>
  </HeadingPairs>
  <TitlesOfParts>
    <vt:vector size="1" baseType="lpstr">
      <vt:lpstr>Навчальна програма</vt:lpstr>
    </vt:vector>
  </TitlesOfParts>
  <Company>Grizli777</Company>
  <LinksUpToDate>false</LinksUpToDate>
  <CharactersWithSpaces>164300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Навчальна програма</dc:title>
  <dc:creator>FEDORENCO</dc:creator>
  <cp:lastModifiedBy>admin</cp:lastModifiedBy>
  <cp:revision>7</cp:revision>
  <cp:lastPrinted>2003-03-17T10:17:00Z</cp:lastPrinted>
  <dcterms:created xsi:type="dcterms:W3CDTF">2019-03-07T07:51:00Z</dcterms:created>
  <dcterms:modified xsi:type="dcterms:W3CDTF">2019-04-10T13:27:00Z</dcterms:modified>
</cp:coreProperties>
</file>